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8A1" w:rsidRDefault="006358A1" w:rsidP="00BF0D23">
      <w:pPr>
        <w:jc w:val="center"/>
        <w:rPr>
          <w:i/>
          <w:sz w:val="32"/>
          <w:szCs w:val="32"/>
          <w:lang w:val="ro-RO"/>
        </w:rPr>
      </w:pPr>
      <w:r>
        <w:rPr>
          <w:i/>
          <w:sz w:val="32"/>
          <w:szCs w:val="32"/>
          <w:lang w:val="ro-RO"/>
        </w:rPr>
        <w:t>TEMA NR. 1</w:t>
      </w:r>
    </w:p>
    <w:p w:rsidR="006358A1" w:rsidRDefault="006358A1" w:rsidP="00BF0D23">
      <w:pPr>
        <w:jc w:val="center"/>
        <w:rPr>
          <w:i/>
          <w:sz w:val="32"/>
          <w:szCs w:val="32"/>
          <w:lang w:val="ro-RO"/>
        </w:rPr>
      </w:pPr>
      <w:r>
        <w:rPr>
          <w:i/>
          <w:sz w:val="32"/>
          <w:szCs w:val="32"/>
          <w:lang w:val="ro-RO"/>
        </w:rPr>
        <w:t>4 martie 2003</w:t>
      </w:r>
    </w:p>
    <w:p w:rsidR="006358A1" w:rsidRDefault="006358A1" w:rsidP="00F14155">
      <w:pPr>
        <w:jc w:val="both"/>
        <w:rPr>
          <w:i/>
          <w:sz w:val="32"/>
          <w:szCs w:val="32"/>
          <w:lang w:val="ro-RO"/>
        </w:rPr>
      </w:pPr>
    </w:p>
    <w:p w:rsidR="006358A1" w:rsidRDefault="006358A1" w:rsidP="006358A1">
      <w:pPr>
        <w:numPr>
          <w:ilvl w:val="0"/>
          <w:numId w:val="1"/>
        </w:numPr>
        <w:spacing w:after="0" w:line="240" w:lineRule="auto"/>
        <w:jc w:val="both"/>
        <w:rPr>
          <w:i/>
          <w:lang w:val="ro-RO"/>
        </w:rPr>
      </w:pPr>
      <w:r w:rsidRPr="00F14155">
        <w:rPr>
          <w:i/>
          <w:lang w:val="ro-RO"/>
        </w:rPr>
        <w:t xml:space="preserve">Un graf se </w:t>
      </w:r>
      <w:r>
        <w:rPr>
          <w:i/>
          <w:lang w:val="ro-RO"/>
        </w:rPr>
        <w:t xml:space="preserve">numeşte rar dacă numărul său de muchii m este mai mic decât </w:t>
      </w:r>
      <w:r w:rsidRPr="00F14155">
        <w:rPr>
          <w:i/>
          <w:position w:val="-28"/>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2pt;height:35.3pt">
            <v:imagedata r:id="rId8" o:title=""/>
          </v:shape>
        </w:pict>
      </w:r>
      <w:r>
        <w:rPr>
          <w:i/>
          <w:lang w:val="ro-RO"/>
        </w:rPr>
        <w:t>, unde n reprezintă numărul de vârfuri. O justificare este aceea că matricea de adiacenţă A a grafului, care ocupă n</w:t>
      </w:r>
      <w:r>
        <w:rPr>
          <w:i/>
          <w:vertAlign w:val="superscript"/>
          <w:lang w:val="ro-RO"/>
        </w:rPr>
        <w:t>2</w:t>
      </w:r>
      <w:r>
        <w:rPr>
          <w:i/>
          <w:lang w:val="ro-RO"/>
        </w:rPr>
        <w:t xml:space="preserve"> locaţii de memorie, poate fi întotdeauna reprezentată folosind O(</w:t>
      </w:r>
      <w:r w:rsidRPr="00F14155">
        <w:rPr>
          <w:i/>
          <w:position w:val="-28"/>
          <w:lang w:val="ro-RO"/>
        </w:rPr>
        <w:object w:dxaOrig="580" w:dyaOrig="700">
          <v:shape id="_x0000_i1028" type="#_x0000_t75" style="width:29.2pt;height:35.3pt" o:ole="">
            <v:imagedata r:id="rId8" o:title=""/>
          </v:shape>
          <o:OLEObject Type="Embed" ProgID="Equation.3" ShapeID="_x0000_i1028" DrawAspect="Content" ObjectID="_1421273002" r:id="rId9"/>
        </w:object>
      </w:r>
      <w:r>
        <w:rPr>
          <w:i/>
          <w:lang w:val="ro-RO"/>
        </w:rPr>
        <w:t>) locaţii de memorie, astfel încât răspunsul la o întrebare „A(i, j) = 1 ?” să se facă în O(1). Descrieţi o astfel de schemă de reprezentare.</w:t>
      </w:r>
    </w:p>
    <w:p w:rsidR="006358A1" w:rsidRDefault="006358A1" w:rsidP="003C65A0">
      <w:pPr>
        <w:jc w:val="both"/>
        <w:rPr>
          <w:i/>
          <w:lang w:val="ro-RO"/>
        </w:rPr>
      </w:pPr>
    </w:p>
    <w:p w:rsidR="006358A1" w:rsidRPr="00D028FC" w:rsidRDefault="006358A1" w:rsidP="008D31E0">
      <w:pPr>
        <w:tabs>
          <w:tab w:val="num" w:pos="360"/>
        </w:tabs>
        <w:ind w:left="360"/>
        <w:jc w:val="both"/>
        <w:rPr>
          <w:b/>
          <w:i/>
          <w:lang w:val="ro-RO"/>
        </w:rPr>
      </w:pPr>
      <w:r>
        <w:rPr>
          <w:b/>
          <w:i/>
          <w:lang w:val="ro-RO"/>
        </w:rPr>
        <w:t>Soluţie:</w:t>
      </w:r>
    </w:p>
    <w:p w:rsidR="006358A1" w:rsidRDefault="006358A1" w:rsidP="008D31E0">
      <w:pPr>
        <w:tabs>
          <w:tab w:val="num" w:pos="360"/>
        </w:tabs>
        <w:ind w:left="360"/>
        <w:jc w:val="both"/>
        <w:rPr>
          <w:i/>
          <w:lang w:val="ro-RO"/>
        </w:rPr>
      </w:pPr>
      <w:r>
        <w:rPr>
          <w:i/>
          <w:lang w:val="ro-RO"/>
        </w:rPr>
        <w:t xml:space="preserve">Având în vedere faptul că în matricea de adiacenţă A a unui graf fiecare element </w:t>
      </w:r>
      <w:r>
        <w:rPr>
          <w:i/>
          <w:lang w:val="ro-RO"/>
        </w:rPr>
        <w:br/>
        <w:t xml:space="preserve">A(i, j) poate lua doar valorile 0 şi 1, este suficient un singur bit pentru a memora aceste informaţii. </w:t>
      </w:r>
    </w:p>
    <w:p w:rsidR="006358A1" w:rsidRDefault="006358A1" w:rsidP="008D31E0">
      <w:pPr>
        <w:tabs>
          <w:tab w:val="num" w:pos="360"/>
        </w:tabs>
        <w:ind w:left="360"/>
        <w:jc w:val="both"/>
        <w:rPr>
          <w:i/>
          <w:lang w:val="ro-RO"/>
        </w:rPr>
      </w:pPr>
      <w:r>
        <w:rPr>
          <w:i/>
          <w:lang w:val="ro-RO"/>
        </w:rPr>
        <w:t>Pentru reducerea spaţiului ocupat de matricea de adiacenţă se propune următoarea schemă de reprezentare:</w:t>
      </w:r>
    </w:p>
    <w:p w:rsidR="006358A1" w:rsidRDefault="006358A1" w:rsidP="006358A1">
      <w:pPr>
        <w:numPr>
          <w:ilvl w:val="0"/>
          <w:numId w:val="4"/>
        </w:numPr>
        <w:tabs>
          <w:tab w:val="clear" w:pos="720"/>
        </w:tabs>
        <w:spacing w:after="0" w:line="240" w:lineRule="auto"/>
        <w:jc w:val="both"/>
        <w:rPr>
          <w:i/>
          <w:lang w:val="ro-RO"/>
        </w:rPr>
      </w:pPr>
      <w:r>
        <w:rPr>
          <w:i/>
          <w:lang w:val="ro-RO"/>
        </w:rPr>
        <w:t>matricea A este împărţită în matrice pătratice de dimensiune</w:t>
      </w:r>
      <w:r w:rsidRPr="007E781E">
        <w:rPr>
          <w:i/>
          <w:position w:val="-12"/>
          <w:lang w:val="ro-RO"/>
        </w:rPr>
        <w:object w:dxaOrig="940" w:dyaOrig="460">
          <v:shape id="_x0000_i1029" type="#_x0000_t75" style="width:46.85pt;height:23.1pt" o:ole="">
            <v:imagedata r:id="rId10" o:title=""/>
          </v:shape>
          <o:OLEObject Type="Embed" ProgID="Equation.3" ShapeID="_x0000_i1029" DrawAspect="Content" ObjectID="_1421273003" r:id="rId11"/>
        </w:object>
      </w:r>
      <w:r>
        <w:rPr>
          <w:i/>
          <w:lang w:val="ro-RO"/>
        </w:rPr>
        <w:t>X</w:t>
      </w:r>
      <w:r w:rsidRPr="007E781E">
        <w:rPr>
          <w:i/>
          <w:position w:val="-12"/>
          <w:lang w:val="ro-RO"/>
        </w:rPr>
        <w:object w:dxaOrig="940" w:dyaOrig="460">
          <v:shape id="_x0000_i1030" type="#_x0000_t75" style="width:46.85pt;height:23.1pt" o:ole="">
            <v:imagedata r:id="rId10" o:title=""/>
          </v:shape>
          <o:OLEObject Type="Embed" ProgID="Equation.3" ShapeID="_x0000_i1030" DrawAspect="Content" ObjectID="_1421273004" r:id="rId12"/>
        </w:object>
      </w:r>
      <w:r>
        <w:rPr>
          <w:i/>
          <w:lang w:val="ro-RO"/>
        </w:rPr>
        <w:t>;</w:t>
      </w:r>
    </w:p>
    <w:p w:rsidR="006358A1" w:rsidRDefault="006358A1" w:rsidP="006358A1">
      <w:pPr>
        <w:numPr>
          <w:ilvl w:val="0"/>
          <w:numId w:val="4"/>
        </w:numPr>
        <w:tabs>
          <w:tab w:val="clear" w:pos="720"/>
        </w:tabs>
        <w:spacing w:after="0" w:line="240" w:lineRule="auto"/>
        <w:ind w:left="630" w:hanging="270"/>
        <w:jc w:val="both"/>
        <w:rPr>
          <w:i/>
          <w:lang w:val="ro-RO"/>
        </w:rPr>
      </w:pPr>
      <w:r>
        <w:rPr>
          <w:i/>
          <w:lang w:val="ro-RO"/>
        </w:rPr>
        <w:t>numărul acestor matrice este</w:t>
      </w:r>
      <w:r w:rsidRPr="00E26D55">
        <w:rPr>
          <w:i/>
          <w:position w:val="-30"/>
          <w:lang w:val="ro-RO"/>
        </w:rPr>
        <w:pict>
          <v:shape id="_x0000_i1031" type="#_x0000_t75" style="width:36.7pt;height:36pt">
            <v:imagedata r:id="rId13" o:title=""/>
          </v:shape>
        </w:pict>
      </w:r>
      <w:r>
        <w:rPr>
          <w:i/>
          <w:lang w:val="ro-RO"/>
        </w:rPr>
        <w:t>;</w:t>
      </w:r>
    </w:p>
    <w:p w:rsidR="006358A1" w:rsidRDefault="006358A1" w:rsidP="006358A1">
      <w:pPr>
        <w:numPr>
          <w:ilvl w:val="0"/>
          <w:numId w:val="4"/>
        </w:numPr>
        <w:tabs>
          <w:tab w:val="clear" w:pos="720"/>
        </w:tabs>
        <w:spacing w:after="0" w:line="240" w:lineRule="auto"/>
        <w:ind w:left="630" w:hanging="270"/>
        <w:jc w:val="both"/>
        <w:rPr>
          <w:i/>
          <w:lang w:val="ro-RO"/>
        </w:rPr>
      </w:pPr>
      <w:r>
        <w:rPr>
          <w:i/>
          <w:lang w:val="ro-RO"/>
        </w:rPr>
        <w:t xml:space="preserve">se creează o nouă matrice pătratică A’ de dimensiune </w:t>
      </w:r>
      <w:r w:rsidRPr="00E26D55">
        <w:rPr>
          <w:i/>
          <w:position w:val="-34"/>
          <w:lang w:val="ro-RO"/>
        </w:rPr>
        <w:object w:dxaOrig="1960" w:dyaOrig="720">
          <v:shape id="_x0000_i1032" type="#_x0000_t75" style="width:97.8pt;height:36pt" o:ole="">
            <v:imagedata r:id="rId14" o:title=""/>
          </v:shape>
          <o:OLEObject Type="Embed" ProgID="Equation.3" ShapeID="_x0000_i1032" DrawAspect="Content" ObjectID="_1421273005" r:id="rId15"/>
        </w:object>
      </w:r>
      <w:r>
        <w:rPr>
          <w:i/>
          <w:lang w:val="ro-RO"/>
        </w:rPr>
        <w:t>;</w:t>
      </w:r>
    </w:p>
    <w:p w:rsidR="006358A1" w:rsidRDefault="006358A1" w:rsidP="006358A1">
      <w:pPr>
        <w:numPr>
          <w:ilvl w:val="0"/>
          <w:numId w:val="4"/>
        </w:numPr>
        <w:tabs>
          <w:tab w:val="clear" w:pos="720"/>
        </w:tabs>
        <w:spacing w:after="0" w:line="240" w:lineRule="auto"/>
        <w:ind w:left="630" w:hanging="270"/>
        <w:jc w:val="both"/>
        <w:rPr>
          <w:i/>
          <w:lang w:val="ro-RO"/>
        </w:rPr>
      </w:pPr>
      <w:r>
        <w:rPr>
          <w:i/>
          <w:lang w:val="ro-RO"/>
        </w:rPr>
        <w:t>fiecare element al matricei A’ este o codificare a unei matrice</w:t>
      </w:r>
      <w:r w:rsidRPr="003C42C1">
        <w:rPr>
          <w:i/>
          <w:lang w:val="ro-RO"/>
        </w:rPr>
        <w:t xml:space="preserve"> </w:t>
      </w:r>
      <w:r>
        <w:rPr>
          <w:i/>
          <w:lang w:val="ro-RO"/>
        </w:rPr>
        <w:t>de dimensiune</w:t>
      </w:r>
      <w:r w:rsidRPr="007E781E">
        <w:rPr>
          <w:i/>
          <w:position w:val="-12"/>
          <w:lang w:val="ro-RO"/>
        </w:rPr>
        <w:object w:dxaOrig="940" w:dyaOrig="460">
          <v:shape id="_x0000_i1033" type="#_x0000_t75" style="width:46.85pt;height:23.1pt" o:ole="">
            <v:imagedata r:id="rId10" o:title=""/>
          </v:shape>
          <o:OLEObject Type="Embed" ProgID="Equation.3" ShapeID="_x0000_i1033" DrawAspect="Content" ObjectID="_1421273006" r:id="rId16"/>
        </w:object>
      </w:r>
      <w:r>
        <w:rPr>
          <w:i/>
          <w:lang w:val="ro-RO"/>
        </w:rPr>
        <w:t>X</w:t>
      </w:r>
      <w:r w:rsidRPr="007E781E">
        <w:rPr>
          <w:i/>
          <w:position w:val="-12"/>
          <w:lang w:val="ro-RO"/>
        </w:rPr>
        <w:object w:dxaOrig="940" w:dyaOrig="460">
          <v:shape id="_x0000_i1034" type="#_x0000_t75" style="width:46.85pt;height:23.1pt" o:ole="">
            <v:imagedata r:id="rId10" o:title=""/>
          </v:shape>
          <o:OLEObject Type="Embed" ProgID="Equation.3" ShapeID="_x0000_i1034" DrawAspect="Content" ObjectID="_1421273007" r:id="rId17"/>
        </w:object>
      </w:r>
      <w:r>
        <w:rPr>
          <w:i/>
          <w:lang w:val="ro-RO"/>
        </w:rPr>
        <w:t>după cum urmează:</w:t>
      </w:r>
    </w:p>
    <w:p w:rsidR="006358A1" w:rsidRDefault="006358A1" w:rsidP="006358A1">
      <w:pPr>
        <w:numPr>
          <w:ilvl w:val="1"/>
          <w:numId w:val="4"/>
        </w:numPr>
        <w:spacing w:after="0" w:line="240" w:lineRule="auto"/>
        <w:jc w:val="both"/>
        <w:rPr>
          <w:i/>
          <w:lang w:val="ro-RO"/>
        </w:rPr>
      </w:pPr>
      <w:r>
        <w:rPr>
          <w:i/>
          <w:lang w:val="ro-RO"/>
        </w:rPr>
        <w:t>o astfel de matrice are log n elemente ce pot lua doar valorile 0 şi 1;</w:t>
      </w:r>
    </w:p>
    <w:p w:rsidR="006358A1" w:rsidRDefault="006358A1" w:rsidP="006358A1">
      <w:pPr>
        <w:numPr>
          <w:ilvl w:val="1"/>
          <w:numId w:val="4"/>
        </w:numPr>
        <w:spacing w:after="0" w:line="240" w:lineRule="auto"/>
        <w:jc w:val="both"/>
        <w:rPr>
          <w:i/>
          <w:lang w:val="ro-RO"/>
        </w:rPr>
      </w:pPr>
      <w:r>
        <w:rPr>
          <w:i/>
          <w:lang w:val="ro-RO"/>
        </w:rPr>
        <w:t>dacă matricea este parcursă pe linii se obţine o segvenţă de log n biti;</w:t>
      </w:r>
    </w:p>
    <w:p w:rsidR="006358A1" w:rsidRDefault="006358A1" w:rsidP="006358A1">
      <w:pPr>
        <w:numPr>
          <w:ilvl w:val="1"/>
          <w:numId w:val="4"/>
        </w:numPr>
        <w:spacing w:after="0" w:line="240" w:lineRule="auto"/>
        <w:jc w:val="both"/>
        <w:rPr>
          <w:i/>
          <w:lang w:val="ro-RO"/>
        </w:rPr>
      </w:pPr>
      <w:r>
        <w:rPr>
          <w:i/>
          <w:lang w:val="ro-RO"/>
        </w:rPr>
        <w:t>fiecare astfel de segvenţă poate fi reprezentarea binară a unui număr între 0 şi 2</w:t>
      </w:r>
      <w:r>
        <w:rPr>
          <w:i/>
          <w:vertAlign w:val="superscript"/>
          <w:lang w:val="ro-RO"/>
        </w:rPr>
        <w:t>log n</w:t>
      </w:r>
      <w:r>
        <w:rPr>
          <w:i/>
          <w:lang w:val="ro-RO"/>
        </w:rPr>
        <w:t xml:space="preserve"> = n;</w:t>
      </w:r>
    </w:p>
    <w:p w:rsidR="006358A1" w:rsidRDefault="006358A1" w:rsidP="006358A1">
      <w:pPr>
        <w:numPr>
          <w:ilvl w:val="1"/>
          <w:numId w:val="4"/>
        </w:numPr>
        <w:spacing w:after="0" w:line="240" w:lineRule="auto"/>
        <w:jc w:val="both"/>
        <w:rPr>
          <w:i/>
          <w:lang w:val="ro-RO"/>
        </w:rPr>
      </w:pPr>
      <w:r>
        <w:rPr>
          <w:i/>
          <w:lang w:val="ro-RO"/>
        </w:rPr>
        <w:t>fie B o matrice de dimensiune</w:t>
      </w:r>
      <w:r w:rsidRPr="007E781E">
        <w:rPr>
          <w:i/>
          <w:position w:val="-12"/>
          <w:lang w:val="ro-RO"/>
        </w:rPr>
        <w:object w:dxaOrig="940" w:dyaOrig="460">
          <v:shape id="_x0000_i1035" type="#_x0000_t75" style="width:46.85pt;height:23.1pt" o:ole="">
            <v:imagedata r:id="rId10" o:title=""/>
          </v:shape>
          <o:OLEObject Type="Embed" ProgID="Equation.3" ShapeID="_x0000_i1035" DrawAspect="Content" ObjectID="_1421273008" r:id="rId18"/>
        </w:object>
      </w:r>
      <w:r>
        <w:rPr>
          <w:i/>
          <w:lang w:val="ro-RO"/>
        </w:rPr>
        <w:t>X</w:t>
      </w:r>
      <w:r w:rsidRPr="007E781E">
        <w:rPr>
          <w:i/>
          <w:position w:val="-12"/>
          <w:lang w:val="ro-RO"/>
        </w:rPr>
        <w:object w:dxaOrig="940" w:dyaOrig="460">
          <v:shape id="_x0000_i1036" type="#_x0000_t75" style="width:46.85pt;height:23.1pt" o:ole="">
            <v:imagedata r:id="rId10" o:title=""/>
          </v:shape>
          <o:OLEObject Type="Embed" ProgID="Equation.3" ShapeID="_x0000_i1036" DrawAspect="Content" ObjectID="_1421273009" r:id="rId19"/>
        </w:object>
      </w:r>
      <w:r>
        <w:rPr>
          <w:i/>
          <w:lang w:val="ro-RO"/>
        </w:rPr>
        <w:t>obţinută prin partiţionarea lui A ca mai sus, cu B(i,j) = A(k</w:t>
      </w:r>
      <w:r>
        <w:rPr>
          <w:i/>
          <w:vertAlign w:val="subscript"/>
          <w:lang w:val="ro-RO"/>
        </w:rPr>
        <w:t>1</w:t>
      </w:r>
      <w:r w:rsidRPr="007E781E">
        <w:rPr>
          <w:i/>
          <w:position w:val="-12"/>
          <w:lang w:val="ro-RO"/>
        </w:rPr>
        <w:object w:dxaOrig="940" w:dyaOrig="460">
          <v:shape id="_x0000_i1037" type="#_x0000_t75" style="width:46.85pt;height:23.1pt" o:ole="">
            <v:imagedata r:id="rId10" o:title=""/>
          </v:shape>
          <o:OLEObject Type="Embed" ProgID="Equation.3" ShapeID="_x0000_i1037" DrawAspect="Content" ObjectID="_1421273010" r:id="rId20"/>
        </w:object>
      </w:r>
      <w:r>
        <w:rPr>
          <w:i/>
          <w:lang w:val="ro-RO"/>
        </w:rPr>
        <w:t>+i,</w:t>
      </w:r>
      <w:r w:rsidRPr="00941720">
        <w:rPr>
          <w:i/>
          <w:lang w:val="ro-RO"/>
        </w:rPr>
        <w:t xml:space="preserve"> </w:t>
      </w:r>
      <w:r>
        <w:rPr>
          <w:i/>
          <w:lang w:val="ro-RO"/>
        </w:rPr>
        <w:t>k</w:t>
      </w:r>
      <w:r>
        <w:rPr>
          <w:i/>
          <w:vertAlign w:val="subscript"/>
          <w:lang w:val="ro-RO"/>
        </w:rPr>
        <w:t>2</w:t>
      </w:r>
      <w:r w:rsidRPr="007E781E">
        <w:rPr>
          <w:i/>
          <w:position w:val="-12"/>
          <w:lang w:val="ro-RO"/>
        </w:rPr>
        <w:object w:dxaOrig="940" w:dyaOrig="460">
          <v:shape id="_x0000_i1038" type="#_x0000_t75" style="width:46.85pt;height:23.1pt" o:ole="">
            <v:imagedata r:id="rId10" o:title=""/>
          </v:shape>
          <o:OLEObject Type="Embed" ProgID="Equation.3" ShapeID="_x0000_i1038" DrawAspect="Content" ObjectID="_1421273011" r:id="rId21"/>
        </w:object>
      </w:r>
      <w:r>
        <w:rPr>
          <w:i/>
          <w:lang w:val="ro-RO"/>
        </w:rPr>
        <w:t>+j) şi fie s secventa de biti obtinută prin parcurgerea matricei B pe linii; atunci A’(k</w:t>
      </w:r>
      <w:r>
        <w:rPr>
          <w:i/>
          <w:vertAlign w:val="subscript"/>
          <w:lang w:val="ro-RO"/>
        </w:rPr>
        <w:t>1</w:t>
      </w:r>
      <w:r>
        <w:rPr>
          <w:i/>
          <w:lang w:val="ro-RO"/>
        </w:rPr>
        <w:t>, k</w:t>
      </w:r>
      <w:r>
        <w:rPr>
          <w:i/>
          <w:vertAlign w:val="subscript"/>
          <w:lang w:val="ro-RO"/>
        </w:rPr>
        <w:t>2</w:t>
      </w:r>
      <w:r>
        <w:rPr>
          <w:i/>
          <w:lang w:val="ro-RO"/>
        </w:rPr>
        <w:t>) = m, unde m este numărul a cărui reprezentare binară este s;</w:t>
      </w:r>
    </w:p>
    <w:p w:rsidR="006358A1" w:rsidRDefault="006358A1" w:rsidP="006358A1">
      <w:pPr>
        <w:numPr>
          <w:ilvl w:val="1"/>
          <w:numId w:val="4"/>
        </w:numPr>
        <w:spacing w:after="0" w:line="240" w:lineRule="auto"/>
        <w:jc w:val="both"/>
        <w:rPr>
          <w:i/>
          <w:lang w:val="ro-RO"/>
        </w:rPr>
      </w:pPr>
      <w:r>
        <w:rPr>
          <w:i/>
          <w:lang w:val="ro-RO"/>
        </w:rPr>
        <w:t>având în vedere că reprezentarea binară a numerelor naturale este unică, dacă B</w:t>
      </w:r>
      <w:r>
        <w:rPr>
          <w:i/>
          <w:vertAlign w:val="subscript"/>
          <w:lang w:val="ro-RO"/>
        </w:rPr>
        <w:t>1</w:t>
      </w:r>
      <w:r>
        <w:rPr>
          <w:i/>
          <w:lang w:val="ro-RO"/>
        </w:rPr>
        <w:t xml:space="preserve"> </w:t>
      </w:r>
      <w:r>
        <w:rPr>
          <w:rFonts w:hint="eastAsia"/>
          <w:i/>
          <w:lang w:val="ro-RO" w:eastAsia="ja-JP"/>
        </w:rPr>
        <w:t>≠ B</w:t>
      </w:r>
      <w:r>
        <w:rPr>
          <w:i/>
          <w:vertAlign w:val="subscript"/>
          <w:lang w:val="ro-RO" w:eastAsia="ja-JP"/>
        </w:rPr>
        <w:t>2</w:t>
      </w:r>
      <w:r>
        <w:rPr>
          <w:i/>
          <w:lang w:val="ro-RO" w:eastAsia="ja-JP"/>
        </w:rPr>
        <w:t>, atunci s</w:t>
      </w:r>
      <w:r>
        <w:rPr>
          <w:i/>
          <w:vertAlign w:val="subscript"/>
          <w:lang w:val="ro-RO" w:eastAsia="ja-JP"/>
        </w:rPr>
        <w:t>1</w:t>
      </w:r>
      <w:r>
        <w:rPr>
          <w:i/>
          <w:lang w:val="ro-RO" w:eastAsia="ja-JP"/>
        </w:rPr>
        <w:t xml:space="preserve"> </w:t>
      </w:r>
      <w:r>
        <w:rPr>
          <w:rFonts w:hint="eastAsia"/>
          <w:i/>
          <w:lang w:val="ro-RO" w:eastAsia="ja-JP"/>
        </w:rPr>
        <w:t>≠ s</w:t>
      </w:r>
      <w:r>
        <w:rPr>
          <w:i/>
          <w:vertAlign w:val="subscript"/>
          <w:lang w:val="ro-RO" w:eastAsia="ja-JP"/>
        </w:rPr>
        <w:t>2</w:t>
      </w:r>
      <w:r>
        <w:rPr>
          <w:i/>
          <w:lang w:val="ro-RO" w:eastAsia="ja-JP"/>
        </w:rPr>
        <w:t xml:space="preserve"> şi m</w:t>
      </w:r>
      <w:r>
        <w:rPr>
          <w:i/>
          <w:vertAlign w:val="subscript"/>
          <w:lang w:val="ro-RO" w:eastAsia="ja-JP"/>
        </w:rPr>
        <w:t>1</w:t>
      </w:r>
      <w:r>
        <w:rPr>
          <w:rFonts w:hint="eastAsia"/>
          <w:i/>
          <w:lang w:val="ro-RO" w:eastAsia="ja-JP"/>
        </w:rPr>
        <w:t xml:space="preserve">≠ </w:t>
      </w:r>
      <w:r>
        <w:rPr>
          <w:i/>
          <w:lang w:val="ro-RO" w:eastAsia="ja-JP"/>
        </w:rPr>
        <w:t>m</w:t>
      </w:r>
      <w:r>
        <w:rPr>
          <w:i/>
          <w:vertAlign w:val="subscript"/>
          <w:lang w:val="ro-RO" w:eastAsia="ja-JP"/>
        </w:rPr>
        <w:t>2</w:t>
      </w:r>
      <w:r>
        <w:rPr>
          <w:i/>
          <w:lang w:val="ro-RO" w:eastAsia="ja-JP"/>
        </w:rPr>
        <w:t>;</w:t>
      </w:r>
    </w:p>
    <w:p w:rsidR="006358A1" w:rsidRDefault="006358A1" w:rsidP="006358A1">
      <w:pPr>
        <w:numPr>
          <w:ilvl w:val="0"/>
          <w:numId w:val="4"/>
        </w:numPr>
        <w:tabs>
          <w:tab w:val="clear" w:pos="720"/>
        </w:tabs>
        <w:spacing w:after="0" w:line="240" w:lineRule="auto"/>
        <w:ind w:left="616" w:hanging="256"/>
        <w:jc w:val="both"/>
        <w:rPr>
          <w:i/>
          <w:lang w:val="ro-RO"/>
        </w:rPr>
      </w:pPr>
      <w:r>
        <w:rPr>
          <w:i/>
          <w:lang w:val="ro-RO"/>
        </w:rPr>
        <w:t>obţinerea răspunsului la întrebarea: „A(i, j) = 1 ?”: valoarea lui A(i,j) se poate obţine din matricea A’ astfel:</w:t>
      </w:r>
    </w:p>
    <w:p w:rsidR="006358A1" w:rsidRDefault="006358A1" w:rsidP="006358A1">
      <w:pPr>
        <w:numPr>
          <w:ilvl w:val="1"/>
          <w:numId w:val="4"/>
        </w:numPr>
        <w:spacing w:after="0" w:line="240" w:lineRule="auto"/>
        <w:jc w:val="both"/>
        <w:rPr>
          <w:i/>
          <w:lang w:val="ro-RO"/>
        </w:rPr>
      </w:pPr>
      <w:r>
        <w:rPr>
          <w:i/>
          <w:lang w:val="ro-RO"/>
        </w:rPr>
        <w:lastRenderedPageBreak/>
        <w:t>din modul de partiţionare a lui A se constată că elementul A(i,j) se obţine din procesarea elementului A’(</w:t>
      </w:r>
      <w:r w:rsidRPr="00E074EB">
        <w:rPr>
          <w:i/>
          <w:position w:val="-34"/>
          <w:lang w:val="ro-RO"/>
        </w:rPr>
        <w:object w:dxaOrig="900" w:dyaOrig="720">
          <v:shape id="_x0000_i1039" type="#_x0000_t75" style="width:44.85pt;height:36pt" o:ole="">
            <v:imagedata r:id="rId22" o:title=""/>
          </v:shape>
          <o:OLEObject Type="Embed" ProgID="Equation.3" ShapeID="_x0000_i1039" DrawAspect="Content" ObjectID="_1421273012" r:id="rId23"/>
        </w:object>
      </w:r>
      <w:r>
        <w:rPr>
          <w:i/>
          <w:lang w:val="ro-RO"/>
        </w:rPr>
        <w:t>,</w:t>
      </w:r>
      <w:r w:rsidRPr="00E074EB">
        <w:rPr>
          <w:i/>
          <w:position w:val="-34"/>
          <w:lang w:val="ro-RO"/>
        </w:rPr>
        <w:object w:dxaOrig="900" w:dyaOrig="720">
          <v:shape id="_x0000_i1040" type="#_x0000_t75" style="width:44.85pt;height:36pt" o:ole="">
            <v:imagedata r:id="rId24" o:title=""/>
          </v:shape>
          <o:OLEObject Type="Embed" ProgID="Equation.3" ShapeID="_x0000_i1040" DrawAspect="Content" ObjectID="_1421273013" r:id="rId25"/>
        </w:object>
      </w:r>
      <w:r>
        <w:rPr>
          <w:i/>
          <w:lang w:val="ro-RO"/>
        </w:rPr>
        <w:t>);</w:t>
      </w:r>
    </w:p>
    <w:p w:rsidR="006358A1" w:rsidRDefault="006358A1" w:rsidP="006358A1">
      <w:pPr>
        <w:numPr>
          <w:ilvl w:val="1"/>
          <w:numId w:val="4"/>
        </w:numPr>
        <w:spacing w:after="0" w:line="240" w:lineRule="auto"/>
        <w:jc w:val="both"/>
        <w:rPr>
          <w:i/>
          <w:lang w:val="ro-RO"/>
        </w:rPr>
      </w:pPr>
      <w:r>
        <w:rPr>
          <w:i/>
          <w:lang w:val="ro-RO"/>
        </w:rPr>
        <w:t>reprezentarea binară a elementului A’(</w:t>
      </w:r>
      <w:r w:rsidRPr="00E074EB">
        <w:rPr>
          <w:i/>
          <w:position w:val="-34"/>
          <w:lang w:val="ro-RO"/>
        </w:rPr>
        <w:object w:dxaOrig="900" w:dyaOrig="720">
          <v:shape id="_x0000_i1041" type="#_x0000_t75" style="width:44.85pt;height:36pt" o:ole="">
            <v:imagedata r:id="rId26" o:title=""/>
          </v:shape>
          <o:OLEObject Type="Embed" ProgID="Equation.3" ShapeID="_x0000_i1041" DrawAspect="Content" ObjectID="_1421273014" r:id="rId27"/>
        </w:object>
      </w:r>
      <w:r>
        <w:rPr>
          <w:i/>
          <w:lang w:val="ro-RO"/>
        </w:rPr>
        <w:t>,</w:t>
      </w:r>
      <w:r w:rsidRPr="00E074EB">
        <w:rPr>
          <w:i/>
          <w:position w:val="-34"/>
          <w:lang w:val="ro-RO"/>
        </w:rPr>
        <w:object w:dxaOrig="900" w:dyaOrig="720">
          <v:shape id="_x0000_i1042" type="#_x0000_t75" style="width:44.85pt;height:36pt" o:ole="">
            <v:imagedata r:id="rId28" o:title=""/>
          </v:shape>
          <o:OLEObject Type="Embed" ProgID="Equation.3" ShapeID="_x0000_i1042" DrawAspect="Content" ObjectID="_1421273015" r:id="rId29"/>
        </w:object>
      </w:r>
      <w:r>
        <w:rPr>
          <w:i/>
          <w:lang w:val="ro-RO"/>
        </w:rPr>
        <w:t>)este succesiunea liniilor matricii B, unde B(p,q) =</w:t>
      </w:r>
      <w:r w:rsidRPr="000E1774">
        <w:rPr>
          <w:i/>
          <w:lang w:val="ro-RO"/>
        </w:rPr>
        <w:t xml:space="preserve"> </w:t>
      </w:r>
      <w:r>
        <w:rPr>
          <w:i/>
          <w:lang w:val="ro-RO"/>
        </w:rPr>
        <w:t xml:space="preserve">A(i,j), cu </w:t>
      </w:r>
      <w:r>
        <w:rPr>
          <w:i/>
          <w:lang w:val="ro-RO"/>
        </w:rPr>
        <w:br/>
        <w:t xml:space="preserve">p = i mod </w:t>
      </w:r>
      <w:r w:rsidRPr="007E781E">
        <w:rPr>
          <w:i/>
          <w:position w:val="-12"/>
          <w:lang w:val="ro-RO"/>
        </w:rPr>
        <w:object w:dxaOrig="940" w:dyaOrig="460">
          <v:shape id="_x0000_i1043" type="#_x0000_t75" style="width:46.85pt;height:23.1pt" o:ole="">
            <v:imagedata r:id="rId10" o:title=""/>
          </v:shape>
          <o:OLEObject Type="Embed" ProgID="Equation.3" ShapeID="_x0000_i1043" DrawAspect="Content" ObjectID="_1421273016" r:id="rId30"/>
        </w:object>
      </w:r>
      <w:r>
        <w:rPr>
          <w:i/>
          <w:lang w:val="ro-RO"/>
        </w:rPr>
        <w:t xml:space="preserve">şi q = j mod </w:t>
      </w:r>
      <w:r w:rsidRPr="007E781E">
        <w:rPr>
          <w:i/>
          <w:position w:val="-12"/>
          <w:lang w:val="ro-RO"/>
        </w:rPr>
        <w:object w:dxaOrig="940" w:dyaOrig="460">
          <v:shape id="_x0000_i1044" type="#_x0000_t75" style="width:46.85pt;height:23.1pt" o:ole="">
            <v:imagedata r:id="rId10" o:title=""/>
          </v:shape>
          <o:OLEObject Type="Embed" ProgID="Equation.3" ShapeID="_x0000_i1044" DrawAspect="Content" ObjectID="_1421273017" r:id="rId31"/>
        </w:object>
      </w:r>
      <w:r>
        <w:rPr>
          <w:i/>
          <w:lang w:val="ro-RO"/>
        </w:rPr>
        <w:t xml:space="preserve">, adică bitul de pe poziţia (i mod </w:t>
      </w:r>
      <w:r w:rsidRPr="007E781E">
        <w:rPr>
          <w:i/>
          <w:position w:val="-12"/>
          <w:lang w:val="ro-RO"/>
        </w:rPr>
        <w:object w:dxaOrig="940" w:dyaOrig="460">
          <v:shape id="_x0000_i1045" type="#_x0000_t75" style="width:46.85pt;height:23.1pt" o:ole="">
            <v:imagedata r:id="rId10" o:title=""/>
          </v:shape>
          <o:OLEObject Type="Embed" ProgID="Equation.3" ShapeID="_x0000_i1045" DrawAspect="Content" ObjectID="_1421273018" r:id="rId32"/>
        </w:object>
      </w:r>
      <w:r>
        <w:rPr>
          <w:i/>
          <w:lang w:val="ro-RO"/>
        </w:rPr>
        <w:t>)*</w:t>
      </w:r>
      <w:r w:rsidRPr="007E781E">
        <w:rPr>
          <w:i/>
          <w:position w:val="-12"/>
          <w:lang w:val="ro-RO"/>
        </w:rPr>
        <w:object w:dxaOrig="940" w:dyaOrig="460">
          <v:shape id="_x0000_i1046" type="#_x0000_t75" style="width:46.85pt;height:23.1pt" o:ole="">
            <v:imagedata r:id="rId10" o:title=""/>
          </v:shape>
          <o:OLEObject Type="Embed" ProgID="Equation.3" ShapeID="_x0000_i1046" DrawAspect="Content" ObjectID="_1421273019" r:id="rId33"/>
        </w:object>
      </w:r>
      <w:r>
        <w:rPr>
          <w:i/>
          <w:lang w:val="ro-RO"/>
        </w:rPr>
        <w:t>+</w:t>
      </w:r>
      <w:r w:rsidRPr="00853168">
        <w:rPr>
          <w:i/>
          <w:lang w:val="ro-RO"/>
        </w:rPr>
        <w:t xml:space="preserve"> </w:t>
      </w:r>
      <w:r>
        <w:rPr>
          <w:i/>
          <w:lang w:val="ro-RO"/>
        </w:rPr>
        <w:t xml:space="preserve">j mod </w:t>
      </w:r>
      <w:r w:rsidRPr="007E781E">
        <w:rPr>
          <w:i/>
          <w:position w:val="-12"/>
          <w:lang w:val="ro-RO"/>
        </w:rPr>
        <w:object w:dxaOrig="940" w:dyaOrig="460">
          <v:shape id="_x0000_i1047" type="#_x0000_t75" style="width:46.85pt;height:23.1pt" o:ole="">
            <v:imagedata r:id="rId10" o:title=""/>
          </v:shape>
          <o:OLEObject Type="Embed" ProgID="Equation.3" ShapeID="_x0000_i1047" DrawAspect="Content" ObjectID="_1421273020" r:id="rId34"/>
        </w:object>
      </w:r>
      <w:r>
        <w:rPr>
          <w:i/>
          <w:lang w:val="ro-RO"/>
        </w:rPr>
        <w:t xml:space="preserve"> din reprezentarea binară a lui A’(</w:t>
      </w:r>
      <w:r w:rsidRPr="00E074EB">
        <w:rPr>
          <w:i/>
          <w:position w:val="-34"/>
          <w:lang w:val="ro-RO"/>
        </w:rPr>
        <w:object w:dxaOrig="900" w:dyaOrig="720">
          <v:shape id="_x0000_i1048" type="#_x0000_t75" style="width:44.85pt;height:36pt" o:ole="">
            <v:imagedata r:id="rId22" o:title=""/>
          </v:shape>
          <o:OLEObject Type="Embed" ProgID="Equation.3" ShapeID="_x0000_i1048" DrawAspect="Content" ObjectID="_1421273021" r:id="rId35"/>
        </w:object>
      </w:r>
      <w:r>
        <w:rPr>
          <w:i/>
          <w:lang w:val="ro-RO"/>
        </w:rPr>
        <w:t>,</w:t>
      </w:r>
      <w:r w:rsidRPr="00E074EB">
        <w:rPr>
          <w:i/>
          <w:position w:val="-34"/>
          <w:lang w:val="ro-RO"/>
        </w:rPr>
        <w:object w:dxaOrig="900" w:dyaOrig="720">
          <v:shape id="_x0000_i1049" type="#_x0000_t75" style="width:44.85pt;height:36pt" o:ole="">
            <v:imagedata r:id="rId24" o:title=""/>
          </v:shape>
          <o:OLEObject Type="Embed" ProgID="Equation.3" ShapeID="_x0000_i1049" DrawAspect="Content" ObjectID="_1421273022" r:id="rId36"/>
        </w:object>
      </w:r>
      <w:r>
        <w:rPr>
          <w:i/>
          <w:lang w:val="ro-RO"/>
        </w:rPr>
        <w:t>),  numărând de la stânga la dreapta;</w:t>
      </w:r>
    </w:p>
    <w:p w:rsidR="006358A1" w:rsidRDefault="006358A1" w:rsidP="005D4FB2">
      <w:pPr>
        <w:ind w:left="1080"/>
        <w:jc w:val="both"/>
        <w:rPr>
          <w:i/>
          <w:lang w:val="ro-RO"/>
        </w:rPr>
      </w:pPr>
    </w:p>
    <w:p w:rsidR="006358A1" w:rsidRDefault="006358A1" w:rsidP="007E781E">
      <w:pPr>
        <w:ind w:left="1621" w:hanging="1264"/>
        <w:jc w:val="both"/>
        <w:rPr>
          <w:i/>
          <w:lang w:val="ro-RO"/>
        </w:rPr>
      </w:pPr>
      <w:r>
        <w:rPr>
          <w:i/>
          <w:lang w:val="ro-RO"/>
        </w:rPr>
        <w:t xml:space="preserve">Observaţie:  Având în vedere faptul că numănul n nu se împarte întotdeauna exact la </w:t>
      </w:r>
      <w:r w:rsidRPr="007E781E">
        <w:rPr>
          <w:i/>
          <w:position w:val="-12"/>
          <w:lang w:val="ro-RO"/>
        </w:rPr>
        <w:object w:dxaOrig="940" w:dyaOrig="460">
          <v:shape id="_x0000_i1050" type="#_x0000_t75" style="width:46.85pt;height:23.1pt" o:ole="">
            <v:imagedata r:id="rId10" o:title=""/>
          </v:shape>
          <o:OLEObject Type="Embed" ProgID="Equation.3" ShapeID="_x0000_i1050" DrawAspect="Content" ObjectID="_1421273023" r:id="rId37"/>
        </w:object>
      </w:r>
      <w:r>
        <w:rPr>
          <w:i/>
          <w:lang w:val="ro-RO"/>
        </w:rPr>
        <w:t xml:space="preserve">, este posibil ca matricele de la extremităţile dreapta, respectiv jos ale matricei A matricele obţinute prin patriţionare să nu aibă dimensiunile cerute, ci dimensiuni mai mici. </w:t>
      </w:r>
    </w:p>
    <w:p w:rsidR="006358A1" w:rsidRDefault="006358A1" w:rsidP="008E3EB4">
      <w:pPr>
        <w:ind w:left="1621"/>
        <w:jc w:val="both"/>
        <w:rPr>
          <w:i/>
          <w:lang w:val="ro-RO"/>
        </w:rPr>
      </w:pPr>
      <w:r>
        <w:rPr>
          <w:i/>
          <w:lang w:val="ro-RO"/>
        </w:rPr>
        <w:t>De exemplu, o matrice de dimendiune 5 X 5 trebuie patriţionată în matrici de dimensiune 2 X 2. Coloana a cincea va fi deci împărţită în 3 matrice, două de dimensiune 2 X 1 şi  una de dimensiune 1 X 1. Aceste matrice vor fi „extinse” la matrice de dimensiune 2 X 2 astfel:</w:t>
      </w:r>
    </w:p>
    <w:p w:rsidR="006358A1" w:rsidRDefault="006358A1" w:rsidP="008E3EB4">
      <w:pPr>
        <w:ind w:left="1621"/>
        <w:jc w:val="both"/>
        <w:rPr>
          <w:i/>
          <w:lang w:val="ro-RO"/>
        </w:rPr>
      </w:pPr>
      <w:r>
        <w:rPr>
          <w:i/>
          <w:lang w:val="ro-RO"/>
        </w:rPr>
        <w:t>Fie B</w:t>
      </w:r>
      <w:r w:rsidRPr="00BE0167">
        <w:rPr>
          <w:i/>
          <w:vertAlign w:val="subscript"/>
          <w:lang w:val="ro-RO"/>
        </w:rPr>
        <w:t>1</w:t>
      </w:r>
      <w:r>
        <w:rPr>
          <w:i/>
          <w:lang w:val="ro-RO"/>
        </w:rPr>
        <w:t xml:space="preserve"> o matrice de dimensiune 2 X 1 (de exemplu, B</w:t>
      </w:r>
      <w:r>
        <w:rPr>
          <w:i/>
          <w:vertAlign w:val="subscript"/>
          <w:lang w:val="ro-RO"/>
        </w:rPr>
        <w:t>1</w:t>
      </w:r>
      <w:r>
        <w:rPr>
          <w:i/>
          <w:lang w:val="ro-RO"/>
        </w:rPr>
        <w:t>(0,0) = A(0,4) şi B</w:t>
      </w:r>
      <w:r>
        <w:rPr>
          <w:i/>
          <w:vertAlign w:val="subscript"/>
          <w:lang w:val="ro-RO"/>
        </w:rPr>
        <w:t>1</w:t>
      </w:r>
      <w:r>
        <w:rPr>
          <w:i/>
          <w:lang w:val="ro-RO"/>
        </w:rPr>
        <w:t>(1,0) = A(1,4)  şi B</w:t>
      </w:r>
      <w:r>
        <w:rPr>
          <w:i/>
          <w:vertAlign w:val="subscript"/>
          <w:lang w:val="ro-RO"/>
        </w:rPr>
        <w:t>2</w:t>
      </w:r>
      <w:r>
        <w:rPr>
          <w:i/>
          <w:lang w:val="ro-RO"/>
        </w:rPr>
        <w:t xml:space="preserve"> matricea de dimensiune 2 X 2 la care va fi extinsă B</w:t>
      </w:r>
      <w:r>
        <w:rPr>
          <w:i/>
          <w:vertAlign w:val="subscript"/>
          <w:lang w:val="ro-RO"/>
        </w:rPr>
        <w:t>1</w:t>
      </w:r>
      <w:r>
        <w:rPr>
          <w:i/>
          <w:lang w:val="ro-RO"/>
        </w:rPr>
        <w:t>; atunci B</w:t>
      </w:r>
      <w:r>
        <w:rPr>
          <w:i/>
          <w:vertAlign w:val="subscript"/>
          <w:lang w:val="ro-RO"/>
        </w:rPr>
        <w:t>2</w:t>
      </w:r>
      <w:r>
        <w:rPr>
          <w:i/>
          <w:lang w:val="ro-RO"/>
        </w:rPr>
        <w:t>(0,0) = B</w:t>
      </w:r>
      <w:r>
        <w:rPr>
          <w:i/>
          <w:vertAlign w:val="subscript"/>
          <w:lang w:val="ro-RO"/>
        </w:rPr>
        <w:t>1</w:t>
      </w:r>
      <w:r>
        <w:rPr>
          <w:i/>
          <w:lang w:val="ro-RO"/>
        </w:rPr>
        <w:t>(0,0), B</w:t>
      </w:r>
      <w:r>
        <w:rPr>
          <w:i/>
          <w:vertAlign w:val="subscript"/>
          <w:lang w:val="ro-RO"/>
        </w:rPr>
        <w:t>2</w:t>
      </w:r>
      <w:r>
        <w:rPr>
          <w:i/>
          <w:lang w:val="ro-RO"/>
        </w:rPr>
        <w:t>(1,0) = B</w:t>
      </w:r>
      <w:r>
        <w:rPr>
          <w:i/>
          <w:vertAlign w:val="subscript"/>
          <w:lang w:val="ro-RO"/>
        </w:rPr>
        <w:t>1</w:t>
      </w:r>
      <w:r>
        <w:rPr>
          <w:i/>
          <w:lang w:val="ro-RO"/>
        </w:rPr>
        <w:t>(1,0), iar B</w:t>
      </w:r>
      <w:r>
        <w:rPr>
          <w:i/>
          <w:vertAlign w:val="subscript"/>
          <w:lang w:val="ro-RO"/>
        </w:rPr>
        <w:t>2</w:t>
      </w:r>
      <w:r>
        <w:rPr>
          <w:i/>
          <w:lang w:val="ro-RO"/>
        </w:rPr>
        <w:t>(0,1) şiB</w:t>
      </w:r>
      <w:r>
        <w:rPr>
          <w:i/>
          <w:vertAlign w:val="subscript"/>
          <w:lang w:val="ro-RO"/>
        </w:rPr>
        <w:t>2</w:t>
      </w:r>
      <w:r>
        <w:rPr>
          <w:i/>
          <w:lang w:val="ro-RO"/>
        </w:rPr>
        <w:t>(1,1) pot avea oricare din valorile 0 şi 1. B</w:t>
      </w:r>
      <w:r>
        <w:rPr>
          <w:i/>
          <w:vertAlign w:val="subscript"/>
          <w:lang w:val="ro-RO"/>
        </w:rPr>
        <w:t>2</w:t>
      </w:r>
      <w:r>
        <w:rPr>
          <w:i/>
          <w:lang w:val="ro-RO"/>
        </w:rPr>
        <w:t>(0,0) B</w:t>
      </w:r>
      <w:r>
        <w:rPr>
          <w:i/>
          <w:vertAlign w:val="subscript"/>
          <w:lang w:val="ro-RO"/>
        </w:rPr>
        <w:t>2</w:t>
      </w:r>
      <w:r>
        <w:rPr>
          <w:i/>
          <w:lang w:val="ro-RO"/>
        </w:rPr>
        <w:t>(0,1), B</w:t>
      </w:r>
      <w:r>
        <w:rPr>
          <w:i/>
          <w:vertAlign w:val="subscript"/>
          <w:lang w:val="ro-RO"/>
        </w:rPr>
        <w:t>2</w:t>
      </w:r>
      <w:r>
        <w:rPr>
          <w:i/>
          <w:lang w:val="ro-RO"/>
        </w:rPr>
        <w:t>(1,0), B</w:t>
      </w:r>
      <w:r>
        <w:rPr>
          <w:i/>
          <w:vertAlign w:val="subscript"/>
          <w:lang w:val="ro-RO"/>
        </w:rPr>
        <w:t>2</w:t>
      </w:r>
      <w:r>
        <w:rPr>
          <w:i/>
          <w:lang w:val="ro-RO"/>
        </w:rPr>
        <w:t xml:space="preserve">(1,1) este reprezentarea binară a valorii elementului A’(2,0). </w:t>
      </w:r>
    </w:p>
    <w:p w:rsidR="006358A1" w:rsidRDefault="006358A1" w:rsidP="008E3EB4">
      <w:pPr>
        <w:ind w:left="1621"/>
        <w:jc w:val="both"/>
        <w:rPr>
          <w:i/>
          <w:lang w:val="ro-RO"/>
        </w:rPr>
      </w:pPr>
      <w:r>
        <w:rPr>
          <w:i/>
          <w:lang w:val="ro-RO"/>
        </w:rPr>
        <w:t>Am văzut mai sus cum se face extragerea dintr-un element al lui A’ a bitului care  reprezintă valoarea lui A(i, j). De acolo ne dăm seama că nu se va încerca niciodată extragerea unui bit care nu corespunde unui element din matricea A, deci valorile elementelor adăugate la extinderea matricelor B nu au importanţă.</w:t>
      </w:r>
    </w:p>
    <w:p w:rsidR="006358A1" w:rsidRDefault="006358A1" w:rsidP="006358A1">
      <w:pPr>
        <w:numPr>
          <w:ilvl w:val="0"/>
          <w:numId w:val="4"/>
        </w:numPr>
        <w:spacing w:after="0" w:line="240" w:lineRule="auto"/>
        <w:jc w:val="both"/>
        <w:rPr>
          <w:i/>
          <w:lang w:val="ro-RO"/>
        </w:rPr>
      </w:pPr>
      <w:r>
        <w:rPr>
          <w:i/>
          <w:lang w:val="ro-RO"/>
        </w:rPr>
        <w:t>complexităţi:</w:t>
      </w:r>
    </w:p>
    <w:p w:rsidR="006358A1" w:rsidRDefault="006358A1" w:rsidP="006358A1">
      <w:pPr>
        <w:numPr>
          <w:ilvl w:val="1"/>
          <w:numId w:val="4"/>
        </w:numPr>
        <w:spacing w:after="0" w:line="240" w:lineRule="auto"/>
        <w:jc w:val="both"/>
        <w:rPr>
          <w:i/>
          <w:lang w:val="ro-RO"/>
        </w:rPr>
      </w:pPr>
      <w:r>
        <w:rPr>
          <w:i/>
          <w:lang w:val="ro-RO"/>
        </w:rPr>
        <w:t xml:space="preserve">matricea A’ are </w:t>
      </w:r>
      <w:r w:rsidRPr="00E26D55">
        <w:rPr>
          <w:i/>
          <w:position w:val="-30"/>
          <w:lang w:val="ro-RO"/>
        </w:rPr>
        <w:object w:dxaOrig="740" w:dyaOrig="720">
          <v:shape id="_x0000_i1051" type="#_x0000_t75" style="width:36.7pt;height:36pt" o:ole="">
            <v:imagedata r:id="rId13" o:title=""/>
          </v:shape>
          <o:OLEObject Type="Embed" ProgID="Equation.3" ShapeID="_x0000_i1051" DrawAspect="Content" ObjectID="_1421273024" r:id="rId38"/>
        </w:object>
      </w:r>
      <w:r>
        <w:rPr>
          <w:i/>
          <w:lang w:val="ro-RO"/>
        </w:rPr>
        <w:t>elemente, deci complexitatea spaţiu a reprezentării sale este</w:t>
      </w:r>
      <w:r w:rsidRPr="00876875">
        <w:rPr>
          <w:i/>
          <w:lang w:val="ro-RO"/>
        </w:rPr>
        <w:t xml:space="preserve"> </w:t>
      </w:r>
      <w:r>
        <w:rPr>
          <w:i/>
          <w:lang w:val="ro-RO"/>
        </w:rPr>
        <w:t>O(</w:t>
      </w:r>
      <w:r w:rsidRPr="00F14155">
        <w:rPr>
          <w:i/>
          <w:position w:val="-28"/>
          <w:lang w:val="ro-RO"/>
        </w:rPr>
        <w:object w:dxaOrig="580" w:dyaOrig="700">
          <v:shape id="_x0000_i1052" type="#_x0000_t75" style="width:29.2pt;height:35.3pt" o:ole="">
            <v:imagedata r:id="rId8" o:title=""/>
          </v:shape>
          <o:OLEObject Type="Embed" ProgID="Equation.3" ShapeID="_x0000_i1052" DrawAspect="Content" ObjectID="_1421273025" r:id="rId39"/>
        </w:object>
      </w:r>
      <w:r>
        <w:rPr>
          <w:i/>
          <w:lang w:val="ro-RO"/>
        </w:rPr>
        <w:t xml:space="preserve">); </w:t>
      </w:r>
    </w:p>
    <w:p w:rsidR="006358A1" w:rsidRDefault="006358A1" w:rsidP="006358A1">
      <w:pPr>
        <w:numPr>
          <w:ilvl w:val="1"/>
          <w:numId w:val="4"/>
        </w:numPr>
        <w:spacing w:after="0" w:line="240" w:lineRule="auto"/>
        <w:jc w:val="both"/>
        <w:rPr>
          <w:i/>
          <w:lang w:val="ro-RO"/>
        </w:rPr>
      </w:pPr>
      <w:r>
        <w:rPr>
          <w:i/>
          <w:lang w:val="ro-RO"/>
        </w:rPr>
        <w:t>operaţiile de calcul al elementului corespunzător lui A(i,j) din A’ se fac prin efectuarea unor împărţiri sau calcule de resturi, operaţii ce necesită timp constant O(1);</w:t>
      </w:r>
    </w:p>
    <w:p w:rsidR="006358A1" w:rsidRDefault="006358A1" w:rsidP="006358A1">
      <w:pPr>
        <w:numPr>
          <w:ilvl w:val="1"/>
          <w:numId w:val="4"/>
        </w:numPr>
        <w:spacing w:after="0" w:line="240" w:lineRule="auto"/>
        <w:jc w:val="both"/>
        <w:rPr>
          <w:i/>
          <w:lang w:val="ro-RO"/>
        </w:rPr>
      </w:pPr>
      <w:r>
        <w:rPr>
          <w:i/>
          <w:lang w:val="ro-RO"/>
        </w:rPr>
        <w:t>accesul la elementele matricei A’ se face în timp constant O(1);</w:t>
      </w:r>
    </w:p>
    <w:p w:rsidR="006358A1" w:rsidRDefault="006358A1" w:rsidP="006358A1">
      <w:pPr>
        <w:numPr>
          <w:ilvl w:val="1"/>
          <w:numId w:val="4"/>
        </w:numPr>
        <w:spacing w:after="0" w:line="240" w:lineRule="auto"/>
        <w:jc w:val="both"/>
        <w:rPr>
          <w:i/>
          <w:lang w:val="ro-RO"/>
        </w:rPr>
      </w:pPr>
      <w:r>
        <w:rPr>
          <w:i/>
          <w:lang w:val="ro-RO"/>
        </w:rPr>
        <w:t>extragerea unui bit din reprezentarea binară a unui element din A’ se poate face în timp constant O(1) prin operaţii logice pe biţi (utilizându-se eventual o mască);</w:t>
      </w:r>
    </w:p>
    <w:p w:rsidR="006358A1" w:rsidRDefault="006358A1" w:rsidP="006869A1">
      <w:pPr>
        <w:ind w:left="1080"/>
        <w:jc w:val="both"/>
        <w:rPr>
          <w:i/>
          <w:lang w:val="ro-RO"/>
        </w:rPr>
      </w:pPr>
      <w:r>
        <w:rPr>
          <w:i/>
          <w:lang w:val="ro-RO"/>
        </w:rPr>
        <w:lastRenderedPageBreak/>
        <w:t>În concluzie,răspunsul  la întrebarea: „A(i, j) = 1 ?” se poate obţine în timp constant (independent de n) O(1).</w:t>
      </w:r>
    </w:p>
    <w:p w:rsidR="006358A1" w:rsidRDefault="006358A1" w:rsidP="008D25D0">
      <w:pPr>
        <w:tabs>
          <w:tab w:val="num" w:pos="360"/>
        </w:tabs>
        <w:jc w:val="both"/>
        <w:rPr>
          <w:i/>
          <w:lang w:val="ro-RO"/>
        </w:rPr>
      </w:pPr>
    </w:p>
    <w:p w:rsidR="006358A1" w:rsidRPr="00C46E0E" w:rsidRDefault="006358A1" w:rsidP="006358A1">
      <w:pPr>
        <w:numPr>
          <w:ilvl w:val="0"/>
          <w:numId w:val="1"/>
        </w:numPr>
        <w:spacing w:after="0" w:line="240" w:lineRule="auto"/>
        <w:jc w:val="both"/>
        <w:rPr>
          <w:i/>
        </w:rPr>
      </w:pPr>
      <w:r>
        <w:rPr>
          <w:i/>
          <w:lang w:val="ro-RO"/>
        </w:rPr>
        <w:t xml:space="preserve">Diametrul unui graf este lungimea maximă a unui drum de lungime minimă între două vârfuri ale grafului. </w:t>
      </w:r>
      <w:r w:rsidRPr="00C46E0E">
        <w:rPr>
          <w:i/>
        </w:rPr>
        <w:t>Dou</w:t>
      </w:r>
      <w:r>
        <w:rPr>
          <w:i/>
        </w:rPr>
        <w:t>ă</w:t>
      </w:r>
      <w:r w:rsidRPr="00C46E0E">
        <w:rPr>
          <w:i/>
        </w:rPr>
        <w:t xml:space="preserve"> v</w:t>
      </w:r>
      <w:r>
        <w:rPr>
          <w:i/>
        </w:rPr>
        <w:t>â</w:t>
      </w:r>
      <w:r w:rsidRPr="00C46E0E">
        <w:rPr>
          <w:i/>
        </w:rPr>
        <w:t>rfuri care sunt extremit</w:t>
      </w:r>
      <w:r>
        <w:rPr>
          <w:i/>
        </w:rPr>
        <w:t>ăţ</w:t>
      </w:r>
      <w:r w:rsidRPr="00C46E0E">
        <w:rPr>
          <w:i/>
        </w:rPr>
        <w:t>ile unui drum minim de lungime maxim</w:t>
      </w:r>
      <w:r>
        <w:rPr>
          <w:i/>
        </w:rPr>
        <w:t>ă</w:t>
      </w:r>
      <w:r w:rsidRPr="00C46E0E">
        <w:rPr>
          <w:i/>
        </w:rPr>
        <w:t xml:space="preserve"> </w:t>
      </w:r>
      <w:r>
        <w:rPr>
          <w:i/>
        </w:rPr>
        <w:t>î</w:t>
      </w:r>
      <w:r w:rsidRPr="00C46E0E">
        <w:rPr>
          <w:i/>
        </w:rPr>
        <w:t>n graf se numesc diametral opuse. Demonstra</w:t>
      </w:r>
      <w:r>
        <w:rPr>
          <w:i/>
        </w:rPr>
        <w:t>ţ</w:t>
      </w:r>
      <w:r w:rsidRPr="00C46E0E">
        <w:rPr>
          <w:i/>
        </w:rPr>
        <w:t>i c</w:t>
      </w:r>
      <w:r>
        <w:rPr>
          <w:i/>
        </w:rPr>
        <w:t>ă</w:t>
      </w:r>
      <w:r w:rsidRPr="00C46E0E">
        <w:rPr>
          <w:i/>
        </w:rPr>
        <w:t xml:space="preserve"> urm</w:t>
      </w:r>
      <w:r>
        <w:rPr>
          <w:i/>
        </w:rPr>
        <w:t>ă</w:t>
      </w:r>
      <w:r w:rsidRPr="00C46E0E">
        <w:rPr>
          <w:i/>
        </w:rPr>
        <w:t>torul algoritm determin</w:t>
      </w:r>
      <w:r>
        <w:rPr>
          <w:i/>
        </w:rPr>
        <w:t>ă</w:t>
      </w:r>
      <w:r w:rsidRPr="00C46E0E">
        <w:rPr>
          <w:i/>
        </w:rPr>
        <w:t xml:space="preserve"> o pereche de v</w:t>
      </w:r>
      <w:r>
        <w:rPr>
          <w:i/>
        </w:rPr>
        <w:t>â</w:t>
      </w:r>
      <w:r w:rsidRPr="00C46E0E">
        <w:rPr>
          <w:i/>
        </w:rPr>
        <w:t xml:space="preserve">rfuri diametral opuse </w:t>
      </w:r>
      <w:r>
        <w:rPr>
          <w:i/>
        </w:rPr>
        <w:t>î</w:t>
      </w:r>
      <w:r w:rsidRPr="00C46E0E">
        <w:rPr>
          <w:i/>
        </w:rPr>
        <w:t xml:space="preserve">ntr-un arbore </w:t>
      </w:r>
      <w:r w:rsidRPr="00C46E0E">
        <w:rPr>
          <w:i/>
          <w:iCs/>
        </w:rPr>
        <w:t xml:space="preserve">T </w:t>
      </w:r>
      <w:r w:rsidRPr="00C46E0E">
        <w:rPr>
          <w:i/>
        </w:rPr>
        <w:t>:</w:t>
      </w:r>
    </w:p>
    <w:p w:rsidR="006358A1" w:rsidRPr="00C46E0E" w:rsidRDefault="006358A1" w:rsidP="006358A1">
      <w:pPr>
        <w:numPr>
          <w:ilvl w:val="0"/>
          <w:numId w:val="3"/>
        </w:numPr>
        <w:tabs>
          <w:tab w:val="clear" w:pos="1260"/>
        </w:tabs>
        <w:spacing w:after="0" w:line="240" w:lineRule="auto"/>
        <w:ind w:left="720"/>
        <w:jc w:val="both"/>
        <w:rPr>
          <w:i/>
        </w:rPr>
      </w:pPr>
      <w:r w:rsidRPr="00C46E0E">
        <w:rPr>
          <w:i/>
        </w:rPr>
        <w:t>Dintr-</w:t>
      </w:r>
      <w:r>
        <w:rPr>
          <w:i/>
        </w:rPr>
        <w:t>u</w:t>
      </w:r>
      <w:r w:rsidRPr="00C46E0E">
        <w:rPr>
          <w:i/>
        </w:rPr>
        <w:t>n v</w:t>
      </w:r>
      <w:r>
        <w:rPr>
          <w:i/>
        </w:rPr>
        <w:t>â</w:t>
      </w:r>
      <w:r w:rsidRPr="00C46E0E">
        <w:rPr>
          <w:i/>
        </w:rPr>
        <w:t>rf oarecare se execut</w:t>
      </w:r>
      <w:r>
        <w:rPr>
          <w:i/>
        </w:rPr>
        <w:t>ă</w:t>
      </w:r>
      <w:r w:rsidRPr="00C46E0E">
        <w:rPr>
          <w:i/>
        </w:rPr>
        <w:t xml:space="preserve"> o parcurgere BFS a arborelui; fie </w:t>
      </w:r>
      <w:r w:rsidRPr="00C46E0E">
        <w:rPr>
          <w:i/>
          <w:iCs/>
        </w:rPr>
        <w:t xml:space="preserve">u </w:t>
      </w:r>
      <w:r w:rsidRPr="00C46E0E">
        <w:rPr>
          <w:i/>
        </w:rPr>
        <w:t>ultimul v</w:t>
      </w:r>
      <w:r>
        <w:rPr>
          <w:i/>
        </w:rPr>
        <w:t>â</w:t>
      </w:r>
      <w:r w:rsidRPr="00C46E0E">
        <w:rPr>
          <w:i/>
        </w:rPr>
        <w:t>rf vizitat;</w:t>
      </w:r>
    </w:p>
    <w:p w:rsidR="006358A1" w:rsidRPr="00C46E0E" w:rsidRDefault="006358A1" w:rsidP="006358A1">
      <w:pPr>
        <w:numPr>
          <w:ilvl w:val="0"/>
          <w:numId w:val="3"/>
        </w:numPr>
        <w:tabs>
          <w:tab w:val="clear" w:pos="1260"/>
        </w:tabs>
        <w:spacing w:after="0" w:line="240" w:lineRule="auto"/>
        <w:ind w:left="720"/>
        <w:jc w:val="both"/>
        <w:rPr>
          <w:i/>
        </w:rPr>
      </w:pPr>
      <w:r w:rsidRPr="00C46E0E">
        <w:rPr>
          <w:i/>
        </w:rPr>
        <w:t>Din v</w:t>
      </w:r>
      <w:r>
        <w:rPr>
          <w:i/>
        </w:rPr>
        <w:t>â</w:t>
      </w:r>
      <w:r w:rsidRPr="00C46E0E">
        <w:rPr>
          <w:i/>
        </w:rPr>
        <w:t xml:space="preserve">rful </w:t>
      </w:r>
      <w:r w:rsidRPr="00C46E0E">
        <w:rPr>
          <w:i/>
          <w:iCs/>
        </w:rPr>
        <w:t xml:space="preserve">u </w:t>
      </w:r>
      <w:r w:rsidRPr="00C46E0E">
        <w:rPr>
          <w:i/>
        </w:rPr>
        <w:t xml:space="preserve">se executa o parcurgere BFS a arborelui; fie </w:t>
      </w:r>
      <w:r w:rsidRPr="00C46E0E">
        <w:rPr>
          <w:i/>
          <w:iCs/>
        </w:rPr>
        <w:t xml:space="preserve">v </w:t>
      </w:r>
      <w:r w:rsidRPr="00C46E0E">
        <w:rPr>
          <w:i/>
        </w:rPr>
        <w:t>ultimul v</w:t>
      </w:r>
      <w:r>
        <w:rPr>
          <w:i/>
        </w:rPr>
        <w:t>â</w:t>
      </w:r>
      <w:r w:rsidRPr="00C46E0E">
        <w:rPr>
          <w:i/>
        </w:rPr>
        <w:t>rf vizitat;</w:t>
      </w:r>
    </w:p>
    <w:p w:rsidR="006358A1" w:rsidRPr="00C46E0E" w:rsidRDefault="006358A1" w:rsidP="006358A1">
      <w:pPr>
        <w:numPr>
          <w:ilvl w:val="0"/>
          <w:numId w:val="3"/>
        </w:numPr>
        <w:tabs>
          <w:tab w:val="clear" w:pos="1260"/>
        </w:tabs>
        <w:spacing w:after="0" w:line="240" w:lineRule="auto"/>
        <w:ind w:left="720"/>
        <w:jc w:val="both"/>
        <w:rPr>
          <w:i/>
        </w:rPr>
      </w:pPr>
      <w:r w:rsidRPr="00C46E0E">
        <w:rPr>
          <w:i/>
        </w:rPr>
        <w:t xml:space="preserve">Return </w:t>
      </w:r>
      <w:r w:rsidRPr="00C46E0E">
        <w:rPr>
          <w:i/>
          <w:iCs/>
        </w:rPr>
        <w:t>u, v</w:t>
      </w:r>
      <w:r w:rsidRPr="00C46E0E">
        <w:rPr>
          <w:i/>
        </w:rPr>
        <w:t>.</w:t>
      </w:r>
    </w:p>
    <w:p w:rsidR="006358A1" w:rsidRDefault="006358A1" w:rsidP="003C6DA8">
      <w:pPr>
        <w:tabs>
          <w:tab w:val="num" w:pos="360"/>
        </w:tabs>
        <w:ind w:left="360"/>
        <w:jc w:val="both"/>
        <w:rPr>
          <w:i/>
        </w:rPr>
      </w:pPr>
      <w:r w:rsidRPr="00C46E0E">
        <w:rPr>
          <w:i/>
        </w:rPr>
        <w:t>R</w:t>
      </w:r>
      <w:r>
        <w:rPr>
          <w:i/>
        </w:rPr>
        <w:t>ă</w:t>
      </w:r>
      <w:r w:rsidRPr="00C46E0E">
        <w:rPr>
          <w:i/>
        </w:rPr>
        <w:t>m</w:t>
      </w:r>
      <w:r>
        <w:rPr>
          <w:i/>
        </w:rPr>
        <w:t>â</w:t>
      </w:r>
      <w:r w:rsidRPr="00C46E0E">
        <w:rPr>
          <w:i/>
        </w:rPr>
        <w:t>ne valabil algoritmul pentru un graf conex arecare?</w:t>
      </w:r>
    </w:p>
    <w:p w:rsidR="006358A1" w:rsidRPr="00C46E0E" w:rsidRDefault="006358A1" w:rsidP="003C6DA8">
      <w:pPr>
        <w:tabs>
          <w:tab w:val="num" w:pos="360"/>
        </w:tabs>
        <w:ind w:left="360"/>
        <w:jc w:val="both"/>
        <w:rPr>
          <w:i/>
          <w:lang w:val="ro-RO"/>
        </w:rPr>
      </w:pPr>
    </w:p>
    <w:p w:rsidR="006358A1" w:rsidRDefault="006358A1" w:rsidP="008D31E0">
      <w:pPr>
        <w:tabs>
          <w:tab w:val="num" w:pos="360"/>
        </w:tabs>
        <w:ind w:left="360"/>
        <w:jc w:val="both"/>
        <w:rPr>
          <w:b/>
          <w:i/>
          <w:lang w:val="ro-RO"/>
        </w:rPr>
      </w:pPr>
      <w:r>
        <w:rPr>
          <w:b/>
          <w:i/>
          <w:lang w:val="ro-RO"/>
        </w:rPr>
        <w:t>Soluţie</w:t>
      </w:r>
      <w:r>
        <w:rPr>
          <w:rStyle w:val="FootnoteReference"/>
          <w:b/>
          <w:i/>
        </w:rPr>
        <w:footnoteReference w:id="1"/>
      </w:r>
      <w:r>
        <w:rPr>
          <w:b/>
          <w:i/>
          <w:lang w:val="ro-RO"/>
        </w:rPr>
        <w:t>:</w:t>
      </w:r>
    </w:p>
    <w:p w:rsidR="006358A1" w:rsidRDefault="006358A1" w:rsidP="008D31E0">
      <w:pPr>
        <w:tabs>
          <w:tab w:val="num" w:pos="360"/>
        </w:tabs>
        <w:ind w:left="360"/>
        <w:jc w:val="both"/>
        <w:rPr>
          <w:b/>
          <w:i/>
          <w:lang w:val="ro-RO"/>
        </w:rPr>
      </w:pPr>
    </w:p>
    <w:p w:rsidR="006358A1" w:rsidRPr="002D4387" w:rsidRDefault="006358A1" w:rsidP="00DD6C8E">
      <w:pPr>
        <w:pStyle w:val="BodyText"/>
        <w:spacing w:after="0"/>
        <w:jc w:val="both"/>
        <w:rPr>
          <w:i/>
        </w:rPr>
      </w:pPr>
      <w:r w:rsidRPr="001F2C9E">
        <w:rPr>
          <w:i/>
          <w:lang w:val="ro-RO"/>
        </w:rPr>
        <w:tab/>
        <w:t xml:space="preserve">Atunci când se aplică BFS unui graf se obţine un arbore numit </w:t>
      </w:r>
      <w:r w:rsidRPr="001F2C9E">
        <w:rPr>
          <w:b/>
          <w:i/>
          <w:lang w:val="ro-RO"/>
        </w:rPr>
        <w:t>arbore de lăţime</w:t>
      </w:r>
      <w:r w:rsidRPr="001F2C9E">
        <w:rPr>
          <w:b/>
          <w:i/>
          <w:lang w:val="ro-RO"/>
        </w:rPr>
        <w:br/>
      </w:r>
      <w:r w:rsidRPr="001F2C9E">
        <w:rPr>
          <w:i/>
          <w:lang w:val="ro-RO"/>
        </w:rPr>
        <w:t xml:space="preserve">( care nu </w:t>
      </w:r>
      <w:r>
        <w:rPr>
          <w:i/>
          <w:lang w:val="ro-RO"/>
        </w:rPr>
        <w:t>parcurge</w:t>
      </w:r>
      <w:r w:rsidRPr="001F2C9E">
        <w:rPr>
          <w:i/>
          <w:lang w:val="ro-RO"/>
        </w:rPr>
        <w:t xml:space="preserve"> întotdeauna toate muchiile grafului iniţial ). Prin noţiunea de arbore de lăţime întelegem un arbore cu rădăcina în nodul de start al BFS-ului şi care are proprietatea că dru</w:t>
      </w:r>
      <w:r w:rsidRPr="002D4387">
        <w:rPr>
          <w:i/>
        </w:rPr>
        <w:t xml:space="preserve">mul de la oricare nod la rădăcină este cel mai mic drum dintre cele </w:t>
      </w:r>
      <w:r>
        <w:rPr>
          <w:i/>
        </w:rPr>
        <w:t>două</w:t>
      </w:r>
      <w:r w:rsidRPr="002D4387">
        <w:rPr>
          <w:i/>
        </w:rPr>
        <w:t xml:space="preserve"> noduri, în graful iniţial. Aceasta înseamnă că algoritmul descoperă nodurile de la distanţa k fa</w:t>
      </w:r>
      <w:r>
        <w:rPr>
          <w:i/>
        </w:rPr>
        <w:t>ţă</w:t>
      </w:r>
      <w:r w:rsidRPr="002D4387">
        <w:rPr>
          <w:i/>
        </w:rPr>
        <w:t xml:space="preserve"> de rădăcină înainte să descopere nodurile de la distanţa k+1. Ultimul nod descoperit de BFS este cel mai din dreapta nod de pe frontieră. În cazul în care graful iniţial este arbore, arborele lăţime va conţine toate muchiile sale ( drumul între </w:t>
      </w:r>
      <w:r>
        <w:rPr>
          <w:i/>
        </w:rPr>
        <w:t>două</w:t>
      </w:r>
      <w:r w:rsidRPr="002D4387">
        <w:rPr>
          <w:i/>
        </w:rPr>
        <w:t xml:space="preserve"> noduri din graful iniţial este unic deci, automat, minim).</w:t>
      </w:r>
    </w:p>
    <w:p w:rsidR="006358A1" w:rsidRPr="002D4387" w:rsidRDefault="006358A1" w:rsidP="003C57BA">
      <w:pPr>
        <w:jc w:val="both"/>
        <w:rPr>
          <w:i/>
        </w:rPr>
      </w:pPr>
      <w:r w:rsidRPr="002D4387">
        <w:rPr>
          <w:i/>
        </w:rPr>
        <w:t xml:space="preserve"> </w:t>
      </w:r>
      <w:r w:rsidRPr="002D4387">
        <w:rPr>
          <w:i/>
        </w:rPr>
        <w:tab/>
        <w:t xml:space="preserve">Primul BFS din algoritmul de mai sus, aplicat pentru un nod de start oarecare din arborele iniţial, se poziţionează pe cel mai din dreapta nod de pe frontieră, notat cu u, iar ultimul nod vizitat de al doilea BFS este cel mai depărtat nod de u, şi anume v. Trebuie să demonstrăm că distanţa de la u la v este de fapt diametrul arborelui iniţial, şi anume cel mai lung drum dintre </w:t>
      </w:r>
      <w:r>
        <w:rPr>
          <w:i/>
        </w:rPr>
        <w:t>două</w:t>
      </w:r>
      <w:r w:rsidRPr="002D4387">
        <w:rPr>
          <w:i/>
        </w:rPr>
        <w:t xml:space="preserve"> noduri ale arborelui.</w:t>
      </w:r>
    </w:p>
    <w:p w:rsidR="006358A1" w:rsidRPr="002D4387" w:rsidRDefault="006358A1" w:rsidP="003C57BA">
      <w:pPr>
        <w:jc w:val="both"/>
        <w:rPr>
          <w:i/>
        </w:rPr>
      </w:pPr>
      <w:r w:rsidRPr="002D4387">
        <w:rPr>
          <w:i/>
        </w:rPr>
        <w:tab/>
        <w:t>Pentru simplificare vom considera drumul de la u la v ca fiind de lungime 2L. (cazul când acest drum are lungime impară se tratează similar). Privim arborele sub altă formă : aşezăm drumul de la u la v în linie dreaptă, ca o axă, iar ceilalţi subarbori îi “agăţăm” de nodurile de pe axă, în semiplanul superior determinat de aceasta sau în cel inferior. Considerăm w ca fiind un nod aflat la mijlocul drumului dintre u şi v, la distanţa l de cele 2 noduri.</w:t>
      </w:r>
    </w:p>
    <w:p w:rsidR="006358A1" w:rsidRPr="002D4387" w:rsidRDefault="006358A1" w:rsidP="003C57BA">
      <w:pPr>
        <w:rPr>
          <w:i/>
        </w:rPr>
      </w:pPr>
      <w:r w:rsidRPr="0095350B">
        <w:rPr>
          <w:i/>
        </w:rPr>
        <w:pict>
          <v:shape id="_x0000_i1053" type="#_x0000_t75" style="width:310.4pt;height:85.6pt">
            <v:imagedata r:id="rId40" o:title=""/>
          </v:shape>
        </w:pict>
      </w:r>
    </w:p>
    <w:p w:rsidR="006358A1" w:rsidRPr="002D4387" w:rsidRDefault="006358A1" w:rsidP="003C57BA">
      <w:pPr>
        <w:ind w:firstLine="720"/>
        <w:rPr>
          <w:i/>
        </w:rPr>
      </w:pPr>
      <w:r w:rsidRPr="002D4387">
        <w:rPr>
          <w:i/>
        </w:rPr>
        <w:lastRenderedPageBreak/>
        <w:t>Notăm cu s nodul ales aleator ca nod de start pentru primul BFS. Observăm că s trebuie să fie în dreapta nodului w, deoarece, dacă s ar fi în stânga, am obţine drumul de la s la v mai mare decât drumul de la s la u, ceea ce contrazice ipoteza</w:t>
      </w:r>
      <w:r>
        <w:rPr>
          <w:i/>
        </w:rPr>
        <w:t>,</w:t>
      </w:r>
      <w:r w:rsidRPr="002D4387">
        <w:rPr>
          <w:i/>
        </w:rPr>
        <w:t xml:space="preserve"> întrucat u era cel mai înepărtat nod de s.</w:t>
      </w:r>
    </w:p>
    <w:p w:rsidR="006358A1" w:rsidRPr="002D4387" w:rsidRDefault="006358A1" w:rsidP="003C57BA">
      <w:pPr>
        <w:ind w:firstLine="720"/>
        <w:jc w:val="both"/>
        <w:rPr>
          <w:i/>
        </w:rPr>
      </w:pPr>
      <w:r w:rsidRPr="002D4387">
        <w:rPr>
          <w:i/>
        </w:rPr>
        <w:t>Fie T un subarbore pendant dintr-un nod x aflat pe drumul de la u la v, la st</w:t>
      </w:r>
      <w:r>
        <w:rPr>
          <w:i/>
        </w:rPr>
        <w:t>â</w:t>
      </w:r>
      <w:r w:rsidRPr="002D4387">
        <w:rPr>
          <w:i/>
        </w:rPr>
        <w:t xml:space="preserve">nga lui w. Pentru fiecare astfel de subarbore obţinem urmatoarea relaţie: </w:t>
      </w:r>
    </w:p>
    <w:p w:rsidR="006358A1" w:rsidRPr="002D4387" w:rsidRDefault="006358A1" w:rsidP="003C57BA">
      <w:pPr>
        <w:jc w:val="center"/>
        <w:rPr>
          <w:i/>
        </w:rPr>
      </w:pPr>
      <w:r w:rsidRPr="002D4387">
        <w:rPr>
          <w:i/>
        </w:rPr>
        <w:t>ad</w:t>
      </w:r>
      <w:r w:rsidRPr="002D4387">
        <w:rPr>
          <w:i/>
          <w:lang w:val="ro-RO"/>
        </w:rPr>
        <w:t>âncime</w:t>
      </w:r>
      <w:r w:rsidRPr="002D4387">
        <w:rPr>
          <w:i/>
        </w:rPr>
        <w:t xml:space="preserve">(T) </w:t>
      </w:r>
      <w:r w:rsidRPr="002D4387">
        <w:rPr>
          <w:i/>
        </w:rPr>
        <w:sym w:font="Symbol" w:char="F0A3"/>
      </w:r>
      <w:r w:rsidRPr="002D4387">
        <w:rPr>
          <w:i/>
        </w:rPr>
        <w:t xml:space="preserve"> d(u,x)</w:t>
      </w:r>
    </w:p>
    <w:p w:rsidR="006358A1" w:rsidRPr="002D4387" w:rsidRDefault="006358A1" w:rsidP="003C57BA">
      <w:pPr>
        <w:ind w:firstLine="720"/>
        <w:rPr>
          <w:i/>
        </w:rPr>
      </w:pPr>
      <w:r w:rsidRPr="002D4387">
        <w:rPr>
          <w:i/>
        </w:rPr>
        <w:t xml:space="preserve">Dacă această relaţie nu ar fi adevarată, am obţine următorul rezultat : </w:t>
      </w:r>
    </w:p>
    <w:p w:rsidR="006358A1" w:rsidRPr="002D4387" w:rsidRDefault="006358A1" w:rsidP="003C57BA">
      <w:pPr>
        <w:jc w:val="center"/>
        <w:rPr>
          <w:i/>
        </w:rPr>
      </w:pPr>
      <w:r w:rsidRPr="002D4387">
        <w:rPr>
          <w:i/>
        </w:rPr>
        <w:t>ad</w:t>
      </w:r>
      <w:r w:rsidRPr="002D4387">
        <w:rPr>
          <w:i/>
          <w:lang w:val="ro-RO"/>
        </w:rPr>
        <w:t>âncime</w:t>
      </w:r>
      <w:r w:rsidRPr="002D4387">
        <w:rPr>
          <w:i/>
        </w:rPr>
        <w:t xml:space="preserve"> (T) + d(x,s) </w:t>
      </w:r>
      <w:r w:rsidRPr="002D4387">
        <w:rPr>
          <w:i/>
        </w:rPr>
        <w:sym w:font="Symbol" w:char="F0B3"/>
      </w:r>
      <w:r w:rsidRPr="002D4387">
        <w:rPr>
          <w:i/>
        </w:rPr>
        <w:t xml:space="preserve"> d(u,x) + d(x,s). </w:t>
      </w:r>
    </w:p>
    <w:p w:rsidR="006358A1" w:rsidRPr="002D4387" w:rsidRDefault="006358A1" w:rsidP="003C57BA">
      <w:pPr>
        <w:ind w:firstLine="720"/>
        <w:jc w:val="both"/>
        <w:rPr>
          <w:i/>
        </w:rPr>
      </w:pPr>
      <w:r w:rsidRPr="002D4387">
        <w:rPr>
          <w:i/>
        </w:rPr>
        <w:t xml:space="preserve">Deci ar exista un nod z de pe T astfel încât </w:t>
      </w:r>
    </w:p>
    <w:p w:rsidR="006358A1" w:rsidRPr="002D4387" w:rsidRDefault="006358A1" w:rsidP="003C57BA">
      <w:pPr>
        <w:jc w:val="center"/>
        <w:rPr>
          <w:i/>
        </w:rPr>
      </w:pPr>
      <w:r w:rsidRPr="002D4387">
        <w:rPr>
          <w:i/>
        </w:rPr>
        <w:t xml:space="preserve">d(z,x) + d(x,s) </w:t>
      </w:r>
      <w:r w:rsidRPr="002D4387">
        <w:rPr>
          <w:i/>
        </w:rPr>
        <w:sym w:font="Symbol" w:char="F0B3"/>
      </w:r>
      <w:r w:rsidRPr="002D4387">
        <w:rPr>
          <w:i/>
        </w:rPr>
        <w:t xml:space="preserve"> d(u,s) =&gt; d(z,s) </w:t>
      </w:r>
      <w:r w:rsidRPr="002D4387">
        <w:rPr>
          <w:i/>
        </w:rPr>
        <w:sym w:font="Symbol" w:char="F0B3"/>
      </w:r>
      <w:r w:rsidRPr="002D4387">
        <w:rPr>
          <w:i/>
        </w:rPr>
        <w:t xml:space="preserve"> d(u,s)</w:t>
      </w:r>
    </w:p>
    <w:p w:rsidR="006358A1" w:rsidRPr="002D4387" w:rsidRDefault="006358A1" w:rsidP="001C78BB">
      <w:pPr>
        <w:jc w:val="both"/>
        <w:rPr>
          <w:i/>
        </w:rPr>
      </w:pPr>
      <w:r w:rsidRPr="002D4387">
        <w:rPr>
          <w:i/>
        </w:rPr>
        <w:t>ceea ce contrazice ipoteza că u este cel mai departat nod de s, aşa cum am obţinut din primul BFS.</w:t>
      </w:r>
    </w:p>
    <w:p w:rsidR="006358A1" w:rsidRPr="002D4387" w:rsidRDefault="006358A1" w:rsidP="003C57BA">
      <w:pPr>
        <w:pStyle w:val="BodyTextIndent"/>
        <w:rPr>
          <w:i/>
        </w:rPr>
      </w:pPr>
      <w:r w:rsidRPr="002D4387">
        <w:rPr>
          <w:i/>
        </w:rPr>
        <w:t>Fie T’ un subarbore pendant dintr-un nod y aflat pe drumul de la u la v, la dreapta lui w. Pentru fiecare astfel de subarbore obţinem următoarea relaţie:</w:t>
      </w:r>
    </w:p>
    <w:p w:rsidR="006358A1" w:rsidRPr="002D4387" w:rsidRDefault="006358A1" w:rsidP="003C57BA">
      <w:pPr>
        <w:pStyle w:val="BodyTextIndent"/>
        <w:ind w:firstLine="0"/>
        <w:jc w:val="center"/>
        <w:rPr>
          <w:i/>
        </w:rPr>
      </w:pPr>
      <w:r w:rsidRPr="002D4387">
        <w:rPr>
          <w:i/>
        </w:rPr>
        <w:t xml:space="preserve">adâncime (T’) </w:t>
      </w:r>
      <w:r w:rsidRPr="002D4387">
        <w:rPr>
          <w:i/>
        </w:rPr>
        <w:sym w:font="Symbol" w:char="F0A3"/>
      </w:r>
      <w:r w:rsidRPr="002D4387">
        <w:rPr>
          <w:i/>
        </w:rPr>
        <w:t xml:space="preserve"> d(y,v).</w:t>
      </w:r>
    </w:p>
    <w:p w:rsidR="006358A1" w:rsidRPr="002D4387" w:rsidRDefault="006358A1" w:rsidP="001C78BB">
      <w:pPr>
        <w:pStyle w:val="BodyTextIndent"/>
        <w:ind w:firstLine="720"/>
        <w:rPr>
          <w:i/>
        </w:rPr>
      </w:pPr>
      <w:r w:rsidRPr="002D4387">
        <w:rPr>
          <w:i/>
        </w:rPr>
        <w:t xml:space="preserve">Dacă această relaţie nu ar fi adevărată, am obţine următorul rezultat : </w:t>
      </w:r>
    </w:p>
    <w:p w:rsidR="006358A1" w:rsidRPr="002D4387" w:rsidRDefault="006358A1" w:rsidP="003C57BA">
      <w:pPr>
        <w:pStyle w:val="BodyTextIndent"/>
        <w:ind w:firstLine="0"/>
        <w:jc w:val="center"/>
        <w:rPr>
          <w:i/>
        </w:rPr>
      </w:pPr>
      <w:r w:rsidRPr="002D4387">
        <w:rPr>
          <w:i/>
        </w:rPr>
        <w:t xml:space="preserve">adâncime (T’) + d(y,u) </w:t>
      </w:r>
      <w:r w:rsidRPr="002D4387">
        <w:rPr>
          <w:i/>
        </w:rPr>
        <w:sym w:font="Symbol" w:char="F0B3"/>
      </w:r>
      <w:r w:rsidRPr="002D4387">
        <w:rPr>
          <w:i/>
        </w:rPr>
        <w:t xml:space="preserve"> d(u,y) + d(y,v).</w:t>
      </w:r>
    </w:p>
    <w:p w:rsidR="006358A1" w:rsidRPr="002D4387" w:rsidRDefault="006358A1" w:rsidP="006B32FA">
      <w:pPr>
        <w:pStyle w:val="BodyTextIndent"/>
        <w:ind w:firstLine="720"/>
        <w:rPr>
          <w:i/>
        </w:rPr>
      </w:pPr>
      <w:r w:rsidRPr="002D4387">
        <w:rPr>
          <w:i/>
        </w:rPr>
        <w:t xml:space="preserve">Deci ar exista z’, un nod de pe T’ astfel încât d(u,z) </w:t>
      </w:r>
      <w:r w:rsidRPr="002D4387">
        <w:rPr>
          <w:i/>
        </w:rPr>
        <w:sym w:font="Symbol" w:char="F0B3"/>
      </w:r>
      <w:r w:rsidRPr="002D4387">
        <w:rPr>
          <w:i/>
        </w:rPr>
        <w:t xml:space="preserve"> d(u,v) ceea ce contrazice ipoteza că v este cel mai depărtat nod de u, aşa cum am obţinut din al doilea BFS, aplicat pentru nodul u .</w:t>
      </w:r>
    </w:p>
    <w:p w:rsidR="006358A1" w:rsidRPr="002D4387" w:rsidRDefault="006358A1" w:rsidP="003C57BA">
      <w:pPr>
        <w:ind w:firstLine="720"/>
        <w:jc w:val="both"/>
        <w:rPr>
          <w:i/>
        </w:rPr>
      </w:pPr>
      <w:r w:rsidRPr="002D4387">
        <w:rPr>
          <w:i/>
        </w:rPr>
        <w:t>Deci pentru fiecare x si y aleşi ca mai sus, şi T respectiv T’, obţinem relaţiile:</w:t>
      </w:r>
    </w:p>
    <w:p w:rsidR="006358A1" w:rsidRPr="002D4387" w:rsidRDefault="006358A1" w:rsidP="003C57BA">
      <w:pPr>
        <w:jc w:val="center"/>
        <w:rPr>
          <w:i/>
        </w:rPr>
      </w:pPr>
      <w:r w:rsidRPr="002D4387">
        <w:rPr>
          <w:i/>
        </w:rPr>
        <w:t>ad</w:t>
      </w:r>
      <w:r w:rsidRPr="002D4387">
        <w:rPr>
          <w:i/>
          <w:lang w:val="ro-RO"/>
        </w:rPr>
        <w:t>âncime</w:t>
      </w:r>
      <w:r w:rsidRPr="002D4387">
        <w:rPr>
          <w:i/>
        </w:rPr>
        <w:t xml:space="preserve"> (T) </w:t>
      </w:r>
      <w:r w:rsidRPr="002D4387">
        <w:rPr>
          <w:i/>
        </w:rPr>
        <w:sym w:font="Symbol" w:char="F0A3"/>
      </w:r>
      <w:r w:rsidRPr="002D4387">
        <w:rPr>
          <w:i/>
        </w:rPr>
        <w:t xml:space="preserve"> d(u,x)</w:t>
      </w:r>
    </w:p>
    <w:p w:rsidR="006358A1" w:rsidRPr="002D4387" w:rsidRDefault="006358A1" w:rsidP="003C57BA">
      <w:pPr>
        <w:jc w:val="center"/>
        <w:rPr>
          <w:i/>
        </w:rPr>
      </w:pPr>
      <w:r w:rsidRPr="002D4387">
        <w:rPr>
          <w:i/>
        </w:rPr>
        <w:t>şi</w:t>
      </w:r>
    </w:p>
    <w:p w:rsidR="006358A1" w:rsidRPr="002D4387" w:rsidRDefault="006358A1" w:rsidP="003C57BA">
      <w:pPr>
        <w:jc w:val="center"/>
        <w:rPr>
          <w:i/>
        </w:rPr>
      </w:pPr>
      <w:r w:rsidRPr="002D4387">
        <w:rPr>
          <w:i/>
        </w:rPr>
        <w:t>ad</w:t>
      </w:r>
      <w:r w:rsidRPr="002D4387">
        <w:rPr>
          <w:i/>
          <w:lang w:val="ro-RO"/>
        </w:rPr>
        <w:t>âncime</w:t>
      </w:r>
      <w:r w:rsidRPr="002D4387">
        <w:rPr>
          <w:i/>
        </w:rPr>
        <w:t xml:space="preserve"> (T’) </w:t>
      </w:r>
      <w:r w:rsidRPr="002D4387">
        <w:rPr>
          <w:i/>
        </w:rPr>
        <w:sym w:font="Symbol" w:char="F0A3"/>
      </w:r>
      <w:r w:rsidRPr="002D4387">
        <w:rPr>
          <w:i/>
        </w:rPr>
        <w:t xml:space="preserve"> d(y,v)</w:t>
      </w:r>
    </w:p>
    <w:p w:rsidR="006358A1" w:rsidRPr="002D4387" w:rsidRDefault="006358A1" w:rsidP="003C57BA">
      <w:pPr>
        <w:jc w:val="center"/>
        <w:rPr>
          <w:i/>
        </w:rPr>
      </w:pPr>
      <w:r w:rsidRPr="002D4387">
        <w:rPr>
          <w:i/>
        </w:rPr>
        <w:t>din care avem</w:t>
      </w:r>
    </w:p>
    <w:p w:rsidR="006358A1" w:rsidRPr="002D4387" w:rsidRDefault="006358A1" w:rsidP="003C57BA">
      <w:pPr>
        <w:jc w:val="center"/>
        <w:rPr>
          <w:i/>
        </w:rPr>
      </w:pPr>
      <w:r w:rsidRPr="002D4387">
        <w:rPr>
          <w:i/>
        </w:rPr>
        <w:t>ad</w:t>
      </w:r>
      <w:r w:rsidRPr="002D4387">
        <w:rPr>
          <w:i/>
          <w:lang w:val="ro-RO"/>
        </w:rPr>
        <w:t>âncime</w:t>
      </w:r>
      <w:r w:rsidRPr="002D4387">
        <w:rPr>
          <w:i/>
        </w:rPr>
        <w:t xml:space="preserve"> (T) + d(x,w) </w:t>
      </w:r>
      <w:r w:rsidRPr="002D4387">
        <w:rPr>
          <w:i/>
        </w:rPr>
        <w:sym w:font="Symbol" w:char="F0A3"/>
      </w:r>
      <w:r w:rsidRPr="002D4387">
        <w:rPr>
          <w:i/>
        </w:rPr>
        <w:t xml:space="preserve"> d(u,x) + d(x, w) = d(u,w) =L</w:t>
      </w:r>
    </w:p>
    <w:p w:rsidR="006358A1" w:rsidRPr="002D4387" w:rsidRDefault="006358A1" w:rsidP="003C57BA">
      <w:pPr>
        <w:jc w:val="center"/>
        <w:rPr>
          <w:i/>
        </w:rPr>
      </w:pPr>
      <w:r w:rsidRPr="002D4387">
        <w:rPr>
          <w:i/>
        </w:rPr>
        <w:t>si</w:t>
      </w:r>
    </w:p>
    <w:p w:rsidR="006358A1" w:rsidRPr="002D4387" w:rsidRDefault="006358A1" w:rsidP="003C57BA">
      <w:pPr>
        <w:jc w:val="center"/>
        <w:rPr>
          <w:i/>
        </w:rPr>
      </w:pPr>
      <w:r w:rsidRPr="002D4387">
        <w:rPr>
          <w:i/>
        </w:rPr>
        <w:t>ad</w:t>
      </w:r>
      <w:r w:rsidRPr="002D4387">
        <w:rPr>
          <w:i/>
          <w:lang w:val="ro-RO"/>
        </w:rPr>
        <w:t>âncime</w:t>
      </w:r>
      <w:r w:rsidRPr="002D4387">
        <w:rPr>
          <w:i/>
        </w:rPr>
        <w:t xml:space="preserve"> (T’) + d(w,y) </w:t>
      </w:r>
      <w:r w:rsidRPr="002D4387">
        <w:rPr>
          <w:i/>
        </w:rPr>
        <w:sym w:font="Symbol" w:char="F0A3"/>
      </w:r>
      <w:r w:rsidRPr="002D4387">
        <w:rPr>
          <w:i/>
        </w:rPr>
        <w:t xml:space="preserve"> d(w,y) + d(y,v) = d(w,v ) = L.</w:t>
      </w:r>
    </w:p>
    <w:p w:rsidR="006358A1" w:rsidRPr="002D4387" w:rsidRDefault="006358A1" w:rsidP="003C57BA">
      <w:pPr>
        <w:ind w:firstLine="720"/>
        <w:jc w:val="both"/>
        <w:rPr>
          <w:i/>
        </w:rPr>
      </w:pPr>
      <w:r w:rsidRPr="002D4387">
        <w:rPr>
          <w:i/>
        </w:rPr>
        <w:t xml:space="preserve">Deci pentru oricare nod z de pe subarborele T obţinem d(z,w) </w:t>
      </w:r>
      <w:r w:rsidRPr="002D4387">
        <w:rPr>
          <w:i/>
        </w:rPr>
        <w:sym w:font="Symbol" w:char="F0A3"/>
      </w:r>
      <w:r w:rsidRPr="002D4387">
        <w:rPr>
          <w:i/>
        </w:rPr>
        <w:t xml:space="preserve"> L şi pentru oricare nod z’ de pe subarborele T’ obţinem d(z’,w) </w:t>
      </w:r>
      <w:r w:rsidRPr="002D4387">
        <w:rPr>
          <w:i/>
        </w:rPr>
        <w:sym w:font="Symbol" w:char="F0A3"/>
      </w:r>
      <w:r w:rsidRPr="002D4387">
        <w:rPr>
          <w:i/>
        </w:rPr>
        <w:t xml:space="preserve"> L. Deci </w:t>
      </w:r>
    </w:p>
    <w:p w:rsidR="006358A1" w:rsidRPr="002D4387" w:rsidRDefault="006358A1" w:rsidP="003C57BA">
      <w:pPr>
        <w:jc w:val="center"/>
        <w:rPr>
          <w:i/>
        </w:rPr>
      </w:pPr>
      <w:r w:rsidRPr="002D4387">
        <w:rPr>
          <w:i/>
        </w:rPr>
        <w:t xml:space="preserve">d(z,w) + d(w, z’) </w:t>
      </w:r>
      <w:r w:rsidRPr="002D4387">
        <w:rPr>
          <w:i/>
        </w:rPr>
        <w:sym w:font="Symbol" w:char="F0A3"/>
      </w:r>
      <w:r w:rsidRPr="002D4387">
        <w:rPr>
          <w:i/>
        </w:rPr>
        <w:t xml:space="preserve"> 2L, de unde d(z,z’) </w:t>
      </w:r>
      <w:r w:rsidRPr="002D4387">
        <w:rPr>
          <w:i/>
        </w:rPr>
        <w:sym w:font="Symbol" w:char="F0A3"/>
      </w:r>
      <w:r w:rsidRPr="002D4387">
        <w:rPr>
          <w:i/>
        </w:rPr>
        <w:t xml:space="preserve"> 2L</w:t>
      </w:r>
    </w:p>
    <w:p w:rsidR="006358A1" w:rsidRPr="002D4387" w:rsidRDefault="006358A1" w:rsidP="003C57BA">
      <w:pPr>
        <w:jc w:val="both"/>
        <w:rPr>
          <w:i/>
        </w:rPr>
      </w:pPr>
      <w:r w:rsidRPr="002D4387">
        <w:rPr>
          <w:i/>
        </w:rPr>
        <w:t xml:space="preserve">oricare ar fi z si z’ două noduri aflate pe doi astfel de subarbori ca cei aleşi mai sus. </w:t>
      </w:r>
    </w:p>
    <w:p w:rsidR="006358A1" w:rsidRPr="002D4387" w:rsidRDefault="006358A1" w:rsidP="003C57BA">
      <w:pPr>
        <w:ind w:firstLine="720"/>
        <w:jc w:val="both"/>
        <w:rPr>
          <w:i/>
        </w:rPr>
      </w:pPr>
      <w:r w:rsidRPr="002D4387">
        <w:rPr>
          <w:i/>
        </w:rPr>
        <w:lastRenderedPageBreak/>
        <w:t>Dacă am alege 2 subarbori pendanti de aceeaşi parte a lui w am obtine acelaşi rezultat. De asemenea este evident că orice două noduri aflate pe drumul de la u la v au distanta între ele mai mică decât d(u,v).</w:t>
      </w:r>
    </w:p>
    <w:p w:rsidR="006358A1" w:rsidRPr="002D4387" w:rsidRDefault="006358A1" w:rsidP="003C57BA">
      <w:pPr>
        <w:jc w:val="both"/>
        <w:rPr>
          <w:i/>
        </w:rPr>
      </w:pPr>
      <w:r w:rsidRPr="002D4387">
        <w:rPr>
          <w:i/>
        </w:rPr>
        <w:tab/>
        <w:t xml:space="preserve">În concluzie, oricum am alege două noduri din arbore, drumul dintre ele nu poate fi mai mic decât drumul de la u la v. Deci distanţa de la u la v este diametrul arborelui initial (faptul că am impus lungimea drumului de la u la v ca fiind egala cu 2L nu restrâange rezultatul obţinut, întrucât, dacă acest drum ar avea lungimea de forma </w:t>
      </w:r>
      <w:r w:rsidRPr="002D4387">
        <w:rPr>
          <w:i/>
        </w:rPr>
        <w:br/>
        <w:t xml:space="preserve">2L-1, am alege w la distanta L de u si L-1 de v sau invers şi am urma aceiaşi paşi ca pentru situaţia anterioară ). </w:t>
      </w:r>
    </w:p>
    <w:p w:rsidR="006358A1" w:rsidRPr="00F341D5" w:rsidRDefault="006358A1" w:rsidP="003C57BA">
      <w:pPr>
        <w:jc w:val="right"/>
        <w:rPr>
          <w:b/>
          <w:i/>
        </w:rPr>
      </w:pPr>
      <w:r w:rsidRPr="00F341D5">
        <w:rPr>
          <w:b/>
          <w:i/>
        </w:rPr>
        <w:t>q.e.d.</w:t>
      </w:r>
    </w:p>
    <w:p w:rsidR="006358A1" w:rsidRPr="002D4387" w:rsidRDefault="006358A1" w:rsidP="003C57BA">
      <w:pPr>
        <w:jc w:val="both"/>
        <w:rPr>
          <w:i/>
        </w:rPr>
      </w:pPr>
    </w:p>
    <w:p w:rsidR="006358A1" w:rsidRPr="002D4387" w:rsidRDefault="006358A1" w:rsidP="003C57BA">
      <w:pPr>
        <w:jc w:val="both"/>
        <w:rPr>
          <w:i/>
        </w:rPr>
      </w:pPr>
      <w:r w:rsidRPr="002D4387">
        <w:rPr>
          <w:i/>
        </w:rPr>
        <w:tab/>
        <w:t xml:space="preserve">În cazul în care graful iniţial este un </w:t>
      </w:r>
      <w:r w:rsidRPr="002D4387">
        <w:rPr>
          <w:b/>
          <w:i/>
        </w:rPr>
        <w:t>graf conex oarecare</w:t>
      </w:r>
      <w:r w:rsidRPr="002D4387">
        <w:rPr>
          <w:i/>
        </w:rPr>
        <w:t xml:space="preserve">, algoritmul de mai sus </w:t>
      </w:r>
      <w:r w:rsidRPr="00F1274B">
        <w:rPr>
          <w:b/>
          <w:i/>
        </w:rPr>
        <w:t>nu mai dă întotdeauna răspunsul corect</w:t>
      </w:r>
      <w:r w:rsidRPr="002D4387">
        <w:rPr>
          <w:i/>
        </w:rPr>
        <w:t xml:space="preserve">, întrucât între oricare două noduri putem avea mai mult de un drum ( deci putem avea cicluri ) iar arborele lăţime obţinut va păstra numai </w:t>
      </w:r>
      <w:r>
        <w:rPr>
          <w:i/>
        </w:rPr>
        <w:t>primele</w:t>
      </w:r>
      <w:r w:rsidRPr="002D4387">
        <w:rPr>
          <w:i/>
        </w:rPr>
        <w:t xml:space="preserve"> drumuri</w:t>
      </w:r>
      <w:r>
        <w:rPr>
          <w:i/>
        </w:rPr>
        <w:t xml:space="preserve"> </w:t>
      </w:r>
      <w:r>
        <w:rPr>
          <w:i/>
          <w:lang w:val="ro-RO"/>
        </w:rPr>
        <w:t>găsite</w:t>
      </w:r>
      <w:r w:rsidRPr="002D4387">
        <w:rPr>
          <w:i/>
        </w:rPr>
        <w:t xml:space="preserve"> de la rădăcina sa la celelalte noduri. Pentru oricare două noduri se va reţine numai un drum şi acesta diferă pentru fiecare arbore laţime obtinut (în funcţie de nodul de plecare). </w:t>
      </w:r>
    </w:p>
    <w:p w:rsidR="006358A1" w:rsidRPr="002D4387" w:rsidRDefault="006358A1" w:rsidP="003C57BA">
      <w:pPr>
        <w:ind w:firstLine="720"/>
        <w:jc w:val="both"/>
        <w:rPr>
          <w:i/>
        </w:rPr>
      </w:pPr>
      <w:r w:rsidRPr="002D4387">
        <w:rPr>
          <w:i/>
        </w:rPr>
        <w:t xml:space="preserve">Vom da un </w:t>
      </w:r>
      <w:r w:rsidRPr="002D4387">
        <w:rPr>
          <w:b/>
          <w:i/>
        </w:rPr>
        <w:t>exemplu</w:t>
      </w:r>
      <w:r w:rsidRPr="002D4387">
        <w:rPr>
          <w:i/>
        </w:rPr>
        <w:t xml:space="preserve"> în care</w:t>
      </w:r>
      <w:r>
        <w:rPr>
          <w:i/>
        </w:rPr>
        <w:t>,</w:t>
      </w:r>
      <w:r w:rsidRPr="002D4387">
        <w:rPr>
          <w:i/>
        </w:rPr>
        <w:t xml:space="preserve"> pentru un graf oarecare, în funcţie de nodul de pornire şi de ordinea de alegere a nodurilor adiacente, obţinem drumuri distincte în arbori de lăţime diferiţi, între două noduri, iar dacă vom calcula diametrul după algoritmul de mai sus vom obţine </w:t>
      </w:r>
      <w:r>
        <w:rPr>
          <w:i/>
        </w:rPr>
        <w:t>valori</w:t>
      </w:r>
      <w:r w:rsidRPr="002D4387">
        <w:rPr>
          <w:i/>
        </w:rPr>
        <w:t xml:space="preserve"> diferite.</w:t>
      </w:r>
    </w:p>
    <w:p w:rsidR="006358A1" w:rsidRPr="002D4387" w:rsidRDefault="006358A1" w:rsidP="003C57BA">
      <w:pPr>
        <w:rPr>
          <w:i/>
        </w:rPr>
      </w:pPr>
    </w:p>
    <w:p w:rsidR="006358A1" w:rsidRPr="002D4387" w:rsidRDefault="006358A1" w:rsidP="00EC58A1">
      <w:pPr>
        <w:rPr>
          <w:i/>
        </w:rPr>
      </w:pPr>
      <w:r w:rsidRPr="00140C11">
        <w:rPr>
          <w:i/>
        </w:rPr>
        <w:pict>
          <v:shape id="_x0000_i1054" type="#_x0000_t75" style="width:431.3pt;height:211.25pt">
            <v:imagedata r:id="rId41" o:title=""/>
          </v:shape>
        </w:pict>
      </w:r>
      <w:r w:rsidRPr="002D4387">
        <w:rPr>
          <w:i/>
        </w:rPr>
        <w:t xml:space="preserve">  </w:t>
      </w:r>
    </w:p>
    <w:p w:rsidR="006358A1" w:rsidRPr="002D4387" w:rsidRDefault="006358A1" w:rsidP="003C57BA">
      <w:pPr>
        <w:jc w:val="both"/>
        <w:rPr>
          <w:i/>
        </w:rPr>
      </w:pPr>
      <w:r w:rsidRPr="002D4387">
        <w:rPr>
          <w:i/>
        </w:rPr>
        <w:t xml:space="preserve"> </w:t>
      </w:r>
    </w:p>
    <w:p w:rsidR="006358A1" w:rsidRDefault="006358A1" w:rsidP="00593B07">
      <w:pPr>
        <w:tabs>
          <w:tab w:val="num" w:pos="360"/>
          <w:tab w:val="left" w:pos="1080"/>
        </w:tabs>
        <w:ind w:left="360" w:hanging="360"/>
        <w:jc w:val="both"/>
        <w:rPr>
          <w:i/>
          <w:lang w:val="ro-RO"/>
        </w:rPr>
      </w:pPr>
    </w:p>
    <w:p w:rsidR="006358A1" w:rsidRPr="00593B07" w:rsidRDefault="006358A1" w:rsidP="006358A1">
      <w:pPr>
        <w:numPr>
          <w:ilvl w:val="0"/>
          <w:numId w:val="1"/>
        </w:numPr>
        <w:tabs>
          <w:tab w:val="left" w:pos="1080"/>
        </w:tabs>
        <w:spacing w:after="0" w:line="240" w:lineRule="auto"/>
        <w:jc w:val="both"/>
        <w:rPr>
          <w:i/>
        </w:rPr>
      </w:pPr>
      <w:r>
        <w:rPr>
          <w:i/>
          <w:lang w:val="ro-RO"/>
        </w:rPr>
        <w:lastRenderedPageBreak/>
        <w:t>Fie T un arbore binar cu rădăcină.</w:t>
      </w:r>
      <w:r w:rsidRPr="00593B07">
        <w:t xml:space="preserve"> </w:t>
      </w:r>
      <w:r w:rsidRPr="00593B07">
        <w:rPr>
          <w:i/>
        </w:rPr>
        <w:t xml:space="preserve">Un algoritm simplu de desenare a lui </w:t>
      </w:r>
      <w:r w:rsidRPr="00593B07">
        <w:rPr>
          <w:i/>
          <w:iCs/>
        </w:rPr>
        <w:t xml:space="preserve">T </w:t>
      </w:r>
      <w:r w:rsidRPr="00593B07">
        <w:rPr>
          <w:i/>
        </w:rPr>
        <w:t>poate fi descris recursiv dup</w:t>
      </w:r>
      <w:r>
        <w:rPr>
          <w:i/>
        </w:rPr>
        <w:t>ă</w:t>
      </w:r>
      <w:r w:rsidRPr="00593B07">
        <w:rPr>
          <w:i/>
        </w:rPr>
        <w:t xml:space="preserve"> cum urmeaz</w:t>
      </w:r>
      <w:r>
        <w:rPr>
          <w:i/>
        </w:rPr>
        <w:t>ă</w:t>
      </w:r>
      <w:r w:rsidRPr="00593B07">
        <w:rPr>
          <w:i/>
        </w:rPr>
        <w:t>.</w:t>
      </w:r>
    </w:p>
    <w:p w:rsidR="006358A1" w:rsidRPr="00593B07" w:rsidRDefault="006358A1" w:rsidP="00593B07">
      <w:pPr>
        <w:pStyle w:val="BodyTextIndent2"/>
        <w:numPr>
          <w:ilvl w:val="1"/>
          <w:numId w:val="1"/>
        </w:numPr>
        <w:tabs>
          <w:tab w:val="clear" w:pos="1260"/>
          <w:tab w:val="num" w:pos="720"/>
        </w:tabs>
        <w:ind w:left="720"/>
        <w:rPr>
          <w:i/>
        </w:rPr>
      </w:pPr>
      <w:r w:rsidRPr="00593B07">
        <w:rPr>
          <w:i/>
        </w:rPr>
        <w:t>Folosim ca suport o grila (limiatura unui caiet de matematic</w:t>
      </w:r>
      <w:r>
        <w:rPr>
          <w:i/>
        </w:rPr>
        <w:t>ă</w:t>
      </w:r>
      <w:r w:rsidRPr="00593B07">
        <w:rPr>
          <w:i/>
        </w:rPr>
        <w:t>); v</w:t>
      </w:r>
      <w:r>
        <w:rPr>
          <w:i/>
        </w:rPr>
        <w:t>â</w:t>
      </w:r>
      <w:r w:rsidRPr="00593B07">
        <w:rPr>
          <w:i/>
        </w:rPr>
        <w:t xml:space="preserve">rfurile se plaseaza </w:t>
      </w:r>
      <w:r>
        <w:rPr>
          <w:i/>
        </w:rPr>
        <w:t>î</w:t>
      </w:r>
      <w:r w:rsidRPr="00593B07">
        <w:rPr>
          <w:i/>
        </w:rPr>
        <w:t>in punctele de intersec</w:t>
      </w:r>
      <w:r>
        <w:rPr>
          <w:i/>
        </w:rPr>
        <w:t>ţ</w:t>
      </w:r>
      <w:r w:rsidRPr="00593B07">
        <w:rPr>
          <w:i/>
        </w:rPr>
        <w:t>ie ale grilei.</w:t>
      </w:r>
    </w:p>
    <w:p w:rsidR="006358A1" w:rsidRPr="00593B07" w:rsidRDefault="006358A1" w:rsidP="006358A1">
      <w:pPr>
        <w:numPr>
          <w:ilvl w:val="1"/>
          <w:numId w:val="1"/>
        </w:numPr>
        <w:tabs>
          <w:tab w:val="clear" w:pos="1260"/>
          <w:tab w:val="num" w:pos="720"/>
        </w:tabs>
        <w:spacing w:after="0" w:line="240" w:lineRule="auto"/>
        <w:ind w:left="720"/>
        <w:jc w:val="both"/>
        <w:rPr>
          <w:i/>
        </w:rPr>
      </w:pPr>
      <w:r w:rsidRPr="00593B07">
        <w:rPr>
          <w:i/>
        </w:rPr>
        <w:t>Desen</w:t>
      </w:r>
      <w:r>
        <w:rPr>
          <w:i/>
        </w:rPr>
        <w:t>ă</w:t>
      </w:r>
      <w:r w:rsidRPr="00593B07">
        <w:rPr>
          <w:i/>
        </w:rPr>
        <w:t>m subarborele st</w:t>
      </w:r>
      <w:r>
        <w:rPr>
          <w:i/>
        </w:rPr>
        <w:t>â</w:t>
      </w:r>
      <w:r w:rsidRPr="00593B07">
        <w:rPr>
          <w:i/>
        </w:rPr>
        <w:t xml:space="preserve">ng. </w:t>
      </w:r>
    </w:p>
    <w:p w:rsidR="006358A1" w:rsidRPr="00593B07" w:rsidRDefault="006358A1" w:rsidP="006358A1">
      <w:pPr>
        <w:numPr>
          <w:ilvl w:val="1"/>
          <w:numId w:val="1"/>
        </w:numPr>
        <w:tabs>
          <w:tab w:val="clear" w:pos="1260"/>
          <w:tab w:val="num" w:pos="720"/>
        </w:tabs>
        <w:spacing w:after="0" w:line="240" w:lineRule="auto"/>
        <w:ind w:left="720"/>
        <w:jc w:val="both"/>
        <w:rPr>
          <w:i/>
        </w:rPr>
      </w:pPr>
      <w:r w:rsidRPr="00593B07">
        <w:rPr>
          <w:i/>
        </w:rPr>
        <w:t>Desen</w:t>
      </w:r>
      <w:r>
        <w:rPr>
          <w:i/>
        </w:rPr>
        <w:t>ă</w:t>
      </w:r>
      <w:r w:rsidRPr="00593B07">
        <w:rPr>
          <w:i/>
        </w:rPr>
        <w:t>m subarborele drept.</w:t>
      </w:r>
    </w:p>
    <w:p w:rsidR="006358A1" w:rsidRPr="00593B07" w:rsidRDefault="006358A1" w:rsidP="006358A1">
      <w:pPr>
        <w:numPr>
          <w:ilvl w:val="1"/>
          <w:numId w:val="1"/>
        </w:numPr>
        <w:tabs>
          <w:tab w:val="clear" w:pos="1260"/>
          <w:tab w:val="num" w:pos="720"/>
        </w:tabs>
        <w:spacing w:after="0" w:line="240" w:lineRule="auto"/>
        <w:ind w:left="720"/>
        <w:jc w:val="both"/>
        <w:rPr>
          <w:i/>
        </w:rPr>
      </w:pPr>
      <w:r w:rsidRPr="00593B07">
        <w:rPr>
          <w:i/>
        </w:rPr>
        <w:t>Plas</w:t>
      </w:r>
      <w:r>
        <w:rPr>
          <w:i/>
        </w:rPr>
        <w:t>ă</w:t>
      </w:r>
      <w:r w:rsidRPr="00593B07">
        <w:rPr>
          <w:i/>
        </w:rPr>
        <w:t>m cele dou</w:t>
      </w:r>
      <w:r>
        <w:rPr>
          <w:i/>
        </w:rPr>
        <w:t>ă</w:t>
      </w:r>
      <w:r w:rsidRPr="00593B07">
        <w:rPr>
          <w:i/>
        </w:rPr>
        <w:t xml:space="preserve"> desene unul l</w:t>
      </w:r>
      <w:r>
        <w:rPr>
          <w:i/>
        </w:rPr>
        <w:t>â</w:t>
      </w:r>
      <w:r w:rsidRPr="00593B07">
        <w:rPr>
          <w:i/>
        </w:rPr>
        <w:t>ng</w:t>
      </w:r>
      <w:r>
        <w:rPr>
          <w:i/>
        </w:rPr>
        <w:t>ă</w:t>
      </w:r>
      <w:r w:rsidRPr="00593B07">
        <w:rPr>
          <w:i/>
        </w:rPr>
        <w:t xml:space="preserve"> altul la distan</w:t>
      </w:r>
      <w:r>
        <w:rPr>
          <w:i/>
        </w:rPr>
        <w:t>ţ</w:t>
      </w:r>
      <w:r w:rsidRPr="00593B07">
        <w:rPr>
          <w:i/>
        </w:rPr>
        <w:t xml:space="preserve">a pe orizontala doi </w:t>
      </w:r>
      <w:r>
        <w:rPr>
          <w:i/>
        </w:rPr>
        <w:t>ş</w:t>
      </w:r>
      <w:r w:rsidRPr="00593B07">
        <w:rPr>
          <w:i/>
        </w:rPr>
        <w:t>i cu r</w:t>
      </w:r>
      <w:r>
        <w:rPr>
          <w:i/>
        </w:rPr>
        <w:t>ă</w:t>
      </w:r>
      <w:r w:rsidRPr="00593B07">
        <w:rPr>
          <w:i/>
        </w:rPr>
        <w:t>d</w:t>
      </w:r>
      <w:r>
        <w:rPr>
          <w:i/>
        </w:rPr>
        <w:t>ă</w:t>
      </w:r>
      <w:r w:rsidRPr="00593B07">
        <w:rPr>
          <w:i/>
        </w:rPr>
        <w:t xml:space="preserve">cinile la aceeasi </w:t>
      </w:r>
      <w:r>
        <w:rPr>
          <w:i/>
        </w:rPr>
        <w:t>î</w:t>
      </w:r>
      <w:r w:rsidRPr="00593B07">
        <w:rPr>
          <w:i/>
        </w:rPr>
        <w:t>nal</w:t>
      </w:r>
      <w:r>
        <w:rPr>
          <w:i/>
        </w:rPr>
        <w:t>ţ</w:t>
      </w:r>
      <w:r w:rsidRPr="00593B07">
        <w:rPr>
          <w:i/>
        </w:rPr>
        <w:t>ime.</w:t>
      </w:r>
    </w:p>
    <w:p w:rsidR="006358A1" w:rsidRPr="00593B07" w:rsidRDefault="006358A1" w:rsidP="00593B07">
      <w:pPr>
        <w:pStyle w:val="BodyTextIndent"/>
        <w:numPr>
          <w:ilvl w:val="1"/>
          <w:numId w:val="1"/>
        </w:numPr>
        <w:tabs>
          <w:tab w:val="clear" w:pos="1260"/>
          <w:tab w:val="num" w:pos="720"/>
        </w:tabs>
        <w:ind w:left="720"/>
        <w:rPr>
          <w:i/>
        </w:rPr>
      </w:pPr>
      <w:r w:rsidRPr="00593B07">
        <w:rPr>
          <w:i/>
        </w:rPr>
        <w:t>Plas</w:t>
      </w:r>
      <w:r>
        <w:rPr>
          <w:i/>
        </w:rPr>
        <w:t>ă</w:t>
      </w:r>
      <w:r w:rsidRPr="00593B07">
        <w:rPr>
          <w:i/>
        </w:rPr>
        <w:t>m r</w:t>
      </w:r>
      <w:r>
        <w:rPr>
          <w:i/>
        </w:rPr>
        <w:t>ă</w:t>
      </w:r>
      <w:r w:rsidRPr="00593B07">
        <w:rPr>
          <w:i/>
        </w:rPr>
        <w:t>d</w:t>
      </w:r>
      <w:r>
        <w:rPr>
          <w:i/>
        </w:rPr>
        <w:t>ă</w:t>
      </w:r>
      <w:r w:rsidRPr="00593B07">
        <w:rPr>
          <w:i/>
        </w:rPr>
        <w:t>cina cu un nivel mai sus la jum</w:t>
      </w:r>
      <w:r>
        <w:rPr>
          <w:i/>
        </w:rPr>
        <w:t>ă</w:t>
      </w:r>
      <w:r w:rsidRPr="00593B07">
        <w:rPr>
          <w:i/>
        </w:rPr>
        <w:t>tatea distan</w:t>
      </w:r>
      <w:r>
        <w:rPr>
          <w:i/>
        </w:rPr>
        <w:t>ţ</w:t>
      </w:r>
      <w:r w:rsidRPr="00593B07">
        <w:rPr>
          <w:i/>
        </w:rPr>
        <w:t>ei pe orizontal</w:t>
      </w:r>
      <w:r>
        <w:rPr>
          <w:i/>
        </w:rPr>
        <w:t>ă</w:t>
      </w:r>
      <w:r w:rsidRPr="00593B07">
        <w:rPr>
          <w:i/>
        </w:rPr>
        <w:t xml:space="preserve"> dintre cei doi copii.</w:t>
      </w:r>
    </w:p>
    <w:p w:rsidR="006358A1" w:rsidRPr="00593B07" w:rsidRDefault="006358A1" w:rsidP="00593B07">
      <w:pPr>
        <w:pStyle w:val="BodyTextIndent2"/>
        <w:numPr>
          <w:ilvl w:val="1"/>
          <w:numId w:val="1"/>
        </w:numPr>
        <w:tabs>
          <w:tab w:val="clear" w:pos="1260"/>
          <w:tab w:val="num" w:pos="720"/>
        </w:tabs>
        <w:ind w:left="720"/>
        <w:rPr>
          <w:i/>
        </w:rPr>
      </w:pPr>
      <w:r w:rsidRPr="00593B07">
        <w:rPr>
          <w:i/>
        </w:rPr>
        <w:t>Dac</w:t>
      </w:r>
      <w:r>
        <w:rPr>
          <w:i/>
        </w:rPr>
        <w:t>ă</w:t>
      </w:r>
      <w:r w:rsidRPr="00593B07">
        <w:rPr>
          <w:i/>
        </w:rPr>
        <w:t xml:space="preserve"> avem doar un copil plas</w:t>
      </w:r>
      <w:r>
        <w:rPr>
          <w:i/>
        </w:rPr>
        <w:t>ă</w:t>
      </w:r>
      <w:r w:rsidRPr="00593B07">
        <w:rPr>
          <w:i/>
        </w:rPr>
        <w:t>m r</w:t>
      </w:r>
      <w:r>
        <w:rPr>
          <w:i/>
        </w:rPr>
        <w:t>ă</w:t>
      </w:r>
      <w:r w:rsidRPr="00593B07">
        <w:rPr>
          <w:i/>
        </w:rPr>
        <w:t>d</w:t>
      </w:r>
      <w:r>
        <w:rPr>
          <w:i/>
        </w:rPr>
        <w:t>ă</w:t>
      </w:r>
      <w:r w:rsidRPr="00593B07">
        <w:rPr>
          <w:i/>
        </w:rPr>
        <w:t>cina cu un nivel mai sus la distan</w:t>
      </w:r>
      <w:r>
        <w:rPr>
          <w:i/>
        </w:rPr>
        <w:t>ţ</w:t>
      </w:r>
      <w:r w:rsidRPr="00593B07">
        <w:rPr>
          <w:i/>
        </w:rPr>
        <w:t>a 1 fa</w:t>
      </w:r>
      <w:r>
        <w:rPr>
          <w:i/>
        </w:rPr>
        <w:t>ţă</w:t>
      </w:r>
      <w:r w:rsidRPr="00593B07">
        <w:rPr>
          <w:i/>
        </w:rPr>
        <w:t xml:space="preserve"> de copil. (la st</w:t>
      </w:r>
      <w:r>
        <w:rPr>
          <w:i/>
        </w:rPr>
        <w:t>â</w:t>
      </w:r>
      <w:r w:rsidRPr="00593B07">
        <w:rPr>
          <w:i/>
        </w:rPr>
        <w:t>nga sau la dreapta dup</w:t>
      </w:r>
      <w:r>
        <w:rPr>
          <w:i/>
        </w:rPr>
        <w:t>ă</w:t>
      </w:r>
      <w:r w:rsidRPr="00593B07">
        <w:rPr>
          <w:i/>
        </w:rPr>
        <w:t xml:space="preserve"> cum este acesta).</w:t>
      </w:r>
    </w:p>
    <w:p w:rsidR="006358A1" w:rsidRDefault="006358A1" w:rsidP="00593B07">
      <w:pPr>
        <w:tabs>
          <w:tab w:val="num" w:pos="360"/>
          <w:tab w:val="left" w:pos="1080"/>
        </w:tabs>
        <w:ind w:left="360"/>
        <w:jc w:val="both"/>
      </w:pPr>
      <w:r w:rsidRPr="00593B07">
        <w:rPr>
          <w:i/>
        </w:rPr>
        <w:t>Descrie</w:t>
      </w:r>
      <w:r>
        <w:rPr>
          <w:i/>
        </w:rPr>
        <w:t>ţ</w:t>
      </w:r>
      <w:r w:rsidRPr="00593B07">
        <w:rPr>
          <w:i/>
        </w:rPr>
        <w:t>i  cum se po</w:t>
      </w:r>
      <w:r>
        <w:rPr>
          <w:i/>
        </w:rPr>
        <w:t>t</w:t>
      </w:r>
      <w:r w:rsidRPr="00593B07">
        <w:rPr>
          <w:i/>
        </w:rPr>
        <w:t xml:space="preserve"> asocia pentru fiecare nod </w:t>
      </w:r>
      <w:r w:rsidRPr="00593B07">
        <w:rPr>
          <w:i/>
          <w:iCs/>
        </w:rPr>
        <w:t xml:space="preserve">v </w:t>
      </w:r>
      <w:r w:rsidRPr="00593B07">
        <w:rPr>
          <w:i/>
        </w:rPr>
        <w:t xml:space="preserve">al arborelui </w:t>
      </w:r>
      <w:r w:rsidRPr="00593B07">
        <w:rPr>
          <w:i/>
          <w:iCs/>
        </w:rPr>
        <w:t xml:space="preserve">T </w:t>
      </w:r>
      <w:r w:rsidRPr="00593B07">
        <w:rPr>
          <w:i/>
        </w:rPr>
        <w:t>(folosind algoritmul de mai sus ) coordonatele (</w:t>
      </w:r>
      <w:r w:rsidRPr="00593B07">
        <w:rPr>
          <w:i/>
          <w:iCs/>
        </w:rPr>
        <w:t>x</w:t>
      </w:r>
      <w:r w:rsidRPr="00593B07">
        <w:rPr>
          <w:i/>
        </w:rPr>
        <w:t>(</w:t>
      </w:r>
      <w:r w:rsidRPr="00593B07">
        <w:rPr>
          <w:i/>
          <w:iCs/>
        </w:rPr>
        <w:t>v</w:t>
      </w:r>
      <w:r w:rsidRPr="00593B07">
        <w:rPr>
          <w:i/>
        </w:rPr>
        <w:t>)</w:t>
      </w:r>
      <w:r w:rsidRPr="00593B07">
        <w:rPr>
          <w:i/>
          <w:iCs/>
        </w:rPr>
        <w:t>, y</w:t>
      </w:r>
      <w:r w:rsidRPr="00593B07">
        <w:rPr>
          <w:i/>
        </w:rPr>
        <w:t>(</w:t>
      </w:r>
      <w:r w:rsidRPr="00593B07">
        <w:rPr>
          <w:i/>
          <w:iCs/>
        </w:rPr>
        <w:t>v</w:t>
      </w:r>
      <w:r w:rsidRPr="00593B07">
        <w:rPr>
          <w:i/>
        </w:rPr>
        <w:t>)) reprezent</w:t>
      </w:r>
      <w:r>
        <w:rPr>
          <w:i/>
        </w:rPr>
        <w:t>â</w:t>
      </w:r>
      <w:r w:rsidRPr="00593B07">
        <w:rPr>
          <w:i/>
        </w:rPr>
        <w:t>nd punctul de pe gril</w:t>
      </w:r>
      <w:r>
        <w:rPr>
          <w:i/>
        </w:rPr>
        <w:t xml:space="preserve">ă </w:t>
      </w:r>
      <w:r w:rsidRPr="00593B07">
        <w:rPr>
          <w:i/>
        </w:rPr>
        <w:t>unde va fi desenat.</w:t>
      </w:r>
    </w:p>
    <w:p w:rsidR="006358A1" w:rsidRDefault="006358A1" w:rsidP="00593B07">
      <w:pPr>
        <w:jc w:val="both"/>
        <w:rPr>
          <w:i/>
          <w:lang w:val="ro-RO"/>
        </w:rPr>
      </w:pPr>
    </w:p>
    <w:p w:rsidR="006358A1" w:rsidRDefault="006358A1" w:rsidP="008D31E0">
      <w:pPr>
        <w:tabs>
          <w:tab w:val="num" w:pos="360"/>
        </w:tabs>
        <w:ind w:left="360"/>
        <w:jc w:val="both"/>
        <w:rPr>
          <w:b/>
          <w:i/>
          <w:lang w:val="ro-RO"/>
        </w:rPr>
      </w:pPr>
      <w:r>
        <w:rPr>
          <w:b/>
          <w:i/>
          <w:lang w:val="ro-RO"/>
        </w:rPr>
        <w:t>Soluţie:</w:t>
      </w:r>
    </w:p>
    <w:p w:rsidR="006358A1" w:rsidRDefault="006358A1" w:rsidP="008D31E0">
      <w:pPr>
        <w:tabs>
          <w:tab w:val="num" w:pos="360"/>
        </w:tabs>
        <w:ind w:left="360"/>
        <w:jc w:val="both"/>
        <w:rPr>
          <w:i/>
          <w:lang w:val="ro-RO"/>
        </w:rPr>
      </w:pPr>
      <w:r>
        <w:rPr>
          <w:b/>
          <w:i/>
          <w:lang w:val="ro-RO"/>
        </w:rPr>
        <w:tab/>
      </w:r>
      <w:r>
        <w:rPr>
          <w:i/>
          <w:lang w:val="ro-RO"/>
        </w:rPr>
        <w:t>Fie T un arbore cu n noduri numerotate (pentru simplificare) de la 1 la n. Pentru fiecare nod din acesta arbore vom memora valoarea sa, legătura către părinte, catre fiul stang şi catre fiul drept. Dacă unul dintre aceştia nu există, legătura va fi NIL.</w:t>
      </w:r>
    </w:p>
    <w:p w:rsidR="006358A1" w:rsidRDefault="006358A1" w:rsidP="008D31E0">
      <w:pPr>
        <w:tabs>
          <w:tab w:val="num" w:pos="360"/>
        </w:tabs>
        <w:ind w:left="360"/>
        <w:jc w:val="both"/>
        <w:rPr>
          <w:i/>
          <w:lang w:val="ro-RO"/>
        </w:rPr>
      </w:pPr>
      <w:r>
        <w:rPr>
          <w:i/>
          <w:lang w:val="ro-RO"/>
        </w:rPr>
        <w:tab/>
        <w:t>Se vor mai utiliza de asemenea 4 vectori suplimentari:</w:t>
      </w:r>
    </w:p>
    <w:p w:rsidR="006358A1" w:rsidRDefault="006358A1" w:rsidP="006358A1">
      <w:pPr>
        <w:numPr>
          <w:ilvl w:val="0"/>
          <w:numId w:val="2"/>
        </w:numPr>
        <w:tabs>
          <w:tab w:val="clear" w:pos="720"/>
          <w:tab w:val="num" w:pos="360"/>
        </w:tabs>
        <w:spacing w:after="0" w:line="240" w:lineRule="auto"/>
        <w:ind w:left="360"/>
        <w:jc w:val="both"/>
        <w:rPr>
          <w:i/>
          <w:lang w:val="ro-RO"/>
        </w:rPr>
      </w:pPr>
      <w:r>
        <w:rPr>
          <w:i/>
          <w:lang w:val="ro-RO"/>
        </w:rPr>
        <w:t>x, unde x[i] este coordonata pe orizontală a nodului i;</w:t>
      </w:r>
    </w:p>
    <w:p w:rsidR="006358A1" w:rsidRDefault="006358A1" w:rsidP="006358A1">
      <w:pPr>
        <w:numPr>
          <w:ilvl w:val="0"/>
          <w:numId w:val="2"/>
        </w:numPr>
        <w:tabs>
          <w:tab w:val="clear" w:pos="720"/>
          <w:tab w:val="num" w:pos="360"/>
        </w:tabs>
        <w:spacing w:after="0" w:line="240" w:lineRule="auto"/>
        <w:ind w:left="360"/>
        <w:jc w:val="both"/>
        <w:rPr>
          <w:i/>
          <w:lang w:val="ro-RO"/>
        </w:rPr>
      </w:pPr>
      <w:r>
        <w:rPr>
          <w:i/>
          <w:lang w:val="ro-RO"/>
        </w:rPr>
        <w:t>y, , unde y[i] este coordonata pe verticală a nodului i;</w:t>
      </w:r>
    </w:p>
    <w:p w:rsidR="006358A1" w:rsidRDefault="006358A1" w:rsidP="006358A1">
      <w:pPr>
        <w:numPr>
          <w:ilvl w:val="0"/>
          <w:numId w:val="2"/>
        </w:numPr>
        <w:tabs>
          <w:tab w:val="clear" w:pos="720"/>
          <w:tab w:val="num" w:pos="360"/>
        </w:tabs>
        <w:spacing w:after="0" w:line="240" w:lineRule="auto"/>
        <w:ind w:left="360"/>
        <w:jc w:val="both"/>
        <w:rPr>
          <w:i/>
          <w:lang w:val="ro-RO"/>
        </w:rPr>
      </w:pPr>
      <w:r>
        <w:rPr>
          <w:i/>
          <w:lang w:val="ro-RO"/>
        </w:rPr>
        <w:t>lărgimeStânga, unde lărgimeStânga[i] este distanţa pe x de la i la cel mai din stânga nod al subarborelui cu rădăcina i;</w:t>
      </w:r>
    </w:p>
    <w:p w:rsidR="006358A1" w:rsidRDefault="006358A1" w:rsidP="006358A1">
      <w:pPr>
        <w:numPr>
          <w:ilvl w:val="0"/>
          <w:numId w:val="2"/>
        </w:numPr>
        <w:tabs>
          <w:tab w:val="clear" w:pos="720"/>
          <w:tab w:val="num" w:pos="360"/>
        </w:tabs>
        <w:spacing w:after="0" w:line="240" w:lineRule="auto"/>
        <w:ind w:left="360"/>
        <w:jc w:val="both"/>
        <w:rPr>
          <w:i/>
          <w:lang w:val="ro-RO"/>
        </w:rPr>
      </w:pPr>
      <w:r>
        <w:rPr>
          <w:i/>
          <w:lang w:val="ro-RO"/>
        </w:rPr>
        <w:t>lărgimeDreapta, unde lărgimeDreapta [i] este distanţa pe x de la i la cel mai din dreapta nod al subarborelui cu rădăcina i;</w:t>
      </w:r>
    </w:p>
    <w:p w:rsidR="006358A1" w:rsidRPr="004C6608" w:rsidRDefault="006358A1" w:rsidP="008D31E0">
      <w:pPr>
        <w:tabs>
          <w:tab w:val="num" w:pos="360"/>
        </w:tabs>
        <w:ind w:left="360"/>
        <w:jc w:val="both"/>
        <w:rPr>
          <w:i/>
          <w:lang w:val="ro-RO"/>
        </w:rPr>
      </w:pPr>
    </w:p>
    <w:p w:rsidR="006358A1" w:rsidRDefault="006358A1" w:rsidP="008D31E0">
      <w:pPr>
        <w:tabs>
          <w:tab w:val="num" w:pos="360"/>
        </w:tabs>
        <w:ind w:left="360"/>
        <w:jc w:val="both"/>
        <w:rPr>
          <w:i/>
          <w:lang w:val="ro-RO"/>
        </w:rPr>
      </w:pPr>
      <w:r>
        <w:rPr>
          <w:i/>
          <w:lang w:val="ro-RO"/>
        </w:rPr>
        <w:t>Un algoritm mai detaliat pentru desenarea arborelui este:</w:t>
      </w:r>
    </w:p>
    <w:p w:rsidR="006358A1" w:rsidRDefault="006358A1" w:rsidP="008D31E0">
      <w:pPr>
        <w:tabs>
          <w:tab w:val="num" w:pos="360"/>
        </w:tabs>
        <w:ind w:left="360"/>
        <w:jc w:val="both"/>
        <w:rPr>
          <w:i/>
          <w:lang w:val="ro-RO"/>
        </w:rPr>
      </w:pPr>
    </w:p>
    <w:p w:rsidR="006358A1" w:rsidRDefault="006358A1" w:rsidP="008D31E0">
      <w:pPr>
        <w:tabs>
          <w:tab w:val="num" w:pos="360"/>
        </w:tabs>
        <w:ind w:left="360"/>
        <w:jc w:val="both"/>
        <w:rPr>
          <w:i/>
          <w:lang w:val="ro-RO"/>
        </w:rPr>
      </w:pP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b/>
          <w:sz w:val="20"/>
          <w:szCs w:val="20"/>
          <w:lang w:val="ro-RO"/>
        </w:rPr>
        <w:t>procedure</w:t>
      </w:r>
      <w:r w:rsidRPr="001C3D40">
        <w:rPr>
          <w:rFonts w:ascii="Courier New" w:hAnsi="Courier New" w:cs="Courier New"/>
          <w:sz w:val="20"/>
          <w:szCs w:val="20"/>
          <w:lang w:val="ro-RO"/>
        </w:rPr>
        <w:t xml:space="preserve"> DeseneazăArbore(T)</w:t>
      </w:r>
    </w:p>
    <w:p w:rsidR="006358A1" w:rsidRPr="001C3D40" w:rsidRDefault="006358A1" w:rsidP="00B42792">
      <w:pPr>
        <w:ind w:left="360" w:hanging="360"/>
        <w:jc w:val="both"/>
        <w:rPr>
          <w:rFonts w:ascii="Courier New" w:hAnsi="Courier New" w:cs="Courier New"/>
          <w:b/>
          <w:sz w:val="20"/>
          <w:szCs w:val="20"/>
          <w:lang w:val="ro-RO"/>
        </w:rPr>
      </w:pPr>
      <w:r w:rsidRPr="001C3D40">
        <w:rPr>
          <w:rFonts w:ascii="Courier New" w:hAnsi="Courier New" w:cs="Courier New"/>
          <w:b/>
          <w:sz w:val="20"/>
          <w:szCs w:val="20"/>
          <w:lang w:val="ro-RO"/>
        </w:rPr>
        <w:t>begin</w:t>
      </w:r>
    </w:p>
    <w:p w:rsidR="006358A1" w:rsidRPr="00F066CF" w:rsidRDefault="006358A1" w:rsidP="00B42792">
      <w:pPr>
        <w:ind w:left="360" w:hanging="360"/>
        <w:jc w:val="both"/>
        <w:rPr>
          <w:rFonts w:ascii="Courier New" w:hAnsi="Courier New" w:cs="Courier New"/>
          <w:b/>
          <w:color w:val="808080"/>
          <w:sz w:val="20"/>
          <w:szCs w:val="20"/>
          <w:lang w:val="ro-RO"/>
        </w:rPr>
      </w:pP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/*se pleacă din rădăcină*/</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sz w:val="20"/>
          <w:szCs w:val="20"/>
          <w:lang w:val="ro-RO"/>
        </w:rPr>
        <w:t xml:space="preserve">p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T</w:t>
      </w:r>
    </w:p>
    <w:p w:rsidR="006358A1" w:rsidRPr="001C3D40" w:rsidRDefault="006358A1" w:rsidP="00B42792">
      <w:pPr>
        <w:ind w:left="360" w:hanging="360"/>
        <w:jc w:val="both"/>
        <w:rPr>
          <w:rFonts w:ascii="Courier New" w:hAnsi="Courier New" w:cs="Courier New"/>
          <w:color w:val="808080"/>
          <w:sz w:val="20"/>
          <w:szCs w:val="20"/>
          <w:lang w:val="ro-RO"/>
        </w:rPr>
      </w:pPr>
      <w:r w:rsidRPr="001C3D40">
        <w:rPr>
          <w:rFonts w:ascii="Courier New" w:hAnsi="Courier New" w:cs="Courier New"/>
          <w:sz w:val="20"/>
          <w:szCs w:val="20"/>
          <w:lang w:val="ro-RO"/>
        </w:rPr>
        <w:tab/>
      </w:r>
      <w:r w:rsidRPr="001C3D40">
        <w:rPr>
          <w:rFonts w:ascii="Courier New" w:hAnsi="Courier New" w:cs="Courier New"/>
          <w:color w:val="808080"/>
          <w:sz w:val="20"/>
          <w:szCs w:val="20"/>
          <w:lang w:val="ro-RO"/>
        </w:rPr>
        <w:t>/*</w:t>
      </w:r>
      <w:r w:rsidRPr="00F066CF">
        <w:rPr>
          <w:rFonts w:ascii="Courier New" w:hAnsi="Courier New" w:cs="Courier New"/>
          <w:b/>
          <w:color w:val="808080"/>
          <w:sz w:val="20"/>
          <w:szCs w:val="20"/>
          <w:lang w:val="ro-RO"/>
        </w:rPr>
        <w:t>dacă nodul curent este frunză*/</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sz w:val="20"/>
          <w:szCs w:val="20"/>
          <w:lang w:val="ro-RO"/>
        </w:rPr>
        <w:lastRenderedPageBreak/>
        <w:tab/>
      </w: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 NIL </w:t>
      </w:r>
      <w:r w:rsidRPr="001C3D40">
        <w:rPr>
          <w:rFonts w:ascii="Courier New" w:hAnsi="Courier New" w:cs="Courier New"/>
          <w:b/>
          <w:sz w:val="20"/>
          <w:szCs w:val="20"/>
          <w:lang w:val="ro-RO"/>
        </w:rPr>
        <w:t xml:space="preserve">and </w:t>
      </w:r>
      <w:r w:rsidRPr="001C3D40">
        <w:rPr>
          <w:rFonts w:ascii="Courier New" w:hAnsi="Courier New" w:cs="Courier New"/>
          <w:sz w:val="20"/>
          <w:szCs w:val="20"/>
          <w:lang w:val="ro-RO"/>
        </w:rPr>
        <w:t xml:space="preserve"> 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dreapta =NIL )</w:t>
      </w:r>
    </w:p>
    <w:p w:rsidR="006358A1" w:rsidRPr="00F066CF" w:rsidRDefault="006358A1" w:rsidP="0099019C">
      <w:pPr>
        <w:ind w:left="72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/*acesta este desenat iniţial în colţul din stânga jos, adică la coordonatele 0, 0*/</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b/>
          <w:sz w:val="20"/>
          <w:szCs w:val="20"/>
          <w:lang w:val="ro-RO"/>
        </w:rPr>
        <w:tab/>
      </w: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sz w:val="20"/>
          <w:szCs w:val="20"/>
          <w:lang w:val="ro-RO"/>
        </w:rPr>
        <w:tab/>
      </w:r>
      <w:r w:rsidRPr="001C3D40">
        <w:rPr>
          <w:rFonts w:ascii="Courier New" w:hAnsi="Courier New" w:cs="Courier New"/>
          <w:sz w:val="20"/>
          <w:szCs w:val="20"/>
          <w:lang w:val="ro-RO"/>
        </w:rPr>
        <w:tab/>
        <w:t>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1C3D40" w:rsidRDefault="006358A1" w:rsidP="00B42792">
      <w:pPr>
        <w:ind w:left="360" w:hanging="360"/>
        <w:jc w:val="both"/>
        <w:rPr>
          <w:rFonts w:ascii="Courier New" w:hAnsi="Courier New" w:cs="Courier New"/>
          <w:color w:val="808080"/>
          <w:sz w:val="20"/>
          <w:szCs w:val="20"/>
          <w:lang w:val="ro-RO"/>
        </w:rPr>
      </w:pPr>
      <w:r w:rsidRPr="001C3D40">
        <w:rPr>
          <w:rFonts w:ascii="Courier New" w:hAnsi="Courier New" w:cs="Courier New"/>
          <w:sz w:val="20"/>
          <w:szCs w:val="20"/>
          <w:lang w:val="ro-RO"/>
        </w:rPr>
        <w:tab/>
      </w:r>
      <w:r w:rsidRPr="001C3D40">
        <w:rPr>
          <w:rFonts w:ascii="Courier New" w:hAnsi="Courier New" w:cs="Courier New"/>
          <w:sz w:val="20"/>
          <w:szCs w:val="20"/>
          <w:lang w:val="ro-RO"/>
        </w:rPr>
        <w:tab/>
      </w:r>
      <w:r w:rsidRPr="001C3D40">
        <w:rPr>
          <w:rFonts w:ascii="Courier New" w:hAnsi="Courier New" w:cs="Courier New"/>
          <w:color w:val="808080"/>
          <w:sz w:val="20"/>
          <w:szCs w:val="20"/>
          <w:lang w:val="ro-RO"/>
        </w:rPr>
        <w:t>/*</w:t>
      </w:r>
      <w:r w:rsidRPr="00F066CF">
        <w:rPr>
          <w:rFonts w:ascii="Courier New" w:hAnsi="Courier New" w:cs="Courier New"/>
          <w:b/>
          <w:color w:val="808080"/>
          <w:sz w:val="20"/>
          <w:szCs w:val="20"/>
          <w:lang w:val="ro-RO"/>
        </w:rPr>
        <w:t>largimea stânga/dreapta a unui arbore cu un singur nod este 0*/</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b/>
          <w:sz w:val="20"/>
          <w:szCs w:val="20"/>
          <w:lang w:val="ro-RO"/>
        </w:rPr>
        <w:tab/>
      </w:r>
      <w:r w:rsidRPr="001C3D40">
        <w:rPr>
          <w:rFonts w:ascii="Courier New" w:hAnsi="Courier New" w:cs="Courier New"/>
          <w:sz w:val="20"/>
          <w:szCs w:val="20"/>
          <w:lang w:val="ro-RO"/>
        </w:rPr>
        <w:t>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sz w:val="20"/>
          <w:szCs w:val="20"/>
          <w:lang w:val="ro-RO"/>
        </w:rPr>
        <w:tab/>
      </w:r>
      <w:r w:rsidRPr="001C3D40">
        <w:rPr>
          <w:rFonts w:ascii="Courier New" w:hAnsi="Courier New" w:cs="Courier New"/>
          <w:sz w:val="20"/>
          <w:szCs w:val="20"/>
          <w:lang w:val="ro-RO"/>
        </w:rPr>
        <w:tab/>
        <w:t>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F066CF" w:rsidRDefault="006358A1" w:rsidP="00B42792">
      <w:pPr>
        <w:ind w:left="360" w:hanging="360"/>
        <w:jc w:val="both"/>
        <w:rPr>
          <w:rFonts w:ascii="Courier New" w:hAnsi="Courier New" w:cs="Courier New"/>
          <w:b/>
          <w:color w:val="808080"/>
          <w:sz w:val="20"/>
          <w:szCs w:val="20"/>
          <w:lang w:val="ro-RO"/>
        </w:rPr>
      </w:pPr>
      <w:r w:rsidRPr="001C3D40">
        <w:rPr>
          <w:rFonts w:ascii="Courier New" w:hAnsi="Courier New" w:cs="Courier New"/>
          <w:sz w:val="20"/>
          <w:szCs w:val="20"/>
          <w:lang w:val="ro-RO"/>
        </w:rPr>
        <w:tab/>
      </w:r>
      <w:r w:rsidRPr="00F066CF">
        <w:rPr>
          <w:rFonts w:ascii="Courier New" w:hAnsi="Courier New" w:cs="Courier New"/>
          <w:b/>
          <w:color w:val="808080"/>
          <w:sz w:val="20"/>
          <w:szCs w:val="20"/>
          <w:lang w:val="ro-RO"/>
        </w:rPr>
        <w:t>/*dacă există fiu stânga*/</w:t>
      </w:r>
    </w:p>
    <w:p w:rsidR="006358A1" w:rsidRPr="001C3D40" w:rsidRDefault="006358A1" w:rsidP="00B42792">
      <w:pPr>
        <w:ind w:left="360" w:hanging="360"/>
        <w:jc w:val="both"/>
        <w:rPr>
          <w:rFonts w:ascii="Courier New" w:hAnsi="Courier New" w:cs="Courier New"/>
          <w:sz w:val="20"/>
          <w:szCs w:val="20"/>
          <w:lang w:val="ro-RO"/>
        </w:rPr>
      </w:pPr>
      <w:r w:rsidRPr="001C3D40">
        <w:rPr>
          <w:rFonts w:ascii="Courier New" w:hAnsi="Courier New" w:cs="Courier New"/>
          <w:sz w:val="20"/>
          <w:szCs w:val="20"/>
          <w:lang w:val="ro-RO"/>
        </w:rPr>
        <w:tab/>
      </w: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eastAsia="ja-JP"/>
        </w:rPr>
        <w:t xml:space="preserve">≠ </w:t>
      </w:r>
      <w:r w:rsidRPr="001C3D40">
        <w:rPr>
          <w:rFonts w:ascii="Courier New" w:hAnsi="Courier New" w:cs="Courier New"/>
          <w:sz w:val="20"/>
          <w:szCs w:val="20"/>
          <w:lang w:val="ro-RO"/>
        </w:rPr>
        <w:t xml:space="preserve"> NIL)</w:t>
      </w:r>
    </w:p>
    <w:p w:rsidR="006358A1" w:rsidRPr="001C3D40" w:rsidRDefault="006358A1" w:rsidP="00B42792">
      <w:pPr>
        <w:ind w:left="360" w:hanging="360"/>
        <w:jc w:val="both"/>
        <w:rPr>
          <w:rFonts w:ascii="Courier New" w:hAnsi="Courier New" w:cs="Courier New"/>
          <w:b/>
          <w:sz w:val="20"/>
          <w:szCs w:val="20"/>
          <w:lang w:val="ro-RO"/>
        </w:rPr>
      </w:pPr>
      <w:r w:rsidRPr="001C3D40">
        <w:rPr>
          <w:rFonts w:ascii="Courier New" w:hAnsi="Courier New" w:cs="Courier New"/>
          <w:b/>
          <w:sz w:val="20"/>
          <w:szCs w:val="20"/>
          <w:lang w:val="ro-RO"/>
        </w:rPr>
        <w:tab/>
        <w:t>then</w:t>
      </w:r>
    </w:p>
    <w:p w:rsidR="006358A1" w:rsidRPr="00F066CF" w:rsidRDefault="006358A1" w:rsidP="00B42792">
      <w:pPr>
        <w:ind w:left="360" w:hanging="360"/>
        <w:jc w:val="both"/>
        <w:rPr>
          <w:rFonts w:ascii="Courier New" w:hAnsi="Courier New" w:cs="Courier New"/>
          <w:b/>
          <w:sz w:val="20"/>
          <w:szCs w:val="20"/>
          <w:lang w:val="ro-RO"/>
        </w:rPr>
      </w:pPr>
      <w:r w:rsidRPr="001C3D40">
        <w:rPr>
          <w:rFonts w:ascii="Courier New" w:hAnsi="Courier New" w:cs="Courier New"/>
          <w:b/>
          <w:sz w:val="20"/>
          <w:szCs w:val="20"/>
          <w:lang w:val="ro-RO"/>
        </w:rPr>
        <w:tab/>
      </w: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/*acesta este desenat*/</w:t>
      </w:r>
      <w:r w:rsidRPr="00F066CF">
        <w:rPr>
          <w:rFonts w:ascii="Courier New" w:hAnsi="Courier New" w:cs="Courier New"/>
          <w:b/>
          <w:sz w:val="20"/>
          <w:szCs w:val="20"/>
          <w:lang w:val="ro-RO"/>
        </w:rPr>
        <w:t xml:space="preserve"> </w:t>
      </w:r>
    </w:p>
    <w:p w:rsidR="006358A1" w:rsidRPr="001C3D40" w:rsidRDefault="006358A1" w:rsidP="00B42792">
      <w:pPr>
        <w:ind w:left="720"/>
        <w:jc w:val="both"/>
        <w:rPr>
          <w:rFonts w:ascii="Courier New" w:hAnsi="Courier New" w:cs="Courier New"/>
          <w:sz w:val="20"/>
          <w:szCs w:val="20"/>
          <w:lang w:val="ro-RO"/>
        </w:rPr>
      </w:pPr>
      <w:r w:rsidRPr="001C3D40">
        <w:rPr>
          <w:rFonts w:ascii="Courier New" w:hAnsi="Courier New" w:cs="Courier New"/>
          <w:sz w:val="20"/>
          <w:szCs w:val="20"/>
          <w:lang w:val="ro-RO"/>
        </w:rPr>
        <w:t>DeseneazăArbore(p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stânga)</w:t>
      </w:r>
    </w:p>
    <w:p w:rsidR="006358A1" w:rsidRPr="00F066CF" w:rsidRDefault="006358A1" w:rsidP="00B42792">
      <w:pPr>
        <w:ind w:left="72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/*dacă fiul stânga este unicul fiu*/</w:t>
      </w:r>
    </w:p>
    <w:p w:rsidR="006358A1" w:rsidRPr="001C3D40" w:rsidRDefault="006358A1" w:rsidP="00B42792">
      <w:pPr>
        <w:ind w:left="720"/>
        <w:jc w:val="both"/>
        <w:rPr>
          <w:rFonts w:ascii="Courier New" w:hAnsi="Courier New" w:cs="Courier New"/>
          <w:sz w:val="20"/>
          <w:szCs w:val="20"/>
          <w:lang w:val="ro-RO"/>
        </w:rPr>
      </w:pP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w:t>
      </w:r>
      <w:r w:rsidRPr="001C3D40">
        <w:rPr>
          <w:rFonts w:ascii="Courier New" w:hAnsi="Courier New" w:cs="Courier New"/>
          <w:sz w:val="20"/>
          <w:szCs w:val="20"/>
          <w:lang w:val="ro-RO" w:eastAsia="ja-JP"/>
        </w:rPr>
        <w:t xml:space="preserve">= </w:t>
      </w:r>
      <w:r w:rsidRPr="001C3D40">
        <w:rPr>
          <w:rFonts w:ascii="Courier New" w:hAnsi="Courier New" w:cs="Courier New"/>
          <w:sz w:val="20"/>
          <w:szCs w:val="20"/>
          <w:lang w:val="ro-RO"/>
        </w:rPr>
        <w:t xml:space="preserve"> NIL)</w:t>
      </w:r>
    </w:p>
    <w:p w:rsidR="006358A1" w:rsidRPr="001C3D40" w:rsidRDefault="006358A1" w:rsidP="00B42792">
      <w:pPr>
        <w:ind w:left="1260" w:hanging="540"/>
        <w:jc w:val="both"/>
        <w:rPr>
          <w:rFonts w:ascii="Courier New" w:hAnsi="Courier New" w:cs="Courier New"/>
          <w:b/>
          <w:sz w:val="20"/>
          <w:szCs w:val="20"/>
          <w:lang w:val="ro-RO"/>
        </w:rPr>
      </w:pPr>
      <w:r w:rsidRPr="001C3D40">
        <w:rPr>
          <w:rFonts w:ascii="Courier New" w:hAnsi="Courier New" w:cs="Courier New"/>
          <w:b/>
          <w:sz w:val="20"/>
          <w:szCs w:val="20"/>
          <w:lang w:val="ro-RO"/>
        </w:rPr>
        <w:t>then</w:t>
      </w:r>
    </w:p>
    <w:p w:rsidR="006358A1" w:rsidRPr="00F066CF" w:rsidRDefault="006358A1" w:rsidP="00B42792">
      <w:pPr>
        <w:ind w:left="1260" w:hanging="540"/>
        <w:jc w:val="both"/>
        <w:rPr>
          <w:rFonts w:ascii="Courier New" w:hAnsi="Courier New" w:cs="Courier New"/>
          <w:b/>
          <w:color w:val="808080"/>
          <w:sz w:val="20"/>
          <w:szCs w:val="20"/>
          <w:lang w:val="ro-RO"/>
        </w:rPr>
      </w:pP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/*nodul este desenat la distanţă 1 pe orizontală de cel mai din dreapta nod al subarborelui cu rădăcina în fiul său stâng (în dreapta acestuia)*/</w:t>
      </w:r>
    </w:p>
    <w:p w:rsidR="006358A1" w:rsidRPr="001C3D40" w:rsidRDefault="006358A1" w:rsidP="00B42792">
      <w:pPr>
        <w:ind w:left="720" w:firstLine="540"/>
        <w:jc w:val="both"/>
        <w:rPr>
          <w:rFonts w:ascii="Courier New" w:hAnsi="Courier New" w:cs="Courier New"/>
          <w:sz w:val="20"/>
          <w:szCs w:val="20"/>
          <w:lang w:val="ro-RO"/>
        </w:rPr>
      </w:pP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w:t>
      </w:r>
      <w:r>
        <w:rPr>
          <w:rFonts w:ascii="Courier New" w:hAnsi="Courier New" w:cs="Courier New"/>
          <w:sz w:val="20"/>
          <w:szCs w:val="20"/>
          <w:lang w:val="ro-RO"/>
        </w:rPr>
        <w:t xml:space="preserve"> </w:t>
      </w:r>
      <w:r w:rsidRPr="001C3D40">
        <w:rPr>
          <w:rFonts w:ascii="Courier New" w:hAnsi="Courier New" w:cs="Courier New"/>
          <w:sz w:val="20"/>
          <w:szCs w:val="20"/>
          <w:lang w:val="ro-RO"/>
        </w:rPr>
        <w:sym w:font="Symbol" w:char="F0AC"/>
      </w:r>
      <w:r>
        <w:rPr>
          <w:rFonts w:ascii="Courier New" w:hAnsi="Courier New" w:cs="Courier New"/>
          <w:sz w:val="20"/>
          <w:szCs w:val="20"/>
          <w:lang w:val="ro-RO"/>
        </w:rPr>
        <w:t xml:space="preserve"> </w:t>
      </w: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stânga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stânga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val]+1</w:t>
      </w:r>
    </w:p>
    <w:p w:rsidR="006358A1" w:rsidRPr="00F066CF" w:rsidRDefault="006358A1" w:rsidP="00B42792">
      <w:pPr>
        <w:ind w:left="720" w:firstLine="54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/*pe nivelul imediat superior*/</w:t>
      </w:r>
    </w:p>
    <w:p w:rsidR="006358A1" w:rsidRPr="001C3D40" w:rsidRDefault="006358A1" w:rsidP="00B42792">
      <w:pPr>
        <w:ind w:left="1260"/>
        <w:jc w:val="both"/>
        <w:rPr>
          <w:rFonts w:ascii="Courier New" w:hAnsi="Courier New" w:cs="Courier New"/>
          <w:sz w:val="20"/>
          <w:szCs w:val="20"/>
          <w:lang w:val="ro-RO"/>
        </w:rPr>
      </w:pPr>
      <w:r w:rsidRPr="001C3D40">
        <w:rPr>
          <w:rFonts w:ascii="Courier New" w:hAnsi="Courier New" w:cs="Courier New"/>
          <w:sz w:val="20"/>
          <w:szCs w:val="20"/>
          <w:lang w:val="ro-RO"/>
        </w:rPr>
        <w:t>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F066CF" w:rsidRDefault="006358A1" w:rsidP="00B42792">
      <w:pPr>
        <w:ind w:left="12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/*lărgime stânga este lărgimea totala a subarborelui stâng + 1*/</w:t>
      </w:r>
    </w:p>
    <w:p w:rsidR="006358A1" w:rsidRPr="001C3D40" w:rsidRDefault="006358A1" w:rsidP="000E17A2">
      <w:pPr>
        <w:ind w:left="3878" w:hanging="2618"/>
        <w:rPr>
          <w:rFonts w:ascii="Courier New" w:hAnsi="Courier New" w:cs="Courier New"/>
          <w:sz w:val="20"/>
          <w:szCs w:val="20"/>
          <w:lang w:val="ro-RO"/>
        </w:rPr>
      </w:pPr>
      <w:r w:rsidRPr="001C3D40">
        <w:rPr>
          <w:rFonts w:ascii="Courier New" w:hAnsi="Courier New" w:cs="Courier New"/>
          <w:sz w:val="20"/>
          <w:szCs w:val="20"/>
          <w:lang w:val="ro-RO"/>
        </w:rPr>
        <w:t>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F066CF" w:rsidRDefault="006358A1" w:rsidP="000E17A2">
      <w:pPr>
        <w:ind w:left="3878" w:hanging="2618"/>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/*neexistând subarbore drept, lărgimea dreapta este 0*/</w:t>
      </w:r>
    </w:p>
    <w:p w:rsidR="006358A1" w:rsidRPr="001C3D40" w:rsidRDefault="006358A1" w:rsidP="00E16B09">
      <w:pPr>
        <w:ind w:left="360" w:firstLine="900"/>
        <w:jc w:val="both"/>
        <w:rPr>
          <w:rFonts w:ascii="Courier New" w:hAnsi="Courier New" w:cs="Courier New"/>
          <w:sz w:val="20"/>
          <w:szCs w:val="20"/>
          <w:lang w:val="ro-RO"/>
        </w:rPr>
      </w:pPr>
      <w:r w:rsidRPr="001C3D40">
        <w:rPr>
          <w:rFonts w:ascii="Courier New" w:hAnsi="Courier New" w:cs="Courier New"/>
          <w:sz w:val="20"/>
          <w:szCs w:val="20"/>
          <w:lang w:val="ro-RO"/>
        </w:rPr>
        <w:t>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1C3D40" w:rsidRDefault="006358A1" w:rsidP="00B42792">
      <w:pPr>
        <w:ind w:left="1260"/>
        <w:jc w:val="both"/>
        <w:rPr>
          <w:rFonts w:ascii="Courier New" w:hAnsi="Courier New" w:cs="Courier New"/>
          <w:b/>
          <w:sz w:val="20"/>
          <w:szCs w:val="20"/>
          <w:lang w:val="ro-RO"/>
        </w:rPr>
      </w:pPr>
      <w:r w:rsidRPr="001C3D40">
        <w:rPr>
          <w:rFonts w:ascii="Courier New" w:hAnsi="Courier New" w:cs="Courier New"/>
          <w:b/>
          <w:sz w:val="20"/>
          <w:szCs w:val="20"/>
          <w:lang w:val="ro-RO"/>
        </w:rPr>
        <w:t>return</w:t>
      </w:r>
    </w:p>
    <w:p w:rsidR="006358A1" w:rsidRPr="001C3D40" w:rsidRDefault="006358A1" w:rsidP="004F0CB7">
      <w:pPr>
        <w:ind w:left="360" w:hanging="360"/>
        <w:jc w:val="both"/>
        <w:rPr>
          <w:rFonts w:ascii="Courier New" w:hAnsi="Courier New" w:cs="Courier New"/>
          <w:sz w:val="20"/>
          <w:szCs w:val="20"/>
          <w:lang w:val="ro-RO"/>
        </w:rPr>
      </w:pPr>
      <w:r w:rsidRPr="001C3D40">
        <w:rPr>
          <w:rFonts w:ascii="Courier New" w:hAnsi="Courier New" w:cs="Courier New"/>
          <w:b/>
          <w:sz w:val="20"/>
          <w:szCs w:val="20"/>
          <w:lang w:val="ro-RO"/>
        </w:rPr>
        <w:tab/>
        <w:t xml:space="preserve">if  </w:t>
      </w:r>
      <w:r w:rsidRPr="001C3D40">
        <w:rPr>
          <w:rFonts w:ascii="Courier New" w:hAnsi="Courier New" w:cs="Courier New"/>
          <w:sz w:val="20"/>
          <w:szCs w:val="20"/>
          <w:lang w:val="ro-RO"/>
        </w:rPr>
        <w:t>(p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w:t>
      </w:r>
      <w:r w:rsidRPr="001C3D40">
        <w:rPr>
          <w:rFonts w:ascii="Courier New" w:hAnsi="Courier New" w:cs="Courier New"/>
          <w:sz w:val="20"/>
          <w:szCs w:val="20"/>
          <w:lang w:val="ro-RO" w:eastAsia="ja-JP"/>
        </w:rPr>
        <w:t xml:space="preserve">≠ </w:t>
      </w:r>
      <w:r w:rsidRPr="001C3D40">
        <w:rPr>
          <w:rFonts w:ascii="Courier New" w:hAnsi="Courier New" w:cs="Courier New"/>
          <w:sz w:val="20"/>
          <w:szCs w:val="20"/>
          <w:lang w:val="ro-RO"/>
        </w:rPr>
        <w:t xml:space="preserve"> NIL) </w:t>
      </w:r>
    </w:p>
    <w:p w:rsidR="006358A1" w:rsidRPr="00F066CF" w:rsidRDefault="006358A1" w:rsidP="004F0CB7">
      <w:pPr>
        <w:ind w:left="360" w:hanging="360"/>
        <w:jc w:val="both"/>
        <w:rPr>
          <w:rFonts w:ascii="Courier New" w:hAnsi="Courier New" w:cs="Courier New"/>
          <w:b/>
          <w:color w:val="808080"/>
          <w:sz w:val="20"/>
          <w:szCs w:val="20"/>
          <w:lang w:val="ro-RO"/>
        </w:rPr>
      </w:pPr>
      <w:r w:rsidRPr="001C3D40">
        <w:rPr>
          <w:rFonts w:ascii="Courier New" w:hAnsi="Courier New" w:cs="Courier New"/>
          <w:sz w:val="20"/>
          <w:szCs w:val="20"/>
          <w:lang w:val="ro-RO"/>
        </w:rPr>
        <w:lastRenderedPageBreak/>
        <w:tab/>
      </w:r>
      <w:r w:rsidRPr="00F066CF">
        <w:rPr>
          <w:rFonts w:ascii="Courier New" w:hAnsi="Courier New" w:cs="Courier New"/>
          <w:b/>
          <w:color w:val="808080"/>
          <w:sz w:val="20"/>
          <w:szCs w:val="20"/>
          <w:lang w:val="ro-RO"/>
        </w:rPr>
        <w:t>/*dacă există fiu dreapta*/</w:t>
      </w:r>
    </w:p>
    <w:p w:rsidR="006358A1" w:rsidRPr="001C3D40" w:rsidRDefault="006358A1" w:rsidP="004F0CB7">
      <w:pPr>
        <w:ind w:left="360" w:hanging="360"/>
        <w:jc w:val="both"/>
        <w:rPr>
          <w:rFonts w:ascii="Courier New" w:hAnsi="Courier New" w:cs="Courier New"/>
          <w:b/>
          <w:sz w:val="20"/>
          <w:szCs w:val="20"/>
          <w:lang w:val="ro-RO"/>
        </w:rPr>
      </w:pPr>
      <w:r w:rsidRPr="001C3D40">
        <w:rPr>
          <w:rFonts w:ascii="Courier New" w:hAnsi="Courier New" w:cs="Courier New"/>
          <w:b/>
          <w:sz w:val="20"/>
          <w:szCs w:val="20"/>
          <w:lang w:val="ro-RO"/>
        </w:rPr>
        <w:tab/>
        <w:t xml:space="preserve">then </w:t>
      </w:r>
    </w:p>
    <w:p w:rsidR="006358A1" w:rsidRPr="00F066CF" w:rsidRDefault="006358A1" w:rsidP="004F0CB7">
      <w:pPr>
        <w:ind w:left="360" w:hanging="360"/>
        <w:jc w:val="both"/>
        <w:rPr>
          <w:rFonts w:ascii="Courier New" w:hAnsi="Courier New" w:cs="Courier New"/>
          <w:b/>
          <w:sz w:val="20"/>
          <w:szCs w:val="20"/>
          <w:lang w:val="ro-RO"/>
        </w:rPr>
      </w:pPr>
      <w:r w:rsidRPr="001C3D40">
        <w:rPr>
          <w:rFonts w:ascii="Courier New" w:hAnsi="Courier New" w:cs="Courier New"/>
          <w:b/>
          <w:sz w:val="20"/>
          <w:szCs w:val="20"/>
          <w:lang w:val="ro-RO"/>
        </w:rPr>
        <w:tab/>
      </w: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/*acesta este desenat*/</w:t>
      </w:r>
      <w:r w:rsidRPr="00F066CF">
        <w:rPr>
          <w:rFonts w:ascii="Courier New" w:hAnsi="Courier New" w:cs="Courier New"/>
          <w:b/>
          <w:sz w:val="20"/>
          <w:szCs w:val="20"/>
          <w:lang w:val="ro-RO"/>
        </w:rPr>
        <w:t xml:space="preserve"> </w:t>
      </w:r>
    </w:p>
    <w:p w:rsidR="006358A1" w:rsidRPr="001C3D40" w:rsidRDefault="006358A1" w:rsidP="004F0CB7">
      <w:pPr>
        <w:ind w:left="720"/>
        <w:jc w:val="both"/>
        <w:rPr>
          <w:rFonts w:ascii="Courier New" w:hAnsi="Courier New" w:cs="Courier New"/>
          <w:sz w:val="20"/>
          <w:szCs w:val="20"/>
          <w:lang w:val="ro-RO"/>
        </w:rPr>
      </w:pPr>
      <w:r w:rsidRPr="001C3D40">
        <w:rPr>
          <w:rFonts w:ascii="Courier New" w:hAnsi="Courier New" w:cs="Courier New"/>
          <w:sz w:val="20"/>
          <w:szCs w:val="20"/>
          <w:lang w:val="ro-RO"/>
        </w:rPr>
        <w:t>DeseneazăArbore(p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w:t>
      </w:r>
    </w:p>
    <w:p w:rsidR="006358A1" w:rsidRPr="00F066CF" w:rsidRDefault="006358A1" w:rsidP="004F0CB7">
      <w:pPr>
        <w:ind w:left="72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/*dacă fiul dreapta este unicul fiu*/</w:t>
      </w:r>
    </w:p>
    <w:p w:rsidR="006358A1" w:rsidRPr="001C3D40" w:rsidRDefault="006358A1" w:rsidP="00D6791F">
      <w:pPr>
        <w:ind w:left="720"/>
        <w:jc w:val="both"/>
        <w:rPr>
          <w:rFonts w:ascii="Courier New" w:hAnsi="Courier New" w:cs="Courier New"/>
          <w:sz w:val="20"/>
          <w:szCs w:val="20"/>
          <w:lang w:val="ro-RO"/>
        </w:rPr>
      </w:pP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stânga</w:t>
      </w:r>
      <w:r w:rsidRPr="001C3D40">
        <w:rPr>
          <w:rFonts w:ascii="Courier New" w:hAnsi="Courier New" w:cs="Courier New"/>
          <w:sz w:val="20"/>
          <w:szCs w:val="20"/>
          <w:lang w:val="ro-RO" w:eastAsia="ja-JP"/>
        </w:rPr>
        <w:t xml:space="preserve"> = </w:t>
      </w:r>
      <w:r w:rsidRPr="001C3D40">
        <w:rPr>
          <w:rFonts w:ascii="Courier New" w:hAnsi="Courier New" w:cs="Courier New"/>
          <w:sz w:val="20"/>
          <w:szCs w:val="20"/>
          <w:lang w:val="ro-RO"/>
        </w:rPr>
        <w:t xml:space="preserve"> NIL)</w:t>
      </w:r>
    </w:p>
    <w:p w:rsidR="006358A1" w:rsidRPr="001C3D40" w:rsidRDefault="006358A1" w:rsidP="004F0CB7">
      <w:pPr>
        <w:ind w:left="1260" w:hanging="540"/>
        <w:jc w:val="both"/>
        <w:rPr>
          <w:rFonts w:ascii="Courier New" w:hAnsi="Courier New" w:cs="Courier New"/>
          <w:b/>
          <w:sz w:val="20"/>
          <w:szCs w:val="20"/>
          <w:lang w:val="ro-RO"/>
        </w:rPr>
      </w:pPr>
      <w:r w:rsidRPr="001C3D40">
        <w:rPr>
          <w:rFonts w:ascii="Courier New" w:hAnsi="Courier New" w:cs="Courier New"/>
          <w:b/>
          <w:sz w:val="20"/>
          <w:szCs w:val="20"/>
          <w:lang w:val="ro-RO"/>
        </w:rPr>
        <w:t>then</w:t>
      </w:r>
    </w:p>
    <w:p w:rsidR="006358A1" w:rsidRPr="00F066CF" w:rsidRDefault="006358A1" w:rsidP="004F0CB7">
      <w:pPr>
        <w:ind w:left="1260" w:hanging="540"/>
        <w:jc w:val="both"/>
        <w:rPr>
          <w:rFonts w:ascii="Courier New" w:hAnsi="Courier New" w:cs="Courier New"/>
          <w:b/>
          <w:color w:val="808080"/>
          <w:sz w:val="20"/>
          <w:szCs w:val="20"/>
          <w:lang w:val="ro-RO"/>
        </w:rPr>
      </w:pP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/*nodul este desenat la distanţă 1 pe orizontală de cel mai din stânga nod al subarborelui cu rădăcina în fiul său drept )în stânga acestuia)*/</w:t>
      </w:r>
    </w:p>
    <w:p w:rsidR="006358A1" w:rsidRPr="001C3D40" w:rsidRDefault="006358A1" w:rsidP="00D6791F">
      <w:pPr>
        <w:ind w:left="720" w:firstLine="540"/>
        <w:jc w:val="both"/>
        <w:rPr>
          <w:rFonts w:ascii="Courier New" w:hAnsi="Courier New" w:cs="Courier New"/>
          <w:sz w:val="20"/>
          <w:szCs w:val="20"/>
          <w:lang w:val="ro-RO"/>
        </w:rPr>
      </w:pP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w:t>
      </w:r>
      <w:r>
        <w:rPr>
          <w:rFonts w:ascii="Courier New" w:hAnsi="Courier New" w:cs="Courier New"/>
          <w:sz w:val="20"/>
          <w:szCs w:val="20"/>
          <w:lang w:val="ro-RO"/>
        </w:rPr>
        <w:t xml:space="preserve">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dreapta</w:t>
      </w:r>
      <w:r w:rsidRPr="001C3D40">
        <w:rPr>
          <w:rFonts w:ascii="Courier New" w:hAnsi="Courier New" w:cs="Courier New"/>
          <w:sz w:val="20"/>
          <w:szCs w:val="20"/>
          <w:lang w:val="ro-RO"/>
        </w:rPr>
        <w:sym w:font="Symbol" w:char="F0AE"/>
      </w:r>
      <w:r>
        <w:rPr>
          <w:rFonts w:ascii="Courier New" w:hAnsi="Courier New" w:cs="Courier New"/>
          <w:sz w:val="20"/>
          <w:szCs w:val="20"/>
          <w:lang w:val="ro-RO"/>
        </w:rPr>
        <w:t>val]-</w:t>
      </w:r>
      <w:r w:rsidRPr="001C3D40">
        <w:rPr>
          <w:rFonts w:ascii="Courier New" w:hAnsi="Courier New" w:cs="Courier New"/>
          <w:sz w:val="20"/>
          <w:szCs w:val="20"/>
          <w:lang w:val="ro-RO"/>
        </w:rPr>
        <w:t>1</w:t>
      </w:r>
    </w:p>
    <w:p w:rsidR="006358A1" w:rsidRPr="00F066CF" w:rsidRDefault="006358A1" w:rsidP="004F0CB7">
      <w:pPr>
        <w:ind w:left="12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/*dacă se obţin coordonate negative se translează întreg subarborele astfel încât coordonata minimă să fie 0*/</w:t>
      </w:r>
    </w:p>
    <w:p w:rsidR="006358A1" w:rsidRPr="001C3D40" w:rsidRDefault="006358A1" w:rsidP="00D6791F">
      <w:pPr>
        <w:ind w:left="720" w:firstLine="540"/>
        <w:jc w:val="both"/>
        <w:rPr>
          <w:rFonts w:ascii="Courier New" w:hAnsi="Courier New" w:cs="Courier New"/>
          <w:sz w:val="20"/>
          <w:szCs w:val="20"/>
          <w:lang w:val="ro-RO"/>
        </w:rPr>
      </w:pP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3C"/>
      </w:r>
      <w:r w:rsidRPr="001C3D40">
        <w:rPr>
          <w:rFonts w:ascii="Courier New" w:hAnsi="Courier New" w:cs="Courier New"/>
          <w:sz w:val="20"/>
          <w:szCs w:val="20"/>
          <w:lang w:val="ro-RO"/>
        </w:rPr>
        <w:t xml:space="preserve"> 0)</w:t>
      </w:r>
    </w:p>
    <w:p w:rsidR="006358A1" w:rsidRPr="001C3D40" w:rsidRDefault="006358A1" w:rsidP="00D6791F">
      <w:pPr>
        <w:ind w:left="720" w:firstLine="540"/>
        <w:jc w:val="both"/>
        <w:rPr>
          <w:rFonts w:ascii="Courier New" w:hAnsi="Courier New" w:cs="Courier New"/>
          <w:sz w:val="20"/>
          <w:szCs w:val="20"/>
          <w:lang w:val="ro-RO"/>
        </w:rPr>
      </w:pPr>
      <w:r w:rsidRPr="001C3D40">
        <w:rPr>
          <w:rFonts w:ascii="Courier New" w:hAnsi="Courier New" w:cs="Courier New"/>
          <w:b/>
          <w:sz w:val="20"/>
          <w:szCs w:val="20"/>
          <w:lang w:val="ro-RO"/>
        </w:rPr>
        <w:t>then</w:t>
      </w:r>
    </w:p>
    <w:p w:rsidR="006358A1" w:rsidRPr="001C3D40" w:rsidRDefault="006358A1" w:rsidP="00D6791F">
      <w:pPr>
        <w:ind w:left="720" w:firstLine="540"/>
        <w:jc w:val="both"/>
        <w:rPr>
          <w:rFonts w:ascii="Courier New" w:hAnsi="Courier New" w:cs="Courier New"/>
          <w:sz w:val="20"/>
          <w:szCs w:val="20"/>
          <w:lang w:val="ro-RO"/>
        </w:rPr>
      </w:pPr>
      <w:r w:rsidRPr="001C3D40">
        <w:rPr>
          <w:rFonts w:ascii="Courier New" w:hAnsi="Courier New" w:cs="Courier New"/>
          <w:sz w:val="20"/>
          <w:szCs w:val="20"/>
          <w:lang w:val="ro-RO"/>
        </w:rPr>
        <w:tab/>
      </w:r>
      <w:r w:rsidRPr="001C3D40">
        <w:rPr>
          <w:rFonts w:ascii="Courier New" w:hAnsi="Courier New" w:cs="Courier New"/>
          <w:sz w:val="20"/>
          <w:szCs w:val="20"/>
          <w:lang w:val="ro-RO"/>
        </w:rPr>
        <w:tab/>
        <w:t>TranslOrizontala(p, -x[p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w:t>
      </w:r>
    </w:p>
    <w:p w:rsidR="006358A1" w:rsidRPr="001C3D40" w:rsidRDefault="006358A1" w:rsidP="00D6791F">
      <w:pPr>
        <w:ind w:left="1260"/>
        <w:jc w:val="both"/>
        <w:rPr>
          <w:rFonts w:ascii="Courier New" w:hAnsi="Courier New" w:cs="Courier New"/>
          <w:sz w:val="20"/>
          <w:szCs w:val="20"/>
          <w:lang w:val="ro-RO"/>
        </w:rPr>
      </w:pPr>
      <w:r w:rsidRPr="001C3D40">
        <w:rPr>
          <w:rFonts w:ascii="Courier New" w:hAnsi="Courier New" w:cs="Courier New"/>
          <w:sz w:val="20"/>
          <w:szCs w:val="20"/>
          <w:lang w:val="ro-RO"/>
        </w:rPr>
        <w:t>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F066CF" w:rsidRDefault="006358A1" w:rsidP="00D6791F">
      <w:pPr>
        <w:ind w:left="1260"/>
        <w:jc w:val="both"/>
        <w:rPr>
          <w:rFonts w:ascii="Courier New" w:hAnsi="Courier New" w:cs="Courier New"/>
          <w:b/>
          <w:sz w:val="20"/>
          <w:szCs w:val="20"/>
          <w:lang w:val="ro-RO"/>
        </w:rPr>
      </w:pPr>
      <w:r w:rsidRPr="00F066CF">
        <w:rPr>
          <w:rFonts w:ascii="Courier New" w:hAnsi="Courier New" w:cs="Courier New"/>
          <w:b/>
          <w:color w:val="808080"/>
          <w:sz w:val="20"/>
          <w:szCs w:val="20"/>
          <w:lang w:val="ro-RO"/>
        </w:rPr>
        <w:t>/*lărgime dreapta este lărgimea totala a subarborelui drept + 1*/</w:t>
      </w:r>
    </w:p>
    <w:p w:rsidR="006358A1" w:rsidRPr="001C3D40" w:rsidRDefault="006358A1" w:rsidP="00D6791F">
      <w:pPr>
        <w:ind w:left="3878" w:hanging="2618"/>
        <w:rPr>
          <w:rFonts w:ascii="Courier New" w:hAnsi="Courier New" w:cs="Courier New"/>
          <w:sz w:val="20"/>
          <w:szCs w:val="20"/>
          <w:lang w:val="ro-RO"/>
        </w:rPr>
      </w:pPr>
      <w:r w:rsidRPr="001C3D40">
        <w:rPr>
          <w:rFonts w:ascii="Courier New" w:hAnsi="Courier New" w:cs="Courier New"/>
          <w:sz w:val="20"/>
          <w:szCs w:val="20"/>
          <w:lang w:val="ro-RO"/>
        </w:rPr>
        <w:t>lărgimeDreapta [p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F066CF" w:rsidRDefault="006358A1" w:rsidP="00E52369">
      <w:pPr>
        <w:ind w:left="3878" w:hanging="2618"/>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/*neexistând subarbore stâng, lărgimea stânga este 0*/</w:t>
      </w:r>
    </w:p>
    <w:p w:rsidR="006358A1" w:rsidRPr="001C3D40" w:rsidRDefault="006358A1" w:rsidP="00D6791F">
      <w:pPr>
        <w:ind w:left="360" w:firstLine="900"/>
        <w:jc w:val="both"/>
        <w:rPr>
          <w:rFonts w:ascii="Courier New" w:hAnsi="Courier New" w:cs="Courier New"/>
          <w:sz w:val="20"/>
          <w:szCs w:val="20"/>
          <w:lang w:val="ro-RO"/>
        </w:rPr>
      </w:pPr>
      <w:r w:rsidRPr="001C3D40">
        <w:rPr>
          <w:rFonts w:ascii="Courier New" w:hAnsi="Courier New" w:cs="Courier New"/>
          <w:sz w:val="20"/>
          <w:szCs w:val="20"/>
          <w:lang w:val="ro-RO"/>
        </w:rPr>
        <w:t>lărgimeStânga [p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0</w:t>
      </w:r>
    </w:p>
    <w:p w:rsidR="006358A1" w:rsidRPr="001C3D40" w:rsidRDefault="006358A1" w:rsidP="00D6791F">
      <w:pPr>
        <w:ind w:left="1260"/>
        <w:jc w:val="both"/>
        <w:rPr>
          <w:rFonts w:ascii="Courier New" w:hAnsi="Courier New" w:cs="Courier New"/>
          <w:b/>
          <w:sz w:val="20"/>
          <w:szCs w:val="20"/>
          <w:lang w:val="ro-RO"/>
        </w:rPr>
      </w:pPr>
      <w:r w:rsidRPr="001C3D40">
        <w:rPr>
          <w:rFonts w:ascii="Courier New" w:hAnsi="Courier New" w:cs="Courier New"/>
          <w:b/>
          <w:sz w:val="20"/>
          <w:szCs w:val="20"/>
          <w:lang w:val="ro-RO"/>
        </w:rPr>
        <w:t>return</w:t>
      </w:r>
    </w:p>
    <w:p w:rsidR="006358A1" w:rsidRPr="001C3D40" w:rsidRDefault="006358A1" w:rsidP="00242789">
      <w:pPr>
        <w:ind w:left="360"/>
        <w:jc w:val="both"/>
        <w:rPr>
          <w:rFonts w:ascii="Courier New" w:hAnsi="Courier New" w:cs="Courier New"/>
          <w:b/>
          <w:sz w:val="20"/>
          <w:szCs w:val="20"/>
          <w:lang w:val="ro-RO"/>
        </w:rPr>
      </w:pPr>
    </w:p>
    <w:p w:rsidR="006358A1" w:rsidRPr="00F066CF" w:rsidRDefault="006358A1" w:rsidP="00242789">
      <w:pPr>
        <w:ind w:left="3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/*se aduc rădăcinile pe acelaşi nivel*/</w:t>
      </w:r>
    </w:p>
    <w:p w:rsidR="006358A1" w:rsidRPr="001C3D40" w:rsidRDefault="006358A1" w:rsidP="00A12C47">
      <w:pPr>
        <w:ind w:left="360"/>
        <w:jc w:val="both"/>
        <w:rPr>
          <w:rFonts w:ascii="Courier New" w:hAnsi="Courier New" w:cs="Courier New"/>
          <w:sz w:val="20"/>
          <w:szCs w:val="20"/>
          <w:lang w:val="ro-RO"/>
        </w:rPr>
      </w:pPr>
      <w:r w:rsidRPr="001C3D40">
        <w:rPr>
          <w:rFonts w:ascii="Courier New" w:hAnsi="Courier New" w:cs="Courier New"/>
          <w:sz w:val="20"/>
          <w:szCs w:val="20"/>
          <w:lang w:val="ro-RO"/>
        </w:rPr>
        <w:t>translY = 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stânga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w:t>
      </w:r>
    </w:p>
    <w:p w:rsidR="006358A1" w:rsidRPr="00F066CF" w:rsidRDefault="006358A1" w:rsidP="00A12C47">
      <w:pPr>
        <w:ind w:left="3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/*subarborele cu adâncimea mai mica este „ridicat” la nivelul celuilalt subarbore*/</w:t>
      </w:r>
    </w:p>
    <w:p w:rsidR="006358A1" w:rsidRPr="001C3D40" w:rsidRDefault="006358A1" w:rsidP="00A12C47">
      <w:pPr>
        <w:ind w:left="360"/>
        <w:jc w:val="both"/>
        <w:rPr>
          <w:rFonts w:ascii="Courier New" w:hAnsi="Courier New" w:cs="Courier New"/>
          <w:sz w:val="20"/>
          <w:szCs w:val="20"/>
          <w:lang w:val="ro-RO"/>
        </w:rPr>
      </w:pPr>
      <w:r w:rsidRPr="001C3D40">
        <w:rPr>
          <w:rFonts w:ascii="Courier New" w:hAnsi="Courier New" w:cs="Courier New"/>
          <w:b/>
          <w:sz w:val="20"/>
          <w:szCs w:val="20"/>
          <w:lang w:val="ro-RO"/>
        </w:rPr>
        <w:t xml:space="preserve">if </w:t>
      </w:r>
      <w:r w:rsidRPr="001C3D40">
        <w:rPr>
          <w:rFonts w:ascii="Courier New" w:hAnsi="Courier New" w:cs="Courier New"/>
          <w:sz w:val="20"/>
          <w:szCs w:val="20"/>
          <w:lang w:val="ro-RO"/>
        </w:rPr>
        <w:t xml:space="preserve">(translY </w:t>
      </w:r>
      <w:r w:rsidRPr="001C3D40">
        <w:rPr>
          <w:rFonts w:ascii="Courier New" w:hAnsi="Courier New" w:cs="Courier New"/>
          <w:sz w:val="20"/>
          <w:szCs w:val="20"/>
          <w:lang w:val="ro-RO"/>
        </w:rPr>
        <w:sym w:font="Symbol" w:char="F03C"/>
      </w:r>
      <w:r w:rsidRPr="001C3D40">
        <w:rPr>
          <w:rFonts w:ascii="Courier New" w:hAnsi="Courier New" w:cs="Courier New"/>
          <w:sz w:val="20"/>
          <w:szCs w:val="20"/>
          <w:lang w:val="ro-RO"/>
        </w:rPr>
        <w:t xml:space="preserve"> 0)</w:t>
      </w:r>
    </w:p>
    <w:p w:rsidR="006358A1" w:rsidRPr="001C3D40" w:rsidRDefault="006358A1" w:rsidP="00A12C47">
      <w:pPr>
        <w:ind w:left="360"/>
        <w:jc w:val="both"/>
        <w:rPr>
          <w:rFonts w:ascii="Courier New" w:hAnsi="Courier New" w:cs="Courier New"/>
          <w:sz w:val="20"/>
          <w:szCs w:val="20"/>
          <w:lang w:val="ro-RO"/>
        </w:rPr>
      </w:pPr>
      <w:r w:rsidRPr="001C3D40">
        <w:rPr>
          <w:rFonts w:ascii="Courier New" w:hAnsi="Courier New" w:cs="Courier New"/>
          <w:b/>
          <w:sz w:val="20"/>
          <w:szCs w:val="20"/>
          <w:lang w:val="ro-RO"/>
        </w:rPr>
        <w:t>then</w:t>
      </w:r>
    </w:p>
    <w:p w:rsidR="006358A1" w:rsidRPr="001C3D40" w:rsidRDefault="006358A1" w:rsidP="00A12C47">
      <w:pPr>
        <w:ind w:left="360"/>
        <w:jc w:val="both"/>
        <w:rPr>
          <w:rFonts w:ascii="Courier New" w:hAnsi="Courier New" w:cs="Courier New"/>
          <w:sz w:val="20"/>
          <w:szCs w:val="20"/>
          <w:lang w:val="ro-RO"/>
        </w:rPr>
      </w:pPr>
      <w:r w:rsidRPr="001C3D40">
        <w:rPr>
          <w:rFonts w:ascii="Courier New" w:hAnsi="Courier New" w:cs="Courier New"/>
          <w:sz w:val="20"/>
          <w:szCs w:val="20"/>
          <w:lang w:val="ro-RO"/>
        </w:rPr>
        <w:lastRenderedPageBreak/>
        <w:tab/>
        <w:t>TranslVerticală(p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stânga, -translY)</w:t>
      </w:r>
    </w:p>
    <w:p w:rsidR="006358A1" w:rsidRPr="001C3D40" w:rsidRDefault="006358A1" w:rsidP="00A12C47">
      <w:pPr>
        <w:ind w:left="360"/>
        <w:jc w:val="both"/>
        <w:rPr>
          <w:rFonts w:ascii="Courier New" w:hAnsi="Courier New" w:cs="Courier New"/>
          <w:b/>
          <w:sz w:val="20"/>
          <w:szCs w:val="20"/>
          <w:lang w:val="ro-RO"/>
        </w:rPr>
      </w:pPr>
      <w:r w:rsidRPr="001C3D40">
        <w:rPr>
          <w:rFonts w:ascii="Courier New" w:hAnsi="Courier New" w:cs="Courier New"/>
          <w:sz w:val="20"/>
          <w:szCs w:val="20"/>
          <w:lang w:val="ro-RO"/>
        </w:rPr>
        <w:tab/>
      </w:r>
      <w:r w:rsidRPr="001C3D40">
        <w:rPr>
          <w:rFonts w:ascii="Courier New" w:hAnsi="Courier New" w:cs="Courier New"/>
          <w:b/>
          <w:sz w:val="20"/>
          <w:szCs w:val="20"/>
          <w:lang w:val="ro-RO"/>
        </w:rPr>
        <w:t>else</w:t>
      </w:r>
    </w:p>
    <w:p w:rsidR="006358A1" w:rsidRPr="001C3D40" w:rsidRDefault="006358A1" w:rsidP="00A12C47">
      <w:pPr>
        <w:ind w:left="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b/>
          <w:sz w:val="20"/>
          <w:szCs w:val="20"/>
          <w:lang w:val="ro-RO"/>
        </w:rPr>
        <w:tab/>
      </w:r>
      <w:r w:rsidRPr="001C3D40">
        <w:rPr>
          <w:rFonts w:ascii="Courier New" w:hAnsi="Courier New" w:cs="Courier New"/>
          <w:sz w:val="20"/>
          <w:szCs w:val="20"/>
          <w:lang w:val="ro-RO"/>
        </w:rPr>
        <w:t>TranslVerticală(p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dreapta, translY)</w:t>
      </w:r>
    </w:p>
    <w:p w:rsidR="006358A1" w:rsidRPr="00F066CF" w:rsidRDefault="006358A1" w:rsidP="00A12C47">
      <w:pPr>
        <w:ind w:left="3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/*rădăcina se plasează pe nivelul superior*/</w:t>
      </w:r>
    </w:p>
    <w:p w:rsidR="006358A1" w:rsidRDefault="006358A1" w:rsidP="00A12C47">
      <w:pPr>
        <w:ind w:left="360"/>
        <w:jc w:val="both"/>
        <w:rPr>
          <w:rFonts w:ascii="Courier New" w:hAnsi="Courier New" w:cs="Courier New"/>
          <w:sz w:val="20"/>
          <w:szCs w:val="20"/>
          <w:lang w:val="ro-RO"/>
        </w:rPr>
      </w:pPr>
      <w:r w:rsidRPr="001C3D40">
        <w:rPr>
          <w:rFonts w:ascii="Courier New" w:hAnsi="Courier New" w:cs="Courier New"/>
          <w:sz w:val="20"/>
          <w:szCs w:val="20"/>
          <w:lang w:val="ro-RO"/>
        </w:rPr>
        <w:t>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y[p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1C3D40" w:rsidRDefault="006358A1" w:rsidP="00A12C47">
      <w:pPr>
        <w:ind w:left="360"/>
        <w:jc w:val="both"/>
        <w:rPr>
          <w:rFonts w:ascii="Courier New" w:hAnsi="Courier New" w:cs="Courier New"/>
          <w:sz w:val="20"/>
          <w:szCs w:val="20"/>
          <w:lang w:val="ro-RO"/>
        </w:rPr>
      </w:pPr>
    </w:p>
    <w:p w:rsidR="006358A1" w:rsidRPr="00F066CF" w:rsidRDefault="006358A1" w:rsidP="00A12C47">
      <w:pPr>
        <w:ind w:left="3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 xml:space="preserve">/*subarborii trebuie aşezaţi la distanţa 2 pe orizontală, deci rădăcinile lor trebuie plasate la distanţa </w:t>
      </w:r>
    </w:p>
    <w:p w:rsidR="006358A1" w:rsidRPr="00F066CF" w:rsidRDefault="006358A1" w:rsidP="0099019C">
      <w:pPr>
        <w:ind w:left="360"/>
        <w:jc w:val="both"/>
        <w:rPr>
          <w:rFonts w:ascii="Courier New" w:hAnsi="Courier New" w:cs="Courier New"/>
          <w:b/>
          <w:color w:val="808080"/>
          <w:sz w:val="20"/>
          <w:szCs w:val="20"/>
          <w:lang w:val="ro-RO"/>
        </w:rPr>
      </w:pPr>
      <w:r w:rsidRPr="00F066CF">
        <w:rPr>
          <w:rFonts w:ascii="Courier New" w:hAnsi="Courier New" w:cs="Courier New"/>
          <w:b/>
          <w:color w:val="808080"/>
          <w:sz w:val="20"/>
          <w:szCs w:val="20"/>
          <w:lang w:val="ro-RO"/>
        </w:rPr>
        <w:t>lărgimeDreapta[p</w:t>
      </w:r>
      <w:r w:rsidRPr="00F066CF">
        <w:rPr>
          <w:rFonts w:ascii="Courier New" w:hAnsi="Courier New" w:cs="Courier New"/>
          <w:b/>
          <w:color w:val="808080"/>
          <w:sz w:val="20"/>
          <w:szCs w:val="20"/>
          <w:lang w:val="ro-RO"/>
        </w:rPr>
        <w:sym w:font="Symbol" w:char="F0AE"/>
      </w:r>
      <w:r w:rsidRPr="00F066CF">
        <w:rPr>
          <w:rFonts w:ascii="Courier New" w:hAnsi="Courier New" w:cs="Courier New"/>
          <w:b/>
          <w:color w:val="808080"/>
          <w:sz w:val="20"/>
          <w:szCs w:val="20"/>
          <w:lang w:val="ro-RO"/>
        </w:rPr>
        <w:t>stânga</w:t>
      </w:r>
      <w:r w:rsidRPr="00F066CF">
        <w:rPr>
          <w:rFonts w:ascii="Courier New" w:hAnsi="Courier New" w:cs="Courier New"/>
          <w:b/>
          <w:color w:val="808080"/>
          <w:sz w:val="20"/>
          <w:szCs w:val="20"/>
          <w:lang w:val="ro-RO"/>
        </w:rPr>
        <w:sym w:font="Symbol" w:char="F0AE"/>
      </w:r>
      <w:r w:rsidRPr="00F066CF">
        <w:rPr>
          <w:rFonts w:ascii="Courier New" w:hAnsi="Courier New" w:cs="Courier New"/>
          <w:b/>
          <w:color w:val="808080"/>
          <w:sz w:val="20"/>
          <w:szCs w:val="20"/>
          <w:lang w:val="ro-RO"/>
        </w:rPr>
        <w:t>val] + 2 + lărgimeStânga[p</w:t>
      </w:r>
      <w:r w:rsidRPr="00F066CF">
        <w:rPr>
          <w:rFonts w:ascii="Courier New" w:hAnsi="Courier New" w:cs="Courier New"/>
          <w:b/>
          <w:color w:val="808080"/>
          <w:sz w:val="20"/>
          <w:szCs w:val="20"/>
          <w:lang w:val="ro-RO"/>
        </w:rPr>
        <w:sym w:font="Symbol" w:char="F0AE"/>
      </w:r>
      <w:r w:rsidRPr="00F066CF">
        <w:rPr>
          <w:rFonts w:ascii="Courier New" w:hAnsi="Courier New" w:cs="Courier New"/>
          <w:b/>
          <w:color w:val="808080"/>
          <w:sz w:val="20"/>
          <w:szCs w:val="20"/>
          <w:lang w:val="ro-RO"/>
        </w:rPr>
        <w:t xml:space="preserve"> dreapta</w:t>
      </w:r>
      <w:r w:rsidRPr="00F066CF">
        <w:rPr>
          <w:rFonts w:ascii="Courier New" w:hAnsi="Courier New" w:cs="Courier New"/>
          <w:b/>
          <w:color w:val="808080"/>
          <w:sz w:val="20"/>
          <w:szCs w:val="20"/>
          <w:lang w:val="ro-RO"/>
        </w:rPr>
        <w:sym w:font="Symbol" w:char="F0AE"/>
      </w:r>
      <w:r w:rsidRPr="00F066CF">
        <w:rPr>
          <w:rFonts w:ascii="Courier New" w:hAnsi="Courier New" w:cs="Courier New"/>
          <w:b/>
          <w:color w:val="808080"/>
          <w:sz w:val="20"/>
          <w:szCs w:val="20"/>
          <w:lang w:val="ro-RO"/>
        </w:rPr>
        <w:t>val] una de cealaltă*/</w:t>
      </w:r>
    </w:p>
    <w:p w:rsidR="006358A1" w:rsidRPr="001C3D40" w:rsidRDefault="006358A1" w:rsidP="00AE01FE">
      <w:pPr>
        <w:ind w:left="1358" w:hanging="998"/>
        <w:rPr>
          <w:rFonts w:ascii="Courier New" w:hAnsi="Courier New" w:cs="Courier New"/>
          <w:b/>
          <w:sz w:val="20"/>
          <w:szCs w:val="20"/>
          <w:lang w:val="ro-RO"/>
        </w:rPr>
      </w:pPr>
      <w:r w:rsidRPr="001C3D40">
        <w:rPr>
          <w:rFonts w:ascii="Courier New" w:hAnsi="Courier New" w:cs="Courier New"/>
          <w:sz w:val="20"/>
          <w:szCs w:val="20"/>
          <w:lang w:val="ro-RO"/>
        </w:rPr>
        <w:t>translX = 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stânga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stânga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+ 2 + 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w:t>
      </w:r>
    </w:p>
    <w:p w:rsidR="006358A1" w:rsidRPr="001C3D40" w:rsidRDefault="006358A1" w:rsidP="00AC4759">
      <w:pPr>
        <w:ind w:left="360"/>
        <w:jc w:val="both"/>
        <w:rPr>
          <w:rFonts w:ascii="Courier New" w:hAnsi="Courier New" w:cs="Courier New"/>
          <w:sz w:val="20"/>
          <w:szCs w:val="20"/>
          <w:lang w:val="ro-RO"/>
        </w:rPr>
      </w:pPr>
      <w:r w:rsidRPr="001C3D40">
        <w:rPr>
          <w:rFonts w:ascii="Courier New" w:hAnsi="Courier New" w:cs="Courier New"/>
          <w:sz w:val="20"/>
          <w:szCs w:val="20"/>
          <w:lang w:val="ro-RO"/>
        </w:rPr>
        <w:t>TranslOrizontala(p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translX)</w:t>
      </w:r>
    </w:p>
    <w:p w:rsidR="006358A1" w:rsidRPr="001C3D40" w:rsidRDefault="006358A1" w:rsidP="00AC4759">
      <w:pPr>
        <w:ind w:left="360"/>
        <w:jc w:val="both"/>
        <w:rPr>
          <w:rFonts w:ascii="Courier New" w:hAnsi="Courier New" w:cs="Courier New"/>
          <w:sz w:val="20"/>
          <w:szCs w:val="20"/>
          <w:lang w:val="ro-RO"/>
        </w:rPr>
      </w:pPr>
      <w:r w:rsidRPr="001C3D40">
        <w:rPr>
          <w:rFonts w:ascii="Courier New" w:hAnsi="Courier New" w:cs="Courier New"/>
          <w:sz w:val="20"/>
          <w:szCs w:val="20"/>
          <w:lang w:val="ro-RO"/>
        </w:rPr>
        <w:t>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x[p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stanga</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2</w:t>
      </w:r>
    </w:p>
    <w:p w:rsidR="006358A1" w:rsidRPr="00F066CF" w:rsidRDefault="006358A1" w:rsidP="00E4790A">
      <w:pPr>
        <w:ind w:firstLine="360"/>
        <w:jc w:val="both"/>
        <w:rPr>
          <w:rFonts w:ascii="Courier New" w:hAnsi="Courier New" w:cs="Courier New"/>
          <w:b/>
          <w:sz w:val="20"/>
          <w:szCs w:val="20"/>
          <w:lang w:val="ro-RO"/>
        </w:rPr>
      </w:pPr>
      <w:r w:rsidRPr="00F066CF">
        <w:rPr>
          <w:rFonts w:ascii="Courier New" w:hAnsi="Courier New" w:cs="Courier New"/>
          <w:b/>
          <w:color w:val="808080"/>
          <w:sz w:val="20"/>
          <w:szCs w:val="20"/>
          <w:lang w:val="ro-RO"/>
        </w:rPr>
        <w:t>/*lărgime dreapta este lărgimea totala a subarborelui drept + 1*/</w:t>
      </w:r>
    </w:p>
    <w:p w:rsidR="006358A1" w:rsidRPr="001C3D40" w:rsidRDefault="006358A1" w:rsidP="00635A12">
      <w:pPr>
        <w:ind w:left="3178" w:hanging="2818"/>
        <w:rPr>
          <w:rFonts w:ascii="Courier New" w:hAnsi="Courier New" w:cs="Courier New"/>
          <w:sz w:val="20"/>
          <w:szCs w:val="20"/>
          <w:lang w:val="ro-RO"/>
        </w:rPr>
      </w:pPr>
      <w:r w:rsidRPr="001C3D40">
        <w:rPr>
          <w:rFonts w:ascii="Courier New" w:hAnsi="Courier New" w:cs="Courier New"/>
          <w:sz w:val="20"/>
          <w:szCs w:val="20"/>
          <w:lang w:val="ro-RO"/>
        </w:rPr>
        <w:t>lărgimeDreapta [p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1C3D40" w:rsidRDefault="006358A1" w:rsidP="00E4790A">
      <w:pPr>
        <w:ind w:firstLine="360"/>
        <w:jc w:val="both"/>
        <w:rPr>
          <w:rFonts w:ascii="Courier New" w:hAnsi="Courier New" w:cs="Courier New"/>
          <w:color w:val="808080"/>
          <w:sz w:val="20"/>
          <w:szCs w:val="20"/>
          <w:lang w:val="ro-RO"/>
        </w:rPr>
      </w:pPr>
      <w:r w:rsidRPr="00F066CF">
        <w:rPr>
          <w:rFonts w:ascii="Courier New" w:hAnsi="Courier New" w:cs="Courier New"/>
          <w:b/>
          <w:color w:val="808080"/>
          <w:sz w:val="20"/>
          <w:szCs w:val="20"/>
          <w:lang w:val="ro-RO"/>
        </w:rPr>
        <w:t>/*lărgime stânga este lărgimea totala a subarborelui stâng + 1*/</w:t>
      </w:r>
    </w:p>
    <w:p w:rsidR="006358A1" w:rsidRPr="001C3D40" w:rsidRDefault="006358A1" w:rsidP="00635A12">
      <w:pPr>
        <w:ind w:left="3010" w:hanging="2650"/>
        <w:rPr>
          <w:rFonts w:ascii="Courier New" w:hAnsi="Courier New" w:cs="Courier New"/>
          <w:sz w:val="20"/>
          <w:szCs w:val="20"/>
          <w:lang w:val="ro-RO"/>
        </w:rPr>
      </w:pPr>
      <w:r w:rsidRPr="001C3D40">
        <w:rPr>
          <w:rFonts w:ascii="Courier New" w:hAnsi="Courier New" w:cs="Courier New"/>
          <w:sz w:val="20"/>
          <w:szCs w:val="20"/>
          <w:lang w:val="ro-RO"/>
        </w:rPr>
        <w:t>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lărgimeDreapta[p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lărgimeStânga[p</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stânga </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+ 1</w:t>
      </w:r>
    </w:p>
    <w:p w:rsidR="006358A1" w:rsidRPr="001C3D40" w:rsidRDefault="006358A1" w:rsidP="0077036F">
      <w:pPr>
        <w:jc w:val="both"/>
        <w:rPr>
          <w:rFonts w:ascii="Courier New" w:hAnsi="Courier New" w:cs="Courier New"/>
          <w:b/>
          <w:sz w:val="20"/>
          <w:szCs w:val="20"/>
          <w:lang w:val="ro-RO"/>
        </w:rPr>
      </w:pPr>
      <w:r w:rsidRPr="001C3D40">
        <w:rPr>
          <w:rFonts w:ascii="Courier New" w:hAnsi="Courier New" w:cs="Courier New"/>
          <w:b/>
          <w:sz w:val="20"/>
          <w:szCs w:val="20"/>
          <w:lang w:val="ro-RO"/>
        </w:rPr>
        <w:t>end</w:t>
      </w:r>
    </w:p>
    <w:p w:rsidR="006358A1" w:rsidRPr="001C3D40" w:rsidRDefault="006358A1" w:rsidP="0077036F">
      <w:pPr>
        <w:jc w:val="both"/>
        <w:rPr>
          <w:rFonts w:ascii="Courier New" w:hAnsi="Courier New" w:cs="Courier New"/>
          <w:b/>
          <w:sz w:val="20"/>
          <w:szCs w:val="20"/>
          <w:lang w:val="ro-RO"/>
        </w:rPr>
      </w:pPr>
    </w:p>
    <w:p w:rsidR="006358A1" w:rsidRPr="001C3D40" w:rsidRDefault="006358A1" w:rsidP="0077036F">
      <w:pPr>
        <w:jc w:val="both"/>
        <w:rPr>
          <w:rFonts w:ascii="Courier New" w:hAnsi="Courier New" w:cs="Courier New"/>
          <w:sz w:val="20"/>
          <w:szCs w:val="20"/>
          <w:lang w:val="ro-RO"/>
        </w:rPr>
      </w:pPr>
      <w:r w:rsidRPr="001C3D40">
        <w:rPr>
          <w:rFonts w:ascii="Courier New" w:hAnsi="Courier New" w:cs="Courier New"/>
          <w:b/>
          <w:sz w:val="20"/>
          <w:szCs w:val="20"/>
          <w:lang w:val="ro-RO"/>
        </w:rPr>
        <w:t xml:space="preserve">procedure </w:t>
      </w:r>
      <w:r w:rsidRPr="001C3D40">
        <w:rPr>
          <w:rFonts w:ascii="Courier New" w:hAnsi="Courier New" w:cs="Courier New"/>
          <w:sz w:val="20"/>
          <w:szCs w:val="20"/>
          <w:lang w:val="ro-RO"/>
        </w:rPr>
        <w:t>TranslOrizontală(T, translX)</w:t>
      </w:r>
    </w:p>
    <w:p w:rsidR="006358A1" w:rsidRPr="001C3D40" w:rsidRDefault="006358A1" w:rsidP="0077036F">
      <w:pPr>
        <w:jc w:val="both"/>
        <w:rPr>
          <w:rFonts w:ascii="Courier New" w:hAnsi="Courier New" w:cs="Courier New"/>
          <w:b/>
          <w:sz w:val="20"/>
          <w:szCs w:val="20"/>
          <w:lang w:val="ro-RO"/>
        </w:rPr>
      </w:pPr>
      <w:r w:rsidRPr="001C3D40">
        <w:rPr>
          <w:rFonts w:ascii="Courier New" w:hAnsi="Courier New" w:cs="Courier New"/>
          <w:b/>
          <w:sz w:val="20"/>
          <w:szCs w:val="20"/>
          <w:lang w:val="ro-RO"/>
        </w:rPr>
        <w:t>begin</w:t>
      </w:r>
    </w:p>
    <w:p w:rsidR="006358A1" w:rsidRPr="001C3D40" w:rsidRDefault="006358A1" w:rsidP="00D83C3D">
      <w:pPr>
        <w:ind w:left="360"/>
        <w:jc w:val="both"/>
        <w:rPr>
          <w:rFonts w:ascii="Courier New" w:hAnsi="Courier New" w:cs="Courier New"/>
          <w:sz w:val="20"/>
          <w:szCs w:val="20"/>
          <w:lang w:val="ro-RO" w:eastAsia="ja-JP"/>
        </w:rPr>
      </w:pPr>
      <w:r w:rsidRPr="001C3D40">
        <w:rPr>
          <w:rFonts w:ascii="Courier New" w:hAnsi="Courier New" w:cs="Courier New"/>
          <w:b/>
          <w:sz w:val="20"/>
          <w:szCs w:val="20"/>
          <w:lang w:val="ro-RO"/>
        </w:rPr>
        <w:t>if</w:t>
      </w:r>
      <w:r w:rsidRPr="001C3D40">
        <w:rPr>
          <w:rFonts w:ascii="Courier New" w:hAnsi="Courier New" w:cs="Courier New"/>
          <w:sz w:val="20"/>
          <w:szCs w:val="20"/>
          <w:lang w:val="ro-RO"/>
        </w:rPr>
        <w:t xml:space="preserve"> (T</w:t>
      </w:r>
      <w:r w:rsidRPr="001C3D40">
        <w:rPr>
          <w:rFonts w:ascii="Courier New" w:hAnsi="Courier New" w:cs="Courier New"/>
          <w:sz w:val="20"/>
          <w:szCs w:val="20"/>
          <w:lang w:val="ro-RO" w:eastAsia="ja-JP"/>
        </w:rPr>
        <w:t>≠ NIL)</w:t>
      </w:r>
    </w:p>
    <w:p w:rsidR="006358A1" w:rsidRPr="001C3D40" w:rsidRDefault="006358A1" w:rsidP="00D83C3D">
      <w:pPr>
        <w:ind w:left="360"/>
        <w:jc w:val="both"/>
        <w:rPr>
          <w:rFonts w:ascii="Courier New" w:hAnsi="Courier New" w:cs="Courier New"/>
          <w:b/>
          <w:sz w:val="20"/>
          <w:szCs w:val="20"/>
          <w:lang w:val="ro-RO"/>
        </w:rPr>
      </w:pPr>
      <w:r w:rsidRPr="001C3D40">
        <w:rPr>
          <w:rFonts w:ascii="Courier New" w:hAnsi="Courier New" w:cs="Courier New"/>
          <w:b/>
          <w:sz w:val="20"/>
          <w:szCs w:val="20"/>
          <w:lang w:val="ro-RO"/>
        </w:rPr>
        <w:t>then</w:t>
      </w:r>
    </w:p>
    <w:p w:rsidR="006358A1" w:rsidRPr="00F066CF" w:rsidRDefault="006358A1" w:rsidP="00D83C3D">
      <w:pPr>
        <w:ind w:left="360"/>
        <w:jc w:val="both"/>
        <w:rPr>
          <w:rFonts w:ascii="Courier New" w:hAnsi="Courier New" w:cs="Courier New"/>
          <w:b/>
          <w:color w:val="808080"/>
          <w:sz w:val="20"/>
          <w:szCs w:val="20"/>
          <w:lang w:val="ro-RO"/>
        </w:rPr>
      </w:pP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/*translare rădăcină*/</w:t>
      </w:r>
    </w:p>
    <w:p w:rsidR="006358A1" w:rsidRPr="001C3D40" w:rsidRDefault="006358A1" w:rsidP="00D83C3D">
      <w:pPr>
        <w:ind w:left="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sz w:val="20"/>
          <w:szCs w:val="20"/>
          <w:lang w:val="ro-RO"/>
        </w:rPr>
        <w:t>x[T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x[T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translX</w:t>
      </w:r>
    </w:p>
    <w:p w:rsidR="006358A1" w:rsidRPr="00F066CF" w:rsidRDefault="006358A1" w:rsidP="002F6834">
      <w:pPr>
        <w:ind w:left="360" w:firstLine="360"/>
        <w:jc w:val="both"/>
        <w:rPr>
          <w:rFonts w:ascii="Courier New" w:hAnsi="Courier New" w:cs="Courier New"/>
          <w:b/>
          <w:sz w:val="20"/>
          <w:szCs w:val="20"/>
          <w:lang w:val="ro-RO"/>
        </w:rPr>
      </w:pPr>
      <w:r w:rsidRPr="00F066CF">
        <w:rPr>
          <w:rFonts w:ascii="Courier New" w:hAnsi="Courier New" w:cs="Courier New"/>
          <w:b/>
          <w:color w:val="808080"/>
          <w:sz w:val="20"/>
          <w:szCs w:val="20"/>
          <w:lang w:val="ro-RO"/>
        </w:rPr>
        <w:t>/*translare fii*/</w:t>
      </w:r>
    </w:p>
    <w:p w:rsidR="006358A1" w:rsidRPr="001C3D40" w:rsidRDefault="006358A1" w:rsidP="00D83C3D">
      <w:pPr>
        <w:ind w:left="360"/>
        <w:jc w:val="both"/>
        <w:rPr>
          <w:rFonts w:ascii="Courier New" w:hAnsi="Courier New" w:cs="Courier New"/>
          <w:sz w:val="20"/>
          <w:szCs w:val="20"/>
          <w:lang w:val="ro-RO"/>
        </w:rPr>
      </w:pPr>
      <w:r w:rsidRPr="001C3D40">
        <w:rPr>
          <w:rFonts w:ascii="Courier New" w:hAnsi="Courier New" w:cs="Courier New"/>
          <w:b/>
          <w:sz w:val="20"/>
          <w:szCs w:val="20"/>
          <w:lang w:val="ro-RO"/>
        </w:rPr>
        <w:lastRenderedPageBreak/>
        <w:tab/>
      </w:r>
      <w:r w:rsidRPr="001C3D40">
        <w:rPr>
          <w:rFonts w:ascii="Courier New" w:hAnsi="Courier New" w:cs="Courier New"/>
          <w:sz w:val="20"/>
          <w:szCs w:val="20"/>
          <w:lang w:val="ro-RO"/>
        </w:rPr>
        <w:t>TranslOrizontală(T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stânga, translX)</w:t>
      </w:r>
    </w:p>
    <w:p w:rsidR="006358A1" w:rsidRPr="001C3D40" w:rsidRDefault="006358A1" w:rsidP="00D83C3D">
      <w:pPr>
        <w:ind w:left="360"/>
        <w:jc w:val="both"/>
        <w:rPr>
          <w:rFonts w:ascii="Courier New" w:hAnsi="Courier New" w:cs="Courier New"/>
          <w:sz w:val="20"/>
          <w:szCs w:val="20"/>
          <w:lang w:val="ro-RO" w:eastAsia="ja-JP"/>
        </w:rPr>
      </w:pPr>
      <w:r w:rsidRPr="001C3D40">
        <w:rPr>
          <w:rFonts w:ascii="Courier New" w:hAnsi="Courier New" w:cs="Courier New"/>
          <w:sz w:val="20"/>
          <w:szCs w:val="20"/>
          <w:lang w:val="ro-RO"/>
        </w:rPr>
        <w:tab/>
        <w:t>TranslOrizontală(T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translX)</w:t>
      </w:r>
    </w:p>
    <w:p w:rsidR="006358A1" w:rsidRPr="001C3D40" w:rsidRDefault="006358A1" w:rsidP="00D83C3D">
      <w:pPr>
        <w:jc w:val="both"/>
        <w:rPr>
          <w:rFonts w:ascii="Courier New" w:hAnsi="Courier New" w:cs="Courier New"/>
          <w:b/>
          <w:sz w:val="20"/>
          <w:szCs w:val="20"/>
          <w:lang w:val="ro-RO"/>
        </w:rPr>
      </w:pPr>
      <w:r w:rsidRPr="001C3D40">
        <w:rPr>
          <w:rFonts w:ascii="Courier New" w:hAnsi="Courier New" w:cs="Courier New"/>
          <w:b/>
          <w:sz w:val="20"/>
          <w:szCs w:val="20"/>
          <w:lang w:val="ro-RO"/>
        </w:rPr>
        <w:t>end</w:t>
      </w:r>
    </w:p>
    <w:p w:rsidR="006358A1" w:rsidRPr="001C3D40" w:rsidRDefault="006358A1" w:rsidP="00D83C3D">
      <w:pPr>
        <w:jc w:val="both"/>
        <w:rPr>
          <w:rFonts w:ascii="Courier New" w:hAnsi="Courier New" w:cs="Courier New"/>
          <w:b/>
          <w:sz w:val="20"/>
          <w:szCs w:val="20"/>
          <w:lang w:val="ro-RO"/>
        </w:rPr>
      </w:pPr>
    </w:p>
    <w:p w:rsidR="006358A1" w:rsidRPr="001C3D40" w:rsidRDefault="006358A1" w:rsidP="00D83C3D">
      <w:pPr>
        <w:jc w:val="both"/>
        <w:rPr>
          <w:rFonts w:ascii="Courier New" w:hAnsi="Courier New" w:cs="Courier New"/>
          <w:sz w:val="20"/>
          <w:szCs w:val="20"/>
          <w:lang w:val="ro-RO"/>
        </w:rPr>
      </w:pPr>
      <w:r w:rsidRPr="001C3D40">
        <w:rPr>
          <w:rFonts w:ascii="Courier New" w:hAnsi="Courier New" w:cs="Courier New"/>
          <w:b/>
          <w:sz w:val="20"/>
          <w:szCs w:val="20"/>
          <w:lang w:val="ro-RO"/>
        </w:rPr>
        <w:t xml:space="preserve">procedure </w:t>
      </w:r>
      <w:r w:rsidRPr="001C3D40">
        <w:rPr>
          <w:rFonts w:ascii="Courier New" w:hAnsi="Courier New" w:cs="Courier New"/>
          <w:sz w:val="20"/>
          <w:szCs w:val="20"/>
          <w:lang w:val="ro-RO"/>
        </w:rPr>
        <w:t>TranslVerticală(T, translY)</w:t>
      </w:r>
    </w:p>
    <w:p w:rsidR="006358A1" w:rsidRPr="001C3D40" w:rsidRDefault="006358A1" w:rsidP="00D83C3D">
      <w:pPr>
        <w:jc w:val="both"/>
        <w:rPr>
          <w:rFonts w:ascii="Courier New" w:hAnsi="Courier New" w:cs="Courier New"/>
          <w:b/>
          <w:sz w:val="20"/>
          <w:szCs w:val="20"/>
          <w:lang w:val="ro-RO"/>
        </w:rPr>
      </w:pPr>
      <w:r w:rsidRPr="001C3D40">
        <w:rPr>
          <w:rFonts w:ascii="Courier New" w:hAnsi="Courier New" w:cs="Courier New"/>
          <w:b/>
          <w:sz w:val="20"/>
          <w:szCs w:val="20"/>
          <w:lang w:val="ro-RO"/>
        </w:rPr>
        <w:t>begin</w:t>
      </w:r>
    </w:p>
    <w:p w:rsidR="006358A1" w:rsidRPr="001C3D40" w:rsidRDefault="006358A1" w:rsidP="00D83C3D">
      <w:pPr>
        <w:ind w:left="360"/>
        <w:jc w:val="both"/>
        <w:rPr>
          <w:rFonts w:ascii="Courier New" w:hAnsi="Courier New" w:cs="Courier New"/>
          <w:sz w:val="20"/>
          <w:szCs w:val="20"/>
          <w:lang w:val="ro-RO" w:eastAsia="ja-JP"/>
        </w:rPr>
      </w:pPr>
      <w:r w:rsidRPr="001C3D40">
        <w:rPr>
          <w:rFonts w:ascii="Courier New" w:hAnsi="Courier New" w:cs="Courier New"/>
          <w:b/>
          <w:sz w:val="20"/>
          <w:szCs w:val="20"/>
          <w:lang w:val="ro-RO"/>
        </w:rPr>
        <w:t>if</w:t>
      </w:r>
      <w:r w:rsidRPr="001C3D40">
        <w:rPr>
          <w:rFonts w:ascii="Courier New" w:hAnsi="Courier New" w:cs="Courier New"/>
          <w:sz w:val="20"/>
          <w:szCs w:val="20"/>
          <w:lang w:val="ro-RO"/>
        </w:rPr>
        <w:t xml:space="preserve"> (T</w:t>
      </w:r>
      <w:r w:rsidRPr="001C3D40">
        <w:rPr>
          <w:rFonts w:ascii="Courier New" w:hAnsi="Courier New" w:cs="Courier New"/>
          <w:sz w:val="20"/>
          <w:szCs w:val="20"/>
          <w:lang w:val="ro-RO" w:eastAsia="ja-JP"/>
        </w:rPr>
        <w:t>≠ NIL)</w:t>
      </w:r>
    </w:p>
    <w:p w:rsidR="006358A1" w:rsidRPr="001C3D40" w:rsidRDefault="006358A1" w:rsidP="00D83C3D">
      <w:pPr>
        <w:ind w:left="360"/>
        <w:jc w:val="both"/>
        <w:rPr>
          <w:rFonts w:ascii="Courier New" w:hAnsi="Courier New" w:cs="Courier New"/>
          <w:b/>
          <w:sz w:val="20"/>
          <w:szCs w:val="20"/>
          <w:lang w:val="ro-RO"/>
        </w:rPr>
      </w:pPr>
      <w:r w:rsidRPr="001C3D40">
        <w:rPr>
          <w:rFonts w:ascii="Courier New" w:hAnsi="Courier New" w:cs="Courier New"/>
          <w:b/>
          <w:sz w:val="20"/>
          <w:szCs w:val="20"/>
          <w:lang w:val="ro-RO"/>
        </w:rPr>
        <w:t>then</w:t>
      </w:r>
    </w:p>
    <w:p w:rsidR="006358A1" w:rsidRPr="00F066CF" w:rsidRDefault="006358A1" w:rsidP="00D83C3D">
      <w:pPr>
        <w:ind w:left="360"/>
        <w:jc w:val="both"/>
        <w:rPr>
          <w:rFonts w:ascii="Courier New" w:hAnsi="Courier New" w:cs="Courier New"/>
          <w:b/>
          <w:sz w:val="20"/>
          <w:szCs w:val="20"/>
          <w:lang w:val="ro-RO"/>
        </w:rPr>
      </w:pPr>
      <w:r w:rsidRPr="001C3D40">
        <w:rPr>
          <w:rFonts w:ascii="Courier New" w:hAnsi="Courier New" w:cs="Courier New"/>
          <w:b/>
          <w:sz w:val="20"/>
          <w:szCs w:val="20"/>
          <w:lang w:val="ro-RO"/>
        </w:rPr>
        <w:tab/>
      </w:r>
      <w:r w:rsidRPr="00F066CF">
        <w:rPr>
          <w:rFonts w:ascii="Courier New" w:hAnsi="Courier New" w:cs="Courier New"/>
          <w:b/>
          <w:color w:val="808080"/>
          <w:sz w:val="20"/>
          <w:szCs w:val="20"/>
          <w:lang w:val="ro-RO"/>
        </w:rPr>
        <w:t>/*translare rădăcină*/</w:t>
      </w:r>
    </w:p>
    <w:p w:rsidR="006358A1" w:rsidRPr="001C3D40" w:rsidRDefault="006358A1" w:rsidP="00D83C3D">
      <w:pPr>
        <w:ind w:left="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sz w:val="20"/>
          <w:szCs w:val="20"/>
          <w:lang w:val="ro-RO"/>
        </w:rPr>
        <w:t>y[T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val] </w:t>
      </w:r>
      <w:r w:rsidRPr="001C3D40">
        <w:rPr>
          <w:rFonts w:ascii="Courier New" w:hAnsi="Courier New" w:cs="Courier New"/>
          <w:sz w:val="20"/>
          <w:szCs w:val="20"/>
          <w:lang w:val="ro-RO"/>
        </w:rPr>
        <w:sym w:font="Symbol" w:char="F0AC"/>
      </w:r>
      <w:r w:rsidRPr="001C3D40">
        <w:rPr>
          <w:rFonts w:ascii="Courier New" w:hAnsi="Courier New" w:cs="Courier New"/>
          <w:sz w:val="20"/>
          <w:szCs w:val="20"/>
          <w:lang w:val="ro-RO"/>
        </w:rPr>
        <w:t xml:space="preserve"> y[T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val] + translY</w:t>
      </w:r>
    </w:p>
    <w:p w:rsidR="006358A1" w:rsidRPr="00F066CF" w:rsidRDefault="006358A1" w:rsidP="00D83C3D">
      <w:pPr>
        <w:ind w:left="360"/>
        <w:jc w:val="both"/>
        <w:rPr>
          <w:rFonts w:ascii="Courier New" w:hAnsi="Courier New" w:cs="Courier New"/>
          <w:b/>
          <w:sz w:val="20"/>
          <w:szCs w:val="20"/>
          <w:lang w:val="ro-RO"/>
        </w:rPr>
      </w:pPr>
      <w:r w:rsidRPr="001C3D40">
        <w:rPr>
          <w:rFonts w:ascii="Courier New" w:hAnsi="Courier New" w:cs="Courier New"/>
          <w:sz w:val="20"/>
          <w:szCs w:val="20"/>
          <w:lang w:val="ro-RO"/>
        </w:rPr>
        <w:tab/>
      </w:r>
      <w:r w:rsidRPr="00F066CF">
        <w:rPr>
          <w:rFonts w:ascii="Courier New" w:hAnsi="Courier New" w:cs="Courier New"/>
          <w:b/>
          <w:color w:val="808080"/>
          <w:sz w:val="20"/>
          <w:szCs w:val="20"/>
          <w:lang w:val="ro-RO"/>
        </w:rPr>
        <w:t>/*translare fii*/</w:t>
      </w:r>
    </w:p>
    <w:p w:rsidR="006358A1" w:rsidRPr="001C3D40" w:rsidRDefault="006358A1" w:rsidP="00D83C3D">
      <w:pPr>
        <w:ind w:left="360"/>
        <w:jc w:val="both"/>
        <w:rPr>
          <w:rFonts w:ascii="Courier New" w:hAnsi="Courier New" w:cs="Courier New"/>
          <w:sz w:val="20"/>
          <w:szCs w:val="20"/>
          <w:lang w:val="ro-RO"/>
        </w:rPr>
      </w:pPr>
      <w:r w:rsidRPr="001C3D40">
        <w:rPr>
          <w:rFonts w:ascii="Courier New" w:hAnsi="Courier New" w:cs="Courier New"/>
          <w:b/>
          <w:sz w:val="20"/>
          <w:szCs w:val="20"/>
          <w:lang w:val="ro-RO"/>
        </w:rPr>
        <w:tab/>
      </w:r>
      <w:r w:rsidRPr="001C3D40">
        <w:rPr>
          <w:rFonts w:ascii="Courier New" w:hAnsi="Courier New" w:cs="Courier New"/>
          <w:sz w:val="20"/>
          <w:szCs w:val="20"/>
          <w:lang w:val="ro-RO"/>
        </w:rPr>
        <w:t>TranslVerticală (T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stânga, translY)</w:t>
      </w:r>
    </w:p>
    <w:p w:rsidR="006358A1" w:rsidRPr="001C3D40" w:rsidRDefault="006358A1" w:rsidP="00D83C3D">
      <w:pPr>
        <w:ind w:left="360"/>
        <w:jc w:val="both"/>
        <w:rPr>
          <w:rFonts w:ascii="Courier New" w:hAnsi="Courier New" w:cs="Courier New"/>
          <w:sz w:val="20"/>
          <w:szCs w:val="20"/>
          <w:lang w:val="ro-RO" w:eastAsia="ja-JP"/>
        </w:rPr>
      </w:pPr>
      <w:r w:rsidRPr="001C3D40">
        <w:rPr>
          <w:rFonts w:ascii="Courier New" w:hAnsi="Courier New" w:cs="Courier New"/>
          <w:sz w:val="20"/>
          <w:szCs w:val="20"/>
          <w:lang w:val="ro-RO"/>
        </w:rPr>
        <w:tab/>
        <w:t>TranslVerticală(T</w:t>
      </w:r>
      <w:r w:rsidRPr="001C3D40">
        <w:rPr>
          <w:rFonts w:ascii="Courier New" w:hAnsi="Courier New" w:cs="Courier New"/>
          <w:sz w:val="20"/>
          <w:szCs w:val="20"/>
          <w:lang w:val="ro-RO"/>
        </w:rPr>
        <w:sym w:font="Symbol" w:char="F0AE"/>
      </w:r>
      <w:r w:rsidRPr="001C3D40">
        <w:rPr>
          <w:rFonts w:ascii="Courier New" w:hAnsi="Courier New" w:cs="Courier New"/>
          <w:sz w:val="20"/>
          <w:szCs w:val="20"/>
          <w:lang w:val="ro-RO"/>
        </w:rPr>
        <w:t xml:space="preserve"> dreapta, translY)</w:t>
      </w:r>
    </w:p>
    <w:p w:rsidR="006358A1" w:rsidRPr="001C3D40" w:rsidRDefault="006358A1" w:rsidP="00D83C3D">
      <w:pPr>
        <w:jc w:val="both"/>
        <w:rPr>
          <w:rFonts w:ascii="Courier New" w:hAnsi="Courier New" w:cs="Courier New"/>
          <w:b/>
          <w:sz w:val="20"/>
          <w:szCs w:val="20"/>
          <w:lang w:val="ro-RO"/>
        </w:rPr>
      </w:pPr>
      <w:r w:rsidRPr="001C3D40">
        <w:rPr>
          <w:rFonts w:ascii="Courier New" w:hAnsi="Courier New" w:cs="Courier New"/>
          <w:b/>
          <w:sz w:val="20"/>
          <w:szCs w:val="20"/>
          <w:lang w:val="ro-RO"/>
        </w:rPr>
        <w:t>end</w:t>
      </w:r>
    </w:p>
    <w:p w:rsidR="006358A1" w:rsidRDefault="006358A1" w:rsidP="00D83C3D">
      <w:pPr>
        <w:jc w:val="both"/>
        <w:rPr>
          <w:b/>
          <w:i/>
          <w:lang w:val="ro-RO"/>
        </w:rPr>
      </w:pPr>
    </w:p>
    <w:p w:rsidR="006358A1" w:rsidRDefault="006358A1" w:rsidP="00D83C3D">
      <w:pPr>
        <w:jc w:val="both"/>
        <w:rPr>
          <w:b/>
          <w:i/>
          <w:lang w:val="ro-RO"/>
        </w:rPr>
      </w:pPr>
    </w:p>
    <w:p w:rsidR="006358A1" w:rsidRDefault="006358A1" w:rsidP="00D83C3D">
      <w:pPr>
        <w:jc w:val="both"/>
        <w:rPr>
          <w:b/>
          <w:i/>
          <w:lang w:val="ro-RO"/>
        </w:rPr>
      </w:pPr>
      <w:r>
        <w:rPr>
          <w:b/>
          <w:i/>
          <w:lang w:val="ro-RO"/>
        </w:rPr>
        <w:t>Funcţionarea algoritmului:</w:t>
      </w:r>
    </w:p>
    <w:p w:rsidR="006358A1" w:rsidRDefault="006358A1" w:rsidP="00D83C3D">
      <w:pPr>
        <w:jc w:val="both"/>
        <w:rPr>
          <w:i/>
          <w:lang w:val="ro-RO"/>
        </w:rPr>
      </w:pPr>
      <w:r>
        <w:rPr>
          <w:b/>
          <w:i/>
          <w:lang w:val="ro-RO"/>
        </w:rPr>
        <w:tab/>
      </w:r>
      <w:r>
        <w:rPr>
          <w:i/>
          <w:lang w:val="ro-RO"/>
        </w:rPr>
        <w:t>Soluţia prezentată mai sus  este un algoritm Divide-et-Impera: pentru un arbore se desenează întâi subarborele stâng, apoi subarborele drept, după care se asamblează cele două desene.</w:t>
      </w:r>
    </w:p>
    <w:p w:rsidR="006358A1" w:rsidRDefault="006358A1" w:rsidP="00D83C3D">
      <w:pPr>
        <w:jc w:val="both"/>
        <w:rPr>
          <w:i/>
          <w:lang w:val="ro-RO"/>
        </w:rPr>
      </w:pPr>
    </w:p>
    <w:p w:rsidR="006358A1" w:rsidRDefault="006358A1" w:rsidP="00D83C3D">
      <w:pPr>
        <w:jc w:val="both"/>
        <w:rPr>
          <w:i/>
          <w:lang w:val="ro-RO"/>
        </w:rPr>
      </w:pPr>
      <w:r>
        <w:rPr>
          <w:i/>
          <w:lang w:val="ro-RO"/>
        </w:rPr>
        <w:tab/>
        <w:t xml:space="preserve">Pasul de bază: </w:t>
      </w:r>
    </w:p>
    <w:p w:rsidR="006358A1" w:rsidRDefault="006358A1" w:rsidP="006358A1">
      <w:pPr>
        <w:numPr>
          <w:ilvl w:val="0"/>
          <w:numId w:val="2"/>
        </w:numPr>
        <w:spacing w:after="0" w:line="240" w:lineRule="auto"/>
        <w:jc w:val="both"/>
        <w:rPr>
          <w:i/>
          <w:lang w:val="ro-RO"/>
        </w:rPr>
      </w:pPr>
      <w:r>
        <w:rPr>
          <w:i/>
          <w:lang w:val="ro-RO"/>
        </w:rPr>
        <w:t>fiecărei frunze i se vor atribui iniţial coordonatele (0, 0);</w:t>
      </w:r>
    </w:p>
    <w:p w:rsidR="006358A1" w:rsidRDefault="006358A1" w:rsidP="006358A1">
      <w:pPr>
        <w:numPr>
          <w:ilvl w:val="0"/>
          <w:numId w:val="2"/>
        </w:numPr>
        <w:spacing w:after="0" w:line="240" w:lineRule="auto"/>
        <w:jc w:val="both"/>
        <w:rPr>
          <w:i/>
          <w:lang w:val="ro-RO"/>
        </w:rPr>
      </w:pPr>
      <w:r>
        <w:rPr>
          <w:i/>
          <w:lang w:val="ro-RO"/>
        </w:rPr>
        <w:t>lărgimea unui arbore cu un singur nod este evident 0.</w:t>
      </w:r>
    </w:p>
    <w:p w:rsidR="006358A1" w:rsidRDefault="006358A1" w:rsidP="005C58BA">
      <w:pPr>
        <w:ind w:left="360"/>
        <w:jc w:val="both"/>
        <w:rPr>
          <w:i/>
          <w:lang w:val="ro-RO"/>
        </w:rPr>
      </w:pPr>
    </w:p>
    <w:p w:rsidR="006358A1" w:rsidRDefault="006358A1" w:rsidP="001A7353">
      <w:pPr>
        <w:ind w:left="720"/>
        <w:jc w:val="both"/>
        <w:rPr>
          <w:i/>
          <w:lang w:val="ro-RO"/>
        </w:rPr>
      </w:pPr>
      <w:r>
        <w:rPr>
          <w:i/>
          <w:lang w:val="ro-RO"/>
        </w:rPr>
        <w:t>Dacă nodul v are doar fiul stâng, fie acesta w, el va fi desenat astfel:</w:t>
      </w:r>
    </w:p>
    <w:p w:rsidR="006358A1" w:rsidRDefault="006358A1" w:rsidP="006358A1">
      <w:pPr>
        <w:numPr>
          <w:ilvl w:val="0"/>
          <w:numId w:val="2"/>
        </w:numPr>
        <w:spacing w:after="0" w:line="240" w:lineRule="auto"/>
        <w:jc w:val="both"/>
        <w:rPr>
          <w:i/>
          <w:lang w:val="ro-RO"/>
        </w:rPr>
      </w:pPr>
      <w:r>
        <w:rPr>
          <w:i/>
          <w:lang w:val="ro-RO"/>
        </w:rPr>
        <w:t>este desenat fiul stâng w;</w:t>
      </w:r>
    </w:p>
    <w:p w:rsidR="006358A1" w:rsidRDefault="006358A1" w:rsidP="006358A1">
      <w:pPr>
        <w:numPr>
          <w:ilvl w:val="0"/>
          <w:numId w:val="2"/>
        </w:numPr>
        <w:spacing w:after="0" w:line="240" w:lineRule="auto"/>
        <w:jc w:val="both"/>
        <w:rPr>
          <w:i/>
          <w:lang w:val="ro-RO"/>
        </w:rPr>
      </w:pPr>
      <w:r>
        <w:rPr>
          <w:i/>
          <w:lang w:val="ro-RO"/>
        </w:rPr>
        <w:t>v  trebuie desenat pe nivelul imediat superior, deci y[v] =y[w] + 1;</w:t>
      </w:r>
    </w:p>
    <w:p w:rsidR="006358A1" w:rsidRDefault="006358A1" w:rsidP="006358A1">
      <w:pPr>
        <w:numPr>
          <w:ilvl w:val="0"/>
          <w:numId w:val="2"/>
        </w:numPr>
        <w:spacing w:after="0" w:line="240" w:lineRule="auto"/>
        <w:jc w:val="both"/>
        <w:rPr>
          <w:i/>
          <w:lang w:val="ro-RO"/>
        </w:rPr>
      </w:pPr>
      <w:r>
        <w:rPr>
          <w:i/>
          <w:lang w:val="ro-RO"/>
        </w:rPr>
        <w:t xml:space="preserve">v trebuie desenat în dreapta fiului său, la distanţă 1 pe orizontală faţă de acesta, adică la la distanţă 1 pe orizontală faţă de nodul cel mai din dreapta (dpdv al structurii desenului) din subarborele cu rădăcina w; după cum am văzut mai sus, distanţa dintre acesta din urmă şi w este </w:t>
      </w:r>
      <w:r>
        <w:rPr>
          <w:i/>
          <w:lang w:val="ro-RO"/>
        </w:rPr>
        <w:lastRenderedPageBreak/>
        <w:t>lărgimeDreapta[w], deci distanţa dintre v şi w va fi lărgimeDreapta[w]+1, iar x[v] = x[w] + lărgimeDreapta[w]+1;</w:t>
      </w:r>
    </w:p>
    <w:p w:rsidR="006358A1" w:rsidRDefault="006358A1" w:rsidP="006358A1">
      <w:pPr>
        <w:numPr>
          <w:ilvl w:val="0"/>
          <w:numId w:val="2"/>
        </w:numPr>
        <w:spacing w:after="0" w:line="240" w:lineRule="auto"/>
        <w:jc w:val="both"/>
        <w:rPr>
          <w:i/>
          <w:lang w:val="ro-RO"/>
        </w:rPr>
      </w:pPr>
      <w:r>
        <w:rPr>
          <w:i/>
          <w:lang w:val="ro-RO"/>
        </w:rPr>
        <w:t>lărgimeDreapta[v] = 0, deoarece v nu are fiu drept, şi din construcţie se observă că v este cel mai din dreapta nod (dpdv al structurii desenului) din subarborele a cărui rădăcină este.</w:t>
      </w:r>
    </w:p>
    <w:p w:rsidR="006358A1" w:rsidRDefault="006358A1" w:rsidP="006358A1">
      <w:pPr>
        <w:numPr>
          <w:ilvl w:val="0"/>
          <w:numId w:val="2"/>
        </w:numPr>
        <w:spacing w:after="0" w:line="240" w:lineRule="auto"/>
        <w:jc w:val="both"/>
        <w:rPr>
          <w:i/>
          <w:lang w:val="ro-RO"/>
        </w:rPr>
      </w:pPr>
      <w:r>
        <w:rPr>
          <w:i/>
          <w:lang w:val="ro-RO"/>
        </w:rPr>
        <w:t>, nodul cel mai din stânga al subarborelui cu rădăcina v, care este şi nodul cel mai din stânga al subarborelui cu rădăcina w se găseşte la distanţa lărgimeStânga[w] de w, aflându-se în stânga acestuia, iar w se află la lărgimeDreapta[w] + 1 în stânga lui v.</w:t>
      </w:r>
    </w:p>
    <w:p w:rsidR="006358A1" w:rsidRDefault="006358A1" w:rsidP="007806F4">
      <w:pPr>
        <w:ind w:left="360"/>
        <w:jc w:val="both"/>
        <w:rPr>
          <w:i/>
          <w:lang w:val="ro-RO"/>
        </w:rPr>
      </w:pPr>
    </w:p>
    <w:p w:rsidR="006358A1" w:rsidRDefault="006358A1" w:rsidP="007806F4">
      <w:pPr>
        <w:ind w:left="720"/>
        <w:jc w:val="both"/>
        <w:rPr>
          <w:i/>
          <w:lang w:val="ro-RO"/>
        </w:rPr>
      </w:pPr>
      <w:r>
        <w:rPr>
          <w:i/>
          <w:lang w:val="ro-RO"/>
        </w:rPr>
        <w:t>Dacă nodul v are doar fiul drept, fie acesta w, el va fi desenat astfel:</w:t>
      </w:r>
    </w:p>
    <w:p w:rsidR="006358A1" w:rsidRDefault="006358A1" w:rsidP="006358A1">
      <w:pPr>
        <w:numPr>
          <w:ilvl w:val="0"/>
          <w:numId w:val="2"/>
        </w:numPr>
        <w:spacing w:after="0" w:line="240" w:lineRule="auto"/>
        <w:jc w:val="both"/>
        <w:rPr>
          <w:i/>
          <w:lang w:val="ro-RO"/>
        </w:rPr>
      </w:pPr>
      <w:r>
        <w:rPr>
          <w:i/>
          <w:lang w:val="ro-RO"/>
        </w:rPr>
        <w:t>este desenat fiul drept w;</w:t>
      </w:r>
    </w:p>
    <w:p w:rsidR="006358A1" w:rsidRDefault="006358A1" w:rsidP="006358A1">
      <w:pPr>
        <w:numPr>
          <w:ilvl w:val="0"/>
          <w:numId w:val="2"/>
        </w:numPr>
        <w:spacing w:after="0" w:line="240" w:lineRule="auto"/>
        <w:jc w:val="both"/>
        <w:rPr>
          <w:i/>
          <w:lang w:val="ro-RO"/>
        </w:rPr>
      </w:pPr>
      <w:r>
        <w:rPr>
          <w:i/>
          <w:lang w:val="ro-RO"/>
        </w:rPr>
        <w:t>v  trebuie desenat pe nivelul imediat superior, deci y[v] =y[w] + 1;</w:t>
      </w:r>
    </w:p>
    <w:p w:rsidR="006358A1" w:rsidRDefault="006358A1" w:rsidP="006358A1">
      <w:pPr>
        <w:numPr>
          <w:ilvl w:val="0"/>
          <w:numId w:val="2"/>
        </w:numPr>
        <w:spacing w:after="0" w:line="240" w:lineRule="auto"/>
        <w:jc w:val="both"/>
        <w:rPr>
          <w:i/>
          <w:lang w:val="ro-RO"/>
        </w:rPr>
      </w:pPr>
      <w:r>
        <w:rPr>
          <w:i/>
          <w:lang w:val="ro-RO"/>
        </w:rPr>
        <w:t>v trebuie desenat în stânga fiului său, la distanţă 1 pe orizontală faţă de acesta, adică la la distanţă 1 pe orizontală faţă de nodul cel mai din stânga din subarborele cu rădăcina w; după cum am văzut mai sus, distanţa dintre acesta din urmă şi w este lărgimeStânga[w], deci distanţa dintre v şi w va fi lărgimeStânga [w]+1, iar x[v] = x[w] - lărgimeStânga [w]-1.</w:t>
      </w:r>
    </w:p>
    <w:p w:rsidR="006358A1" w:rsidRDefault="006358A1" w:rsidP="006358A1">
      <w:pPr>
        <w:numPr>
          <w:ilvl w:val="0"/>
          <w:numId w:val="2"/>
        </w:numPr>
        <w:spacing w:after="0" w:line="240" w:lineRule="auto"/>
        <w:jc w:val="both"/>
        <w:rPr>
          <w:i/>
          <w:lang w:val="ro-RO"/>
        </w:rPr>
      </w:pPr>
      <w:r>
        <w:rPr>
          <w:i/>
          <w:lang w:val="ro-RO"/>
        </w:rPr>
        <w:t xml:space="preserve">în cazul în care se admit doar coordonate numere naturale iar coordonata x[v] obţinută este negativă, întreg arborele va fi translat pe orizontală cu </w:t>
      </w:r>
      <w:r w:rsidRPr="005601A6">
        <w:rPr>
          <w:i/>
          <w:lang w:val="ro-RO"/>
        </w:rPr>
        <w:t xml:space="preserve"> </w:t>
      </w:r>
      <w:r w:rsidRPr="005601A6">
        <w:rPr>
          <w:lang w:val="ro-RO"/>
        </w:rPr>
        <w:t>/</w:t>
      </w:r>
      <w:r>
        <w:rPr>
          <w:i/>
          <w:lang w:val="ro-RO"/>
        </w:rPr>
        <w:t>x[v]</w:t>
      </w:r>
      <w:r w:rsidRPr="005601A6">
        <w:rPr>
          <w:lang w:val="ro-RO"/>
        </w:rPr>
        <w:t xml:space="preserve"> /</w:t>
      </w:r>
      <w:r>
        <w:rPr>
          <w:i/>
          <w:lang w:val="ro-RO"/>
        </w:rPr>
        <w:t>, astfel încât toate coordonatele să rămână numere naturale; prin urmare, în cazul de faţă, x</w:t>
      </w:r>
      <w:r w:rsidRPr="005601A6">
        <w:rPr>
          <w:i/>
          <w:lang w:val="ro-RO"/>
        </w:rPr>
        <w:t xml:space="preserve"> </w:t>
      </w:r>
      <w:r>
        <w:rPr>
          <w:i/>
          <w:lang w:val="ro-RO"/>
        </w:rPr>
        <w:t>[v]devine 0;</w:t>
      </w:r>
    </w:p>
    <w:p w:rsidR="006358A1" w:rsidRDefault="006358A1" w:rsidP="006358A1">
      <w:pPr>
        <w:numPr>
          <w:ilvl w:val="0"/>
          <w:numId w:val="2"/>
        </w:numPr>
        <w:spacing w:after="0" w:line="240" w:lineRule="auto"/>
        <w:jc w:val="both"/>
        <w:rPr>
          <w:i/>
          <w:lang w:val="ro-RO"/>
        </w:rPr>
      </w:pPr>
      <w:r>
        <w:rPr>
          <w:i/>
          <w:lang w:val="ro-RO"/>
        </w:rPr>
        <w:t>lărgimeStânga [v] = 0, deoarece v nu are fiu stâng, şi din construcţie se observă că v este cel mai din stânga nod (dpdv al structurii desenului) din subarborele a cărui rădăcină este.</w:t>
      </w:r>
    </w:p>
    <w:p w:rsidR="006358A1" w:rsidRDefault="006358A1" w:rsidP="006358A1">
      <w:pPr>
        <w:numPr>
          <w:ilvl w:val="0"/>
          <w:numId w:val="2"/>
        </w:numPr>
        <w:spacing w:after="0" w:line="240" w:lineRule="auto"/>
        <w:jc w:val="both"/>
        <w:rPr>
          <w:i/>
          <w:lang w:val="ro-RO"/>
        </w:rPr>
      </w:pPr>
      <w:r>
        <w:rPr>
          <w:i/>
          <w:lang w:val="ro-RO"/>
        </w:rPr>
        <w:t>lărgimeDreapta[v] =</w:t>
      </w:r>
      <w:r w:rsidRPr="001906BB">
        <w:rPr>
          <w:i/>
          <w:lang w:val="ro-RO"/>
        </w:rPr>
        <w:t xml:space="preserve"> </w:t>
      </w:r>
      <w:r>
        <w:rPr>
          <w:i/>
          <w:lang w:val="ro-RO"/>
        </w:rPr>
        <w:t>lărgimeDreapta[w] + lărgimeStânga[w] + 1, nodul cel mai din dreapta al subarborelui cu rădăcina v, care este şi nodul cel mai din dreapta al subarborelui cu rădăcina w se găseşte la distanţa lărgimeDreapta[w] de w, aflându-se în dreapta acestuia, iar w se află la lărgimeStânga[w] + 1 în dreapta lui v.</w:t>
      </w:r>
    </w:p>
    <w:p w:rsidR="006358A1" w:rsidRDefault="006358A1" w:rsidP="00803B43">
      <w:pPr>
        <w:ind w:left="360"/>
        <w:jc w:val="both"/>
        <w:rPr>
          <w:i/>
          <w:lang w:val="ro-RO"/>
        </w:rPr>
      </w:pPr>
    </w:p>
    <w:p w:rsidR="006358A1" w:rsidRDefault="006358A1" w:rsidP="00803B43">
      <w:pPr>
        <w:ind w:left="720"/>
        <w:jc w:val="both"/>
        <w:rPr>
          <w:i/>
          <w:lang w:val="ro-RO"/>
        </w:rPr>
      </w:pPr>
      <w:r>
        <w:rPr>
          <w:i/>
          <w:lang w:val="ro-RO"/>
        </w:rPr>
        <w:t>Dacă nodul v are şi fiu stâng u, şi fiu drept w, el va fi desenat astfel:</w:t>
      </w:r>
    </w:p>
    <w:p w:rsidR="006358A1" w:rsidRDefault="006358A1" w:rsidP="006358A1">
      <w:pPr>
        <w:numPr>
          <w:ilvl w:val="0"/>
          <w:numId w:val="2"/>
        </w:numPr>
        <w:spacing w:after="0" w:line="240" w:lineRule="auto"/>
        <w:jc w:val="both"/>
        <w:rPr>
          <w:i/>
          <w:lang w:val="ro-RO"/>
        </w:rPr>
      </w:pPr>
      <w:r>
        <w:rPr>
          <w:i/>
          <w:lang w:val="ro-RO"/>
        </w:rPr>
        <w:t>este desenat fiul stâng;</w:t>
      </w:r>
    </w:p>
    <w:p w:rsidR="006358A1" w:rsidRDefault="006358A1" w:rsidP="006358A1">
      <w:pPr>
        <w:numPr>
          <w:ilvl w:val="0"/>
          <w:numId w:val="2"/>
        </w:numPr>
        <w:spacing w:after="0" w:line="240" w:lineRule="auto"/>
        <w:jc w:val="both"/>
        <w:rPr>
          <w:i/>
          <w:lang w:val="ro-RO"/>
        </w:rPr>
      </w:pPr>
      <w:r>
        <w:rPr>
          <w:i/>
          <w:lang w:val="ro-RO"/>
        </w:rPr>
        <w:t>este desenat fiul drept;</w:t>
      </w:r>
    </w:p>
    <w:p w:rsidR="006358A1" w:rsidRDefault="006358A1" w:rsidP="006358A1">
      <w:pPr>
        <w:numPr>
          <w:ilvl w:val="0"/>
          <w:numId w:val="2"/>
        </w:numPr>
        <w:spacing w:after="0" w:line="240" w:lineRule="auto"/>
        <w:jc w:val="both"/>
        <w:rPr>
          <w:i/>
          <w:lang w:val="ro-RO"/>
        </w:rPr>
      </w:pPr>
      <w:r>
        <w:rPr>
          <w:i/>
          <w:lang w:val="ro-RO"/>
        </w:rPr>
        <w:t xml:space="preserve">dacă y[u] </w:t>
      </w:r>
      <w:r>
        <w:rPr>
          <w:rFonts w:hint="eastAsia"/>
          <w:i/>
          <w:lang w:val="ro-RO" w:eastAsia="ja-JP"/>
        </w:rPr>
        <w:t>≠ y[v], atunci unul dintr</w:t>
      </w:r>
      <w:r>
        <w:rPr>
          <w:i/>
          <w:lang w:val="ro-RO" w:eastAsia="ja-JP"/>
        </w:rPr>
        <w:t>e</w:t>
      </w:r>
      <w:r>
        <w:rPr>
          <w:rFonts w:hint="eastAsia"/>
          <w:i/>
          <w:lang w:val="ro-RO" w:eastAsia="ja-JP"/>
        </w:rPr>
        <w:t xml:space="preserve"> cei dou subarbori trebuie translat pe verti</w:t>
      </w:r>
      <w:r>
        <w:rPr>
          <w:i/>
          <w:lang w:val="ro-RO" w:eastAsia="ja-JP"/>
        </w:rPr>
        <w:t>c</w:t>
      </w:r>
      <w:r>
        <w:rPr>
          <w:rFonts w:hint="eastAsia"/>
          <w:i/>
          <w:lang w:val="ro-RO" w:eastAsia="ja-JP"/>
        </w:rPr>
        <w:t>ală</w:t>
      </w:r>
      <w:r>
        <w:rPr>
          <w:i/>
          <w:lang w:val="ro-RO" w:eastAsia="ja-JP"/>
        </w:rPr>
        <w:t xml:space="preserve"> până când rădăcina lui are acelaşi nivel cu rădăcina celuilalt. Cum am văyut mai sus, întotdeauna frunzele de pe ultimul nivel al unui subarbore „terminat” au y = 0. Neputănd avea coordonate cu valori negative, vom transla subarborele „mai scund” pe verticală pentru a ajunge la nivelul celui mai înalt. Înalţimea unui subarbore terminat este chiar y[r], unde r este rădăcina subarborelui;</w:t>
      </w:r>
    </w:p>
    <w:p w:rsidR="006358A1" w:rsidRDefault="006358A1" w:rsidP="006358A1">
      <w:pPr>
        <w:numPr>
          <w:ilvl w:val="0"/>
          <w:numId w:val="2"/>
        </w:numPr>
        <w:spacing w:after="0" w:line="240" w:lineRule="auto"/>
        <w:jc w:val="both"/>
        <w:rPr>
          <w:i/>
          <w:lang w:val="ro-RO"/>
        </w:rPr>
      </w:pPr>
      <w:r>
        <w:rPr>
          <w:i/>
          <w:lang w:val="ro-RO" w:eastAsia="ja-JP"/>
        </w:rPr>
        <w:t>subarborii aduşi la acelaşi nivel trebuie aşezaţi la distanţă 2 unul de celălalt. Întâi vom suprapune rădăcinile, adica translăm subarborele drept cu x[u] – x[w].</w:t>
      </w:r>
      <w:r>
        <w:rPr>
          <w:i/>
          <w:lang w:val="ro-RO"/>
        </w:rPr>
        <w:t xml:space="preserve"> Distanţa dintre rădăcini trebuie să fie distanţa dintre u şi cel mai din dreapta nod al subarborelui stâng plus 2 plus distanţa dintre u şi cel mai din stânga nod al subarborelui drept, adică vom transla subarborele drept cu lărgimeDreaptau] + 2 + lărgimeStânga[w].</w:t>
      </w:r>
    </w:p>
    <w:p w:rsidR="006358A1" w:rsidRDefault="006358A1" w:rsidP="006358A1">
      <w:pPr>
        <w:numPr>
          <w:ilvl w:val="0"/>
          <w:numId w:val="2"/>
        </w:numPr>
        <w:spacing w:after="0" w:line="240" w:lineRule="auto"/>
        <w:jc w:val="both"/>
        <w:rPr>
          <w:i/>
          <w:lang w:val="ro-RO"/>
        </w:rPr>
      </w:pPr>
      <w:r>
        <w:rPr>
          <w:i/>
          <w:lang w:val="ro-RO"/>
        </w:rPr>
        <w:t>v trebuie plasat pe nivelul imediat superior lui u, respectiv w, adica y[v] = y[u] + 1 = y[w] + 1;</w:t>
      </w:r>
    </w:p>
    <w:p w:rsidR="006358A1" w:rsidRDefault="006358A1" w:rsidP="006358A1">
      <w:pPr>
        <w:numPr>
          <w:ilvl w:val="0"/>
          <w:numId w:val="2"/>
        </w:numPr>
        <w:spacing w:after="0" w:line="240" w:lineRule="auto"/>
        <w:jc w:val="both"/>
        <w:rPr>
          <w:i/>
          <w:lang w:val="ro-RO"/>
        </w:rPr>
      </w:pPr>
      <w:r>
        <w:rPr>
          <w:i/>
          <w:lang w:val="ro-RO"/>
        </w:rPr>
        <w:t xml:space="preserve">v trebuie plasat la jumătatea distanţei pe orizontală dintre u şi w, adică </w:t>
      </w:r>
      <w:r>
        <w:rPr>
          <w:i/>
          <w:lang w:val="ro-RO"/>
        </w:rPr>
        <w:br/>
        <w:t>x[v] = (x[u] + x[w]) /2; dacă x[u] + x[w] este impar, se va atribui lui x[v] partea întreagă a rezultatului împărţirii, deoarece sunt acceptate doar coordonate cu valori numere naturale (nodurile pot fi plasate doar în punctele de intersecţie ale grilei;</w:t>
      </w:r>
    </w:p>
    <w:p w:rsidR="006358A1" w:rsidRDefault="006358A1" w:rsidP="006358A1">
      <w:pPr>
        <w:numPr>
          <w:ilvl w:val="0"/>
          <w:numId w:val="2"/>
        </w:numPr>
        <w:spacing w:after="0" w:line="240" w:lineRule="auto"/>
        <w:jc w:val="both"/>
        <w:rPr>
          <w:i/>
          <w:lang w:val="ro-RO"/>
        </w:rPr>
      </w:pPr>
      <w:r>
        <w:rPr>
          <w:i/>
          <w:lang w:val="ro-RO"/>
        </w:rPr>
        <w:lastRenderedPageBreak/>
        <w:t>lărgimeDreapta[v] =</w:t>
      </w:r>
      <w:r w:rsidRPr="001906BB">
        <w:rPr>
          <w:i/>
          <w:lang w:val="ro-RO"/>
        </w:rPr>
        <w:t xml:space="preserve"> </w:t>
      </w:r>
      <w:r>
        <w:rPr>
          <w:i/>
          <w:lang w:val="ro-RO"/>
        </w:rPr>
        <w:t>lărgimeDreapta[w] + lărgimeStânga[w] + 1 şi lărgimeStânga[v] =</w:t>
      </w:r>
      <w:r w:rsidRPr="001906BB">
        <w:rPr>
          <w:i/>
          <w:lang w:val="ro-RO"/>
        </w:rPr>
        <w:t xml:space="preserve"> </w:t>
      </w:r>
      <w:r>
        <w:rPr>
          <w:i/>
          <w:lang w:val="ro-RO"/>
        </w:rPr>
        <w:t>lărgimeDreapta[u] + lărgimeStânga[u] + 1 (explicaţii similare cu cazurile anterioare).</w:t>
      </w:r>
    </w:p>
    <w:p w:rsidR="006358A1" w:rsidRDefault="006358A1" w:rsidP="007806F4">
      <w:pPr>
        <w:ind w:left="360"/>
        <w:jc w:val="both"/>
        <w:rPr>
          <w:i/>
          <w:lang w:val="ro-RO"/>
        </w:rPr>
      </w:pPr>
    </w:p>
    <w:p w:rsidR="006358A1" w:rsidRDefault="006358A1" w:rsidP="00761A29">
      <w:pPr>
        <w:jc w:val="both"/>
        <w:rPr>
          <w:b/>
          <w:i/>
          <w:lang w:val="ro-RO"/>
        </w:rPr>
      </w:pPr>
      <w:r>
        <w:rPr>
          <w:b/>
          <w:i/>
          <w:lang w:val="ro-RO"/>
        </w:rPr>
        <w:t>Exemplu:</w:t>
      </w:r>
    </w:p>
    <w:p w:rsidR="006358A1" w:rsidRPr="007E0ED4" w:rsidRDefault="006358A1" w:rsidP="00761A29">
      <w:pPr>
        <w:jc w:val="both"/>
        <w:rPr>
          <w:b/>
          <w:i/>
          <w:lang w:val="ro-RO"/>
        </w:rPr>
      </w:pPr>
      <w:r w:rsidRPr="00690347">
        <w:rPr>
          <w:b/>
          <w:i/>
          <w:lang w:val="ro-RO"/>
        </w:rPr>
        <w:pict>
          <v:shape id="_x0000_i1055" type="#_x0000_t75" style="width:278.5pt;height:127.7pt">
            <v:imagedata r:id="rId42" o:title=""/>
          </v:shape>
        </w:pict>
      </w:r>
    </w:p>
    <w:p w:rsidR="006358A1" w:rsidRPr="00D83C3D" w:rsidRDefault="006358A1" w:rsidP="00D83C3D">
      <w:pPr>
        <w:jc w:val="both"/>
        <w:rPr>
          <w:b/>
          <w:i/>
          <w:lang w:val="ro-RO"/>
        </w:rPr>
      </w:pPr>
    </w:p>
    <w:p w:rsidR="006358A1" w:rsidRPr="007C1E29" w:rsidRDefault="006358A1" w:rsidP="006358A1">
      <w:pPr>
        <w:numPr>
          <w:ilvl w:val="0"/>
          <w:numId w:val="1"/>
        </w:numPr>
        <w:spacing w:after="0" w:line="240" w:lineRule="auto"/>
        <w:jc w:val="both"/>
        <w:rPr>
          <w:i/>
          <w:lang w:val="ro-RO"/>
        </w:rPr>
      </w:pPr>
      <w:r>
        <w:rPr>
          <w:i/>
          <w:lang w:val="ro-RO"/>
        </w:rPr>
        <w:t>Într-o sesiune de examene s-au înscris n studenţi care trebuie să susţină examene dintr-o mulţime de m discipline.</w:t>
      </w:r>
      <w:r w:rsidRPr="004E251C">
        <w:rPr>
          <w:bCs/>
        </w:rPr>
        <w:t xml:space="preserve"> </w:t>
      </w:r>
      <w:r>
        <w:rPr>
          <w:bCs/>
          <w:i/>
        </w:rPr>
        <w:t>Î</w:t>
      </w:r>
      <w:r w:rsidRPr="004E251C">
        <w:rPr>
          <w:bCs/>
          <w:i/>
        </w:rPr>
        <w:t>ntruc</w:t>
      </w:r>
      <w:r>
        <w:rPr>
          <w:bCs/>
          <w:i/>
        </w:rPr>
        <w:t>â</w:t>
      </w:r>
      <w:r w:rsidRPr="004E251C">
        <w:rPr>
          <w:bCs/>
          <w:i/>
        </w:rPr>
        <w:t>t examenele se sus</w:t>
      </w:r>
      <w:r>
        <w:rPr>
          <w:bCs/>
          <w:i/>
        </w:rPr>
        <w:t>ţ</w:t>
      </w:r>
      <w:r w:rsidRPr="004E251C">
        <w:rPr>
          <w:bCs/>
          <w:i/>
        </w:rPr>
        <w:t xml:space="preserve">in </w:t>
      </w:r>
      <w:r>
        <w:rPr>
          <w:bCs/>
          <w:i/>
        </w:rPr>
        <w:t>î</w:t>
      </w:r>
      <w:r w:rsidRPr="004E251C">
        <w:rPr>
          <w:bCs/>
          <w:i/>
        </w:rPr>
        <w:t>n scris, se dore</w:t>
      </w:r>
      <w:r>
        <w:rPr>
          <w:bCs/>
          <w:i/>
        </w:rPr>
        <w:t>ş</w:t>
      </w:r>
      <w:r w:rsidRPr="004E251C">
        <w:rPr>
          <w:bCs/>
          <w:i/>
        </w:rPr>
        <w:t>te ca to</w:t>
      </w:r>
      <w:r>
        <w:rPr>
          <w:bCs/>
          <w:i/>
        </w:rPr>
        <w:t>ţ</w:t>
      </w:r>
      <w:r w:rsidRPr="004E251C">
        <w:rPr>
          <w:bCs/>
          <w:i/>
        </w:rPr>
        <w:t>i studen</w:t>
      </w:r>
      <w:r>
        <w:rPr>
          <w:bCs/>
          <w:i/>
        </w:rPr>
        <w:t>ţ</w:t>
      </w:r>
      <w:r w:rsidRPr="004E251C">
        <w:rPr>
          <w:bCs/>
          <w:i/>
        </w:rPr>
        <w:t>ii care dau examen la o disciplin</w:t>
      </w:r>
      <w:r>
        <w:rPr>
          <w:bCs/>
          <w:i/>
        </w:rPr>
        <w:t>ă</w:t>
      </w:r>
      <w:r w:rsidRPr="004E251C">
        <w:rPr>
          <w:bCs/>
          <w:i/>
        </w:rPr>
        <w:t xml:space="preserve"> s</w:t>
      </w:r>
      <w:r>
        <w:rPr>
          <w:bCs/>
          <w:i/>
        </w:rPr>
        <w:t>ă</w:t>
      </w:r>
      <w:r w:rsidRPr="004E251C">
        <w:rPr>
          <w:bCs/>
          <w:i/>
        </w:rPr>
        <w:t xml:space="preserve"> fac</w:t>
      </w:r>
      <w:r>
        <w:rPr>
          <w:bCs/>
          <w:i/>
        </w:rPr>
        <w:t>ă</w:t>
      </w:r>
      <w:r w:rsidRPr="004E251C">
        <w:rPr>
          <w:bCs/>
          <w:i/>
        </w:rPr>
        <w:t xml:space="preserve"> acest lucru simultan. De asemenea, regulamentul de desf</w:t>
      </w:r>
      <w:r>
        <w:rPr>
          <w:bCs/>
          <w:i/>
        </w:rPr>
        <w:t>ăş</w:t>
      </w:r>
      <w:r w:rsidRPr="004E251C">
        <w:rPr>
          <w:bCs/>
          <w:i/>
        </w:rPr>
        <w:t>urare a examenelor interzice ca un student sa dea dou</w:t>
      </w:r>
      <w:r>
        <w:rPr>
          <w:bCs/>
          <w:i/>
        </w:rPr>
        <w:t>ă</w:t>
      </w:r>
      <w:r w:rsidRPr="004E251C">
        <w:rPr>
          <w:bCs/>
          <w:i/>
        </w:rPr>
        <w:t xml:space="preserve"> examene </w:t>
      </w:r>
      <w:r>
        <w:rPr>
          <w:bCs/>
          <w:i/>
        </w:rPr>
        <w:t>î</w:t>
      </w:r>
      <w:r w:rsidRPr="004E251C">
        <w:rPr>
          <w:bCs/>
          <w:i/>
        </w:rPr>
        <w:t>n aceea</w:t>
      </w:r>
      <w:r>
        <w:rPr>
          <w:bCs/>
          <w:i/>
        </w:rPr>
        <w:t>ş</w:t>
      </w:r>
      <w:r w:rsidRPr="004E251C">
        <w:rPr>
          <w:bCs/>
          <w:i/>
        </w:rPr>
        <w:t>i zi. Pentru fiecare student se dispune de lista disciplinelor la care dore</w:t>
      </w:r>
      <w:r>
        <w:rPr>
          <w:bCs/>
          <w:i/>
        </w:rPr>
        <w:t>ş</w:t>
      </w:r>
      <w:r w:rsidRPr="004E251C">
        <w:rPr>
          <w:bCs/>
          <w:i/>
        </w:rPr>
        <w:t>te s</w:t>
      </w:r>
      <w:r>
        <w:rPr>
          <w:bCs/>
          <w:i/>
        </w:rPr>
        <w:t>ă</w:t>
      </w:r>
      <w:r w:rsidRPr="004E251C">
        <w:rPr>
          <w:bCs/>
          <w:i/>
        </w:rPr>
        <w:t xml:space="preserve"> fie examinat. </w:t>
      </w:r>
    </w:p>
    <w:p w:rsidR="006358A1" w:rsidRPr="004E251C" w:rsidRDefault="006358A1" w:rsidP="007C1E29">
      <w:pPr>
        <w:ind w:left="360"/>
        <w:jc w:val="both"/>
        <w:rPr>
          <w:i/>
          <w:lang w:val="ro-RO"/>
        </w:rPr>
      </w:pPr>
      <w:r w:rsidRPr="004E251C">
        <w:rPr>
          <w:bCs/>
          <w:i/>
        </w:rPr>
        <w:t>S</w:t>
      </w:r>
      <w:r>
        <w:rPr>
          <w:bCs/>
          <w:i/>
        </w:rPr>
        <w:t>ă</w:t>
      </w:r>
      <w:r w:rsidRPr="004E251C">
        <w:rPr>
          <w:bCs/>
          <w:i/>
        </w:rPr>
        <w:t xml:space="preserve"> se descrie construc</w:t>
      </w:r>
      <w:r>
        <w:rPr>
          <w:bCs/>
          <w:i/>
        </w:rPr>
        <w:t>ţ</w:t>
      </w:r>
      <w:r w:rsidRPr="004E251C">
        <w:rPr>
          <w:bCs/>
          <w:i/>
        </w:rPr>
        <w:t xml:space="preserve">ia unui graf </w:t>
      </w:r>
      <w:r w:rsidRPr="004E251C">
        <w:rPr>
          <w:bCs/>
          <w:i/>
          <w:iCs/>
        </w:rPr>
        <w:t xml:space="preserve">G </w:t>
      </w:r>
      <w:r w:rsidRPr="004E251C">
        <w:rPr>
          <w:bCs/>
          <w:i/>
        </w:rPr>
        <w:t xml:space="preserve"> care s</w:t>
      </w:r>
      <w:r>
        <w:rPr>
          <w:bCs/>
          <w:i/>
        </w:rPr>
        <w:t>ă</w:t>
      </w:r>
      <w:r w:rsidRPr="004E251C">
        <w:rPr>
          <w:bCs/>
          <w:i/>
        </w:rPr>
        <w:t xml:space="preserve"> ofere r</w:t>
      </w:r>
      <w:r>
        <w:rPr>
          <w:bCs/>
          <w:i/>
        </w:rPr>
        <w:t>ă</w:t>
      </w:r>
      <w:r w:rsidRPr="004E251C">
        <w:rPr>
          <w:bCs/>
          <w:i/>
        </w:rPr>
        <w:t>spunsul la urmatoarele dou</w:t>
      </w:r>
      <w:r>
        <w:rPr>
          <w:bCs/>
          <w:i/>
        </w:rPr>
        <w:t>ă</w:t>
      </w:r>
      <w:r w:rsidRPr="004E251C">
        <w:rPr>
          <w:bCs/>
          <w:i/>
        </w:rPr>
        <w:t xml:space="preserve"> </w:t>
      </w:r>
      <w:r>
        <w:rPr>
          <w:bCs/>
          <w:i/>
        </w:rPr>
        <w:t>î</w:t>
      </w:r>
      <w:r w:rsidRPr="004E251C">
        <w:rPr>
          <w:bCs/>
          <w:i/>
        </w:rPr>
        <w:t>ntreb</w:t>
      </w:r>
      <w:r>
        <w:rPr>
          <w:bCs/>
          <w:i/>
        </w:rPr>
        <w:t>ă</w:t>
      </w:r>
      <w:r w:rsidRPr="004E251C">
        <w:rPr>
          <w:bCs/>
          <w:i/>
        </w:rPr>
        <w:t>ri prin determinarea unor parametri asocia</w:t>
      </w:r>
      <w:r>
        <w:rPr>
          <w:bCs/>
          <w:i/>
        </w:rPr>
        <w:t>ţ</w:t>
      </w:r>
      <w:r w:rsidRPr="004E251C">
        <w:rPr>
          <w:bCs/>
          <w:i/>
        </w:rPr>
        <w:t>i (care se vor preciza):</w:t>
      </w:r>
    </w:p>
    <w:p w:rsidR="006358A1" w:rsidRPr="004E251C" w:rsidRDefault="006358A1" w:rsidP="006358A1">
      <w:pPr>
        <w:numPr>
          <w:ilvl w:val="1"/>
          <w:numId w:val="1"/>
        </w:numPr>
        <w:spacing w:after="0" w:line="240" w:lineRule="auto"/>
        <w:jc w:val="both"/>
        <w:rPr>
          <w:i/>
          <w:lang w:val="ro-RO"/>
        </w:rPr>
      </w:pPr>
      <w:r w:rsidRPr="004E251C">
        <w:rPr>
          <w:bCs/>
          <w:i/>
        </w:rPr>
        <w:t>care e num</w:t>
      </w:r>
      <w:r>
        <w:rPr>
          <w:bCs/>
          <w:i/>
        </w:rPr>
        <w:t>ă</w:t>
      </w:r>
      <w:r w:rsidRPr="004E251C">
        <w:rPr>
          <w:bCs/>
          <w:i/>
        </w:rPr>
        <w:t xml:space="preserve">rul maxim de examene ce se pot organiza </w:t>
      </w:r>
      <w:r>
        <w:rPr>
          <w:bCs/>
          <w:i/>
        </w:rPr>
        <w:t>î</w:t>
      </w:r>
      <w:r w:rsidRPr="004E251C">
        <w:rPr>
          <w:bCs/>
          <w:i/>
        </w:rPr>
        <w:t>n aceea</w:t>
      </w:r>
      <w:r>
        <w:rPr>
          <w:bCs/>
          <w:i/>
        </w:rPr>
        <w:t>ş</w:t>
      </w:r>
      <w:r w:rsidRPr="004E251C">
        <w:rPr>
          <w:bCs/>
          <w:i/>
        </w:rPr>
        <w:t xml:space="preserve">i zi? </w:t>
      </w:r>
    </w:p>
    <w:p w:rsidR="006358A1" w:rsidRDefault="006358A1" w:rsidP="006358A1">
      <w:pPr>
        <w:numPr>
          <w:ilvl w:val="1"/>
          <w:numId w:val="1"/>
        </w:numPr>
        <w:spacing w:after="0" w:line="240" w:lineRule="auto"/>
        <w:jc w:val="both"/>
        <w:rPr>
          <w:i/>
          <w:lang w:val="ro-RO"/>
        </w:rPr>
      </w:pPr>
      <w:r w:rsidRPr="004E251C">
        <w:rPr>
          <w:bCs/>
          <w:i/>
        </w:rPr>
        <w:t>care e numarul minim de zile necesare organiz</w:t>
      </w:r>
      <w:r>
        <w:rPr>
          <w:bCs/>
          <w:i/>
        </w:rPr>
        <w:t>ă</w:t>
      </w:r>
      <w:r w:rsidRPr="004E251C">
        <w:rPr>
          <w:bCs/>
          <w:i/>
        </w:rPr>
        <w:t>rii tutror examenelor?</w:t>
      </w:r>
    </w:p>
    <w:p w:rsidR="006358A1" w:rsidRDefault="006358A1" w:rsidP="004E251C">
      <w:pPr>
        <w:ind w:left="540" w:firstLine="540"/>
        <w:jc w:val="both"/>
        <w:rPr>
          <w:bCs/>
        </w:rPr>
      </w:pPr>
    </w:p>
    <w:p w:rsidR="006358A1" w:rsidRDefault="006358A1" w:rsidP="003E49ED">
      <w:pPr>
        <w:ind w:left="360"/>
        <w:jc w:val="both"/>
        <w:rPr>
          <w:b/>
          <w:i/>
          <w:lang w:val="ro-RO"/>
        </w:rPr>
      </w:pPr>
      <w:r>
        <w:rPr>
          <w:b/>
          <w:i/>
          <w:lang w:val="ro-RO"/>
        </w:rPr>
        <w:t>Soluţie:</w:t>
      </w:r>
    </w:p>
    <w:p w:rsidR="006358A1" w:rsidRDefault="006358A1" w:rsidP="0022001C">
      <w:pPr>
        <w:ind w:firstLine="360"/>
        <w:jc w:val="both"/>
        <w:rPr>
          <w:bCs/>
          <w:i/>
          <w:lang w:val="ro-RO"/>
        </w:rPr>
      </w:pPr>
      <w:r>
        <w:rPr>
          <w:bCs/>
          <w:i/>
          <w:lang w:val="ro-RO"/>
        </w:rPr>
        <w:t>Încercarea de a memora într-un graf atât informaţii despre examene cât şi despre toţi studenţii a dus la concluzia că nu se justifică utilizarea unui spaţiu atât de mare şi nici nu au fost găsiţi algoritmi eficienti în această formulă pentru satisfacerea cerinţelor.</w:t>
      </w:r>
    </w:p>
    <w:p w:rsidR="006358A1" w:rsidRDefault="006358A1" w:rsidP="0022001C">
      <w:pPr>
        <w:ind w:firstLine="360"/>
        <w:jc w:val="both"/>
        <w:rPr>
          <w:bCs/>
          <w:i/>
          <w:lang w:val="ro-RO"/>
        </w:rPr>
      </w:pPr>
      <w:r>
        <w:rPr>
          <w:bCs/>
          <w:i/>
          <w:lang w:val="ro-RO"/>
        </w:rPr>
        <w:t>Prin urmare, am ajuns la ideea să construim un graf în care reţinem explicit doar informaţii despre disciplinele de examen şi relaţiile dintre acestea (relaţii ce sunt definite mai jos).</w:t>
      </w:r>
    </w:p>
    <w:p w:rsidR="006358A1" w:rsidRDefault="006358A1" w:rsidP="0022001C">
      <w:pPr>
        <w:ind w:firstLine="360"/>
        <w:jc w:val="both"/>
        <w:rPr>
          <w:i/>
          <w:lang w:val="ro-RO"/>
        </w:rPr>
      </w:pPr>
      <w:r>
        <w:rPr>
          <w:i/>
          <w:lang w:val="ro-RO"/>
        </w:rPr>
        <w:t xml:space="preserve">Se construieşte deci graful </w:t>
      </w:r>
      <w:r w:rsidRPr="00491A3A">
        <w:rPr>
          <w:b/>
          <w:i/>
          <w:lang w:val="ro-RO"/>
        </w:rPr>
        <w:t>G</w:t>
      </w:r>
      <w:r>
        <w:rPr>
          <w:i/>
          <w:lang w:val="ro-RO"/>
        </w:rPr>
        <w:t xml:space="preserve"> cu </w:t>
      </w:r>
      <w:r w:rsidRPr="00491A3A">
        <w:rPr>
          <w:b/>
          <w:i/>
          <w:lang w:val="ro-RO"/>
        </w:rPr>
        <w:t>m</w:t>
      </w:r>
      <w:r>
        <w:rPr>
          <w:i/>
          <w:lang w:val="ro-RO"/>
        </w:rPr>
        <w:t xml:space="preserve"> noduri astfel:</w:t>
      </w:r>
    </w:p>
    <w:p w:rsidR="006358A1" w:rsidRDefault="006358A1" w:rsidP="006358A1">
      <w:pPr>
        <w:numPr>
          <w:ilvl w:val="1"/>
          <w:numId w:val="1"/>
        </w:numPr>
        <w:tabs>
          <w:tab w:val="clear" w:pos="1260"/>
          <w:tab w:val="num" w:pos="360"/>
        </w:tabs>
        <w:spacing w:after="0" w:line="240" w:lineRule="auto"/>
        <w:ind w:left="0" w:firstLine="360"/>
        <w:jc w:val="both"/>
        <w:rPr>
          <w:i/>
          <w:lang w:val="ro-RO"/>
        </w:rPr>
      </w:pPr>
      <w:r>
        <w:rPr>
          <w:i/>
          <w:lang w:val="ro-RO"/>
        </w:rPr>
        <w:t xml:space="preserve">fiecare nod </w:t>
      </w:r>
      <w:r w:rsidRPr="00491A3A">
        <w:rPr>
          <w:b/>
          <w:i/>
          <w:lang w:val="ro-RO"/>
        </w:rPr>
        <w:t>i</w:t>
      </w:r>
      <w:r>
        <w:rPr>
          <w:i/>
          <w:lang w:val="ro-RO"/>
        </w:rPr>
        <w:t xml:space="preserve"> corespunde unei discipline de examen;</w:t>
      </w:r>
    </w:p>
    <w:p w:rsidR="006358A1" w:rsidRDefault="006358A1" w:rsidP="006358A1">
      <w:pPr>
        <w:numPr>
          <w:ilvl w:val="1"/>
          <w:numId w:val="1"/>
        </w:numPr>
        <w:tabs>
          <w:tab w:val="clear" w:pos="1260"/>
          <w:tab w:val="num" w:pos="360"/>
        </w:tabs>
        <w:spacing w:after="0" w:line="240" w:lineRule="auto"/>
        <w:ind w:left="0" w:firstLine="360"/>
        <w:jc w:val="both"/>
        <w:rPr>
          <w:i/>
          <w:lang w:val="ro-RO"/>
        </w:rPr>
      </w:pPr>
      <w:r>
        <w:rPr>
          <w:i/>
          <w:lang w:val="ro-RO"/>
        </w:rPr>
        <w:t xml:space="preserve">între nodurile </w:t>
      </w:r>
      <w:r w:rsidRPr="00491A3A">
        <w:rPr>
          <w:b/>
          <w:i/>
          <w:lang w:val="ro-RO"/>
        </w:rPr>
        <w:t>i</w:t>
      </w:r>
      <w:r>
        <w:rPr>
          <w:i/>
          <w:lang w:val="ro-RO"/>
        </w:rPr>
        <w:t xml:space="preserve"> şi </w:t>
      </w:r>
      <w:r w:rsidRPr="00491A3A">
        <w:rPr>
          <w:b/>
          <w:i/>
          <w:lang w:val="ro-RO"/>
        </w:rPr>
        <w:t>j</w:t>
      </w:r>
      <w:r>
        <w:rPr>
          <w:i/>
          <w:lang w:val="ro-RO"/>
        </w:rPr>
        <w:t xml:space="preserve"> există muchie dacă şi numai dacă există un student care doreşte să susţină atât examenul i cât şi examenul j.</w:t>
      </w:r>
    </w:p>
    <w:p w:rsidR="006358A1" w:rsidRDefault="006358A1" w:rsidP="0022001C">
      <w:pPr>
        <w:ind w:firstLine="360"/>
        <w:jc w:val="both"/>
        <w:rPr>
          <w:i/>
          <w:lang w:val="ro-RO"/>
        </w:rPr>
      </w:pPr>
      <w:r>
        <w:rPr>
          <w:i/>
          <w:lang w:val="ro-RO"/>
        </w:rPr>
        <w:t>Se observă că, dacă două noduri sunt vecine, atunci examenele corespunzătoare nu pot fi date în aceeaşi zi.</w:t>
      </w:r>
    </w:p>
    <w:p w:rsidR="006358A1" w:rsidRPr="0022001C" w:rsidRDefault="006358A1" w:rsidP="0022001C">
      <w:pPr>
        <w:pStyle w:val="BodyTextIndent"/>
        <w:ind w:firstLine="360"/>
        <w:rPr>
          <w:i/>
        </w:rPr>
      </w:pPr>
      <w:r w:rsidRPr="00491A3A">
        <w:rPr>
          <w:b/>
          <w:i/>
        </w:rPr>
        <w:lastRenderedPageBreak/>
        <w:t>Obţinerea</w:t>
      </w:r>
      <w:r>
        <w:rPr>
          <w:i/>
        </w:rPr>
        <w:t xml:space="preserve"> grafului G definit mai sus din datele de intrare</w:t>
      </w:r>
      <w:r w:rsidRPr="0022001C">
        <w:rPr>
          <w:i/>
        </w:rPr>
        <w:t xml:space="preserve">: se face o parcurgere a listei de </w:t>
      </w:r>
      <w:r>
        <w:rPr>
          <w:i/>
        </w:rPr>
        <w:t>studenţi</w:t>
      </w:r>
      <w:r w:rsidRPr="0022001C">
        <w:rPr>
          <w:i/>
        </w:rPr>
        <w:t xml:space="preserve"> şi pentru fiecare </w:t>
      </w:r>
      <w:r>
        <w:rPr>
          <w:i/>
        </w:rPr>
        <w:t>student</w:t>
      </w:r>
      <w:r w:rsidRPr="0022001C">
        <w:rPr>
          <w:i/>
        </w:rPr>
        <w:t xml:space="preserve"> se parcurge lista de examene pe care doreşte să le susţină. </w:t>
      </w:r>
      <w:r>
        <w:rPr>
          <w:i/>
        </w:rPr>
        <w:t>Oricare două examene din această listă sunt unite printr-o muchie (evident, dacă această muchie nu există deja)</w:t>
      </w:r>
      <w:r w:rsidRPr="0022001C">
        <w:rPr>
          <w:i/>
        </w:rPr>
        <w:t>.</w:t>
      </w:r>
    </w:p>
    <w:p w:rsidR="006358A1" w:rsidRDefault="006358A1" w:rsidP="0022001C">
      <w:pPr>
        <w:ind w:firstLine="360"/>
        <w:jc w:val="both"/>
        <w:rPr>
          <w:i/>
          <w:lang w:val="ro-RO"/>
        </w:rPr>
      </w:pPr>
      <w:r>
        <w:rPr>
          <w:i/>
          <w:lang w:val="ro-RO"/>
        </w:rPr>
        <w:t xml:space="preserve">În continuare, intuitiv,  pentru a găsi o posibilă aranjare pe zile a examenelor este nevoie să le împărţim în mulţimi în aşa fel încât între oricare două elemente dintr-o mulţime să nu existe muchie în graful G ( acest lucru ar însemna că nu există un elev care doreşte să susţină ambele examene ). Numărul de mulţimi reprezintă numărul de zile în care au fost programate examenele, iar numărul de elemente ale fiecărei mulţimi este numărul de examene programate într-o anumită zi. Aceste mulţimi trebuie să formeze o </w:t>
      </w:r>
      <w:r w:rsidRPr="00491A3A">
        <w:rPr>
          <w:b/>
          <w:i/>
          <w:lang w:val="ro-RO"/>
        </w:rPr>
        <w:t>partiţie</w:t>
      </w:r>
      <w:r>
        <w:rPr>
          <w:i/>
          <w:lang w:val="ro-RO"/>
        </w:rPr>
        <w:t xml:space="preserve"> a mulţimii de examene ( deci să fie disjuncte şi reunite să dea mulţimea iniţială de examene ). În general există mai multe posibile aranjări ale examenelor .</w:t>
      </w:r>
    </w:p>
    <w:p w:rsidR="006358A1" w:rsidRPr="00491A3A" w:rsidRDefault="006358A1" w:rsidP="0022001C">
      <w:pPr>
        <w:ind w:firstLine="360"/>
        <w:jc w:val="both"/>
        <w:rPr>
          <w:b/>
          <w:i/>
          <w:lang w:val="ro-RO"/>
        </w:rPr>
      </w:pPr>
      <w:r>
        <w:rPr>
          <w:i/>
          <w:lang w:val="ro-RO"/>
        </w:rPr>
        <w:t xml:space="preserve">Observăm că, respectând ipoteza (un student poate da cel mult un examen pe zi) şi având în vedere construcţia grafului G,  </w:t>
      </w:r>
      <w:r w:rsidRPr="00491A3A">
        <w:rPr>
          <w:b/>
          <w:i/>
          <w:lang w:val="ro-RO"/>
        </w:rPr>
        <w:t>a împărţi pe zile examenele este echivalent cu a colora graful G</w:t>
      </w:r>
      <w:r>
        <w:rPr>
          <w:i/>
          <w:lang w:val="ro-RO"/>
        </w:rPr>
        <w:t xml:space="preserve"> definit mai sus, iar </w:t>
      </w:r>
      <w:r w:rsidRPr="00491A3A">
        <w:rPr>
          <w:b/>
          <w:i/>
          <w:lang w:val="ro-RO"/>
        </w:rPr>
        <w:t>a găsi un grup de examene ce pot fi susţinute în aceeaşi zi este echivalent cu a găsi în graful G un sistem de puncte independente.</w:t>
      </w:r>
    </w:p>
    <w:p w:rsidR="006358A1" w:rsidRDefault="006358A1" w:rsidP="0022001C">
      <w:pPr>
        <w:ind w:firstLine="360"/>
        <w:jc w:val="both"/>
        <w:rPr>
          <w:i/>
          <w:lang w:val="ro-RO"/>
        </w:rPr>
      </w:pPr>
      <w:r>
        <w:rPr>
          <w:i/>
          <w:lang w:val="ro-RO"/>
        </w:rPr>
        <w:t>Pentru a afla aranjarea optimă avem de fapt nevoie de numărul minim de astfel de mulţimi, adică numărul minim de zile şi de maximul dintre cardinalele lor, adică de numărul maxim de examene ce pot fi programate într-o zi. Numărul minim de mulţimi reprezintă numărul minim de culori cu care poate fi colorat graful. Aşadar</w:t>
      </w:r>
      <w:r w:rsidRPr="00491A3A">
        <w:rPr>
          <w:b/>
          <w:i/>
          <w:lang w:val="ro-RO"/>
        </w:rPr>
        <w:t>, numărul cromatic</w:t>
      </w:r>
      <w:r>
        <w:rPr>
          <w:i/>
          <w:lang w:val="ro-RO"/>
        </w:rPr>
        <w:t xml:space="preserve"> </w:t>
      </w:r>
      <w:r>
        <w:rPr>
          <w:b/>
          <w:i/>
          <w:lang w:val="ro-RO"/>
        </w:rPr>
        <w:sym w:font="Symbol" w:char="F063"/>
      </w:r>
      <w:r>
        <w:rPr>
          <w:b/>
          <w:i/>
          <w:lang w:val="ro-RO"/>
        </w:rPr>
        <w:t>(G)</w:t>
      </w:r>
      <w:r>
        <w:rPr>
          <w:i/>
          <w:lang w:val="ro-RO"/>
        </w:rPr>
        <w:t xml:space="preserve"> este numărul minim de zile în care se pot desfăşura examenele. Numărul maxim de examene ce pot fi programate într-o zi reprezintă maximul dintre cardinalele mulţimilor stabile şi prin urmare, este </w:t>
      </w:r>
      <w:r w:rsidRPr="00A7382E">
        <w:rPr>
          <w:b/>
          <w:i/>
          <w:lang w:val="ro-RO"/>
        </w:rPr>
        <w:t>numărul de stabilitate</w:t>
      </w:r>
      <w:r>
        <w:rPr>
          <w:i/>
          <w:lang w:val="ro-RO"/>
        </w:rPr>
        <w:t xml:space="preserve"> al lui G, </w:t>
      </w:r>
      <w:r>
        <w:rPr>
          <w:b/>
          <w:i/>
          <w:lang w:val="ro-RO"/>
        </w:rPr>
        <w:sym w:font="Symbol" w:char="F061"/>
      </w:r>
      <w:r>
        <w:rPr>
          <w:b/>
          <w:i/>
          <w:lang w:val="ro-RO"/>
        </w:rPr>
        <w:t>(G)</w:t>
      </w:r>
      <w:r>
        <w:rPr>
          <w:i/>
          <w:lang w:val="ro-RO"/>
        </w:rPr>
        <w:t>.</w:t>
      </w:r>
    </w:p>
    <w:p w:rsidR="006358A1" w:rsidRDefault="006358A1" w:rsidP="0022001C">
      <w:pPr>
        <w:ind w:firstLine="360"/>
        <w:jc w:val="both"/>
        <w:rPr>
          <w:i/>
          <w:lang w:val="ro-RO"/>
        </w:rPr>
      </w:pPr>
    </w:p>
    <w:p w:rsidR="006358A1" w:rsidRDefault="006358A1" w:rsidP="0022001C">
      <w:pPr>
        <w:ind w:firstLine="360"/>
        <w:jc w:val="both"/>
        <w:rPr>
          <w:b/>
          <w:bCs/>
          <w:i/>
          <w:lang w:val="ro-RO"/>
        </w:rPr>
      </w:pPr>
      <w:r>
        <w:rPr>
          <w:b/>
          <w:bCs/>
          <w:i/>
          <w:lang w:val="ro-RO"/>
        </w:rPr>
        <w:t>Exemplu :</w:t>
      </w:r>
    </w:p>
    <w:p w:rsidR="006358A1" w:rsidRDefault="006358A1" w:rsidP="0022001C">
      <w:pPr>
        <w:pStyle w:val="Heading1"/>
        <w:ind w:left="0" w:firstLine="360"/>
      </w:pPr>
      <w:r>
        <w:t xml:space="preserve">Lista de elevi </w:t>
      </w:r>
      <w:r>
        <w:rPr>
          <w:iCs/>
        </w:rPr>
        <w:t>şi</w:t>
      </w:r>
      <w:r>
        <w:rPr>
          <w:i w:val="0"/>
        </w:rPr>
        <w:t xml:space="preserve"> </w:t>
      </w:r>
      <w:r>
        <w:rPr>
          <w:iCs/>
        </w:rPr>
        <w:t>disciplinele la care doreşte fiecare elev să susţină examen:</w:t>
      </w:r>
    </w:p>
    <w:p w:rsidR="006358A1" w:rsidRDefault="006358A1" w:rsidP="00F33096">
      <w:pPr>
        <w:jc w:val="both"/>
        <w:rPr>
          <w:i/>
          <w:lang w:val="ro-RO"/>
        </w:rPr>
      </w:pPr>
      <w:r w:rsidRPr="00F33096">
        <w:rPr>
          <w:b/>
          <w:i/>
          <w:lang w:val="ro-RO"/>
        </w:rPr>
        <w:t>elev 1</w:t>
      </w:r>
      <w:r>
        <w:rPr>
          <w:i/>
          <w:lang w:val="ro-RO"/>
        </w:rPr>
        <w:t xml:space="preserve">: d1, d3; </w:t>
      </w:r>
      <w:r w:rsidRPr="00F33096">
        <w:rPr>
          <w:b/>
          <w:i/>
          <w:lang w:val="ro-RO"/>
        </w:rPr>
        <w:t>elev 2</w:t>
      </w:r>
      <w:r>
        <w:rPr>
          <w:i/>
          <w:lang w:val="ro-RO"/>
        </w:rPr>
        <w:t xml:space="preserve">: d4; </w:t>
      </w:r>
      <w:r w:rsidRPr="00F33096">
        <w:rPr>
          <w:b/>
          <w:i/>
          <w:lang w:val="ro-RO"/>
        </w:rPr>
        <w:t>elev 3</w:t>
      </w:r>
      <w:r>
        <w:rPr>
          <w:i/>
          <w:lang w:val="ro-RO"/>
        </w:rPr>
        <w:t xml:space="preserve">: d3, d4; </w:t>
      </w:r>
      <w:r w:rsidRPr="00F33096">
        <w:rPr>
          <w:b/>
          <w:i/>
          <w:lang w:val="ro-RO"/>
        </w:rPr>
        <w:t>elev 4</w:t>
      </w:r>
      <w:r>
        <w:rPr>
          <w:i/>
          <w:lang w:val="ro-RO"/>
        </w:rPr>
        <w:t xml:space="preserve">: d2, d3; </w:t>
      </w:r>
      <w:r w:rsidRPr="00F33096">
        <w:rPr>
          <w:b/>
          <w:i/>
          <w:lang w:val="ro-RO"/>
        </w:rPr>
        <w:t>elev 5</w:t>
      </w:r>
      <w:r>
        <w:rPr>
          <w:i/>
          <w:lang w:val="ro-RO"/>
        </w:rPr>
        <w:t xml:space="preserve">: d2, d4;  </w:t>
      </w:r>
      <w:r w:rsidRPr="00F33096">
        <w:rPr>
          <w:b/>
          <w:i/>
          <w:lang w:val="ro-RO"/>
        </w:rPr>
        <w:t>elev 6</w:t>
      </w:r>
      <w:r>
        <w:rPr>
          <w:i/>
          <w:lang w:val="ro-RO"/>
        </w:rPr>
        <w:t>: d1, d5.</w:t>
      </w:r>
    </w:p>
    <w:p w:rsidR="006358A1" w:rsidRDefault="006358A1" w:rsidP="0022001C">
      <w:pPr>
        <w:ind w:firstLine="360"/>
        <w:jc w:val="both"/>
        <w:rPr>
          <w:i/>
          <w:lang w:val="ro-RO"/>
        </w:rPr>
      </w:pPr>
      <w:r>
        <w:rPr>
          <w:i/>
          <w:lang w:val="ro-RO"/>
        </w:rPr>
        <w:t>Construim graful după metoda de mai sus.</w:t>
      </w:r>
    </w:p>
    <w:p w:rsidR="006358A1" w:rsidRPr="003B7AE9" w:rsidRDefault="006358A1" w:rsidP="0022001C">
      <w:pPr>
        <w:ind w:firstLine="360"/>
        <w:jc w:val="both"/>
        <w:rPr>
          <w:i/>
          <w:lang w:val="ro-RO"/>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07pt;margin-top:6.8pt;width:207pt;height:123.45pt;z-index:251659264" stroked="f">
            <v:textbox inset="0,0,0,0">
              <w:txbxContent>
                <w:p w:rsidR="006358A1" w:rsidRDefault="006358A1" w:rsidP="00F33096">
                  <w:pPr>
                    <w:ind w:firstLine="360"/>
                    <w:jc w:val="both"/>
                    <w:rPr>
                      <w:bCs/>
                      <w:i/>
                      <w:lang w:val="ro-RO"/>
                    </w:rPr>
                  </w:pPr>
                  <w:r>
                    <w:rPr>
                      <w:i/>
                      <w:iCs/>
                    </w:rPr>
                    <w:t xml:space="preserve">Observăm că </w:t>
                  </w:r>
                  <w:r>
                    <w:rPr>
                      <w:i/>
                      <w:lang w:val="ro-RO"/>
                    </w:rPr>
                    <w:t xml:space="preserve">numărul cromatic </w:t>
                  </w:r>
                  <w:r>
                    <w:rPr>
                      <w:b/>
                      <w:i/>
                      <w:lang w:val="ro-RO"/>
                    </w:rPr>
                    <w:sym w:font="Symbol" w:char="F063"/>
                  </w:r>
                  <w:r>
                    <w:rPr>
                      <w:b/>
                      <w:i/>
                      <w:lang w:val="ro-RO"/>
                    </w:rPr>
                    <w:t>(G)</w:t>
                  </w:r>
                  <w:r>
                    <w:rPr>
                      <w:bCs/>
                      <w:i/>
                      <w:lang w:val="ro-RO"/>
                    </w:rPr>
                    <w:t xml:space="preserve">=3 şi </w:t>
                  </w:r>
                  <w:r>
                    <w:rPr>
                      <w:i/>
                      <w:lang w:val="ro-RO"/>
                    </w:rPr>
                    <w:t xml:space="preserve">numărul de stabilitate al lui G, </w:t>
                  </w:r>
                  <w:r>
                    <w:rPr>
                      <w:b/>
                      <w:i/>
                      <w:lang w:val="ro-RO"/>
                    </w:rPr>
                    <w:sym w:font="Symbol" w:char="F061"/>
                  </w:r>
                  <w:r>
                    <w:rPr>
                      <w:b/>
                      <w:i/>
                      <w:lang w:val="ro-RO"/>
                    </w:rPr>
                    <w:t>(G)</w:t>
                  </w:r>
                  <w:r>
                    <w:rPr>
                      <w:bCs/>
                      <w:i/>
                      <w:lang w:val="ro-RO"/>
                    </w:rPr>
                    <w:t>=2. Deci avem minim 3 zile şi maxim 2 examene pe zi. O posibilă aranjare a examenelor ar fi:</w:t>
                  </w:r>
                </w:p>
                <w:p w:rsidR="006358A1" w:rsidRDefault="006358A1" w:rsidP="00F33096">
                  <w:pPr>
                    <w:ind w:firstLine="360"/>
                    <w:jc w:val="both"/>
                    <w:rPr>
                      <w:bCs/>
                      <w:i/>
                      <w:lang w:val="ro-RO"/>
                    </w:rPr>
                  </w:pPr>
                  <w:r w:rsidRPr="00F33096">
                    <w:rPr>
                      <w:b/>
                      <w:bCs/>
                      <w:i/>
                      <w:lang w:val="ro-RO"/>
                    </w:rPr>
                    <w:t>Ziua 1</w:t>
                  </w:r>
                  <w:r>
                    <w:rPr>
                      <w:bCs/>
                      <w:i/>
                      <w:lang w:val="ro-RO"/>
                    </w:rPr>
                    <w:t>: d3, d5;</w:t>
                  </w:r>
                </w:p>
                <w:p w:rsidR="006358A1" w:rsidRDefault="006358A1" w:rsidP="00F33096">
                  <w:pPr>
                    <w:ind w:firstLine="360"/>
                    <w:jc w:val="both"/>
                    <w:rPr>
                      <w:bCs/>
                      <w:i/>
                      <w:lang w:val="ro-RO"/>
                    </w:rPr>
                  </w:pPr>
                  <w:r w:rsidRPr="00F33096">
                    <w:rPr>
                      <w:b/>
                      <w:bCs/>
                      <w:i/>
                      <w:lang w:val="ro-RO"/>
                    </w:rPr>
                    <w:t>Ziua 2</w:t>
                  </w:r>
                  <w:r>
                    <w:rPr>
                      <w:bCs/>
                      <w:i/>
                      <w:lang w:val="ro-RO"/>
                    </w:rPr>
                    <w:t>: d1, d2</w:t>
                  </w:r>
                </w:p>
                <w:p w:rsidR="006358A1" w:rsidRDefault="006358A1" w:rsidP="00F33096">
                  <w:pPr>
                    <w:ind w:firstLine="360"/>
                    <w:jc w:val="both"/>
                    <w:rPr>
                      <w:bCs/>
                      <w:i/>
                      <w:lang w:val="ro-RO"/>
                    </w:rPr>
                  </w:pPr>
                  <w:r w:rsidRPr="00F33096">
                    <w:rPr>
                      <w:b/>
                      <w:bCs/>
                      <w:i/>
                      <w:lang w:val="ro-RO"/>
                    </w:rPr>
                    <w:t>Ziua 3</w:t>
                  </w:r>
                  <w:r>
                    <w:rPr>
                      <w:bCs/>
                      <w:i/>
                      <w:lang w:val="ro-RO"/>
                    </w:rPr>
                    <w:t>: d4.</w:t>
                  </w:r>
                </w:p>
                <w:p w:rsidR="006358A1" w:rsidRDefault="006358A1"/>
              </w:txbxContent>
            </v:textbox>
          </v:shape>
        </w:pict>
      </w:r>
      <w:r>
        <w:tab/>
        <w:t xml:space="preserve">  </w:t>
      </w:r>
    </w:p>
    <w:p w:rsidR="006358A1" w:rsidRDefault="006358A1" w:rsidP="0022001C">
      <w:pPr>
        <w:tabs>
          <w:tab w:val="left" w:pos="2520"/>
          <w:tab w:val="left" w:pos="3225"/>
        </w:tabs>
        <w:ind w:firstLine="360"/>
      </w:pPr>
      <w:r>
        <w:pict>
          <v:shape id="_x0000_i1056" type="#_x0000_t75" style="width:161.65pt;height:67.9pt">
            <v:imagedata r:id="rId43" o:title=""/>
          </v:shape>
        </w:pict>
      </w:r>
      <w:r>
        <w:tab/>
      </w:r>
    </w:p>
    <w:p w:rsidR="006358A1" w:rsidRDefault="006358A1" w:rsidP="0022001C">
      <w:pPr>
        <w:tabs>
          <w:tab w:val="left" w:pos="2520"/>
          <w:tab w:val="left" w:pos="3225"/>
        </w:tabs>
        <w:ind w:firstLine="360"/>
      </w:pPr>
    </w:p>
    <w:p w:rsidR="006358A1" w:rsidRDefault="006358A1" w:rsidP="0022001C">
      <w:pPr>
        <w:ind w:firstLine="360"/>
        <w:jc w:val="both"/>
        <w:rPr>
          <w:bCs/>
          <w:i/>
          <w:lang w:val="ro-RO"/>
        </w:rPr>
      </w:pPr>
    </w:p>
    <w:p w:rsidR="006358A1" w:rsidRDefault="006358A1" w:rsidP="00CB4086">
      <w:pPr>
        <w:jc w:val="both"/>
        <w:rPr>
          <w:b/>
          <w:i/>
          <w:lang w:val="ro-RO"/>
        </w:rPr>
      </w:pPr>
    </w:p>
    <w:p w:rsidR="006358A1" w:rsidRDefault="006358A1">
      <w:pPr>
        <w:jc w:val="center"/>
        <w:rPr>
          <w:i/>
          <w:sz w:val="32"/>
          <w:lang w:val="ro-RO"/>
        </w:rPr>
      </w:pPr>
      <w:r>
        <w:rPr>
          <w:i/>
          <w:sz w:val="32"/>
          <w:lang w:val="ro-RO"/>
        </w:rPr>
        <w:lastRenderedPageBreak/>
        <w:t>TEMA NR. 2</w:t>
      </w:r>
    </w:p>
    <w:p w:rsidR="006358A1" w:rsidRDefault="006358A1">
      <w:pPr>
        <w:jc w:val="center"/>
        <w:rPr>
          <w:i/>
          <w:sz w:val="32"/>
          <w:lang w:val="ro-RO"/>
        </w:rPr>
      </w:pPr>
      <w:r>
        <w:rPr>
          <w:i/>
          <w:sz w:val="32"/>
          <w:lang w:val="ro-RO"/>
        </w:rPr>
        <w:t>11 martie 2003</w:t>
      </w:r>
    </w:p>
    <w:p w:rsidR="006358A1" w:rsidRDefault="006358A1"/>
    <w:p w:rsidR="006358A1" w:rsidRDefault="006358A1">
      <w:pPr>
        <w:ind w:firstLine="360"/>
        <w:jc w:val="both"/>
        <w:rPr>
          <w:b/>
          <w:i/>
          <w:sz w:val="32"/>
        </w:rPr>
      </w:pPr>
    </w:p>
    <w:p w:rsidR="006358A1" w:rsidRDefault="006358A1">
      <w:pPr>
        <w:ind w:firstLine="540"/>
        <w:jc w:val="both"/>
        <w:rPr>
          <w:rFonts w:ascii="Times-Ro" w:hAnsi="Times-Ro"/>
          <w:i/>
        </w:rPr>
      </w:pPr>
      <w:r>
        <w:rPr>
          <w:rFonts w:ascii="Times-Ro" w:hAnsi="Times-Ro"/>
          <w:b/>
          <w:i/>
          <w:sz w:val="32"/>
        </w:rPr>
        <w:t>1.</w:t>
      </w:r>
      <w:r>
        <w:rPr>
          <w:rFonts w:ascii="Times-Ro" w:hAnsi="Times-Ro"/>
          <w:i/>
        </w:rPr>
        <w:t xml:space="preserve">  Fie G = (S, T; E) un graf bipartit şi X </w:t>
      </w:r>
      <w:r>
        <w:rPr>
          <w:rFonts w:ascii="Symbol" w:hAnsi="Symbol"/>
          <w:i/>
        </w:rPr>
        <w:t></w:t>
      </w:r>
      <w:r>
        <w:rPr>
          <w:rFonts w:ascii="Times-Ro" w:hAnsi="Times-Ro"/>
          <w:i/>
        </w:rPr>
        <w:t xml:space="preserve"> </w:t>
      </w:r>
      <w:r>
        <w:rPr>
          <w:rFonts w:ascii="Symbol" w:hAnsi="Symbol"/>
          <w:i/>
        </w:rPr>
        <w:t></w:t>
      </w:r>
      <w:r>
        <w:rPr>
          <w:rFonts w:ascii="Times-Ro" w:hAnsi="Times-Ro"/>
          <w:i/>
        </w:rPr>
        <w:t>S, T</w:t>
      </w:r>
      <w:r>
        <w:rPr>
          <w:rFonts w:ascii="Symbol" w:hAnsi="Symbol"/>
          <w:i/>
        </w:rPr>
        <w:t></w:t>
      </w:r>
      <w:r>
        <w:rPr>
          <w:rFonts w:ascii="Times-Ro" w:hAnsi="Times-Ro"/>
          <w:i/>
        </w:rPr>
        <w:t>.</w:t>
      </w:r>
    </w:p>
    <w:p w:rsidR="006358A1" w:rsidRDefault="006358A1">
      <w:pPr>
        <w:ind w:firstLine="540"/>
        <w:jc w:val="both"/>
        <w:rPr>
          <w:rFonts w:ascii="Times-Ro" w:hAnsi="Times-Ro"/>
          <w:i/>
        </w:rPr>
      </w:pPr>
      <w:r>
        <w:rPr>
          <w:rFonts w:ascii="Times-Ro" w:hAnsi="Times-Ro"/>
          <w:i/>
        </w:rPr>
        <w:t>Graful G se numeşte X</w:t>
      </w:r>
      <w:r>
        <w:rPr>
          <w:rFonts w:ascii="Symbol" w:hAnsi="Symbol"/>
          <w:i/>
        </w:rPr>
        <w:t></w:t>
      </w:r>
      <w:r>
        <w:rPr>
          <w:rFonts w:ascii="Times-Ro" w:hAnsi="Times-Ro"/>
          <w:i/>
        </w:rPr>
        <w:t xml:space="preserve">lanţ dacă vârfurile mulţimii X pot fi ordonate X = </w:t>
      </w:r>
      <w:r>
        <w:rPr>
          <w:rFonts w:ascii="Symbol" w:hAnsi="Symbol"/>
          <w:i/>
        </w:rPr>
        <w:t></w:t>
      </w:r>
      <w:r>
        <w:rPr>
          <w:rFonts w:ascii="Times-Ro" w:hAnsi="Times-Ro"/>
          <w:i/>
        </w:rPr>
        <w:t>x</w:t>
      </w:r>
      <w:r>
        <w:rPr>
          <w:rFonts w:ascii="Times-Ro" w:hAnsi="Times-Ro"/>
          <w:i/>
          <w:vertAlign w:val="subscript"/>
        </w:rPr>
        <w:t>1</w:t>
      </w:r>
      <w:r>
        <w:rPr>
          <w:rFonts w:ascii="Times-Ro" w:hAnsi="Times-Ro"/>
          <w:i/>
        </w:rPr>
        <w:t>, x</w:t>
      </w:r>
      <w:r>
        <w:rPr>
          <w:rFonts w:ascii="Times-Ro" w:hAnsi="Times-Ro"/>
          <w:i/>
          <w:vertAlign w:val="subscript"/>
        </w:rPr>
        <w:t>2</w:t>
      </w:r>
      <w:r>
        <w:rPr>
          <w:rFonts w:ascii="Times-Ro" w:hAnsi="Times-Ro"/>
          <w:i/>
        </w:rPr>
        <w:t>,.,x</w:t>
      </w:r>
      <w:r>
        <w:rPr>
          <w:rFonts w:ascii="Times-Ro" w:hAnsi="Times-Ro"/>
          <w:i/>
          <w:vertAlign w:val="subscript"/>
        </w:rPr>
        <w:t>p</w:t>
      </w:r>
      <w:r>
        <w:rPr>
          <w:rFonts w:ascii="Symbol" w:hAnsi="Symbol"/>
          <w:i/>
        </w:rPr>
        <w:t></w:t>
      </w:r>
      <w:r>
        <w:rPr>
          <w:rFonts w:ascii="Times-Ro" w:hAnsi="Times-Ro"/>
          <w:i/>
        </w:rPr>
        <w:t xml:space="preserve"> (unde p =</w:t>
      </w:r>
      <w:r>
        <w:rPr>
          <w:rFonts w:ascii="Symbol" w:hAnsi="Symbol"/>
          <w:i/>
        </w:rPr>
        <w:t></w:t>
      </w:r>
      <w:r>
        <w:rPr>
          <w:rFonts w:ascii="Times-Ro" w:hAnsi="Times-Ro"/>
          <w:i/>
        </w:rPr>
        <w:t>X</w:t>
      </w:r>
      <w:r>
        <w:rPr>
          <w:rFonts w:ascii="Symbol" w:hAnsi="Symbol"/>
          <w:i/>
        </w:rPr>
        <w:t></w:t>
      </w:r>
      <w:r>
        <w:rPr>
          <w:rFonts w:ascii="Times-Ro" w:hAnsi="Times-Ro"/>
          <w:i/>
        </w:rPr>
        <w:t>) astfel încât N</w:t>
      </w:r>
      <w:r>
        <w:rPr>
          <w:rFonts w:ascii="Times-Ro" w:hAnsi="Times-Ro"/>
          <w:i/>
          <w:vertAlign w:val="subscript"/>
        </w:rPr>
        <w:t>G</w:t>
      </w:r>
      <w:r>
        <w:rPr>
          <w:rFonts w:ascii="Times-Ro" w:hAnsi="Times-Ro"/>
          <w:i/>
        </w:rPr>
        <w:t xml:space="preserve"> (x</w:t>
      </w:r>
      <w:r>
        <w:rPr>
          <w:rFonts w:ascii="Times-Ro" w:hAnsi="Times-Ro"/>
          <w:i/>
          <w:vertAlign w:val="subscript"/>
        </w:rPr>
        <w:t>1</w:t>
      </w:r>
      <w:r>
        <w:rPr>
          <w:rFonts w:ascii="Times-Ro" w:hAnsi="Times-Ro"/>
          <w:i/>
        </w:rPr>
        <w:t xml:space="preserve">) </w:t>
      </w:r>
      <w:r>
        <w:rPr>
          <w:rFonts w:ascii="Symbol" w:hAnsi="Symbol"/>
          <w:i/>
        </w:rPr>
        <w:t></w:t>
      </w:r>
      <w:r>
        <w:rPr>
          <w:rFonts w:ascii="Times-Ro" w:hAnsi="Times-Ro"/>
          <w:i/>
        </w:rPr>
        <w:t xml:space="preserve"> N</w:t>
      </w:r>
      <w:r>
        <w:rPr>
          <w:rFonts w:ascii="Times-Ro" w:hAnsi="Times-Ro"/>
          <w:i/>
          <w:vertAlign w:val="subscript"/>
        </w:rPr>
        <w:t xml:space="preserve">G </w:t>
      </w:r>
      <w:r>
        <w:rPr>
          <w:rFonts w:ascii="Times-Ro" w:hAnsi="Times-Ro"/>
          <w:i/>
        </w:rPr>
        <w:t>(x</w:t>
      </w:r>
      <w:r>
        <w:rPr>
          <w:rFonts w:ascii="Times-Ro" w:hAnsi="Times-Ro"/>
          <w:i/>
          <w:vertAlign w:val="subscript"/>
        </w:rPr>
        <w:t>2</w:t>
      </w:r>
      <w:r>
        <w:rPr>
          <w:rFonts w:ascii="Times-Ro" w:hAnsi="Times-Ro"/>
          <w:i/>
        </w:rPr>
        <w:t xml:space="preserve">) </w:t>
      </w:r>
      <w:r>
        <w:rPr>
          <w:rFonts w:ascii="Symbol" w:hAnsi="Symbol"/>
          <w:i/>
        </w:rPr>
        <w:t></w:t>
      </w:r>
      <w:r>
        <w:rPr>
          <w:rFonts w:ascii="Times-Ro" w:hAnsi="Times-Ro"/>
          <w:i/>
        </w:rPr>
        <w:t xml:space="preserve"> .. </w:t>
      </w:r>
      <w:r>
        <w:rPr>
          <w:rFonts w:ascii="Symbol" w:hAnsi="Symbol"/>
          <w:i/>
        </w:rPr>
        <w:t></w:t>
      </w:r>
      <w:r>
        <w:rPr>
          <w:rFonts w:ascii="Times-Ro" w:hAnsi="Times-Ro"/>
          <w:i/>
        </w:rPr>
        <w:t xml:space="preserve"> N</w:t>
      </w:r>
      <w:r>
        <w:rPr>
          <w:rFonts w:ascii="Times-Ro" w:hAnsi="Times-Ro"/>
          <w:i/>
          <w:vertAlign w:val="subscript"/>
        </w:rPr>
        <w:t>G</w:t>
      </w:r>
      <w:r>
        <w:rPr>
          <w:rFonts w:ascii="Times-Ro" w:hAnsi="Times-Ro"/>
          <w:i/>
        </w:rPr>
        <w:t>(x</w:t>
      </w:r>
      <w:r>
        <w:rPr>
          <w:rFonts w:ascii="Times-Ro" w:hAnsi="Times-Ro"/>
          <w:i/>
          <w:vertAlign w:val="subscript"/>
        </w:rPr>
        <w:t>p</w:t>
      </w:r>
      <w:r>
        <w:rPr>
          <w:rFonts w:ascii="Times-Ro" w:hAnsi="Times-Ro"/>
          <w:i/>
        </w:rPr>
        <w:t>).</w:t>
      </w:r>
    </w:p>
    <w:p w:rsidR="006358A1" w:rsidRDefault="006358A1">
      <w:pPr>
        <w:ind w:firstLine="540"/>
        <w:jc w:val="both"/>
        <w:rPr>
          <w:rFonts w:ascii="Times-Ro" w:hAnsi="Times-Ro"/>
          <w:i/>
        </w:rPr>
      </w:pPr>
      <w:r>
        <w:rPr>
          <w:rFonts w:ascii="Times-Ro" w:hAnsi="Times-Ro"/>
          <w:i/>
        </w:rPr>
        <w:t xml:space="preserve">a) Demonstraţi că G este X – lanţ dacă şi numai dacă este </w:t>
      </w:r>
      <w:r>
        <w:rPr>
          <w:i/>
          <w:position w:val="-4"/>
        </w:rPr>
        <w:object w:dxaOrig="6720" w:dyaOrig="7680">
          <v:shape id="_x0000_i1057" type="#_x0000_t75" style="width:14.25pt;height:16.3pt" o:ole="">
            <v:imagedata r:id="rId44" o:title=""/>
          </v:shape>
          <o:OLEObject Type="Embed" ProgID="Equation.3" ShapeID="_x0000_i1057" DrawAspect="Content" ObjectID="_1421273026" r:id="rId45"/>
        </w:object>
      </w:r>
      <w:r>
        <w:rPr>
          <w:rFonts w:ascii="Times-Ro" w:hAnsi="Times-Ro"/>
          <w:i/>
        </w:rPr>
        <w:t xml:space="preserve"> </w:t>
      </w:r>
      <w:r>
        <w:rPr>
          <w:rFonts w:ascii="Symbol" w:hAnsi="Symbol"/>
          <w:i/>
        </w:rPr>
        <w:t></w:t>
      </w:r>
      <w:r>
        <w:rPr>
          <w:rFonts w:ascii="Times-Ro" w:hAnsi="Times-Ro"/>
          <w:i/>
        </w:rPr>
        <w:t xml:space="preserve"> lanţ, unde </w:t>
      </w:r>
      <w:r>
        <w:rPr>
          <w:i/>
          <w:position w:val="-4"/>
        </w:rPr>
        <w:object w:dxaOrig="6720" w:dyaOrig="7680">
          <v:shape id="_x0000_i1058" type="#_x0000_t75" style="width:14.25pt;height:16.3pt" o:ole="">
            <v:imagedata r:id="rId44" o:title=""/>
          </v:shape>
          <o:OLEObject Type="Embed" ProgID="Equation.3" ShapeID="_x0000_i1058" DrawAspect="Content" ObjectID="_1421273027" r:id="rId46"/>
        </w:object>
      </w:r>
      <w:r>
        <w:rPr>
          <w:rFonts w:ascii="Times-Ro" w:hAnsi="Times-Ro"/>
          <w:i/>
        </w:rPr>
        <w:t xml:space="preserve"> = </w:t>
      </w:r>
      <w:r>
        <w:rPr>
          <w:rFonts w:ascii="Symbol" w:hAnsi="Symbol"/>
          <w:i/>
        </w:rPr>
        <w:t></w:t>
      </w:r>
      <w:r>
        <w:rPr>
          <w:rFonts w:ascii="Times-Ro" w:hAnsi="Times-Ro"/>
          <w:i/>
        </w:rPr>
        <w:t xml:space="preserve">S, T </w:t>
      </w:r>
      <w:r>
        <w:rPr>
          <w:rFonts w:ascii="Symbol" w:hAnsi="Symbol"/>
          <w:i/>
        </w:rPr>
        <w:t></w:t>
      </w:r>
      <w:r>
        <w:rPr>
          <w:rFonts w:ascii="Times-Ro" w:hAnsi="Times-Ro"/>
          <w:i/>
        </w:rPr>
        <w:t xml:space="preserve"> </w:t>
      </w:r>
      <w:r>
        <w:rPr>
          <w:rFonts w:ascii="Symbol" w:hAnsi="Symbol"/>
          <w:i/>
        </w:rPr>
        <w:t></w:t>
      </w:r>
      <w:r>
        <w:rPr>
          <w:rFonts w:ascii="Times-Ro" w:hAnsi="Times-Ro"/>
          <w:i/>
        </w:rPr>
        <w:t xml:space="preserve"> </w:t>
      </w:r>
      <w:r>
        <w:rPr>
          <w:rFonts w:ascii="Symbol" w:hAnsi="Symbol"/>
          <w:i/>
        </w:rPr>
        <w:t></w:t>
      </w:r>
      <w:r>
        <w:rPr>
          <w:rFonts w:ascii="Times-Ro" w:hAnsi="Times-Ro"/>
          <w:i/>
        </w:rPr>
        <w:t>X</w:t>
      </w:r>
      <w:r>
        <w:rPr>
          <w:rFonts w:ascii="Symbol" w:hAnsi="Symbol"/>
          <w:i/>
        </w:rPr>
        <w:t></w:t>
      </w:r>
      <w:r>
        <w:rPr>
          <w:rFonts w:ascii="Times-Ro" w:hAnsi="Times-Ro"/>
          <w:i/>
        </w:rPr>
        <w:t>.</w:t>
      </w:r>
    </w:p>
    <w:p w:rsidR="006358A1" w:rsidRDefault="006358A1">
      <w:pPr>
        <w:ind w:firstLine="540"/>
        <w:jc w:val="both"/>
        <w:rPr>
          <w:rFonts w:ascii="Times-Ro" w:hAnsi="Times-Ro"/>
          <w:i/>
        </w:rPr>
      </w:pPr>
      <w:r>
        <w:rPr>
          <w:rFonts w:ascii="Times-Ro" w:hAnsi="Times-Ro"/>
          <w:i/>
        </w:rPr>
        <w:t>b) Dacă G (bipartit) este reprezentat cu ajutorul listelor de adiacenţă, are ordinul n şi dimensiunea m descrieţi un algoritm cu timpul O (n + m ) care să testeze dacă G este S</w:t>
      </w:r>
      <w:r>
        <w:rPr>
          <w:rFonts w:ascii="Symbol" w:hAnsi="Symbol"/>
          <w:i/>
        </w:rPr>
        <w:t></w:t>
      </w:r>
      <w:r>
        <w:rPr>
          <w:rFonts w:ascii="Times-Ro" w:hAnsi="Times-Ro"/>
          <w:i/>
        </w:rPr>
        <w:t>lanţ.</w:t>
      </w:r>
    </w:p>
    <w:p w:rsidR="006358A1" w:rsidRDefault="006358A1">
      <w:pPr>
        <w:ind w:firstLine="900"/>
        <w:jc w:val="both"/>
        <w:rPr>
          <w:b/>
          <w:i/>
        </w:rPr>
      </w:pPr>
    </w:p>
    <w:p w:rsidR="006358A1" w:rsidRDefault="006358A1">
      <w:pPr>
        <w:ind w:firstLine="900"/>
        <w:jc w:val="both"/>
        <w:rPr>
          <w:b/>
          <w:i/>
        </w:rPr>
      </w:pPr>
      <w:r>
        <w:rPr>
          <w:b/>
          <w:i/>
        </w:rPr>
        <w:t>Soluţie:</w:t>
      </w:r>
    </w:p>
    <w:p w:rsidR="006358A1" w:rsidRDefault="006358A1">
      <w:pPr>
        <w:ind w:firstLine="900"/>
        <w:jc w:val="both"/>
        <w:rPr>
          <w:i/>
        </w:rPr>
      </w:pPr>
      <w:r>
        <w:rPr>
          <w:b/>
          <w:i/>
        </w:rPr>
        <w:t>a)</w:t>
      </w:r>
      <w:r>
        <w:rPr>
          <w:i/>
        </w:rPr>
        <w:t xml:space="preserve"> Vom demonstra echivalenţa celor două relaţii demonstrând că cele două relaţii sunt echivalente cu o a treia, şi anume că </w:t>
      </w:r>
      <w:r>
        <w:rPr>
          <w:b/>
          <w:i/>
        </w:rPr>
        <w:t>G este X-lanţ</w:t>
      </w:r>
      <w:r>
        <w:rPr>
          <w:i/>
        </w:rPr>
        <w:t xml:space="preserve"> </w:t>
      </w:r>
      <w:r>
        <w:rPr>
          <w:b/>
          <w:i/>
        </w:rPr>
        <w:t>dacă şi numai dacă G este 2K</w:t>
      </w:r>
      <w:r>
        <w:rPr>
          <w:b/>
          <w:i/>
          <w:vertAlign w:val="subscript"/>
        </w:rPr>
        <w:t>2</w:t>
      </w:r>
      <w:r>
        <w:rPr>
          <w:b/>
          <w:i/>
        </w:rPr>
        <w:t>-free</w:t>
      </w:r>
      <w:r>
        <w:rPr>
          <w:i/>
        </w:rPr>
        <w:t>( unde X este o mulţime dintre S şi T).</w:t>
      </w:r>
    </w:p>
    <w:p w:rsidR="006358A1" w:rsidRDefault="006358A1">
      <w:pPr>
        <w:ind w:firstLine="900"/>
        <w:jc w:val="both"/>
        <w:rPr>
          <w:i/>
        </w:rPr>
      </w:pPr>
      <w:r>
        <w:rPr>
          <w:b/>
          <w:i/>
        </w:rPr>
        <w:t>Implicaţia directă</w:t>
      </w:r>
      <w:r>
        <w:rPr>
          <w:i/>
        </w:rPr>
        <w:t xml:space="preserve">: </w:t>
      </w:r>
    </w:p>
    <w:p w:rsidR="006358A1" w:rsidRDefault="006358A1">
      <w:pPr>
        <w:ind w:firstLine="900"/>
        <w:jc w:val="both"/>
        <w:rPr>
          <w:i/>
        </w:rPr>
      </w:pPr>
      <w:r>
        <w:rPr>
          <w:i/>
        </w:rPr>
        <w:t>Dacă G este X- lanţ, atunci este  K</w:t>
      </w:r>
      <w:r>
        <w:rPr>
          <w:i/>
          <w:vertAlign w:val="subscript"/>
        </w:rPr>
        <w:t>2</w:t>
      </w:r>
      <w:r>
        <w:rPr>
          <w:i/>
        </w:rPr>
        <w:t xml:space="preserve">-free. </w:t>
      </w:r>
    </w:p>
    <w:p w:rsidR="006358A1" w:rsidRDefault="006358A1">
      <w:pPr>
        <w:ind w:firstLine="900"/>
        <w:jc w:val="both"/>
        <w:rPr>
          <w:i/>
        </w:rPr>
      </w:pPr>
      <w:r>
        <w:rPr>
          <w:i/>
        </w:rPr>
        <w:t>Reducere la absurd:</w:t>
      </w:r>
    </w:p>
    <w:p w:rsidR="006358A1" w:rsidRDefault="006358A1">
      <w:pPr>
        <w:ind w:firstLine="900"/>
        <w:jc w:val="both"/>
        <w:rPr>
          <w:i/>
        </w:rPr>
      </w:pPr>
      <w:r>
        <w:rPr>
          <w:i/>
        </w:rPr>
        <w:t>Presupunem că G nu este 2K</w:t>
      </w:r>
      <w:r>
        <w:rPr>
          <w:i/>
          <w:vertAlign w:val="subscript"/>
        </w:rPr>
        <w:t>2</w:t>
      </w:r>
      <w:r>
        <w:rPr>
          <w:i/>
        </w:rPr>
        <w:t>-free. Atunci 2K</w:t>
      </w:r>
      <w:r>
        <w:rPr>
          <w:i/>
          <w:vertAlign w:val="subscript"/>
        </w:rPr>
        <w:t>2</w:t>
      </w:r>
      <w:r>
        <w:rPr>
          <w:i/>
        </w:rPr>
        <w:t xml:space="preserve"> este subgraf indus al grafului G. (În schema de mai jos, de observă că graful G’ cu nodurile n1, n2, n3 şi n4 este subgraf indus în G).</w:t>
      </w:r>
    </w:p>
    <w:p w:rsidR="006358A1" w:rsidRDefault="006358A1">
      <w:pPr>
        <w:ind w:firstLine="900"/>
        <w:jc w:val="both"/>
        <w:rPr>
          <w:i/>
        </w:rPr>
      </w:pPr>
      <w:r>
        <w:rPr>
          <w:i/>
          <w:position w:val="-257"/>
        </w:rPr>
        <w:lastRenderedPageBreak/>
        <w:pict>
          <v:shape id="_x0000_i1059" type="#_x0000_t75" style="width:203.75pt;height:269pt">
            <v:imagedata r:id="rId47" o:title=""/>
          </v:shape>
        </w:pict>
      </w:r>
    </w:p>
    <w:p w:rsidR="006358A1" w:rsidRDefault="006358A1">
      <w:pPr>
        <w:ind w:firstLine="900"/>
        <w:jc w:val="both"/>
        <w:rPr>
          <w:i/>
        </w:rPr>
      </w:pPr>
      <w:r>
        <w:rPr>
          <w:i/>
        </w:rPr>
        <w:t>Aşadar, nu există muchie de la n2 la n3 sau de la n1 la n4 în graful G. Deci n3 nu este inclus în mulţimea vecinilor lui n2 şi n4 nu este inclus în mulţimea vecinilor lui n1 (analog n1 nu este inclus în mulţimea vecinilor lui n4 şi n2 nu este inclus în mulţimea vecinilor lui n3 ) . Deci:</w:t>
      </w:r>
    </w:p>
    <w:p w:rsidR="006358A1" w:rsidRDefault="006358A1">
      <w:pPr>
        <w:jc w:val="center"/>
        <w:rPr>
          <w:i/>
        </w:rPr>
      </w:pPr>
      <w:r>
        <w:rPr>
          <w:i/>
        </w:rPr>
        <w:t>N</w:t>
      </w:r>
      <w:r>
        <w:rPr>
          <w:i/>
          <w:vertAlign w:val="subscript"/>
        </w:rPr>
        <w:t>G</w:t>
      </w:r>
      <w:r>
        <w:rPr>
          <w:i/>
        </w:rPr>
        <w:t>(n1)</w:t>
      </w:r>
      <w:r>
        <w:rPr>
          <w:rFonts w:ascii="Symbol" w:hAnsi="Symbol"/>
          <w:i/>
        </w:rPr>
        <w:t></w:t>
      </w:r>
      <w:r>
        <w:rPr>
          <w:i/>
        </w:rPr>
        <w:t xml:space="preserve"> N</w:t>
      </w:r>
      <w:r>
        <w:rPr>
          <w:i/>
          <w:vertAlign w:val="subscript"/>
        </w:rPr>
        <w:t>G</w:t>
      </w:r>
      <w:r>
        <w:rPr>
          <w:i/>
        </w:rPr>
        <w:t>(n2) şi N</w:t>
      </w:r>
      <w:r>
        <w:rPr>
          <w:i/>
          <w:vertAlign w:val="subscript"/>
        </w:rPr>
        <w:t>G</w:t>
      </w:r>
      <w:r>
        <w:rPr>
          <w:i/>
        </w:rPr>
        <w:t>(n2)</w:t>
      </w:r>
      <w:r>
        <w:rPr>
          <w:rFonts w:ascii="Symbol" w:hAnsi="Symbol"/>
          <w:i/>
        </w:rPr>
        <w:t></w:t>
      </w:r>
      <w:r>
        <w:rPr>
          <w:i/>
        </w:rPr>
        <w:t xml:space="preserve"> N</w:t>
      </w:r>
      <w:r>
        <w:rPr>
          <w:i/>
          <w:vertAlign w:val="subscript"/>
        </w:rPr>
        <w:t>G</w:t>
      </w:r>
      <w:r>
        <w:rPr>
          <w:i/>
        </w:rPr>
        <w:t>(n1)</w:t>
      </w:r>
    </w:p>
    <w:p w:rsidR="006358A1" w:rsidRDefault="006358A1">
      <w:pPr>
        <w:jc w:val="center"/>
        <w:rPr>
          <w:i/>
        </w:rPr>
      </w:pPr>
      <w:r>
        <w:rPr>
          <w:i/>
        </w:rPr>
        <w:t>respectiv</w:t>
      </w:r>
    </w:p>
    <w:p w:rsidR="006358A1" w:rsidRDefault="006358A1">
      <w:pPr>
        <w:jc w:val="center"/>
        <w:rPr>
          <w:i/>
        </w:rPr>
      </w:pPr>
      <w:r>
        <w:rPr>
          <w:i/>
        </w:rPr>
        <w:t>N</w:t>
      </w:r>
      <w:r>
        <w:rPr>
          <w:i/>
          <w:vertAlign w:val="subscript"/>
        </w:rPr>
        <w:t>G</w:t>
      </w:r>
      <w:r>
        <w:rPr>
          <w:i/>
        </w:rPr>
        <w:t xml:space="preserve">(n3) </w:t>
      </w:r>
      <w:r>
        <w:rPr>
          <w:rFonts w:ascii="Symbol" w:hAnsi="Symbol"/>
          <w:i/>
        </w:rPr>
        <w:t></w:t>
      </w:r>
      <w:r>
        <w:rPr>
          <w:i/>
        </w:rPr>
        <w:t xml:space="preserve"> N</w:t>
      </w:r>
      <w:r>
        <w:rPr>
          <w:i/>
          <w:vertAlign w:val="subscript"/>
        </w:rPr>
        <w:t>G</w:t>
      </w:r>
      <w:r>
        <w:rPr>
          <w:i/>
        </w:rPr>
        <w:t>(n4) şi N</w:t>
      </w:r>
      <w:r>
        <w:rPr>
          <w:i/>
          <w:vertAlign w:val="subscript"/>
        </w:rPr>
        <w:t>G</w:t>
      </w:r>
      <w:r>
        <w:rPr>
          <w:i/>
        </w:rPr>
        <w:t xml:space="preserve">(n4) </w:t>
      </w:r>
      <w:r>
        <w:rPr>
          <w:rFonts w:ascii="Symbol" w:hAnsi="Symbol"/>
          <w:i/>
        </w:rPr>
        <w:t></w:t>
      </w:r>
      <w:r>
        <w:rPr>
          <w:i/>
        </w:rPr>
        <w:t xml:space="preserve"> N</w:t>
      </w:r>
      <w:r>
        <w:rPr>
          <w:i/>
          <w:vertAlign w:val="subscript"/>
        </w:rPr>
        <w:t>G</w:t>
      </w:r>
      <w:r>
        <w:rPr>
          <w:i/>
        </w:rPr>
        <w:t>(n3).</w:t>
      </w:r>
    </w:p>
    <w:p w:rsidR="006358A1" w:rsidRDefault="006358A1">
      <w:pPr>
        <w:ind w:firstLine="900"/>
        <w:jc w:val="both"/>
        <w:rPr>
          <w:b/>
          <w:i/>
        </w:rPr>
      </w:pPr>
      <w:r>
        <w:rPr>
          <w:i/>
        </w:rPr>
        <w:t>Prin urmare, dacă 2K</w:t>
      </w:r>
      <w:r>
        <w:rPr>
          <w:i/>
          <w:vertAlign w:val="subscript"/>
        </w:rPr>
        <w:t>2</w:t>
      </w:r>
      <w:r>
        <w:rPr>
          <w:i/>
        </w:rPr>
        <w:t xml:space="preserve"> este subgraf indus în G, există două noduri i şi j din X pentru care N</w:t>
      </w:r>
      <w:r>
        <w:rPr>
          <w:i/>
          <w:vertAlign w:val="subscript"/>
        </w:rPr>
        <w:t>G</w:t>
      </w:r>
      <w:r>
        <w:rPr>
          <w:i/>
        </w:rPr>
        <w:t>(i) şi N</w:t>
      </w:r>
      <w:r>
        <w:rPr>
          <w:i/>
          <w:vertAlign w:val="subscript"/>
        </w:rPr>
        <w:t>G</w:t>
      </w:r>
      <w:r>
        <w:rPr>
          <w:i/>
        </w:rPr>
        <w:t xml:space="preserve">(j) sunt </w:t>
      </w:r>
      <w:r>
        <w:rPr>
          <w:b/>
          <w:i/>
        </w:rPr>
        <w:t>incomparabile după relaţia de incluziune</w:t>
      </w:r>
      <w:r>
        <w:rPr>
          <w:i/>
        </w:rPr>
        <w:t xml:space="preserve"> ( indiferent dacă X este S sau T ). În consecinţă, G nu este X-lanţ, ceea ce contrazice ipoteza. Înseamnă că presupunerea de la care am plecat este falsă, </w:t>
      </w:r>
      <w:r>
        <w:rPr>
          <w:b/>
          <w:i/>
        </w:rPr>
        <w:t>deci G este 2K</w:t>
      </w:r>
      <w:r>
        <w:rPr>
          <w:b/>
          <w:i/>
          <w:vertAlign w:val="subscript"/>
        </w:rPr>
        <w:t>2</w:t>
      </w:r>
      <w:r>
        <w:rPr>
          <w:b/>
          <w:i/>
        </w:rPr>
        <w:t>-free.</w:t>
      </w:r>
    </w:p>
    <w:p w:rsidR="006358A1" w:rsidRDefault="006358A1">
      <w:pPr>
        <w:ind w:firstLine="900"/>
        <w:jc w:val="both"/>
        <w:rPr>
          <w:i/>
        </w:rPr>
      </w:pPr>
    </w:p>
    <w:p w:rsidR="006358A1" w:rsidRDefault="006358A1">
      <w:pPr>
        <w:ind w:firstLine="900"/>
        <w:jc w:val="both"/>
        <w:rPr>
          <w:i/>
        </w:rPr>
      </w:pPr>
      <w:r>
        <w:rPr>
          <w:b/>
          <w:i/>
        </w:rPr>
        <w:t>Implicaţia inversă</w:t>
      </w:r>
      <w:r>
        <w:rPr>
          <w:i/>
        </w:rPr>
        <w:t>:</w:t>
      </w:r>
    </w:p>
    <w:p w:rsidR="006358A1" w:rsidRDefault="006358A1">
      <w:pPr>
        <w:ind w:firstLine="900"/>
        <w:jc w:val="both"/>
        <w:rPr>
          <w:i/>
        </w:rPr>
      </w:pPr>
      <w:r>
        <w:rPr>
          <w:i/>
        </w:rPr>
        <w:t>Dacă G este 2K</w:t>
      </w:r>
      <w:r>
        <w:rPr>
          <w:i/>
          <w:vertAlign w:val="subscript"/>
        </w:rPr>
        <w:t>2</w:t>
      </w:r>
      <w:r>
        <w:rPr>
          <w:i/>
        </w:rPr>
        <w:t xml:space="preserve">-free, atunci G este X-lanţ ( unde X este S sau T ). </w:t>
      </w:r>
    </w:p>
    <w:p w:rsidR="006358A1" w:rsidRDefault="006358A1">
      <w:pPr>
        <w:ind w:firstLine="900"/>
        <w:jc w:val="both"/>
        <w:rPr>
          <w:i/>
        </w:rPr>
      </w:pPr>
      <w:r>
        <w:rPr>
          <w:i/>
        </w:rPr>
        <w:t xml:space="preserve">Din definiţie rezultă că G este X-lanţ dacă şi numai dacă relaţia de incluziune din enunţ este relaţie de </w:t>
      </w:r>
      <w:r>
        <w:rPr>
          <w:b/>
          <w:i/>
        </w:rPr>
        <w:t>ordine totală</w:t>
      </w:r>
      <w:r>
        <w:rPr>
          <w:i/>
        </w:rPr>
        <w:t xml:space="preserve"> pe mulţimile de adiacenţă ale nodurilor din X, cu X </w:t>
      </w:r>
      <w:r>
        <w:rPr>
          <w:rFonts w:ascii="Symbol" w:hAnsi="Symbol"/>
          <w:i/>
        </w:rPr>
        <w:t></w:t>
      </w:r>
      <w:r>
        <w:rPr>
          <w:i/>
        </w:rPr>
        <w:t xml:space="preserve"> {S, T} ( adică oricare două mulţimi sunt comparabile ) . </w:t>
      </w:r>
    </w:p>
    <w:p w:rsidR="006358A1" w:rsidRDefault="006358A1">
      <w:pPr>
        <w:ind w:firstLine="900"/>
        <w:jc w:val="both"/>
        <w:rPr>
          <w:i/>
        </w:rPr>
      </w:pPr>
      <w:r>
        <w:rPr>
          <w:i/>
        </w:rPr>
        <w:t>Faptul</w:t>
      </w:r>
      <w:r>
        <w:rPr>
          <w:i/>
          <w:color w:val="808080"/>
        </w:rPr>
        <w:t xml:space="preserve"> </w:t>
      </w:r>
      <w:r>
        <w:rPr>
          <w:i/>
        </w:rPr>
        <w:t>că G este X-lanţ este deci echivalent cu faptul că relaţia de incluziune este relaţie de ordine totală peste mulţimea {N</w:t>
      </w:r>
      <w:r>
        <w:rPr>
          <w:i/>
          <w:vertAlign w:val="subscript"/>
        </w:rPr>
        <w:t>G</w:t>
      </w:r>
      <w:r>
        <w:rPr>
          <w:i/>
        </w:rPr>
        <w:t xml:space="preserve">(i)| i </w:t>
      </w:r>
      <w:r>
        <w:rPr>
          <w:rFonts w:ascii="Symbol" w:hAnsi="Symbol"/>
          <w:i/>
        </w:rPr>
        <w:t></w:t>
      </w:r>
      <w:r>
        <w:rPr>
          <w:i/>
        </w:rPr>
        <w:t xml:space="preserve"> X}.</w:t>
      </w:r>
    </w:p>
    <w:p w:rsidR="006358A1" w:rsidRDefault="006358A1">
      <w:pPr>
        <w:ind w:firstLine="900"/>
        <w:jc w:val="both"/>
        <w:rPr>
          <w:i/>
        </w:rPr>
      </w:pPr>
      <w:r>
        <w:rPr>
          <w:i/>
        </w:rPr>
        <w:lastRenderedPageBreak/>
        <w:t>Reducere la absurd:</w:t>
      </w:r>
    </w:p>
    <w:p w:rsidR="006358A1" w:rsidRDefault="006358A1">
      <w:pPr>
        <w:ind w:firstLine="900"/>
        <w:jc w:val="both"/>
        <w:rPr>
          <w:i/>
        </w:rPr>
      </w:pPr>
      <w:r>
        <w:rPr>
          <w:i/>
        </w:rPr>
        <w:t>Presupunem că relaţia de incluziune nu este relaţie de ordine totală peste mulţimea {N</w:t>
      </w:r>
      <w:r>
        <w:rPr>
          <w:i/>
          <w:vertAlign w:val="subscript"/>
        </w:rPr>
        <w:t>G</w:t>
      </w:r>
      <w:r>
        <w:rPr>
          <w:i/>
        </w:rPr>
        <w:t xml:space="preserve">(i)| i </w:t>
      </w:r>
      <w:r>
        <w:rPr>
          <w:rFonts w:ascii="Symbol" w:hAnsi="Symbol"/>
          <w:i/>
        </w:rPr>
        <w:t></w:t>
      </w:r>
      <w:r>
        <w:rPr>
          <w:i/>
        </w:rPr>
        <w:t xml:space="preserve"> X}, adică există două noduri x</w:t>
      </w:r>
      <w:r>
        <w:rPr>
          <w:i/>
          <w:vertAlign w:val="subscript"/>
        </w:rPr>
        <w:t>1</w:t>
      </w:r>
      <w:r>
        <w:rPr>
          <w:i/>
        </w:rPr>
        <w:t xml:space="preserve"> şi x</w:t>
      </w:r>
      <w:r>
        <w:rPr>
          <w:i/>
          <w:vertAlign w:val="subscript"/>
        </w:rPr>
        <w:t>2</w:t>
      </w:r>
      <w:r>
        <w:rPr>
          <w:i/>
        </w:rPr>
        <w:t xml:space="preserve"> din X pentru care N</w:t>
      </w:r>
      <w:r>
        <w:rPr>
          <w:i/>
          <w:vertAlign w:val="subscript"/>
        </w:rPr>
        <w:t>G</w:t>
      </w:r>
      <w:r>
        <w:rPr>
          <w:i/>
        </w:rPr>
        <w:t>(x</w:t>
      </w:r>
      <w:r>
        <w:rPr>
          <w:i/>
          <w:vertAlign w:val="subscript"/>
        </w:rPr>
        <w:t>1</w:t>
      </w:r>
      <w:r>
        <w:rPr>
          <w:i/>
        </w:rPr>
        <w:t>) şi N</w:t>
      </w:r>
      <w:r>
        <w:rPr>
          <w:i/>
          <w:vertAlign w:val="subscript"/>
        </w:rPr>
        <w:t>G</w:t>
      </w:r>
      <w:r>
        <w:rPr>
          <w:i/>
        </w:rPr>
        <w:t>(x</w:t>
      </w:r>
      <w:r>
        <w:rPr>
          <w:i/>
          <w:vertAlign w:val="subscript"/>
        </w:rPr>
        <w:t>2</w:t>
      </w:r>
      <w:r>
        <w:rPr>
          <w:i/>
        </w:rPr>
        <w:t xml:space="preserve">) nu sunt comparabile, adică  </w:t>
      </w:r>
    </w:p>
    <w:p w:rsidR="006358A1" w:rsidRDefault="006358A1" w:rsidP="00D37599">
      <w:pPr>
        <w:jc w:val="center"/>
        <w:rPr>
          <w:i/>
        </w:rPr>
      </w:pPr>
      <w:r>
        <w:rPr>
          <w:i/>
        </w:rPr>
        <w:sym w:font="Symbol" w:char="F024"/>
      </w:r>
      <w:r>
        <w:rPr>
          <w:i/>
        </w:rPr>
        <w:t xml:space="preserve"> y</w:t>
      </w:r>
      <w:r>
        <w:rPr>
          <w:i/>
          <w:vertAlign w:val="subscript"/>
        </w:rPr>
        <w:t>1</w:t>
      </w:r>
      <w:r>
        <w:rPr>
          <w:i/>
        </w:rPr>
        <w:t xml:space="preserve"> </w:t>
      </w:r>
      <w:r>
        <w:rPr>
          <w:rFonts w:ascii="Symbol" w:hAnsi="Symbol"/>
          <w:i/>
        </w:rPr>
        <w:t></w:t>
      </w:r>
      <w:r>
        <w:rPr>
          <w:i/>
        </w:rPr>
        <w:t xml:space="preserve"> N</w:t>
      </w:r>
      <w:r>
        <w:rPr>
          <w:i/>
          <w:vertAlign w:val="subscript"/>
        </w:rPr>
        <w:t>G</w:t>
      </w:r>
      <w:r>
        <w:rPr>
          <w:i/>
        </w:rPr>
        <w:t>(x</w:t>
      </w:r>
      <w:r>
        <w:rPr>
          <w:i/>
          <w:vertAlign w:val="subscript"/>
        </w:rPr>
        <w:t>1</w:t>
      </w:r>
      <w:r>
        <w:rPr>
          <w:i/>
        </w:rPr>
        <w:t>) astfel încât y</w:t>
      </w:r>
      <w:r>
        <w:rPr>
          <w:i/>
          <w:vertAlign w:val="subscript"/>
        </w:rPr>
        <w:t>1</w:t>
      </w:r>
      <w:r>
        <w:rPr>
          <w:i/>
        </w:rPr>
        <w:t xml:space="preserve"> </w:t>
      </w:r>
      <w:r>
        <w:rPr>
          <w:rFonts w:ascii="Symbol" w:hAnsi="Symbol"/>
          <w:i/>
        </w:rPr>
        <w:t></w:t>
      </w:r>
      <w:r>
        <w:rPr>
          <w:i/>
        </w:rPr>
        <w:t xml:space="preserve"> N</w:t>
      </w:r>
      <w:r>
        <w:rPr>
          <w:i/>
          <w:vertAlign w:val="subscript"/>
        </w:rPr>
        <w:t>G</w:t>
      </w:r>
      <w:r>
        <w:rPr>
          <w:i/>
        </w:rPr>
        <w:t>(x</w:t>
      </w:r>
      <w:r>
        <w:rPr>
          <w:i/>
          <w:vertAlign w:val="subscript"/>
        </w:rPr>
        <w:t>2</w:t>
      </w:r>
      <w:r>
        <w:rPr>
          <w:i/>
        </w:rPr>
        <w:t>)</w:t>
      </w:r>
    </w:p>
    <w:p w:rsidR="006358A1" w:rsidRDefault="006358A1" w:rsidP="00D37599">
      <w:pPr>
        <w:jc w:val="center"/>
        <w:rPr>
          <w:i/>
        </w:rPr>
      </w:pPr>
      <w:r>
        <w:rPr>
          <w:i/>
        </w:rPr>
        <w:t>şi</w:t>
      </w:r>
    </w:p>
    <w:p w:rsidR="006358A1" w:rsidRDefault="006358A1" w:rsidP="00D37599">
      <w:pPr>
        <w:jc w:val="center"/>
        <w:rPr>
          <w:i/>
        </w:rPr>
      </w:pPr>
      <w:r>
        <w:rPr>
          <w:i/>
        </w:rPr>
        <w:sym w:font="Symbol" w:char="F024"/>
      </w:r>
      <w:r>
        <w:rPr>
          <w:i/>
        </w:rPr>
        <w:t xml:space="preserve"> y</w:t>
      </w:r>
      <w:r>
        <w:rPr>
          <w:i/>
          <w:vertAlign w:val="subscript"/>
        </w:rPr>
        <w:t>2</w:t>
      </w:r>
      <w:r>
        <w:rPr>
          <w:i/>
        </w:rPr>
        <w:t xml:space="preserve"> </w:t>
      </w:r>
      <w:r>
        <w:rPr>
          <w:rFonts w:ascii="Symbol" w:hAnsi="Symbol"/>
          <w:i/>
        </w:rPr>
        <w:t></w:t>
      </w:r>
      <w:r>
        <w:rPr>
          <w:i/>
        </w:rPr>
        <w:t xml:space="preserve"> N</w:t>
      </w:r>
      <w:r>
        <w:rPr>
          <w:i/>
          <w:vertAlign w:val="subscript"/>
        </w:rPr>
        <w:t>G</w:t>
      </w:r>
      <w:r>
        <w:rPr>
          <w:i/>
        </w:rPr>
        <w:t>(x</w:t>
      </w:r>
      <w:r>
        <w:rPr>
          <w:i/>
          <w:vertAlign w:val="subscript"/>
        </w:rPr>
        <w:t>2</w:t>
      </w:r>
      <w:r>
        <w:rPr>
          <w:i/>
        </w:rPr>
        <w:t>) astfel încât y</w:t>
      </w:r>
      <w:r>
        <w:rPr>
          <w:i/>
          <w:vertAlign w:val="subscript"/>
        </w:rPr>
        <w:t>2</w:t>
      </w:r>
      <w:r>
        <w:rPr>
          <w:i/>
        </w:rPr>
        <w:t xml:space="preserve"> </w:t>
      </w:r>
      <w:r>
        <w:rPr>
          <w:rFonts w:ascii="Symbol" w:hAnsi="Symbol"/>
          <w:i/>
        </w:rPr>
        <w:t></w:t>
      </w:r>
      <w:r>
        <w:rPr>
          <w:i/>
        </w:rPr>
        <w:t xml:space="preserve"> N</w:t>
      </w:r>
      <w:r>
        <w:rPr>
          <w:i/>
          <w:vertAlign w:val="subscript"/>
        </w:rPr>
        <w:t>G</w:t>
      </w:r>
      <w:r>
        <w:rPr>
          <w:i/>
        </w:rPr>
        <w:t>(x</w:t>
      </w:r>
      <w:r>
        <w:rPr>
          <w:i/>
          <w:vertAlign w:val="subscript"/>
        </w:rPr>
        <w:t>1</w:t>
      </w:r>
      <w:r>
        <w:rPr>
          <w:i/>
        </w:rPr>
        <w:t>).</w:t>
      </w:r>
    </w:p>
    <w:p w:rsidR="006358A1" w:rsidRDefault="006358A1">
      <w:pPr>
        <w:ind w:firstLine="900"/>
        <w:jc w:val="both"/>
        <w:rPr>
          <w:i/>
        </w:rPr>
      </w:pPr>
      <w:r>
        <w:rPr>
          <w:i/>
          <w:color w:val="808080"/>
          <w:position w:val="-50"/>
        </w:rPr>
        <w:pict>
          <v:shape id="_x0000_i1060" type="#_x0000_t75" style="width:199pt;height:62.5pt">
            <v:imagedata r:id="rId48" o:title=""/>
          </v:shape>
        </w:pict>
      </w:r>
    </w:p>
    <w:p w:rsidR="006358A1" w:rsidRDefault="006358A1">
      <w:pPr>
        <w:ind w:firstLine="900"/>
        <w:jc w:val="both"/>
        <w:rPr>
          <w:i/>
        </w:rPr>
      </w:pPr>
      <w:r>
        <w:rPr>
          <w:i/>
        </w:rPr>
        <w:t xml:space="preserve">Graful de mai sus  este un </w:t>
      </w:r>
      <w:r>
        <w:rPr>
          <w:b/>
          <w:i/>
        </w:rPr>
        <w:t>subgraf indus</w:t>
      </w:r>
      <w:r>
        <w:rPr>
          <w:i/>
        </w:rPr>
        <w:t xml:space="preserve"> în G (deoarece, conform celor menţionate mai sus, nu există în G muchiile (x</w:t>
      </w:r>
      <w:r>
        <w:rPr>
          <w:i/>
          <w:vertAlign w:val="subscript"/>
        </w:rPr>
        <w:t>1</w:t>
      </w:r>
      <w:r>
        <w:rPr>
          <w:i/>
        </w:rPr>
        <w:t>, y</w:t>
      </w:r>
      <w:r>
        <w:rPr>
          <w:i/>
          <w:vertAlign w:val="subscript"/>
        </w:rPr>
        <w:t>2</w:t>
      </w:r>
      <w:r>
        <w:rPr>
          <w:i/>
        </w:rPr>
        <w:t>) respectiv (x</w:t>
      </w:r>
      <w:r>
        <w:rPr>
          <w:i/>
          <w:vertAlign w:val="subscript"/>
        </w:rPr>
        <w:t>2</w:t>
      </w:r>
      <w:r>
        <w:rPr>
          <w:i/>
        </w:rPr>
        <w:t>, y</w:t>
      </w:r>
      <w:r>
        <w:rPr>
          <w:i/>
          <w:vertAlign w:val="subscript"/>
        </w:rPr>
        <w:t>1</w:t>
      </w:r>
      <w:r>
        <w:rPr>
          <w:i/>
        </w:rPr>
        <w:t>); de asemenea, G fiind bipartit, nu existî muchiile (x</w:t>
      </w:r>
      <w:r>
        <w:rPr>
          <w:i/>
          <w:vertAlign w:val="subscript"/>
        </w:rPr>
        <w:t>1</w:t>
      </w:r>
      <w:r>
        <w:rPr>
          <w:i/>
        </w:rPr>
        <w:t>, x</w:t>
      </w:r>
      <w:r>
        <w:rPr>
          <w:i/>
          <w:vertAlign w:val="subscript"/>
        </w:rPr>
        <w:t>2</w:t>
      </w:r>
      <w:r>
        <w:rPr>
          <w:i/>
        </w:rPr>
        <w:t>) respectiv (x</w:t>
      </w:r>
      <w:r>
        <w:rPr>
          <w:i/>
          <w:vertAlign w:val="subscript"/>
        </w:rPr>
        <w:t>2</w:t>
      </w:r>
      <w:r>
        <w:rPr>
          <w:i/>
        </w:rPr>
        <w:t>, y</w:t>
      </w:r>
      <w:r>
        <w:rPr>
          <w:i/>
          <w:vertAlign w:val="subscript"/>
        </w:rPr>
        <w:t>1</w:t>
      </w:r>
      <w:r>
        <w:rPr>
          <w:i/>
        </w:rPr>
        <w:t>)).  Totodată, este un graf 2K</w:t>
      </w:r>
      <w:r>
        <w:rPr>
          <w:i/>
          <w:vertAlign w:val="subscript"/>
        </w:rPr>
        <w:t>2.</w:t>
      </w:r>
      <w:r>
        <w:rPr>
          <w:i/>
        </w:rPr>
        <w:t xml:space="preserve"> Cum în ipoteză se specifica că graful este 2K</w:t>
      </w:r>
      <w:r>
        <w:rPr>
          <w:i/>
          <w:vertAlign w:val="subscript"/>
        </w:rPr>
        <w:t>2</w:t>
      </w:r>
      <w:r>
        <w:rPr>
          <w:i/>
        </w:rPr>
        <w:t>-free, înseamnă că am ajuns la un rezultat care contrazice ipoteza. Deci presupunerea iniţială este falsă şi putem spune că avem ordine totală între  mulţimile de adiacenţă.</w:t>
      </w:r>
    </w:p>
    <w:p w:rsidR="006358A1" w:rsidRDefault="006358A1">
      <w:pPr>
        <w:ind w:firstLine="900"/>
        <w:jc w:val="both"/>
        <w:rPr>
          <w:i/>
        </w:rPr>
      </w:pPr>
      <w:r>
        <w:rPr>
          <w:i/>
        </w:rPr>
        <w:t>Conform implicaţiei directe şi cele inverse, am obţinut că un graf este X-lanţ dacă şi numai dacă este 2K</w:t>
      </w:r>
      <w:r>
        <w:rPr>
          <w:i/>
          <w:vertAlign w:val="subscript"/>
        </w:rPr>
        <w:t>2</w:t>
      </w:r>
      <w:r>
        <w:rPr>
          <w:i/>
        </w:rPr>
        <w:t>-free, unde X este oricare dintre cele două mulţimi S şi T.</w:t>
      </w:r>
    </w:p>
    <w:p w:rsidR="006358A1" w:rsidRDefault="006358A1">
      <w:pPr>
        <w:ind w:firstLine="900"/>
        <w:jc w:val="both"/>
        <w:rPr>
          <w:i/>
        </w:rPr>
      </w:pPr>
      <w:r>
        <w:rPr>
          <w:i/>
        </w:rPr>
        <w:t>Dacă avem G  S-lanţ, obţinem conform rezultatului de mai sus că G este 2K</w:t>
      </w:r>
      <w:r>
        <w:rPr>
          <w:i/>
          <w:vertAlign w:val="subscript"/>
        </w:rPr>
        <w:t>2</w:t>
      </w:r>
      <w:r>
        <w:rPr>
          <w:i/>
        </w:rPr>
        <w:t>-free şi conform aceluiaşi rezultat avem G T-lanţ. Dacă pornim cu G T-lanţ obţinem la fel ca mai sus că G S-lanţ. Deci am demonstrat că G este S-lanţ dacă şi numai dacă este T-lanţ.</w:t>
      </w:r>
    </w:p>
    <w:p w:rsidR="006358A1" w:rsidRDefault="006358A1">
      <w:pPr>
        <w:jc w:val="right"/>
        <w:rPr>
          <w:i/>
        </w:rPr>
      </w:pPr>
      <w:r>
        <w:rPr>
          <w:i/>
        </w:rPr>
        <w:t>q.e.d.</w:t>
      </w:r>
    </w:p>
    <w:p w:rsidR="006358A1" w:rsidRDefault="006358A1">
      <w:pPr>
        <w:jc w:val="both"/>
        <w:rPr>
          <w:i/>
        </w:rPr>
      </w:pPr>
    </w:p>
    <w:p w:rsidR="006358A1" w:rsidRDefault="006358A1">
      <w:pPr>
        <w:ind w:firstLine="900"/>
        <w:jc w:val="both"/>
        <w:rPr>
          <w:i/>
        </w:rPr>
      </w:pPr>
      <w:r>
        <w:rPr>
          <w:b/>
          <w:i/>
        </w:rPr>
        <w:t>b)</w:t>
      </w:r>
      <w:r>
        <w:rPr>
          <w:i/>
        </w:rPr>
        <w:t xml:space="preserve"> Vom nota p</w:t>
      </w:r>
      <w:r>
        <w:rPr>
          <w:i/>
          <w:vertAlign w:val="subscript"/>
        </w:rPr>
        <w:t>1</w:t>
      </w:r>
      <w:r>
        <w:rPr>
          <w:i/>
        </w:rPr>
        <w:t>=|S| şi p</w:t>
      </w:r>
      <w:r>
        <w:rPr>
          <w:i/>
          <w:vertAlign w:val="subscript"/>
        </w:rPr>
        <w:t>2</w:t>
      </w:r>
      <w:r>
        <w:rPr>
          <w:i/>
        </w:rPr>
        <w:t>=|T| astfel incât p</w:t>
      </w:r>
      <w:r>
        <w:rPr>
          <w:i/>
          <w:vertAlign w:val="subscript"/>
        </w:rPr>
        <w:t>1</w:t>
      </w:r>
      <w:r>
        <w:rPr>
          <w:i/>
        </w:rPr>
        <w:t>+ p</w:t>
      </w:r>
      <w:r>
        <w:rPr>
          <w:i/>
          <w:vertAlign w:val="subscript"/>
        </w:rPr>
        <w:t>2</w:t>
      </w:r>
      <w:r>
        <w:rPr>
          <w:i/>
        </w:rPr>
        <w:t>=n. Mulţimea S este formată din elemente x</w:t>
      </w:r>
      <w:r>
        <w:rPr>
          <w:i/>
          <w:vertAlign w:val="subscript"/>
        </w:rPr>
        <w:t>i</w:t>
      </w:r>
      <w:r>
        <w:rPr>
          <w:i/>
        </w:rPr>
        <w:t>, unde i este un număr între 1 şi p</w:t>
      </w:r>
      <w:r>
        <w:rPr>
          <w:i/>
          <w:vertAlign w:val="subscript"/>
        </w:rPr>
        <w:t>1</w:t>
      </w:r>
      <w:r>
        <w:rPr>
          <w:i/>
        </w:rPr>
        <w:t xml:space="preserve"> iar mulţimea T, din elemente x</w:t>
      </w:r>
      <w:r>
        <w:rPr>
          <w:i/>
          <w:vertAlign w:val="subscript"/>
        </w:rPr>
        <w:t>j</w:t>
      </w:r>
      <w:r>
        <w:rPr>
          <w:i/>
        </w:rPr>
        <w:t>, unde j este un număr între  p</w:t>
      </w:r>
      <w:r>
        <w:rPr>
          <w:i/>
          <w:vertAlign w:val="subscript"/>
        </w:rPr>
        <w:t>1</w:t>
      </w:r>
      <w:r>
        <w:rPr>
          <w:i/>
        </w:rPr>
        <w:t xml:space="preserve">+1 şi n. </w:t>
      </w:r>
    </w:p>
    <w:p w:rsidR="006358A1" w:rsidRDefault="006358A1">
      <w:pPr>
        <w:ind w:firstLine="900"/>
        <w:jc w:val="both"/>
        <w:rPr>
          <w:i/>
        </w:rPr>
      </w:pPr>
    </w:p>
    <w:p w:rsidR="006358A1" w:rsidRDefault="006358A1" w:rsidP="00D47421">
      <w:pPr>
        <w:ind w:firstLine="900"/>
        <w:jc w:val="both"/>
        <w:rPr>
          <w:i/>
        </w:rPr>
      </w:pPr>
      <w:r w:rsidRPr="00D47421">
        <w:rPr>
          <w:b/>
          <w:i/>
        </w:rPr>
        <w:t>I.</w:t>
      </w:r>
      <w:r>
        <w:rPr>
          <w:i/>
        </w:rPr>
        <w:t xml:space="preserve"> Iniţial, vom parcurge lista nodurilor din S (în cazul nostru, primele p</w:t>
      </w:r>
      <w:r>
        <w:rPr>
          <w:i/>
          <w:vertAlign w:val="subscript"/>
        </w:rPr>
        <w:t>1</w:t>
      </w:r>
      <w:r>
        <w:rPr>
          <w:i/>
        </w:rPr>
        <w:t xml:space="preserve"> noduri din listă ) şi pentru fiecare nod numărăm nodurile aflate în lista sa de adiacenţă.  </w:t>
      </w:r>
    </w:p>
    <w:p w:rsidR="006358A1" w:rsidRDefault="006358A1" w:rsidP="00D47421">
      <w:pPr>
        <w:ind w:firstLine="900"/>
        <w:jc w:val="both"/>
        <w:rPr>
          <w:i/>
        </w:rPr>
      </w:pPr>
      <w:r>
        <w:rPr>
          <w:i/>
        </w:rPr>
        <w:t>Vom reţine rezultatele într-un vector V de dimensiune p</w:t>
      </w:r>
      <w:r>
        <w:rPr>
          <w:i/>
          <w:vertAlign w:val="subscript"/>
        </w:rPr>
        <w:t>1</w:t>
      </w:r>
      <w:r>
        <w:rPr>
          <w:i/>
        </w:rPr>
        <w:t xml:space="preserve"> în următoarea formă: fiecare element al lui V este o structură formată din două câmpuri: unul în care reţinem </w:t>
      </w:r>
      <w:r w:rsidRPr="00D47421">
        <w:rPr>
          <w:b/>
          <w:i/>
        </w:rPr>
        <w:t>indicele</w:t>
      </w:r>
      <w:r>
        <w:rPr>
          <w:i/>
        </w:rPr>
        <w:t xml:space="preserve"> nodului şi altul care memorează </w:t>
      </w:r>
      <w:r w:rsidRPr="00D47421">
        <w:rPr>
          <w:b/>
          <w:i/>
        </w:rPr>
        <w:t>lungimea listei de adiacenţă</w:t>
      </w:r>
      <w:r>
        <w:rPr>
          <w:i/>
        </w:rPr>
        <w:t xml:space="preserve"> a nodului respectiv.</w:t>
      </w:r>
      <w:r>
        <w:rPr>
          <w:i/>
          <w:vertAlign w:val="subscript"/>
        </w:rPr>
        <w:t>.</w:t>
      </w:r>
      <w:r>
        <w:rPr>
          <w:i/>
        </w:rPr>
        <w:t xml:space="preserve"> </w:t>
      </w:r>
    </w:p>
    <w:p w:rsidR="006358A1" w:rsidRDefault="006358A1" w:rsidP="00D47421">
      <w:pPr>
        <w:ind w:firstLine="900"/>
        <w:jc w:val="both"/>
        <w:rPr>
          <w:i/>
        </w:rPr>
      </w:pPr>
      <w:r>
        <w:rPr>
          <w:i/>
        </w:rPr>
        <w:lastRenderedPageBreak/>
        <w:t xml:space="preserve">Această etapă are loc în </w:t>
      </w:r>
      <w:r>
        <w:rPr>
          <w:b/>
          <w:i/>
        </w:rPr>
        <w:t>O(m),</w:t>
      </w:r>
      <w:r>
        <w:rPr>
          <w:i/>
        </w:rPr>
        <w:t xml:space="preserve"> întrucât  se parcurg toate muchiile grafului G o singură dată ( avem muchii numai între  nodurile din S şi nodurile din T, nu şi între  nodurile aceleiaşi mulţimi, deci nu avem posibilitatea de a găasi alte muchii în partea cealaltă a listei de noduri).</w:t>
      </w:r>
    </w:p>
    <w:p w:rsidR="006358A1" w:rsidRDefault="006358A1">
      <w:pPr>
        <w:ind w:firstLine="900"/>
        <w:jc w:val="both"/>
        <w:rPr>
          <w:i/>
        </w:rPr>
      </w:pPr>
    </w:p>
    <w:p w:rsidR="006358A1" w:rsidRDefault="006358A1">
      <w:pPr>
        <w:ind w:firstLine="900"/>
        <w:jc w:val="both"/>
        <w:rPr>
          <w:i/>
        </w:rPr>
      </w:pPr>
      <w:r>
        <w:rPr>
          <w:b/>
          <w:i/>
        </w:rPr>
        <w:t xml:space="preserve">II. </w:t>
      </w:r>
      <w:r>
        <w:rPr>
          <w:i/>
        </w:rPr>
        <w:t>Vom ordona vectorul V după valoarea celui de-al doilea câmp al fiecărui element, adică după lungimea listei de adiacenţă. Întrucât  ne aflăm într-un caz particular (aceste valori sunt întregi, cuprinse între  0 şi p</w:t>
      </w:r>
      <w:r>
        <w:rPr>
          <w:i/>
          <w:vertAlign w:val="subscript"/>
        </w:rPr>
        <w:t>2</w:t>
      </w:r>
      <w:r>
        <w:rPr>
          <w:i/>
        </w:rPr>
        <w:t xml:space="preserve">),  putem folosi </w:t>
      </w:r>
      <w:r>
        <w:rPr>
          <w:b/>
          <w:i/>
        </w:rPr>
        <w:t>sortarea prin numărare</w:t>
      </w:r>
      <w:r>
        <w:rPr>
          <w:i/>
        </w:rPr>
        <w:t xml:space="preserve">, de complexitate </w:t>
      </w:r>
      <w:r>
        <w:rPr>
          <w:b/>
          <w:i/>
        </w:rPr>
        <w:t>O(p</w:t>
      </w:r>
      <w:r>
        <w:rPr>
          <w:b/>
          <w:i/>
          <w:vertAlign w:val="subscript"/>
        </w:rPr>
        <w:t>1</w:t>
      </w:r>
      <w:r>
        <w:rPr>
          <w:b/>
          <w:i/>
        </w:rPr>
        <w:t>+ p</w:t>
      </w:r>
      <w:r>
        <w:rPr>
          <w:b/>
          <w:i/>
          <w:vertAlign w:val="subscript"/>
        </w:rPr>
        <w:t>2</w:t>
      </w:r>
      <w:r>
        <w:rPr>
          <w:b/>
          <w:i/>
        </w:rPr>
        <w:t>) = O(n)</w:t>
      </w:r>
      <w:r>
        <w:rPr>
          <w:i/>
        </w:rPr>
        <w:t>.</w:t>
      </w:r>
    </w:p>
    <w:p w:rsidR="006358A1" w:rsidRDefault="006358A1">
      <w:pPr>
        <w:ind w:firstLine="900"/>
        <w:jc w:val="both"/>
        <w:rPr>
          <w:i/>
        </w:rPr>
      </w:pPr>
    </w:p>
    <w:p w:rsidR="006358A1" w:rsidRDefault="006358A1">
      <w:pPr>
        <w:jc w:val="both"/>
        <w:rPr>
          <w:i/>
        </w:rPr>
      </w:pPr>
      <w:r>
        <w:rPr>
          <w:b/>
          <w:i/>
        </w:rPr>
        <w:t xml:space="preserve">procedure </w:t>
      </w:r>
      <w:r>
        <w:rPr>
          <w:i/>
        </w:rPr>
        <w:t>SortarePrinNumărare(V)</w:t>
      </w:r>
    </w:p>
    <w:p w:rsidR="006358A1" w:rsidRDefault="006358A1">
      <w:pPr>
        <w:jc w:val="both"/>
        <w:rPr>
          <w:b/>
          <w:i/>
        </w:rPr>
      </w:pPr>
      <w:r>
        <w:rPr>
          <w:b/>
          <w:i/>
        </w:rPr>
        <w:t>begin</w:t>
      </w:r>
    </w:p>
    <w:p w:rsidR="006358A1" w:rsidRDefault="006358A1">
      <w:pPr>
        <w:ind w:firstLine="720"/>
        <w:jc w:val="both"/>
        <w:rPr>
          <w:b/>
          <w:i/>
        </w:rPr>
      </w:pPr>
      <w:r>
        <w:rPr>
          <w:b/>
          <w:i/>
        </w:rPr>
        <w:t>for</w:t>
      </w:r>
      <w:r>
        <w:rPr>
          <w:i/>
        </w:rPr>
        <w:t xml:space="preserve"> i←0 </w:t>
      </w:r>
      <w:r>
        <w:rPr>
          <w:b/>
          <w:i/>
        </w:rPr>
        <w:t>to</w:t>
      </w:r>
      <w:r>
        <w:rPr>
          <w:i/>
        </w:rPr>
        <w:t xml:space="preserve"> p</w:t>
      </w:r>
      <w:r>
        <w:rPr>
          <w:i/>
          <w:vertAlign w:val="subscript"/>
        </w:rPr>
        <w:t>2</w:t>
      </w:r>
      <w:r>
        <w:rPr>
          <w:i/>
        </w:rPr>
        <w:t xml:space="preserve">-1 </w:t>
      </w:r>
      <w:r>
        <w:rPr>
          <w:b/>
          <w:i/>
        </w:rPr>
        <w:t>do</w:t>
      </w:r>
    </w:p>
    <w:p w:rsidR="006358A1" w:rsidRDefault="006358A1">
      <w:pPr>
        <w:jc w:val="both"/>
        <w:rPr>
          <w:i/>
        </w:rPr>
      </w:pPr>
      <w:r>
        <w:rPr>
          <w:i/>
        </w:rPr>
        <w:tab/>
      </w:r>
      <w:r>
        <w:rPr>
          <w:i/>
        </w:rPr>
        <w:tab/>
        <w:t xml:space="preserve">C[i]←0 </w:t>
      </w:r>
    </w:p>
    <w:p w:rsidR="006358A1" w:rsidRDefault="006358A1">
      <w:pPr>
        <w:ind w:left="720" w:firstLine="720"/>
        <w:jc w:val="both"/>
        <w:rPr>
          <w:i/>
          <w:color w:val="808080"/>
        </w:rPr>
      </w:pPr>
      <w:r>
        <w:rPr>
          <w:i/>
        </w:rPr>
        <w:t xml:space="preserve"> </w:t>
      </w:r>
      <w:r>
        <w:rPr>
          <w:b/>
          <w:i/>
          <w:color w:val="808080"/>
        </w:rPr>
        <w:t>/* folosim vectorul C pentru stocarea temporară a datelor</w:t>
      </w:r>
      <w:r>
        <w:rPr>
          <w:i/>
        </w:rPr>
        <w:t xml:space="preserve"> </w:t>
      </w:r>
      <w:r>
        <w:rPr>
          <w:b/>
          <w:i/>
          <w:color w:val="808080"/>
        </w:rPr>
        <w:t>*</w:t>
      </w:r>
      <w:r>
        <w:rPr>
          <w:i/>
          <w:color w:val="808080"/>
        </w:rPr>
        <w:t>/</w:t>
      </w:r>
    </w:p>
    <w:p w:rsidR="006358A1" w:rsidRDefault="006358A1">
      <w:pPr>
        <w:ind w:left="720" w:firstLine="720"/>
        <w:jc w:val="both"/>
        <w:rPr>
          <w:i/>
          <w:color w:val="808080"/>
        </w:rPr>
      </w:pPr>
      <w:r>
        <w:rPr>
          <w:b/>
          <w:i/>
          <w:color w:val="808080"/>
        </w:rPr>
        <w:t>/*C are dimensiunea egală cu numărul de noduri din T, adică p</w:t>
      </w:r>
      <w:r>
        <w:rPr>
          <w:b/>
          <w:i/>
          <w:color w:val="808080"/>
          <w:vertAlign w:val="subscript"/>
        </w:rPr>
        <w:t>2</w:t>
      </w:r>
      <w:r>
        <w:rPr>
          <w:b/>
          <w:i/>
          <w:color w:val="808080"/>
        </w:rPr>
        <w:t>*</w:t>
      </w:r>
      <w:r>
        <w:rPr>
          <w:i/>
          <w:color w:val="808080"/>
        </w:rPr>
        <w:t>/</w:t>
      </w:r>
    </w:p>
    <w:p w:rsidR="006358A1" w:rsidRDefault="006358A1">
      <w:pPr>
        <w:ind w:firstLine="720"/>
        <w:jc w:val="both"/>
        <w:rPr>
          <w:b/>
          <w:i/>
        </w:rPr>
      </w:pPr>
      <w:r>
        <w:rPr>
          <w:b/>
          <w:i/>
        </w:rPr>
        <w:t>for</w:t>
      </w:r>
      <w:r>
        <w:rPr>
          <w:i/>
        </w:rPr>
        <w:t xml:space="preserve"> i←0 </w:t>
      </w:r>
      <w:r>
        <w:rPr>
          <w:b/>
          <w:i/>
        </w:rPr>
        <w:t>to</w:t>
      </w:r>
      <w:r>
        <w:rPr>
          <w:i/>
        </w:rPr>
        <w:t xml:space="preserve"> p</w:t>
      </w:r>
      <w:r>
        <w:rPr>
          <w:i/>
          <w:vertAlign w:val="subscript"/>
        </w:rPr>
        <w:t>1</w:t>
      </w:r>
      <w:r>
        <w:rPr>
          <w:i/>
        </w:rPr>
        <w:t xml:space="preserve"> -1</w:t>
      </w:r>
      <w:r>
        <w:rPr>
          <w:b/>
          <w:i/>
        </w:rPr>
        <w:t>do</w:t>
      </w:r>
    </w:p>
    <w:p w:rsidR="006358A1" w:rsidRDefault="006358A1">
      <w:pPr>
        <w:jc w:val="both"/>
        <w:rPr>
          <w:i/>
        </w:rPr>
      </w:pPr>
      <w:r>
        <w:rPr>
          <w:i/>
        </w:rPr>
        <w:tab/>
      </w:r>
      <w:r>
        <w:rPr>
          <w:i/>
        </w:rPr>
        <w:tab/>
        <w:t>C[V[i].dim_lista]←C[V[i].dim_lista]+1</w:t>
      </w:r>
    </w:p>
    <w:p w:rsidR="006358A1" w:rsidRDefault="006358A1">
      <w:pPr>
        <w:ind w:left="1440"/>
        <w:jc w:val="both"/>
        <w:rPr>
          <w:b/>
          <w:i/>
          <w:color w:val="808080"/>
        </w:rPr>
      </w:pPr>
      <w:r>
        <w:rPr>
          <w:b/>
          <w:i/>
          <w:color w:val="808080"/>
        </w:rPr>
        <w:t>/*pentru fiecare element din V, dacă V[i].dim_lista = j, atunci C[j] este incrementat; la acest pas se marchează care elemente din C se găsesc în V şi de câte ori*/</w:t>
      </w:r>
    </w:p>
    <w:p w:rsidR="006358A1" w:rsidRDefault="006358A1">
      <w:pPr>
        <w:ind w:firstLine="720"/>
        <w:jc w:val="both"/>
        <w:rPr>
          <w:b/>
          <w:i/>
        </w:rPr>
      </w:pPr>
      <w:r>
        <w:rPr>
          <w:b/>
          <w:i/>
        </w:rPr>
        <w:t>for</w:t>
      </w:r>
      <w:r>
        <w:rPr>
          <w:i/>
        </w:rPr>
        <w:t xml:space="preserve"> i←1 </w:t>
      </w:r>
      <w:r>
        <w:rPr>
          <w:b/>
          <w:i/>
        </w:rPr>
        <w:t>to</w:t>
      </w:r>
      <w:r>
        <w:rPr>
          <w:i/>
        </w:rPr>
        <w:t xml:space="preserve"> p</w:t>
      </w:r>
      <w:r>
        <w:rPr>
          <w:i/>
          <w:vertAlign w:val="subscript"/>
        </w:rPr>
        <w:t>1</w:t>
      </w:r>
      <w:r>
        <w:rPr>
          <w:i/>
        </w:rPr>
        <w:t xml:space="preserve">-1 </w:t>
      </w:r>
      <w:r>
        <w:rPr>
          <w:b/>
          <w:i/>
        </w:rPr>
        <w:t>do</w:t>
      </w:r>
    </w:p>
    <w:p w:rsidR="006358A1" w:rsidRDefault="006358A1">
      <w:pPr>
        <w:jc w:val="both"/>
        <w:rPr>
          <w:i/>
        </w:rPr>
      </w:pPr>
      <w:r>
        <w:rPr>
          <w:i/>
        </w:rPr>
        <w:tab/>
      </w:r>
      <w:r>
        <w:rPr>
          <w:i/>
        </w:rPr>
        <w:tab/>
        <w:t>C[i]←C[i]+C[i-1]</w:t>
      </w:r>
    </w:p>
    <w:p w:rsidR="006358A1" w:rsidRDefault="006358A1">
      <w:pPr>
        <w:ind w:left="1440"/>
        <w:jc w:val="both"/>
        <w:rPr>
          <w:b/>
          <w:i/>
          <w:color w:val="808080"/>
        </w:rPr>
      </w:pPr>
      <w:r>
        <w:rPr>
          <w:b/>
          <w:i/>
          <w:color w:val="808080"/>
        </w:rPr>
        <w:t>/*în C[i] acum memorăm câte elemente mai mici sau egale cu i se găsesc în V, deci pe ce poziţie trebuie să se găsească i în vectorul final*/</w:t>
      </w:r>
    </w:p>
    <w:p w:rsidR="006358A1" w:rsidRDefault="006358A1">
      <w:pPr>
        <w:ind w:firstLine="720"/>
        <w:jc w:val="both"/>
        <w:rPr>
          <w:b/>
          <w:i/>
        </w:rPr>
      </w:pPr>
      <w:r>
        <w:rPr>
          <w:b/>
          <w:i/>
        </w:rPr>
        <w:t>for</w:t>
      </w:r>
      <w:r>
        <w:rPr>
          <w:i/>
        </w:rPr>
        <w:t xml:space="preserve"> i← p</w:t>
      </w:r>
      <w:r>
        <w:rPr>
          <w:i/>
          <w:vertAlign w:val="subscript"/>
        </w:rPr>
        <w:t>1</w:t>
      </w:r>
      <w:r>
        <w:rPr>
          <w:i/>
        </w:rPr>
        <w:t xml:space="preserve">-1 </w:t>
      </w:r>
      <w:r>
        <w:rPr>
          <w:b/>
          <w:i/>
        </w:rPr>
        <w:t>downto</w:t>
      </w:r>
      <w:r>
        <w:rPr>
          <w:i/>
        </w:rPr>
        <w:t xml:space="preserve"> 0 </w:t>
      </w:r>
      <w:r>
        <w:rPr>
          <w:b/>
          <w:i/>
        </w:rPr>
        <w:t>do</w:t>
      </w:r>
    </w:p>
    <w:p w:rsidR="006358A1" w:rsidRDefault="006358A1">
      <w:pPr>
        <w:ind w:left="1440"/>
        <w:jc w:val="both"/>
        <w:rPr>
          <w:b/>
          <w:i/>
          <w:color w:val="808080"/>
        </w:rPr>
      </w:pPr>
      <w:r>
        <w:rPr>
          <w:b/>
          <w:i/>
          <w:color w:val="808080"/>
        </w:rPr>
        <w:t>/*elementul i din V se aşează în B pe poziţia indicată în vectorul C*/</w:t>
      </w:r>
    </w:p>
    <w:p w:rsidR="006358A1" w:rsidRDefault="006358A1">
      <w:pPr>
        <w:jc w:val="both"/>
        <w:rPr>
          <w:i/>
        </w:rPr>
      </w:pPr>
      <w:r>
        <w:rPr>
          <w:i/>
        </w:rPr>
        <w:tab/>
      </w:r>
      <w:r>
        <w:rPr>
          <w:i/>
        </w:rPr>
        <w:tab/>
        <w:t>B[C[V[i]. dim_lista] – 1] ← V[i]</w:t>
      </w:r>
    </w:p>
    <w:p w:rsidR="006358A1" w:rsidRDefault="006358A1">
      <w:pPr>
        <w:ind w:left="720" w:firstLine="720"/>
        <w:jc w:val="both"/>
        <w:rPr>
          <w:b/>
          <w:i/>
          <w:color w:val="808080"/>
        </w:rPr>
      </w:pPr>
      <w:r>
        <w:rPr>
          <w:b/>
          <w:i/>
          <w:color w:val="808080"/>
        </w:rPr>
        <w:t>/*o valoare deja procesată nu va mai fi luată în considerare:*/</w:t>
      </w:r>
    </w:p>
    <w:p w:rsidR="006358A1" w:rsidRDefault="006358A1">
      <w:pPr>
        <w:ind w:left="720" w:firstLine="720"/>
        <w:jc w:val="both"/>
        <w:rPr>
          <w:i/>
        </w:rPr>
      </w:pPr>
      <w:r>
        <w:rPr>
          <w:i/>
        </w:rPr>
        <w:t>C[V[i]. dim_lista] ← C[V[i]. dim_lista]-1</w:t>
      </w:r>
    </w:p>
    <w:p w:rsidR="006358A1" w:rsidRDefault="006358A1">
      <w:pPr>
        <w:jc w:val="both"/>
        <w:rPr>
          <w:b/>
          <w:i/>
        </w:rPr>
      </w:pPr>
      <w:r>
        <w:rPr>
          <w:b/>
          <w:i/>
        </w:rPr>
        <w:t>end</w:t>
      </w:r>
    </w:p>
    <w:p w:rsidR="006358A1" w:rsidRDefault="006358A1">
      <w:pPr>
        <w:jc w:val="both"/>
        <w:rPr>
          <w:b/>
          <w:i/>
        </w:rPr>
      </w:pPr>
    </w:p>
    <w:p w:rsidR="006358A1" w:rsidRDefault="006358A1">
      <w:pPr>
        <w:ind w:firstLine="720"/>
        <w:jc w:val="both"/>
        <w:rPr>
          <w:i/>
        </w:rPr>
      </w:pPr>
      <w:r>
        <w:rPr>
          <w:i/>
        </w:rPr>
        <w:t xml:space="preserve">În B am obţinut rezultatul final, şi anume, nodurile din S ordonate crescător după numărul nodurilor din listele lor de adiacenţă. Totodată, întrucât </w:t>
      </w:r>
      <w:r>
        <w:rPr>
          <w:b/>
          <w:i/>
        </w:rPr>
        <w:t>ordonarea prin numărare este stabilă</w:t>
      </w:r>
      <w:r>
        <w:rPr>
          <w:i/>
        </w:rPr>
        <w:t>, dacă două noduri au cardinalele mulţimilor de adiacenţă egale, atunci se află în vectorul B în ordinea în care se aflau în mulţimea S.</w:t>
      </w:r>
    </w:p>
    <w:p w:rsidR="006358A1" w:rsidRDefault="006358A1">
      <w:pPr>
        <w:ind w:firstLine="720"/>
        <w:jc w:val="both"/>
        <w:rPr>
          <w:i/>
        </w:rPr>
      </w:pPr>
      <w:r>
        <w:rPr>
          <w:b/>
          <w:i/>
        </w:rPr>
        <w:t>III.</w:t>
      </w:r>
      <w:r>
        <w:rPr>
          <w:i/>
        </w:rPr>
        <w:t xml:space="preserve"> În continuare, trebuie să verificăm dacă mulţimea de adiacenţă a nodului de pe poziţia i din B este inclusă în mulţimea de adiacenţă a nodului de pe poziţia i+1, cu i de la 0 la  p</w:t>
      </w:r>
      <w:r>
        <w:rPr>
          <w:i/>
          <w:vertAlign w:val="subscript"/>
        </w:rPr>
        <w:t>1</w:t>
      </w:r>
      <w:r>
        <w:rPr>
          <w:i/>
        </w:rPr>
        <w:t xml:space="preserve">-1. Această verificare se face într-o structură repetitivă în cadrul căreia avem un fel de interclasare între listele de adiacenţă ale nodurilor de pe poziţiile B[i] şi B[i+1] ( se presupune că în listele de adiacenţă nodurile au fost introduse </w:t>
      </w:r>
      <w:r>
        <w:rPr>
          <w:b/>
          <w:i/>
        </w:rPr>
        <w:t>în ordine crescătoare</w:t>
      </w:r>
      <w:r>
        <w:rPr>
          <w:i/>
        </w:rPr>
        <w:t xml:space="preserve"> ). </w:t>
      </w:r>
    </w:p>
    <w:p w:rsidR="006358A1" w:rsidRDefault="006358A1">
      <w:pPr>
        <w:ind w:firstLine="720"/>
        <w:jc w:val="both"/>
        <w:rPr>
          <w:i/>
        </w:rPr>
      </w:pPr>
      <w:r>
        <w:rPr>
          <w:i/>
        </w:rPr>
        <w:t>Algoritmul de verificare este:</w:t>
      </w:r>
    </w:p>
    <w:p w:rsidR="006358A1" w:rsidRDefault="006358A1">
      <w:pPr>
        <w:ind w:firstLine="720"/>
        <w:jc w:val="both"/>
        <w:rPr>
          <w:i/>
        </w:rPr>
      </w:pPr>
    </w:p>
    <w:p w:rsidR="006358A1" w:rsidRDefault="006358A1">
      <w:pPr>
        <w:jc w:val="both"/>
        <w:rPr>
          <w:i/>
        </w:rPr>
      </w:pPr>
      <w:r>
        <w:rPr>
          <w:b/>
          <w:i/>
        </w:rPr>
        <w:t xml:space="preserve">function </w:t>
      </w:r>
      <w:r>
        <w:rPr>
          <w:i/>
        </w:rPr>
        <w:t>VerificareIncluziune(G, B)</w:t>
      </w:r>
    </w:p>
    <w:p w:rsidR="006358A1" w:rsidRDefault="006358A1">
      <w:pPr>
        <w:jc w:val="both"/>
        <w:rPr>
          <w:b/>
          <w:i/>
        </w:rPr>
      </w:pPr>
      <w:r>
        <w:rPr>
          <w:b/>
          <w:i/>
        </w:rPr>
        <w:t>begin</w:t>
      </w:r>
    </w:p>
    <w:p w:rsidR="006358A1" w:rsidRDefault="006358A1">
      <w:pPr>
        <w:ind w:firstLine="720"/>
        <w:jc w:val="both"/>
        <w:rPr>
          <w:b/>
          <w:i/>
        </w:rPr>
      </w:pPr>
      <w:r>
        <w:rPr>
          <w:b/>
          <w:i/>
        </w:rPr>
        <w:t>for</w:t>
      </w:r>
      <w:r>
        <w:rPr>
          <w:i/>
        </w:rPr>
        <w:t xml:space="preserve"> i←0 </w:t>
      </w:r>
      <w:r>
        <w:rPr>
          <w:b/>
          <w:i/>
        </w:rPr>
        <w:t>to</w:t>
      </w:r>
      <w:r>
        <w:rPr>
          <w:i/>
        </w:rPr>
        <w:t xml:space="preserve"> p</w:t>
      </w:r>
      <w:r>
        <w:rPr>
          <w:i/>
          <w:vertAlign w:val="subscript"/>
        </w:rPr>
        <w:t xml:space="preserve">1 </w:t>
      </w:r>
      <w:r>
        <w:rPr>
          <w:i/>
        </w:rPr>
        <w:t xml:space="preserve">- 2 </w:t>
      </w:r>
      <w:r>
        <w:rPr>
          <w:b/>
          <w:i/>
        </w:rPr>
        <w:t>do</w:t>
      </w:r>
    </w:p>
    <w:p w:rsidR="006358A1" w:rsidRDefault="006358A1">
      <w:pPr>
        <w:jc w:val="both"/>
        <w:rPr>
          <w:i/>
        </w:rPr>
      </w:pPr>
      <w:r>
        <w:rPr>
          <w:i/>
        </w:rPr>
        <w:tab/>
      </w:r>
      <w:r>
        <w:rPr>
          <w:i/>
        </w:rPr>
        <w:tab/>
        <w:t>L1 ← m[B[i]]</w:t>
      </w:r>
    </w:p>
    <w:p w:rsidR="006358A1" w:rsidRDefault="006358A1">
      <w:pPr>
        <w:jc w:val="both"/>
        <w:rPr>
          <w:i/>
        </w:rPr>
      </w:pPr>
      <w:r>
        <w:rPr>
          <w:i/>
        </w:rPr>
        <w:tab/>
      </w:r>
      <w:r>
        <w:rPr>
          <w:i/>
        </w:rPr>
        <w:tab/>
        <w:t>L2 ← m[B[i+1]]</w:t>
      </w:r>
    </w:p>
    <w:p w:rsidR="006358A1" w:rsidRDefault="006358A1">
      <w:pPr>
        <w:ind w:firstLine="720"/>
        <w:jc w:val="both"/>
        <w:rPr>
          <w:b/>
          <w:i/>
          <w:color w:val="808080"/>
        </w:rPr>
      </w:pPr>
      <w:r>
        <w:rPr>
          <w:b/>
          <w:i/>
          <w:color w:val="808080"/>
        </w:rPr>
        <w:t>/*m este vectorul de pointeri la listele de adiacenţă corespunzatoare nodurilor */</w:t>
      </w:r>
    </w:p>
    <w:p w:rsidR="006358A1" w:rsidRDefault="006358A1">
      <w:pPr>
        <w:ind w:firstLine="720"/>
        <w:jc w:val="both"/>
        <w:rPr>
          <w:b/>
          <w:i/>
          <w:color w:val="808080"/>
        </w:rPr>
      </w:pPr>
      <w:r>
        <w:rPr>
          <w:b/>
          <w:i/>
          <w:color w:val="808080"/>
        </w:rPr>
        <w:t>/*cât timp nu am epuizat încă lista “mai mică”*/</w:t>
      </w:r>
    </w:p>
    <w:p w:rsidR="006358A1" w:rsidRDefault="006358A1">
      <w:pPr>
        <w:jc w:val="both"/>
        <w:rPr>
          <w:b/>
          <w:i/>
        </w:rPr>
      </w:pPr>
      <w:r>
        <w:rPr>
          <w:i/>
        </w:rPr>
        <w:tab/>
      </w:r>
      <w:r>
        <w:rPr>
          <w:i/>
        </w:rPr>
        <w:tab/>
      </w:r>
      <w:r>
        <w:rPr>
          <w:b/>
          <w:i/>
        </w:rPr>
        <w:t>while</w:t>
      </w:r>
      <w:r>
        <w:rPr>
          <w:i/>
        </w:rPr>
        <w:t xml:space="preserve"> L1≠ NULL </w:t>
      </w:r>
      <w:r>
        <w:rPr>
          <w:b/>
          <w:i/>
        </w:rPr>
        <w:t>do</w:t>
      </w:r>
    </w:p>
    <w:p w:rsidR="006358A1" w:rsidRDefault="006358A1">
      <w:pPr>
        <w:jc w:val="both"/>
        <w:rPr>
          <w:b/>
          <w:i/>
          <w:color w:val="808080"/>
        </w:rPr>
      </w:pPr>
      <w:r>
        <w:rPr>
          <w:b/>
          <w:i/>
        </w:rPr>
        <w:tab/>
      </w:r>
      <w:r>
        <w:rPr>
          <w:b/>
          <w:i/>
        </w:rPr>
        <w:tab/>
      </w:r>
      <w:r>
        <w:rPr>
          <w:b/>
          <w:i/>
          <w:color w:val="808080"/>
        </w:rPr>
        <w:t>/*verificăm dacă nodurile din L2 se găsesc în L1;</w:t>
      </w:r>
    </w:p>
    <w:p w:rsidR="006358A1" w:rsidRDefault="006358A1">
      <w:pPr>
        <w:ind w:left="1440"/>
        <w:jc w:val="both"/>
        <w:rPr>
          <w:b/>
          <w:i/>
          <w:color w:val="808080"/>
        </w:rPr>
      </w:pPr>
      <w:r>
        <w:rPr>
          <w:b/>
          <w:i/>
          <w:color w:val="808080"/>
        </w:rPr>
        <w:t>am pus condiţia ca nodurile să fie în lista de adiacenţă în ordinea crescătoare a indicelui*/</w:t>
      </w:r>
    </w:p>
    <w:p w:rsidR="006358A1" w:rsidRDefault="006358A1">
      <w:pPr>
        <w:jc w:val="both"/>
        <w:rPr>
          <w:b/>
          <w:i/>
        </w:rPr>
      </w:pPr>
      <w:r>
        <w:rPr>
          <w:i/>
        </w:rPr>
        <w:tab/>
      </w:r>
      <w:r>
        <w:rPr>
          <w:i/>
        </w:rPr>
        <w:tab/>
      </w:r>
      <w:r>
        <w:rPr>
          <w:i/>
        </w:rPr>
        <w:tab/>
      </w:r>
      <w:r>
        <w:rPr>
          <w:b/>
          <w:i/>
        </w:rPr>
        <w:t>while</w:t>
      </w:r>
      <w:r>
        <w:rPr>
          <w:i/>
        </w:rPr>
        <w:t xml:space="preserve">  L1→indice &gt; L2→indice  </w:t>
      </w:r>
      <w:r>
        <w:rPr>
          <w:b/>
          <w:i/>
        </w:rPr>
        <w:t>do</w:t>
      </w:r>
    </w:p>
    <w:p w:rsidR="006358A1" w:rsidRDefault="006358A1">
      <w:pPr>
        <w:jc w:val="both"/>
        <w:rPr>
          <w:i/>
        </w:rPr>
      </w:pPr>
      <w:r>
        <w:rPr>
          <w:i/>
        </w:rPr>
        <w:tab/>
      </w:r>
      <w:r>
        <w:rPr>
          <w:i/>
        </w:rPr>
        <w:tab/>
      </w:r>
      <w:r>
        <w:rPr>
          <w:i/>
        </w:rPr>
        <w:tab/>
      </w:r>
      <w:r>
        <w:rPr>
          <w:i/>
        </w:rPr>
        <w:tab/>
        <w:t>L2 ← L2→leg</w:t>
      </w:r>
    </w:p>
    <w:p w:rsidR="006358A1" w:rsidRDefault="006358A1">
      <w:pPr>
        <w:jc w:val="both"/>
        <w:rPr>
          <w:b/>
          <w:i/>
        </w:rPr>
      </w:pPr>
      <w:r>
        <w:rPr>
          <w:i/>
        </w:rPr>
        <w:tab/>
      </w:r>
      <w:r>
        <w:rPr>
          <w:i/>
        </w:rPr>
        <w:tab/>
      </w:r>
      <w:r>
        <w:rPr>
          <w:i/>
        </w:rPr>
        <w:tab/>
      </w:r>
      <w:r>
        <w:rPr>
          <w:b/>
          <w:i/>
        </w:rPr>
        <w:t xml:space="preserve">if </w:t>
      </w:r>
      <w:r>
        <w:rPr>
          <w:i/>
        </w:rPr>
        <w:t xml:space="preserve">L1→ indice = L2→ indice  </w:t>
      </w:r>
      <w:r>
        <w:rPr>
          <w:b/>
          <w:i/>
        </w:rPr>
        <w:t>then</w:t>
      </w:r>
    </w:p>
    <w:p w:rsidR="006358A1" w:rsidRDefault="006358A1">
      <w:pPr>
        <w:jc w:val="both"/>
        <w:rPr>
          <w:i/>
        </w:rPr>
      </w:pPr>
      <w:r>
        <w:rPr>
          <w:i/>
        </w:rPr>
        <w:tab/>
      </w:r>
      <w:r>
        <w:rPr>
          <w:i/>
        </w:rPr>
        <w:tab/>
      </w:r>
      <w:r>
        <w:rPr>
          <w:i/>
        </w:rPr>
        <w:tab/>
      </w:r>
      <w:r>
        <w:rPr>
          <w:i/>
        </w:rPr>
        <w:tab/>
        <w:t>L1 ← L1→leg</w:t>
      </w:r>
    </w:p>
    <w:p w:rsidR="006358A1" w:rsidRDefault="006358A1">
      <w:pPr>
        <w:jc w:val="both"/>
        <w:rPr>
          <w:i/>
        </w:rPr>
      </w:pPr>
      <w:r>
        <w:rPr>
          <w:i/>
        </w:rPr>
        <w:tab/>
      </w:r>
      <w:r>
        <w:rPr>
          <w:i/>
        </w:rPr>
        <w:tab/>
      </w:r>
      <w:r>
        <w:rPr>
          <w:i/>
        </w:rPr>
        <w:tab/>
      </w:r>
      <w:r>
        <w:rPr>
          <w:i/>
        </w:rPr>
        <w:tab/>
        <w:t>L2 ← L2→leg</w:t>
      </w:r>
    </w:p>
    <w:p w:rsidR="006358A1" w:rsidRDefault="006358A1">
      <w:pPr>
        <w:jc w:val="both"/>
        <w:rPr>
          <w:b/>
          <w:i/>
        </w:rPr>
      </w:pPr>
      <w:r>
        <w:rPr>
          <w:i/>
        </w:rPr>
        <w:tab/>
      </w:r>
      <w:r>
        <w:rPr>
          <w:i/>
        </w:rPr>
        <w:tab/>
      </w:r>
      <w:r>
        <w:rPr>
          <w:i/>
        </w:rPr>
        <w:tab/>
      </w:r>
      <w:r>
        <w:rPr>
          <w:b/>
          <w:i/>
        </w:rPr>
        <w:t xml:space="preserve">else </w:t>
      </w:r>
    </w:p>
    <w:p w:rsidR="006358A1" w:rsidRDefault="006358A1">
      <w:pPr>
        <w:ind w:left="2880"/>
        <w:jc w:val="both"/>
        <w:rPr>
          <w:i/>
        </w:rPr>
      </w:pPr>
      <w:r>
        <w:rPr>
          <w:i/>
        </w:rPr>
        <w:lastRenderedPageBreak/>
        <w:t>” G nu este S-lanţ”</w:t>
      </w:r>
    </w:p>
    <w:p w:rsidR="006358A1" w:rsidRDefault="006358A1">
      <w:pPr>
        <w:ind w:left="2160" w:firstLine="720"/>
        <w:jc w:val="both"/>
        <w:rPr>
          <w:i/>
        </w:rPr>
      </w:pPr>
      <w:r>
        <w:rPr>
          <w:b/>
          <w:i/>
        </w:rPr>
        <w:t xml:space="preserve">return </w:t>
      </w:r>
      <w:r>
        <w:rPr>
          <w:i/>
        </w:rPr>
        <w:t>0</w:t>
      </w:r>
    </w:p>
    <w:p w:rsidR="006358A1" w:rsidRDefault="006358A1">
      <w:pPr>
        <w:jc w:val="both"/>
        <w:rPr>
          <w:i/>
        </w:rPr>
      </w:pPr>
      <w:r>
        <w:rPr>
          <w:b/>
          <w:i/>
        </w:rPr>
        <w:tab/>
        <w:t xml:space="preserve">return </w:t>
      </w:r>
      <w:r>
        <w:rPr>
          <w:i/>
        </w:rPr>
        <w:t>1</w:t>
      </w:r>
    </w:p>
    <w:p w:rsidR="006358A1" w:rsidRDefault="006358A1">
      <w:pPr>
        <w:jc w:val="both"/>
        <w:rPr>
          <w:b/>
          <w:i/>
        </w:rPr>
      </w:pPr>
      <w:r>
        <w:rPr>
          <w:b/>
          <w:i/>
        </w:rPr>
        <w:t>end</w:t>
      </w:r>
    </w:p>
    <w:p w:rsidR="006358A1" w:rsidRDefault="006358A1">
      <w:pPr>
        <w:jc w:val="both"/>
        <w:rPr>
          <w:b/>
          <w:i/>
        </w:rPr>
      </w:pPr>
    </w:p>
    <w:p w:rsidR="006358A1" w:rsidRDefault="006358A1">
      <w:pPr>
        <w:ind w:firstLine="720"/>
        <w:jc w:val="both"/>
        <w:rPr>
          <w:i/>
        </w:rPr>
      </w:pPr>
      <w:r>
        <w:rPr>
          <w:i/>
        </w:rPr>
        <w:t xml:space="preserve">De fiecare dată, în cazul cel mai nefavorabil, în cadrul </w:t>
      </w:r>
      <w:r>
        <w:rPr>
          <w:b/>
          <w:i/>
        </w:rPr>
        <w:t>for</w:t>
      </w:r>
      <w:r>
        <w:rPr>
          <w:i/>
        </w:rPr>
        <w:t xml:space="preserve">-ului se face o parcurgere a listei de adiacenţă a nodului de pe poziţia B[i] ( în timp </w:t>
      </w:r>
      <w:r>
        <w:rPr>
          <w:b/>
          <w:i/>
        </w:rPr>
        <w:t>O(N</w:t>
      </w:r>
      <w:r>
        <w:rPr>
          <w:b/>
          <w:i/>
          <w:vertAlign w:val="subscript"/>
        </w:rPr>
        <w:t>G</w:t>
      </w:r>
      <w:r>
        <w:rPr>
          <w:b/>
          <w:i/>
        </w:rPr>
        <w:t>(B[i]))</w:t>
      </w:r>
      <w:r>
        <w:rPr>
          <w:i/>
        </w:rPr>
        <w:t xml:space="preserve"> ) şi a listei de adiacenţă a nodului de pe poziţia B[i+1] ( în timp </w:t>
      </w:r>
      <w:r>
        <w:rPr>
          <w:b/>
          <w:i/>
        </w:rPr>
        <w:t>O(N</w:t>
      </w:r>
      <w:r>
        <w:rPr>
          <w:b/>
          <w:i/>
          <w:vertAlign w:val="subscript"/>
        </w:rPr>
        <w:t>G</w:t>
      </w:r>
      <w:r>
        <w:rPr>
          <w:b/>
          <w:i/>
        </w:rPr>
        <w:t>(B[i+1]))</w:t>
      </w:r>
      <w:r>
        <w:rPr>
          <w:i/>
        </w:rPr>
        <w:t xml:space="preserve"> ). Mai exact, în cazul cel mai nefavorabil, lista de adiacenţă a nodului din B[0] este parcursă o dată, listele de adiacenţă ale nodurilor din B[i], cu i de la 1 la p-2 sunt parcurse de două ori, iar lista de adiacenţă a nodului din B[p-1] este parcursă o dată. Ştim că </w:t>
      </w:r>
      <w:r>
        <w:rPr>
          <w:b/>
          <w:i/>
        </w:rPr>
        <w:t>lungimea totală a listelor de adiacenţă într-un graf este de ordinul numărului de muchii</w:t>
      </w:r>
      <w:r>
        <w:rPr>
          <w:i/>
        </w:rPr>
        <w:t>.</w:t>
      </w:r>
    </w:p>
    <w:p w:rsidR="006358A1" w:rsidRDefault="006358A1">
      <w:pPr>
        <w:ind w:firstLine="720"/>
        <w:jc w:val="both"/>
        <w:rPr>
          <w:i/>
        </w:rPr>
      </w:pPr>
      <w:r>
        <w:rPr>
          <w:i/>
        </w:rPr>
        <w:t xml:space="preserve">În total avem: </w:t>
      </w:r>
    </w:p>
    <w:p w:rsidR="006358A1" w:rsidRDefault="006358A1">
      <w:pPr>
        <w:jc w:val="center"/>
        <w:rPr>
          <w:i/>
        </w:rPr>
      </w:pPr>
      <w:r>
        <w:rPr>
          <w:i/>
        </w:rPr>
        <w:t>O(N</w:t>
      </w:r>
      <w:r>
        <w:rPr>
          <w:i/>
          <w:vertAlign w:val="subscript"/>
        </w:rPr>
        <w:t>G</w:t>
      </w:r>
      <w:r>
        <w:rPr>
          <w:i/>
        </w:rPr>
        <w:t>(B[0]))+ O(N</w:t>
      </w:r>
      <w:r>
        <w:rPr>
          <w:i/>
          <w:vertAlign w:val="subscript"/>
        </w:rPr>
        <w:t>G</w:t>
      </w:r>
      <w:r>
        <w:rPr>
          <w:i/>
        </w:rPr>
        <w:t>(B[1])) + O(N</w:t>
      </w:r>
      <w:r>
        <w:rPr>
          <w:i/>
          <w:vertAlign w:val="subscript"/>
        </w:rPr>
        <w:t>G</w:t>
      </w:r>
      <w:r>
        <w:rPr>
          <w:i/>
        </w:rPr>
        <w:t>(B[1]))+ …+ O(N</w:t>
      </w:r>
      <w:r>
        <w:rPr>
          <w:i/>
          <w:vertAlign w:val="subscript"/>
        </w:rPr>
        <w:t>G</w:t>
      </w:r>
      <w:r>
        <w:rPr>
          <w:i/>
        </w:rPr>
        <w:t>(B[p</w:t>
      </w:r>
      <w:r>
        <w:rPr>
          <w:i/>
          <w:vertAlign w:val="subscript"/>
        </w:rPr>
        <w:t>1</w:t>
      </w:r>
      <w:r>
        <w:rPr>
          <w:i/>
        </w:rPr>
        <w:t>-2]))+ O(N</w:t>
      </w:r>
      <w:r>
        <w:rPr>
          <w:i/>
          <w:vertAlign w:val="subscript"/>
        </w:rPr>
        <w:t>G</w:t>
      </w:r>
      <w:r>
        <w:rPr>
          <w:i/>
        </w:rPr>
        <w:t>(B[p</w:t>
      </w:r>
      <w:r>
        <w:rPr>
          <w:i/>
          <w:vertAlign w:val="subscript"/>
        </w:rPr>
        <w:t>1</w:t>
      </w:r>
      <w:r>
        <w:rPr>
          <w:i/>
        </w:rPr>
        <w:t>-1]))</w:t>
      </w:r>
      <w:r>
        <w:rPr>
          <w:b/>
          <w:i/>
        </w:rPr>
        <w:t xml:space="preserve"> = </w:t>
      </w:r>
      <w:r>
        <w:rPr>
          <w:i/>
        </w:rPr>
        <w:t>O(N</w:t>
      </w:r>
      <w:r>
        <w:rPr>
          <w:i/>
          <w:vertAlign w:val="subscript"/>
        </w:rPr>
        <w:t>G</w:t>
      </w:r>
      <w:r>
        <w:rPr>
          <w:i/>
        </w:rPr>
        <w:t>(B[0])) + 2 ( O(N</w:t>
      </w:r>
      <w:r>
        <w:rPr>
          <w:i/>
          <w:vertAlign w:val="subscript"/>
        </w:rPr>
        <w:t>G</w:t>
      </w:r>
      <w:r>
        <w:rPr>
          <w:i/>
        </w:rPr>
        <w:t>(B[1]))+…+ O(N</w:t>
      </w:r>
      <w:r>
        <w:rPr>
          <w:i/>
          <w:vertAlign w:val="subscript"/>
        </w:rPr>
        <w:t>G</w:t>
      </w:r>
      <w:r>
        <w:rPr>
          <w:i/>
        </w:rPr>
        <w:t>(B[p</w:t>
      </w:r>
      <w:r>
        <w:rPr>
          <w:i/>
          <w:vertAlign w:val="subscript"/>
        </w:rPr>
        <w:t>1</w:t>
      </w:r>
      <w:r>
        <w:rPr>
          <w:i/>
        </w:rPr>
        <w:t>-2])) ) + O(N</w:t>
      </w:r>
      <w:r>
        <w:rPr>
          <w:i/>
          <w:vertAlign w:val="subscript"/>
        </w:rPr>
        <w:t>G</w:t>
      </w:r>
      <w:r>
        <w:rPr>
          <w:i/>
        </w:rPr>
        <w:t>(B[p</w:t>
      </w:r>
      <w:r>
        <w:rPr>
          <w:i/>
          <w:vertAlign w:val="subscript"/>
        </w:rPr>
        <w:t>1</w:t>
      </w:r>
      <w:r>
        <w:rPr>
          <w:i/>
        </w:rPr>
        <w:t>-1]))</w:t>
      </w:r>
      <w:r>
        <w:rPr>
          <w:b/>
          <w:i/>
        </w:rPr>
        <w:t xml:space="preserve"> &lt; O(2m)</w:t>
      </w:r>
      <w:r>
        <w:rPr>
          <w:i/>
        </w:rPr>
        <w:t>.</w:t>
      </w:r>
    </w:p>
    <w:p w:rsidR="006358A1" w:rsidRDefault="006358A1">
      <w:pPr>
        <w:ind w:firstLine="720"/>
        <w:rPr>
          <w:i/>
        </w:rPr>
      </w:pPr>
      <w:r>
        <w:rPr>
          <w:i/>
        </w:rPr>
        <w:t xml:space="preserve">Deci putem spune că această parte a algoritmului este de complexitate </w:t>
      </w:r>
      <w:r>
        <w:rPr>
          <w:b/>
          <w:i/>
        </w:rPr>
        <w:t>O(m)</w:t>
      </w:r>
      <w:r>
        <w:rPr>
          <w:i/>
        </w:rPr>
        <w:t>.</w:t>
      </w:r>
    </w:p>
    <w:p w:rsidR="006358A1" w:rsidRDefault="006358A1">
      <w:pPr>
        <w:ind w:firstLine="720"/>
        <w:rPr>
          <w:i/>
        </w:rPr>
      </w:pPr>
    </w:p>
    <w:p w:rsidR="006358A1" w:rsidRDefault="006358A1">
      <w:pPr>
        <w:ind w:firstLine="720"/>
        <w:jc w:val="both"/>
        <w:rPr>
          <w:i/>
        </w:rPr>
      </w:pPr>
      <w:r>
        <w:rPr>
          <w:i/>
        </w:rPr>
        <w:t>Aşadar:</w:t>
      </w:r>
    </w:p>
    <w:p w:rsidR="006358A1" w:rsidRDefault="006358A1">
      <w:pPr>
        <w:ind w:firstLine="720"/>
        <w:jc w:val="both"/>
        <w:rPr>
          <w:i/>
        </w:rPr>
      </w:pPr>
      <w:r>
        <w:rPr>
          <w:i/>
        </w:rPr>
        <w:t xml:space="preserve">-  determinarea lungimii listelor de adiacenţă se execută în </w:t>
      </w:r>
      <w:r>
        <w:rPr>
          <w:b/>
          <w:i/>
        </w:rPr>
        <w:t>O(m)</w:t>
      </w:r>
      <w:r>
        <w:rPr>
          <w:i/>
        </w:rPr>
        <w:t>;</w:t>
      </w:r>
    </w:p>
    <w:p w:rsidR="006358A1" w:rsidRDefault="006358A1">
      <w:pPr>
        <w:ind w:firstLine="720"/>
        <w:jc w:val="both"/>
        <w:rPr>
          <w:i/>
        </w:rPr>
      </w:pPr>
      <w:r>
        <w:rPr>
          <w:i/>
        </w:rPr>
        <w:t>- ordonarea mulţimilor de adiacenţă în ordinea crescătoare a cardinalelor lor are complexitatea O</w:t>
      </w:r>
      <w:r>
        <w:rPr>
          <w:b/>
          <w:i/>
        </w:rPr>
        <w:t>(n)</w:t>
      </w:r>
      <w:r>
        <w:rPr>
          <w:i/>
        </w:rPr>
        <w:t xml:space="preserve"> ;</w:t>
      </w:r>
    </w:p>
    <w:p w:rsidR="006358A1" w:rsidRDefault="006358A1">
      <w:pPr>
        <w:ind w:firstLine="720"/>
        <w:jc w:val="both"/>
        <w:rPr>
          <w:i/>
        </w:rPr>
      </w:pPr>
      <w:r>
        <w:rPr>
          <w:i/>
        </w:rPr>
        <w:t>- verificarea relaţiei de incluziune între oricare două mulţimi N</w:t>
      </w:r>
      <w:r>
        <w:rPr>
          <w:i/>
          <w:vertAlign w:val="subscript"/>
        </w:rPr>
        <w:t>G</w:t>
      </w:r>
      <w:r>
        <w:rPr>
          <w:i/>
        </w:rPr>
        <w:t>(i),  N</w:t>
      </w:r>
      <w:r>
        <w:rPr>
          <w:i/>
          <w:vertAlign w:val="subscript"/>
        </w:rPr>
        <w:t>G</w:t>
      </w:r>
      <w:r>
        <w:rPr>
          <w:i/>
        </w:rPr>
        <w:t xml:space="preserve">(j),  pentru care i şi j sunt vecine în vectorul B  are complexitatea </w:t>
      </w:r>
      <w:r>
        <w:rPr>
          <w:b/>
          <w:i/>
        </w:rPr>
        <w:t>O(m)</w:t>
      </w:r>
      <w:r>
        <w:rPr>
          <w:i/>
        </w:rPr>
        <w:t xml:space="preserve">. </w:t>
      </w:r>
    </w:p>
    <w:p w:rsidR="006358A1" w:rsidRDefault="006358A1">
      <w:pPr>
        <w:ind w:firstLine="720"/>
        <w:jc w:val="both"/>
        <w:rPr>
          <w:i/>
        </w:rPr>
      </w:pPr>
      <w:r>
        <w:rPr>
          <w:i/>
        </w:rPr>
        <w:t xml:space="preserve">Complexitatea algoritmului este în consecinţă O(n+ 2m) = </w:t>
      </w:r>
      <w:r>
        <w:rPr>
          <w:b/>
          <w:i/>
        </w:rPr>
        <w:t>O(n + m)</w:t>
      </w:r>
      <w:r>
        <w:rPr>
          <w:i/>
        </w:rPr>
        <w:t xml:space="preserve">. </w:t>
      </w:r>
    </w:p>
    <w:p w:rsidR="006358A1" w:rsidRDefault="006358A1">
      <w:pPr>
        <w:ind w:firstLine="720"/>
        <w:jc w:val="both"/>
        <w:rPr>
          <w:i/>
        </w:rPr>
      </w:pPr>
    </w:p>
    <w:p w:rsidR="006358A1" w:rsidRDefault="006358A1"/>
    <w:p w:rsidR="006358A1" w:rsidRDefault="006358A1">
      <w:pPr>
        <w:ind w:firstLine="360"/>
        <w:jc w:val="both"/>
        <w:rPr>
          <w:b/>
          <w:i/>
          <w:sz w:val="32"/>
        </w:rPr>
      </w:pPr>
    </w:p>
    <w:p w:rsidR="006358A1" w:rsidRDefault="006358A1">
      <w:pPr>
        <w:ind w:firstLine="360"/>
        <w:jc w:val="both"/>
        <w:rPr>
          <w:b/>
          <w:i/>
          <w:sz w:val="32"/>
        </w:rPr>
      </w:pPr>
    </w:p>
    <w:p w:rsidR="006358A1" w:rsidRDefault="006358A1">
      <w:pPr>
        <w:jc w:val="both"/>
        <w:rPr>
          <w:b/>
          <w:i/>
          <w:sz w:val="32"/>
        </w:rPr>
      </w:pPr>
    </w:p>
    <w:p w:rsidR="006358A1" w:rsidRDefault="006358A1">
      <w:pPr>
        <w:ind w:firstLine="360"/>
        <w:jc w:val="both"/>
        <w:rPr>
          <w:i/>
        </w:rPr>
      </w:pPr>
      <w:r>
        <w:rPr>
          <w:b/>
          <w:i/>
          <w:sz w:val="32"/>
        </w:rPr>
        <w:lastRenderedPageBreak/>
        <w:t>2.</w:t>
      </w:r>
      <w:r>
        <w:rPr>
          <w:i/>
        </w:rPr>
        <w:t xml:space="preserve"> Un graf G se numeşte </w:t>
      </w:r>
      <w:r>
        <w:rPr>
          <w:b/>
          <w:i/>
        </w:rPr>
        <w:t>autocomplementar</w:t>
      </w:r>
      <w:r>
        <w:rPr>
          <w:i/>
        </w:rPr>
        <w:t xml:space="preserve"> dacă este izomorf cu complementul său: </w:t>
      </w:r>
      <w:r>
        <w:rPr>
          <w:i/>
          <w:position w:val="-5"/>
        </w:rPr>
        <w:object w:dxaOrig="17760" w:dyaOrig="8160">
          <v:shape id="_x0000_i1061" type="#_x0000_t75" style="width:37.35pt;height:17pt" o:ole="">
            <v:imagedata r:id="rId49" o:title=""/>
          </v:shape>
          <o:OLEObject Type="Embed" ProgID="Equation.3" ShapeID="_x0000_i1061" DrawAspect="Content" ObjectID="_1421273028" r:id="rId50"/>
        </w:object>
      </w:r>
      <w:r>
        <w:rPr>
          <w:i/>
        </w:rPr>
        <w:t>.</w:t>
      </w:r>
    </w:p>
    <w:p w:rsidR="006358A1" w:rsidRDefault="006358A1" w:rsidP="006358A1">
      <w:pPr>
        <w:numPr>
          <w:ilvl w:val="0"/>
          <w:numId w:val="6"/>
        </w:numPr>
        <w:suppressAutoHyphens/>
        <w:spacing w:after="0" w:line="240" w:lineRule="auto"/>
        <w:jc w:val="both"/>
        <w:rPr>
          <w:i/>
        </w:rPr>
      </w:pPr>
      <w:r>
        <w:rPr>
          <w:i/>
        </w:rPr>
        <w:t>Demonstraţi că un graf autocomplementar este conex şi că ordinul său este multiplu de 4 sau multiplu de 4 plus 1.</w:t>
      </w:r>
    </w:p>
    <w:p w:rsidR="006358A1" w:rsidRDefault="006358A1" w:rsidP="006358A1">
      <w:pPr>
        <w:numPr>
          <w:ilvl w:val="0"/>
          <w:numId w:val="6"/>
        </w:numPr>
        <w:suppressAutoHyphens/>
        <w:spacing w:after="0" w:line="240" w:lineRule="auto"/>
        <w:jc w:val="both"/>
        <w:rPr>
          <w:i/>
        </w:rPr>
      </w:pPr>
      <w:r>
        <w:rPr>
          <w:i/>
        </w:rPr>
        <w:t>Demonstraţi că pentru orice graf G există un graf autocomplementar H astfel încât G este subgraf indus în H.</w:t>
      </w:r>
    </w:p>
    <w:p w:rsidR="006358A1" w:rsidRDefault="006358A1" w:rsidP="006358A1">
      <w:pPr>
        <w:numPr>
          <w:ilvl w:val="0"/>
          <w:numId w:val="6"/>
        </w:numPr>
        <w:suppressAutoHyphens/>
        <w:spacing w:after="0" w:line="240" w:lineRule="auto"/>
        <w:jc w:val="both"/>
        <w:rPr>
          <w:i/>
        </w:rPr>
      </w:pPr>
      <w:r>
        <w:rPr>
          <w:i/>
        </w:rPr>
        <w:t>Determinaţi toate grafurile autocomplementare cu cel mult 7 vârfuri.</w:t>
      </w:r>
    </w:p>
    <w:p w:rsidR="006358A1" w:rsidRDefault="006358A1">
      <w:r>
        <w:t xml:space="preserve"> </w:t>
      </w:r>
    </w:p>
    <w:p w:rsidR="006358A1" w:rsidRDefault="006358A1">
      <w:pPr>
        <w:rPr>
          <w:b/>
          <w:i/>
        </w:rPr>
      </w:pPr>
      <w:r>
        <w:rPr>
          <w:b/>
          <w:i/>
        </w:rPr>
        <w:t>Soluţie:</w:t>
      </w:r>
    </w:p>
    <w:p w:rsidR="006358A1" w:rsidRDefault="006358A1" w:rsidP="006358A1">
      <w:pPr>
        <w:numPr>
          <w:ilvl w:val="0"/>
          <w:numId w:val="9"/>
        </w:numPr>
        <w:suppressAutoHyphens/>
        <w:spacing w:after="0" w:line="240" w:lineRule="auto"/>
        <w:rPr>
          <w:i/>
        </w:rPr>
      </w:pPr>
      <w:r>
        <w:rPr>
          <w:b/>
          <w:i/>
        </w:rPr>
        <w:t>Ordinul lui G este multiplu de 4 sau multiplu de 4 plus 1</w:t>
      </w:r>
      <w:r>
        <w:rPr>
          <w:i/>
        </w:rPr>
        <w:t>:</w:t>
      </w:r>
    </w:p>
    <w:p w:rsidR="006358A1" w:rsidRDefault="006358A1">
      <w:pPr>
        <w:ind w:left="720"/>
        <w:rPr>
          <w:i/>
        </w:rPr>
      </w:pPr>
      <w:r>
        <w:rPr>
          <w:i/>
        </w:rPr>
        <w:t xml:space="preserve">Fie G: ( V(G), E(G)) şi </w:t>
      </w:r>
      <w:r>
        <w:rPr>
          <w:i/>
          <w:position w:val="-5"/>
        </w:rPr>
        <w:object w:dxaOrig="6240" w:dyaOrig="8160">
          <v:shape id="_x0000_i1062" type="#_x0000_t75" style="width:12.9pt;height:17pt" o:ole="">
            <v:imagedata r:id="rId51" o:title=""/>
          </v:shape>
          <o:OLEObject Type="Embed" ProgID="Equation.3" ShapeID="_x0000_i1062" DrawAspect="Content" ObjectID="_1421273029" r:id="rId52"/>
        </w:object>
      </w:r>
      <w:r>
        <w:rPr>
          <w:i/>
        </w:rPr>
        <w:t>: (V(</w:t>
      </w:r>
      <w:r>
        <w:rPr>
          <w:i/>
          <w:position w:val="-5"/>
        </w:rPr>
        <w:object w:dxaOrig="6240" w:dyaOrig="8160">
          <v:shape id="_x0000_i1063" type="#_x0000_t75" style="width:12.9pt;height:17pt" o:ole="">
            <v:imagedata r:id="rId51" o:title=""/>
          </v:shape>
          <o:OLEObject Type="Embed" ProgID="Equation.3" ShapeID="_x0000_i1063" DrawAspect="Content" ObjectID="_1421273030" r:id="rId53"/>
        </w:object>
      </w:r>
      <w:r>
        <w:rPr>
          <w:i/>
        </w:rPr>
        <w:t>), E(</w:t>
      </w:r>
      <w:r>
        <w:rPr>
          <w:i/>
          <w:position w:val="-5"/>
        </w:rPr>
        <w:object w:dxaOrig="6240" w:dyaOrig="8160">
          <v:shape id="_x0000_i1064" type="#_x0000_t75" style="width:12.9pt;height:17pt" o:ole="">
            <v:imagedata r:id="rId51" o:title=""/>
          </v:shape>
          <o:OLEObject Type="Embed" ProgID="Equation.3" ShapeID="_x0000_i1064" DrawAspect="Content" ObjectID="_1421273031" r:id="rId54"/>
        </w:object>
      </w:r>
      <w:r>
        <w:rPr>
          <w:i/>
        </w:rPr>
        <w:t>)). Evident, V(G) = V(</w:t>
      </w:r>
      <w:r>
        <w:rPr>
          <w:i/>
          <w:position w:val="-5"/>
        </w:rPr>
        <w:object w:dxaOrig="6240" w:dyaOrig="8160">
          <v:shape id="_x0000_i1065" type="#_x0000_t75" style="width:12.9pt;height:17pt" o:ole="">
            <v:imagedata r:id="rId51" o:title=""/>
          </v:shape>
          <o:OLEObject Type="Embed" ProgID="Equation.3" ShapeID="_x0000_i1065" DrawAspect="Content" ObjectID="_1421273032" r:id="rId55"/>
        </w:object>
      </w:r>
      <w:r>
        <w:rPr>
          <w:i/>
        </w:rPr>
        <w:t>) = V.</w:t>
      </w:r>
    </w:p>
    <w:p w:rsidR="006358A1" w:rsidRDefault="006358A1">
      <w:pPr>
        <w:ind w:firstLine="720"/>
        <w:jc w:val="both"/>
        <w:rPr>
          <w:i/>
        </w:rPr>
      </w:pPr>
      <w:r>
        <w:rPr>
          <w:i/>
        </w:rPr>
        <w:t xml:space="preserve">G şi </w:t>
      </w:r>
      <w:r>
        <w:rPr>
          <w:i/>
          <w:position w:val="-5"/>
        </w:rPr>
        <w:object w:dxaOrig="6240" w:dyaOrig="8160">
          <v:shape id="_x0000_i1066" type="#_x0000_t75" style="width:12.9pt;height:17pt" o:ole="">
            <v:imagedata r:id="rId51" o:title=""/>
          </v:shape>
          <o:OLEObject Type="Embed" ProgID="Equation.3" ShapeID="_x0000_i1066" DrawAspect="Content" ObjectID="_1421273033" r:id="rId56"/>
        </w:object>
      </w:r>
      <w:r>
        <w:rPr>
          <w:i/>
        </w:rPr>
        <w:t xml:space="preserve"> sunt izomorfe, deci, prin definiţie, există o funcţie </w:t>
      </w:r>
      <w:r>
        <w:rPr>
          <w:rFonts w:ascii="Symbol" w:hAnsi="Symbol"/>
          <w:i/>
        </w:rPr>
        <w:t></w:t>
      </w:r>
      <w:r>
        <w:rPr>
          <w:i/>
        </w:rPr>
        <w:t xml:space="preserve"> : |</w:t>
      </w:r>
      <w:r>
        <w:rPr>
          <w:i/>
          <w:lang w:val="ro-RO"/>
        </w:rPr>
        <w:t>E(G)</w:t>
      </w:r>
      <w:r>
        <w:rPr>
          <w:i/>
        </w:rPr>
        <w:t xml:space="preserve">| </w:t>
      </w:r>
      <w:r>
        <w:rPr>
          <w:rFonts w:ascii="Symbol" w:hAnsi="Symbol"/>
          <w:i/>
        </w:rPr>
        <w:t></w:t>
      </w:r>
      <w:r>
        <w:rPr>
          <w:i/>
        </w:rPr>
        <w:t xml:space="preserve">  |E(</w:t>
      </w:r>
      <w:r>
        <w:rPr>
          <w:i/>
          <w:position w:val="-5"/>
        </w:rPr>
        <w:object w:dxaOrig="6240" w:dyaOrig="8160">
          <v:shape id="_x0000_i1067" type="#_x0000_t75" style="width:12.9pt;height:17pt" o:ole="">
            <v:imagedata r:id="rId51" o:title=""/>
          </v:shape>
          <o:OLEObject Type="Embed" ProgID="Equation.3" ShapeID="_x0000_i1067" DrawAspect="Content" ObjectID="_1421273034" r:id="rId57"/>
        </w:object>
      </w:r>
      <w:r>
        <w:rPr>
          <w:i/>
        </w:rPr>
        <w:t xml:space="preserve">)| bijectivă; aşadar numărul de muchii din G este egal cu numărul de muchii din </w:t>
      </w:r>
      <w:r>
        <w:rPr>
          <w:i/>
          <w:position w:val="-5"/>
        </w:rPr>
        <w:object w:dxaOrig="6240" w:dyaOrig="8160">
          <v:shape id="_x0000_i1068" type="#_x0000_t75" style="width:12.9pt;height:17pt" o:ole="">
            <v:imagedata r:id="rId51" o:title=""/>
          </v:shape>
          <o:OLEObject Type="Embed" ProgID="Equation.3" ShapeID="_x0000_i1068" DrawAspect="Content" ObjectID="_1421273035" r:id="rId58"/>
        </w:object>
      </w:r>
      <w:r>
        <w:rPr>
          <w:i/>
        </w:rPr>
        <w:t>, adică |</w:t>
      </w:r>
      <w:r>
        <w:rPr>
          <w:i/>
          <w:lang w:val="ro-RO"/>
        </w:rPr>
        <w:t>E(G)</w:t>
      </w:r>
      <w:r>
        <w:rPr>
          <w:i/>
        </w:rPr>
        <w:t>| =  |E(</w:t>
      </w:r>
      <w:r>
        <w:rPr>
          <w:i/>
          <w:position w:val="-5"/>
        </w:rPr>
        <w:object w:dxaOrig="6240" w:dyaOrig="8160">
          <v:shape id="_x0000_i1069" type="#_x0000_t75" style="width:12.9pt;height:17pt" o:ole="">
            <v:imagedata r:id="rId51" o:title=""/>
          </v:shape>
          <o:OLEObject Type="Embed" ProgID="Equation.3" ShapeID="_x0000_i1069" DrawAspect="Content" ObjectID="_1421273036" r:id="rId59"/>
        </w:object>
      </w:r>
      <w:r>
        <w:rPr>
          <w:i/>
        </w:rPr>
        <w:t>)|.</w:t>
      </w:r>
    </w:p>
    <w:p w:rsidR="006358A1" w:rsidRDefault="006358A1">
      <w:pPr>
        <w:ind w:firstLine="720"/>
        <w:rPr>
          <w:i/>
        </w:rPr>
      </w:pPr>
      <w:r>
        <w:rPr>
          <w:i/>
        </w:rPr>
        <w:t xml:space="preserve">Din definiţia lui </w:t>
      </w:r>
      <w:r>
        <w:rPr>
          <w:i/>
          <w:position w:val="-5"/>
        </w:rPr>
        <w:object w:dxaOrig="6240" w:dyaOrig="8160">
          <v:shape id="_x0000_i1070" type="#_x0000_t75" style="width:12.9pt;height:17pt" o:ole="">
            <v:imagedata r:id="rId51" o:title=""/>
          </v:shape>
          <o:OLEObject Type="Embed" ProgID="Equation.3" ShapeID="_x0000_i1070" DrawAspect="Content" ObjectID="_1421273037" r:id="rId60"/>
        </w:object>
      </w:r>
      <w:r>
        <w:rPr>
          <w:i/>
        </w:rPr>
        <w:t xml:space="preserve">, </w:t>
      </w:r>
    </w:p>
    <w:p w:rsidR="006358A1" w:rsidRDefault="006358A1">
      <w:pPr>
        <w:ind w:firstLine="720"/>
        <w:jc w:val="center"/>
        <w:rPr>
          <w:i/>
        </w:rPr>
      </w:pPr>
      <w:r>
        <w:rPr>
          <w:i/>
        </w:rPr>
        <w:t>E(</w:t>
      </w:r>
      <w:r>
        <w:rPr>
          <w:i/>
          <w:position w:val="-5"/>
        </w:rPr>
        <w:object w:dxaOrig="6240" w:dyaOrig="8160">
          <v:shape id="_x0000_i1071" type="#_x0000_t75" style="width:12.9pt;height:17pt" o:ole="">
            <v:imagedata r:id="rId51" o:title=""/>
          </v:shape>
          <o:OLEObject Type="Embed" ProgID="Equation.3" ShapeID="_x0000_i1071" DrawAspect="Content" ObjectID="_1421273038" r:id="rId61"/>
        </w:object>
      </w:r>
      <w:r>
        <w:rPr>
          <w:i/>
        </w:rPr>
        <w:t xml:space="preserve">) = </w:t>
      </w:r>
      <w:r>
        <w:rPr>
          <w:rFonts w:ascii="Monotype Corsiva" w:hAnsi="Monotype Corsiva"/>
          <w:i/>
          <w:sz w:val="32"/>
        </w:rPr>
        <w:t>P</w:t>
      </w:r>
      <w:r>
        <w:rPr>
          <w:i/>
          <w:sz w:val="32"/>
          <w:vertAlign w:val="subscript"/>
        </w:rPr>
        <w:t>2</w:t>
      </w:r>
      <w:r>
        <w:rPr>
          <w:i/>
        </w:rPr>
        <w:t>(V) – E(G),</w:t>
      </w:r>
      <w:r>
        <w:rPr>
          <w:rFonts w:ascii="Monotype Corsiva" w:hAnsi="Monotype Corsiva"/>
          <w:i/>
          <w:sz w:val="32"/>
        </w:rPr>
        <w:t xml:space="preserve"> P</w:t>
      </w:r>
      <w:r>
        <w:rPr>
          <w:i/>
          <w:sz w:val="32"/>
          <w:vertAlign w:val="subscript"/>
        </w:rPr>
        <w:t>2</w:t>
      </w:r>
      <w:r>
        <w:rPr>
          <w:i/>
        </w:rPr>
        <w:t xml:space="preserve">(V) = </w:t>
      </w:r>
      <w:r>
        <w:rPr>
          <w:i/>
          <w:position w:val="-19"/>
        </w:rPr>
        <w:object w:dxaOrig="820" w:dyaOrig="620">
          <v:shape id="_x0000_i1072" type="#_x0000_t75" style="width:40.75pt;height:31.25pt" o:ole="">
            <v:imagedata r:id="rId62" o:title=""/>
          </v:shape>
          <o:OLEObject Type="Embed" ProgID="Equation.3" ShapeID="_x0000_i1072" DrawAspect="Content" ObjectID="_1421273039" r:id="rId63"/>
        </w:object>
      </w:r>
      <w:r>
        <w:rPr>
          <w:i/>
        </w:rPr>
        <w:t>,</w:t>
      </w:r>
    </w:p>
    <w:p w:rsidR="006358A1" w:rsidRDefault="006358A1">
      <w:pPr>
        <w:ind w:firstLine="720"/>
        <w:jc w:val="center"/>
        <w:rPr>
          <w:i/>
        </w:rPr>
      </w:pPr>
      <w:r>
        <w:rPr>
          <w:i/>
        </w:rPr>
        <w:t xml:space="preserve"> deci </w:t>
      </w:r>
    </w:p>
    <w:p w:rsidR="006358A1" w:rsidRDefault="006358A1">
      <w:pPr>
        <w:ind w:firstLine="720"/>
        <w:jc w:val="center"/>
        <w:rPr>
          <w:i/>
        </w:rPr>
      </w:pPr>
      <w:r>
        <w:rPr>
          <w:i/>
        </w:rPr>
        <w:t>|</w:t>
      </w:r>
      <w:r>
        <w:rPr>
          <w:i/>
          <w:lang w:val="ro-RO"/>
        </w:rPr>
        <w:t>E(G)</w:t>
      </w:r>
      <w:r>
        <w:rPr>
          <w:i/>
        </w:rPr>
        <w:t>| =  |E(</w:t>
      </w:r>
      <w:r>
        <w:rPr>
          <w:i/>
          <w:position w:val="-5"/>
        </w:rPr>
        <w:object w:dxaOrig="6240" w:dyaOrig="8160">
          <v:shape id="_x0000_i1073" type="#_x0000_t75" style="width:12.9pt;height:17pt" o:ole="">
            <v:imagedata r:id="rId51" o:title=""/>
          </v:shape>
          <o:OLEObject Type="Embed" ProgID="Equation.3" ShapeID="_x0000_i1073" DrawAspect="Content" ObjectID="_1421273040" r:id="rId64"/>
        </w:object>
      </w:r>
      <w:r>
        <w:rPr>
          <w:i/>
        </w:rPr>
        <w:t>)|=</w:t>
      </w:r>
      <w:r>
        <w:rPr>
          <w:i/>
          <w:position w:val="-6"/>
        </w:rPr>
        <w:object w:dxaOrig="4800" w:dyaOrig="8640">
          <v:shape id="_x0000_i1074" type="#_x0000_t75" style="width:10.2pt;height:18.35pt" o:ole="">
            <v:imagedata r:id="rId65" o:title=""/>
          </v:shape>
          <o:OLEObject Type="Embed" ProgID="Equation.3" ShapeID="_x0000_i1074" DrawAspect="Content" ObjectID="_1421273041" r:id="rId66"/>
        </w:object>
      </w:r>
      <w:r>
        <w:rPr>
          <w:i/>
        </w:rPr>
        <w:t>|</w:t>
      </w:r>
      <w:r>
        <w:rPr>
          <w:rFonts w:ascii="Monotype Corsiva" w:hAnsi="Monotype Corsiva"/>
          <w:i/>
          <w:sz w:val="32"/>
        </w:rPr>
        <w:t>P</w:t>
      </w:r>
      <w:r>
        <w:rPr>
          <w:i/>
          <w:sz w:val="32"/>
          <w:vertAlign w:val="subscript"/>
        </w:rPr>
        <w:t>2</w:t>
      </w:r>
      <w:r>
        <w:rPr>
          <w:i/>
        </w:rPr>
        <w:t xml:space="preserve">(V) |= </w:t>
      </w:r>
      <w:r>
        <w:rPr>
          <w:i/>
          <w:position w:val="-19"/>
        </w:rPr>
        <w:object w:dxaOrig="820" w:dyaOrig="620">
          <v:shape id="_x0000_i1075" type="#_x0000_t75" style="width:40.75pt;height:31.25pt" o:ole="">
            <v:imagedata r:id="rId67" o:title=""/>
          </v:shape>
          <o:OLEObject Type="Embed" ProgID="Equation.3" ShapeID="_x0000_i1075" DrawAspect="Content" ObjectID="_1421273042" r:id="rId68"/>
        </w:object>
      </w:r>
      <w:r>
        <w:rPr>
          <w:i/>
        </w:rPr>
        <w:t>,</w:t>
      </w:r>
    </w:p>
    <w:p w:rsidR="006358A1" w:rsidRDefault="006358A1">
      <w:pPr>
        <w:jc w:val="both"/>
        <w:rPr>
          <w:i/>
        </w:rPr>
      </w:pPr>
      <w:r>
        <w:rPr>
          <w:i/>
        </w:rPr>
        <w:t>unde n este ordinul lui G.</w:t>
      </w:r>
    </w:p>
    <w:p w:rsidR="006358A1" w:rsidRDefault="006358A1">
      <w:pPr>
        <w:ind w:firstLine="720"/>
        <w:jc w:val="both"/>
        <w:rPr>
          <w:i/>
        </w:rPr>
      </w:pPr>
      <w:r>
        <w:rPr>
          <w:i/>
        </w:rPr>
        <w:t>Cardinalul unei mulţimi este număr natural, deci este necesar ca n(n-1) să fie divizibil cu 4. Cum n şi n-1 sunt numere consecutive şi deci nu pot fi ambele pare, rezultă că:</w:t>
      </w:r>
    </w:p>
    <w:p w:rsidR="006358A1" w:rsidRDefault="006358A1" w:rsidP="00830E2A">
      <w:pPr>
        <w:numPr>
          <w:ilvl w:val="0"/>
          <w:numId w:val="10"/>
        </w:numPr>
        <w:suppressAutoHyphens/>
        <w:spacing w:after="0" w:line="240" w:lineRule="auto"/>
        <w:ind w:left="1080"/>
        <w:jc w:val="both"/>
        <w:rPr>
          <w:i/>
        </w:rPr>
      </w:pPr>
      <w:r>
        <w:rPr>
          <w:i/>
        </w:rPr>
        <w:t xml:space="preserve">     n divizibil cu 4, deci n are forma </w:t>
      </w:r>
      <w:r>
        <w:rPr>
          <w:b/>
          <w:i/>
        </w:rPr>
        <w:t>4k</w:t>
      </w:r>
      <w:r>
        <w:rPr>
          <w:i/>
        </w:rPr>
        <w:t xml:space="preserve">, k </w:t>
      </w:r>
      <w:r>
        <w:rPr>
          <w:rFonts w:ascii="Symbol" w:hAnsi="Symbol"/>
          <w:i/>
        </w:rPr>
        <w:t></w:t>
      </w:r>
      <w:r>
        <w:rPr>
          <w:i/>
        </w:rPr>
        <w:t xml:space="preserve"> </w:t>
      </w:r>
      <w:r>
        <w:rPr>
          <w:b/>
          <w:i/>
        </w:rPr>
        <w:t xml:space="preserve">N* </w:t>
      </w:r>
      <w:r>
        <w:rPr>
          <w:i/>
        </w:rPr>
        <w:t>(</w:t>
      </w:r>
      <w:r>
        <w:rPr>
          <w:i/>
          <w:lang w:val="ro-RO"/>
        </w:rPr>
        <w:t>mulţimea vârfurilor unui graf este prin definiţie nevidă, deci nu vom lua în considerare cazul k = 0</w:t>
      </w:r>
      <w:r>
        <w:rPr>
          <w:i/>
        </w:rPr>
        <w:t>)</w:t>
      </w:r>
    </w:p>
    <w:p w:rsidR="006358A1" w:rsidRDefault="006358A1">
      <w:pPr>
        <w:ind w:left="1080"/>
        <w:jc w:val="both"/>
        <w:rPr>
          <w:i/>
        </w:rPr>
      </w:pPr>
      <w:r>
        <w:rPr>
          <w:i/>
        </w:rPr>
        <w:t>sau</w:t>
      </w:r>
    </w:p>
    <w:p w:rsidR="006358A1" w:rsidRDefault="006358A1" w:rsidP="006358A1">
      <w:pPr>
        <w:numPr>
          <w:ilvl w:val="1"/>
          <w:numId w:val="6"/>
        </w:numPr>
        <w:suppressAutoHyphens/>
        <w:spacing w:after="0" w:line="240" w:lineRule="auto"/>
        <w:ind w:left="1134" w:hanging="425"/>
        <w:jc w:val="both"/>
        <w:rPr>
          <w:i/>
        </w:rPr>
      </w:pPr>
      <w:r>
        <w:rPr>
          <w:i/>
        </w:rPr>
        <w:t xml:space="preserve">     n-1 divizibil cu 4, deci n are forma </w:t>
      </w:r>
      <w:r>
        <w:rPr>
          <w:b/>
          <w:i/>
        </w:rPr>
        <w:t>4k+1</w:t>
      </w:r>
      <w:r>
        <w:rPr>
          <w:i/>
        </w:rPr>
        <w:t xml:space="preserve">, k </w:t>
      </w:r>
      <w:r>
        <w:rPr>
          <w:rFonts w:ascii="Symbol" w:hAnsi="Symbol"/>
          <w:i/>
        </w:rPr>
        <w:t></w:t>
      </w:r>
      <w:r>
        <w:rPr>
          <w:i/>
        </w:rPr>
        <w:t xml:space="preserve"> </w:t>
      </w:r>
      <w:r>
        <w:rPr>
          <w:b/>
          <w:i/>
        </w:rPr>
        <w:t>N</w:t>
      </w:r>
      <w:r>
        <w:rPr>
          <w:i/>
        </w:rPr>
        <w:t>.</w:t>
      </w:r>
    </w:p>
    <w:p w:rsidR="006358A1" w:rsidRDefault="006358A1">
      <w:pPr>
        <w:ind w:left="1080"/>
        <w:jc w:val="both"/>
        <w:rPr>
          <w:i/>
          <w:lang w:val="ro-RO"/>
        </w:rPr>
      </w:pPr>
    </w:p>
    <w:p w:rsidR="006358A1" w:rsidRDefault="006358A1">
      <w:pPr>
        <w:ind w:left="720"/>
        <w:jc w:val="both"/>
        <w:rPr>
          <w:b/>
          <w:i/>
          <w:lang w:val="ro-RO"/>
        </w:rPr>
      </w:pPr>
      <w:r>
        <w:rPr>
          <w:b/>
          <w:i/>
          <w:lang w:val="ro-RO"/>
        </w:rPr>
        <w:t>G este conex:</w:t>
      </w:r>
    </w:p>
    <w:p w:rsidR="006358A1" w:rsidRDefault="006358A1">
      <w:pPr>
        <w:ind w:firstLine="720"/>
        <w:jc w:val="both"/>
        <w:rPr>
          <w:i/>
          <w:lang w:val="ro-RO"/>
        </w:rPr>
      </w:pPr>
      <w:r>
        <w:rPr>
          <w:i/>
          <w:lang w:val="ro-RO"/>
        </w:rPr>
        <w:t xml:space="preserve">Reducere la absurd: </w:t>
      </w:r>
    </w:p>
    <w:p w:rsidR="006358A1" w:rsidRDefault="006358A1">
      <w:pPr>
        <w:ind w:firstLine="720"/>
        <w:jc w:val="both"/>
        <w:rPr>
          <w:i/>
          <w:lang w:val="ro-RO"/>
        </w:rPr>
      </w:pPr>
      <w:r>
        <w:rPr>
          <w:i/>
          <w:lang w:val="ro-RO"/>
        </w:rPr>
        <w:t>Presupunem că există G</w:t>
      </w:r>
      <w:r>
        <w:rPr>
          <w:i/>
          <w:vertAlign w:val="subscript"/>
          <w:lang w:val="ro-RO"/>
        </w:rPr>
        <w:t>1</w:t>
      </w:r>
      <w:r>
        <w:rPr>
          <w:i/>
          <w:lang w:val="ro-RO"/>
        </w:rPr>
        <w:t>: (V(G</w:t>
      </w:r>
      <w:r>
        <w:rPr>
          <w:i/>
          <w:vertAlign w:val="subscript"/>
          <w:lang w:val="ro-RO"/>
        </w:rPr>
        <w:t>1</w:t>
      </w:r>
      <w:r>
        <w:rPr>
          <w:i/>
          <w:lang w:val="ro-RO"/>
        </w:rPr>
        <w:t>), E(G</w:t>
      </w:r>
      <w:r>
        <w:rPr>
          <w:i/>
          <w:vertAlign w:val="subscript"/>
          <w:lang w:val="ro-RO"/>
        </w:rPr>
        <w:t>1</w:t>
      </w:r>
      <w:r>
        <w:rPr>
          <w:i/>
          <w:lang w:val="ro-RO"/>
        </w:rPr>
        <w:t>)) şi G</w:t>
      </w:r>
      <w:r>
        <w:rPr>
          <w:i/>
          <w:vertAlign w:val="subscript"/>
          <w:lang w:val="ro-RO"/>
        </w:rPr>
        <w:t>2</w:t>
      </w:r>
      <w:r>
        <w:rPr>
          <w:i/>
          <w:lang w:val="ro-RO"/>
        </w:rPr>
        <w:t>: (V(G</w:t>
      </w:r>
      <w:r>
        <w:rPr>
          <w:i/>
          <w:vertAlign w:val="subscript"/>
          <w:lang w:val="ro-RO"/>
        </w:rPr>
        <w:t>2</w:t>
      </w:r>
      <w:r>
        <w:rPr>
          <w:i/>
          <w:lang w:val="ro-RO"/>
        </w:rPr>
        <w:t>), E(G</w:t>
      </w:r>
      <w:r>
        <w:rPr>
          <w:i/>
          <w:vertAlign w:val="subscript"/>
          <w:lang w:val="ro-RO"/>
        </w:rPr>
        <w:t>2</w:t>
      </w:r>
      <w:r>
        <w:rPr>
          <w:i/>
          <w:lang w:val="ro-RO"/>
        </w:rPr>
        <w:t>)) două subgrafuri ale lui G, cu V(G</w:t>
      </w:r>
      <w:r>
        <w:rPr>
          <w:i/>
          <w:vertAlign w:val="subscript"/>
          <w:lang w:val="ro-RO"/>
        </w:rPr>
        <w:t>1</w:t>
      </w:r>
      <w:r>
        <w:rPr>
          <w:i/>
          <w:lang w:val="ro-RO"/>
        </w:rPr>
        <w:t xml:space="preserve">) </w:t>
      </w:r>
      <w:r>
        <w:rPr>
          <w:i/>
          <w:lang w:val="ro-RO"/>
        </w:rPr>
        <w:sym w:font="Symbol" w:char="F0C7"/>
      </w:r>
      <w:r>
        <w:rPr>
          <w:i/>
          <w:lang w:val="ro-RO"/>
        </w:rPr>
        <w:t>V(G</w:t>
      </w:r>
      <w:r>
        <w:rPr>
          <w:i/>
          <w:vertAlign w:val="subscript"/>
          <w:lang w:val="ro-RO"/>
        </w:rPr>
        <w:t>2</w:t>
      </w:r>
      <w:r>
        <w:rPr>
          <w:i/>
          <w:lang w:val="ro-RO"/>
        </w:rPr>
        <w:t>) =</w:t>
      </w:r>
      <w:r>
        <w:rPr>
          <w:i/>
          <w:lang w:val="ro-RO"/>
        </w:rPr>
        <w:sym w:font="Symbol" w:char="F046"/>
      </w:r>
      <w:r>
        <w:rPr>
          <w:i/>
          <w:lang w:val="ro-RO"/>
        </w:rPr>
        <w:t xml:space="preserve"> , şi cu proprietatea că G este reuniunea disjunctă a celor două grafuri. Evident, un astfel de graf nu este conex.</w:t>
      </w:r>
    </w:p>
    <w:p w:rsidR="006358A1" w:rsidRDefault="006358A1">
      <w:pPr>
        <w:ind w:firstLine="720"/>
        <w:jc w:val="both"/>
        <w:rPr>
          <w:i/>
        </w:rPr>
      </w:pPr>
      <w:r>
        <w:rPr>
          <w:i/>
          <w:lang w:val="ro-RO"/>
        </w:rPr>
        <w:lastRenderedPageBreak/>
        <w:t>Presupunem că ordinul lui G</w:t>
      </w:r>
      <w:r>
        <w:rPr>
          <w:i/>
          <w:vertAlign w:val="subscript"/>
          <w:lang w:val="ro-RO"/>
        </w:rPr>
        <w:t>1</w:t>
      </w:r>
      <w:r>
        <w:rPr>
          <w:i/>
          <w:lang w:val="ro-RO"/>
        </w:rPr>
        <w:t xml:space="preserve"> este </w:t>
      </w:r>
      <w:r>
        <w:rPr>
          <w:b/>
          <w:i/>
          <w:lang w:val="ro-RO"/>
        </w:rPr>
        <w:t>t</w:t>
      </w:r>
      <w:r>
        <w:rPr>
          <w:i/>
          <w:lang w:val="ro-RO"/>
        </w:rPr>
        <w:t xml:space="preserve"> iar ordinul lui G</w:t>
      </w:r>
      <w:r>
        <w:rPr>
          <w:i/>
          <w:vertAlign w:val="subscript"/>
          <w:lang w:val="ro-RO"/>
        </w:rPr>
        <w:t>2</w:t>
      </w:r>
      <w:r>
        <w:rPr>
          <w:i/>
          <w:lang w:val="ro-RO"/>
        </w:rPr>
        <w:t xml:space="preserve"> este </w:t>
      </w:r>
      <w:r>
        <w:rPr>
          <w:b/>
          <w:i/>
          <w:lang w:val="ro-RO"/>
        </w:rPr>
        <w:t>n – t</w:t>
      </w:r>
      <w:r>
        <w:rPr>
          <w:i/>
          <w:lang w:val="ro-RO"/>
        </w:rPr>
        <w:t xml:space="preserve"> (unde n </w:t>
      </w:r>
      <w:r>
        <w:rPr>
          <w:i/>
        </w:rPr>
        <w:t>este ordinul lui G). Presupunem t ≥ n – t.</w:t>
      </w:r>
    </w:p>
    <w:p w:rsidR="006358A1" w:rsidRDefault="006358A1">
      <w:pPr>
        <w:ind w:firstLine="720"/>
        <w:jc w:val="both"/>
        <w:rPr>
          <w:i/>
        </w:rPr>
      </w:pPr>
      <w:r>
        <w:rPr>
          <w:i/>
        </w:rPr>
        <w:t xml:space="preserve">Atunci, în graful complementar </w:t>
      </w:r>
      <w:r>
        <w:rPr>
          <w:i/>
          <w:position w:val="-5"/>
        </w:rPr>
        <w:object w:dxaOrig="6240" w:dyaOrig="8160">
          <v:shape id="_x0000_i1076" type="#_x0000_t75" style="width:12.9pt;height:17pt" o:ole="">
            <v:imagedata r:id="rId51" o:title=""/>
          </v:shape>
          <o:OLEObject Type="Embed" ProgID="Equation.3" ShapeID="_x0000_i1076" DrawAspect="Content" ObjectID="_1421273043" r:id="rId69"/>
        </w:object>
      </w:r>
      <w:r>
        <w:rPr>
          <w:i/>
        </w:rPr>
        <w:t>, fiecare nod din G</w:t>
      </w:r>
      <w:r>
        <w:rPr>
          <w:i/>
          <w:vertAlign w:val="subscript"/>
        </w:rPr>
        <w:t>1</w:t>
      </w:r>
      <w:r>
        <w:rPr>
          <w:i/>
        </w:rPr>
        <w:t xml:space="preserve"> va fi unit printr-o muchie cu fiecare nod din G</w:t>
      </w:r>
      <w:r>
        <w:rPr>
          <w:i/>
          <w:vertAlign w:val="subscript"/>
        </w:rPr>
        <w:t>2</w:t>
      </w:r>
      <w:r>
        <w:rPr>
          <w:i/>
        </w:rPr>
        <w:t>. Deci vor exista t noduri cu gradul cel puţin n - t şi n - t noduri cu gradul cel puţin t.</w:t>
      </w:r>
    </w:p>
    <w:p w:rsidR="006358A1" w:rsidRDefault="006358A1">
      <w:pPr>
        <w:ind w:firstLine="720"/>
        <w:jc w:val="both"/>
        <w:rPr>
          <w:i/>
        </w:rPr>
      </w:pPr>
      <w:r>
        <w:rPr>
          <w:i/>
          <w:position w:val="-5"/>
        </w:rPr>
        <w:object w:dxaOrig="17760" w:dyaOrig="8160">
          <v:shape id="_x0000_i1077" type="#_x0000_t75" style="width:37.35pt;height:17pt" o:ole="">
            <v:imagedata r:id="rId49" o:title=""/>
          </v:shape>
          <o:OLEObject Type="Embed" ProgID="Equation.3" ShapeID="_x0000_i1077" DrawAspect="Content" ObjectID="_1421273044" r:id="rId70"/>
        </w:object>
      </w:r>
      <w:r>
        <w:rPr>
          <w:i/>
        </w:rPr>
        <w:t xml:space="preserve"> deci există o funcţie </w:t>
      </w:r>
      <w:r>
        <w:rPr>
          <w:rFonts w:ascii="Symbol" w:hAnsi="Symbol"/>
          <w:i/>
        </w:rPr>
        <w:t></w:t>
      </w:r>
      <w:r>
        <w:rPr>
          <w:i/>
        </w:rPr>
        <w:t xml:space="preserve">: V(G) </w:t>
      </w:r>
      <w:r>
        <w:rPr>
          <w:rFonts w:ascii="Symbol" w:hAnsi="Symbol"/>
          <w:i/>
        </w:rPr>
        <w:t></w:t>
      </w:r>
      <w:r>
        <w:rPr>
          <w:i/>
        </w:rPr>
        <w:t xml:space="preserve"> V(</w:t>
      </w:r>
      <w:r>
        <w:rPr>
          <w:i/>
          <w:position w:val="-5"/>
        </w:rPr>
        <w:object w:dxaOrig="6240" w:dyaOrig="8160">
          <v:shape id="_x0000_i1078" type="#_x0000_t75" style="width:12.9pt;height:17pt" o:ole="">
            <v:imagedata r:id="rId51" o:title=""/>
          </v:shape>
          <o:OLEObject Type="Embed" ProgID="Equation.3" ShapeID="_x0000_i1078" DrawAspect="Content" ObjectID="_1421273045" r:id="rId71"/>
        </w:object>
      </w:r>
      <w:r>
        <w:rPr>
          <w:i/>
        </w:rPr>
        <w:t xml:space="preserve">) bijectivă astfel încât </w:t>
      </w:r>
      <w:r>
        <w:rPr>
          <w:i/>
        </w:rPr>
        <w:br/>
        <w:t xml:space="preserve">funcţia </w:t>
      </w:r>
      <w:r>
        <w:rPr>
          <w:rFonts w:ascii="Symbol" w:hAnsi="Symbol"/>
          <w:i/>
        </w:rPr>
        <w:t></w:t>
      </w:r>
      <w:r>
        <w:rPr>
          <w:i/>
        </w:rPr>
        <w:t xml:space="preserve"> : |</w:t>
      </w:r>
      <w:r>
        <w:rPr>
          <w:i/>
          <w:lang w:val="ro-RO"/>
        </w:rPr>
        <w:t>E(G)</w:t>
      </w:r>
      <w:r>
        <w:rPr>
          <w:i/>
        </w:rPr>
        <w:t xml:space="preserve">| </w:t>
      </w:r>
      <w:r>
        <w:rPr>
          <w:rFonts w:ascii="Symbol" w:hAnsi="Symbol"/>
          <w:i/>
        </w:rPr>
        <w:t></w:t>
      </w:r>
      <w:r>
        <w:rPr>
          <w:i/>
        </w:rPr>
        <w:t xml:space="preserve">  |E(</w:t>
      </w:r>
      <w:r>
        <w:rPr>
          <w:i/>
          <w:position w:val="-5"/>
        </w:rPr>
        <w:object w:dxaOrig="6240" w:dyaOrig="8160">
          <v:shape id="_x0000_i1079" type="#_x0000_t75" style="width:12.9pt;height:17pt" o:ole="">
            <v:imagedata r:id="rId51" o:title=""/>
          </v:shape>
          <o:OLEObject Type="Embed" ProgID="Equation.3" ShapeID="_x0000_i1079" DrawAspect="Content" ObjectID="_1421273046" r:id="rId72"/>
        </w:object>
      </w:r>
      <w:r>
        <w:rPr>
          <w:i/>
        </w:rPr>
        <w:t>)| definită prin :</w:t>
      </w:r>
      <w:r>
        <w:rPr>
          <w:rFonts w:ascii="Symbol" w:hAnsi="Symbol"/>
          <w:i/>
        </w:rPr>
        <w:t></w:t>
      </w:r>
      <w:r>
        <w:rPr>
          <w:i/>
        </w:rPr>
        <w:t xml:space="preserve">e = uv </w:t>
      </w:r>
      <w:r>
        <w:rPr>
          <w:rFonts w:ascii="Symbol" w:hAnsi="Symbol"/>
          <w:i/>
        </w:rPr>
        <w:t></w:t>
      </w:r>
      <w:r>
        <w:rPr>
          <w:i/>
        </w:rPr>
        <w:t xml:space="preserve"> E(G) , </w:t>
      </w:r>
      <w:r>
        <w:rPr>
          <w:rFonts w:ascii="Symbol" w:hAnsi="Symbol"/>
          <w:i/>
        </w:rPr>
        <w:t></w:t>
      </w:r>
      <w:r>
        <w:rPr>
          <w:i/>
        </w:rPr>
        <w:t xml:space="preserve">(uv) = </w:t>
      </w:r>
      <w:r>
        <w:rPr>
          <w:rFonts w:ascii="Symbol" w:hAnsi="Symbol"/>
          <w:i/>
        </w:rPr>
        <w:t></w:t>
      </w:r>
      <w:r>
        <w:rPr>
          <w:i/>
        </w:rPr>
        <w:t xml:space="preserve">(u) </w:t>
      </w:r>
      <w:r>
        <w:rPr>
          <w:rFonts w:ascii="Symbol" w:hAnsi="Symbol"/>
          <w:i/>
        </w:rPr>
        <w:t></w:t>
      </w:r>
      <w:r>
        <w:rPr>
          <w:i/>
        </w:rPr>
        <w:t xml:space="preserve">(v)  este bine definită şi bijectivă. </w:t>
      </w:r>
    </w:p>
    <w:p w:rsidR="006358A1" w:rsidRDefault="006358A1">
      <w:pPr>
        <w:ind w:firstLine="720"/>
        <w:jc w:val="both"/>
        <w:rPr>
          <w:i/>
        </w:rPr>
      </w:pPr>
      <w:r>
        <w:rPr>
          <w:i/>
        </w:rPr>
        <w:t xml:space="preserve">Aşadar, dacă în G există k muchii incidente cu nodul </w:t>
      </w:r>
      <w:r w:rsidRPr="004D1C33">
        <w:rPr>
          <w:b/>
          <w:i/>
        </w:rPr>
        <w:t>u</w:t>
      </w:r>
      <w:r>
        <w:rPr>
          <w:i/>
        </w:rPr>
        <w:t xml:space="preserve">, atunci în </w:t>
      </w:r>
      <w:r>
        <w:rPr>
          <w:i/>
          <w:position w:val="-5"/>
        </w:rPr>
        <w:object w:dxaOrig="6240" w:dyaOrig="8160">
          <v:shape id="_x0000_i1080" type="#_x0000_t75" style="width:12.9pt;height:17pt" o:ole="">
            <v:imagedata r:id="rId51" o:title=""/>
          </v:shape>
          <o:OLEObject Type="Embed" ProgID="Equation.3" ShapeID="_x0000_i1080" DrawAspect="Content" ObjectID="_1421273047" r:id="rId73"/>
        </w:object>
      </w:r>
      <w:r>
        <w:rPr>
          <w:i/>
        </w:rPr>
        <w:t xml:space="preserve"> există exact k muchii incidente cu </w:t>
      </w:r>
      <w:r w:rsidRPr="004D1C33">
        <w:rPr>
          <w:rFonts w:ascii="Symbol" w:hAnsi="Symbol"/>
          <w:b/>
          <w:i/>
        </w:rPr>
        <w:t></w:t>
      </w:r>
      <w:r w:rsidRPr="004D1C33">
        <w:rPr>
          <w:b/>
          <w:i/>
        </w:rPr>
        <w:t>(u)</w:t>
      </w:r>
      <w:r>
        <w:rPr>
          <w:i/>
        </w:rPr>
        <w:t xml:space="preserve">.  </w:t>
      </w:r>
    </w:p>
    <w:p w:rsidR="006358A1" w:rsidRDefault="006358A1">
      <w:pPr>
        <w:ind w:firstLine="720"/>
        <w:jc w:val="both"/>
        <w:rPr>
          <w:i/>
        </w:rPr>
      </w:pPr>
      <w:r>
        <w:rPr>
          <w:i/>
        </w:rPr>
        <w:t xml:space="preserve">Prin urmare, </w:t>
      </w:r>
      <w:r>
        <w:rPr>
          <w:rFonts w:ascii="Symbol" w:hAnsi="Symbol"/>
          <w:i/>
        </w:rPr>
        <w:t></w:t>
      </w:r>
      <w:r>
        <w:rPr>
          <w:i/>
        </w:rPr>
        <w:t xml:space="preserve"> fiind bijectivă, este necesar ca </w:t>
      </w:r>
      <w:r>
        <w:rPr>
          <w:i/>
          <w:lang w:val="ro-RO"/>
        </w:rPr>
        <w:t xml:space="preserve">şi în G să existe </w:t>
      </w:r>
      <w:r>
        <w:rPr>
          <w:i/>
        </w:rPr>
        <w:t>t noduri distincte cu gradul cel puţin n - t şi n - t noduri cu gradul cel puţin t. Dar cel mai mare grad posibil pentru un nod în graful G este t -1, deoarece:</w:t>
      </w:r>
    </w:p>
    <w:p w:rsidR="006358A1" w:rsidRDefault="006358A1" w:rsidP="006358A1">
      <w:pPr>
        <w:numPr>
          <w:ilvl w:val="1"/>
          <w:numId w:val="6"/>
        </w:numPr>
        <w:suppressAutoHyphens/>
        <w:spacing w:after="0" w:line="240" w:lineRule="auto"/>
        <w:jc w:val="both"/>
        <w:rPr>
          <w:i/>
        </w:rPr>
      </w:pPr>
      <w:r>
        <w:rPr>
          <w:i/>
        </w:rPr>
        <w:t xml:space="preserve">     în graful G nu există muchii între nodurile din G</w:t>
      </w:r>
      <w:r>
        <w:rPr>
          <w:i/>
          <w:vertAlign w:val="subscript"/>
        </w:rPr>
        <w:t>1</w:t>
      </w:r>
      <w:r>
        <w:rPr>
          <w:i/>
        </w:rPr>
        <w:t xml:space="preserve"> şi cele din G</w:t>
      </w:r>
      <w:r>
        <w:rPr>
          <w:i/>
          <w:vertAlign w:val="subscript"/>
        </w:rPr>
        <w:t>2</w:t>
      </w:r>
      <w:r>
        <w:rPr>
          <w:i/>
        </w:rPr>
        <w:t>;</w:t>
      </w:r>
    </w:p>
    <w:p w:rsidR="006358A1" w:rsidRDefault="006358A1" w:rsidP="006358A1">
      <w:pPr>
        <w:numPr>
          <w:ilvl w:val="1"/>
          <w:numId w:val="6"/>
        </w:numPr>
        <w:suppressAutoHyphens/>
        <w:spacing w:after="0" w:line="240" w:lineRule="auto"/>
        <w:jc w:val="both"/>
        <w:rPr>
          <w:i/>
        </w:rPr>
      </w:pPr>
      <w:r>
        <w:rPr>
          <w:i/>
        </w:rPr>
        <w:t xml:space="preserve">     am convenit că t ≥ n – t, cu t =|</w:t>
      </w:r>
      <w:r>
        <w:rPr>
          <w:i/>
          <w:lang w:val="ro-RO"/>
        </w:rPr>
        <w:t>G</w:t>
      </w:r>
      <w:r>
        <w:rPr>
          <w:i/>
          <w:vertAlign w:val="subscript"/>
          <w:lang w:val="ro-RO"/>
        </w:rPr>
        <w:t>1</w:t>
      </w:r>
      <w:r>
        <w:rPr>
          <w:i/>
        </w:rPr>
        <w:t>| şi n -  t =|</w:t>
      </w:r>
      <w:r>
        <w:rPr>
          <w:i/>
          <w:lang w:val="ro-RO"/>
        </w:rPr>
        <w:t>G</w:t>
      </w:r>
      <w:r>
        <w:rPr>
          <w:i/>
          <w:vertAlign w:val="subscript"/>
          <w:lang w:val="ro-RO"/>
        </w:rPr>
        <w:t>2</w:t>
      </w:r>
      <w:r>
        <w:rPr>
          <w:i/>
        </w:rPr>
        <w:t>|;</w:t>
      </w:r>
    </w:p>
    <w:p w:rsidR="006358A1" w:rsidRDefault="006358A1" w:rsidP="006358A1">
      <w:pPr>
        <w:numPr>
          <w:ilvl w:val="1"/>
          <w:numId w:val="6"/>
        </w:numPr>
        <w:suppressAutoHyphens/>
        <w:spacing w:after="0" w:line="240" w:lineRule="auto"/>
        <w:jc w:val="both"/>
        <w:rPr>
          <w:i/>
        </w:rPr>
      </w:pPr>
      <w:r>
        <w:rPr>
          <w:i/>
        </w:rPr>
        <w:t xml:space="preserve">     pentru un nod dintr-un graf (nu multigraf) cu k noduri pot exista cel mult </w:t>
      </w:r>
      <w:r>
        <w:rPr>
          <w:i/>
        </w:rPr>
        <w:br/>
        <w:t>k – 1 muchii incidente, deoarece acesta poate avea cel mult k – 1 vecini;</w:t>
      </w:r>
    </w:p>
    <w:p w:rsidR="006358A1" w:rsidRPr="00393559" w:rsidRDefault="006358A1">
      <w:pPr>
        <w:ind w:firstLine="720"/>
        <w:jc w:val="both"/>
        <w:rPr>
          <w:b/>
          <w:i/>
        </w:rPr>
      </w:pPr>
      <w:r>
        <w:rPr>
          <w:i/>
        </w:rPr>
        <w:t>Dar t – 1 &lt; t</w:t>
      </w:r>
      <w:r>
        <w:rPr>
          <w:i/>
          <w:lang w:val="ro-RO"/>
        </w:rPr>
        <w:t xml:space="preserve">, deci nu există în G noduri cu gradul cel puţin t. Aşadar, G şi </w:t>
      </w:r>
      <w:r>
        <w:rPr>
          <w:i/>
          <w:position w:val="-5"/>
        </w:rPr>
        <w:object w:dxaOrig="6240" w:dyaOrig="8160">
          <v:shape id="_x0000_i1081" type="#_x0000_t75" style="width:12.9pt;height:17pt" o:ole="">
            <v:imagedata r:id="rId51" o:title=""/>
          </v:shape>
          <o:OLEObject Type="Embed" ProgID="Equation.3" ShapeID="_x0000_i1081" DrawAspect="Content" ObjectID="_1421273048" r:id="rId74"/>
        </w:object>
      </w:r>
      <w:r>
        <w:rPr>
          <w:i/>
        </w:rPr>
        <w:t xml:space="preserve"> </w:t>
      </w:r>
      <w:r w:rsidRPr="00393559">
        <w:rPr>
          <w:b/>
          <w:i/>
        </w:rPr>
        <w:t>nu pot fi izomorfe.</w:t>
      </w:r>
    </w:p>
    <w:p w:rsidR="006358A1" w:rsidRDefault="006358A1">
      <w:pPr>
        <w:ind w:firstLine="720"/>
        <w:jc w:val="both"/>
        <w:rPr>
          <w:i/>
        </w:rPr>
      </w:pPr>
      <w:r>
        <w:rPr>
          <w:i/>
        </w:rPr>
        <w:t xml:space="preserve">În concluzie, orice graf autocomplementar este în mod necesar </w:t>
      </w:r>
      <w:r>
        <w:rPr>
          <w:b/>
          <w:i/>
        </w:rPr>
        <w:t>conex</w:t>
      </w:r>
      <w:r>
        <w:rPr>
          <w:i/>
        </w:rPr>
        <w:t>.</w:t>
      </w:r>
    </w:p>
    <w:p w:rsidR="006358A1" w:rsidRDefault="006358A1">
      <w:pPr>
        <w:ind w:firstLine="720"/>
        <w:jc w:val="both"/>
        <w:rPr>
          <w:i/>
        </w:rPr>
      </w:pPr>
    </w:p>
    <w:p w:rsidR="006358A1" w:rsidRDefault="006358A1" w:rsidP="006358A1">
      <w:pPr>
        <w:numPr>
          <w:ilvl w:val="0"/>
          <w:numId w:val="9"/>
        </w:numPr>
        <w:suppressAutoHyphens/>
        <w:spacing w:after="0" w:line="240" w:lineRule="auto"/>
        <w:jc w:val="both"/>
        <w:rPr>
          <w:i/>
        </w:rPr>
      </w:pPr>
      <w:r>
        <w:rPr>
          <w:i/>
          <w:lang w:val="ro-RO"/>
        </w:rPr>
        <w:t xml:space="preserve">Fie G un graf cu </w:t>
      </w:r>
      <w:r>
        <w:rPr>
          <w:i/>
        </w:rPr>
        <w:t>|V(G) | = n şi  |E(G) |= m.</w:t>
      </w:r>
    </w:p>
    <w:p w:rsidR="006358A1" w:rsidRDefault="006358A1">
      <w:pPr>
        <w:ind w:firstLine="720"/>
        <w:jc w:val="both"/>
        <w:rPr>
          <w:i/>
          <w:lang w:val="ro-RO"/>
        </w:rPr>
      </w:pPr>
      <w:r>
        <w:rPr>
          <w:i/>
          <w:lang w:val="ro-RO"/>
        </w:rPr>
        <w:t>Vom arăta că putem construi întotdeauna un graf H astfel încât G să fie subgraf indus în H şi H să fie autocomplementar.</w:t>
      </w:r>
    </w:p>
    <w:p w:rsidR="006358A1" w:rsidRDefault="006358A1">
      <w:pPr>
        <w:ind w:firstLine="720"/>
        <w:jc w:val="both"/>
        <w:rPr>
          <w:i/>
          <w:lang w:val="ro-RO"/>
        </w:rPr>
      </w:pPr>
      <w:r>
        <w:rPr>
          <w:i/>
          <w:lang w:val="ro-RO"/>
        </w:rPr>
        <w:t>De la a) rezultă că orice graf autocomplementar are multiplu de 4 sau multiplu de 4 plus 1 noduri. Vom construi un graf H care conţine N = 4n noduri astfel:</w:t>
      </w:r>
    </w:p>
    <w:p w:rsidR="006358A1" w:rsidRDefault="006358A1" w:rsidP="006358A1">
      <w:pPr>
        <w:numPr>
          <w:ilvl w:val="1"/>
          <w:numId w:val="6"/>
        </w:numPr>
        <w:suppressAutoHyphens/>
        <w:spacing w:after="0" w:line="240" w:lineRule="auto"/>
        <w:ind w:left="1701" w:hanging="567"/>
        <w:jc w:val="both"/>
        <w:rPr>
          <w:i/>
          <w:lang w:val="ro-RO"/>
        </w:rPr>
      </w:pPr>
      <w:r>
        <w:rPr>
          <w:i/>
          <w:lang w:val="ro-RO"/>
        </w:rPr>
        <w:t>fie G</w:t>
      </w:r>
      <w:r>
        <w:rPr>
          <w:i/>
          <w:vertAlign w:val="subscript"/>
          <w:lang w:val="ro-RO"/>
        </w:rPr>
        <w:t>1</w:t>
      </w:r>
      <w:r>
        <w:rPr>
          <w:i/>
          <w:lang w:val="ro-RO"/>
        </w:rPr>
        <w:t xml:space="preserve"> = G, G</w:t>
      </w:r>
      <w:r>
        <w:rPr>
          <w:i/>
          <w:vertAlign w:val="subscript"/>
          <w:lang w:val="ro-RO"/>
        </w:rPr>
        <w:t>2</w:t>
      </w:r>
      <w:r>
        <w:rPr>
          <w:i/>
          <w:lang w:val="ro-RO"/>
        </w:rPr>
        <w:t xml:space="preserve"> = </w:t>
      </w:r>
      <w:r>
        <w:rPr>
          <w:i/>
          <w:position w:val="-5"/>
        </w:rPr>
        <w:object w:dxaOrig="6240" w:dyaOrig="8160">
          <v:shape id="_x0000_i1082" type="#_x0000_t75" style="width:12.9pt;height:17pt" o:ole="">
            <v:imagedata r:id="rId51" o:title=""/>
          </v:shape>
          <o:OLEObject Type="Embed" ProgID="Equation.3" ShapeID="_x0000_i1082" DrawAspect="Content" ObjectID="_1421273049" r:id="rId75"/>
        </w:object>
      </w:r>
      <w:r>
        <w:rPr>
          <w:i/>
          <w:lang w:val="ro-RO"/>
        </w:rPr>
        <w:t>, G</w:t>
      </w:r>
      <w:r>
        <w:rPr>
          <w:i/>
          <w:vertAlign w:val="subscript"/>
          <w:lang w:val="ro-RO"/>
        </w:rPr>
        <w:t>3</w:t>
      </w:r>
      <w:r>
        <w:rPr>
          <w:i/>
          <w:lang w:val="ro-RO"/>
        </w:rPr>
        <w:t xml:space="preserve"> =</w:t>
      </w:r>
      <w:r>
        <w:rPr>
          <w:i/>
          <w:position w:val="-5"/>
        </w:rPr>
        <w:pict>
          <v:shape id="_x0000_i1083" type="#_x0000_t75" style="width:12.9pt;height:17pt">
            <v:imagedata r:id="rId76" o:title=""/>
          </v:shape>
        </w:pict>
      </w:r>
      <w:r>
        <w:rPr>
          <w:i/>
          <w:lang w:val="ro-RO"/>
        </w:rPr>
        <w:t>, G</w:t>
      </w:r>
      <w:r>
        <w:rPr>
          <w:i/>
          <w:vertAlign w:val="subscript"/>
          <w:lang w:val="ro-RO"/>
        </w:rPr>
        <w:t>4</w:t>
      </w:r>
      <w:r>
        <w:rPr>
          <w:i/>
          <w:lang w:val="ro-RO"/>
        </w:rPr>
        <w:t xml:space="preserve"> = G;</w:t>
      </w:r>
    </w:p>
    <w:p w:rsidR="006358A1" w:rsidRDefault="006358A1" w:rsidP="006358A1">
      <w:pPr>
        <w:numPr>
          <w:ilvl w:val="1"/>
          <w:numId w:val="6"/>
        </w:numPr>
        <w:suppressAutoHyphens/>
        <w:spacing w:after="0" w:line="240" w:lineRule="auto"/>
        <w:ind w:left="1701" w:hanging="567"/>
        <w:jc w:val="both"/>
        <w:rPr>
          <w:i/>
          <w:lang w:val="ro-RO"/>
        </w:rPr>
      </w:pPr>
      <w:r>
        <w:rPr>
          <w:i/>
          <w:lang w:val="ro-RO"/>
        </w:rPr>
        <w:t>H</w:t>
      </w:r>
      <w:r>
        <w:rPr>
          <w:i/>
          <w:vertAlign w:val="subscript"/>
          <w:lang w:val="ro-RO"/>
        </w:rPr>
        <w:t>1</w:t>
      </w:r>
      <w:r>
        <w:rPr>
          <w:i/>
          <w:lang w:val="ro-RO"/>
        </w:rPr>
        <w:t xml:space="preserve"> = (G</w:t>
      </w:r>
      <w:r>
        <w:rPr>
          <w:i/>
          <w:vertAlign w:val="subscript"/>
          <w:lang w:val="ro-RO"/>
        </w:rPr>
        <w:t>1</w:t>
      </w:r>
      <w:r>
        <w:rPr>
          <w:i/>
          <w:lang w:val="ro-RO"/>
        </w:rPr>
        <w:t xml:space="preserve"> + G</w:t>
      </w:r>
      <w:r>
        <w:rPr>
          <w:i/>
          <w:vertAlign w:val="subscript"/>
          <w:lang w:val="ro-RO"/>
        </w:rPr>
        <w:t>2</w:t>
      </w:r>
      <w:r>
        <w:rPr>
          <w:i/>
          <w:lang w:val="ro-RO"/>
        </w:rPr>
        <w:t>) Ů (G</w:t>
      </w:r>
      <w:r>
        <w:rPr>
          <w:i/>
          <w:vertAlign w:val="subscript"/>
          <w:lang w:val="ro-RO"/>
        </w:rPr>
        <w:t>3</w:t>
      </w:r>
      <w:r>
        <w:rPr>
          <w:i/>
          <w:lang w:val="ro-RO"/>
        </w:rPr>
        <w:t xml:space="preserve"> + G</w:t>
      </w:r>
      <w:r>
        <w:rPr>
          <w:i/>
          <w:vertAlign w:val="subscript"/>
          <w:lang w:val="ro-RO"/>
        </w:rPr>
        <w:t>4</w:t>
      </w:r>
      <w:r>
        <w:rPr>
          <w:i/>
          <w:lang w:val="ro-RO"/>
        </w:rPr>
        <w:t>);</w:t>
      </w:r>
    </w:p>
    <w:p w:rsidR="006358A1" w:rsidRDefault="006358A1" w:rsidP="006358A1">
      <w:pPr>
        <w:numPr>
          <w:ilvl w:val="1"/>
          <w:numId w:val="6"/>
        </w:numPr>
        <w:suppressAutoHyphens/>
        <w:spacing w:after="0" w:line="240" w:lineRule="auto"/>
        <w:ind w:left="1701" w:hanging="567"/>
        <w:jc w:val="both"/>
        <w:rPr>
          <w:i/>
          <w:lang w:val="ro-RO"/>
        </w:rPr>
      </w:pPr>
      <w:r>
        <w:rPr>
          <w:i/>
          <w:lang w:val="ro-RO"/>
        </w:rPr>
        <w:t>H</w:t>
      </w:r>
      <w:r>
        <w:rPr>
          <w:i/>
          <w:vertAlign w:val="subscript"/>
          <w:lang w:val="ro-RO"/>
        </w:rPr>
        <w:t>2</w:t>
      </w:r>
      <w:r>
        <w:rPr>
          <w:i/>
          <w:lang w:val="ro-RO"/>
        </w:rPr>
        <w:t xml:space="preserve"> = G</w:t>
      </w:r>
      <w:r>
        <w:rPr>
          <w:i/>
          <w:vertAlign w:val="subscript"/>
          <w:lang w:val="ro-RO"/>
        </w:rPr>
        <w:t>1</w:t>
      </w:r>
      <w:r>
        <w:rPr>
          <w:i/>
          <w:lang w:val="ro-RO"/>
        </w:rPr>
        <w:t xml:space="preserve"> Ů (G</w:t>
      </w:r>
      <w:r>
        <w:rPr>
          <w:i/>
          <w:vertAlign w:val="subscript"/>
          <w:lang w:val="ro-RO"/>
        </w:rPr>
        <w:t xml:space="preserve">2 </w:t>
      </w:r>
      <w:r>
        <w:rPr>
          <w:i/>
          <w:lang w:val="ro-RO"/>
        </w:rPr>
        <w:t>+ G</w:t>
      </w:r>
      <w:r>
        <w:rPr>
          <w:i/>
          <w:vertAlign w:val="subscript"/>
          <w:lang w:val="ro-RO"/>
        </w:rPr>
        <w:t>3</w:t>
      </w:r>
      <w:r>
        <w:rPr>
          <w:i/>
          <w:lang w:val="ro-RO"/>
        </w:rPr>
        <w:t xml:space="preserve"> ) Ů G</w:t>
      </w:r>
      <w:r>
        <w:rPr>
          <w:i/>
          <w:vertAlign w:val="subscript"/>
          <w:lang w:val="ro-RO"/>
        </w:rPr>
        <w:t>4</w:t>
      </w:r>
      <w:r>
        <w:rPr>
          <w:i/>
          <w:lang w:val="ro-RO"/>
        </w:rPr>
        <w:t>;</w:t>
      </w:r>
    </w:p>
    <w:p w:rsidR="006358A1" w:rsidRDefault="006358A1" w:rsidP="006358A1">
      <w:pPr>
        <w:numPr>
          <w:ilvl w:val="1"/>
          <w:numId w:val="6"/>
        </w:numPr>
        <w:suppressAutoHyphens/>
        <w:spacing w:after="0" w:line="240" w:lineRule="auto"/>
        <w:ind w:left="1701" w:hanging="567"/>
        <w:jc w:val="both"/>
        <w:rPr>
          <w:i/>
          <w:lang w:val="ro-RO"/>
        </w:rPr>
      </w:pPr>
      <w:r>
        <w:rPr>
          <w:i/>
          <w:lang w:val="ro-RO"/>
        </w:rPr>
        <w:t>H = H</w:t>
      </w:r>
      <w:r>
        <w:rPr>
          <w:i/>
          <w:vertAlign w:val="subscript"/>
          <w:lang w:val="ro-RO"/>
        </w:rPr>
        <w:t>1</w:t>
      </w:r>
      <w:r>
        <w:rPr>
          <w:i/>
          <w:lang w:val="ro-RO"/>
        </w:rPr>
        <w:t xml:space="preserve"> </w:t>
      </w:r>
      <w:r>
        <w:rPr>
          <w:rFonts w:ascii="Symbol" w:hAnsi="Symbol"/>
          <w:i/>
          <w:lang w:val="ro-RO"/>
        </w:rPr>
        <w:t></w:t>
      </w:r>
      <w:r>
        <w:rPr>
          <w:i/>
          <w:lang w:val="ro-RO"/>
        </w:rPr>
        <w:t xml:space="preserve">  H</w:t>
      </w:r>
      <w:r>
        <w:rPr>
          <w:i/>
          <w:vertAlign w:val="subscript"/>
          <w:lang w:val="ro-RO"/>
        </w:rPr>
        <w:t>2</w:t>
      </w:r>
      <w:r>
        <w:rPr>
          <w:i/>
          <w:lang w:val="ro-RO"/>
        </w:rPr>
        <w:t>.</w:t>
      </w:r>
    </w:p>
    <w:p w:rsidR="006358A1" w:rsidRDefault="006358A1">
      <w:pPr>
        <w:ind w:left="720"/>
        <w:jc w:val="both"/>
        <w:rPr>
          <w:i/>
          <w:lang w:val="ro-RO"/>
        </w:rPr>
      </w:pPr>
      <w:r>
        <w:rPr>
          <w:i/>
          <w:lang w:val="ro-RO"/>
        </w:rPr>
        <w:t>Paşii construcţiei grafului H:</w:t>
      </w:r>
    </w:p>
    <w:p w:rsidR="006358A1" w:rsidRDefault="006358A1" w:rsidP="006358A1">
      <w:pPr>
        <w:numPr>
          <w:ilvl w:val="1"/>
          <w:numId w:val="6"/>
        </w:numPr>
        <w:suppressAutoHyphens/>
        <w:spacing w:after="0" w:line="240" w:lineRule="auto"/>
        <w:jc w:val="both"/>
        <w:rPr>
          <w:i/>
          <w:lang w:val="ro-RO"/>
        </w:rPr>
      </w:pPr>
      <w:r>
        <w:rPr>
          <w:i/>
          <w:lang w:val="ro-RO"/>
        </w:rPr>
        <w:t>se porneşte de la cele 4 grafuri:</w:t>
      </w:r>
    </w:p>
    <w:p w:rsidR="006358A1" w:rsidRDefault="006358A1">
      <w:pPr>
        <w:ind w:left="1080"/>
        <w:jc w:val="both"/>
        <w:rPr>
          <w:i/>
          <w:lang w:val="ro-RO"/>
        </w:rPr>
      </w:pPr>
      <w:r>
        <w:rPr>
          <w:i/>
          <w:position w:val="-115"/>
          <w:lang w:val="ro-RO"/>
        </w:rPr>
        <w:lastRenderedPageBreak/>
        <w:pict>
          <v:shape id="_x0000_i1084" type="#_x0000_t75" style="width:161.65pt;height:127.7pt">
            <v:imagedata r:id="rId77" o:title=""/>
          </v:shape>
        </w:pict>
      </w:r>
    </w:p>
    <w:p w:rsidR="006358A1" w:rsidRDefault="006358A1" w:rsidP="006358A1">
      <w:pPr>
        <w:numPr>
          <w:ilvl w:val="1"/>
          <w:numId w:val="6"/>
        </w:numPr>
        <w:suppressAutoHyphens/>
        <w:spacing w:after="0" w:line="240" w:lineRule="auto"/>
        <w:jc w:val="both"/>
        <w:rPr>
          <w:i/>
          <w:lang w:val="ro-RO"/>
        </w:rPr>
      </w:pPr>
      <w:r>
        <w:rPr>
          <w:i/>
          <w:lang w:val="ro-RO"/>
        </w:rPr>
        <w:t>se construieşte H</w:t>
      </w:r>
      <w:r>
        <w:rPr>
          <w:i/>
          <w:vertAlign w:val="subscript"/>
          <w:lang w:val="ro-RO"/>
        </w:rPr>
        <w:t>1</w:t>
      </w:r>
      <w:r>
        <w:rPr>
          <w:i/>
          <w:lang w:val="ro-RO"/>
        </w:rPr>
        <w:t xml:space="preserve"> adăugându-se toate muchiile posibile între G</w:t>
      </w:r>
      <w:r>
        <w:rPr>
          <w:i/>
          <w:vertAlign w:val="subscript"/>
          <w:lang w:val="ro-RO"/>
        </w:rPr>
        <w:t>1</w:t>
      </w:r>
      <w:r>
        <w:rPr>
          <w:i/>
          <w:lang w:val="ro-RO"/>
        </w:rPr>
        <w:t xml:space="preserve"> şi G</w:t>
      </w:r>
      <w:r>
        <w:rPr>
          <w:i/>
          <w:vertAlign w:val="subscript"/>
          <w:lang w:val="ro-RO"/>
        </w:rPr>
        <w:t>2</w:t>
      </w:r>
      <w:r>
        <w:rPr>
          <w:i/>
          <w:lang w:val="ro-RO"/>
        </w:rPr>
        <w:t>, respectiv între G</w:t>
      </w:r>
      <w:r>
        <w:rPr>
          <w:i/>
          <w:vertAlign w:val="subscript"/>
          <w:lang w:val="ro-RO"/>
        </w:rPr>
        <w:t>3</w:t>
      </w:r>
      <w:r>
        <w:rPr>
          <w:i/>
          <w:lang w:val="ro-RO"/>
        </w:rPr>
        <w:t xml:space="preserve"> şi G</w:t>
      </w:r>
      <w:r>
        <w:rPr>
          <w:i/>
          <w:vertAlign w:val="subscript"/>
          <w:lang w:val="ro-RO"/>
        </w:rPr>
        <w:t>4</w:t>
      </w:r>
      <w:r>
        <w:rPr>
          <w:i/>
          <w:lang w:val="ro-RO"/>
        </w:rPr>
        <w:t>:</w:t>
      </w:r>
    </w:p>
    <w:p w:rsidR="006358A1" w:rsidRDefault="006358A1">
      <w:pPr>
        <w:ind w:left="1080"/>
        <w:jc w:val="both"/>
        <w:rPr>
          <w:i/>
          <w:lang w:val="ro-RO"/>
        </w:rPr>
      </w:pPr>
      <w:r>
        <w:rPr>
          <w:i/>
          <w:position w:val="-116"/>
          <w:lang w:val="ro-RO"/>
        </w:rPr>
        <w:pict>
          <v:shape id="_x0000_i1085" type="#_x0000_t75" style="width:161.65pt;height:128.4pt">
            <v:imagedata r:id="rId78" o:title=""/>
          </v:shape>
        </w:pict>
      </w:r>
    </w:p>
    <w:p w:rsidR="006358A1" w:rsidRDefault="006358A1" w:rsidP="006358A1">
      <w:pPr>
        <w:numPr>
          <w:ilvl w:val="1"/>
          <w:numId w:val="6"/>
        </w:numPr>
        <w:suppressAutoHyphens/>
        <w:spacing w:after="0" w:line="240" w:lineRule="auto"/>
        <w:jc w:val="both"/>
        <w:rPr>
          <w:i/>
          <w:lang w:val="ro-RO"/>
        </w:rPr>
      </w:pPr>
      <w:r>
        <w:rPr>
          <w:i/>
          <w:lang w:val="ro-RO"/>
        </w:rPr>
        <w:t>se construieşte H</w:t>
      </w:r>
      <w:r>
        <w:rPr>
          <w:i/>
          <w:vertAlign w:val="subscript"/>
          <w:lang w:val="ro-RO"/>
        </w:rPr>
        <w:t>2</w:t>
      </w:r>
      <w:r>
        <w:rPr>
          <w:i/>
          <w:lang w:val="ro-RO"/>
        </w:rPr>
        <w:t xml:space="preserve"> adăugându-se toate muchiile posibile între G</w:t>
      </w:r>
      <w:r>
        <w:rPr>
          <w:i/>
          <w:vertAlign w:val="subscript"/>
          <w:lang w:val="ro-RO"/>
        </w:rPr>
        <w:t>2</w:t>
      </w:r>
      <w:r>
        <w:rPr>
          <w:i/>
          <w:lang w:val="ro-RO"/>
        </w:rPr>
        <w:t xml:space="preserve"> şi G</w:t>
      </w:r>
      <w:r>
        <w:rPr>
          <w:i/>
          <w:vertAlign w:val="subscript"/>
          <w:lang w:val="ro-RO"/>
        </w:rPr>
        <w:t>3</w:t>
      </w:r>
      <w:r>
        <w:rPr>
          <w:i/>
          <w:lang w:val="ro-RO"/>
        </w:rPr>
        <w:t>:</w:t>
      </w:r>
    </w:p>
    <w:p w:rsidR="006358A1" w:rsidRDefault="006358A1">
      <w:pPr>
        <w:ind w:left="1080"/>
        <w:jc w:val="both"/>
        <w:rPr>
          <w:i/>
          <w:lang w:val="ro-RO"/>
        </w:rPr>
      </w:pPr>
      <w:r>
        <w:rPr>
          <w:i/>
          <w:position w:val="-114"/>
          <w:lang w:val="ro-RO"/>
        </w:rPr>
        <w:pict>
          <v:shape id="_x0000_i1086" type="#_x0000_t75" style="width:158.25pt;height:127pt">
            <v:imagedata r:id="rId79" o:title=""/>
          </v:shape>
        </w:pict>
      </w:r>
    </w:p>
    <w:p w:rsidR="006358A1" w:rsidRDefault="006358A1" w:rsidP="006358A1">
      <w:pPr>
        <w:numPr>
          <w:ilvl w:val="1"/>
          <w:numId w:val="6"/>
        </w:numPr>
        <w:suppressAutoHyphens/>
        <w:spacing w:after="0" w:line="240" w:lineRule="auto"/>
        <w:jc w:val="both"/>
        <w:rPr>
          <w:i/>
          <w:lang w:val="ro-RO"/>
        </w:rPr>
      </w:pPr>
      <w:r>
        <w:rPr>
          <w:i/>
          <w:lang w:val="ro-RO"/>
        </w:rPr>
        <w:t>se construieşte H ca fiind reuniunea dintre H</w:t>
      </w:r>
      <w:r>
        <w:rPr>
          <w:i/>
          <w:vertAlign w:val="subscript"/>
          <w:lang w:val="ro-RO"/>
        </w:rPr>
        <w:t>1</w:t>
      </w:r>
      <w:r>
        <w:rPr>
          <w:i/>
          <w:lang w:val="ro-RO"/>
        </w:rPr>
        <w:t xml:space="preserve"> şi H</w:t>
      </w:r>
      <w:r>
        <w:rPr>
          <w:i/>
          <w:vertAlign w:val="subscript"/>
          <w:lang w:val="ro-RO"/>
        </w:rPr>
        <w:t>2</w:t>
      </w:r>
      <w:r>
        <w:rPr>
          <w:i/>
          <w:lang w:val="ro-RO"/>
        </w:rPr>
        <w:t>:</w:t>
      </w:r>
    </w:p>
    <w:p w:rsidR="006358A1" w:rsidRDefault="006358A1">
      <w:pPr>
        <w:ind w:left="1080"/>
        <w:jc w:val="both"/>
        <w:rPr>
          <w:i/>
          <w:lang w:val="ro-RO"/>
        </w:rPr>
      </w:pPr>
      <w:r>
        <w:rPr>
          <w:i/>
          <w:position w:val="-112"/>
          <w:lang w:val="ro-RO"/>
        </w:rPr>
        <w:pict>
          <v:shape id="_x0000_i1087" type="#_x0000_t75" style="width:138.55pt;height:124.3pt">
            <v:imagedata r:id="rId80" o:title=""/>
          </v:shape>
        </w:pict>
      </w:r>
    </w:p>
    <w:p w:rsidR="006358A1" w:rsidRDefault="006358A1">
      <w:pPr>
        <w:ind w:firstLine="720"/>
        <w:jc w:val="both"/>
        <w:rPr>
          <w:i/>
          <w:lang w:val="ro-RO"/>
        </w:rPr>
      </w:pPr>
      <w:r>
        <w:rPr>
          <w:i/>
          <w:lang w:val="ro-RO"/>
        </w:rPr>
        <w:t>Vom demonstra acum că H respectă condiţiile din cerinţă.</w:t>
      </w:r>
    </w:p>
    <w:p w:rsidR="006358A1" w:rsidRDefault="006358A1">
      <w:pPr>
        <w:ind w:firstLine="720"/>
        <w:jc w:val="both"/>
        <w:rPr>
          <w:i/>
          <w:lang w:val="ro-RO"/>
        </w:rPr>
      </w:pPr>
      <w:r>
        <w:rPr>
          <w:i/>
          <w:lang w:val="ro-RO"/>
        </w:rPr>
        <w:lastRenderedPageBreak/>
        <w:t xml:space="preserve">Din construcţie se observă că într-adevăr </w:t>
      </w:r>
      <w:r>
        <w:rPr>
          <w:b/>
          <w:i/>
          <w:lang w:val="ro-RO"/>
        </w:rPr>
        <w:t>G este subgraf indus în H</w:t>
      </w:r>
      <w:r>
        <w:rPr>
          <w:i/>
          <w:lang w:val="ro-RO"/>
        </w:rPr>
        <w:t>, deoarece nu s-au adăugat muchii în interiorul grafurilor  G</w:t>
      </w:r>
      <w:r>
        <w:rPr>
          <w:i/>
          <w:vertAlign w:val="subscript"/>
          <w:lang w:val="ro-RO"/>
        </w:rPr>
        <w:t>1</w:t>
      </w:r>
      <w:r>
        <w:rPr>
          <w:i/>
          <w:lang w:val="ro-RO"/>
        </w:rPr>
        <w:t>, G</w:t>
      </w:r>
      <w:r>
        <w:rPr>
          <w:i/>
          <w:vertAlign w:val="subscript"/>
          <w:lang w:val="ro-RO"/>
        </w:rPr>
        <w:t>2</w:t>
      </w:r>
      <w:r>
        <w:rPr>
          <w:i/>
          <w:lang w:val="ro-RO"/>
        </w:rPr>
        <w:t>, G</w:t>
      </w:r>
      <w:r>
        <w:rPr>
          <w:i/>
          <w:vertAlign w:val="subscript"/>
          <w:lang w:val="ro-RO"/>
        </w:rPr>
        <w:t>3</w:t>
      </w:r>
      <w:r>
        <w:rPr>
          <w:i/>
          <w:lang w:val="ro-RO"/>
        </w:rPr>
        <w:t>, G</w:t>
      </w:r>
      <w:r>
        <w:rPr>
          <w:i/>
          <w:vertAlign w:val="subscript"/>
          <w:lang w:val="ro-RO"/>
        </w:rPr>
        <w:t>4</w:t>
      </w:r>
      <w:r>
        <w:rPr>
          <w:i/>
          <w:lang w:val="ro-RO"/>
        </w:rPr>
        <w:t>, ci numai între aceste grafuri, iar G</w:t>
      </w:r>
      <w:r>
        <w:rPr>
          <w:i/>
          <w:vertAlign w:val="subscript"/>
          <w:lang w:val="ro-RO"/>
        </w:rPr>
        <w:t>1</w:t>
      </w:r>
      <w:r>
        <w:rPr>
          <w:i/>
          <w:lang w:val="ro-RO"/>
        </w:rPr>
        <w:t xml:space="preserve"> şi G</w:t>
      </w:r>
      <w:r>
        <w:rPr>
          <w:i/>
          <w:vertAlign w:val="subscript"/>
          <w:lang w:val="ro-RO"/>
        </w:rPr>
        <w:t>4</w:t>
      </w:r>
      <w:r>
        <w:rPr>
          <w:i/>
          <w:lang w:val="ro-RO"/>
        </w:rPr>
        <w:t xml:space="preserve"> sunt copii izomorfe ale lui G.</w:t>
      </w:r>
    </w:p>
    <w:p w:rsidR="006358A1" w:rsidRDefault="006358A1">
      <w:pPr>
        <w:ind w:firstLine="720"/>
        <w:jc w:val="both"/>
        <w:rPr>
          <w:i/>
          <w:lang w:val="ro-RO"/>
        </w:rPr>
      </w:pPr>
      <w:r>
        <w:rPr>
          <w:b/>
          <w:i/>
          <w:lang w:val="ro-RO"/>
        </w:rPr>
        <w:t>Numărul M de muchii ale lui H</w:t>
      </w:r>
      <w:r>
        <w:rPr>
          <w:i/>
          <w:lang w:val="ro-RO"/>
        </w:rPr>
        <w:t xml:space="preserve"> este:</w:t>
      </w:r>
    </w:p>
    <w:p w:rsidR="006358A1" w:rsidRDefault="006358A1">
      <w:pPr>
        <w:ind w:right="6"/>
        <w:jc w:val="center"/>
        <w:rPr>
          <w:i/>
          <w:lang w:val="ro-RO"/>
        </w:rPr>
      </w:pPr>
      <w:r>
        <w:rPr>
          <w:i/>
          <w:lang w:val="ro-RO"/>
        </w:rPr>
        <w:t>M = |E(G</w:t>
      </w:r>
      <w:r>
        <w:rPr>
          <w:i/>
          <w:vertAlign w:val="subscript"/>
          <w:lang w:val="ro-RO"/>
        </w:rPr>
        <w:t>1</w:t>
      </w:r>
      <w:r>
        <w:rPr>
          <w:i/>
          <w:lang w:val="ro-RO"/>
        </w:rPr>
        <w:t>)|+ | E(G</w:t>
      </w:r>
      <w:r>
        <w:rPr>
          <w:i/>
          <w:vertAlign w:val="subscript"/>
          <w:lang w:val="ro-RO"/>
        </w:rPr>
        <w:t>2</w:t>
      </w:r>
      <w:r>
        <w:rPr>
          <w:i/>
          <w:lang w:val="ro-RO"/>
        </w:rPr>
        <w:t>)|+ |E(G</w:t>
      </w:r>
      <w:r>
        <w:rPr>
          <w:i/>
          <w:vertAlign w:val="subscript"/>
          <w:lang w:val="ro-RO"/>
        </w:rPr>
        <w:t>3</w:t>
      </w:r>
      <w:r>
        <w:rPr>
          <w:i/>
          <w:lang w:val="ro-RO"/>
        </w:rPr>
        <w:t>)|+ |E(G</w:t>
      </w:r>
      <w:r>
        <w:rPr>
          <w:i/>
          <w:vertAlign w:val="subscript"/>
          <w:lang w:val="ro-RO"/>
        </w:rPr>
        <w:t>4</w:t>
      </w:r>
      <w:r>
        <w:rPr>
          <w:i/>
          <w:lang w:val="ro-RO"/>
        </w:rPr>
        <w:t>)|+</w:t>
      </w:r>
      <w:r>
        <w:rPr>
          <w:i/>
          <w:position w:val="-22"/>
          <w:lang w:val="ro-RO"/>
        </w:rPr>
        <w:object w:dxaOrig="4120" w:dyaOrig="680">
          <v:shape id="_x0000_i1088" type="#_x0000_t75" style="width:205.8pt;height:33.95pt" o:ole="">
            <v:imagedata r:id="rId81" o:title=""/>
          </v:shape>
          <o:OLEObject Type="Embed" ProgID="Equation.3" ShapeID="_x0000_i1088" DrawAspect="Content" ObjectID="_1421273050" r:id="rId82"/>
        </w:object>
      </w:r>
    </w:p>
    <w:p w:rsidR="006358A1" w:rsidRDefault="006358A1">
      <w:pPr>
        <w:ind w:right="6"/>
        <w:jc w:val="both"/>
        <w:rPr>
          <w:i/>
          <w:lang w:val="ro-RO"/>
        </w:rPr>
      </w:pPr>
      <w:r>
        <w:rPr>
          <w:i/>
          <w:lang w:val="ro-RO"/>
        </w:rPr>
        <w:t>adică M este suma dintre numărul de muchii al grafului G</w:t>
      </w:r>
      <w:r>
        <w:rPr>
          <w:i/>
          <w:vertAlign w:val="subscript"/>
          <w:lang w:val="ro-RO"/>
        </w:rPr>
        <w:t>i</w:t>
      </w:r>
      <w:r>
        <w:rPr>
          <w:i/>
          <w:lang w:val="ro-RO"/>
        </w:rPr>
        <w:t>, cu i de la 1 la 4, la care se adună muchiile adăugate ulterior între aceste grafuri.</w:t>
      </w:r>
    </w:p>
    <w:p w:rsidR="006358A1" w:rsidRDefault="006358A1">
      <w:pPr>
        <w:ind w:right="6"/>
        <w:jc w:val="both"/>
        <w:rPr>
          <w:i/>
          <w:lang w:val="ro-RO"/>
        </w:rPr>
      </w:pPr>
      <w:r>
        <w:rPr>
          <w:i/>
          <w:lang w:val="ro-RO"/>
        </w:rPr>
        <w:tab/>
        <w:t>Ştim că:</w:t>
      </w:r>
    </w:p>
    <w:p w:rsidR="006358A1" w:rsidRDefault="006358A1">
      <w:pPr>
        <w:ind w:right="6"/>
        <w:jc w:val="center"/>
        <w:rPr>
          <w:i/>
          <w:lang w:val="ro-RO"/>
        </w:rPr>
      </w:pPr>
      <w:r>
        <w:rPr>
          <w:i/>
          <w:lang w:val="ro-RO"/>
        </w:rPr>
        <w:t>|E(G</w:t>
      </w:r>
      <w:r>
        <w:rPr>
          <w:i/>
          <w:vertAlign w:val="subscript"/>
          <w:lang w:val="ro-RO"/>
        </w:rPr>
        <w:t>1</w:t>
      </w:r>
      <w:r>
        <w:rPr>
          <w:i/>
          <w:lang w:val="ro-RO"/>
        </w:rPr>
        <w:t>)| = |E(G</w:t>
      </w:r>
      <w:r>
        <w:rPr>
          <w:i/>
          <w:vertAlign w:val="subscript"/>
          <w:lang w:val="ro-RO"/>
        </w:rPr>
        <w:t>4</w:t>
      </w:r>
      <w:r>
        <w:rPr>
          <w:i/>
          <w:lang w:val="ro-RO"/>
        </w:rPr>
        <w:t>)|= |E(G)|=m</w:t>
      </w:r>
    </w:p>
    <w:p w:rsidR="006358A1" w:rsidRDefault="006358A1">
      <w:pPr>
        <w:ind w:right="6"/>
        <w:jc w:val="center"/>
        <w:rPr>
          <w:i/>
          <w:lang w:val="ro-RO"/>
        </w:rPr>
      </w:pPr>
      <w:r>
        <w:rPr>
          <w:i/>
          <w:lang w:val="ro-RO"/>
        </w:rPr>
        <w:t>|E(G</w:t>
      </w:r>
      <w:r>
        <w:rPr>
          <w:i/>
          <w:vertAlign w:val="subscript"/>
          <w:lang w:val="ro-RO"/>
        </w:rPr>
        <w:t>2</w:t>
      </w:r>
      <w:r>
        <w:rPr>
          <w:i/>
          <w:lang w:val="ro-RO"/>
        </w:rPr>
        <w:t>)| = |E(G</w:t>
      </w:r>
      <w:r>
        <w:rPr>
          <w:i/>
          <w:vertAlign w:val="subscript"/>
          <w:lang w:val="ro-RO"/>
        </w:rPr>
        <w:t>3</w:t>
      </w:r>
      <w:r>
        <w:rPr>
          <w:i/>
          <w:lang w:val="ro-RO"/>
        </w:rPr>
        <w:t>|= |E(</w:t>
      </w:r>
      <w:r>
        <w:rPr>
          <w:i/>
          <w:position w:val="-5"/>
        </w:rPr>
        <w:object w:dxaOrig="6240" w:dyaOrig="8160">
          <v:shape id="_x0000_i1089" type="#_x0000_t75" style="width:12.9pt;height:17pt" o:ole="">
            <v:imagedata r:id="rId51" o:title=""/>
          </v:shape>
          <o:OLEObject Type="Embed" ProgID="Equation.3" ShapeID="_x0000_i1089" DrawAspect="Content" ObjectID="_1421273051" r:id="rId83"/>
        </w:object>
      </w:r>
      <w:r>
        <w:rPr>
          <w:i/>
          <w:lang w:val="ro-RO"/>
        </w:rPr>
        <w:t>)|=</w:t>
      </w:r>
      <w:r>
        <w:rPr>
          <w:i/>
          <w:position w:val="-19"/>
          <w:lang w:val="ro-RO"/>
        </w:rPr>
        <w:pict>
          <v:shape id="_x0000_i1090" type="#_x0000_t75" style="width:61.15pt;height:31.25pt">
            <v:imagedata r:id="rId84" o:title=""/>
          </v:shape>
        </w:pict>
      </w:r>
    </w:p>
    <w:p w:rsidR="006358A1" w:rsidRDefault="006358A1">
      <w:pPr>
        <w:ind w:right="6" w:firstLine="720"/>
        <w:jc w:val="both"/>
        <w:rPr>
          <w:i/>
          <w:lang w:val="ro-RO"/>
        </w:rPr>
      </w:pPr>
      <w:r>
        <w:rPr>
          <w:i/>
          <w:lang w:val="ro-RO"/>
        </w:rPr>
        <w:t>Notăm numărul de muchii adăugate între G</w:t>
      </w:r>
      <w:r>
        <w:rPr>
          <w:i/>
          <w:vertAlign w:val="subscript"/>
          <w:lang w:val="ro-RO"/>
        </w:rPr>
        <w:t>i</w:t>
      </w:r>
      <w:r>
        <w:rPr>
          <w:i/>
          <w:lang w:val="ro-RO"/>
        </w:rPr>
        <w:t xml:space="preserve"> şi G</w:t>
      </w:r>
      <w:r>
        <w:rPr>
          <w:i/>
          <w:vertAlign w:val="subscript"/>
          <w:lang w:val="ro-RO"/>
        </w:rPr>
        <w:t>i+1</w:t>
      </w:r>
      <w:r>
        <w:rPr>
          <w:i/>
          <w:lang w:val="ro-RO"/>
        </w:rPr>
        <w:t xml:space="preserve"> cu M</w:t>
      </w:r>
      <w:r>
        <w:rPr>
          <w:i/>
          <w:vertAlign w:val="subscript"/>
          <w:lang w:val="ro-RO"/>
        </w:rPr>
        <w:t>i,i+1</w:t>
      </w:r>
      <w:r>
        <w:rPr>
          <w:i/>
          <w:lang w:val="ro-RO"/>
        </w:rPr>
        <w:t>. Atunci:</w:t>
      </w:r>
    </w:p>
    <w:p w:rsidR="006358A1" w:rsidRDefault="006358A1">
      <w:pPr>
        <w:ind w:right="6"/>
        <w:jc w:val="center"/>
        <w:rPr>
          <w:i/>
          <w:vertAlign w:val="superscript"/>
          <w:lang w:val="ro-RO"/>
        </w:rPr>
      </w:pPr>
      <w:r>
        <w:rPr>
          <w:i/>
          <w:lang w:val="ro-RO"/>
        </w:rPr>
        <w:t>M</w:t>
      </w:r>
      <w:r>
        <w:rPr>
          <w:i/>
          <w:vertAlign w:val="subscript"/>
          <w:lang w:val="ro-RO"/>
        </w:rPr>
        <w:t>1,2</w:t>
      </w:r>
      <w:r>
        <w:rPr>
          <w:i/>
          <w:lang w:val="ro-RO"/>
        </w:rPr>
        <w:t xml:space="preserve"> = M</w:t>
      </w:r>
      <w:r>
        <w:rPr>
          <w:i/>
          <w:vertAlign w:val="subscript"/>
          <w:lang w:val="ro-RO"/>
        </w:rPr>
        <w:t>2,3</w:t>
      </w:r>
      <w:r>
        <w:rPr>
          <w:i/>
          <w:lang w:val="ro-RO"/>
        </w:rPr>
        <w:t xml:space="preserve"> = M</w:t>
      </w:r>
      <w:r>
        <w:rPr>
          <w:i/>
          <w:vertAlign w:val="subscript"/>
          <w:lang w:val="ro-RO"/>
        </w:rPr>
        <w:t>3,4</w:t>
      </w:r>
      <w:r>
        <w:rPr>
          <w:i/>
          <w:lang w:val="ro-RO"/>
        </w:rPr>
        <w:t xml:space="preserve"> = |V(G)|</w:t>
      </w:r>
      <w:r>
        <w:rPr>
          <w:i/>
          <w:vertAlign w:val="superscript"/>
          <w:lang w:val="ro-RO"/>
        </w:rPr>
        <w:t>2</w:t>
      </w:r>
      <w:r>
        <w:rPr>
          <w:i/>
          <w:lang w:val="ro-RO"/>
        </w:rPr>
        <w:t xml:space="preserve"> = n</w:t>
      </w:r>
      <w:r>
        <w:rPr>
          <w:i/>
          <w:vertAlign w:val="superscript"/>
          <w:lang w:val="ro-RO"/>
        </w:rPr>
        <w:t>2</w:t>
      </w:r>
    </w:p>
    <w:p w:rsidR="006358A1" w:rsidRDefault="006358A1">
      <w:pPr>
        <w:ind w:right="6" w:firstLine="720"/>
        <w:jc w:val="both"/>
        <w:rPr>
          <w:i/>
          <w:lang w:val="ro-RO"/>
        </w:rPr>
      </w:pPr>
      <w:r>
        <w:rPr>
          <w:i/>
          <w:lang w:val="ro-RO"/>
        </w:rPr>
        <w:t>Deci:</w:t>
      </w:r>
    </w:p>
    <w:p w:rsidR="006358A1" w:rsidRDefault="006358A1">
      <w:pPr>
        <w:ind w:right="6" w:firstLine="720"/>
        <w:jc w:val="center"/>
        <w:rPr>
          <w:i/>
          <w:lang w:val="ro-RO"/>
        </w:rPr>
      </w:pPr>
      <w:r>
        <w:rPr>
          <w:i/>
          <w:lang w:val="ro-RO"/>
        </w:rPr>
        <w:t>M = m+(</w:t>
      </w:r>
      <w:r>
        <w:rPr>
          <w:i/>
          <w:position w:val="-19"/>
          <w:lang w:val="ro-RO"/>
        </w:rPr>
        <w:pict>
          <v:shape id="_x0000_i1091" type="#_x0000_t75" style="width:61.15pt;height:31.25pt">
            <v:imagedata r:id="rId84" o:title=""/>
          </v:shape>
        </w:pict>
      </w:r>
      <w:r>
        <w:rPr>
          <w:i/>
          <w:lang w:val="ro-RO"/>
        </w:rPr>
        <w:t>)+ m+(</w:t>
      </w:r>
      <w:r>
        <w:rPr>
          <w:i/>
          <w:position w:val="-19"/>
          <w:lang w:val="ro-RO"/>
        </w:rPr>
        <w:object w:dxaOrig="1219" w:dyaOrig="620">
          <v:shape id="_x0000_i1092" type="#_x0000_t75" style="width:61.15pt;height:31.25pt" o:ole="">
            <v:imagedata r:id="rId85" o:title=""/>
          </v:shape>
          <o:OLEObject Type="Embed" ProgID="Equation.3" ShapeID="_x0000_i1092" DrawAspect="Content" ObjectID="_1421273052" r:id="rId86"/>
        </w:object>
      </w:r>
      <w:r>
        <w:rPr>
          <w:i/>
          <w:lang w:val="ro-RO"/>
        </w:rPr>
        <w:t>)+ n</w:t>
      </w:r>
      <w:r>
        <w:rPr>
          <w:i/>
          <w:vertAlign w:val="superscript"/>
          <w:lang w:val="ro-RO"/>
        </w:rPr>
        <w:t>2</w:t>
      </w:r>
      <w:r>
        <w:rPr>
          <w:i/>
          <w:lang w:val="ro-RO"/>
        </w:rPr>
        <w:t>+ n</w:t>
      </w:r>
      <w:r>
        <w:rPr>
          <w:i/>
          <w:vertAlign w:val="superscript"/>
          <w:lang w:val="ro-RO"/>
        </w:rPr>
        <w:t>2</w:t>
      </w:r>
      <w:r>
        <w:rPr>
          <w:i/>
          <w:lang w:val="ro-RO"/>
        </w:rPr>
        <w:t>+ n</w:t>
      </w:r>
      <w:r>
        <w:rPr>
          <w:i/>
          <w:vertAlign w:val="superscript"/>
          <w:lang w:val="ro-RO"/>
        </w:rPr>
        <w:t>2</w:t>
      </w:r>
      <w:r>
        <w:rPr>
          <w:i/>
          <w:lang w:val="ro-RO"/>
        </w:rPr>
        <w:t>=4n</w:t>
      </w:r>
      <w:r>
        <w:rPr>
          <w:i/>
          <w:vertAlign w:val="superscript"/>
          <w:lang w:val="ro-RO"/>
        </w:rPr>
        <w:t>2</w:t>
      </w:r>
      <w:r>
        <w:rPr>
          <w:i/>
          <w:lang w:val="ro-RO"/>
        </w:rPr>
        <w:t xml:space="preserve"> – n = n(4n-1)</w:t>
      </w:r>
    </w:p>
    <w:p w:rsidR="006358A1" w:rsidRDefault="006358A1">
      <w:pPr>
        <w:ind w:right="6" w:firstLine="720"/>
        <w:jc w:val="center"/>
        <w:rPr>
          <w:i/>
          <w:lang w:val="ro-RO"/>
        </w:rPr>
      </w:pPr>
      <w:r>
        <w:rPr>
          <w:i/>
          <w:lang w:val="ro-RO"/>
        </w:rPr>
        <w:t>M=</w:t>
      </w:r>
      <w:r>
        <w:rPr>
          <w:i/>
          <w:position w:val="-19"/>
          <w:lang w:val="ro-RO"/>
        </w:rPr>
        <w:object w:dxaOrig="2200" w:dyaOrig="620">
          <v:shape id="_x0000_i1093" type="#_x0000_t75" style="width:110.05pt;height:31.25pt" o:ole="">
            <v:imagedata r:id="rId87" o:title=""/>
          </v:shape>
          <o:OLEObject Type="Embed" ProgID="Equation.3" ShapeID="_x0000_i1093" DrawAspect="Content" ObjectID="_1421273053" r:id="rId88"/>
        </w:object>
      </w:r>
    </w:p>
    <w:p w:rsidR="006358A1" w:rsidRDefault="006358A1">
      <w:pPr>
        <w:ind w:firstLine="720"/>
        <w:jc w:val="both"/>
        <w:rPr>
          <w:i/>
          <w:lang w:val="ro-RO"/>
        </w:rPr>
      </w:pPr>
      <w:r>
        <w:rPr>
          <w:i/>
          <w:lang w:val="ro-RO"/>
        </w:rPr>
        <w:t xml:space="preserve">Noul graf H este </w:t>
      </w:r>
      <w:r>
        <w:rPr>
          <w:b/>
          <w:i/>
          <w:lang w:val="ro-RO"/>
        </w:rPr>
        <w:t>conex</w:t>
      </w:r>
      <w:r>
        <w:rPr>
          <w:i/>
          <w:lang w:val="ro-RO"/>
        </w:rPr>
        <w:t>, indiferent dacă G este sau nu conex, fapt care reiese de asemenea din construcţie.</w:t>
      </w:r>
    </w:p>
    <w:p w:rsidR="006358A1" w:rsidRDefault="006358A1">
      <w:pPr>
        <w:ind w:firstLine="720"/>
        <w:jc w:val="both"/>
        <w:rPr>
          <w:i/>
          <w:lang w:val="ro-RO"/>
        </w:rPr>
      </w:pPr>
      <w:r>
        <w:rPr>
          <w:i/>
          <w:lang w:val="ro-RO"/>
        </w:rPr>
        <w:t>Aşadar, graful H indeplineşte două condiţii necesare (dar nu şi suficiente) pentru autocomplementaritate.</w:t>
      </w:r>
    </w:p>
    <w:p w:rsidR="006358A1" w:rsidRDefault="006358A1">
      <w:pPr>
        <w:ind w:firstLine="720"/>
        <w:jc w:val="both"/>
        <w:rPr>
          <w:i/>
          <w:lang w:val="ro-RO"/>
        </w:rPr>
      </w:pPr>
      <w:r>
        <w:rPr>
          <w:i/>
          <w:lang w:val="ro-RO"/>
        </w:rPr>
        <w:t xml:space="preserve">Pentru a demonstra că H este într-adevăr autocomplementar, com construi complementarul său </w:t>
      </w:r>
      <w:r>
        <w:rPr>
          <w:i/>
          <w:position w:val="-4"/>
          <w:lang w:val="ro-RO"/>
        </w:rPr>
        <w:object w:dxaOrig="6720" w:dyaOrig="7680">
          <v:shape id="_x0000_i1094" type="#_x0000_t75" style="width:14.25pt;height:16.3pt" o:ole="">
            <v:imagedata r:id="rId89" o:title=""/>
          </v:shape>
          <o:OLEObject Type="Embed" ProgID="Equation.3" ShapeID="_x0000_i1094" DrawAspect="Content" ObjectID="_1421273054" r:id="rId90"/>
        </w:object>
      </w:r>
      <w:r>
        <w:rPr>
          <w:i/>
          <w:lang w:val="ro-RO"/>
        </w:rPr>
        <w:t>:</w:t>
      </w:r>
    </w:p>
    <w:p w:rsidR="006358A1" w:rsidRDefault="006358A1">
      <w:pPr>
        <w:ind w:firstLine="720"/>
        <w:jc w:val="both"/>
      </w:pPr>
      <w:r>
        <w:rPr>
          <w:i/>
          <w:position w:val="-120"/>
          <w:lang w:val="ro-RO"/>
        </w:rPr>
        <w:lastRenderedPageBreak/>
        <w:pict>
          <v:shape id="_x0000_i1095" type="#_x0000_t75" style="width:157.6pt;height:132.45pt">
            <v:imagedata r:id="rId91" o:title=""/>
          </v:shape>
        </w:pict>
      </w:r>
    </w:p>
    <w:p w:rsidR="006358A1" w:rsidRDefault="006358A1">
      <w:pPr>
        <w:ind w:firstLine="720"/>
        <w:jc w:val="both"/>
        <w:rPr>
          <w:i/>
          <w:lang w:val="ro-RO"/>
        </w:rPr>
      </w:pPr>
      <w:r>
        <w:rPr>
          <w:i/>
          <w:position w:val="-4"/>
          <w:lang w:val="ro-RO"/>
        </w:rPr>
        <w:object w:dxaOrig="6720" w:dyaOrig="7680">
          <v:shape id="_x0000_i1096" type="#_x0000_t75" style="width:14.25pt;height:16.3pt" o:ole="">
            <v:imagedata r:id="rId92" o:title=""/>
          </v:shape>
          <o:OLEObject Type="Embed" ProgID="Equation.3" ShapeID="_x0000_i1096" DrawAspect="Content" ObjectID="_1421273055" r:id="rId93"/>
        </w:object>
      </w:r>
      <w:r>
        <w:rPr>
          <w:i/>
          <w:lang w:val="ro-RO"/>
        </w:rPr>
        <w:t xml:space="preserve"> se construieşte astfel: </w:t>
      </w:r>
    </w:p>
    <w:p w:rsidR="006358A1" w:rsidRDefault="006358A1" w:rsidP="006358A1">
      <w:pPr>
        <w:numPr>
          <w:ilvl w:val="1"/>
          <w:numId w:val="6"/>
        </w:numPr>
        <w:suppressAutoHyphens/>
        <w:spacing w:after="0" w:line="240" w:lineRule="auto"/>
        <w:jc w:val="both"/>
        <w:rPr>
          <w:i/>
          <w:lang w:val="ro-RO"/>
        </w:rPr>
      </w:pPr>
      <w:r>
        <w:rPr>
          <w:i/>
          <w:lang w:val="ro-RO"/>
        </w:rPr>
        <w:t>V(</w:t>
      </w:r>
      <w:r>
        <w:rPr>
          <w:i/>
          <w:position w:val="-4"/>
          <w:lang w:val="ro-RO"/>
        </w:rPr>
        <w:object w:dxaOrig="6720" w:dyaOrig="7680">
          <v:shape id="_x0000_i1097" type="#_x0000_t75" style="width:14.25pt;height:16.3pt" o:ole="">
            <v:imagedata r:id="rId89" o:title=""/>
          </v:shape>
          <o:OLEObject Type="Embed" ProgID="Equation.3" ShapeID="_x0000_i1097" DrawAspect="Content" ObjectID="_1421273056" r:id="rId94"/>
        </w:object>
      </w:r>
      <w:r>
        <w:rPr>
          <w:i/>
          <w:lang w:val="ro-RO"/>
        </w:rPr>
        <w:t>) = V(H)</w:t>
      </w:r>
    </w:p>
    <w:p w:rsidR="006358A1" w:rsidRDefault="006358A1" w:rsidP="006358A1">
      <w:pPr>
        <w:numPr>
          <w:ilvl w:val="1"/>
          <w:numId w:val="6"/>
        </w:numPr>
        <w:suppressAutoHyphens/>
        <w:spacing w:after="0" w:line="240" w:lineRule="auto"/>
        <w:jc w:val="both"/>
        <w:rPr>
          <w:i/>
        </w:rPr>
      </w:pPr>
      <w:r>
        <w:rPr>
          <w:i/>
          <w:lang w:val="ro-RO"/>
        </w:rPr>
        <w:t>E(</w:t>
      </w:r>
      <w:r>
        <w:rPr>
          <w:i/>
          <w:position w:val="-4"/>
          <w:lang w:val="ro-RO"/>
        </w:rPr>
        <w:object w:dxaOrig="6720" w:dyaOrig="7680">
          <v:shape id="_x0000_i1098" type="#_x0000_t75" style="width:14.25pt;height:16.3pt" o:ole="">
            <v:imagedata r:id="rId89" o:title=""/>
          </v:shape>
          <o:OLEObject Type="Embed" ProgID="Equation.3" ShapeID="_x0000_i1098" DrawAspect="Content" ObjectID="_1421273057" r:id="rId95"/>
        </w:object>
      </w:r>
      <w:r>
        <w:rPr>
          <w:i/>
          <w:lang w:val="ro-RO"/>
        </w:rPr>
        <w:t xml:space="preserve">) = </w:t>
      </w:r>
      <w:r>
        <w:rPr>
          <w:rFonts w:ascii="Monotype Corsiva" w:hAnsi="Monotype Corsiva"/>
          <w:i/>
          <w:sz w:val="32"/>
        </w:rPr>
        <w:t>P</w:t>
      </w:r>
      <w:r>
        <w:rPr>
          <w:i/>
          <w:sz w:val="32"/>
          <w:vertAlign w:val="subscript"/>
        </w:rPr>
        <w:t>2</w:t>
      </w:r>
      <w:r>
        <w:rPr>
          <w:i/>
        </w:rPr>
        <w:t>(V(H)) – E(H).</w:t>
      </w:r>
    </w:p>
    <w:p w:rsidR="006358A1" w:rsidRDefault="006358A1">
      <w:pPr>
        <w:ind w:firstLine="720"/>
        <w:jc w:val="both"/>
        <w:rPr>
          <w:i/>
          <w:lang w:val="ro-RO"/>
        </w:rPr>
      </w:pPr>
      <w:r>
        <w:rPr>
          <w:i/>
          <w:lang w:val="ro-RO"/>
        </w:rPr>
        <w:t>Înlocuind muchiile din G</w:t>
      </w:r>
      <w:r>
        <w:rPr>
          <w:i/>
          <w:vertAlign w:val="subscript"/>
          <w:lang w:val="ro-RO"/>
        </w:rPr>
        <w:t>1</w:t>
      </w:r>
      <w:r>
        <w:rPr>
          <w:i/>
          <w:lang w:val="ro-RO"/>
        </w:rPr>
        <w:t>, respectiv din G</w:t>
      </w:r>
      <w:r>
        <w:rPr>
          <w:i/>
          <w:vertAlign w:val="subscript"/>
          <w:lang w:val="ro-RO"/>
        </w:rPr>
        <w:t>4</w:t>
      </w:r>
      <w:r>
        <w:rPr>
          <w:i/>
          <w:lang w:val="ro-RO"/>
        </w:rPr>
        <w:t>, cu toate celelalte muchii posibile între nodurile lui G</w:t>
      </w:r>
      <w:r>
        <w:rPr>
          <w:i/>
          <w:vertAlign w:val="subscript"/>
          <w:lang w:val="ro-RO"/>
        </w:rPr>
        <w:t>1</w:t>
      </w:r>
      <w:r>
        <w:rPr>
          <w:i/>
          <w:lang w:val="ro-RO"/>
        </w:rPr>
        <w:t xml:space="preserve"> , respectiv ale lui G</w:t>
      </w:r>
      <w:r>
        <w:rPr>
          <w:i/>
          <w:vertAlign w:val="subscript"/>
          <w:lang w:val="ro-RO"/>
        </w:rPr>
        <w:t>4</w:t>
      </w:r>
      <w:r>
        <w:rPr>
          <w:i/>
          <w:lang w:val="ro-RO"/>
        </w:rPr>
        <w:t xml:space="preserve"> se obţine</w:t>
      </w:r>
      <w:r>
        <w:rPr>
          <w:i/>
          <w:position w:val="-5"/>
          <w:lang w:val="ro-RO"/>
        </w:rPr>
        <w:object w:dxaOrig="7200" w:dyaOrig="8160">
          <v:shape id="_x0000_i1099" type="#_x0000_t75" style="width:14.95pt;height:17pt" o:ole="">
            <v:imagedata r:id="rId96" o:title=""/>
          </v:shape>
          <o:OLEObject Type="Embed" ProgID="Equation.3" ShapeID="_x0000_i1099" DrawAspect="Content" ObjectID="_1421273058" r:id="rId97"/>
        </w:object>
      </w:r>
      <w:r>
        <w:rPr>
          <w:i/>
          <w:lang w:val="ro-RO"/>
        </w:rPr>
        <w:t xml:space="preserve">, respectiv </w:t>
      </w:r>
      <w:r>
        <w:rPr>
          <w:i/>
          <w:position w:val="-5"/>
          <w:lang w:val="ro-RO"/>
        </w:rPr>
        <w:object w:dxaOrig="8160" w:dyaOrig="8160">
          <v:shape id="_x0000_i1100" type="#_x0000_t75" style="width:17pt;height:17pt" o:ole="">
            <v:imagedata r:id="rId98" o:title=""/>
          </v:shape>
          <o:OLEObject Type="Embed" ProgID="Equation.3" ShapeID="_x0000_i1100" DrawAspect="Content" ObjectID="_1421273059" r:id="rId99"/>
        </w:object>
      </w:r>
      <w:r>
        <w:rPr>
          <w:i/>
          <w:lang w:val="ro-RO"/>
        </w:rPr>
        <w:t xml:space="preserve">,  adică două copii izomorfe ale lui </w:t>
      </w:r>
      <w:r>
        <w:rPr>
          <w:i/>
          <w:position w:val="-5"/>
        </w:rPr>
        <w:object w:dxaOrig="6240" w:dyaOrig="8160">
          <v:shape id="_x0000_i1101" type="#_x0000_t75" style="width:12.9pt;height:17pt" o:ole="">
            <v:imagedata r:id="rId51" o:title=""/>
          </v:shape>
          <o:OLEObject Type="Embed" ProgID="Equation.3" ShapeID="_x0000_i1101" DrawAspect="Content" ObjectID="_1421273060" r:id="rId100"/>
        </w:object>
      </w:r>
      <w:r>
        <w:rPr>
          <w:i/>
          <w:lang w:val="ro-RO"/>
        </w:rPr>
        <w:t>. Analog, înlocuind muchiile din G</w:t>
      </w:r>
      <w:r>
        <w:rPr>
          <w:i/>
          <w:vertAlign w:val="subscript"/>
          <w:lang w:val="ro-RO"/>
        </w:rPr>
        <w:t>2</w:t>
      </w:r>
      <w:r>
        <w:rPr>
          <w:i/>
          <w:lang w:val="ro-RO"/>
        </w:rPr>
        <w:t>, respectiv din G</w:t>
      </w:r>
      <w:r>
        <w:rPr>
          <w:i/>
          <w:vertAlign w:val="subscript"/>
          <w:lang w:val="ro-RO"/>
        </w:rPr>
        <w:t>3</w:t>
      </w:r>
      <w:r>
        <w:rPr>
          <w:i/>
          <w:lang w:val="ro-RO"/>
        </w:rPr>
        <w:t>, cu toate celelalte muchii posibile între nodurile lui G</w:t>
      </w:r>
      <w:r>
        <w:rPr>
          <w:i/>
          <w:vertAlign w:val="subscript"/>
          <w:lang w:val="ro-RO"/>
        </w:rPr>
        <w:t>2</w:t>
      </w:r>
      <w:r>
        <w:rPr>
          <w:i/>
          <w:lang w:val="ro-RO"/>
        </w:rPr>
        <w:t>, respectiv ale lui G</w:t>
      </w:r>
      <w:r>
        <w:rPr>
          <w:i/>
          <w:vertAlign w:val="subscript"/>
          <w:lang w:val="ro-RO"/>
        </w:rPr>
        <w:t>3</w:t>
      </w:r>
      <w:r>
        <w:rPr>
          <w:i/>
          <w:lang w:val="ro-RO"/>
        </w:rPr>
        <w:t xml:space="preserve"> se obţine</w:t>
      </w:r>
      <w:r>
        <w:rPr>
          <w:i/>
          <w:position w:val="-5"/>
          <w:lang w:val="ro-RO"/>
        </w:rPr>
        <w:object w:dxaOrig="8160" w:dyaOrig="8160">
          <v:shape id="_x0000_i1102" type="#_x0000_t75" style="width:17pt;height:17pt" o:ole="">
            <v:imagedata r:id="rId101" o:title=""/>
          </v:shape>
          <o:OLEObject Type="Embed" ProgID="Equation.3" ShapeID="_x0000_i1102" DrawAspect="Content" ObjectID="_1421273061" r:id="rId102"/>
        </w:object>
      </w:r>
      <w:r>
        <w:rPr>
          <w:i/>
          <w:lang w:val="ro-RO"/>
        </w:rPr>
        <w:t xml:space="preserve">, respectiv </w:t>
      </w:r>
      <w:r>
        <w:rPr>
          <w:i/>
          <w:position w:val="-5"/>
          <w:lang w:val="ro-RO"/>
        </w:rPr>
        <w:object w:dxaOrig="7680" w:dyaOrig="8160">
          <v:shape id="_x0000_i1103" type="#_x0000_t75" style="width:16.3pt;height:17pt" o:ole="">
            <v:imagedata r:id="rId103" o:title=""/>
          </v:shape>
          <o:OLEObject Type="Embed" ProgID="Equation.3" ShapeID="_x0000_i1103" DrawAspect="Content" ObjectID="_1421273062" r:id="rId104"/>
        </w:object>
      </w:r>
      <w:r>
        <w:rPr>
          <w:i/>
          <w:lang w:val="ro-RO"/>
        </w:rPr>
        <w:t xml:space="preserve">,  adică două copii izomorfe ale lui </w:t>
      </w:r>
      <w:r>
        <w:rPr>
          <w:i/>
        </w:rPr>
        <w:t>G</w:t>
      </w:r>
      <w:r>
        <w:rPr>
          <w:i/>
          <w:lang w:val="ro-RO"/>
        </w:rPr>
        <w:t>.</w:t>
      </w:r>
    </w:p>
    <w:p w:rsidR="006358A1" w:rsidRDefault="006358A1">
      <w:pPr>
        <w:ind w:firstLine="720"/>
        <w:jc w:val="both"/>
        <w:rPr>
          <w:i/>
          <w:lang w:val="ro-RO"/>
        </w:rPr>
      </w:pPr>
      <w:r>
        <w:rPr>
          <w:i/>
          <w:lang w:val="ro-RO"/>
        </w:rPr>
        <w:t>Între nodurile lui G</w:t>
      </w:r>
      <w:r>
        <w:rPr>
          <w:i/>
          <w:vertAlign w:val="subscript"/>
          <w:lang w:val="ro-RO"/>
        </w:rPr>
        <w:t>1</w:t>
      </w:r>
      <w:r>
        <w:rPr>
          <w:i/>
          <w:lang w:val="ro-RO"/>
        </w:rPr>
        <w:t xml:space="preserve"> şi cele ale lui G</w:t>
      </w:r>
      <w:r>
        <w:rPr>
          <w:i/>
          <w:vertAlign w:val="subscript"/>
          <w:lang w:val="ro-RO"/>
        </w:rPr>
        <w:t>2</w:t>
      </w:r>
      <w:r>
        <w:rPr>
          <w:i/>
          <w:lang w:val="ro-RO"/>
        </w:rPr>
        <w:t xml:space="preserve"> nu vom avea nici o muchie, deoarece toate muchiile posibile între aceste noduri apar în E(H). Analog pentru G</w:t>
      </w:r>
      <w:r>
        <w:rPr>
          <w:i/>
          <w:vertAlign w:val="subscript"/>
          <w:lang w:val="ro-RO"/>
        </w:rPr>
        <w:t>2</w:t>
      </w:r>
      <w:r>
        <w:rPr>
          <w:i/>
          <w:lang w:val="ro-RO"/>
        </w:rPr>
        <w:t xml:space="preserve"> şi G</w:t>
      </w:r>
      <w:r>
        <w:rPr>
          <w:i/>
          <w:vertAlign w:val="subscript"/>
          <w:lang w:val="ro-RO"/>
        </w:rPr>
        <w:t>3</w:t>
      </w:r>
      <w:r>
        <w:rPr>
          <w:i/>
          <w:lang w:val="ro-RO"/>
        </w:rPr>
        <w:t>, respectiv pentru G</w:t>
      </w:r>
      <w:r>
        <w:rPr>
          <w:i/>
          <w:vertAlign w:val="subscript"/>
          <w:lang w:val="ro-RO"/>
        </w:rPr>
        <w:t>3</w:t>
      </w:r>
      <w:r>
        <w:rPr>
          <w:i/>
          <w:lang w:val="ro-RO"/>
        </w:rPr>
        <w:t xml:space="preserve"> şi G</w:t>
      </w:r>
      <w:r>
        <w:rPr>
          <w:i/>
          <w:vertAlign w:val="subscript"/>
          <w:lang w:val="ro-RO"/>
        </w:rPr>
        <w:t>4</w:t>
      </w:r>
      <w:r>
        <w:rPr>
          <w:i/>
          <w:lang w:val="ro-RO"/>
        </w:rPr>
        <w:t>. Vor apărea în schimb în E(</w:t>
      </w:r>
      <w:r>
        <w:rPr>
          <w:i/>
          <w:position w:val="-4"/>
          <w:lang w:val="ro-RO"/>
        </w:rPr>
        <w:object w:dxaOrig="6720" w:dyaOrig="7680">
          <v:shape id="_x0000_i1104" type="#_x0000_t75" style="width:14.25pt;height:16.3pt" o:ole="">
            <v:imagedata r:id="rId92" o:title=""/>
          </v:shape>
          <o:OLEObject Type="Embed" ProgID="Equation.3" ShapeID="_x0000_i1104" DrawAspect="Content" ObjectID="_1421273063" r:id="rId105"/>
        </w:object>
      </w:r>
      <w:r>
        <w:rPr>
          <w:i/>
          <w:lang w:val="ro-RO"/>
        </w:rPr>
        <w:t xml:space="preserve">) toate muchiile posibile dintre nodurile subgrafurilor </w:t>
      </w:r>
      <w:r>
        <w:rPr>
          <w:i/>
          <w:position w:val="-5"/>
          <w:lang w:val="ro-RO"/>
        </w:rPr>
        <w:object w:dxaOrig="7200" w:dyaOrig="8160">
          <v:shape id="_x0000_i1105" type="#_x0000_t75" style="width:14.95pt;height:17pt" o:ole="">
            <v:imagedata r:id="rId96" o:title=""/>
          </v:shape>
          <o:OLEObject Type="Embed" ProgID="Equation.3" ShapeID="_x0000_i1105" DrawAspect="Content" ObjectID="_1421273064" r:id="rId106"/>
        </w:object>
      </w:r>
      <w:r>
        <w:rPr>
          <w:i/>
          <w:lang w:val="ro-RO"/>
        </w:rPr>
        <w:t xml:space="preserve"> şi </w:t>
      </w:r>
      <w:r>
        <w:rPr>
          <w:i/>
          <w:position w:val="-5"/>
          <w:lang w:val="ro-RO"/>
        </w:rPr>
        <w:object w:dxaOrig="8160" w:dyaOrig="8160">
          <v:shape id="_x0000_i1106" type="#_x0000_t75" style="width:17pt;height:17pt" o:ole="">
            <v:imagedata r:id="rId98" o:title=""/>
          </v:shape>
          <o:OLEObject Type="Embed" ProgID="Equation.3" ShapeID="_x0000_i1106" DrawAspect="Content" ObjectID="_1421273065" r:id="rId107"/>
        </w:object>
      </w:r>
      <w:r>
        <w:rPr>
          <w:i/>
          <w:lang w:val="ro-RO"/>
        </w:rPr>
        <w:t xml:space="preserve">, </w:t>
      </w:r>
      <w:r>
        <w:rPr>
          <w:i/>
          <w:position w:val="-5"/>
          <w:lang w:val="ro-RO"/>
        </w:rPr>
        <w:object w:dxaOrig="7200" w:dyaOrig="8160">
          <v:shape id="_x0000_i1107" type="#_x0000_t75" style="width:14.95pt;height:17pt" o:ole="">
            <v:imagedata r:id="rId96" o:title=""/>
          </v:shape>
          <o:OLEObject Type="Embed" ProgID="Equation.3" ShapeID="_x0000_i1107" DrawAspect="Content" ObjectID="_1421273066" r:id="rId108"/>
        </w:object>
      </w:r>
      <w:r>
        <w:rPr>
          <w:i/>
          <w:lang w:val="ro-RO"/>
        </w:rPr>
        <w:t xml:space="preserve"> şi </w:t>
      </w:r>
      <w:r>
        <w:rPr>
          <w:i/>
          <w:position w:val="-5"/>
          <w:lang w:val="ro-RO"/>
        </w:rPr>
        <w:object w:dxaOrig="7680" w:dyaOrig="8160">
          <v:shape id="_x0000_i1108" type="#_x0000_t75" style="width:16.3pt;height:17pt" o:ole="">
            <v:imagedata r:id="rId103" o:title=""/>
          </v:shape>
          <o:OLEObject Type="Embed" ProgID="Equation.3" ShapeID="_x0000_i1108" DrawAspect="Content" ObjectID="_1421273067" r:id="rId109"/>
        </w:object>
      </w:r>
      <w:r>
        <w:rPr>
          <w:i/>
          <w:lang w:val="ro-RO"/>
        </w:rPr>
        <w:t xml:space="preserve">, respectiv </w:t>
      </w:r>
      <w:r>
        <w:rPr>
          <w:i/>
          <w:position w:val="-5"/>
          <w:lang w:val="ro-RO"/>
        </w:rPr>
        <w:object w:dxaOrig="8160" w:dyaOrig="8160">
          <v:shape id="_x0000_i1109" type="#_x0000_t75" style="width:17pt;height:17pt" o:ole="">
            <v:imagedata r:id="rId101" o:title=""/>
          </v:shape>
          <o:OLEObject Type="Embed" ProgID="Equation.3" ShapeID="_x0000_i1109" DrawAspect="Content" ObjectID="_1421273068" r:id="rId110"/>
        </w:object>
      </w:r>
      <w:r>
        <w:rPr>
          <w:i/>
          <w:lang w:val="ro-RO"/>
        </w:rPr>
        <w:t xml:space="preserve"> şi </w:t>
      </w:r>
      <w:r>
        <w:rPr>
          <w:i/>
          <w:position w:val="-5"/>
          <w:lang w:val="ro-RO"/>
        </w:rPr>
        <w:object w:dxaOrig="8160" w:dyaOrig="8160">
          <v:shape id="_x0000_i1110" type="#_x0000_t75" style="width:17pt;height:17pt" o:ole="">
            <v:imagedata r:id="rId98" o:title=""/>
          </v:shape>
          <o:OLEObject Type="Embed" ProgID="Equation.3" ShapeID="_x0000_i1110" DrawAspect="Content" ObjectID="_1421273069" r:id="rId111"/>
        </w:object>
      </w:r>
      <w:r>
        <w:rPr>
          <w:i/>
          <w:lang w:val="ro-RO"/>
        </w:rPr>
        <w:t>.</w:t>
      </w:r>
    </w:p>
    <w:p w:rsidR="006358A1" w:rsidRDefault="006358A1">
      <w:pPr>
        <w:ind w:firstLine="720"/>
        <w:jc w:val="both"/>
        <w:rPr>
          <w:i/>
          <w:lang w:val="ro-RO"/>
        </w:rPr>
      </w:pPr>
      <w:r>
        <w:rPr>
          <w:i/>
          <w:lang w:val="ro-RO"/>
        </w:rPr>
        <w:t xml:space="preserve">Studiind subgrafurile H şi </w:t>
      </w:r>
      <w:r>
        <w:rPr>
          <w:i/>
          <w:position w:val="-4"/>
          <w:lang w:val="ro-RO"/>
        </w:rPr>
        <w:object w:dxaOrig="6720" w:dyaOrig="7680">
          <v:shape id="_x0000_i1111" type="#_x0000_t75" style="width:14.25pt;height:16.3pt" o:ole="">
            <v:imagedata r:id="rId92" o:title=""/>
          </v:shape>
          <o:OLEObject Type="Embed" ProgID="Equation.3" ShapeID="_x0000_i1111" DrawAspect="Content" ObjectID="_1421273070" r:id="rId112"/>
        </w:object>
      </w:r>
      <w:r>
        <w:rPr>
          <w:i/>
          <w:lang w:val="ro-RO"/>
        </w:rPr>
        <w:t xml:space="preserve"> vom constata că ele </w:t>
      </w:r>
      <w:r>
        <w:rPr>
          <w:b/>
          <w:i/>
          <w:lang w:val="ro-RO"/>
        </w:rPr>
        <w:t>au aceeaşi structură</w:t>
      </w:r>
      <w:r>
        <w:rPr>
          <w:i/>
          <w:lang w:val="ro-RO"/>
        </w:rPr>
        <w:t>:</w:t>
      </w:r>
    </w:p>
    <w:p w:rsidR="006358A1" w:rsidRDefault="006358A1">
      <w:pPr>
        <w:jc w:val="both"/>
        <w:rPr>
          <w:i/>
          <w:lang w:val="ro-RO"/>
        </w:rPr>
      </w:pPr>
      <w:r>
        <w:rPr>
          <w:i/>
          <w:position w:val="-171"/>
          <w:lang w:val="ro-RO"/>
        </w:rPr>
        <w:pict>
          <v:shape id="_x0000_i1112" type="#_x0000_t75" style="width:6in;height:183.4pt">
            <v:imagedata r:id="rId113" o:title=""/>
          </v:shape>
        </w:pict>
      </w:r>
    </w:p>
    <w:p w:rsidR="006358A1" w:rsidRDefault="006358A1">
      <w:pPr>
        <w:jc w:val="both"/>
        <w:rPr>
          <w:i/>
          <w:lang w:val="ro-RO"/>
        </w:rPr>
      </w:pPr>
      <w:r>
        <w:rPr>
          <w:i/>
          <w:lang w:val="ro-RO"/>
        </w:rPr>
        <w:t xml:space="preserve">deci sunt </w:t>
      </w:r>
      <w:r>
        <w:rPr>
          <w:b/>
          <w:i/>
          <w:lang w:val="ro-RO"/>
        </w:rPr>
        <w:t>izomorfe</w:t>
      </w:r>
      <w:r>
        <w:rPr>
          <w:i/>
          <w:lang w:val="ro-RO"/>
        </w:rPr>
        <w:t xml:space="preserve">. Ca o observaţie, în schema de mai sus, </w:t>
      </w:r>
      <w:r>
        <w:rPr>
          <w:i/>
          <w:position w:val="-4"/>
          <w:lang w:val="ro-RO"/>
        </w:rPr>
        <w:object w:dxaOrig="6720" w:dyaOrig="7680">
          <v:shape id="_x0000_i1113" type="#_x0000_t75" style="width:14.25pt;height:16.3pt" o:ole="">
            <v:imagedata r:id="rId92" o:title=""/>
          </v:shape>
          <o:OLEObject Type="Embed" ProgID="Equation.3" ShapeID="_x0000_i1113" DrawAspect="Content" ObjectID="_1421273071" r:id="rId114"/>
        </w:object>
      </w:r>
      <w:r>
        <w:rPr>
          <w:i/>
          <w:lang w:val="ro-RO"/>
        </w:rPr>
        <w:t xml:space="preserve"> este o rotire cu 90 de grade a lui H.</w:t>
      </w:r>
    </w:p>
    <w:p w:rsidR="006358A1" w:rsidRDefault="006358A1">
      <w:pPr>
        <w:jc w:val="right"/>
        <w:rPr>
          <w:i/>
          <w:lang w:val="ro-RO"/>
        </w:rPr>
      </w:pPr>
    </w:p>
    <w:p w:rsidR="006358A1" w:rsidRDefault="006358A1">
      <w:pPr>
        <w:jc w:val="both"/>
        <w:rPr>
          <w:i/>
          <w:lang w:val="ro-RO"/>
        </w:rPr>
      </w:pPr>
      <w:r>
        <w:rPr>
          <w:i/>
          <w:lang w:val="ro-RO"/>
        </w:rPr>
        <w:tab/>
        <w:t xml:space="preserve">Izomorfismul se poate constata şi din studiul </w:t>
      </w:r>
      <w:r>
        <w:rPr>
          <w:b/>
          <w:i/>
          <w:lang w:val="ro-RO"/>
        </w:rPr>
        <w:t>matricelor de adiacenţă</w:t>
      </w:r>
      <w:r>
        <w:rPr>
          <w:i/>
          <w:lang w:val="ro-RO"/>
        </w:rPr>
        <w:t xml:space="preserve"> ale grafurilor H şi </w:t>
      </w:r>
      <w:r>
        <w:rPr>
          <w:i/>
          <w:position w:val="-4"/>
          <w:lang w:val="ro-RO"/>
        </w:rPr>
        <w:object w:dxaOrig="6720" w:dyaOrig="7680">
          <v:shape id="_x0000_i1114" type="#_x0000_t75" style="width:14.25pt;height:16.3pt" o:ole="">
            <v:imagedata r:id="rId92" o:title=""/>
          </v:shape>
          <o:OLEObject Type="Embed" ProgID="Equation.3" ShapeID="_x0000_i1114" DrawAspect="Content" ObjectID="_1421273072" r:id="rId115"/>
        </w:object>
      </w:r>
      <w:r>
        <w:rPr>
          <w:i/>
          <w:lang w:val="ro-RO"/>
        </w:rPr>
        <w:t>.</w:t>
      </w:r>
    </w:p>
    <w:p w:rsidR="006358A1" w:rsidRDefault="006358A1">
      <w:pPr>
        <w:jc w:val="both"/>
        <w:rPr>
          <w:i/>
          <w:lang w:val="ro-RO"/>
        </w:rPr>
      </w:pPr>
      <w:r>
        <w:rPr>
          <w:i/>
          <w:lang w:val="ro-RO"/>
        </w:rPr>
        <w:lastRenderedPageBreak/>
        <w:tab/>
        <w:t xml:space="preserve">Vom prezenta mai jos </w:t>
      </w:r>
      <w:r>
        <w:rPr>
          <w:b/>
          <w:i/>
          <w:lang w:val="ro-RO"/>
        </w:rPr>
        <w:t>algoritmul</w:t>
      </w:r>
      <w:r>
        <w:rPr>
          <w:i/>
          <w:lang w:val="ro-RO"/>
        </w:rPr>
        <w:t xml:space="preserve"> de construcţie a matricei de adiacenţă a grafului H.</w:t>
      </w:r>
    </w:p>
    <w:p w:rsidR="006358A1" w:rsidRDefault="006358A1">
      <w:pPr>
        <w:jc w:val="both"/>
        <w:rPr>
          <w:i/>
          <w:lang w:val="ro-RO"/>
        </w:rPr>
      </w:pPr>
    </w:p>
    <w:p w:rsidR="006358A1" w:rsidRDefault="006358A1">
      <w:pPr>
        <w:jc w:val="both"/>
        <w:rPr>
          <w:i/>
          <w:lang w:val="ro-RO"/>
        </w:rPr>
      </w:pPr>
    </w:p>
    <w:p w:rsidR="006358A1" w:rsidRDefault="006358A1">
      <w:pPr>
        <w:jc w:val="both"/>
        <w:rPr>
          <w:i/>
          <w:lang w:val="ro-RO"/>
        </w:rPr>
      </w:pPr>
    </w:p>
    <w:p w:rsidR="006358A1" w:rsidRDefault="006358A1">
      <w:pPr>
        <w:jc w:val="both"/>
        <w:rPr>
          <w:i/>
          <w:lang w:val="ro-RO"/>
        </w:rPr>
      </w:pPr>
      <w:r>
        <w:rPr>
          <w:b/>
          <w:i/>
          <w:lang w:val="ro-RO"/>
        </w:rPr>
        <w:t xml:space="preserve">procedure </w:t>
      </w:r>
      <w:r>
        <w:rPr>
          <w:i/>
          <w:lang w:val="ro-RO"/>
        </w:rPr>
        <w:t>ConstruieşteGrafAutocomplementar(G)</w:t>
      </w:r>
    </w:p>
    <w:p w:rsidR="006358A1" w:rsidRDefault="006358A1">
      <w:pPr>
        <w:jc w:val="both"/>
        <w:rPr>
          <w:b/>
          <w:i/>
          <w:lang w:val="ro-RO"/>
        </w:rPr>
      </w:pPr>
      <w:r>
        <w:rPr>
          <w:b/>
          <w:i/>
          <w:lang w:val="ro-RO"/>
        </w:rPr>
        <w:t>begin</w:t>
      </w:r>
    </w:p>
    <w:p w:rsidR="006358A1" w:rsidRDefault="006358A1">
      <w:pPr>
        <w:jc w:val="both"/>
        <w:rPr>
          <w:b/>
          <w:i/>
          <w:color w:val="808080"/>
          <w:lang w:val="ro-RO"/>
        </w:rPr>
      </w:pPr>
      <w:r>
        <w:rPr>
          <w:i/>
          <w:lang w:val="ro-RO"/>
        </w:rPr>
        <w:tab/>
      </w:r>
      <w:r>
        <w:rPr>
          <w:b/>
          <w:i/>
          <w:color w:val="808080"/>
          <w:lang w:val="ro-RO"/>
        </w:rPr>
        <w:t>/*dacă graful G are n vârfuri, graful H va avea 4n vârfuri*/</w:t>
      </w:r>
    </w:p>
    <w:p w:rsidR="006358A1" w:rsidRDefault="006358A1">
      <w:pPr>
        <w:jc w:val="both"/>
        <w:rPr>
          <w:i/>
        </w:rPr>
      </w:pPr>
      <w:r>
        <w:rPr>
          <w:b/>
          <w:i/>
          <w:color w:val="808080"/>
          <w:lang w:val="ro-RO"/>
        </w:rPr>
        <w:tab/>
      </w:r>
      <w:r>
        <w:rPr>
          <w:i/>
          <w:lang w:val="ro-RO"/>
        </w:rPr>
        <w:t xml:space="preserve">n ← </w:t>
      </w:r>
      <w:r>
        <w:rPr>
          <w:i/>
        </w:rPr>
        <w:t>|V(G)|</w:t>
      </w:r>
    </w:p>
    <w:p w:rsidR="006358A1" w:rsidRDefault="006358A1">
      <w:pPr>
        <w:jc w:val="both"/>
        <w:rPr>
          <w:i/>
          <w:lang w:val="ro-RO"/>
        </w:rPr>
      </w:pPr>
      <w:r>
        <w:rPr>
          <w:i/>
          <w:lang w:val="ro-RO"/>
        </w:rPr>
        <w:tab/>
        <w:t xml:space="preserve">V(H) = </w:t>
      </w:r>
      <w:r>
        <w:rPr>
          <w:i/>
        </w:rPr>
        <w:t>{0, 1, …, 4n - 1}</w:t>
      </w:r>
      <w:r>
        <w:rPr>
          <w:i/>
          <w:lang w:val="ro-RO"/>
        </w:rPr>
        <w:t xml:space="preserve"> </w:t>
      </w:r>
    </w:p>
    <w:p w:rsidR="006358A1" w:rsidRDefault="006358A1">
      <w:pPr>
        <w:ind w:left="720"/>
        <w:jc w:val="both"/>
        <w:rPr>
          <w:b/>
          <w:i/>
          <w:color w:val="808080"/>
          <w:lang w:val="ro-RO"/>
        </w:rPr>
      </w:pPr>
      <w:r>
        <w:rPr>
          <w:b/>
          <w:i/>
          <w:color w:val="808080"/>
          <w:lang w:val="ro-RO"/>
        </w:rPr>
        <w:t>/*fie AG matricea de adiacenţă a grafului G şi AH matricea de adiacenţă a grafului H*/</w:t>
      </w:r>
    </w:p>
    <w:p w:rsidR="006358A1" w:rsidRDefault="006358A1">
      <w:pPr>
        <w:ind w:left="720"/>
        <w:jc w:val="both"/>
        <w:rPr>
          <w:b/>
          <w:i/>
          <w:color w:val="808080"/>
          <w:lang w:val="ro-RO"/>
        </w:rPr>
      </w:pPr>
    </w:p>
    <w:p w:rsidR="006358A1" w:rsidRDefault="006358A1">
      <w:pPr>
        <w:jc w:val="both"/>
        <w:rPr>
          <w:b/>
          <w:i/>
          <w:color w:val="808080"/>
          <w:lang w:val="ro-RO"/>
        </w:rPr>
      </w:pPr>
      <w:r>
        <w:rPr>
          <w:i/>
          <w:lang w:val="ro-RO"/>
        </w:rPr>
        <w:tab/>
      </w:r>
      <w:r>
        <w:rPr>
          <w:b/>
          <w:i/>
          <w:color w:val="808080"/>
          <w:lang w:val="ro-RO"/>
        </w:rPr>
        <w:t xml:space="preserve">/*în V(H), nodurile de la 0 la n-1 corespund nodurilor din </w:t>
      </w:r>
      <w:r>
        <w:rPr>
          <w:b/>
          <w:i/>
          <w:color w:val="808080"/>
          <w:u w:val="single"/>
          <w:lang w:val="ro-RO"/>
        </w:rPr>
        <w:t>G</w:t>
      </w:r>
      <w:r>
        <w:rPr>
          <w:b/>
          <w:i/>
          <w:color w:val="808080"/>
          <w:u w:val="single"/>
          <w:vertAlign w:val="subscript"/>
          <w:lang w:val="ro-RO"/>
        </w:rPr>
        <w:t>1</w:t>
      </w:r>
      <w:r>
        <w:rPr>
          <w:b/>
          <w:i/>
          <w:color w:val="808080"/>
          <w:lang w:val="ro-RO"/>
        </w:rPr>
        <w:t xml:space="preserve"> (= G)*/</w:t>
      </w:r>
    </w:p>
    <w:p w:rsidR="006358A1" w:rsidRDefault="006358A1">
      <w:pPr>
        <w:ind w:firstLine="720"/>
        <w:jc w:val="both"/>
        <w:rPr>
          <w:b/>
          <w:i/>
          <w:color w:val="808080"/>
          <w:lang w:val="ro-RO"/>
        </w:rPr>
      </w:pPr>
      <w:r>
        <w:rPr>
          <w:b/>
          <w:i/>
          <w:color w:val="808080"/>
          <w:lang w:val="ro-RO"/>
        </w:rPr>
        <w:t>/*nodurile de la n  la 2n-1 corespund nodurilor din G</w:t>
      </w:r>
      <w:r>
        <w:rPr>
          <w:b/>
          <w:i/>
          <w:color w:val="808080"/>
          <w:vertAlign w:val="subscript"/>
          <w:lang w:val="ro-RO"/>
        </w:rPr>
        <w:t>2</w:t>
      </w:r>
      <w:r>
        <w:rPr>
          <w:b/>
          <w:i/>
          <w:color w:val="808080"/>
          <w:lang w:val="ro-RO"/>
        </w:rPr>
        <w:t xml:space="preserve"> (= G</w:t>
      </w:r>
      <w:r>
        <w:rPr>
          <w:b/>
          <w:i/>
          <w:color w:val="808080"/>
          <w:u w:val="single"/>
          <w:lang w:val="ro-RO"/>
        </w:rPr>
        <w:t>)*</w:t>
      </w:r>
      <w:r>
        <w:rPr>
          <w:b/>
          <w:i/>
          <w:color w:val="808080"/>
          <w:lang w:val="ro-RO"/>
        </w:rPr>
        <w:t>/</w:t>
      </w:r>
    </w:p>
    <w:p w:rsidR="006358A1" w:rsidRDefault="006358A1">
      <w:pPr>
        <w:ind w:firstLine="720"/>
        <w:jc w:val="both"/>
        <w:rPr>
          <w:b/>
          <w:i/>
          <w:color w:val="808080"/>
          <w:lang w:val="ro-RO"/>
        </w:rPr>
      </w:pPr>
      <w:r>
        <w:rPr>
          <w:b/>
          <w:i/>
          <w:color w:val="808080"/>
          <w:lang w:val="ro-RO"/>
        </w:rPr>
        <w:t>/*nodurile de la 2n  la 3n-1 corespund nodurilor din G</w:t>
      </w:r>
      <w:r>
        <w:rPr>
          <w:b/>
          <w:i/>
          <w:color w:val="808080"/>
          <w:vertAlign w:val="subscript"/>
          <w:lang w:val="ro-RO"/>
        </w:rPr>
        <w:t>3</w:t>
      </w:r>
      <w:r>
        <w:rPr>
          <w:b/>
          <w:i/>
          <w:color w:val="808080"/>
          <w:lang w:val="ro-RO"/>
        </w:rPr>
        <w:t xml:space="preserve"> (= G)*/</w:t>
      </w:r>
    </w:p>
    <w:p w:rsidR="006358A1" w:rsidRDefault="006358A1">
      <w:pPr>
        <w:ind w:firstLine="720"/>
        <w:jc w:val="both"/>
        <w:rPr>
          <w:b/>
          <w:i/>
          <w:color w:val="808080"/>
          <w:lang w:val="ro-RO"/>
        </w:rPr>
      </w:pPr>
      <w:r>
        <w:rPr>
          <w:b/>
          <w:i/>
          <w:color w:val="808080"/>
          <w:lang w:val="ro-RO"/>
        </w:rPr>
        <w:t>/*nodurile de la 3n  la 4n-1 corespund nodurilor din G</w:t>
      </w:r>
      <w:r>
        <w:rPr>
          <w:b/>
          <w:i/>
          <w:color w:val="808080"/>
          <w:vertAlign w:val="subscript"/>
          <w:lang w:val="ro-RO"/>
        </w:rPr>
        <w:t>4</w:t>
      </w:r>
      <w:r>
        <w:rPr>
          <w:b/>
          <w:i/>
          <w:color w:val="808080"/>
          <w:lang w:val="ro-RO"/>
        </w:rPr>
        <w:t xml:space="preserve"> (= G)*/</w:t>
      </w:r>
    </w:p>
    <w:p w:rsidR="006358A1" w:rsidRDefault="006358A1">
      <w:pPr>
        <w:ind w:firstLine="720"/>
        <w:jc w:val="both"/>
        <w:rPr>
          <w:b/>
          <w:i/>
          <w:color w:val="808080"/>
          <w:lang w:val="ro-RO"/>
        </w:rPr>
      </w:pPr>
    </w:p>
    <w:p w:rsidR="006358A1" w:rsidRDefault="006358A1">
      <w:pPr>
        <w:ind w:left="720"/>
        <w:jc w:val="both"/>
        <w:rPr>
          <w:b/>
          <w:i/>
          <w:color w:val="808080"/>
          <w:lang w:val="ro-RO"/>
        </w:rPr>
      </w:pPr>
      <w:r>
        <w:rPr>
          <w:b/>
          <w:i/>
          <w:color w:val="808080"/>
          <w:lang w:val="ro-RO"/>
        </w:rPr>
        <w:t xml:space="preserve">/*prin urmare se va copia matricea de adiacenţă a grafului G pe porţiunea corespunzătoare intersecţiei coloanelor 0, ... , n-1 cu liniile 0, ..., n-1, respectiv pe porţiunea corespunzătoare intersecţiei coloanelor 3n, ... , 4n-1 cu liniile </w:t>
      </w:r>
      <w:r>
        <w:rPr>
          <w:b/>
          <w:i/>
          <w:color w:val="808080"/>
          <w:lang w:val="ro-RO"/>
        </w:rPr>
        <w:br/>
        <w:t>3n, ..., 4n-1*/</w:t>
      </w:r>
    </w:p>
    <w:p w:rsidR="006358A1" w:rsidRDefault="006358A1">
      <w:pPr>
        <w:jc w:val="both"/>
        <w:rPr>
          <w:b/>
          <w:i/>
          <w:lang w:val="ro-RO"/>
        </w:rPr>
      </w:pPr>
      <w:r>
        <w:rPr>
          <w:i/>
          <w:lang w:val="ro-RO"/>
        </w:rPr>
        <w:tab/>
      </w:r>
      <w:r>
        <w:rPr>
          <w:b/>
          <w:i/>
          <w:lang w:val="ro-RO"/>
        </w:rPr>
        <w:t>for</w:t>
      </w:r>
      <w:r>
        <w:rPr>
          <w:i/>
          <w:lang w:val="ro-RO"/>
        </w:rPr>
        <w:t xml:space="preserve"> (i ← 0 </w:t>
      </w:r>
      <w:r>
        <w:rPr>
          <w:b/>
          <w:i/>
          <w:lang w:val="ro-RO"/>
        </w:rPr>
        <w:t xml:space="preserve">to </w:t>
      </w:r>
      <w:r>
        <w:rPr>
          <w:i/>
          <w:lang w:val="ro-RO"/>
        </w:rPr>
        <w:t xml:space="preserve">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0 </w:t>
      </w:r>
      <w:r>
        <w:rPr>
          <w:b/>
          <w:i/>
          <w:lang w:val="ro-RO"/>
        </w:rPr>
        <w:t xml:space="preserve">to </w:t>
      </w:r>
      <w:r>
        <w:rPr>
          <w:i/>
          <w:lang w:val="ro-RO"/>
        </w:rPr>
        <w:t xml:space="preserve">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 AG(i, j) </w:t>
      </w:r>
    </w:p>
    <w:p w:rsidR="006358A1" w:rsidRDefault="006358A1">
      <w:pPr>
        <w:jc w:val="both"/>
        <w:rPr>
          <w:b/>
          <w:i/>
          <w:lang w:val="ro-RO"/>
        </w:rPr>
      </w:pPr>
      <w:r>
        <w:rPr>
          <w:i/>
          <w:lang w:val="ro-RO"/>
        </w:rPr>
        <w:tab/>
      </w:r>
      <w:r>
        <w:rPr>
          <w:b/>
          <w:i/>
          <w:lang w:val="ro-RO"/>
        </w:rPr>
        <w:t>for</w:t>
      </w:r>
      <w:r>
        <w:rPr>
          <w:i/>
          <w:lang w:val="ro-RO"/>
        </w:rPr>
        <w:t xml:space="preserve"> (i ← 3n </w:t>
      </w:r>
      <w:r>
        <w:rPr>
          <w:b/>
          <w:i/>
          <w:lang w:val="ro-RO"/>
        </w:rPr>
        <w:t xml:space="preserve">to  </w:t>
      </w:r>
      <w:r>
        <w:rPr>
          <w:i/>
          <w:lang w:val="ro-RO"/>
        </w:rPr>
        <w:t xml:space="preserve">4n-1)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3n  </w:t>
      </w:r>
      <w:r>
        <w:rPr>
          <w:b/>
          <w:i/>
          <w:lang w:val="ro-RO"/>
        </w:rPr>
        <w:t xml:space="preserve">to </w:t>
      </w:r>
      <w:r>
        <w:rPr>
          <w:i/>
          <w:lang w:val="ro-RO"/>
        </w:rPr>
        <w:t xml:space="preserve">4n-1)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 AG(i </w:t>
      </w:r>
      <w:r>
        <w:rPr>
          <w:b/>
          <w:i/>
          <w:lang w:val="ro-RO"/>
        </w:rPr>
        <w:t xml:space="preserve">mod </w:t>
      </w:r>
      <w:r>
        <w:rPr>
          <w:i/>
          <w:lang w:val="ro-RO"/>
        </w:rPr>
        <w:t xml:space="preserve">n, j </w:t>
      </w:r>
      <w:r>
        <w:rPr>
          <w:b/>
          <w:i/>
          <w:lang w:val="ro-RO"/>
        </w:rPr>
        <w:t>mod</w:t>
      </w:r>
      <w:r>
        <w:rPr>
          <w:i/>
          <w:lang w:val="ro-RO"/>
        </w:rPr>
        <w:t xml:space="preserve"> n) </w:t>
      </w:r>
    </w:p>
    <w:p w:rsidR="006358A1" w:rsidRDefault="006358A1">
      <w:pPr>
        <w:ind w:left="720"/>
        <w:jc w:val="both"/>
        <w:rPr>
          <w:b/>
          <w:i/>
          <w:color w:val="808080"/>
          <w:lang w:val="ro-RO"/>
        </w:rPr>
      </w:pPr>
      <w:r>
        <w:rPr>
          <w:b/>
          <w:i/>
          <w:color w:val="808080"/>
          <w:lang w:val="ro-RO"/>
        </w:rPr>
        <w:lastRenderedPageBreak/>
        <w:t xml:space="preserve">/*analog, se va copia matricea de adiacenţă a grafului </w:t>
      </w:r>
      <w:r>
        <w:rPr>
          <w:b/>
          <w:i/>
          <w:color w:val="808080"/>
          <w:position w:val="-6"/>
          <w:lang w:val="ro-RO"/>
        </w:rPr>
        <w:pict>
          <v:shape id="_x0000_i1115" type="#_x0000_t75" style="width:12.9pt;height:18.35pt">
            <v:imagedata r:id="rId116" o:title=""/>
          </v:shape>
        </w:pict>
      </w:r>
      <w:r>
        <w:rPr>
          <w:b/>
          <w:i/>
          <w:color w:val="808080"/>
          <w:lang w:val="ro-RO"/>
        </w:rPr>
        <w:t>pe porţiunea corespunzătoare intersecţiei coloanelor n, ... , 2n-1 cu liniile n, ..., 2n-1, respectiv pe porţiunea corespunzătoare intersecţiei coloanelor 2n, ... , 3n-1 cu liniile 2n, ..., 3n-1*/</w:t>
      </w:r>
    </w:p>
    <w:p w:rsidR="006358A1" w:rsidRDefault="006358A1">
      <w:pPr>
        <w:ind w:left="720"/>
        <w:jc w:val="both"/>
        <w:rPr>
          <w:b/>
          <w:i/>
          <w:color w:val="808080"/>
          <w:lang w:val="ro-RO"/>
        </w:rPr>
      </w:pPr>
      <w:r>
        <w:rPr>
          <w:b/>
          <w:i/>
          <w:color w:val="808080"/>
          <w:lang w:val="ro-RO"/>
        </w:rPr>
        <w:t xml:space="preserve">/*matricea de adiacenţă a grafului </w:t>
      </w:r>
      <w:r>
        <w:rPr>
          <w:b/>
          <w:i/>
          <w:color w:val="808080"/>
          <w:position w:val="-6"/>
          <w:lang w:val="ro-RO"/>
        </w:rPr>
        <w:pict>
          <v:shape id="_x0000_i1116" type="#_x0000_t75" style="width:12.9pt;height:18.35pt">
            <v:imagedata r:id="rId116" o:title=""/>
          </v:shape>
        </w:pict>
      </w:r>
      <w:r>
        <w:rPr>
          <w:b/>
          <w:i/>
          <w:color w:val="808080"/>
          <w:lang w:val="ro-RO"/>
        </w:rPr>
        <w:t>se obţine din matricea lui G înlocuindu-se peste tot 0 cu 1 şi 1 cu 0 (se inlocuiesc muchiile din G cu toate celelalte muchii din K</w:t>
      </w:r>
      <w:r>
        <w:rPr>
          <w:b/>
          <w:i/>
          <w:color w:val="808080"/>
          <w:vertAlign w:val="subscript"/>
          <w:lang w:val="ro-RO"/>
        </w:rPr>
        <w:t>n</w:t>
      </w:r>
      <w:r>
        <w:rPr>
          <w:b/>
          <w:i/>
          <w:color w:val="808080"/>
          <w:lang w:val="ro-RO"/>
        </w:rPr>
        <w:t>)*/</w:t>
      </w:r>
    </w:p>
    <w:p w:rsidR="006358A1" w:rsidRDefault="006358A1">
      <w:pPr>
        <w:jc w:val="both"/>
        <w:rPr>
          <w:b/>
          <w:i/>
          <w:lang w:val="ro-RO"/>
        </w:rPr>
      </w:pPr>
      <w:r>
        <w:rPr>
          <w:i/>
          <w:lang w:val="ro-RO"/>
        </w:rPr>
        <w:tab/>
      </w:r>
      <w:r>
        <w:rPr>
          <w:b/>
          <w:i/>
          <w:lang w:val="ro-RO"/>
        </w:rPr>
        <w:t>for</w:t>
      </w:r>
      <w:r>
        <w:rPr>
          <w:i/>
          <w:lang w:val="ro-RO"/>
        </w:rPr>
        <w:t xml:space="preserve"> (i ← n </w:t>
      </w:r>
      <w:r>
        <w:rPr>
          <w:b/>
          <w:i/>
          <w:lang w:val="ro-RO"/>
        </w:rPr>
        <w:t xml:space="preserve">to </w:t>
      </w:r>
      <w:r>
        <w:rPr>
          <w:i/>
          <w:lang w:val="ro-RO"/>
        </w:rPr>
        <w:t xml:space="preserve">2n-1)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n </w:t>
      </w:r>
      <w:r>
        <w:rPr>
          <w:b/>
          <w:i/>
          <w:lang w:val="ro-RO"/>
        </w:rPr>
        <w:t xml:space="preserve">to </w:t>
      </w:r>
      <w:r>
        <w:rPr>
          <w:i/>
          <w:lang w:val="ro-RO"/>
        </w:rPr>
        <w:t xml:space="preserve">2n-1)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 AG(i </w:t>
      </w:r>
      <w:r>
        <w:rPr>
          <w:b/>
          <w:i/>
          <w:lang w:val="ro-RO"/>
        </w:rPr>
        <w:t xml:space="preserve">mod </w:t>
      </w:r>
      <w:r>
        <w:rPr>
          <w:i/>
          <w:lang w:val="ro-RO"/>
        </w:rPr>
        <w:t xml:space="preserve">n, j </w:t>
      </w:r>
      <w:r>
        <w:rPr>
          <w:b/>
          <w:i/>
          <w:lang w:val="ro-RO"/>
        </w:rPr>
        <w:t>mod</w:t>
      </w:r>
      <w:r>
        <w:rPr>
          <w:i/>
          <w:lang w:val="ro-RO"/>
        </w:rPr>
        <w:t xml:space="preserve"> n)</w:t>
      </w:r>
    </w:p>
    <w:p w:rsidR="006358A1" w:rsidRDefault="006358A1">
      <w:pPr>
        <w:jc w:val="both"/>
        <w:rPr>
          <w:b/>
          <w:i/>
          <w:lang w:val="ro-RO"/>
        </w:rPr>
      </w:pPr>
      <w:r>
        <w:rPr>
          <w:i/>
          <w:lang w:val="ro-RO"/>
        </w:rPr>
        <w:tab/>
      </w:r>
      <w:r>
        <w:rPr>
          <w:b/>
          <w:i/>
          <w:lang w:val="ro-RO"/>
        </w:rPr>
        <w:t>for</w:t>
      </w:r>
      <w:r>
        <w:rPr>
          <w:i/>
          <w:lang w:val="ro-RO"/>
        </w:rPr>
        <w:t xml:space="preserve"> (i ← 2n </w:t>
      </w:r>
      <w:r>
        <w:rPr>
          <w:b/>
          <w:i/>
          <w:lang w:val="ro-RO"/>
        </w:rPr>
        <w:t xml:space="preserve">to  </w:t>
      </w:r>
      <w:r>
        <w:rPr>
          <w:i/>
          <w:lang w:val="ro-RO"/>
        </w:rPr>
        <w:t xml:space="preserve">3n-1)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2n  </w:t>
      </w:r>
      <w:r>
        <w:rPr>
          <w:b/>
          <w:i/>
          <w:lang w:val="ro-RO"/>
        </w:rPr>
        <w:t xml:space="preserve">to </w:t>
      </w:r>
      <w:r>
        <w:rPr>
          <w:i/>
          <w:lang w:val="ro-RO"/>
        </w:rPr>
        <w:t xml:space="preserve">3n-1)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 AG(i </w:t>
      </w:r>
      <w:r>
        <w:rPr>
          <w:b/>
          <w:i/>
          <w:lang w:val="ro-RO"/>
        </w:rPr>
        <w:t xml:space="preserve">mod </w:t>
      </w:r>
      <w:r>
        <w:rPr>
          <w:i/>
          <w:lang w:val="ro-RO"/>
        </w:rPr>
        <w:t xml:space="preserve">n, j </w:t>
      </w:r>
      <w:r>
        <w:rPr>
          <w:b/>
          <w:i/>
          <w:lang w:val="ro-RO"/>
        </w:rPr>
        <w:t>mod</w:t>
      </w:r>
      <w:r>
        <w:rPr>
          <w:i/>
          <w:lang w:val="ro-RO"/>
        </w:rPr>
        <w:t xml:space="preserve"> n) </w:t>
      </w:r>
    </w:p>
    <w:p w:rsidR="006358A1" w:rsidRDefault="006358A1">
      <w:pPr>
        <w:ind w:left="720"/>
        <w:jc w:val="both"/>
        <w:rPr>
          <w:b/>
          <w:i/>
          <w:color w:val="808080"/>
          <w:lang w:val="ro-RO"/>
        </w:rPr>
      </w:pPr>
      <w:r>
        <w:rPr>
          <w:b/>
          <w:i/>
          <w:color w:val="808080"/>
          <w:lang w:val="ro-RO"/>
        </w:rPr>
        <w:t>/*toate nodurile lui G</w:t>
      </w:r>
      <w:r>
        <w:rPr>
          <w:b/>
          <w:i/>
          <w:color w:val="808080"/>
          <w:vertAlign w:val="subscript"/>
          <w:lang w:val="ro-RO"/>
        </w:rPr>
        <w:t>1</w:t>
      </w:r>
      <w:r>
        <w:rPr>
          <w:b/>
          <w:i/>
          <w:color w:val="808080"/>
          <w:lang w:val="ro-RO"/>
        </w:rPr>
        <w:t xml:space="preserve"> sunt legate de toate nodurile lui G</w:t>
      </w:r>
      <w:r>
        <w:rPr>
          <w:b/>
          <w:i/>
          <w:color w:val="808080"/>
          <w:vertAlign w:val="subscript"/>
          <w:lang w:val="ro-RO"/>
        </w:rPr>
        <w:t>2</w:t>
      </w:r>
      <w:r>
        <w:rPr>
          <w:b/>
          <w:i/>
          <w:color w:val="808080"/>
          <w:lang w:val="ro-RO"/>
        </w:rPr>
        <w:t xml:space="preserve">, deci pe porţiunea corespunzătoare intersecţiei coloanelor n, ... , 2n-1 cu liniile 0, ..., n-1, respectiv pe porţiunea corespunzătoare intersecţiei coloanelor 0, ... , n-1 cu liniile </w:t>
      </w:r>
      <w:r>
        <w:rPr>
          <w:b/>
          <w:i/>
          <w:color w:val="808080"/>
          <w:lang w:val="ro-RO"/>
        </w:rPr>
        <w:br/>
        <w:t>n, ..., 2n-1 toate elementele matricei vor avea valoarea 1*/</w:t>
      </w:r>
    </w:p>
    <w:p w:rsidR="006358A1" w:rsidRDefault="006358A1">
      <w:pPr>
        <w:ind w:firstLine="720"/>
        <w:jc w:val="both"/>
        <w:rPr>
          <w:b/>
          <w:i/>
          <w:lang w:val="ro-RO"/>
        </w:rPr>
      </w:pPr>
      <w:r>
        <w:rPr>
          <w:b/>
          <w:i/>
          <w:lang w:val="ro-RO"/>
        </w:rPr>
        <w:t>for</w:t>
      </w:r>
      <w:r>
        <w:rPr>
          <w:i/>
          <w:lang w:val="ro-RO"/>
        </w:rPr>
        <w:t xml:space="preserve"> (i ← 0 </w:t>
      </w:r>
      <w:r>
        <w:rPr>
          <w:b/>
          <w:i/>
          <w:lang w:val="ro-RO"/>
        </w:rPr>
        <w:t xml:space="preserve">to </w:t>
      </w:r>
      <w:r>
        <w:rPr>
          <w:i/>
          <w:lang w:val="ro-RO"/>
        </w:rPr>
        <w:t xml:space="preserve">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n </w:t>
      </w:r>
      <w:r>
        <w:rPr>
          <w:b/>
          <w:i/>
          <w:lang w:val="ro-RO"/>
        </w:rPr>
        <w:t xml:space="preserve">to </w:t>
      </w:r>
      <w:r>
        <w:rPr>
          <w:i/>
          <w:lang w:val="ro-RO"/>
        </w:rPr>
        <w:t xml:space="preserve">2n-1)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w:t>
      </w:r>
    </w:p>
    <w:p w:rsidR="006358A1" w:rsidRDefault="006358A1">
      <w:pPr>
        <w:jc w:val="both"/>
        <w:rPr>
          <w:i/>
          <w:lang w:val="ro-RO"/>
        </w:rPr>
      </w:pPr>
      <w:r>
        <w:rPr>
          <w:b/>
          <w:i/>
          <w:lang w:val="ro-RO"/>
        </w:rPr>
        <w:tab/>
      </w:r>
      <w:r>
        <w:rPr>
          <w:b/>
          <w:i/>
          <w:lang w:val="ro-RO"/>
        </w:rPr>
        <w:tab/>
      </w:r>
      <w:r>
        <w:rPr>
          <w:b/>
          <w:i/>
          <w:lang w:val="ro-RO"/>
        </w:rPr>
        <w:tab/>
      </w:r>
      <w:r>
        <w:rPr>
          <w:i/>
          <w:lang w:val="ro-RO"/>
        </w:rPr>
        <w:t xml:space="preserve">AH (j, i) ←1 </w:t>
      </w:r>
    </w:p>
    <w:p w:rsidR="006358A1" w:rsidRDefault="006358A1">
      <w:pPr>
        <w:ind w:left="720"/>
        <w:jc w:val="both"/>
        <w:rPr>
          <w:b/>
          <w:i/>
          <w:color w:val="808080"/>
          <w:lang w:val="ro-RO"/>
        </w:rPr>
      </w:pPr>
      <w:r>
        <w:rPr>
          <w:b/>
          <w:i/>
          <w:color w:val="808080"/>
          <w:lang w:val="ro-RO"/>
        </w:rPr>
        <w:t>/*toate nodurile lui G</w:t>
      </w:r>
      <w:r>
        <w:rPr>
          <w:b/>
          <w:i/>
          <w:color w:val="808080"/>
          <w:vertAlign w:val="subscript"/>
          <w:lang w:val="ro-RO"/>
        </w:rPr>
        <w:t>2</w:t>
      </w:r>
      <w:r>
        <w:rPr>
          <w:b/>
          <w:i/>
          <w:color w:val="808080"/>
          <w:lang w:val="ro-RO"/>
        </w:rPr>
        <w:t xml:space="preserve"> sunt legate de toate nodurile lui G</w:t>
      </w:r>
      <w:r>
        <w:rPr>
          <w:b/>
          <w:i/>
          <w:color w:val="808080"/>
          <w:vertAlign w:val="subscript"/>
          <w:lang w:val="ro-RO"/>
        </w:rPr>
        <w:t>3</w:t>
      </w:r>
      <w:r>
        <w:rPr>
          <w:b/>
          <w:i/>
          <w:color w:val="808080"/>
          <w:lang w:val="ro-RO"/>
        </w:rPr>
        <w:t>, deci pe porţiunea corespunzătoare intersecţiei coloanelor 2n, ... , 3n-1 cu liniile n, ..., 2n-1, respectiv pe porţiunea corespunzătoare intersecţiei coloanelor n, ... , 2n-1 cu liniile 2n, ..., 3n-1 toate elementele matricei vor avea valoarea 1*/</w:t>
      </w:r>
    </w:p>
    <w:p w:rsidR="006358A1" w:rsidRDefault="006358A1">
      <w:pPr>
        <w:ind w:firstLine="720"/>
        <w:jc w:val="both"/>
        <w:rPr>
          <w:b/>
          <w:i/>
          <w:lang w:val="ro-RO"/>
        </w:rPr>
      </w:pPr>
      <w:r>
        <w:rPr>
          <w:b/>
          <w:i/>
          <w:lang w:val="ro-RO"/>
        </w:rPr>
        <w:t>for</w:t>
      </w:r>
      <w:r>
        <w:rPr>
          <w:i/>
          <w:lang w:val="ro-RO"/>
        </w:rPr>
        <w:t xml:space="preserve"> (i ← n </w:t>
      </w:r>
      <w:r>
        <w:rPr>
          <w:b/>
          <w:i/>
          <w:lang w:val="ro-RO"/>
        </w:rPr>
        <w:t xml:space="preserve">to </w:t>
      </w:r>
      <w:r>
        <w:rPr>
          <w:i/>
          <w:lang w:val="ro-RO"/>
        </w:rPr>
        <w:t xml:space="preserve">2n-1)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2n </w:t>
      </w:r>
      <w:r>
        <w:rPr>
          <w:b/>
          <w:i/>
          <w:lang w:val="ro-RO"/>
        </w:rPr>
        <w:t xml:space="preserve">to </w:t>
      </w:r>
      <w:r>
        <w:rPr>
          <w:i/>
          <w:lang w:val="ro-RO"/>
        </w:rPr>
        <w:t xml:space="preserve">3n-1)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w:t>
      </w:r>
    </w:p>
    <w:p w:rsidR="006358A1" w:rsidRDefault="006358A1">
      <w:pPr>
        <w:jc w:val="both"/>
        <w:rPr>
          <w:i/>
          <w:lang w:val="ro-RO"/>
        </w:rPr>
      </w:pPr>
      <w:r>
        <w:rPr>
          <w:b/>
          <w:i/>
          <w:lang w:val="ro-RO"/>
        </w:rPr>
        <w:tab/>
      </w:r>
      <w:r>
        <w:rPr>
          <w:b/>
          <w:i/>
          <w:lang w:val="ro-RO"/>
        </w:rPr>
        <w:tab/>
      </w:r>
      <w:r>
        <w:rPr>
          <w:b/>
          <w:i/>
          <w:lang w:val="ro-RO"/>
        </w:rPr>
        <w:tab/>
      </w:r>
      <w:r>
        <w:rPr>
          <w:i/>
          <w:lang w:val="ro-RO"/>
        </w:rPr>
        <w:t xml:space="preserve">AH(j, i) ←1 </w:t>
      </w:r>
    </w:p>
    <w:p w:rsidR="006358A1" w:rsidRDefault="006358A1">
      <w:pPr>
        <w:ind w:left="720"/>
        <w:jc w:val="both"/>
        <w:rPr>
          <w:b/>
          <w:i/>
          <w:color w:val="808080"/>
          <w:lang w:val="ro-RO"/>
        </w:rPr>
      </w:pPr>
      <w:r>
        <w:rPr>
          <w:b/>
          <w:i/>
          <w:color w:val="808080"/>
          <w:lang w:val="ro-RO"/>
        </w:rPr>
        <w:t>/*toate nodurile lui G</w:t>
      </w:r>
      <w:r>
        <w:rPr>
          <w:b/>
          <w:i/>
          <w:color w:val="808080"/>
          <w:vertAlign w:val="subscript"/>
          <w:lang w:val="ro-RO"/>
        </w:rPr>
        <w:t>3</w:t>
      </w:r>
      <w:r>
        <w:rPr>
          <w:b/>
          <w:i/>
          <w:color w:val="808080"/>
          <w:lang w:val="ro-RO"/>
        </w:rPr>
        <w:t xml:space="preserve"> sunt legate de toate nodurile lui G</w:t>
      </w:r>
      <w:r>
        <w:rPr>
          <w:b/>
          <w:i/>
          <w:color w:val="808080"/>
          <w:vertAlign w:val="subscript"/>
          <w:lang w:val="ro-RO"/>
        </w:rPr>
        <w:t>4</w:t>
      </w:r>
      <w:r>
        <w:rPr>
          <w:b/>
          <w:i/>
          <w:color w:val="808080"/>
          <w:lang w:val="ro-RO"/>
        </w:rPr>
        <w:t xml:space="preserve">, deci pe porţiunea corespunzătoare intersecţiei coloanelor 3n, ... , 4n-1 cu liniile 2n, ..., 3n-1, respectiv pe porţiunea </w:t>
      </w:r>
      <w:r>
        <w:rPr>
          <w:b/>
          <w:i/>
          <w:color w:val="808080"/>
          <w:lang w:val="ro-RO"/>
        </w:rPr>
        <w:lastRenderedPageBreak/>
        <w:t>corespunzătoare intersecţiei coloanelor 2n, ... , 3n-1 cu liniile 3n, ..., 4n-1 toate elementele matricei vor avea valoarea 1*/</w:t>
      </w:r>
    </w:p>
    <w:p w:rsidR="006358A1" w:rsidRDefault="006358A1">
      <w:pPr>
        <w:ind w:firstLine="720"/>
        <w:jc w:val="both"/>
        <w:rPr>
          <w:b/>
          <w:i/>
          <w:lang w:val="ro-RO"/>
        </w:rPr>
      </w:pPr>
      <w:r>
        <w:rPr>
          <w:b/>
          <w:i/>
          <w:lang w:val="ro-RO"/>
        </w:rPr>
        <w:t>for</w:t>
      </w:r>
      <w:r>
        <w:rPr>
          <w:i/>
          <w:lang w:val="ro-RO"/>
        </w:rPr>
        <w:t xml:space="preserve"> (i ← 2n </w:t>
      </w:r>
      <w:r>
        <w:rPr>
          <w:b/>
          <w:i/>
          <w:lang w:val="ro-RO"/>
        </w:rPr>
        <w:t xml:space="preserve">to </w:t>
      </w:r>
      <w:r>
        <w:rPr>
          <w:i/>
          <w:lang w:val="ro-RO"/>
        </w:rPr>
        <w:t xml:space="preserve">3n-1)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3n </w:t>
      </w:r>
      <w:r>
        <w:rPr>
          <w:b/>
          <w:i/>
          <w:lang w:val="ro-RO"/>
        </w:rPr>
        <w:t xml:space="preserve">to </w:t>
      </w:r>
      <w:r>
        <w:rPr>
          <w:i/>
          <w:lang w:val="ro-RO"/>
        </w:rPr>
        <w:t xml:space="preserve">4n-1)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w:t>
      </w:r>
    </w:p>
    <w:p w:rsidR="006358A1" w:rsidRDefault="006358A1">
      <w:pPr>
        <w:jc w:val="both"/>
        <w:rPr>
          <w:i/>
          <w:lang w:val="ro-RO"/>
        </w:rPr>
      </w:pPr>
      <w:r>
        <w:rPr>
          <w:b/>
          <w:i/>
          <w:lang w:val="ro-RO"/>
        </w:rPr>
        <w:tab/>
      </w:r>
      <w:r>
        <w:rPr>
          <w:b/>
          <w:i/>
          <w:lang w:val="ro-RO"/>
        </w:rPr>
        <w:tab/>
      </w:r>
      <w:r>
        <w:rPr>
          <w:b/>
          <w:i/>
          <w:lang w:val="ro-RO"/>
        </w:rPr>
        <w:tab/>
      </w:r>
      <w:r>
        <w:rPr>
          <w:i/>
          <w:lang w:val="ro-RO"/>
        </w:rPr>
        <w:t xml:space="preserve">AH(j, i) ←1 </w:t>
      </w:r>
    </w:p>
    <w:p w:rsidR="006358A1" w:rsidRDefault="006358A1">
      <w:pPr>
        <w:ind w:left="720"/>
        <w:jc w:val="both"/>
        <w:rPr>
          <w:b/>
          <w:i/>
          <w:color w:val="808080"/>
          <w:lang w:val="ro-RO"/>
        </w:rPr>
      </w:pPr>
      <w:r>
        <w:rPr>
          <w:b/>
          <w:i/>
          <w:color w:val="808080"/>
          <w:lang w:val="ro-RO"/>
        </w:rPr>
        <w:t>/*în rest vom pune peste tot valoarea 0*/</w:t>
      </w:r>
    </w:p>
    <w:p w:rsidR="006358A1" w:rsidRDefault="006358A1">
      <w:pPr>
        <w:ind w:firstLine="720"/>
        <w:jc w:val="both"/>
        <w:rPr>
          <w:b/>
          <w:i/>
          <w:lang w:val="ro-RO"/>
        </w:rPr>
      </w:pPr>
      <w:r>
        <w:rPr>
          <w:b/>
          <w:i/>
          <w:lang w:val="ro-RO"/>
        </w:rPr>
        <w:t>for</w:t>
      </w:r>
      <w:r>
        <w:rPr>
          <w:i/>
          <w:lang w:val="ro-RO"/>
        </w:rPr>
        <w:t xml:space="preserve"> (i ← 0  </w:t>
      </w:r>
      <w:r>
        <w:rPr>
          <w:b/>
          <w:i/>
          <w:lang w:val="ro-RO"/>
        </w:rPr>
        <w:t xml:space="preserve">to </w:t>
      </w:r>
      <w:r>
        <w:rPr>
          <w:i/>
          <w:lang w:val="ro-RO"/>
        </w:rPr>
        <w:t xml:space="preserve">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2n </w:t>
      </w:r>
      <w:r>
        <w:rPr>
          <w:b/>
          <w:i/>
          <w:lang w:val="ro-RO"/>
        </w:rPr>
        <w:t xml:space="preserve">to </w:t>
      </w:r>
      <w:r>
        <w:rPr>
          <w:i/>
          <w:lang w:val="ro-RO"/>
        </w:rPr>
        <w:t xml:space="preserve">4n-1)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w:t>
      </w:r>
    </w:p>
    <w:p w:rsidR="006358A1" w:rsidRDefault="006358A1">
      <w:pPr>
        <w:jc w:val="both"/>
        <w:rPr>
          <w:i/>
          <w:lang w:val="ro-RO"/>
        </w:rPr>
      </w:pPr>
      <w:r>
        <w:rPr>
          <w:b/>
          <w:i/>
          <w:lang w:val="ro-RO"/>
        </w:rPr>
        <w:tab/>
      </w:r>
      <w:r>
        <w:rPr>
          <w:b/>
          <w:i/>
          <w:lang w:val="ro-RO"/>
        </w:rPr>
        <w:tab/>
      </w:r>
      <w:r>
        <w:rPr>
          <w:b/>
          <w:i/>
          <w:lang w:val="ro-RO"/>
        </w:rPr>
        <w:tab/>
      </w:r>
      <w:r>
        <w:rPr>
          <w:i/>
          <w:lang w:val="ro-RO"/>
        </w:rPr>
        <w:t xml:space="preserve">AH(j, i) ←1 </w:t>
      </w:r>
    </w:p>
    <w:p w:rsidR="006358A1" w:rsidRDefault="006358A1">
      <w:pPr>
        <w:ind w:firstLine="720"/>
        <w:jc w:val="both"/>
        <w:rPr>
          <w:b/>
          <w:i/>
          <w:lang w:val="ro-RO"/>
        </w:rPr>
      </w:pPr>
      <w:r>
        <w:rPr>
          <w:b/>
          <w:i/>
          <w:lang w:val="ro-RO"/>
        </w:rPr>
        <w:t>for</w:t>
      </w:r>
      <w:r>
        <w:rPr>
          <w:i/>
          <w:lang w:val="ro-RO"/>
        </w:rPr>
        <w:t xml:space="preserve"> (i ← n </w:t>
      </w:r>
      <w:r>
        <w:rPr>
          <w:b/>
          <w:i/>
          <w:lang w:val="ro-RO"/>
        </w:rPr>
        <w:t xml:space="preserve">to </w:t>
      </w:r>
      <w:r>
        <w:rPr>
          <w:i/>
          <w:lang w:val="ro-RO"/>
        </w:rPr>
        <w:t xml:space="preserve">2n-1) </w:t>
      </w:r>
      <w:r>
        <w:rPr>
          <w:b/>
          <w:i/>
          <w:lang w:val="ro-RO"/>
        </w:rPr>
        <w:t xml:space="preserve">do </w:t>
      </w:r>
    </w:p>
    <w:p w:rsidR="006358A1" w:rsidRDefault="006358A1">
      <w:pPr>
        <w:jc w:val="both"/>
        <w:rPr>
          <w:b/>
          <w:i/>
          <w:lang w:val="ro-RO"/>
        </w:rPr>
      </w:pPr>
      <w:r>
        <w:rPr>
          <w:b/>
          <w:i/>
          <w:lang w:val="ro-RO"/>
        </w:rPr>
        <w:tab/>
      </w:r>
      <w:r>
        <w:rPr>
          <w:b/>
          <w:i/>
          <w:lang w:val="ro-RO"/>
        </w:rPr>
        <w:tab/>
        <w:t>for</w:t>
      </w:r>
      <w:r>
        <w:rPr>
          <w:i/>
          <w:lang w:val="ro-RO"/>
        </w:rPr>
        <w:t xml:space="preserve"> (j ← 3n </w:t>
      </w:r>
      <w:r>
        <w:rPr>
          <w:b/>
          <w:i/>
          <w:lang w:val="ro-RO"/>
        </w:rPr>
        <w:t xml:space="preserve">to </w:t>
      </w:r>
      <w:r>
        <w:rPr>
          <w:i/>
          <w:lang w:val="ro-RO"/>
        </w:rPr>
        <w:t xml:space="preserve">4n-1) </w:t>
      </w:r>
      <w:r>
        <w:rPr>
          <w:b/>
          <w:i/>
          <w:lang w:val="ro-RO"/>
        </w:rPr>
        <w:t>do</w:t>
      </w:r>
    </w:p>
    <w:p w:rsidR="006358A1" w:rsidRDefault="006358A1">
      <w:pPr>
        <w:jc w:val="both"/>
        <w:rPr>
          <w:i/>
          <w:lang w:val="ro-RO"/>
        </w:rPr>
      </w:pPr>
      <w:r>
        <w:rPr>
          <w:b/>
          <w:i/>
          <w:lang w:val="ro-RO"/>
        </w:rPr>
        <w:tab/>
      </w:r>
      <w:r>
        <w:rPr>
          <w:b/>
          <w:i/>
          <w:lang w:val="ro-RO"/>
        </w:rPr>
        <w:tab/>
      </w:r>
      <w:r>
        <w:rPr>
          <w:b/>
          <w:i/>
          <w:lang w:val="ro-RO"/>
        </w:rPr>
        <w:tab/>
      </w:r>
      <w:r>
        <w:rPr>
          <w:i/>
          <w:lang w:val="ro-RO"/>
        </w:rPr>
        <w:t xml:space="preserve">AH(i, j) ←1 </w:t>
      </w:r>
    </w:p>
    <w:p w:rsidR="006358A1" w:rsidRDefault="006358A1">
      <w:pPr>
        <w:jc w:val="both"/>
        <w:rPr>
          <w:i/>
          <w:lang w:val="ro-RO"/>
        </w:rPr>
      </w:pPr>
      <w:r>
        <w:rPr>
          <w:b/>
          <w:i/>
          <w:lang w:val="ro-RO"/>
        </w:rPr>
        <w:tab/>
      </w:r>
      <w:r>
        <w:rPr>
          <w:b/>
          <w:i/>
          <w:lang w:val="ro-RO"/>
        </w:rPr>
        <w:tab/>
      </w:r>
      <w:r>
        <w:rPr>
          <w:b/>
          <w:i/>
          <w:lang w:val="ro-RO"/>
        </w:rPr>
        <w:tab/>
      </w:r>
      <w:r>
        <w:rPr>
          <w:i/>
          <w:lang w:val="ro-RO"/>
        </w:rPr>
        <w:t xml:space="preserve">AH(j, i) ←1 </w:t>
      </w:r>
    </w:p>
    <w:p w:rsidR="006358A1" w:rsidRDefault="006358A1">
      <w:pPr>
        <w:jc w:val="both"/>
        <w:rPr>
          <w:b/>
          <w:i/>
          <w:lang w:val="ro-RO"/>
        </w:rPr>
      </w:pPr>
      <w:r>
        <w:rPr>
          <w:b/>
          <w:i/>
          <w:lang w:val="ro-RO"/>
        </w:rPr>
        <w:t>end</w:t>
      </w:r>
    </w:p>
    <w:p w:rsidR="006358A1" w:rsidRDefault="006358A1">
      <w:pPr>
        <w:jc w:val="both"/>
        <w:rPr>
          <w:b/>
          <w:i/>
          <w:lang w:val="ro-RO"/>
        </w:rPr>
      </w:pPr>
      <w:r>
        <w:rPr>
          <w:b/>
          <w:i/>
          <w:lang w:val="ro-RO"/>
        </w:rPr>
        <w:tab/>
        <w:t xml:space="preserve">Complexitatea </w:t>
      </w:r>
      <w:r>
        <w:rPr>
          <w:i/>
          <w:lang w:val="ro-RO"/>
        </w:rPr>
        <w:t xml:space="preserve">algoritmului de mai sus este </w:t>
      </w:r>
      <w:r>
        <w:rPr>
          <w:b/>
          <w:i/>
          <w:lang w:val="ro-RO"/>
        </w:rPr>
        <w:t>O(n</w:t>
      </w:r>
      <w:r>
        <w:rPr>
          <w:b/>
          <w:i/>
          <w:vertAlign w:val="superscript"/>
          <w:lang w:val="ro-RO"/>
        </w:rPr>
        <w:t>2</w:t>
      </w:r>
      <w:r>
        <w:rPr>
          <w:b/>
          <w:i/>
          <w:lang w:val="ro-RO"/>
        </w:rPr>
        <w:t>).</w:t>
      </w:r>
    </w:p>
    <w:p w:rsidR="006358A1" w:rsidRDefault="006358A1">
      <w:pPr>
        <w:jc w:val="both"/>
        <w:rPr>
          <w:i/>
          <w:lang w:val="ro-RO"/>
        </w:rPr>
      </w:pPr>
      <w:r>
        <w:rPr>
          <w:i/>
          <w:lang w:val="ro-RO"/>
        </w:rPr>
        <w:tab/>
        <w:t>Schematic, matricea de adiacenţă a grafului H va avea forma:</w:t>
      </w:r>
    </w:p>
    <w:p w:rsidR="006358A1" w:rsidRDefault="006358A1">
      <w:pPr>
        <w:jc w:val="both"/>
        <w:rPr>
          <w:i/>
          <w:lang w:val="ro-RO"/>
        </w:rPr>
      </w:pPr>
      <w:r w:rsidRPr="00B27205">
        <w:rPr>
          <w:i/>
          <w:position w:val="-252"/>
          <w:lang w:val="ro-RO"/>
        </w:rPr>
        <w:lastRenderedPageBreak/>
        <w:pict>
          <v:shape id="_x0000_i1117" type="#_x0000_t75" style="width:6in;height:236.4pt">
            <v:imagedata r:id="rId117" o:title=""/>
          </v:shape>
        </w:pict>
      </w:r>
    </w:p>
    <w:p w:rsidR="006358A1" w:rsidRDefault="006358A1">
      <w:pPr>
        <w:jc w:val="both"/>
        <w:rPr>
          <w:i/>
          <w:lang w:val="ro-RO"/>
        </w:rPr>
      </w:pPr>
      <w:r>
        <w:rPr>
          <w:i/>
          <w:lang w:val="ro-RO"/>
        </w:rPr>
        <w:tab/>
        <w:t xml:space="preserve">Se observă că există o bijecţie </w:t>
      </w:r>
      <w:r>
        <w:rPr>
          <w:rFonts w:ascii="Symbol" w:hAnsi="Symbol"/>
          <w:i/>
          <w:lang w:val="ro-RO"/>
        </w:rPr>
        <w:t></w:t>
      </w:r>
      <w:r>
        <w:rPr>
          <w:i/>
          <w:lang w:val="ro-RO"/>
        </w:rPr>
        <w:t xml:space="preserve"> de la V(H) la V( </w:t>
      </w:r>
      <w:r>
        <w:rPr>
          <w:i/>
          <w:position w:val="-4"/>
          <w:lang w:val="ro-RO"/>
        </w:rPr>
        <w:object w:dxaOrig="6720" w:dyaOrig="7680">
          <v:shape id="_x0000_i1118" type="#_x0000_t75" style="width:14.25pt;height:16.3pt" o:ole="">
            <v:imagedata r:id="rId92" o:title=""/>
          </v:shape>
          <o:OLEObject Type="Embed" ProgID="Equation.3" ShapeID="_x0000_i1118" DrawAspect="Content" ObjectID="_1421273073" r:id="rId118"/>
        </w:object>
      </w:r>
      <w:r>
        <w:rPr>
          <w:i/>
          <w:lang w:val="ro-RO"/>
        </w:rPr>
        <w:t xml:space="preserve">) astfel încât să existe o funcţie </w:t>
      </w:r>
      <w:r>
        <w:rPr>
          <w:rFonts w:ascii="Symbol" w:hAnsi="Symbol"/>
          <w:i/>
          <w:lang w:val="ro-RO"/>
        </w:rPr>
        <w:t></w:t>
      </w:r>
      <w:r>
        <w:rPr>
          <w:i/>
          <w:lang w:val="ro-RO"/>
        </w:rPr>
        <w:t xml:space="preserve">: E(H) </w:t>
      </w:r>
      <w:r>
        <w:rPr>
          <w:rFonts w:ascii="Symbol" w:hAnsi="Symbol"/>
          <w:i/>
          <w:lang w:val="ro-RO"/>
        </w:rPr>
        <w:t></w:t>
      </w:r>
      <w:r>
        <w:rPr>
          <w:i/>
          <w:lang w:val="ro-RO"/>
        </w:rPr>
        <w:t xml:space="preserve"> E(</w:t>
      </w:r>
      <w:r>
        <w:rPr>
          <w:i/>
          <w:position w:val="-4"/>
          <w:lang w:val="ro-RO"/>
        </w:rPr>
        <w:object w:dxaOrig="6720" w:dyaOrig="7680">
          <v:shape id="_x0000_i1119" type="#_x0000_t75" style="width:14.25pt;height:16.3pt" o:ole="">
            <v:imagedata r:id="rId92" o:title=""/>
          </v:shape>
          <o:OLEObject Type="Embed" ProgID="Equation.3" ShapeID="_x0000_i1119" DrawAspect="Content" ObjectID="_1421273074" r:id="rId119"/>
        </w:object>
      </w:r>
      <w:r>
        <w:rPr>
          <w:i/>
          <w:lang w:val="ro-RO"/>
        </w:rPr>
        <w:t xml:space="preserve">) bine definită şi bijectivă. Această funcţie </w:t>
      </w:r>
      <w:r>
        <w:rPr>
          <w:rFonts w:ascii="Symbol" w:hAnsi="Symbol"/>
          <w:i/>
          <w:lang w:val="ro-RO"/>
        </w:rPr>
        <w:t></w:t>
      </w:r>
      <w:r>
        <w:rPr>
          <w:i/>
          <w:lang w:val="ro-RO"/>
        </w:rPr>
        <w:t xml:space="preserve"> poate fi:</w:t>
      </w:r>
    </w:p>
    <w:p w:rsidR="006358A1" w:rsidRDefault="006358A1">
      <w:pPr>
        <w:jc w:val="both"/>
        <w:rPr>
          <w:i/>
          <w:lang w:val="ro-RO"/>
        </w:rPr>
      </w:pPr>
      <w:r>
        <w:rPr>
          <w:i/>
          <w:lang w:val="ro-RO"/>
        </w:rPr>
        <w:tab/>
      </w:r>
      <w:r>
        <w:rPr>
          <w:rFonts w:ascii="Symbol" w:hAnsi="Symbol"/>
          <w:i/>
          <w:lang w:val="ro-RO"/>
        </w:rPr>
        <w:t></w:t>
      </w:r>
      <w:r>
        <w:rPr>
          <w:i/>
          <w:lang w:val="ro-RO"/>
        </w:rPr>
        <w:t>(i) = i + n, pentru 0 ≤ i ≤ n – 1;</w:t>
      </w:r>
    </w:p>
    <w:p w:rsidR="006358A1" w:rsidRDefault="006358A1">
      <w:pPr>
        <w:ind w:firstLine="1372"/>
        <w:jc w:val="both"/>
        <w:rPr>
          <w:i/>
          <w:lang w:val="ro-RO"/>
        </w:rPr>
      </w:pPr>
      <w:r>
        <w:rPr>
          <w:i/>
          <w:lang w:val="ro-RO"/>
        </w:rPr>
        <w:t>i + 2n, pentru n ≤ i ≤ 2n – 1;</w:t>
      </w:r>
    </w:p>
    <w:p w:rsidR="006358A1" w:rsidRDefault="006358A1">
      <w:pPr>
        <w:ind w:firstLine="1372"/>
        <w:jc w:val="both"/>
        <w:rPr>
          <w:i/>
          <w:lang w:val="ro-RO"/>
        </w:rPr>
      </w:pPr>
      <w:r>
        <w:rPr>
          <w:i/>
          <w:lang w:val="ro-RO"/>
        </w:rPr>
        <w:t>i - 2n, pentru 2n ≤ i ≤ 3n – 1;</w:t>
      </w:r>
    </w:p>
    <w:p w:rsidR="006358A1" w:rsidRDefault="006358A1">
      <w:pPr>
        <w:ind w:firstLine="1372"/>
        <w:jc w:val="both"/>
        <w:rPr>
          <w:i/>
          <w:lang w:val="ro-RO"/>
        </w:rPr>
      </w:pPr>
      <w:r>
        <w:rPr>
          <w:i/>
          <w:lang w:val="ro-RO"/>
        </w:rPr>
        <w:t>i -  n, pentru 3n ≤ i ≤ 4n – 1.</w:t>
      </w:r>
    </w:p>
    <w:p w:rsidR="006358A1" w:rsidRDefault="006358A1" w:rsidP="00B27205">
      <w:pPr>
        <w:jc w:val="right"/>
        <w:rPr>
          <w:i/>
          <w:lang w:val="ro-RO"/>
        </w:rPr>
      </w:pPr>
      <w:r>
        <w:rPr>
          <w:i/>
          <w:lang w:val="ro-RO"/>
        </w:rPr>
        <w:t>q.e.d.</w:t>
      </w:r>
    </w:p>
    <w:p w:rsidR="006358A1" w:rsidRDefault="006358A1">
      <w:pPr>
        <w:ind w:firstLine="720"/>
        <w:jc w:val="both"/>
        <w:rPr>
          <w:b/>
          <w:i/>
          <w:lang w:val="ro-RO"/>
        </w:rPr>
      </w:pPr>
      <w:r>
        <w:rPr>
          <w:b/>
          <w:i/>
          <w:lang w:val="ro-RO"/>
        </w:rPr>
        <w:t>Observaţii:</w:t>
      </w:r>
    </w:p>
    <w:p w:rsidR="006358A1" w:rsidRDefault="006358A1">
      <w:pPr>
        <w:ind w:firstLine="720"/>
        <w:jc w:val="both"/>
        <w:rPr>
          <w:i/>
          <w:lang w:val="ro-RO"/>
        </w:rPr>
      </w:pPr>
      <w:r>
        <w:rPr>
          <w:i/>
          <w:lang w:val="ro-RO"/>
        </w:rPr>
        <w:t xml:space="preserve">Pot exista grafuri care îndeplinesc cerinţele şi au ordinul mai mic decât 4n. Algoritmul de mai sus nu construieşte în mod obligatoriu cel mai mic graf H autocomplementar cu proprietatea că G este subgraf indus în H. </w:t>
      </w:r>
    </w:p>
    <w:p w:rsidR="006358A1" w:rsidRDefault="006358A1">
      <w:pPr>
        <w:ind w:firstLine="720"/>
        <w:jc w:val="both"/>
        <w:rPr>
          <w:i/>
          <w:lang w:val="ro-RO"/>
        </w:rPr>
      </w:pPr>
      <w:r>
        <w:rPr>
          <w:i/>
          <w:lang w:val="ro-RO"/>
        </w:rPr>
        <w:t xml:space="preserve">Chiar graful G ar putea fi autocomplementar şi ar respecta cerinţele de mai sus, însă complexitatea algoritmului de verificare este mult mai mare. </w:t>
      </w:r>
    </w:p>
    <w:p w:rsidR="006358A1" w:rsidRDefault="006358A1">
      <w:pPr>
        <w:ind w:firstLine="1372"/>
        <w:jc w:val="both"/>
        <w:rPr>
          <w:i/>
          <w:lang w:val="ro-RO"/>
        </w:rPr>
      </w:pPr>
    </w:p>
    <w:p w:rsidR="006358A1" w:rsidRDefault="006358A1">
      <w:pPr>
        <w:ind w:firstLine="720"/>
        <w:jc w:val="both"/>
        <w:rPr>
          <w:b/>
          <w:i/>
          <w:lang w:val="ro-RO"/>
        </w:rPr>
      </w:pPr>
      <w:r>
        <w:rPr>
          <w:b/>
          <w:i/>
          <w:lang w:val="ro-RO"/>
        </w:rPr>
        <w:t>Exemplu:</w:t>
      </w:r>
    </w:p>
    <w:p w:rsidR="006358A1" w:rsidRDefault="006358A1">
      <w:pPr>
        <w:ind w:firstLine="720"/>
        <w:jc w:val="both"/>
        <w:rPr>
          <w:i/>
          <w:lang w:val="ro-RO"/>
        </w:rPr>
      </w:pPr>
      <w:r>
        <w:rPr>
          <w:i/>
          <w:lang w:val="ro-RO"/>
        </w:rPr>
        <w:t>Fie graful G = K</w:t>
      </w:r>
      <w:r>
        <w:rPr>
          <w:i/>
          <w:vertAlign w:val="subscript"/>
          <w:lang w:val="ro-RO"/>
        </w:rPr>
        <w:t>2</w:t>
      </w:r>
      <w:r>
        <w:rPr>
          <w:i/>
          <w:lang w:val="ro-RO"/>
        </w:rPr>
        <w:t>.</w:t>
      </w:r>
    </w:p>
    <w:p w:rsidR="006358A1" w:rsidRDefault="006358A1">
      <w:pPr>
        <w:ind w:firstLine="720"/>
        <w:jc w:val="both"/>
        <w:rPr>
          <w:i/>
          <w:lang w:val="ro-RO"/>
        </w:rPr>
      </w:pPr>
      <w:r>
        <w:rPr>
          <w:i/>
          <w:lang w:val="ro-RO"/>
        </w:rPr>
        <w:t>Cel mai mic graf autocomplementar în care G este subgraf indus este P</w:t>
      </w:r>
      <w:r>
        <w:rPr>
          <w:i/>
          <w:vertAlign w:val="subscript"/>
          <w:lang w:val="ro-RO"/>
        </w:rPr>
        <w:t>4</w:t>
      </w:r>
      <w:r>
        <w:rPr>
          <w:i/>
          <w:lang w:val="ro-RO"/>
        </w:rPr>
        <w:t>:</w:t>
      </w:r>
    </w:p>
    <w:p w:rsidR="006358A1" w:rsidRDefault="006358A1">
      <w:pPr>
        <w:ind w:firstLine="720"/>
        <w:jc w:val="both"/>
        <w:rPr>
          <w:i/>
          <w:lang w:val="ro-RO"/>
        </w:rPr>
      </w:pPr>
      <w:r>
        <w:rPr>
          <w:i/>
          <w:position w:val="-41"/>
          <w:lang w:val="ro-RO"/>
        </w:rPr>
        <w:lastRenderedPageBreak/>
        <w:pict>
          <v:shape id="_x0000_i1120" type="#_x0000_t75" style="width:309.75pt;height:53pt">
            <v:imagedata r:id="rId120" o:title=""/>
          </v:shape>
        </w:pict>
      </w:r>
    </w:p>
    <w:p w:rsidR="006358A1" w:rsidRDefault="006358A1">
      <w:pPr>
        <w:ind w:firstLine="720"/>
        <w:jc w:val="both"/>
        <w:rPr>
          <w:i/>
          <w:lang w:val="ro-RO"/>
        </w:rPr>
      </w:pPr>
      <w:r>
        <w:rPr>
          <w:i/>
          <w:lang w:val="ro-RO"/>
        </w:rPr>
        <w:t>Algoritmul de mai sus nu va găsi acest graf, ci va construi graful H  următor:</w:t>
      </w:r>
    </w:p>
    <w:p w:rsidR="006358A1" w:rsidRDefault="006358A1">
      <w:pPr>
        <w:jc w:val="both"/>
        <w:rPr>
          <w:i/>
          <w:lang w:val="ro-RO"/>
        </w:rPr>
      </w:pPr>
      <w:r>
        <w:rPr>
          <w:i/>
          <w:position w:val="-180"/>
          <w:lang w:val="ro-RO"/>
        </w:rPr>
        <w:pict>
          <v:shape id="_x0000_i1121" type="#_x0000_t75" style="width:6in;height:192.9pt">
            <v:imagedata r:id="rId121" o:title=""/>
          </v:shape>
        </w:pict>
      </w:r>
    </w:p>
    <w:p w:rsidR="006358A1" w:rsidRDefault="006358A1">
      <w:pPr>
        <w:jc w:val="both"/>
        <w:rPr>
          <w:i/>
          <w:lang w:val="ro-RO"/>
        </w:rPr>
      </w:pPr>
    </w:p>
    <w:p w:rsidR="006358A1" w:rsidRDefault="006358A1" w:rsidP="006358A1">
      <w:pPr>
        <w:numPr>
          <w:ilvl w:val="0"/>
          <w:numId w:val="9"/>
        </w:numPr>
        <w:suppressAutoHyphens/>
        <w:spacing w:after="0" w:line="240" w:lineRule="auto"/>
        <w:jc w:val="both"/>
        <w:rPr>
          <w:i/>
          <w:lang w:val="ro-RO"/>
        </w:rPr>
      </w:pPr>
      <w:r>
        <w:rPr>
          <w:i/>
          <w:lang w:val="ro-RO"/>
        </w:rPr>
        <w:t xml:space="preserve">De la a) rezultă că grafurile autocomplementare cu cel mult 7 vârfuri pot avea 1, 4 sau 5 vârfuri şi că trebuie să fie conexe. </w:t>
      </w:r>
    </w:p>
    <w:p w:rsidR="006358A1" w:rsidRDefault="006358A1">
      <w:pPr>
        <w:ind w:left="360"/>
        <w:jc w:val="both"/>
        <w:rPr>
          <w:i/>
          <w:lang w:val="ro-RO"/>
        </w:rPr>
      </w:pPr>
    </w:p>
    <w:p w:rsidR="006358A1" w:rsidRDefault="006358A1">
      <w:pPr>
        <w:ind w:left="360"/>
        <w:jc w:val="both"/>
        <w:rPr>
          <w:i/>
          <w:lang w:val="ro-RO"/>
        </w:rPr>
      </w:pPr>
      <w:r>
        <w:rPr>
          <w:i/>
          <w:lang w:val="ro-RO"/>
        </w:rPr>
        <w:t>Grafuri autocomplementare cu un vârf:</w:t>
      </w:r>
      <w:r>
        <w:rPr>
          <w:i/>
          <w:lang w:val="ro-RO"/>
        </w:rPr>
        <w:tab/>
      </w:r>
      <w:r>
        <w:rPr>
          <w:i/>
          <w:lang w:val="ro-RO"/>
        </w:rPr>
        <w:tab/>
      </w:r>
      <w:r>
        <w:rPr>
          <w:rFonts w:ascii="Symbol" w:hAnsi="Symbol"/>
          <w:i/>
          <w:lang w:val="ro-RO"/>
        </w:rPr>
        <w:t></w:t>
      </w:r>
      <w:r>
        <w:rPr>
          <w:i/>
          <w:lang w:val="ro-RO"/>
        </w:rPr>
        <w:t xml:space="preserve">  G</w:t>
      </w:r>
    </w:p>
    <w:p w:rsidR="006358A1" w:rsidRDefault="006358A1">
      <w:pPr>
        <w:ind w:left="360"/>
        <w:jc w:val="both"/>
        <w:rPr>
          <w:i/>
          <w:lang w:val="ro-RO"/>
        </w:rPr>
      </w:pPr>
      <w:r>
        <w:rPr>
          <w:i/>
          <w:lang w:val="ro-RO"/>
        </w:rPr>
        <w:t>Grafuri autocomplementare cu 4 vârfuri (P</w:t>
      </w:r>
      <w:r>
        <w:rPr>
          <w:i/>
          <w:vertAlign w:val="subscript"/>
          <w:lang w:val="ro-RO"/>
        </w:rPr>
        <w:t>4</w:t>
      </w:r>
      <w:r>
        <w:rPr>
          <w:i/>
          <w:lang w:val="ro-RO"/>
        </w:rPr>
        <w:t xml:space="preserve">): </w:t>
      </w:r>
    </w:p>
    <w:p w:rsidR="006358A1" w:rsidRDefault="006358A1">
      <w:pPr>
        <w:ind w:left="360"/>
        <w:jc w:val="both"/>
        <w:rPr>
          <w:i/>
          <w:lang w:val="ro-RO"/>
        </w:rPr>
      </w:pPr>
      <w:r>
        <w:rPr>
          <w:i/>
          <w:position w:val="-84"/>
          <w:lang w:val="ro-RO"/>
        </w:rPr>
        <w:pict>
          <v:shape id="_x0000_i1122" type="#_x0000_t75" style="width:6in;height:97.15pt">
            <v:imagedata r:id="rId122" o:title=""/>
          </v:shape>
        </w:pict>
      </w:r>
    </w:p>
    <w:p w:rsidR="006358A1" w:rsidRDefault="006358A1">
      <w:pPr>
        <w:ind w:left="360"/>
        <w:jc w:val="both"/>
        <w:rPr>
          <w:i/>
          <w:lang w:val="ro-RO"/>
        </w:rPr>
      </w:pPr>
      <w:r>
        <w:rPr>
          <w:i/>
          <w:lang w:val="ro-RO"/>
        </w:rPr>
        <w:t>Grafuri autocomplementare cu 5 vârfuri:</w:t>
      </w:r>
    </w:p>
    <w:p w:rsidR="006358A1" w:rsidRDefault="006358A1">
      <w:pPr>
        <w:ind w:left="360"/>
        <w:jc w:val="both"/>
        <w:rPr>
          <w:i/>
          <w:lang w:val="ro-RO"/>
        </w:rPr>
      </w:pPr>
      <w:r>
        <w:rPr>
          <w:i/>
          <w:position w:val="-202"/>
          <w:lang w:val="ro-RO"/>
        </w:rPr>
        <w:lastRenderedPageBreak/>
        <w:pict>
          <v:shape id="_x0000_i1123" type="#_x0000_t75" style="width:6in;height:214.65pt">
            <v:imagedata r:id="rId123" o:title=""/>
          </v:shape>
        </w:pict>
      </w: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firstLine="540"/>
        <w:jc w:val="both"/>
        <w:rPr>
          <w:rFonts w:ascii="Times-Ro" w:hAnsi="Times-Ro"/>
          <w:i/>
        </w:rPr>
      </w:pPr>
      <w:r w:rsidRPr="00D914BC">
        <w:rPr>
          <w:rFonts w:ascii="Times-Ro" w:hAnsi="Times-Ro"/>
          <w:b/>
          <w:i/>
          <w:sz w:val="32"/>
          <w:lang w:val="ro-RO"/>
        </w:rPr>
        <w:t>3.</w:t>
      </w:r>
      <w:r w:rsidRPr="00D914BC">
        <w:rPr>
          <w:rFonts w:ascii="Times-Ro" w:hAnsi="Times-Ro"/>
          <w:b/>
          <w:i/>
          <w:lang w:val="ro-RO"/>
        </w:rPr>
        <w:t xml:space="preserve"> </w:t>
      </w:r>
      <w:r w:rsidRPr="00D914BC">
        <w:rPr>
          <w:rFonts w:ascii="Times-Ro" w:hAnsi="Times-Ro"/>
          <w:i/>
          <w:lang w:val="ro-RO"/>
        </w:rPr>
        <w:t xml:space="preserve">O echipă de doi programatori L(azy) şi T(hinky) primeşte ca sarcină să determine un drum între două noduri care să satisfacă anumite cerinţe, într-un graf G dat, despre care se ştie că este rar: </w:t>
      </w:r>
      <w:r w:rsidRPr="00D914BC">
        <w:rPr>
          <w:rFonts w:ascii="Symbol" w:hAnsi="Symbol"/>
          <w:i/>
          <w:lang w:val="ro-RO"/>
        </w:rPr>
        <w:t></w:t>
      </w:r>
      <w:r w:rsidRPr="00D914BC">
        <w:rPr>
          <w:rFonts w:ascii="Times-Ro" w:hAnsi="Times-Ro"/>
          <w:i/>
          <w:lang w:val="ro-RO"/>
        </w:rPr>
        <w:t>E (G)</w:t>
      </w:r>
      <w:r w:rsidRPr="00D914BC">
        <w:rPr>
          <w:rFonts w:ascii="Symbol" w:hAnsi="Symbol"/>
          <w:i/>
          <w:lang w:val="ro-RO"/>
        </w:rPr>
        <w:t></w:t>
      </w:r>
      <w:r w:rsidRPr="00D914BC">
        <w:rPr>
          <w:rFonts w:ascii="Times-Ro" w:hAnsi="Times-Ro"/>
          <w:i/>
          <w:lang w:val="ro-RO"/>
        </w:rPr>
        <w:t xml:space="preserve"> = O (</w:t>
      </w:r>
      <w:r w:rsidRPr="00D914BC">
        <w:rPr>
          <w:rFonts w:ascii="Symbol" w:hAnsi="Symbol"/>
          <w:i/>
          <w:lang w:val="ro-RO"/>
        </w:rPr>
        <w:t></w:t>
      </w:r>
      <w:r w:rsidRPr="00D914BC">
        <w:rPr>
          <w:rFonts w:ascii="Times-Ro" w:hAnsi="Times-Ro"/>
          <w:i/>
          <w:lang w:val="ro-RO"/>
        </w:rPr>
        <w:t>G</w:t>
      </w:r>
      <w:r w:rsidRPr="00D914BC">
        <w:rPr>
          <w:rFonts w:ascii="Symbol" w:hAnsi="Symbol"/>
          <w:i/>
          <w:lang w:val="ro-RO"/>
        </w:rPr>
        <w:t></w:t>
      </w:r>
      <w:r w:rsidRPr="00D914BC">
        <w:rPr>
          <w:rFonts w:ascii="Times-Ro" w:hAnsi="Times-Ro"/>
          <w:i/>
          <w:lang w:val="ro-RO"/>
        </w:rPr>
        <w:t xml:space="preserve">). </w:t>
      </w:r>
      <w:r>
        <w:rPr>
          <w:rFonts w:ascii="Times-Ro" w:hAnsi="Times-Ro"/>
          <w:i/>
        </w:rPr>
        <w:t>Programatorul L propune ca soluţie generarea (cu backtracking) a tuturor drumurilor dintre cele două noduri şi selectarea celui convenabil, aducând ca argument faptul că într-un astfel de graf nu pot exista prea drumuri între două noduri fixate (sunt puţine muchii şi deci puţine posibilităţi de ramificare ; de exemplu, într</w:t>
      </w:r>
      <w:r>
        <w:rPr>
          <w:rFonts w:ascii="Symbol" w:hAnsi="Symbol"/>
          <w:i/>
        </w:rPr>
        <w:t></w:t>
      </w:r>
      <w:r>
        <w:rPr>
          <w:rFonts w:ascii="Times-Ro" w:hAnsi="Times-Ro"/>
          <w:i/>
        </w:rPr>
        <w:t>un arbore există exact un drum între orice două noduri fixate). Programatorul T nu este de acord şi dă următorul contraexemplu:se consideră graful H = K</w:t>
      </w:r>
      <w:r>
        <w:rPr>
          <w:rFonts w:ascii="Times-Ro" w:hAnsi="Times-Ro"/>
          <w:i/>
          <w:vertAlign w:val="subscript"/>
        </w:rPr>
        <w:t>2</w:t>
      </w:r>
      <w:r>
        <w:rPr>
          <w:rFonts w:ascii="Times-Ro" w:hAnsi="Times-Ro"/>
          <w:i/>
        </w:rPr>
        <w:t xml:space="preserve"> X P</w:t>
      </w:r>
      <w:r>
        <w:rPr>
          <w:rFonts w:ascii="Times-Ro" w:hAnsi="Times-Ro"/>
          <w:i/>
          <w:vertAlign w:val="subscript"/>
        </w:rPr>
        <w:t xml:space="preserve">n-1 </w:t>
      </w:r>
      <w:r>
        <w:rPr>
          <w:rFonts w:ascii="Times-Ro" w:hAnsi="Times-Ro"/>
          <w:i/>
        </w:rPr>
        <w:t xml:space="preserve"> (n un întreg mare); o pereche de vârfuri de grad 2 adiacente din H se uneşte cu un vârf nou x, iar cealaltă pereche de vârfuri de grad 2 adiacente din H se uneşte cu un vârf nou y; graful obţinut, G , are proprietăţile  din problema de rezolvat şi totuşi numărul drumurilor de la x la y în G este prea mare. Ajutaţi-l pe L să înţeleagă contraexemplul, desenându-i graful G  arătând că este rar şi estimând numărul drumurilor de la x la y.</w:t>
      </w:r>
    </w:p>
    <w:p w:rsidR="006358A1" w:rsidRDefault="006358A1">
      <w:pPr>
        <w:ind w:firstLine="720"/>
        <w:jc w:val="both"/>
        <w:rPr>
          <w:i/>
        </w:rPr>
      </w:pPr>
    </w:p>
    <w:p w:rsidR="006358A1" w:rsidRDefault="006358A1">
      <w:pPr>
        <w:ind w:firstLine="720"/>
        <w:jc w:val="both"/>
        <w:rPr>
          <w:b/>
          <w:i/>
        </w:rPr>
      </w:pPr>
      <w:r>
        <w:rPr>
          <w:b/>
          <w:i/>
        </w:rPr>
        <w:lastRenderedPageBreak/>
        <w:t>Soluţie:</w:t>
      </w:r>
    </w:p>
    <w:p w:rsidR="006358A1" w:rsidRDefault="006358A1">
      <w:pPr>
        <w:ind w:firstLine="720"/>
        <w:jc w:val="both"/>
        <w:rPr>
          <w:i/>
        </w:rPr>
      </w:pPr>
      <w:r>
        <w:rPr>
          <w:i/>
        </w:rPr>
        <w:t xml:space="preserve">Se consideră graful H ca fiind produsul dintre graful </w:t>
      </w:r>
      <w:smartTag w:uri="urn:schemas-microsoft-com:office:smarttags" w:element="place">
        <w:r>
          <w:rPr>
            <w:i/>
          </w:rPr>
          <w:t>K</w:t>
        </w:r>
        <w:r>
          <w:rPr>
            <w:i/>
            <w:vertAlign w:val="subscript"/>
          </w:rPr>
          <w:t>2</w:t>
        </w:r>
      </w:smartTag>
      <w:r>
        <w:rPr>
          <w:i/>
          <w:vertAlign w:val="subscript"/>
        </w:rPr>
        <w:t xml:space="preserve"> </w:t>
      </w:r>
      <w:r>
        <w:rPr>
          <w:i/>
        </w:rPr>
        <w:t>şi graful P</w:t>
      </w:r>
      <w:r>
        <w:rPr>
          <w:i/>
          <w:vertAlign w:val="subscript"/>
        </w:rPr>
        <w:t xml:space="preserve">n-1 </w:t>
      </w:r>
      <w:r>
        <w:rPr>
          <w:i/>
          <w:vertAlign w:val="subscript"/>
        </w:rPr>
        <w:br/>
      </w:r>
      <w:r>
        <w:rPr>
          <w:i/>
        </w:rPr>
        <w:t xml:space="preserve">(H = </w:t>
      </w:r>
      <w:smartTag w:uri="urn:schemas-microsoft-com:office:smarttags" w:element="place">
        <w:r>
          <w:rPr>
            <w:i/>
          </w:rPr>
          <w:t>K</w:t>
        </w:r>
        <w:r>
          <w:rPr>
            <w:i/>
            <w:vertAlign w:val="subscript"/>
          </w:rPr>
          <w:t>2</w:t>
        </w:r>
      </w:smartTag>
      <w:r>
        <w:rPr>
          <w:i/>
          <w:vertAlign w:val="subscript"/>
        </w:rPr>
        <w:t xml:space="preserve"> </w:t>
      </w:r>
      <w:r>
        <w:rPr>
          <w:i/>
        </w:rPr>
        <w:t>X P</w:t>
      </w:r>
      <w:r>
        <w:rPr>
          <w:i/>
          <w:vertAlign w:val="subscript"/>
        </w:rPr>
        <w:t>n-1</w:t>
      </w:r>
      <w:r>
        <w:rPr>
          <w:i/>
        </w:rPr>
        <w:t xml:space="preserve">). </w:t>
      </w:r>
    </w:p>
    <w:p w:rsidR="006358A1" w:rsidRDefault="006358A1">
      <w:pPr>
        <w:ind w:firstLine="720"/>
        <w:jc w:val="both"/>
        <w:rPr>
          <w:i/>
        </w:rPr>
      </w:pPr>
    </w:p>
    <w:p w:rsidR="006358A1" w:rsidRDefault="006358A1">
      <w:pPr>
        <w:jc w:val="both"/>
        <w:rPr>
          <w:i/>
        </w:rPr>
      </w:pPr>
      <w:smartTag w:uri="urn:schemas-microsoft-com:office:smarttags" w:element="place">
        <w:r>
          <w:rPr>
            <w:i/>
          </w:rPr>
          <w:t>K</w:t>
        </w:r>
        <w:r>
          <w:rPr>
            <w:i/>
            <w:vertAlign w:val="subscript"/>
          </w:rPr>
          <w:t>2</w:t>
        </w:r>
      </w:smartTag>
      <w:r>
        <w:rPr>
          <w:i/>
        </w:rPr>
        <w:t xml:space="preserve">:          </w:t>
      </w:r>
      <w:r>
        <w:rPr>
          <w:i/>
          <w:position w:val="-18"/>
        </w:rPr>
        <w:pict>
          <v:shape id="_x0000_i1124" type="#_x0000_t75" style="width:70.65pt;height:29.9pt">
            <v:imagedata r:id="rId124" o:title=""/>
          </v:shape>
        </w:pict>
      </w:r>
    </w:p>
    <w:p w:rsidR="006358A1" w:rsidRDefault="006358A1">
      <w:pPr>
        <w:jc w:val="both"/>
      </w:pPr>
      <w:r>
        <w:rPr>
          <w:i/>
        </w:rPr>
        <w:t>P</w:t>
      </w:r>
      <w:r>
        <w:rPr>
          <w:i/>
          <w:vertAlign w:val="subscript"/>
        </w:rPr>
        <w:t>n-1</w:t>
      </w:r>
      <w:r>
        <w:rPr>
          <w:i/>
        </w:rPr>
        <w:t xml:space="preserve">:        </w:t>
      </w:r>
      <w:r>
        <w:rPr>
          <w:i/>
          <w:position w:val="-28"/>
        </w:rPr>
        <w:pict>
          <v:shape id="_x0000_i1125" type="#_x0000_t75" style="width:312.45pt;height:40.75pt">
            <v:imagedata r:id="rId125" o:title=""/>
          </v:shape>
        </w:pict>
      </w:r>
    </w:p>
    <w:p w:rsidR="006358A1" w:rsidRDefault="006358A1">
      <w:pPr>
        <w:jc w:val="both"/>
      </w:pPr>
      <w:r>
        <w:t xml:space="preserve"> </w:t>
      </w:r>
    </w:p>
    <w:p w:rsidR="006358A1" w:rsidRDefault="006358A1">
      <w:pPr>
        <w:ind w:firstLine="720"/>
        <w:jc w:val="both"/>
        <w:rPr>
          <w:i/>
        </w:rPr>
      </w:pPr>
      <w:r>
        <w:rPr>
          <w:i/>
        </w:rPr>
        <w:t xml:space="preserve">Graful H obţinut este </w:t>
      </w:r>
      <w:r>
        <w:rPr>
          <w:b/>
          <w:i/>
        </w:rPr>
        <w:t>graful scară</w:t>
      </w:r>
      <w:r>
        <w:rPr>
          <w:i/>
        </w:rPr>
        <w:t xml:space="preserve">: </w:t>
      </w:r>
    </w:p>
    <w:p w:rsidR="006358A1" w:rsidRDefault="006358A1">
      <w:pPr>
        <w:jc w:val="both"/>
      </w:pPr>
      <w:r>
        <w:rPr>
          <w:position w:val="-105"/>
        </w:rPr>
        <w:pict>
          <v:shape id="_x0000_i1126" type="#_x0000_t75" style="width:348.45pt;height:117.5pt">
            <v:imagedata r:id="rId126" o:title=""/>
          </v:shape>
        </w:pict>
      </w:r>
    </w:p>
    <w:p w:rsidR="006358A1" w:rsidRDefault="006358A1">
      <w:pPr>
        <w:pStyle w:val="BodyText"/>
        <w:ind w:firstLine="720"/>
        <w:jc w:val="both"/>
      </w:pPr>
      <w:r>
        <w:t xml:space="preserve">Pentru a obţine graful G, o pereche de vârfuri de grad 2 adiacente din H se unesc cu un nou vârf x iar o altă pereche de astfel de vârfuri se uneşte cu un nou vârf y. Graful nou obţinut este graful de mai jos ( după renotarea nodurilor ) : </w:t>
      </w:r>
    </w:p>
    <w:p w:rsidR="006358A1" w:rsidRDefault="006358A1" w:rsidP="003D6DA7">
      <w:pPr>
        <w:jc w:val="both"/>
        <w:rPr>
          <w:i/>
        </w:rPr>
      </w:pPr>
      <w:r>
        <w:tab/>
      </w:r>
      <w:r>
        <w:rPr>
          <w:position w:val="-110"/>
        </w:rPr>
        <w:pict>
          <v:shape id="_x0000_i1127" type="#_x0000_t75" style="width:400.1pt;height:122.25pt">
            <v:imagedata r:id="rId127" o:title=""/>
          </v:shape>
        </w:pict>
      </w:r>
    </w:p>
    <w:p w:rsidR="006358A1" w:rsidRDefault="006358A1" w:rsidP="00CB5FB0">
      <w:pPr>
        <w:ind w:firstLine="720"/>
        <w:jc w:val="both"/>
        <w:rPr>
          <w:i/>
        </w:rPr>
      </w:pPr>
      <w:r>
        <w:rPr>
          <w:i/>
        </w:rPr>
        <w:t xml:space="preserve">Observăm că graful G are 2(n - 1) + 2 = </w:t>
      </w:r>
      <w:r>
        <w:rPr>
          <w:b/>
          <w:i/>
        </w:rPr>
        <w:t>2n noduri</w:t>
      </w:r>
      <w:r>
        <w:rPr>
          <w:i/>
        </w:rPr>
        <w:t>. Vom calcula numărul de muchii din G (|E(G)|) pentru a putea hotărî dacă este într-adevăr graf rar aşa cum susţine programatorul Thinky. Facem următoarele observaţii:</w:t>
      </w:r>
    </w:p>
    <w:p w:rsidR="006358A1" w:rsidRDefault="006358A1" w:rsidP="00830E2A">
      <w:pPr>
        <w:numPr>
          <w:ilvl w:val="0"/>
          <w:numId w:val="13"/>
        </w:numPr>
        <w:tabs>
          <w:tab w:val="clear" w:pos="1800"/>
          <w:tab w:val="num" w:pos="1134"/>
        </w:tabs>
        <w:suppressAutoHyphens/>
        <w:spacing w:after="0" w:line="240" w:lineRule="auto"/>
        <w:ind w:left="1134" w:hanging="425"/>
        <w:jc w:val="both"/>
        <w:rPr>
          <w:i/>
        </w:rPr>
      </w:pPr>
      <w:r>
        <w:rPr>
          <w:i/>
        </w:rPr>
        <w:t xml:space="preserve">porţiunea superioară a grafului G, alcatuită din nodurile de la 1 la n-1 cuprinde un total de </w:t>
      </w:r>
      <w:r>
        <w:rPr>
          <w:b/>
          <w:i/>
        </w:rPr>
        <w:t>n-2 muchii</w:t>
      </w:r>
      <w:r>
        <w:rPr>
          <w:i/>
        </w:rPr>
        <w:t xml:space="preserve"> ( acestea formând de fapt chiar graful P</w:t>
      </w:r>
      <w:r>
        <w:rPr>
          <w:i/>
          <w:vertAlign w:val="subscript"/>
        </w:rPr>
        <w:t xml:space="preserve">n-1 </w:t>
      </w:r>
      <w:r>
        <w:rPr>
          <w:i/>
        </w:rPr>
        <w:t>). Acelaşi lucru îl putem spune şi despre porţiunea inferioară a grafului, formată din nodurile de la n la 2n-2.</w:t>
      </w:r>
    </w:p>
    <w:p w:rsidR="006358A1" w:rsidRDefault="006358A1" w:rsidP="00830E2A">
      <w:pPr>
        <w:numPr>
          <w:ilvl w:val="0"/>
          <w:numId w:val="13"/>
        </w:numPr>
        <w:tabs>
          <w:tab w:val="clear" w:pos="1800"/>
          <w:tab w:val="num" w:pos="1134"/>
        </w:tabs>
        <w:suppressAutoHyphens/>
        <w:spacing w:after="0" w:line="240" w:lineRule="auto"/>
        <w:ind w:left="1134" w:hanging="425"/>
        <w:jc w:val="both"/>
        <w:rPr>
          <w:i/>
        </w:rPr>
      </w:pPr>
      <w:r>
        <w:rPr>
          <w:i/>
        </w:rPr>
        <w:lastRenderedPageBreak/>
        <w:t xml:space="preserve">între nodurile de la 1 la n-1 şi cele de la n la 2n-2 sunt exact </w:t>
      </w:r>
      <w:r>
        <w:rPr>
          <w:b/>
          <w:i/>
        </w:rPr>
        <w:t>n-1</w:t>
      </w:r>
      <w:r>
        <w:rPr>
          <w:i/>
        </w:rPr>
        <w:t xml:space="preserve"> </w:t>
      </w:r>
      <w:r>
        <w:rPr>
          <w:b/>
          <w:i/>
        </w:rPr>
        <w:t>muchii</w:t>
      </w:r>
      <w:r>
        <w:rPr>
          <w:i/>
        </w:rPr>
        <w:t xml:space="preserve"> ( fiecare nod din primul grup este legat de câte un nod din al doilea grup prin exact o muchie; mai exact, avem exact câte o muchie între nodurile </w:t>
      </w:r>
      <w:r>
        <w:rPr>
          <w:b/>
          <w:i/>
        </w:rPr>
        <w:t>i</w:t>
      </w:r>
      <w:r>
        <w:rPr>
          <w:i/>
        </w:rPr>
        <w:t xml:space="preserve"> şi </w:t>
      </w:r>
      <w:r>
        <w:rPr>
          <w:i/>
        </w:rPr>
        <w:br/>
      </w:r>
      <w:r>
        <w:rPr>
          <w:b/>
          <w:i/>
        </w:rPr>
        <w:t>2n – 1 – i</w:t>
      </w:r>
      <w:r>
        <w:rPr>
          <w:i/>
        </w:rPr>
        <w:t>, cu i de la 1 la n - 1 ).</w:t>
      </w:r>
    </w:p>
    <w:p w:rsidR="006358A1" w:rsidRDefault="006358A1" w:rsidP="00830E2A">
      <w:pPr>
        <w:numPr>
          <w:ilvl w:val="0"/>
          <w:numId w:val="13"/>
        </w:numPr>
        <w:tabs>
          <w:tab w:val="clear" w:pos="1800"/>
          <w:tab w:val="num" w:pos="1134"/>
        </w:tabs>
        <w:suppressAutoHyphens/>
        <w:spacing w:after="0" w:line="240" w:lineRule="auto"/>
        <w:ind w:left="1134" w:hanging="425"/>
        <w:jc w:val="both"/>
        <w:rPr>
          <w:i/>
        </w:rPr>
      </w:pPr>
      <w:r>
        <w:rPr>
          <w:i/>
        </w:rPr>
        <w:t xml:space="preserve">la aceste muchii se mai adaugă şi cele </w:t>
      </w:r>
      <w:r>
        <w:rPr>
          <w:b/>
          <w:i/>
        </w:rPr>
        <w:t>4 muchii</w:t>
      </w:r>
      <w:r>
        <w:rPr>
          <w:i/>
        </w:rPr>
        <w:t xml:space="preserve"> obţinute prin adăugarea la H a nodurilor x şi y ( muchiile de la 2n-2 şi 1 la x, muchiile de la n-1 şi n </w:t>
      </w:r>
      <w:r>
        <w:rPr>
          <w:i/>
        </w:rPr>
        <w:br/>
        <w:t>la y ).</w:t>
      </w:r>
    </w:p>
    <w:p w:rsidR="006358A1" w:rsidRDefault="006358A1">
      <w:pPr>
        <w:ind w:firstLine="720"/>
        <w:jc w:val="both"/>
        <w:rPr>
          <w:i/>
        </w:rPr>
      </w:pPr>
      <w:r>
        <w:rPr>
          <w:i/>
        </w:rPr>
        <w:t xml:space="preserve">Aşadar, în total  se obţin </w:t>
      </w:r>
    </w:p>
    <w:p w:rsidR="006358A1" w:rsidRDefault="006358A1">
      <w:pPr>
        <w:jc w:val="center"/>
        <w:rPr>
          <w:i/>
        </w:rPr>
      </w:pPr>
      <w:r>
        <w:rPr>
          <w:i/>
        </w:rPr>
        <w:t>2(n-2) + (n-1) + 4 =</w:t>
      </w:r>
      <w:r>
        <w:rPr>
          <w:b/>
          <w:i/>
        </w:rPr>
        <w:t>3n - 1 muchii</w:t>
      </w:r>
      <w:r>
        <w:rPr>
          <w:i/>
        </w:rPr>
        <w:t>.</w:t>
      </w:r>
    </w:p>
    <w:p w:rsidR="006358A1" w:rsidRDefault="006358A1">
      <w:pPr>
        <w:ind w:firstLine="720"/>
        <w:jc w:val="both"/>
        <w:rPr>
          <w:i/>
        </w:rPr>
      </w:pPr>
      <w:r>
        <w:rPr>
          <w:i/>
        </w:rPr>
        <w:t xml:space="preserve"> Întrucât 3n+1 este de ordinul lui n la fel ca şi 2n ( numărul de noduri ) putem spune că </w:t>
      </w:r>
      <w:r>
        <w:rPr>
          <w:b/>
          <w:i/>
        </w:rPr>
        <w:t>numărul de muchii este de ordinul numărului de vârfuri</w:t>
      </w:r>
      <w:r>
        <w:rPr>
          <w:i/>
        </w:rPr>
        <w:t xml:space="preserve">, deci graful G este  într-adevăr un </w:t>
      </w:r>
      <w:r>
        <w:rPr>
          <w:b/>
          <w:i/>
        </w:rPr>
        <w:t>graf rar</w:t>
      </w:r>
      <w:r>
        <w:rPr>
          <w:i/>
        </w:rPr>
        <w:t>.</w:t>
      </w:r>
    </w:p>
    <w:p w:rsidR="006358A1" w:rsidRDefault="006358A1">
      <w:pPr>
        <w:ind w:firstLine="720"/>
        <w:jc w:val="both"/>
        <w:rPr>
          <w:i/>
        </w:rPr>
      </w:pPr>
    </w:p>
    <w:p w:rsidR="006358A1" w:rsidRDefault="006358A1">
      <w:pPr>
        <w:ind w:firstLine="720"/>
        <w:jc w:val="both"/>
        <w:rPr>
          <w:i/>
        </w:rPr>
      </w:pPr>
      <w:r>
        <w:rPr>
          <w:i/>
        </w:rPr>
        <w:t xml:space="preserve">Vom calcula acum </w:t>
      </w:r>
      <w:r w:rsidRPr="003D6DA7">
        <w:rPr>
          <w:b/>
          <w:i/>
        </w:rPr>
        <w:t xml:space="preserve">numărul </w:t>
      </w:r>
      <w:r>
        <w:rPr>
          <w:b/>
          <w:i/>
        </w:rPr>
        <w:t>drumurilor dintre x şi y</w:t>
      </w:r>
      <w:r>
        <w:rPr>
          <w:i/>
        </w:rPr>
        <w:t xml:space="preserve">. </w:t>
      </w:r>
      <w:r>
        <w:rPr>
          <w:b/>
          <w:i/>
        </w:rPr>
        <w:t>Vom demonstra prin inducţie că pentru graful de mai sus există 2</w:t>
      </w:r>
      <w:r>
        <w:rPr>
          <w:b/>
          <w:i/>
          <w:vertAlign w:val="superscript"/>
        </w:rPr>
        <w:t>n</w:t>
      </w:r>
      <w:r>
        <w:rPr>
          <w:b/>
          <w:i/>
        </w:rPr>
        <w:t xml:space="preserve"> astfel de drumuri</w:t>
      </w:r>
      <w:r>
        <w:rPr>
          <w:i/>
        </w:rPr>
        <w:t xml:space="preserve">. </w:t>
      </w:r>
    </w:p>
    <w:p w:rsidR="006358A1" w:rsidRDefault="006358A1">
      <w:pPr>
        <w:ind w:firstLine="720"/>
        <w:jc w:val="both"/>
        <w:rPr>
          <w:i/>
        </w:rPr>
      </w:pPr>
      <w:r>
        <w:rPr>
          <w:i/>
        </w:rPr>
        <w:br w:type="page"/>
      </w:r>
      <w:r>
        <w:rPr>
          <w:b/>
          <w:i/>
        </w:rPr>
        <w:lastRenderedPageBreak/>
        <w:t>Etapa I:</w:t>
      </w:r>
      <w:r>
        <w:rPr>
          <w:i/>
        </w:rPr>
        <w:t xml:space="preserve"> </w:t>
      </w:r>
    </w:p>
    <w:p w:rsidR="006358A1" w:rsidRDefault="006358A1">
      <w:pPr>
        <w:ind w:firstLine="720"/>
        <w:jc w:val="both"/>
        <w:rPr>
          <w:i/>
        </w:rPr>
      </w:pPr>
      <w:r>
        <w:rPr>
          <w:i/>
        </w:rPr>
        <w:t xml:space="preserve">Pentru </w:t>
      </w:r>
      <w:r>
        <w:rPr>
          <w:b/>
          <w:i/>
        </w:rPr>
        <w:t>n = 2</w:t>
      </w:r>
      <w:r>
        <w:rPr>
          <w:i/>
        </w:rPr>
        <w:t xml:space="preserve"> graful G are forma următoare: </w:t>
      </w:r>
    </w:p>
    <w:p w:rsidR="006358A1" w:rsidRDefault="006358A1">
      <w:pPr>
        <w:ind w:firstLine="720"/>
        <w:jc w:val="both"/>
        <w:rPr>
          <w:i/>
        </w:rPr>
      </w:pPr>
    </w:p>
    <w:p w:rsidR="006358A1" w:rsidRDefault="006358A1" w:rsidP="00916016">
      <w:pPr>
        <w:jc w:val="both"/>
        <w:rPr>
          <w:i/>
        </w:rPr>
      </w:pPr>
      <w:r w:rsidRPr="00916016">
        <w:rPr>
          <w:i/>
        </w:rPr>
        <w:pict>
          <v:shape id="_x0000_s1027" type="#_x0000_t202" style="width:269.95pt;height:99.95pt;mso-position-horizontal-relative:char;mso-position-vertical-relative:line" stroked="f">
            <v:fill color2="black"/>
            <v:textbox style="mso-next-textbox:#_x0000_s1027" inset="0,0,0,0">
              <w:txbxContent>
                <w:p w:rsidR="006358A1" w:rsidRDefault="006358A1" w:rsidP="00916016">
                  <w:pPr>
                    <w:jc w:val="both"/>
                    <w:rPr>
                      <w:i/>
                    </w:rPr>
                  </w:pPr>
                  <w:r>
                    <w:rPr>
                      <w:i/>
                    </w:rPr>
                    <w:t xml:space="preserve">Există </w:t>
                  </w:r>
                  <w:r>
                    <w:rPr>
                      <w:b/>
                      <w:i/>
                    </w:rPr>
                    <w:t>4 (= 2</w:t>
                  </w:r>
                  <w:r>
                    <w:rPr>
                      <w:b/>
                      <w:i/>
                      <w:vertAlign w:val="superscript"/>
                    </w:rPr>
                    <w:t>2</w:t>
                  </w:r>
                  <w:r>
                    <w:rPr>
                      <w:b/>
                      <w:i/>
                    </w:rPr>
                    <w:t xml:space="preserve">) </w:t>
                  </w:r>
                  <w:r>
                    <w:rPr>
                      <w:i/>
                    </w:rPr>
                    <w:t xml:space="preserve">drumuri în acest graf între x şi y. Acestea sunt: </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 </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 </w:t>
                  </w:r>
                  <w:r>
                    <w:rPr>
                      <w:rFonts w:ascii="Symbol" w:hAnsi="Symbol"/>
                      <w:i/>
                    </w:rPr>
                    <w:t></w:t>
                  </w:r>
                  <w:r>
                    <w:rPr>
                      <w:i/>
                    </w:rPr>
                    <w:t xml:space="preserve"> 2</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2 </w:t>
                  </w:r>
                  <w:r>
                    <w:rPr>
                      <w:rFonts w:ascii="Symbol" w:hAnsi="Symbol"/>
                      <w:i/>
                    </w:rPr>
                    <w:t></w:t>
                  </w:r>
                  <w:r>
                    <w:rPr>
                      <w:i/>
                    </w:rPr>
                    <w:t xml:space="preserve"> 1</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2</w:t>
                  </w:r>
                  <w:r>
                    <w:rPr>
                      <w:rFonts w:ascii="Symbol" w:hAnsi="Symbol"/>
                      <w:i/>
                    </w:rPr>
                    <w:t></w:t>
                  </w:r>
                  <w:r>
                    <w:rPr>
                      <w:i/>
                    </w:rPr>
                    <w:t xml:space="preserve"> y.</w:t>
                  </w:r>
                </w:p>
                <w:p w:rsidR="006358A1" w:rsidRDefault="006358A1" w:rsidP="00916016"/>
              </w:txbxContent>
            </v:textbox>
            <w10:wrap type="none"/>
            <w10:anchorlock/>
          </v:shape>
        </w:pict>
      </w:r>
      <w:r>
        <w:pict>
          <v:shape id="_x0000_s1029" type="#_x0000_t75" style="position:absolute;left:0;text-align:left;margin-left:0;margin-top:.3pt;width:112.45pt;height:112.45pt;z-index:251662336;mso-position-horizontal:left;mso-position-horizontal-relative:text;mso-position-vertical-relative:text">
            <v:fill type="frame"/>
            <v:imagedata r:id="rId128" o:title=""/>
            <w10:wrap type="square" side="right"/>
          </v:shape>
        </w:pict>
      </w:r>
      <w:r>
        <w:rPr>
          <w:i/>
        </w:rPr>
        <w:br/>
      </w:r>
    </w:p>
    <w:p w:rsidR="006358A1" w:rsidRDefault="006358A1" w:rsidP="003D6DA7">
      <w:pPr>
        <w:ind w:firstLine="851"/>
        <w:rPr>
          <w:i/>
          <w:lang w:val="ro-RO"/>
        </w:rPr>
      </w:pPr>
      <w:r>
        <w:rPr>
          <w:i/>
        </w:rPr>
        <w:t xml:space="preserve">Pentru </w:t>
      </w:r>
      <w:r>
        <w:rPr>
          <w:b/>
          <w:i/>
        </w:rPr>
        <w:t xml:space="preserve">n </w:t>
      </w:r>
      <w:r>
        <w:rPr>
          <w:b/>
          <w:i/>
          <w:lang w:val="ro-RO"/>
        </w:rPr>
        <w:t xml:space="preserve">= 3 </w:t>
      </w:r>
      <w:r>
        <w:rPr>
          <w:i/>
          <w:lang w:val="ro-RO"/>
        </w:rPr>
        <w:t>graful G are forma:</w:t>
      </w:r>
    </w:p>
    <w:p w:rsidR="006358A1" w:rsidRDefault="006358A1" w:rsidP="00916016">
      <w:pPr>
        <w:rPr>
          <w:i/>
        </w:rPr>
      </w:pPr>
      <w:r>
        <w:rPr>
          <w:i/>
          <w:position w:val="-106"/>
        </w:rPr>
        <w:pict>
          <v:shape id="_x0000_i1128" type="#_x0000_t75" style="width:180.7pt;height:118.2pt">
            <v:imagedata r:id="rId129" o:title=""/>
          </v:shape>
        </w:pict>
      </w:r>
    </w:p>
    <w:p w:rsidR="006358A1" w:rsidRDefault="006358A1">
      <w:pPr>
        <w:ind w:firstLine="798"/>
        <w:jc w:val="both"/>
        <w:rPr>
          <w:i/>
        </w:rPr>
      </w:pPr>
      <w:r>
        <w:rPr>
          <w:i/>
        </w:rPr>
        <w:t xml:space="preserve">Există </w:t>
      </w:r>
      <w:r>
        <w:rPr>
          <w:b/>
          <w:i/>
        </w:rPr>
        <w:t>8 (= 2</w:t>
      </w:r>
      <w:r>
        <w:rPr>
          <w:b/>
          <w:i/>
          <w:vertAlign w:val="superscript"/>
        </w:rPr>
        <w:t>3</w:t>
      </w:r>
      <w:r>
        <w:rPr>
          <w:b/>
          <w:i/>
        </w:rPr>
        <w:t xml:space="preserve">) </w:t>
      </w:r>
      <w:r>
        <w:rPr>
          <w:i/>
        </w:rPr>
        <w:t xml:space="preserve">drumuri în acest graf între x şi y. Acestea sunt: </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 </w:t>
      </w:r>
      <w:r>
        <w:rPr>
          <w:rFonts w:ascii="Symbol" w:hAnsi="Symbol"/>
          <w:i/>
        </w:rPr>
        <w:t></w:t>
      </w:r>
      <w:r>
        <w:rPr>
          <w:i/>
        </w:rPr>
        <w:t xml:space="preserve"> 2</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w:t>
      </w:r>
      <w:r>
        <w:rPr>
          <w:rFonts w:ascii="Symbol" w:hAnsi="Symbol"/>
          <w:i/>
        </w:rPr>
        <w:t></w:t>
      </w:r>
      <w:r>
        <w:rPr>
          <w:i/>
        </w:rPr>
        <w:t xml:space="preserve"> 2</w:t>
      </w:r>
      <w:r>
        <w:rPr>
          <w:rFonts w:ascii="Symbol" w:hAnsi="Symbol"/>
          <w:i/>
        </w:rPr>
        <w:t></w:t>
      </w:r>
      <w:r>
        <w:rPr>
          <w:i/>
        </w:rPr>
        <w:t xml:space="preserve"> 3</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w:t>
      </w:r>
      <w:r>
        <w:rPr>
          <w:rFonts w:ascii="Symbol" w:hAnsi="Symbol"/>
          <w:i/>
        </w:rPr>
        <w:t></w:t>
      </w:r>
      <w:r>
        <w:rPr>
          <w:i/>
        </w:rPr>
        <w:t xml:space="preserve"> 4 </w:t>
      </w:r>
      <w:r>
        <w:rPr>
          <w:rFonts w:ascii="Symbol" w:hAnsi="Symbol"/>
          <w:i/>
        </w:rPr>
        <w:t></w:t>
      </w:r>
      <w:r>
        <w:rPr>
          <w:i/>
        </w:rPr>
        <w:t xml:space="preserve"> 3 </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1</w:t>
      </w:r>
      <w:r>
        <w:rPr>
          <w:rFonts w:ascii="Symbol" w:hAnsi="Symbol"/>
          <w:i/>
        </w:rPr>
        <w:t></w:t>
      </w:r>
      <w:r>
        <w:rPr>
          <w:i/>
        </w:rPr>
        <w:t xml:space="preserve"> 4 </w:t>
      </w:r>
      <w:r>
        <w:rPr>
          <w:rFonts w:ascii="Symbol" w:hAnsi="Symbol"/>
          <w:i/>
        </w:rPr>
        <w:t></w:t>
      </w:r>
      <w:r>
        <w:rPr>
          <w:i/>
        </w:rPr>
        <w:t xml:space="preserve"> 3 </w:t>
      </w:r>
      <w:r>
        <w:rPr>
          <w:rFonts w:ascii="Symbol" w:hAnsi="Symbol"/>
          <w:i/>
        </w:rPr>
        <w:t></w:t>
      </w:r>
      <w:r>
        <w:rPr>
          <w:i/>
        </w:rPr>
        <w:t xml:space="preserve"> 2</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4 </w:t>
      </w:r>
      <w:r>
        <w:rPr>
          <w:rFonts w:ascii="Symbol" w:hAnsi="Symbol"/>
          <w:i/>
        </w:rPr>
        <w:t></w:t>
      </w:r>
      <w:r>
        <w:rPr>
          <w:i/>
        </w:rPr>
        <w:t xml:space="preserve"> 3</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4</w:t>
      </w:r>
      <w:r>
        <w:rPr>
          <w:rFonts w:ascii="Symbol" w:hAnsi="Symbol"/>
          <w:i/>
        </w:rPr>
        <w:t></w:t>
      </w:r>
      <w:r>
        <w:rPr>
          <w:i/>
        </w:rPr>
        <w:t xml:space="preserve"> 3</w:t>
      </w:r>
      <w:r>
        <w:rPr>
          <w:rFonts w:ascii="Symbol" w:hAnsi="Symbol"/>
          <w:i/>
        </w:rPr>
        <w:t></w:t>
      </w:r>
      <w:r>
        <w:rPr>
          <w:i/>
        </w:rPr>
        <w:t xml:space="preserve"> 2</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4</w:t>
      </w:r>
      <w:r>
        <w:rPr>
          <w:rFonts w:ascii="Symbol" w:hAnsi="Symbol"/>
          <w:i/>
        </w:rPr>
        <w:t></w:t>
      </w:r>
      <w:r>
        <w:rPr>
          <w:i/>
        </w:rPr>
        <w:t xml:space="preserve"> 1 </w:t>
      </w:r>
      <w:r>
        <w:rPr>
          <w:rFonts w:ascii="Symbol" w:hAnsi="Symbol"/>
          <w:i/>
        </w:rPr>
        <w:t></w:t>
      </w:r>
      <w:r>
        <w:rPr>
          <w:i/>
        </w:rPr>
        <w:t xml:space="preserve"> 2 </w:t>
      </w:r>
      <w:r>
        <w:rPr>
          <w:rFonts w:ascii="Symbol" w:hAnsi="Symbol"/>
          <w:i/>
        </w:rPr>
        <w:t></w:t>
      </w:r>
      <w:r>
        <w:rPr>
          <w:i/>
        </w:rPr>
        <w:t xml:space="preserve"> y;</w:t>
      </w:r>
    </w:p>
    <w:p w:rsidR="006358A1" w:rsidRDefault="006358A1" w:rsidP="006358A1">
      <w:pPr>
        <w:numPr>
          <w:ilvl w:val="0"/>
          <w:numId w:val="8"/>
        </w:numPr>
        <w:suppressAutoHyphens/>
        <w:spacing w:after="0" w:line="240" w:lineRule="auto"/>
        <w:jc w:val="both"/>
        <w:rPr>
          <w:i/>
        </w:rPr>
      </w:pPr>
      <w:r>
        <w:rPr>
          <w:i/>
        </w:rPr>
        <w:t xml:space="preserve">x </w:t>
      </w:r>
      <w:r>
        <w:rPr>
          <w:rFonts w:ascii="Symbol" w:hAnsi="Symbol"/>
          <w:i/>
        </w:rPr>
        <w:t></w:t>
      </w:r>
      <w:r>
        <w:rPr>
          <w:i/>
        </w:rPr>
        <w:t xml:space="preserve"> 4</w:t>
      </w:r>
      <w:r>
        <w:rPr>
          <w:rFonts w:ascii="Symbol" w:hAnsi="Symbol"/>
          <w:i/>
        </w:rPr>
        <w:t></w:t>
      </w:r>
      <w:r>
        <w:rPr>
          <w:i/>
        </w:rPr>
        <w:t xml:space="preserve"> 1 </w:t>
      </w:r>
      <w:r>
        <w:rPr>
          <w:rFonts w:ascii="Symbol" w:hAnsi="Symbol"/>
          <w:i/>
        </w:rPr>
        <w:t></w:t>
      </w:r>
      <w:r>
        <w:rPr>
          <w:i/>
        </w:rPr>
        <w:t xml:space="preserve"> 2 </w:t>
      </w:r>
      <w:r>
        <w:rPr>
          <w:rFonts w:ascii="Symbol" w:hAnsi="Symbol"/>
          <w:i/>
        </w:rPr>
        <w:t></w:t>
      </w:r>
      <w:r>
        <w:rPr>
          <w:i/>
        </w:rPr>
        <w:t xml:space="preserve"> 3</w:t>
      </w:r>
      <w:r>
        <w:rPr>
          <w:rFonts w:ascii="Symbol" w:hAnsi="Symbol"/>
          <w:i/>
        </w:rPr>
        <w:t></w:t>
      </w:r>
      <w:r>
        <w:rPr>
          <w:i/>
        </w:rPr>
        <w:t xml:space="preserve"> y.</w:t>
      </w:r>
    </w:p>
    <w:p w:rsidR="006358A1" w:rsidRDefault="006358A1">
      <w:pPr>
        <w:ind w:left="720"/>
        <w:jc w:val="both"/>
        <w:rPr>
          <w:i/>
        </w:rPr>
      </w:pPr>
    </w:p>
    <w:p w:rsidR="006358A1" w:rsidRDefault="006358A1">
      <w:pPr>
        <w:ind w:left="720"/>
        <w:jc w:val="both"/>
        <w:rPr>
          <w:b/>
          <w:i/>
        </w:rPr>
      </w:pPr>
      <w:r>
        <w:rPr>
          <w:b/>
          <w:i/>
        </w:rPr>
        <w:t>Etapa a II-a:</w:t>
      </w:r>
    </w:p>
    <w:p w:rsidR="006358A1" w:rsidRDefault="006358A1">
      <w:pPr>
        <w:ind w:firstLine="720"/>
        <w:jc w:val="both"/>
        <w:rPr>
          <w:i/>
        </w:rPr>
      </w:pPr>
      <w:r>
        <w:rPr>
          <w:i/>
        </w:rPr>
        <w:t xml:space="preserve">Presupunem afirmaţia adevărată pentru k ≤ n şi demonstrăm că este adevărată pentru k = n+1. </w:t>
      </w:r>
    </w:p>
    <w:p w:rsidR="006358A1" w:rsidRDefault="006358A1"/>
    <w:p w:rsidR="006358A1" w:rsidRDefault="006358A1" w:rsidP="006F3089">
      <w:pPr>
        <w:ind w:firstLine="720"/>
        <w:jc w:val="both"/>
        <w:rPr>
          <w:i/>
          <w:lang w:val="ro-RO"/>
        </w:rPr>
      </w:pPr>
      <w:r>
        <w:rPr>
          <w:i/>
          <w:lang w:val="ro-RO"/>
        </w:rPr>
        <w:t>Se consideră un graf G</w:t>
      </w:r>
      <w:r>
        <w:rPr>
          <w:i/>
          <w:vertAlign w:val="subscript"/>
          <w:lang w:val="ro-RO"/>
        </w:rPr>
        <w:t>n</w:t>
      </w:r>
      <w:r>
        <w:rPr>
          <w:i/>
          <w:lang w:val="ro-RO"/>
        </w:rPr>
        <w:t xml:space="preserve">  cu 2n noduri şi un graf</w:t>
      </w:r>
      <w:r w:rsidRPr="002D5800">
        <w:rPr>
          <w:i/>
          <w:lang w:val="ro-RO"/>
        </w:rPr>
        <w:t xml:space="preserve"> </w:t>
      </w:r>
      <w:r>
        <w:rPr>
          <w:i/>
          <w:lang w:val="ro-RO"/>
        </w:rPr>
        <w:t>G</w:t>
      </w:r>
      <w:r>
        <w:rPr>
          <w:i/>
          <w:vertAlign w:val="subscript"/>
          <w:lang w:val="ro-RO"/>
        </w:rPr>
        <w:t>n+1</w:t>
      </w:r>
      <w:r>
        <w:rPr>
          <w:i/>
          <w:lang w:val="ro-RO"/>
        </w:rPr>
        <w:t xml:space="preserve"> cu 2n+2 noduri.</w:t>
      </w:r>
    </w:p>
    <w:p w:rsidR="006358A1" w:rsidRDefault="006358A1" w:rsidP="006A1676">
      <w:pPr>
        <w:jc w:val="both"/>
        <w:rPr>
          <w:i/>
          <w:lang w:val="ro-RO"/>
        </w:rPr>
      </w:pPr>
      <w:r w:rsidRPr="006A1676">
        <w:rPr>
          <w:i/>
          <w:lang w:val="ro-RO"/>
        </w:rPr>
        <w:lastRenderedPageBreak/>
        <w:pict>
          <v:shape id="_x0000_i1129" type="#_x0000_t75" style="width:419.1pt;height:108.7pt">
            <v:imagedata r:id="rId130" o:title=""/>
          </v:shape>
        </w:pict>
      </w:r>
    </w:p>
    <w:p w:rsidR="006358A1" w:rsidRDefault="006358A1" w:rsidP="006A1676">
      <w:pPr>
        <w:jc w:val="both"/>
        <w:rPr>
          <w:i/>
          <w:lang w:val="ro-RO"/>
        </w:rPr>
      </w:pPr>
      <w:r w:rsidRPr="006A1676">
        <w:rPr>
          <w:i/>
          <w:lang w:val="ro-RO"/>
        </w:rPr>
        <w:pict>
          <v:shape id="_x0000_i1130" type="#_x0000_t75" style="width:6in;height:99.15pt">
            <v:imagedata r:id="rId131" o:title=""/>
          </v:shape>
        </w:pict>
      </w:r>
    </w:p>
    <w:p w:rsidR="006358A1" w:rsidRDefault="006358A1" w:rsidP="006F3089">
      <w:pPr>
        <w:ind w:firstLine="720"/>
        <w:jc w:val="both"/>
        <w:rPr>
          <w:i/>
          <w:lang w:val="ro-RO"/>
        </w:rPr>
      </w:pPr>
    </w:p>
    <w:p w:rsidR="006358A1" w:rsidRDefault="006358A1" w:rsidP="006F3089">
      <w:pPr>
        <w:jc w:val="both"/>
        <w:rPr>
          <w:i/>
          <w:lang w:val="ro-RO"/>
        </w:rPr>
      </w:pPr>
    </w:p>
    <w:p w:rsidR="006358A1" w:rsidRDefault="006358A1" w:rsidP="006F3089">
      <w:pPr>
        <w:ind w:firstLine="720"/>
        <w:jc w:val="both"/>
        <w:rPr>
          <w:i/>
          <w:lang w:val="ro-RO"/>
        </w:rPr>
      </w:pPr>
      <w:r>
        <w:rPr>
          <w:i/>
          <w:lang w:val="ro-RO"/>
        </w:rPr>
        <w:t>Fie în graful G</w:t>
      </w:r>
      <w:r>
        <w:rPr>
          <w:i/>
          <w:vertAlign w:val="subscript"/>
          <w:lang w:val="ro-RO"/>
        </w:rPr>
        <w:t>n</w:t>
      </w:r>
      <w:r>
        <w:rPr>
          <w:i/>
          <w:lang w:val="ro-RO"/>
        </w:rPr>
        <w:t xml:space="preserve"> un drum arbitrar care ajunge pe unul din nodurile de pe muchia (n-1, n) (fără să fi trecut prin celălalt nod al muchiei).</w:t>
      </w:r>
    </w:p>
    <w:p w:rsidR="006358A1" w:rsidRDefault="006358A1" w:rsidP="006F3089">
      <w:pPr>
        <w:jc w:val="both"/>
        <w:rPr>
          <w:i/>
          <w:lang w:val="ro-RO"/>
        </w:rPr>
      </w:pPr>
      <w:r w:rsidRPr="0068598D">
        <w:rPr>
          <w:i/>
          <w:lang w:val="ro-RO"/>
        </w:rPr>
        <w:pict>
          <v:shape id="_x0000_i1131" type="#_x0000_t75" style="width:415.7pt;height:108.7pt">
            <v:imagedata r:id="rId132" o:title=""/>
          </v:shape>
        </w:pict>
      </w:r>
    </w:p>
    <w:p w:rsidR="006358A1" w:rsidRDefault="006358A1" w:rsidP="006F3089">
      <w:pPr>
        <w:ind w:firstLine="720"/>
        <w:jc w:val="both"/>
        <w:rPr>
          <w:i/>
          <w:lang w:val="ro-RO"/>
        </w:rPr>
      </w:pPr>
      <w:r>
        <w:rPr>
          <w:i/>
          <w:lang w:val="ro-RO"/>
        </w:rPr>
        <w:t>Se observă că există două posibilităţi de a continua acest drum pentru a ajunge la y:</w:t>
      </w:r>
    </w:p>
    <w:p w:rsidR="006358A1" w:rsidRDefault="006358A1" w:rsidP="006F3089">
      <w:pPr>
        <w:jc w:val="both"/>
        <w:rPr>
          <w:i/>
          <w:lang w:val="ro-RO"/>
        </w:rPr>
      </w:pPr>
      <w:r w:rsidRPr="0068598D">
        <w:rPr>
          <w:i/>
          <w:lang w:val="ro-RO"/>
        </w:rPr>
        <w:pict>
          <v:shape id="_x0000_i1132" type="#_x0000_t75" style="width:403.45pt;height:109.35pt">
            <v:imagedata r:id="rId133" o:title=""/>
          </v:shape>
        </w:pict>
      </w:r>
    </w:p>
    <w:p w:rsidR="006358A1" w:rsidRDefault="006358A1" w:rsidP="006F3089">
      <w:pPr>
        <w:jc w:val="both"/>
        <w:rPr>
          <w:i/>
          <w:lang w:val="ro-RO"/>
        </w:rPr>
      </w:pPr>
      <w:r w:rsidRPr="0068598D">
        <w:rPr>
          <w:i/>
          <w:lang w:val="ro-RO"/>
        </w:rPr>
        <w:lastRenderedPageBreak/>
        <w:pict>
          <v:shape id="_x0000_i1133" type="#_x0000_t75" style="width:402.1pt;height:109.35pt">
            <v:imagedata r:id="rId134" o:title=""/>
          </v:shape>
        </w:pict>
      </w:r>
    </w:p>
    <w:p w:rsidR="006358A1" w:rsidRDefault="006358A1" w:rsidP="006F3089">
      <w:pPr>
        <w:jc w:val="both"/>
        <w:rPr>
          <w:i/>
          <w:lang w:val="ro-RO"/>
        </w:rPr>
      </w:pPr>
    </w:p>
    <w:p w:rsidR="006358A1" w:rsidRDefault="006358A1" w:rsidP="006F3089">
      <w:pPr>
        <w:ind w:firstLine="720"/>
        <w:jc w:val="both"/>
        <w:rPr>
          <w:i/>
          <w:lang w:val="ro-RO"/>
        </w:rPr>
      </w:pPr>
    </w:p>
    <w:p w:rsidR="006358A1" w:rsidRDefault="006358A1" w:rsidP="006F3089">
      <w:pPr>
        <w:ind w:firstLine="720"/>
        <w:jc w:val="both"/>
        <w:rPr>
          <w:i/>
          <w:lang w:val="ro-RO"/>
        </w:rPr>
      </w:pPr>
    </w:p>
    <w:p w:rsidR="006358A1" w:rsidRDefault="006358A1" w:rsidP="006F3089">
      <w:pPr>
        <w:ind w:firstLine="720"/>
        <w:jc w:val="both"/>
        <w:rPr>
          <w:i/>
          <w:lang w:val="ro-RO"/>
        </w:rPr>
      </w:pPr>
      <w:r>
        <w:rPr>
          <w:i/>
          <w:lang w:val="ro-RO"/>
        </w:rPr>
        <w:t>Din ipoteza inductivă rezultă că în graful G</w:t>
      </w:r>
      <w:r>
        <w:rPr>
          <w:i/>
          <w:vertAlign w:val="subscript"/>
          <w:lang w:val="ro-RO"/>
        </w:rPr>
        <w:t>n</w:t>
      </w:r>
      <w:r>
        <w:rPr>
          <w:i/>
          <w:lang w:val="ro-RO"/>
        </w:rPr>
        <w:t xml:space="preserve"> există 2</w:t>
      </w:r>
      <w:r>
        <w:rPr>
          <w:i/>
          <w:vertAlign w:val="superscript"/>
          <w:lang w:val="ro-RO"/>
        </w:rPr>
        <w:t>n</w:t>
      </w:r>
      <w:r>
        <w:rPr>
          <w:i/>
          <w:lang w:val="ro-RO"/>
        </w:rPr>
        <w:t xml:space="preserve"> drumuri de la x la y. Cum fiecare astfel de drum, o dată ajuns într-o extremitate a muchiei  (n-1, n) fără să fi trecut prin cealaltă extremitate, are două posibilităţi de a se continua, înseamnă că </w:t>
      </w:r>
      <w:r w:rsidRPr="006F3089">
        <w:rPr>
          <w:b/>
          <w:i/>
          <w:lang w:val="ro-RO"/>
        </w:rPr>
        <w:t>există 2</w:t>
      </w:r>
      <w:r w:rsidRPr="006F3089">
        <w:rPr>
          <w:b/>
          <w:i/>
          <w:vertAlign w:val="superscript"/>
          <w:lang w:val="ro-RO"/>
        </w:rPr>
        <w:t>n-1</w:t>
      </w:r>
      <w:r w:rsidRPr="006F3089">
        <w:rPr>
          <w:b/>
          <w:i/>
          <w:lang w:val="ro-RO"/>
        </w:rPr>
        <w:t xml:space="preserve"> drumuri de la x la o extremitate a muchiei (n-1, n) care nu parcurg această muchie</w:t>
      </w:r>
      <w:r>
        <w:rPr>
          <w:i/>
          <w:lang w:val="ro-RO"/>
        </w:rPr>
        <w:t>.</w:t>
      </w:r>
    </w:p>
    <w:p w:rsidR="006358A1" w:rsidRDefault="006358A1" w:rsidP="006F3089">
      <w:pPr>
        <w:ind w:firstLine="720"/>
        <w:jc w:val="both"/>
        <w:rPr>
          <w:i/>
          <w:lang w:val="ro-RO"/>
        </w:rPr>
      </w:pPr>
    </w:p>
    <w:p w:rsidR="006358A1" w:rsidRDefault="006358A1" w:rsidP="006F3089">
      <w:pPr>
        <w:ind w:firstLine="720"/>
        <w:jc w:val="both"/>
        <w:rPr>
          <w:i/>
          <w:lang w:val="ro-RO"/>
        </w:rPr>
      </w:pPr>
      <w:r>
        <w:rPr>
          <w:i/>
          <w:lang w:val="ro-RO"/>
        </w:rPr>
        <w:t>Privind acum graful G</w:t>
      </w:r>
      <w:r>
        <w:rPr>
          <w:i/>
          <w:vertAlign w:val="subscript"/>
          <w:lang w:val="ro-RO"/>
        </w:rPr>
        <w:t>n+1</w:t>
      </w:r>
      <w:r>
        <w:rPr>
          <w:i/>
          <w:lang w:val="ro-RO"/>
        </w:rPr>
        <w:t xml:space="preserve">, observăm că, plecând dintr-o extremitate a muchiei </w:t>
      </w:r>
      <w:r>
        <w:rPr>
          <w:i/>
          <w:lang w:val="ro-RO"/>
        </w:rPr>
        <w:br/>
        <w:t>(n-1, n+2), există 4 posibilităţi de a continua drumul spre y:</w:t>
      </w:r>
    </w:p>
    <w:p w:rsidR="006358A1" w:rsidRDefault="006358A1" w:rsidP="006F3089">
      <w:pPr>
        <w:jc w:val="both"/>
        <w:rPr>
          <w:i/>
          <w:lang w:val="ro-RO"/>
        </w:rPr>
      </w:pPr>
      <w:r w:rsidRPr="0068598D">
        <w:rPr>
          <w:i/>
          <w:lang w:val="ro-RO"/>
        </w:rPr>
        <w:pict>
          <v:shape id="_x0000_i1134" type="#_x0000_t75" style="width:6in;height:108pt">
            <v:imagedata r:id="rId135" o:title=""/>
          </v:shape>
        </w:pict>
      </w:r>
    </w:p>
    <w:p w:rsidR="006358A1" w:rsidRDefault="006358A1" w:rsidP="006F3089">
      <w:pPr>
        <w:jc w:val="both"/>
        <w:rPr>
          <w:i/>
          <w:lang w:val="ro-RO"/>
        </w:rPr>
      </w:pPr>
      <w:r w:rsidRPr="0068598D">
        <w:rPr>
          <w:i/>
          <w:lang w:val="ro-RO"/>
        </w:rPr>
        <w:pict>
          <v:shape id="_x0000_i1135" type="#_x0000_t75" style="width:6in;height:103.9pt">
            <v:imagedata r:id="rId136" o:title=""/>
          </v:shape>
        </w:pict>
      </w:r>
    </w:p>
    <w:p w:rsidR="006358A1" w:rsidRDefault="006358A1" w:rsidP="006F3089">
      <w:pPr>
        <w:jc w:val="both"/>
        <w:rPr>
          <w:i/>
          <w:lang w:val="ro-RO"/>
        </w:rPr>
      </w:pPr>
      <w:r w:rsidRPr="0068598D">
        <w:rPr>
          <w:i/>
          <w:lang w:val="ro-RO"/>
        </w:rPr>
        <w:lastRenderedPageBreak/>
        <w:pict>
          <v:shape id="_x0000_i1136" type="#_x0000_t75" style="width:6in;height:101.9pt">
            <v:imagedata r:id="rId137" o:title=""/>
          </v:shape>
        </w:pict>
      </w:r>
    </w:p>
    <w:p w:rsidR="006358A1" w:rsidRDefault="006358A1" w:rsidP="006F3089">
      <w:pPr>
        <w:jc w:val="both"/>
        <w:rPr>
          <w:i/>
          <w:lang w:val="ro-RO"/>
        </w:rPr>
      </w:pPr>
      <w:r w:rsidRPr="0068598D">
        <w:rPr>
          <w:i/>
          <w:lang w:val="ro-RO"/>
        </w:rPr>
        <w:pict>
          <v:shape id="_x0000_i1137" type="#_x0000_t75" style="width:6in;height:110.7pt">
            <v:imagedata r:id="rId138" o:title=""/>
          </v:shape>
        </w:pict>
      </w:r>
    </w:p>
    <w:p w:rsidR="006358A1" w:rsidRDefault="006358A1" w:rsidP="006F3089">
      <w:pPr>
        <w:ind w:firstLine="720"/>
        <w:jc w:val="both"/>
        <w:rPr>
          <w:i/>
          <w:lang w:val="ro-RO"/>
        </w:rPr>
      </w:pPr>
      <w:r>
        <w:rPr>
          <w:i/>
          <w:lang w:val="ro-RO"/>
        </w:rPr>
        <w:t>Dar, aşa cum am văzut mai sus, toate drumurile posibile de la x la o extremitate a muchiei (n-1, n+2) sunt în număr de 2</w:t>
      </w:r>
      <w:r>
        <w:rPr>
          <w:i/>
          <w:vertAlign w:val="superscript"/>
          <w:lang w:val="ro-RO"/>
        </w:rPr>
        <w:t>n-1</w:t>
      </w:r>
      <w:r>
        <w:rPr>
          <w:i/>
          <w:lang w:val="ro-RO"/>
        </w:rPr>
        <w:t>, şi pentru fiecare astfel de drum avem 4 posibilităţi de a îl continua pentru a ajunge la y.</w:t>
      </w:r>
    </w:p>
    <w:p w:rsidR="006358A1" w:rsidRDefault="006358A1" w:rsidP="006F3089">
      <w:pPr>
        <w:ind w:firstLine="720"/>
        <w:jc w:val="both"/>
        <w:rPr>
          <w:i/>
          <w:lang w:val="ro-RO"/>
        </w:rPr>
      </w:pPr>
    </w:p>
    <w:p w:rsidR="006358A1" w:rsidRDefault="006358A1" w:rsidP="006F3089">
      <w:pPr>
        <w:ind w:firstLine="720"/>
        <w:jc w:val="both"/>
        <w:rPr>
          <w:b/>
          <w:i/>
          <w:lang w:val="ro-RO"/>
        </w:rPr>
      </w:pPr>
      <w:r>
        <w:rPr>
          <w:i/>
          <w:lang w:val="ro-RO"/>
        </w:rPr>
        <w:t xml:space="preserve">Aşadar, </w:t>
      </w:r>
      <w:r w:rsidRPr="00A150C6">
        <w:rPr>
          <w:b/>
          <w:i/>
          <w:lang w:val="ro-RO"/>
        </w:rPr>
        <w:t>numărul total de drumuri de la x la y în graful G</w:t>
      </w:r>
      <w:r w:rsidRPr="00A150C6">
        <w:rPr>
          <w:b/>
          <w:i/>
          <w:vertAlign w:val="subscript"/>
          <w:lang w:val="ro-RO"/>
        </w:rPr>
        <w:t>n+1</w:t>
      </w:r>
      <w:r w:rsidRPr="00A150C6">
        <w:rPr>
          <w:b/>
          <w:i/>
          <w:lang w:val="ro-RO"/>
        </w:rPr>
        <w:t xml:space="preserve"> este 2</w:t>
      </w:r>
      <w:r w:rsidRPr="00A150C6">
        <w:rPr>
          <w:b/>
          <w:i/>
          <w:vertAlign w:val="superscript"/>
          <w:lang w:val="ro-RO"/>
        </w:rPr>
        <w:t>n-1</w:t>
      </w:r>
      <w:r w:rsidRPr="00A150C6">
        <w:rPr>
          <w:b/>
          <w:i/>
          <w:lang w:val="ro-RO"/>
        </w:rPr>
        <w:t xml:space="preserve"> * 4 = 2</w:t>
      </w:r>
      <w:r w:rsidRPr="00A150C6">
        <w:rPr>
          <w:b/>
          <w:i/>
          <w:vertAlign w:val="superscript"/>
          <w:lang w:val="ro-RO"/>
        </w:rPr>
        <w:t>n+1</w:t>
      </w:r>
      <w:r>
        <w:rPr>
          <w:b/>
          <w:i/>
          <w:lang w:val="ro-RO"/>
        </w:rPr>
        <w:t>.</w:t>
      </w:r>
    </w:p>
    <w:p w:rsidR="006358A1" w:rsidRPr="00773016" w:rsidRDefault="006358A1" w:rsidP="006F3089">
      <w:pPr>
        <w:ind w:firstLine="720"/>
        <w:jc w:val="right"/>
        <w:rPr>
          <w:i/>
          <w:lang w:val="ro-RO"/>
        </w:rPr>
      </w:pPr>
      <w:r w:rsidRPr="00773016">
        <w:rPr>
          <w:i/>
          <w:lang w:val="ro-RO"/>
        </w:rPr>
        <w:t>q.e.d.</w:t>
      </w:r>
    </w:p>
    <w:p w:rsidR="006358A1" w:rsidRDefault="006358A1" w:rsidP="006F3089">
      <w:pPr>
        <w:ind w:firstLine="720"/>
        <w:jc w:val="both"/>
        <w:rPr>
          <w:b/>
          <w:i/>
          <w:lang w:val="ro-RO"/>
        </w:rPr>
      </w:pPr>
    </w:p>
    <w:p w:rsidR="006358A1" w:rsidRPr="00773016" w:rsidRDefault="006358A1" w:rsidP="006F3089">
      <w:pPr>
        <w:ind w:firstLine="720"/>
        <w:jc w:val="both"/>
        <w:rPr>
          <w:i/>
          <w:lang w:val="ro-RO"/>
        </w:rPr>
      </w:pPr>
      <w:r>
        <w:rPr>
          <w:i/>
          <w:lang w:val="ro-RO"/>
        </w:rPr>
        <w:t xml:space="preserve">Am arătat deci că </w:t>
      </w:r>
      <w:r>
        <w:rPr>
          <w:i/>
          <w:lang w:val="ro-RO"/>
        </w:rPr>
        <w:sym w:font="Symbol" w:char="F022"/>
      </w:r>
      <w:r>
        <w:rPr>
          <w:i/>
          <w:lang w:val="ro-RO"/>
        </w:rPr>
        <w:t>n</w:t>
      </w:r>
      <w:r>
        <w:rPr>
          <w:i/>
          <w:lang w:val="ro-RO"/>
        </w:rPr>
        <w:sym w:font="Symbol" w:char="F0CE"/>
      </w:r>
      <w:r w:rsidRPr="00773016">
        <w:rPr>
          <w:b/>
          <w:i/>
          <w:lang w:val="ro-RO"/>
        </w:rPr>
        <w:t>N</w:t>
      </w:r>
      <w:r>
        <w:rPr>
          <w:b/>
          <w:i/>
          <w:lang w:val="ro-RO"/>
        </w:rPr>
        <w:t xml:space="preserve">, </w:t>
      </w:r>
      <w:r w:rsidRPr="00773016">
        <w:rPr>
          <w:i/>
          <w:lang w:val="ro-RO"/>
        </w:rPr>
        <w:t>într</w:t>
      </w:r>
      <w:r>
        <w:rPr>
          <w:i/>
          <w:lang w:val="ro-RO"/>
        </w:rPr>
        <w:t>-</w:t>
      </w:r>
      <w:r w:rsidRPr="00773016">
        <w:rPr>
          <w:i/>
          <w:lang w:val="ro-RO"/>
        </w:rPr>
        <w:t xml:space="preserve">un </w:t>
      </w:r>
      <w:r w:rsidRPr="00773016">
        <w:rPr>
          <w:b/>
          <w:i/>
          <w:lang w:val="ro-RO"/>
        </w:rPr>
        <w:t>graf rar</w:t>
      </w:r>
      <w:r>
        <w:rPr>
          <w:i/>
          <w:lang w:val="ro-RO"/>
        </w:rPr>
        <w:t xml:space="preserve"> G de forma de mai sus cu </w:t>
      </w:r>
      <w:r w:rsidRPr="00773016">
        <w:rPr>
          <w:b/>
          <w:i/>
          <w:lang w:val="ro-RO"/>
        </w:rPr>
        <w:t>2n noduri</w:t>
      </w:r>
      <w:r>
        <w:rPr>
          <w:i/>
          <w:lang w:val="ro-RO"/>
        </w:rPr>
        <w:t xml:space="preserve"> există două noduri x şi y între care </w:t>
      </w:r>
      <w:r w:rsidRPr="00773016">
        <w:rPr>
          <w:b/>
          <w:i/>
          <w:lang w:val="ro-RO"/>
        </w:rPr>
        <w:t>numărul de drumuri este 2</w:t>
      </w:r>
      <w:r w:rsidRPr="00773016">
        <w:rPr>
          <w:b/>
          <w:i/>
          <w:vertAlign w:val="superscript"/>
          <w:lang w:val="ro-RO"/>
        </w:rPr>
        <w:t>n</w:t>
      </w:r>
      <w:r>
        <w:rPr>
          <w:i/>
          <w:lang w:val="ro-RO"/>
        </w:rPr>
        <w:t>. Un algoritm backtracking de căutare a celui mai scurt drum între x şi y ar fi deci ineficient.</w:t>
      </w: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ind w:left="360"/>
        <w:jc w:val="both"/>
        <w:rPr>
          <w:i/>
          <w:lang w:val="ro-RO"/>
        </w:rPr>
      </w:pPr>
    </w:p>
    <w:p w:rsidR="006358A1" w:rsidRDefault="006358A1">
      <w:pPr>
        <w:jc w:val="both"/>
        <w:rPr>
          <w:i/>
        </w:rPr>
      </w:pPr>
      <w:r>
        <w:rPr>
          <w:b/>
          <w:i/>
          <w:sz w:val="32"/>
        </w:rPr>
        <w:lastRenderedPageBreak/>
        <w:t>4.</w:t>
      </w:r>
      <w:r>
        <w:rPr>
          <w:i/>
        </w:rPr>
        <w:t xml:space="preserve"> Presupunem că un turneu ( digraf cu proprietatea că orice două vârfuri sunt unite printr-un arc ) are un circuit C de lungime n&gt;3. Arătaţi că pentru orice vârf x al lui C se pot determina în timpul O(n), încă două vârfuri ale lui C, y şi z, astfel incât (x, y, z) este un circuit de lungime 3.</w:t>
      </w:r>
    </w:p>
    <w:p w:rsidR="006358A1" w:rsidRDefault="006358A1">
      <w:pPr>
        <w:jc w:val="both"/>
        <w:rPr>
          <w:i/>
        </w:rPr>
      </w:pPr>
    </w:p>
    <w:p w:rsidR="006358A1" w:rsidRDefault="006358A1">
      <w:pPr>
        <w:jc w:val="both"/>
        <w:rPr>
          <w:b/>
          <w:i/>
        </w:rPr>
      </w:pPr>
      <w:r>
        <w:rPr>
          <w:i/>
        </w:rPr>
        <w:tab/>
      </w:r>
      <w:r>
        <w:rPr>
          <w:b/>
          <w:i/>
        </w:rPr>
        <w:t>Soluţie:</w:t>
      </w:r>
    </w:p>
    <w:p w:rsidR="006358A1" w:rsidRDefault="006358A1">
      <w:pPr>
        <w:ind w:firstLine="720"/>
        <w:jc w:val="both"/>
        <w:rPr>
          <w:i/>
        </w:rPr>
      </w:pPr>
      <w:r>
        <w:rPr>
          <w:i/>
        </w:rPr>
        <w:t xml:space="preserve">Presupunem că avem un circuit de lungime </w:t>
      </w:r>
      <w:r>
        <w:rPr>
          <w:b/>
          <w:i/>
        </w:rPr>
        <w:t>n</w:t>
      </w:r>
      <w:r>
        <w:rPr>
          <w:i/>
        </w:rPr>
        <w:t xml:space="preserve"> într-un graf G şi separăm aceste vârfuri şi arcele care le leagă de restul grafului. Notăm graful astfel obţinut cu H. </w:t>
      </w:r>
    </w:p>
    <w:p w:rsidR="006358A1" w:rsidRDefault="006358A1">
      <w:pPr>
        <w:ind w:firstLine="720"/>
        <w:jc w:val="both"/>
        <w:rPr>
          <w:i/>
        </w:rPr>
      </w:pPr>
      <w:r>
        <w:rPr>
          <w:i/>
        </w:rPr>
        <w:t xml:space="preserve">Graful H este tot </w:t>
      </w:r>
      <w:r>
        <w:rPr>
          <w:b/>
          <w:i/>
        </w:rPr>
        <w:t xml:space="preserve">turneu, </w:t>
      </w:r>
      <w:r>
        <w:rPr>
          <w:i/>
        </w:rPr>
        <w:t>deoarece se păstrează proprietatea oricare două noduri din H sunt unite prin exact un arc.</w:t>
      </w:r>
    </w:p>
    <w:p w:rsidR="006358A1" w:rsidRDefault="006358A1">
      <w:pPr>
        <w:ind w:firstLine="720"/>
        <w:jc w:val="both"/>
        <w:rPr>
          <w:i/>
        </w:rPr>
      </w:pPr>
      <w:r>
        <w:rPr>
          <w:i/>
        </w:rPr>
        <w:t>Notăm vârfurile care alcătuiesc circuitul cu x</w:t>
      </w:r>
      <w:r>
        <w:rPr>
          <w:i/>
          <w:vertAlign w:val="subscript"/>
        </w:rPr>
        <w:t>k</w:t>
      </w:r>
      <w:r>
        <w:rPr>
          <w:i/>
        </w:rPr>
        <w:t>, unde k este un număr între 1 şi n. Considerăm aceste noduri ca fiind aşezate într-o listă circulară, astfel încât pentru orice vârf x</w:t>
      </w:r>
      <w:r>
        <w:rPr>
          <w:i/>
          <w:vertAlign w:val="subscript"/>
        </w:rPr>
        <w:t xml:space="preserve">k </w:t>
      </w:r>
      <w:r>
        <w:rPr>
          <w:i/>
        </w:rPr>
        <w:t>putem găsi imediat succesorul x</w:t>
      </w:r>
      <w:r>
        <w:rPr>
          <w:i/>
          <w:vertAlign w:val="subscript"/>
        </w:rPr>
        <w:t>k’</w:t>
      </w:r>
      <w:r>
        <w:rPr>
          <w:i/>
        </w:rPr>
        <w:t xml:space="preserve"> (unde k’ = (k + 1) mod n). În continuare vom desena acest circuit, fără a desena şi toate arcele care leagă aceste noduri. Desenăm un arc numai în momentul când acesta este important în tratarea algoritmului.</w:t>
      </w:r>
    </w:p>
    <w:p w:rsidR="006358A1" w:rsidRDefault="006358A1">
      <w:pPr>
        <w:jc w:val="both"/>
        <w:rPr>
          <w:i/>
          <w:lang w:val="ro-RO"/>
        </w:rPr>
      </w:pPr>
      <w:r>
        <w:pict>
          <v:shape id="_x0000_s1028" type="#_x0000_t202" style="position:absolute;left:0;text-align:left;margin-left:162pt;margin-top:18.2pt;width:269.95pt;height:80.95pt;z-index:251661312" stroked="f">
            <v:textbox inset="0,0,0,0">
              <w:txbxContent>
                <w:p w:rsidR="006358A1" w:rsidRDefault="006358A1">
                  <w:pPr>
                    <w:tabs>
                      <w:tab w:val="left" w:pos="3060"/>
                    </w:tabs>
                    <w:jc w:val="both"/>
                    <w:rPr>
                      <w:i/>
                    </w:rPr>
                  </w:pPr>
                  <w:r>
                    <w:rPr>
                      <w:i/>
                    </w:rPr>
                    <w:t xml:space="preserve">Din circuitul C se alege un </w:t>
                  </w:r>
                  <w:r>
                    <w:rPr>
                      <w:i/>
                      <w:vertAlign w:val="subscript"/>
                    </w:rPr>
                    <w:t xml:space="preserve"> </w:t>
                  </w:r>
                  <w:r>
                    <w:rPr>
                      <w:i/>
                    </w:rPr>
                    <w:t>vârf x</w:t>
                  </w:r>
                  <w:r>
                    <w:rPr>
                      <w:i/>
                      <w:vertAlign w:val="subscript"/>
                    </w:rPr>
                    <w:t>k</w:t>
                  </w:r>
                  <w:r>
                    <w:rPr>
                      <w:i/>
                    </w:rPr>
                    <w:t xml:space="preserve"> (k între 1 şi n)  pentru care trebuie să găsim alte două vârfuri cu care să formeze un circuit de dimensiune 3. Prin vârfurile </w:t>
                  </w:r>
                  <w:r>
                    <w:rPr>
                      <w:i/>
                    </w:rPr>
                    <w:br/>
                    <w:t>x</w:t>
                  </w:r>
                  <w:r>
                    <w:rPr>
                      <w:i/>
                      <w:vertAlign w:val="subscript"/>
                    </w:rPr>
                    <w:t xml:space="preserve">k+1 </w:t>
                  </w:r>
                  <w:r>
                    <w:rPr>
                      <w:i/>
                    </w:rPr>
                    <w:t>şi x</w:t>
                  </w:r>
                  <w:r>
                    <w:rPr>
                      <w:i/>
                      <w:vertAlign w:val="subscript"/>
                    </w:rPr>
                    <w:t xml:space="preserve">k+2 </w:t>
                  </w:r>
                  <w:r>
                    <w:rPr>
                      <w:i/>
                    </w:rPr>
                    <w:t xml:space="preserve"> inţelegem vârfurile succesoare nodului x</w:t>
                  </w:r>
                  <w:r>
                    <w:rPr>
                      <w:i/>
                      <w:vertAlign w:val="subscript"/>
                    </w:rPr>
                    <w:t>k</w:t>
                  </w:r>
                  <w:r>
                    <w:rPr>
                      <w:i/>
                    </w:rPr>
                    <w:t>, din ciclul C.</w:t>
                  </w:r>
                </w:p>
              </w:txbxContent>
            </v:textbox>
          </v:shape>
        </w:pict>
      </w:r>
      <w:r>
        <w:rPr>
          <w:position w:val="-113"/>
        </w:rPr>
        <w:object w:dxaOrig="4060" w:dyaOrig="3540">
          <v:shape id="_x0000_i1138" type="#_x0000_t75" style="width:2in;height:125pt" o:ole="">
            <v:imagedata r:id="rId139" o:title=""/>
          </v:shape>
          <o:OLEObject Type="Embed" ProgID="PBrush" ShapeID="_x0000_i1138" DrawAspect="Content" ObjectID="_1421273075" r:id="rId140"/>
        </w:object>
      </w:r>
    </w:p>
    <w:p w:rsidR="006358A1" w:rsidRDefault="006358A1">
      <w:pPr>
        <w:ind w:firstLine="720"/>
        <w:jc w:val="both"/>
        <w:rPr>
          <w:i/>
          <w:lang w:val="ro-RO"/>
        </w:rPr>
      </w:pPr>
    </w:p>
    <w:p w:rsidR="006358A1" w:rsidRDefault="006358A1">
      <w:pPr>
        <w:ind w:firstLine="720"/>
        <w:jc w:val="both"/>
        <w:rPr>
          <w:i/>
          <w:lang w:val="ro-RO"/>
        </w:rPr>
      </w:pPr>
      <w:r>
        <w:rPr>
          <w:i/>
          <w:lang w:val="ro-RO"/>
        </w:rPr>
        <w:t>Problema se rezolvă astfel:</w:t>
      </w:r>
    </w:p>
    <w:p w:rsidR="006358A1" w:rsidRDefault="006358A1" w:rsidP="006358A1">
      <w:pPr>
        <w:numPr>
          <w:ilvl w:val="0"/>
          <w:numId w:val="5"/>
        </w:numPr>
        <w:tabs>
          <w:tab w:val="left" w:pos="709"/>
        </w:tabs>
        <w:suppressAutoHyphens/>
        <w:spacing w:after="0" w:line="240" w:lineRule="auto"/>
        <w:ind w:hanging="578"/>
        <w:jc w:val="both"/>
        <w:rPr>
          <w:i/>
        </w:rPr>
      </w:pPr>
      <w:r>
        <w:rPr>
          <w:i/>
        </w:rPr>
        <w:t xml:space="preserve">        se consideră cele două noduri de mai sus, succesoare ale nodului x</w:t>
      </w:r>
      <w:r>
        <w:rPr>
          <w:i/>
          <w:vertAlign w:val="subscript"/>
        </w:rPr>
        <w:t>k</w:t>
      </w:r>
      <w:r>
        <w:rPr>
          <w:i/>
        </w:rPr>
        <w:t xml:space="preserve"> . Ştim că avem arc de la x</w:t>
      </w:r>
      <w:r>
        <w:rPr>
          <w:i/>
          <w:vertAlign w:val="subscript"/>
        </w:rPr>
        <w:t xml:space="preserve">k </w:t>
      </w:r>
      <w:r>
        <w:rPr>
          <w:i/>
        </w:rPr>
        <w:t>la x</w:t>
      </w:r>
      <w:r>
        <w:rPr>
          <w:i/>
          <w:vertAlign w:val="subscript"/>
        </w:rPr>
        <w:t xml:space="preserve">k+1 </w:t>
      </w:r>
      <w:r>
        <w:rPr>
          <w:i/>
        </w:rPr>
        <w:t>şi de la x</w:t>
      </w:r>
      <w:r>
        <w:rPr>
          <w:i/>
          <w:vertAlign w:val="subscript"/>
        </w:rPr>
        <w:t xml:space="preserve">k+1 </w:t>
      </w:r>
      <w:r>
        <w:rPr>
          <w:i/>
        </w:rPr>
        <w:t>la x</w:t>
      </w:r>
      <w:r>
        <w:rPr>
          <w:i/>
          <w:vertAlign w:val="subscript"/>
        </w:rPr>
        <w:t xml:space="preserve">k+2. </w:t>
      </w:r>
      <w:r>
        <w:rPr>
          <w:lang w:val="ro-RO"/>
        </w:rPr>
        <w:t xml:space="preserve">. </w:t>
      </w:r>
      <w:r>
        <w:rPr>
          <w:i/>
        </w:rPr>
        <w:t>Dacă am avea arc şi de la x</w:t>
      </w:r>
      <w:r>
        <w:rPr>
          <w:i/>
          <w:vertAlign w:val="subscript"/>
        </w:rPr>
        <w:t xml:space="preserve">k+2 </w:t>
      </w:r>
      <w:r>
        <w:rPr>
          <w:i/>
        </w:rPr>
        <w:t>la x</w:t>
      </w:r>
      <w:r>
        <w:rPr>
          <w:i/>
          <w:vertAlign w:val="subscript"/>
        </w:rPr>
        <w:t>k</w:t>
      </w:r>
      <w:r>
        <w:rPr>
          <w:i/>
        </w:rPr>
        <w:t xml:space="preserve">, </w:t>
      </w:r>
      <w:r>
        <w:rPr>
          <w:i/>
          <w:vertAlign w:val="subscript"/>
        </w:rPr>
        <w:t xml:space="preserve">  </w:t>
      </w:r>
      <w:r>
        <w:rPr>
          <w:i/>
        </w:rPr>
        <w:t>am obţine un circuit între cele trei noduri.</w:t>
      </w:r>
    </w:p>
    <w:p w:rsidR="006358A1" w:rsidRDefault="006358A1">
      <w:pPr>
        <w:jc w:val="both"/>
        <w:rPr>
          <w:i/>
        </w:rPr>
      </w:pPr>
      <w:r>
        <w:lastRenderedPageBreak/>
        <w:pict>
          <v:shape id="_x0000_s1030" type="#_x0000_t202" style="position:absolute;left:0;text-align:left;margin-left:2in;margin-top:12.9pt;width:287.95pt;height:80.95pt;z-index:251663360" stroked="f">
            <v:textbox inset="0,0,0,0">
              <w:txbxContent>
                <w:p w:rsidR="006358A1" w:rsidRDefault="006358A1" w:rsidP="00830E2A">
                  <w:pPr>
                    <w:pStyle w:val="Heading1"/>
                    <w:numPr>
                      <w:ilvl w:val="0"/>
                      <w:numId w:val="12"/>
                    </w:numPr>
                    <w:tabs>
                      <w:tab w:val="left" w:pos="3060"/>
                    </w:tabs>
                    <w:suppressAutoHyphens/>
                  </w:pPr>
                  <w:r>
                    <w:t>Suntem în cazul în care obţinem circuit între  nodurile x</w:t>
                  </w:r>
                  <w:r>
                    <w:rPr>
                      <w:vertAlign w:val="subscript"/>
                    </w:rPr>
                    <w:t xml:space="preserve">k , </w:t>
                  </w:r>
                  <w:r>
                    <w:t>x</w:t>
                  </w:r>
                  <w:r>
                    <w:rPr>
                      <w:vertAlign w:val="subscript"/>
                    </w:rPr>
                    <w:t xml:space="preserve">k+1. </w:t>
                  </w:r>
                  <w:r>
                    <w:t>şi</w:t>
                  </w:r>
                  <w:r>
                    <w:rPr>
                      <w:vertAlign w:val="subscript"/>
                    </w:rPr>
                    <w:t xml:space="preserve"> </w:t>
                  </w:r>
                  <w:r>
                    <w:t>x</w:t>
                  </w:r>
                  <w:r>
                    <w:rPr>
                      <w:vertAlign w:val="subscript"/>
                    </w:rPr>
                    <w:t xml:space="preserve">k+2 </w:t>
                  </w:r>
                  <w:r>
                    <w:t>. În această situaţie algoritmul se opreşte întrucât am găsit cele două noduri y şi z care să formeze un</w:t>
                  </w:r>
                  <w:r>
                    <w:br/>
                    <w:t>ciclu cu x (= x</w:t>
                  </w:r>
                  <w:r>
                    <w:rPr>
                      <w:vertAlign w:val="subscript"/>
                    </w:rPr>
                    <w:t>k</w:t>
                  </w:r>
                  <w:r>
                    <w:t>).</w:t>
                  </w:r>
                </w:p>
              </w:txbxContent>
            </v:textbox>
          </v:shape>
        </w:pict>
      </w:r>
      <w:r>
        <w:rPr>
          <w:position w:val="-149"/>
        </w:rPr>
        <w:pict>
          <v:shape id="_x0000_i1139" type="#_x0000_t75" style="width:184.75pt;height:161pt">
            <v:imagedata r:id="rId141" o:title=""/>
          </v:shape>
        </w:pict>
      </w:r>
    </w:p>
    <w:p w:rsidR="006358A1" w:rsidRDefault="006358A1" w:rsidP="00830E2A">
      <w:pPr>
        <w:numPr>
          <w:ilvl w:val="0"/>
          <w:numId w:val="11"/>
        </w:numPr>
        <w:suppressAutoHyphens/>
        <w:spacing w:after="0" w:line="240" w:lineRule="auto"/>
        <w:jc w:val="both"/>
        <w:rPr>
          <w:i/>
        </w:rPr>
      </w:pPr>
      <w:r>
        <w:rPr>
          <w:i/>
        </w:rPr>
        <w:t xml:space="preserve">     când nu există acest arc, înseamnă că avem arc de la  x</w:t>
      </w:r>
      <w:r>
        <w:rPr>
          <w:i/>
          <w:vertAlign w:val="subscript"/>
        </w:rPr>
        <w:t xml:space="preserve">k </w:t>
      </w:r>
      <w:r>
        <w:rPr>
          <w:i/>
        </w:rPr>
        <w:t>la x</w:t>
      </w:r>
      <w:r>
        <w:rPr>
          <w:i/>
          <w:vertAlign w:val="subscript"/>
        </w:rPr>
        <w:t>k+2.</w:t>
      </w:r>
      <w:r>
        <w:rPr>
          <w:i/>
        </w:rPr>
        <w:t xml:space="preserve"> (întrucât  graful iniţial este turneu, deci între oricare două noduri există exact un arc; dacă nu există arc într-o direcţie, cu siguranţă există arc în cealaltă direcţie) ceea ce duce la obţinerea unui </w:t>
      </w:r>
      <w:r>
        <w:rPr>
          <w:b/>
          <w:i/>
        </w:rPr>
        <w:t>ciclu format din n-1 noduri</w:t>
      </w:r>
      <w:r>
        <w:rPr>
          <w:i/>
        </w:rPr>
        <w:t xml:space="preserve"> ( se exclude nodul x</w:t>
      </w:r>
      <w:r>
        <w:rPr>
          <w:i/>
          <w:vertAlign w:val="subscript"/>
        </w:rPr>
        <w:t xml:space="preserve">k+1  </w:t>
      </w:r>
      <w:r>
        <w:rPr>
          <w:i/>
        </w:rPr>
        <w:t>iar succesorul lui x</w:t>
      </w:r>
      <w:r>
        <w:rPr>
          <w:i/>
          <w:vertAlign w:val="subscript"/>
        </w:rPr>
        <w:t xml:space="preserve">k  </w:t>
      </w:r>
      <w:r>
        <w:rPr>
          <w:i/>
        </w:rPr>
        <w:t>în listă devine x</w:t>
      </w:r>
      <w:r>
        <w:rPr>
          <w:i/>
          <w:vertAlign w:val="subscript"/>
        </w:rPr>
        <w:t xml:space="preserve">k+2  </w:t>
      </w:r>
      <w:r>
        <w:rPr>
          <w:i/>
        </w:rPr>
        <w:t>). În continuare se aplică din nou pasul anterior, de această dată având ca succesori ai lui x</w:t>
      </w:r>
      <w:r>
        <w:rPr>
          <w:i/>
          <w:vertAlign w:val="subscript"/>
        </w:rPr>
        <w:t xml:space="preserve">k  </w:t>
      </w:r>
      <w:r>
        <w:rPr>
          <w:i/>
        </w:rPr>
        <w:t>pe x</w:t>
      </w:r>
      <w:r>
        <w:rPr>
          <w:i/>
          <w:vertAlign w:val="subscript"/>
        </w:rPr>
        <w:t xml:space="preserve">k+2  </w:t>
      </w:r>
      <w:r>
        <w:rPr>
          <w:i/>
        </w:rPr>
        <w:t>şi x</w:t>
      </w:r>
      <w:r>
        <w:rPr>
          <w:i/>
          <w:vertAlign w:val="subscript"/>
        </w:rPr>
        <w:t>k+3</w:t>
      </w:r>
      <w:r>
        <w:rPr>
          <w:i/>
        </w:rPr>
        <w:t>.</w:t>
      </w:r>
    </w:p>
    <w:p w:rsidR="006358A1" w:rsidRDefault="006358A1">
      <w:pPr>
        <w:tabs>
          <w:tab w:val="left" w:pos="3060"/>
        </w:tabs>
        <w:jc w:val="both"/>
        <w:rPr>
          <w:i/>
        </w:rPr>
      </w:pPr>
      <w:r>
        <w:pict>
          <v:shape id="_x0000_s1031" type="#_x0000_t202" style="position:absolute;left:0;text-align:left;margin-left:153pt;margin-top:18pt;width:278.95pt;height:80.95pt;z-index:251664384" stroked="f">
            <v:textbox inset="0,0,0,0">
              <w:txbxContent>
                <w:p w:rsidR="006358A1" w:rsidRDefault="006358A1">
                  <w:pPr>
                    <w:tabs>
                      <w:tab w:val="left" w:pos="3060"/>
                    </w:tabs>
                    <w:jc w:val="both"/>
                    <w:rPr>
                      <w:i/>
                      <w:vertAlign w:val="subscript"/>
                    </w:rPr>
                  </w:pPr>
                  <w:r>
                    <w:rPr>
                      <w:i/>
                    </w:rPr>
                    <w:t>În acest caz se lucrează cu nodurile x</w:t>
                  </w:r>
                  <w:r>
                    <w:rPr>
                      <w:i/>
                      <w:vertAlign w:val="subscript"/>
                    </w:rPr>
                    <w:t xml:space="preserve">k </w:t>
                  </w:r>
                  <w:r>
                    <w:rPr>
                      <w:i/>
                    </w:rPr>
                    <w:t>, x</w:t>
                  </w:r>
                  <w:r>
                    <w:rPr>
                      <w:i/>
                      <w:vertAlign w:val="subscript"/>
                    </w:rPr>
                    <w:t>k+2,</w:t>
                  </w:r>
                  <w:r>
                    <w:rPr>
                      <w:i/>
                    </w:rPr>
                    <w:t xml:space="preserve"> x</w:t>
                  </w:r>
                  <w:r>
                    <w:rPr>
                      <w:i/>
                      <w:vertAlign w:val="subscript"/>
                    </w:rPr>
                    <w:t xml:space="preserve">k+3 </w:t>
                  </w:r>
                  <w:r>
                    <w:rPr>
                      <w:i/>
                    </w:rPr>
                    <w:t>şi cu</w:t>
                  </w:r>
                  <w:r>
                    <w:rPr>
                      <w:i/>
                    </w:rPr>
                    <w:br/>
                    <w:t>celelalte noduri din ciclul iniţial, fără x</w:t>
                  </w:r>
                  <w:r>
                    <w:rPr>
                      <w:i/>
                      <w:vertAlign w:val="subscript"/>
                    </w:rPr>
                    <w:t>k+1.</w:t>
                  </w:r>
                </w:p>
              </w:txbxContent>
            </v:textbox>
          </v:shape>
        </w:pict>
      </w:r>
      <w:r>
        <w:rPr>
          <w:position w:val="-147"/>
        </w:rPr>
        <w:pict>
          <v:shape id="_x0000_i1140" type="#_x0000_t75" style="width:186.1pt;height:159.6pt">
            <v:imagedata r:id="rId142" o:title=""/>
          </v:shape>
        </w:pict>
      </w:r>
    </w:p>
    <w:p w:rsidR="006358A1" w:rsidRDefault="006358A1">
      <w:pPr>
        <w:jc w:val="both"/>
        <w:rPr>
          <w:i/>
        </w:rPr>
      </w:pPr>
      <w:r>
        <w:rPr>
          <w:i/>
        </w:rPr>
        <w:tab/>
        <w:t xml:space="preserve"> </w:t>
      </w:r>
    </w:p>
    <w:p w:rsidR="006358A1" w:rsidRDefault="006358A1" w:rsidP="006358A1">
      <w:pPr>
        <w:numPr>
          <w:ilvl w:val="0"/>
          <w:numId w:val="7"/>
        </w:numPr>
        <w:suppressAutoHyphens/>
        <w:spacing w:after="0" w:line="240" w:lineRule="auto"/>
        <w:jc w:val="both"/>
        <w:rPr>
          <w:i/>
        </w:rPr>
      </w:pPr>
      <w:r>
        <w:rPr>
          <w:i/>
        </w:rPr>
        <w:t xml:space="preserve">     algoritmul continuă în aceasta manieră, reducându-se de fiecare data numărul de noduri din ciclul iniţial. În cel mai rău caz se reduc n-3 noduri şi cu siguranţă cele 3 noduri obţinute în final sunt nodurile x, y şi z. </w:t>
      </w:r>
    </w:p>
    <w:p w:rsidR="006358A1" w:rsidRDefault="006358A1">
      <w:pPr>
        <w:jc w:val="both"/>
        <w:rPr>
          <w:i/>
        </w:rPr>
      </w:pPr>
    </w:p>
    <w:p w:rsidR="006358A1" w:rsidRDefault="006358A1">
      <w:pPr>
        <w:ind w:firstLine="720"/>
        <w:jc w:val="both"/>
        <w:rPr>
          <w:i/>
        </w:rPr>
      </w:pPr>
      <w:r>
        <w:rPr>
          <w:i/>
        </w:rPr>
        <w:t xml:space="preserve">De fapt, algoritmul se reduce la fiecare pas la verificarea existenţei unui arc între  două noduri, operatie care se face în </w:t>
      </w:r>
      <w:r>
        <w:rPr>
          <w:b/>
          <w:i/>
        </w:rPr>
        <w:t>O(1)</w:t>
      </w:r>
      <w:r>
        <w:rPr>
          <w:i/>
        </w:rPr>
        <w:t xml:space="preserve">. Dacă există arcul convenabil ( arc de la nodul x la succesorul succesorului lui x în ciclul de la pasul curent ) algoritmul se opreşte. Altfel, algoritmul continuă şi în cel mai rău caz se fac </w:t>
      </w:r>
      <w:r>
        <w:rPr>
          <w:b/>
          <w:i/>
        </w:rPr>
        <w:t>n-3 verificări</w:t>
      </w:r>
      <w:r>
        <w:rPr>
          <w:i/>
        </w:rPr>
        <w:t xml:space="preserve"> de existenţă a arcelor, fiecare în O(1). Deci aceste operatii se fac în </w:t>
      </w:r>
      <w:r>
        <w:rPr>
          <w:b/>
          <w:i/>
        </w:rPr>
        <w:t>O(n)</w:t>
      </w:r>
      <w:r>
        <w:rPr>
          <w:i/>
        </w:rPr>
        <w:t>.</w:t>
      </w:r>
    </w:p>
    <w:p w:rsidR="006358A1" w:rsidRDefault="006358A1">
      <w:pPr>
        <w:ind w:firstLine="720"/>
        <w:jc w:val="both"/>
        <w:rPr>
          <w:i/>
        </w:rPr>
      </w:pPr>
      <w:r>
        <w:rPr>
          <w:i/>
        </w:rPr>
        <w:t xml:space="preserve"> După ultima verificare, în cazul cel mai nefavorabil, am ajuns la un triunghi format din x şi primii doi predecesori ai sai din ciclul iniţial. Deoarece la pasul anterior, în aceasta situaţie, am obţinut că nu există arc să pornească de la  x</w:t>
      </w:r>
      <w:r>
        <w:rPr>
          <w:i/>
          <w:vertAlign w:val="subscript"/>
        </w:rPr>
        <w:t xml:space="preserve">k-2  </w:t>
      </w:r>
      <w:r>
        <w:rPr>
          <w:i/>
        </w:rPr>
        <w:t>şi să ajungă în x</w:t>
      </w:r>
      <w:r>
        <w:rPr>
          <w:i/>
          <w:vertAlign w:val="subscript"/>
        </w:rPr>
        <w:t>k</w:t>
      </w:r>
      <w:r>
        <w:rPr>
          <w:i/>
        </w:rPr>
        <w:t>, acum avem arc între  cele două noduri în sens invers care impreună cu cele două arce care au mai rămas formează un ciclu.</w:t>
      </w:r>
    </w:p>
    <w:p w:rsidR="006358A1" w:rsidRDefault="006358A1">
      <w:pPr>
        <w:ind w:firstLine="720"/>
        <w:jc w:val="both"/>
        <w:rPr>
          <w:i/>
        </w:rPr>
      </w:pPr>
      <w:r>
        <w:rPr>
          <w:i/>
        </w:rPr>
        <w:lastRenderedPageBreak/>
        <w:t>Deci algoritmul verifică orientarea arcului de la x</w:t>
      </w:r>
      <w:r>
        <w:rPr>
          <w:i/>
          <w:vertAlign w:val="subscript"/>
        </w:rPr>
        <w:t xml:space="preserve">k </w:t>
      </w:r>
      <w:r>
        <w:rPr>
          <w:i/>
        </w:rPr>
        <w:t>la x</w:t>
      </w:r>
      <w:r>
        <w:rPr>
          <w:i/>
          <w:vertAlign w:val="subscript"/>
        </w:rPr>
        <w:t xml:space="preserve">k+i </w:t>
      </w:r>
      <w:r>
        <w:rPr>
          <w:lang w:val="ro-RO"/>
        </w:rPr>
        <w:t xml:space="preserve"> </w:t>
      </w:r>
      <w:r>
        <w:rPr>
          <w:i/>
        </w:rPr>
        <w:t xml:space="preserve">cu i de la 2 la –2 ( vârfurile sunt aranjate în ordine ciclică ) şi la fiecare pas reduce problema de la un ciclu cu k noduri printre care trebuie să cautăm y-ul şi z-ul la altul cu k-1 noduri, până când obţinem ciclul cu 3 noduri în cazul cel mai nefavorabil, adică exact x, y, z. </w:t>
      </w:r>
    </w:p>
    <w:p w:rsidR="006358A1" w:rsidRDefault="006358A1">
      <w:pPr>
        <w:ind w:firstLine="720"/>
        <w:jc w:val="both"/>
        <w:rPr>
          <w:i/>
        </w:rPr>
      </w:pPr>
      <w:r>
        <w:rPr>
          <w:i/>
        </w:rPr>
        <w:t xml:space="preserve">În concluzie, se fac </w:t>
      </w:r>
      <w:r>
        <w:rPr>
          <w:b/>
          <w:i/>
        </w:rPr>
        <w:t>cel mult n-3 consultări ale matricei de adiacentă</w:t>
      </w:r>
      <w:r>
        <w:rPr>
          <w:i/>
        </w:rPr>
        <w:t xml:space="preserve">, fiecare în timp constant </w:t>
      </w:r>
      <w:r>
        <w:rPr>
          <w:b/>
          <w:i/>
        </w:rPr>
        <w:t>O(1)</w:t>
      </w:r>
      <w:r>
        <w:rPr>
          <w:i/>
        </w:rPr>
        <w:t xml:space="preserve"> deci problema se rezolvă în timp </w:t>
      </w:r>
      <w:r>
        <w:rPr>
          <w:b/>
          <w:i/>
        </w:rPr>
        <w:t>O(n)</w:t>
      </w:r>
      <w:r>
        <w:rPr>
          <w:i/>
        </w:rPr>
        <w:t>.</w:t>
      </w:r>
    </w:p>
    <w:p w:rsidR="006358A1" w:rsidRDefault="006358A1">
      <w:pPr>
        <w:ind w:firstLine="720"/>
        <w:jc w:val="both"/>
        <w:rPr>
          <w:i/>
        </w:rPr>
      </w:pPr>
    </w:p>
    <w:p w:rsidR="006358A1" w:rsidRDefault="006358A1">
      <w:pPr>
        <w:ind w:firstLine="720"/>
        <w:jc w:val="both"/>
        <w:rPr>
          <w:i/>
        </w:rPr>
      </w:pPr>
      <w:r>
        <w:rPr>
          <w:b/>
          <w:i/>
        </w:rPr>
        <w:t>Algoritmul</w:t>
      </w:r>
      <w:r>
        <w:rPr>
          <w:i/>
        </w:rPr>
        <w:t xml:space="preserve"> prorpriu-zis de rezolvare a problemei este:</w:t>
      </w:r>
    </w:p>
    <w:p w:rsidR="006358A1" w:rsidRDefault="006358A1">
      <w:pPr>
        <w:jc w:val="both"/>
        <w:rPr>
          <w:i/>
        </w:rPr>
      </w:pPr>
      <w:r>
        <w:rPr>
          <w:b/>
          <w:i/>
        </w:rPr>
        <w:t>function</w:t>
      </w:r>
      <w:r>
        <w:rPr>
          <w:i/>
        </w:rPr>
        <w:t xml:space="preserve"> CautăCircuitDe3(C, x)</w:t>
      </w:r>
    </w:p>
    <w:p w:rsidR="006358A1" w:rsidRDefault="006358A1">
      <w:pPr>
        <w:jc w:val="both"/>
        <w:rPr>
          <w:b/>
          <w:i/>
        </w:rPr>
      </w:pPr>
      <w:r>
        <w:rPr>
          <w:b/>
          <w:i/>
        </w:rPr>
        <w:t>begin</w:t>
      </w:r>
    </w:p>
    <w:p w:rsidR="006358A1" w:rsidRDefault="006358A1">
      <w:pPr>
        <w:jc w:val="both"/>
        <w:rPr>
          <w:b/>
          <w:i/>
          <w:color w:val="808080"/>
        </w:rPr>
      </w:pPr>
      <w:r>
        <w:rPr>
          <w:b/>
          <w:i/>
        </w:rPr>
        <w:tab/>
      </w:r>
      <w:r>
        <w:rPr>
          <w:b/>
          <w:i/>
          <w:color w:val="808080"/>
        </w:rPr>
        <w:t>/*C este lista circulară a nodurilor din G ce formează circuitul*/</w:t>
      </w:r>
    </w:p>
    <w:p w:rsidR="006358A1" w:rsidRDefault="006358A1">
      <w:pPr>
        <w:jc w:val="both"/>
        <w:rPr>
          <w:b/>
          <w:i/>
          <w:color w:val="808080"/>
        </w:rPr>
      </w:pPr>
      <w:r>
        <w:rPr>
          <w:b/>
          <w:i/>
          <w:color w:val="808080"/>
        </w:rPr>
        <w:tab/>
        <w:t>/*x este un nod oarecare din acest circuit*/</w:t>
      </w:r>
    </w:p>
    <w:p w:rsidR="006358A1" w:rsidRDefault="006358A1">
      <w:pPr>
        <w:jc w:val="both"/>
        <w:rPr>
          <w:b/>
          <w:i/>
          <w:color w:val="808080"/>
        </w:rPr>
      </w:pPr>
      <w:r>
        <w:rPr>
          <w:b/>
          <w:i/>
          <w:color w:val="808080"/>
        </w:rPr>
        <w:tab/>
        <w:t>/*A este matriea de adiacenţă a grafului G*/</w:t>
      </w:r>
    </w:p>
    <w:p w:rsidR="006358A1" w:rsidRDefault="006358A1">
      <w:pPr>
        <w:jc w:val="both"/>
        <w:rPr>
          <w:b/>
          <w:i/>
          <w:color w:val="808080"/>
        </w:rPr>
      </w:pPr>
      <w:r>
        <w:rPr>
          <w:b/>
          <w:i/>
          <w:color w:val="808080"/>
        </w:rPr>
        <w:tab/>
      </w:r>
    </w:p>
    <w:p w:rsidR="006358A1" w:rsidRDefault="006358A1">
      <w:pPr>
        <w:jc w:val="both"/>
        <w:rPr>
          <w:b/>
          <w:i/>
        </w:rPr>
      </w:pPr>
      <w:r>
        <w:rPr>
          <w:b/>
          <w:i/>
          <w:color w:val="808080"/>
        </w:rPr>
        <w:tab/>
      </w:r>
      <w:r>
        <w:rPr>
          <w:b/>
          <w:i/>
        </w:rPr>
        <w:t xml:space="preserve">while </w:t>
      </w:r>
      <w:r>
        <w:rPr>
          <w:i/>
        </w:rPr>
        <w:t>( A(x</w:t>
      </w:r>
      <w:r>
        <w:rPr>
          <w:rFonts w:ascii="Symbol" w:hAnsi="Symbol"/>
          <w:i/>
        </w:rPr>
        <w:t></w:t>
      </w:r>
      <w:r>
        <w:rPr>
          <w:i/>
        </w:rPr>
        <w:t xml:space="preserve"> succesor</w:t>
      </w:r>
      <w:r>
        <w:rPr>
          <w:rFonts w:ascii="Symbol" w:hAnsi="Symbol"/>
          <w:i/>
        </w:rPr>
        <w:t></w:t>
      </w:r>
      <w:r>
        <w:rPr>
          <w:i/>
        </w:rPr>
        <w:t xml:space="preserve"> succesor, x) ≠ 1) </w:t>
      </w:r>
      <w:r>
        <w:rPr>
          <w:b/>
          <w:i/>
        </w:rPr>
        <w:t>do</w:t>
      </w:r>
    </w:p>
    <w:p w:rsidR="006358A1" w:rsidRDefault="006358A1">
      <w:pPr>
        <w:jc w:val="both"/>
        <w:rPr>
          <w:i/>
        </w:rPr>
      </w:pPr>
      <w:r>
        <w:rPr>
          <w:b/>
          <w:i/>
        </w:rPr>
        <w:tab/>
      </w:r>
      <w:r>
        <w:rPr>
          <w:b/>
          <w:i/>
        </w:rPr>
        <w:tab/>
        <w:t>(</w:t>
      </w:r>
      <w:r>
        <w:rPr>
          <w:i/>
        </w:rPr>
        <w:t>x</w:t>
      </w:r>
      <w:r>
        <w:rPr>
          <w:rFonts w:ascii="Symbol" w:hAnsi="Symbol"/>
          <w:i/>
        </w:rPr>
        <w:t></w:t>
      </w:r>
      <w:r>
        <w:rPr>
          <w:i/>
        </w:rPr>
        <w:t xml:space="preserve"> succesor) </w:t>
      </w:r>
      <w:r>
        <w:rPr>
          <w:b/>
          <w:i/>
        </w:rPr>
        <w:t>←</w:t>
      </w:r>
      <w:r>
        <w:rPr>
          <w:i/>
        </w:rPr>
        <w:t xml:space="preserve"> ( x</w:t>
      </w:r>
      <w:r>
        <w:rPr>
          <w:rFonts w:ascii="Symbol" w:hAnsi="Symbol"/>
          <w:i/>
        </w:rPr>
        <w:t></w:t>
      </w:r>
      <w:r>
        <w:rPr>
          <w:i/>
        </w:rPr>
        <w:t xml:space="preserve"> succesor</w:t>
      </w:r>
      <w:r>
        <w:rPr>
          <w:rFonts w:ascii="Symbol" w:hAnsi="Symbol"/>
          <w:i/>
        </w:rPr>
        <w:t></w:t>
      </w:r>
      <w:r>
        <w:rPr>
          <w:i/>
        </w:rPr>
        <w:t xml:space="preserve"> succesor)</w:t>
      </w:r>
    </w:p>
    <w:p w:rsidR="006358A1" w:rsidRDefault="006358A1">
      <w:pPr>
        <w:jc w:val="both"/>
        <w:rPr>
          <w:i/>
        </w:rPr>
      </w:pPr>
      <w:r>
        <w:rPr>
          <w:i/>
        </w:rPr>
        <w:tab/>
      </w:r>
      <w:r>
        <w:rPr>
          <w:b/>
          <w:i/>
        </w:rPr>
        <w:t xml:space="preserve">return </w:t>
      </w:r>
      <w:r>
        <w:rPr>
          <w:i/>
        </w:rPr>
        <w:t>x, x</w:t>
      </w:r>
      <w:r>
        <w:rPr>
          <w:rFonts w:ascii="Symbol" w:hAnsi="Symbol"/>
          <w:i/>
        </w:rPr>
        <w:t></w:t>
      </w:r>
      <w:r>
        <w:rPr>
          <w:i/>
        </w:rPr>
        <w:t xml:space="preserve"> succesor, x</w:t>
      </w:r>
      <w:r>
        <w:rPr>
          <w:rFonts w:ascii="Symbol" w:hAnsi="Symbol"/>
          <w:i/>
        </w:rPr>
        <w:t></w:t>
      </w:r>
      <w:r>
        <w:rPr>
          <w:i/>
        </w:rPr>
        <w:t xml:space="preserve"> succesor</w:t>
      </w:r>
      <w:r>
        <w:rPr>
          <w:rFonts w:ascii="Symbol" w:hAnsi="Symbol"/>
          <w:i/>
        </w:rPr>
        <w:t></w:t>
      </w:r>
      <w:r>
        <w:rPr>
          <w:i/>
        </w:rPr>
        <w:t xml:space="preserve"> succesor</w:t>
      </w:r>
    </w:p>
    <w:p w:rsidR="006358A1" w:rsidRDefault="006358A1">
      <w:pPr>
        <w:jc w:val="both"/>
        <w:rPr>
          <w:b/>
          <w:i/>
        </w:rPr>
      </w:pPr>
      <w:r>
        <w:rPr>
          <w:b/>
          <w:i/>
        </w:rPr>
        <w:t>end</w:t>
      </w:r>
    </w:p>
    <w:p w:rsidR="006358A1" w:rsidRDefault="006358A1"/>
    <w:p w:rsidR="006358A1" w:rsidRDefault="006358A1">
      <w:pPr>
        <w:jc w:val="center"/>
        <w:rPr>
          <w:i/>
          <w:sz w:val="32"/>
          <w:lang w:val="ro-RO"/>
        </w:rPr>
      </w:pPr>
      <w:r>
        <w:rPr>
          <w:i/>
          <w:sz w:val="32"/>
          <w:lang w:val="ro-RO"/>
        </w:rPr>
        <w:t>TEMA NR. 3</w:t>
      </w:r>
    </w:p>
    <w:p w:rsidR="006358A1" w:rsidRDefault="006358A1">
      <w:pPr>
        <w:jc w:val="center"/>
        <w:rPr>
          <w:i/>
          <w:sz w:val="32"/>
          <w:lang w:val="ro-RO"/>
        </w:rPr>
      </w:pPr>
      <w:r>
        <w:rPr>
          <w:i/>
          <w:sz w:val="32"/>
          <w:lang w:val="ro-RO"/>
        </w:rPr>
        <w:t>18 martie 2003</w:t>
      </w:r>
    </w:p>
    <w:p w:rsidR="006358A1" w:rsidRDefault="006358A1"/>
    <w:p w:rsidR="006358A1" w:rsidRDefault="006358A1" w:rsidP="00830E2A">
      <w:pPr>
        <w:numPr>
          <w:ilvl w:val="0"/>
          <w:numId w:val="14"/>
        </w:numPr>
        <w:tabs>
          <w:tab w:val="clear" w:pos="960"/>
          <w:tab w:val="num" w:pos="426"/>
        </w:tabs>
        <w:suppressAutoHyphens/>
        <w:spacing w:after="0" w:line="240" w:lineRule="auto"/>
        <w:ind w:left="426" w:hanging="426"/>
        <w:jc w:val="both"/>
        <w:rPr>
          <w:i/>
          <w:szCs w:val="24"/>
        </w:rPr>
      </w:pPr>
      <w:r w:rsidRPr="003F590C">
        <w:rPr>
          <w:i/>
          <w:szCs w:val="24"/>
        </w:rPr>
        <w:t xml:space="preserve">Fie G </w:t>
      </w:r>
      <w:r w:rsidRPr="003F590C">
        <w:rPr>
          <w:i/>
          <w:szCs w:val="24"/>
          <w:lang w:val="ro-RO"/>
        </w:rPr>
        <w:t>= (V, E)</w:t>
      </w:r>
      <w:r w:rsidRPr="003F590C">
        <w:rPr>
          <w:i/>
          <w:szCs w:val="24"/>
        </w:rPr>
        <w:t xml:space="preserve"> un graf</w:t>
      </w:r>
      <w:r>
        <w:rPr>
          <w:i/>
          <w:szCs w:val="24"/>
        </w:rPr>
        <w:t xml:space="preserve"> cu </w:t>
      </w:r>
      <w:r w:rsidRPr="000A14FF">
        <w:rPr>
          <w:b/>
          <w:i/>
          <w:szCs w:val="24"/>
        </w:rPr>
        <w:t>n</w:t>
      </w:r>
      <w:r>
        <w:rPr>
          <w:i/>
          <w:szCs w:val="24"/>
        </w:rPr>
        <w:t xml:space="preserve"> vârfuri, </w:t>
      </w:r>
      <w:r w:rsidRPr="000A14FF">
        <w:rPr>
          <w:b/>
          <w:i/>
          <w:szCs w:val="24"/>
        </w:rPr>
        <w:t>m</w:t>
      </w:r>
      <w:r>
        <w:rPr>
          <w:i/>
          <w:szCs w:val="24"/>
        </w:rPr>
        <w:t xml:space="preserve"> muchii şi cu matricea de adiacenţă </w:t>
      </w:r>
      <w:r w:rsidRPr="000A14FF">
        <w:rPr>
          <w:b/>
          <w:i/>
          <w:szCs w:val="24"/>
        </w:rPr>
        <w:t>A</w:t>
      </w:r>
      <w:r>
        <w:rPr>
          <w:i/>
          <w:szCs w:val="24"/>
        </w:rPr>
        <w:t>. Dintre cele 2</w:t>
      </w:r>
      <w:r>
        <w:rPr>
          <w:i/>
          <w:szCs w:val="24"/>
          <w:vertAlign w:val="superscript"/>
        </w:rPr>
        <w:t>m</w:t>
      </w:r>
      <w:r>
        <w:rPr>
          <w:i/>
          <w:szCs w:val="24"/>
        </w:rPr>
        <w:t xml:space="preserve"> orientări posibile ale muchiilor sale, cosiderăm una oarecare şi cu ajutorul ei construim matricea de incidenţă vârf – arc Q </w:t>
      </w:r>
      <w:r>
        <w:rPr>
          <w:i/>
          <w:szCs w:val="24"/>
        </w:rPr>
        <w:sym w:font="Symbol" w:char="F0CE"/>
      </w:r>
      <w:r>
        <w:rPr>
          <w:i/>
          <w:szCs w:val="24"/>
        </w:rPr>
        <w:t xml:space="preserve"> {</w:t>
      </w:r>
      <w:r>
        <w:rPr>
          <w:i/>
          <w:szCs w:val="24"/>
          <w:lang w:val="ro-RO"/>
        </w:rPr>
        <w:t>0, 1, -1</w:t>
      </w:r>
      <w:r>
        <w:rPr>
          <w:i/>
          <w:szCs w:val="24"/>
        </w:rPr>
        <w:t>}</w:t>
      </w:r>
      <w:r>
        <w:rPr>
          <w:i/>
          <w:szCs w:val="24"/>
          <w:vertAlign w:val="superscript"/>
        </w:rPr>
        <w:t>nXm</w:t>
      </w:r>
      <w:r>
        <w:rPr>
          <w:i/>
          <w:szCs w:val="24"/>
        </w:rPr>
        <w:t xml:space="preserve"> definită prin:</w:t>
      </w:r>
    </w:p>
    <w:p w:rsidR="006358A1" w:rsidRPr="003F590C" w:rsidRDefault="006358A1" w:rsidP="00830E2A">
      <w:pPr>
        <w:numPr>
          <w:ilvl w:val="1"/>
          <w:numId w:val="14"/>
        </w:numPr>
        <w:tabs>
          <w:tab w:val="num" w:pos="426"/>
        </w:tabs>
        <w:suppressAutoHyphens/>
        <w:spacing w:after="0" w:line="240" w:lineRule="auto"/>
        <w:ind w:left="426" w:hanging="426"/>
        <w:jc w:val="both"/>
        <w:rPr>
          <w:i/>
          <w:szCs w:val="24"/>
          <w:lang w:val="ro-RO"/>
        </w:rPr>
      </w:pPr>
      <w:r>
        <w:rPr>
          <w:i/>
          <w:szCs w:val="24"/>
        </w:rPr>
        <w:t>(Q)</w:t>
      </w:r>
      <w:r>
        <w:rPr>
          <w:i/>
          <w:szCs w:val="24"/>
          <w:vertAlign w:val="subscript"/>
        </w:rPr>
        <w:t>ve</w:t>
      </w:r>
      <w:r>
        <w:rPr>
          <w:i/>
          <w:szCs w:val="24"/>
        </w:rPr>
        <w:t xml:space="preserve"> = -1 dacă v este extremitatea iniţială a arcului e;</w:t>
      </w:r>
    </w:p>
    <w:p w:rsidR="006358A1" w:rsidRPr="003F590C" w:rsidRDefault="006358A1" w:rsidP="00830E2A">
      <w:pPr>
        <w:numPr>
          <w:ilvl w:val="1"/>
          <w:numId w:val="14"/>
        </w:numPr>
        <w:tabs>
          <w:tab w:val="num" w:pos="426"/>
        </w:tabs>
        <w:suppressAutoHyphens/>
        <w:spacing w:after="0" w:line="240" w:lineRule="auto"/>
        <w:ind w:left="426" w:hanging="426"/>
        <w:jc w:val="both"/>
        <w:rPr>
          <w:i/>
          <w:szCs w:val="24"/>
          <w:lang w:val="ro-RO"/>
        </w:rPr>
      </w:pPr>
      <w:r>
        <w:rPr>
          <w:i/>
          <w:szCs w:val="24"/>
        </w:rPr>
        <w:t>(Q)</w:t>
      </w:r>
      <w:r>
        <w:rPr>
          <w:i/>
          <w:szCs w:val="24"/>
          <w:vertAlign w:val="subscript"/>
        </w:rPr>
        <w:t>ve</w:t>
      </w:r>
      <w:r>
        <w:rPr>
          <w:i/>
          <w:szCs w:val="24"/>
        </w:rPr>
        <w:t xml:space="preserve"> = 1 dacă v este extremitatea finală a arcului e;</w:t>
      </w:r>
    </w:p>
    <w:p w:rsidR="006358A1" w:rsidRPr="003F590C" w:rsidRDefault="006358A1" w:rsidP="00830E2A">
      <w:pPr>
        <w:numPr>
          <w:ilvl w:val="1"/>
          <w:numId w:val="14"/>
        </w:numPr>
        <w:tabs>
          <w:tab w:val="num" w:pos="426"/>
        </w:tabs>
        <w:suppressAutoHyphens/>
        <w:spacing w:after="0" w:line="240" w:lineRule="auto"/>
        <w:ind w:left="426" w:hanging="426"/>
        <w:jc w:val="both"/>
        <w:rPr>
          <w:i/>
          <w:szCs w:val="24"/>
          <w:lang w:val="ro-RO"/>
        </w:rPr>
      </w:pPr>
      <w:r>
        <w:rPr>
          <w:i/>
          <w:szCs w:val="24"/>
        </w:rPr>
        <w:t>(Q)</w:t>
      </w:r>
      <w:r>
        <w:rPr>
          <w:i/>
          <w:szCs w:val="24"/>
          <w:vertAlign w:val="subscript"/>
        </w:rPr>
        <w:t>ve</w:t>
      </w:r>
      <w:r>
        <w:rPr>
          <w:i/>
          <w:szCs w:val="24"/>
        </w:rPr>
        <w:t xml:space="preserve"> = 0 în toate celelalte cazuri.</w:t>
      </w:r>
    </w:p>
    <w:p w:rsidR="006358A1" w:rsidRDefault="006358A1" w:rsidP="000A14FF">
      <w:pPr>
        <w:tabs>
          <w:tab w:val="num" w:pos="426"/>
        </w:tabs>
        <w:ind w:left="426"/>
        <w:jc w:val="both"/>
        <w:rPr>
          <w:i/>
          <w:szCs w:val="24"/>
          <w:lang w:val="ro-RO"/>
        </w:rPr>
      </w:pPr>
      <w:r>
        <w:rPr>
          <w:i/>
          <w:szCs w:val="24"/>
          <w:lang w:val="ro-RO"/>
        </w:rPr>
        <w:lastRenderedPageBreak/>
        <w:t>Demonstraţi că matricea A + QQ</w:t>
      </w:r>
      <w:r>
        <w:rPr>
          <w:i/>
          <w:szCs w:val="24"/>
          <w:vertAlign w:val="superscript"/>
          <w:lang w:val="ro-RO"/>
        </w:rPr>
        <w:t>T</w:t>
      </w:r>
      <w:r>
        <w:rPr>
          <w:i/>
          <w:szCs w:val="24"/>
          <w:lang w:val="ro-RO"/>
        </w:rPr>
        <w:t xml:space="preserve"> este matrice diagonală şi precizaţi semnificaţia combinatorie a elementelor ei.</w:t>
      </w:r>
    </w:p>
    <w:p w:rsidR="006358A1" w:rsidRDefault="006358A1" w:rsidP="000A14FF">
      <w:pPr>
        <w:tabs>
          <w:tab w:val="num" w:pos="426"/>
        </w:tabs>
        <w:ind w:left="426" w:hanging="426"/>
        <w:jc w:val="both"/>
        <w:rPr>
          <w:i/>
          <w:szCs w:val="24"/>
          <w:lang w:val="ro-RO"/>
        </w:rPr>
      </w:pPr>
    </w:p>
    <w:p w:rsidR="006358A1" w:rsidRDefault="006358A1" w:rsidP="000A14FF">
      <w:pPr>
        <w:tabs>
          <w:tab w:val="num" w:pos="426"/>
        </w:tabs>
        <w:ind w:left="426" w:hanging="426"/>
        <w:jc w:val="both"/>
        <w:rPr>
          <w:b/>
          <w:i/>
          <w:szCs w:val="24"/>
          <w:lang w:val="ro-RO"/>
        </w:rPr>
      </w:pPr>
      <w:r>
        <w:rPr>
          <w:b/>
          <w:i/>
          <w:szCs w:val="24"/>
          <w:lang w:val="ro-RO"/>
        </w:rPr>
        <w:t>Soluţie:</w:t>
      </w:r>
    </w:p>
    <w:p w:rsidR="006358A1" w:rsidRPr="00D33BC3" w:rsidRDefault="006358A1" w:rsidP="000A14FF">
      <w:pPr>
        <w:tabs>
          <w:tab w:val="num" w:pos="426"/>
        </w:tabs>
        <w:ind w:left="426" w:hanging="426"/>
        <w:jc w:val="both"/>
        <w:rPr>
          <w:i/>
          <w:szCs w:val="24"/>
          <w:lang w:val="ro-RO"/>
        </w:rPr>
      </w:pPr>
      <w:r>
        <w:rPr>
          <w:b/>
          <w:i/>
          <w:szCs w:val="24"/>
          <w:lang w:val="ro-RO"/>
        </w:rPr>
        <w:tab/>
      </w:r>
      <w:r>
        <w:rPr>
          <w:i/>
          <w:szCs w:val="24"/>
          <w:lang w:val="ro-RO"/>
        </w:rPr>
        <w:t>Fie G’ digraful obţinut printr-o orientare oarecare a muchiilor lui G.</w:t>
      </w:r>
    </w:p>
    <w:p w:rsidR="006358A1" w:rsidRDefault="006358A1" w:rsidP="000A14FF">
      <w:pPr>
        <w:tabs>
          <w:tab w:val="num" w:pos="0"/>
        </w:tabs>
        <w:ind w:firstLine="426"/>
        <w:jc w:val="both"/>
        <w:rPr>
          <w:i/>
          <w:szCs w:val="24"/>
          <w:lang w:val="ro-RO"/>
        </w:rPr>
      </w:pPr>
      <w:r>
        <w:rPr>
          <w:i/>
          <w:szCs w:val="24"/>
          <w:lang w:val="ro-RO"/>
        </w:rPr>
        <w:t>Matricea Q a grafului G’ are n linii, corespunzătoare vârfurilor, şi m coloane, corespunzătoare arcelor.</w:t>
      </w:r>
    </w:p>
    <w:p w:rsidR="006358A1" w:rsidRDefault="006358A1" w:rsidP="000A14FF">
      <w:pPr>
        <w:tabs>
          <w:tab w:val="num" w:pos="0"/>
        </w:tabs>
        <w:ind w:firstLine="426"/>
        <w:jc w:val="both"/>
        <w:rPr>
          <w:i/>
          <w:szCs w:val="24"/>
          <w:lang w:val="ro-RO"/>
        </w:rPr>
      </w:pPr>
      <w:r>
        <w:rPr>
          <w:i/>
          <w:szCs w:val="24"/>
          <w:lang w:val="ro-RO"/>
        </w:rPr>
        <w:t xml:space="preserve">Din definiţia matricei Q se observă că pe fiecare coloană </w:t>
      </w:r>
      <w:r w:rsidRPr="000A14FF">
        <w:rPr>
          <w:b/>
          <w:i/>
          <w:szCs w:val="24"/>
          <w:lang w:val="ro-RO"/>
        </w:rPr>
        <w:t>i</w:t>
      </w:r>
      <w:r>
        <w:rPr>
          <w:i/>
          <w:szCs w:val="24"/>
          <w:lang w:val="ro-RO"/>
        </w:rPr>
        <w:t xml:space="preserve"> există exact un element cu valoarea -1, pe linia corespunzătoare extremităţii iniţiale a arcului i, şi exact un element cu valoarea 1, pe linia corespunzătoare extremităţii finale a arcului i.</w:t>
      </w:r>
    </w:p>
    <w:p w:rsidR="006358A1" w:rsidRPr="00CE0006" w:rsidRDefault="006358A1" w:rsidP="000A14FF">
      <w:pPr>
        <w:tabs>
          <w:tab w:val="num" w:pos="0"/>
        </w:tabs>
        <w:ind w:firstLine="426"/>
        <w:jc w:val="both"/>
        <w:rPr>
          <w:i/>
          <w:szCs w:val="24"/>
          <w:lang w:val="ro-RO"/>
        </w:rPr>
      </w:pPr>
      <w:r>
        <w:rPr>
          <w:i/>
          <w:szCs w:val="24"/>
          <w:lang w:val="ro-RO"/>
        </w:rPr>
        <w:t>Fie R = QQ</w:t>
      </w:r>
      <w:r>
        <w:rPr>
          <w:i/>
          <w:szCs w:val="24"/>
          <w:vertAlign w:val="superscript"/>
          <w:lang w:val="ro-RO"/>
        </w:rPr>
        <w:t>T</w:t>
      </w:r>
      <w:r>
        <w:rPr>
          <w:i/>
          <w:szCs w:val="24"/>
          <w:lang w:val="ro-RO"/>
        </w:rPr>
        <w:t>.</w:t>
      </w:r>
    </w:p>
    <w:p w:rsidR="006358A1" w:rsidRDefault="006358A1" w:rsidP="000A14FF">
      <w:pPr>
        <w:tabs>
          <w:tab w:val="num" w:pos="0"/>
        </w:tabs>
        <w:ind w:firstLine="426"/>
        <w:jc w:val="both"/>
        <w:rPr>
          <w:i/>
          <w:szCs w:val="24"/>
          <w:lang w:val="ro-RO"/>
        </w:rPr>
      </w:pPr>
      <w:r>
        <w:rPr>
          <w:i/>
          <w:szCs w:val="24"/>
          <w:lang w:val="ro-RO"/>
        </w:rPr>
        <w:t>La înmulţirea matricei Q cu Q</w:t>
      </w:r>
      <w:r>
        <w:rPr>
          <w:i/>
          <w:szCs w:val="24"/>
          <w:vertAlign w:val="superscript"/>
          <w:lang w:val="ro-RO"/>
        </w:rPr>
        <w:t>T</w:t>
      </w:r>
      <w:r>
        <w:rPr>
          <w:i/>
          <w:szCs w:val="24"/>
          <w:lang w:val="ro-RO"/>
        </w:rPr>
        <w:t xml:space="preserve"> se obţine o matrice pătratică R de dimensiune n X n, pentru care </w:t>
      </w:r>
    </w:p>
    <w:p w:rsidR="006358A1" w:rsidRDefault="006358A1" w:rsidP="00AD3759">
      <w:pPr>
        <w:tabs>
          <w:tab w:val="num" w:pos="0"/>
        </w:tabs>
        <w:jc w:val="center"/>
        <w:rPr>
          <w:i/>
          <w:szCs w:val="24"/>
          <w:lang w:val="ro-RO"/>
        </w:rPr>
      </w:pPr>
      <w:r>
        <w:rPr>
          <w:i/>
          <w:szCs w:val="24"/>
          <w:lang w:val="ro-RO"/>
        </w:rPr>
        <w:t>R(i, j) =</w:t>
      </w:r>
      <w:r w:rsidRPr="00AD3759">
        <w:rPr>
          <w:i/>
          <w:position w:val="-28"/>
          <w:szCs w:val="24"/>
          <w:lang w:val="ro-RO"/>
        </w:rPr>
        <w:object w:dxaOrig="1800" w:dyaOrig="680">
          <v:shape id="_x0000_i1141" type="#_x0000_t75" style="width:90.35pt;height:33.95pt" o:ole="">
            <v:imagedata r:id="rId143" o:title=""/>
          </v:shape>
          <o:OLEObject Type="Embed" ProgID="Equation.3" ShapeID="_x0000_i1141" DrawAspect="Content" ObjectID="_1421273076" r:id="rId144"/>
        </w:object>
      </w:r>
      <w:r>
        <w:rPr>
          <w:i/>
          <w:szCs w:val="24"/>
          <w:lang w:val="ro-RO"/>
        </w:rPr>
        <w:t>.</w:t>
      </w:r>
    </w:p>
    <w:p w:rsidR="006358A1" w:rsidRDefault="006358A1" w:rsidP="00AD3759">
      <w:pPr>
        <w:tabs>
          <w:tab w:val="num" w:pos="0"/>
        </w:tabs>
        <w:ind w:firstLine="426"/>
        <w:jc w:val="both"/>
        <w:rPr>
          <w:i/>
          <w:szCs w:val="24"/>
          <w:lang w:val="ro-RO"/>
        </w:rPr>
      </w:pPr>
      <w:r w:rsidRPr="00CE0006">
        <w:rPr>
          <w:b/>
          <w:i/>
          <w:szCs w:val="24"/>
          <w:lang w:val="ro-RO"/>
        </w:rPr>
        <w:t xml:space="preserve">Pentru i </w:t>
      </w:r>
      <w:r w:rsidRPr="00CE0006">
        <w:rPr>
          <w:rFonts w:hint="eastAsia"/>
          <w:b/>
          <w:i/>
          <w:szCs w:val="24"/>
          <w:lang w:val="ro-RO" w:eastAsia="ja-JP"/>
        </w:rPr>
        <w:t>≠ j:</w:t>
      </w:r>
    </w:p>
    <w:p w:rsidR="006358A1" w:rsidRPr="00CE0006" w:rsidRDefault="006358A1" w:rsidP="00CE0006">
      <w:pPr>
        <w:tabs>
          <w:tab w:val="num" w:pos="0"/>
        </w:tabs>
        <w:ind w:firstLine="426"/>
        <w:jc w:val="both"/>
        <w:rPr>
          <w:i/>
          <w:szCs w:val="24"/>
          <w:lang w:val="ro-RO"/>
        </w:rPr>
      </w:pPr>
      <w:r>
        <w:rPr>
          <w:i/>
          <w:szCs w:val="24"/>
          <w:lang w:val="ro-RO"/>
        </w:rPr>
        <w:t>Din definiţie se deduce că</w:t>
      </w:r>
      <w:r>
        <w:rPr>
          <w:rFonts w:hint="eastAsia"/>
          <w:i/>
          <w:szCs w:val="24"/>
          <w:lang w:val="ro-RO" w:eastAsia="ja-JP"/>
        </w:rPr>
        <w:t xml:space="preserve"> </w:t>
      </w:r>
      <w:r>
        <w:rPr>
          <w:i/>
          <w:szCs w:val="24"/>
          <w:lang w:val="ro-RO"/>
        </w:rPr>
        <w:t xml:space="preserve"> </w:t>
      </w:r>
      <w:r w:rsidRPr="00CE0006">
        <w:rPr>
          <w:i/>
          <w:position w:val="-10"/>
        </w:rPr>
        <w:object w:dxaOrig="1500" w:dyaOrig="360">
          <v:shape id="_x0000_i1142" type="#_x0000_t75" style="width:74.7pt;height:18.35pt" o:ole="">
            <v:imagedata r:id="rId145" o:title=""/>
          </v:shape>
          <o:OLEObject Type="Embed" ProgID="Equation.3" ShapeID="_x0000_i1142" DrawAspect="Content" ObjectID="_1421273077" r:id="rId146"/>
        </w:object>
      </w:r>
      <w:r w:rsidRPr="00CE0006">
        <w:rPr>
          <w:rFonts w:hint="eastAsia"/>
          <w:i/>
          <w:lang w:eastAsia="ja-JP"/>
        </w:rPr>
        <w:t>≠0</w:t>
      </w:r>
      <w:r>
        <w:rPr>
          <w:rFonts w:hint="eastAsia"/>
          <w:lang w:eastAsia="ja-JP"/>
        </w:rPr>
        <w:t xml:space="preserve"> </w:t>
      </w:r>
      <w:r w:rsidRPr="00CE0006">
        <w:rPr>
          <w:rFonts w:hint="eastAsia"/>
          <w:i/>
          <w:lang w:eastAsia="ja-JP"/>
        </w:rPr>
        <w:t>d</w:t>
      </w:r>
      <w:r>
        <w:rPr>
          <w:i/>
          <w:lang w:eastAsia="ja-JP"/>
        </w:rPr>
        <w:t xml:space="preserve">acă şi numai </w:t>
      </w:r>
      <w:r w:rsidRPr="00CE0006">
        <w:rPr>
          <w:rFonts w:hint="eastAsia"/>
          <w:i/>
          <w:lang w:eastAsia="ja-JP"/>
        </w:rPr>
        <w:t xml:space="preserve">dacă atât i, cât şi j </w:t>
      </w:r>
      <w:r w:rsidRPr="00CE0006">
        <w:rPr>
          <w:i/>
          <w:lang w:eastAsia="ja-JP"/>
        </w:rPr>
        <w:t>sunt extremităţi ale arcului k.</w:t>
      </w:r>
    </w:p>
    <w:p w:rsidR="006358A1" w:rsidRDefault="006358A1" w:rsidP="00AD3759">
      <w:pPr>
        <w:tabs>
          <w:tab w:val="num" w:pos="0"/>
        </w:tabs>
        <w:ind w:firstLine="426"/>
        <w:jc w:val="both"/>
        <w:rPr>
          <w:i/>
          <w:lang w:eastAsia="ja-JP"/>
        </w:rPr>
      </w:pPr>
      <w:r>
        <w:rPr>
          <w:i/>
          <w:lang w:eastAsia="ja-JP"/>
        </w:rPr>
        <w:t>G fiind graf simplu (nu multigraf) există cel mult o muchie între două vârfuri i şi j, deci cel mult un element al sumei de mai sus poate fi diferit de 0. Mai mult, valoarea acestui element este -1, deoarece unul dintre nodurile i şi j este extremitate iniţială (</w:t>
      </w:r>
      <w:r w:rsidRPr="00CE0006">
        <w:rPr>
          <w:b/>
          <w:i/>
          <w:lang w:eastAsia="ja-JP"/>
        </w:rPr>
        <w:t>Q(l,k) = -1</w:t>
      </w:r>
      <w:r>
        <w:rPr>
          <w:i/>
          <w:lang w:eastAsia="ja-JP"/>
        </w:rPr>
        <w:t xml:space="preserve">) iar celălalt este extremitate finală </w:t>
      </w:r>
      <w:r>
        <w:rPr>
          <w:i/>
          <w:lang w:eastAsia="ja-JP"/>
        </w:rPr>
        <w:br/>
        <w:t>(</w:t>
      </w:r>
      <w:r w:rsidRPr="00CE0006">
        <w:rPr>
          <w:b/>
          <w:i/>
          <w:lang w:eastAsia="ja-JP"/>
        </w:rPr>
        <w:t>Q(l’, k) = 1</w:t>
      </w:r>
      <w:r>
        <w:rPr>
          <w:i/>
          <w:lang w:eastAsia="ja-JP"/>
        </w:rPr>
        <w:t>) a arcului k.</w:t>
      </w:r>
    </w:p>
    <w:p w:rsidR="006358A1" w:rsidRDefault="006358A1" w:rsidP="00AD3759">
      <w:pPr>
        <w:tabs>
          <w:tab w:val="num" w:pos="0"/>
        </w:tabs>
        <w:ind w:firstLine="426"/>
        <w:jc w:val="both"/>
        <w:rPr>
          <w:b/>
          <w:i/>
          <w:lang w:eastAsia="ja-JP"/>
        </w:rPr>
      </w:pPr>
      <w:r w:rsidRPr="00CE0006">
        <w:rPr>
          <w:b/>
          <w:i/>
          <w:lang w:eastAsia="ja-JP"/>
        </w:rPr>
        <w:t>Pentru i = j:</w:t>
      </w:r>
    </w:p>
    <w:p w:rsidR="006358A1" w:rsidRDefault="006358A1" w:rsidP="00CE0006">
      <w:pPr>
        <w:tabs>
          <w:tab w:val="num" w:pos="0"/>
        </w:tabs>
        <w:jc w:val="center"/>
        <w:rPr>
          <w:i/>
          <w:szCs w:val="24"/>
          <w:lang w:val="ro-RO"/>
        </w:rPr>
      </w:pPr>
      <w:r>
        <w:rPr>
          <w:i/>
          <w:lang w:eastAsia="ja-JP"/>
        </w:rPr>
        <w:t xml:space="preserve">R(i, i) = </w:t>
      </w:r>
      <w:r w:rsidRPr="00AD3759">
        <w:rPr>
          <w:i/>
          <w:position w:val="-28"/>
          <w:szCs w:val="24"/>
          <w:lang w:val="ro-RO"/>
        </w:rPr>
        <w:object w:dxaOrig="1740" w:dyaOrig="680">
          <v:shape id="_x0000_i1143" type="#_x0000_t75" style="width:86.95pt;height:33.95pt" o:ole="">
            <v:imagedata r:id="rId147" o:title=""/>
          </v:shape>
          <o:OLEObject Type="Embed" ProgID="Equation.3" ShapeID="_x0000_i1143" DrawAspect="Content" ObjectID="_1421273078" r:id="rId148"/>
        </w:object>
      </w:r>
      <w:r>
        <w:rPr>
          <w:i/>
          <w:szCs w:val="24"/>
          <w:lang w:val="ro-RO"/>
        </w:rPr>
        <w:t xml:space="preserve"> = </w:t>
      </w:r>
      <w:r w:rsidRPr="00AD3759">
        <w:rPr>
          <w:i/>
          <w:position w:val="-28"/>
          <w:szCs w:val="24"/>
          <w:lang w:val="ro-RO"/>
        </w:rPr>
        <w:object w:dxaOrig="1080" w:dyaOrig="720">
          <v:shape id="_x0000_i1144" type="#_x0000_t75" style="width:54.35pt;height:36pt" o:ole="">
            <v:imagedata r:id="rId149" o:title=""/>
          </v:shape>
          <o:OLEObject Type="Embed" ProgID="Equation.3" ShapeID="_x0000_i1144" DrawAspect="Content" ObjectID="_1421273079" r:id="rId150"/>
        </w:object>
      </w:r>
      <w:r>
        <w:rPr>
          <w:i/>
          <w:szCs w:val="24"/>
          <w:lang w:val="ro-RO"/>
        </w:rPr>
        <w:t>.</w:t>
      </w:r>
    </w:p>
    <w:p w:rsidR="006358A1" w:rsidRDefault="006358A1" w:rsidP="00CE0006">
      <w:pPr>
        <w:tabs>
          <w:tab w:val="num" w:pos="0"/>
        </w:tabs>
        <w:ind w:firstLine="426"/>
        <w:jc w:val="both"/>
        <w:rPr>
          <w:i/>
          <w:szCs w:val="24"/>
          <w:lang w:val="ro-RO" w:eastAsia="ja-JP"/>
        </w:rPr>
      </w:pPr>
      <w:r>
        <w:rPr>
          <w:i/>
          <w:szCs w:val="24"/>
          <w:lang w:val="ro-RO"/>
        </w:rPr>
        <w:t xml:space="preserve">Suma de mai sus va avea un număr de  termeni nenuli egal cu numărul de elemente nenule de pe linia i. Din definiţie, Q(i, k) </w:t>
      </w:r>
      <w:r>
        <w:rPr>
          <w:rFonts w:hint="eastAsia"/>
          <w:i/>
          <w:szCs w:val="24"/>
          <w:lang w:val="ro-RO" w:eastAsia="ja-JP"/>
        </w:rPr>
        <w:t>≠ 0 d</w:t>
      </w:r>
      <w:r>
        <w:rPr>
          <w:i/>
          <w:szCs w:val="24"/>
          <w:lang w:val="ro-RO" w:eastAsia="ja-JP"/>
        </w:rPr>
        <w:t xml:space="preserve">acă şi numai </w:t>
      </w:r>
      <w:r>
        <w:rPr>
          <w:rFonts w:hint="eastAsia"/>
          <w:i/>
          <w:szCs w:val="24"/>
          <w:lang w:val="ro-RO" w:eastAsia="ja-JP"/>
        </w:rPr>
        <w:t>dacă i este extremitate a arcului k</w:t>
      </w:r>
      <w:r>
        <w:rPr>
          <w:i/>
          <w:szCs w:val="24"/>
          <w:lang w:val="ro-RO" w:eastAsia="ja-JP"/>
        </w:rPr>
        <w:t xml:space="preserve">. Aşadar, </w:t>
      </w:r>
      <w:r w:rsidRPr="00D33BC3">
        <w:rPr>
          <w:b/>
          <w:i/>
          <w:szCs w:val="24"/>
          <w:lang w:val="ro-RO" w:eastAsia="ja-JP"/>
        </w:rPr>
        <w:t>R(i, i) este egal cu numărul de arce incidente cu nodul j</w:t>
      </w:r>
      <w:r>
        <w:rPr>
          <w:i/>
          <w:szCs w:val="24"/>
          <w:lang w:val="ro-RO" w:eastAsia="ja-JP"/>
        </w:rPr>
        <w:t>.</w:t>
      </w:r>
    </w:p>
    <w:p w:rsidR="006358A1" w:rsidRDefault="006358A1" w:rsidP="00B622E4">
      <w:pPr>
        <w:tabs>
          <w:tab w:val="num" w:pos="0"/>
        </w:tabs>
        <w:ind w:firstLine="425"/>
        <w:jc w:val="both"/>
        <w:rPr>
          <w:i/>
          <w:szCs w:val="24"/>
          <w:lang w:val="ro-RO" w:eastAsia="ja-JP"/>
        </w:rPr>
      </w:pPr>
      <w:r>
        <w:rPr>
          <w:b/>
          <w:i/>
          <w:szCs w:val="24"/>
          <w:lang w:val="ro-RO" w:eastAsia="ja-JP"/>
        </w:rPr>
        <w:t>Aşadar:</w:t>
      </w:r>
    </w:p>
    <w:p w:rsidR="006358A1" w:rsidRDefault="006358A1" w:rsidP="00B622E4">
      <w:pPr>
        <w:tabs>
          <w:tab w:val="num" w:pos="0"/>
        </w:tabs>
        <w:ind w:firstLine="425"/>
        <w:jc w:val="both"/>
        <w:rPr>
          <w:i/>
          <w:szCs w:val="24"/>
          <w:lang w:val="ro-RO" w:eastAsia="ja-JP"/>
        </w:rPr>
      </w:pPr>
      <w:r>
        <w:rPr>
          <w:i/>
          <w:szCs w:val="24"/>
          <w:lang w:val="ro-RO" w:eastAsia="ja-JP"/>
        </w:rPr>
        <w:t xml:space="preserve">R(i, j) = </w:t>
      </w:r>
      <w:r w:rsidRPr="00B622E4">
        <w:rPr>
          <w:sz w:val="32"/>
          <w:szCs w:val="32"/>
          <w:lang w:val="ro-RO" w:eastAsia="ja-JP"/>
        </w:rPr>
        <w:sym w:font="Symbol" w:char="F0EC"/>
      </w:r>
      <w:r>
        <w:rPr>
          <w:i/>
          <w:szCs w:val="24"/>
          <w:lang w:val="ro-RO" w:eastAsia="ja-JP"/>
        </w:rPr>
        <w:t xml:space="preserve">-1,           dacă i </w:t>
      </w:r>
      <w:r>
        <w:rPr>
          <w:rFonts w:hint="eastAsia"/>
          <w:i/>
          <w:szCs w:val="24"/>
          <w:lang w:val="ro-RO" w:eastAsia="ja-JP"/>
        </w:rPr>
        <w:t xml:space="preserve">≠ j şi </w:t>
      </w:r>
      <w:r>
        <w:rPr>
          <w:i/>
          <w:szCs w:val="24"/>
          <w:lang w:val="ro-RO" w:eastAsia="ja-JP"/>
        </w:rPr>
        <w:t>există arc între i şi j (A(i, j) = 1);</w:t>
      </w:r>
    </w:p>
    <w:p w:rsidR="006358A1" w:rsidRDefault="006358A1" w:rsidP="00B622E4">
      <w:pPr>
        <w:tabs>
          <w:tab w:val="num" w:pos="0"/>
        </w:tabs>
        <w:spacing w:line="280" w:lineRule="exact"/>
        <w:ind w:firstLine="1276"/>
        <w:jc w:val="both"/>
        <w:rPr>
          <w:i/>
          <w:szCs w:val="24"/>
          <w:lang w:eastAsia="ja-JP"/>
        </w:rPr>
      </w:pPr>
      <w:r w:rsidRPr="00B622E4">
        <w:rPr>
          <w:sz w:val="32"/>
          <w:szCs w:val="32"/>
          <w:lang w:eastAsia="ja-JP"/>
        </w:rPr>
        <w:lastRenderedPageBreak/>
        <w:sym w:font="Symbol" w:char="F0ED"/>
      </w:r>
      <w:r>
        <w:rPr>
          <w:i/>
          <w:szCs w:val="24"/>
          <w:lang w:eastAsia="ja-JP"/>
        </w:rPr>
        <w:t>|N</w:t>
      </w:r>
      <w:r>
        <w:rPr>
          <w:i/>
          <w:szCs w:val="24"/>
          <w:vertAlign w:val="subscript"/>
          <w:lang w:eastAsia="ja-JP"/>
        </w:rPr>
        <w:t>G</w:t>
      </w:r>
      <w:r>
        <w:rPr>
          <w:i/>
          <w:szCs w:val="24"/>
          <w:lang w:val="ro-RO" w:eastAsia="ja-JP"/>
        </w:rPr>
        <w:t>(i)</w:t>
      </w:r>
      <w:r>
        <w:rPr>
          <w:i/>
          <w:szCs w:val="24"/>
          <w:lang w:eastAsia="ja-JP"/>
        </w:rPr>
        <w:t>|,    dacă i = j;</w:t>
      </w:r>
    </w:p>
    <w:p w:rsidR="006358A1" w:rsidRDefault="006358A1" w:rsidP="00B622E4">
      <w:pPr>
        <w:tabs>
          <w:tab w:val="num" w:pos="0"/>
        </w:tabs>
        <w:spacing w:line="280" w:lineRule="exact"/>
        <w:ind w:firstLine="1276"/>
        <w:jc w:val="both"/>
        <w:rPr>
          <w:i/>
          <w:szCs w:val="24"/>
          <w:lang w:eastAsia="ja-JP"/>
        </w:rPr>
      </w:pPr>
      <w:r w:rsidRPr="00B622E4">
        <w:rPr>
          <w:sz w:val="32"/>
          <w:szCs w:val="32"/>
          <w:lang w:eastAsia="ja-JP"/>
        </w:rPr>
        <w:sym w:font="Symbol" w:char="F0EE"/>
      </w:r>
      <w:r>
        <w:rPr>
          <w:i/>
          <w:szCs w:val="24"/>
          <w:lang w:eastAsia="ja-JP"/>
        </w:rPr>
        <w:t>0,            în rest.</w:t>
      </w:r>
    </w:p>
    <w:p w:rsidR="006358A1" w:rsidRDefault="006358A1" w:rsidP="005151A6">
      <w:pPr>
        <w:tabs>
          <w:tab w:val="num" w:pos="0"/>
        </w:tabs>
        <w:ind w:firstLine="426"/>
        <w:jc w:val="both"/>
        <w:rPr>
          <w:i/>
          <w:szCs w:val="24"/>
          <w:lang w:eastAsia="ja-JP"/>
        </w:rPr>
      </w:pPr>
    </w:p>
    <w:p w:rsidR="006358A1" w:rsidRDefault="006358A1" w:rsidP="005151A6">
      <w:pPr>
        <w:tabs>
          <w:tab w:val="num" w:pos="0"/>
        </w:tabs>
        <w:ind w:firstLine="426"/>
        <w:jc w:val="both"/>
        <w:rPr>
          <w:i/>
          <w:szCs w:val="24"/>
          <w:lang w:val="ro-RO"/>
        </w:rPr>
      </w:pPr>
      <w:r>
        <w:rPr>
          <w:i/>
          <w:szCs w:val="24"/>
          <w:lang w:eastAsia="ja-JP"/>
        </w:rPr>
        <w:t xml:space="preserve">Fie M = </w:t>
      </w:r>
      <w:r>
        <w:rPr>
          <w:i/>
          <w:szCs w:val="24"/>
          <w:lang w:val="ro-RO"/>
        </w:rPr>
        <w:t>A + QQ</w:t>
      </w:r>
      <w:r>
        <w:rPr>
          <w:i/>
          <w:szCs w:val="24"/>
          <w:vertAlign w:val="superscript"/>
          <w:lang w:val="ro-RO"/>
        </w:rPr>
        <w:t>T</w:t>
      </w:r>
      <w:r>
        <w:rPr>
          <w:i/>
          <w:szCs w:val="24"/>
          <w:lang w:val="ro-RO"/>
        </w:rPr>
        <w:t xml:space="preserve"> ( = A + R).</w:t>
      </w:r>
    </w:p>
    <w:p w:rsidR="006358A1" w:rsidRDefault="006358A1" w:rsidP="005151A6">
      <w:pPr>
        <w:tabs>
          <w:tab w:val="num" w:pos="0"/>
        </w:tabs>
        <w:ind w:firstLine="426"/>
        <w:jc w:val="both"/>
        <w:rPr>
          <w:i/>
          <w:szCs w:val="24"/>
          <w:lang w:val="ro-RO"/>
        </w:rPr>
      </w:pPr>
    </w:p>
    <w:p w:rsidR="006358A1" w:rsidRDefault="006358A1" w:rsidP="00A20BEF">
      <w:pPr>
        <w:tabs>
          <w:tab w:val="num" w:pos="0"/>
        </w:tabs>
        <w:ind w:firstLine="425"/>
        <w:jc w:val="both"/>
        <w:rPr>
          <w:i/>
          <w:szCs w:val="24"/>
          <w:lang w:val="ro-RO" w:eastAsia="ja-JP"/>
        </w:rPr>
      </w:pPr>
      <w:r>
        <w:rPr>
          <w:i/>
          <w:szCs w:val="24"/>
          <w:lang w:val="ro-RO"/>
        </w:rPr>
        <w:t xml:space="preserve">M(i, j) = A(i, j) + R(i, j) = </w:t>
      </w:r>
      <w:r w:rsidRPr="00B622E4">
        <w:rPr>
          <w:sz w:val="32"/>
          <w:szCs w:val="32"/>
          <w:lang w:val="ro-RO" w:eastAsia="ja-JP"/>
        </w:rPr>
        <w:sym w:font="Symbol" w:char="F0EC"/>
      </w:r>
      <w:r>
        <w:rPr>
          <w:i/>
          <w:szCs w:val="24"/>
          <w:lang w:val="ro-RO" w:eastAsia="ja-JP"/>
        </w:rPr>
        <w:t xml:space="preserve">1 + (-1) = </w:t>
      </w:r>
      <w:r>
        <w:rPr>
          <w:b/>
          <w:i/>
          <w:szCs w:val="24"/>
          <w:lang w:val="ro-RO" w:eastAsia="ja-JP"/>
        </w:rPr>
        <w:t>0</w:t>
      </w:r>
      <w:r>
        <w:rPr>
          <w:i/>
          <w:szCs w:val="24"/>
          <w:lang w:val="ro-RO" w:eastAsia="ja-JP"/>
        </w:rPr>
        <w:t xml:space="preserve">,                  dacă i </w:t>
      </w:r>
      <w:r>
        <w:rPr>
          <w:rFonts w:hint="eastAsia"/>
          <w:i/>
          <w:szCs w:val="24"/>
          <w:lang w:val="ro-RO" w:eastAsia="ja-JP"/>
        </w:rPr>
        <w:t xml:space="preserve">≠ j şi </w:t>
      </w:r>
      <w:r>
        <w:rPr>
          <w:i/>
          <w:szCs w:val="24"/>
          <w:lang w:val="ro-RO" w:eastAsia="ja-JP"/>
        </w:rPr>
        <w:t>există arc între i şi j (A(i, j) = 1);</w:t>
      </w:r>
    </w:p>
    <w:p w:rsidR="006358A1" w:rsidRDefault="006358A1" w:rsidP="00A20BEF">
      <w:pPr>
        <w:tabs>
          <w:tab w:val="num" w:pos="0"/>
        </w:tabs>
        <w:spacing w:line="280" w:lineRule="exact"/>
        <w:ind w:firstLine="3010"/>
        <w:jc w:val="both"/>
        <w:rPr>
          <w:i/>
          <w:szCs w:val="24"/>
          <w:lang w:eastAsia="ja-JP"/>
        </w:rPr>
      </w:pPr>
      <w:r w:rsidRPr="00B622E4">
        <w:rPr>
          <w:sz w:val="32"/>
          <w:szCs w:val="32"/>
          <w:lang w:eastAsia="ja-JP"/>
        </w:rPr>
        <w:sym w:font="Symbol" w:char="F0ED"/>
      </w:r>
      <w:r>
        <w:rPr>
          <w:i/>
          <w:szCs w:val="24"/>
          <w:lang w:eastAsia="ja-JP"/>
        </w:rPr>
        <w:t>0 + |N</w:t>
      </w:r>
      <w:r>
        <w:rPr>
          <w:i/>
          <w:szCs w:val="24"/>
          <w:vertAlign w:val="subscript"/>
          <w:lang w:eastAsia="ja-JP"/>
        </w:rPr>
        <w:t>G</w:t>
      </w:r>
      <w:r>
        <w:rPr>
          <w:i/>
          <w:szCs w:val="24"/>
          <w:lang w:val="ro-RO" w:eastAsia="ja-JP"/>
        </w:rPr>
        <w:t>(i)</w:t>
      </w:r>
      <w:r>
        <w:rPr>
          <w:i/>
          <w:szCs w:val="24"/>
          <w:lang w:eastAsia="ja-JP"/>
        </w:rPr>
        <w:t xml:space="preserve">| = </w:t>
      </w:r>
      <w:r w:rsidRPr="00C26109">
        <w:rPr>
          <w:b/>
          <w:i/>
          <w:szCs w:val="24"/>
          <w:lang w:eastAsia="ja-JP"/>
        </w:rPr>
        <w:t>|N</w:t>
      </w:r>
      <w:r w:rsidRPr="00C26109">
        <w:rPr>
          <w:b/>
          <w:i/>
          <w:szCs w:val="24"/>
          <w:vertAlign w:val="subscript"/>
          <w:lang w:eastAsia="ja-JP"/>
        </w:rPr>
        <w:t>G</w:t>
      </w:r>
      <w:r w:rsidRPr="00C26109">
        <w:rPr>
          <w:b/>
          <w:i/>
          <w:szCs w:val="24"/>
          <w:lang w:val="ro-RO" w:eastAsia="ja-JP"/>
        </w:rPr>
        <w:t>(i)</w:t>
      </w:r>
      <w:r w:rsidRPr="00C26109">
        <w:rPr>
          <w:b/>
          <w:i/>
          <w:szCs w:val="24"/>
          <w:lang w:eastAsia="ja-JP"/>
        </w:rPr>
        <w:t xml:space="preserve">| </w:t>
      </w:r>
      <w:r>
        <w:rPr>
          <w:i/>
          <w:szCs w:val="24"/>
          <w:lang w:eastAsia="ja-JP"/>
        </w:rPr>
        <w:t xml:space="preserve"> ,    dacă i = j;</w:t>
      </w:r>
    </w:p>
    <w:p w:rsidR="006358A1" w:rsidRDefault="006358A1" w:rsidP="00A20BEF">
      <w:pPr>
        <w:tabs>
          <w:tab w:val="num" w:pos="0"/>
        </w:tabs>
        <w:spacing w:line="280" w:lineRule="exact"/>
        <w:ind w:firstLine="3010"/>
        <w:jc w:val="both"/>
        <w:rPr>
          <w:i/>
          <w:szCs w:val="24"/>
          <w:lang w:eastAsia="ja-JP"/>
        </w:rPr>
      </w:pPr>
      <w:r w:rsidRPr="00B622E4">
        <w:rPr>
          <w:sz w:val="32"/>
          <w:szCs w:val="32"/>
          <w:lang w:eastAsia="ja-JP"/>
        </w:rPr>
        <w:sym w:font="Symbol" w:char="F0EE"/>
      </w:r>
      <w:r>
        <w:rPr>
          <w:i/>
          <w:szCs w:val="24"/>
          <w:lang w:eastAsia="ja-JP"/>
        </w:rPr>
        <w:t xml:space="preserve">0 + 0 = </w:t>
      </w:r>
      <w:r>
        <w:rPr>
          <w:b/>
          <w:i/>
          <w:szCs w:val="24"/>
          <w:lang w:eastAsia="ja-JP"/>
        </w:rPr>
        <w:t>0</w:t>
      </w:r>
      <w:r>
        <w:rPr>
          <w:i/>
          <w:szCs w:val="24"/>
          <w:lang w:eastAsia="ja-JP"/>
        </w:rPr>
        <w:t>,                      în rest.</w:t>
      </w:r>
    </w:p>
    <w:p w:rsidR="006358A1" w:rsidRDefault="006358A1" w:rsidP="00937ADE">
      <w:pPr>
        <w:tabs>
          <w:tab w:val="num" w:pos="0"/>
        </w:tabs>
        <w:ind w:firstLine="2977"/>
        <w:jc w:val="both"/>
        <w:rPr>
          <w:i/>
          <w:szCs w:val="24"/>
          <w:lang w:eastAsia="ja-JP"/>
        </w:rPr>
      </w:pPr>
    </w:p>
    <w:p w:rsidR="006358A1" w:rsidRPr="008E1325" w:rsidRDefault="006358A1" w:rsidP="0004665F">
      <w:pPr>
        <w:tabs>
          <w:tab w:val="num" w:pos="0"/>
        </w:tabs>
        <w:ind w:firstLine="426"/>
        <w:jc w:val="both"/>
        <w:rPr>
          <w:i/>
          <w:szCs w:val="24"/>
          <w:lang w:val="ro-RO" w:eastAsia="ja-JP"/>
        </w:rPr>
      </w:pPr>
      <w:r>
        <w:rPr>
          <w:i/>
          <w:szCs w:val="24"/>
          <w:lang w:eastAsia="ja-JP"/>
        </w:rPr>
        <w:t xml:space="preserve">Aşadar, M(i, j) = 0 pentru i </w:t>
      </w:r>
      <w:r>
        <w:rPr>
          <w:rFonts w:hint="eastAsia"/>
          <w:i/>
          <w:szCs w:val="24"/>
          <w:lang w:eastAsia="ja-JP"/>
        </w:rPr>
        <w:t>≠</w:t>
      </w:r>
      <w:r>
        <w:rPr>
          <w:i/>
          <w:szCs w:val="24"/>
          <w:lang w:val="ro-RO" w:eastAsia="ja-JP"/>
        </w:rPr>
        <w:t xml:space="preserve"> j. M este matrice diagonală. Elementele de pe diagonala au următoarea semnificaţie: M(i, i) = </w:t>
      </w:r>
      <w:r w:rsidRPr="00C26109">
        <w:rPr>
          <w:b/>
          <w:i/>
          <w:szCs w:val="24"/>
          <w:lang w:eastAsia="ja-JP"/>
        </w:rPr>
        <w:t>|N</w:t>
      </w:r>
      <w:r w:rsidRPr="00C26109">
        <w:rPr>
          <w:b/>
          <w:i/>
          <w:szCs w:val="24"/>
          <w:vertAlign w:val="subscript"/>
          <w:lang w:eastAsia="ja-JP"/>
        </w:rPr>
        <w:t>G</w:t>
      </w:r>
      <w:r w:rsidRPr="00C26109">
        <w:rPr>
          <w:b/>
          <w:i/>
          <w:szCs w:val="24"/>
          <w:lang w:val="ro-RO" w:eastAsia="ja-JP"/>
        </w:rPr>
        <w:t>(i)</w:t>
      </w:r>
      <w:r w:rsidRPr="00C26109">
        <w:rPr>
          <w:b/>
          <w:i/>
          <w:szCs w:val="24"/>
          <w:lang w:eastAsia="ja-JP"/>
        </w:rPr>
        <w:t>|</w:t>
      </w:r>
      <w:r>
        <w:rPr>
          <w:b/>
          <w:i/>
          <w:szCs w:val="24"/>
          <w:lang w:eastAsia="ja-JP"/>
        </w:rPr>
        <w:t xml:space="preserve"> </w:t>
      </w:r>
      <w:r>
        <w:rPr>
          <w:i/>
          <w:szCs w:val="24"/>
          <w:lang w:eastAsia="ja-JP"/>
        </w:rPr>
        <w:t xml:space="preserve">(elementul de la intersecţia liniei i cu coloana i este </w:t>
      </w:r>
      <w:r w:rsidRPr="008E1325">
        <w:rPr>
          <w:b/>
          <w:i/>
          <w:szCs w:val="24"/>
          <w:lang w:eastAsia="ja-JP"/>
        </w:rPr>
        <w:t>gradul nodului i</w:t>
      </w:r>
      <w:r>
        <w:rPr>
          <w:i/>
          <w:szCs w:val="24"/>
          <w:lang w:eastAsia="ja-JP"/>
        </w:rPr>
        <w:t>).</w:t>
      </w:r>
    </w:p>
    <w:p w:rsidR="006358A1" w:rsidRPr="008B124D" w:rsidRDefault="006358A1" w:rsidP="0004665F">
      <w:pPr>
        <w:tabs>
          <w:tab w:val="num" w:pos="0"/>
        </w:tabs>
        <w:ind w:firstLine="426"/>
        <w:jc w:val="both"/>
        <w:rPr>
          <w:i/>
          <w:szCs w:val="24"/>
          <w:lang w:val="ro-RO" w:eastAsia="ja-JP"/>
        </w:rPr>
      </w:pPr>
    </w:p>
    <w:p w:rsidR="006358A1" w:rsidRDefault="006358A1" w:rsidP="00003268">
      <w:pPr>
        <w:tabs>
          <w:tab w:val="num" w:pos="0"/>
        </w:tabs>
        <w:jc w:val="both"/>
        <w:rPr>
          <w:b/>
          <w:i/>
          <w:szCs w:val="24"/>
          <w:lang w:eastAsia="ja-JP"/>
        </w:rPr>
      </w:pPr>
      <w:r>
        <w:rPr>
          <w:b/>
          <w:i/>
          <w:szCs w:val="24"/>
          <w:lang w:eastAsia="ja-JP"/>
        </w:rPr>
        <w:t>Exemplu:</w:t>
      </w:r>
    </w:p>
    <w:p w:rsidR="006358A1" w:rsidRDefault="006358A1" w:rsidP="00003268">
      <w:pPr>
        <w:tabs>
          <w:tab w:val="num" w:pos="0"/>
        </w:tabs>
        <w:ind w:firstLine="426"/>
        <w:jc w:val="both"/>
        <w:rPr>
          <w:i/>
          <w:szCs w:val="24"/>
          <w:lang w:eastAsia="ja-JP"/>
        </w:rPr>
      </w:pPr>
      <w:r>
        <w:rPr>
          <w:i/>
          <w:szCs w:val="24"/>
          <w:lang w:eastAsia="ja-JP"/>
        </w:rPr>
        <w:t>Fie graful G cu matricea de adiacenţă A:</w:t>
      </w:r>
    </w:p>
    <w:p w:rsidR="006358A1" w:rsidRDefault="006358A1" w:rsidP="00003268">
      <w:pPr>
        <w:tabs>
          <w:tab w:val="num" w:pos="0"/>
        </w:tabs>
        <w:ind w:firstLine="426"/>
        <w:jc w:val="both"/>
        <w:rPr>
          <w:i/>
          <w:szCs w:val="24"/>
          <w:lang w:eastAsia="ja-JP"/>
        </w:rPr>
      </w:pPr>
      <w:r>
        <w:rPr>
          <w:noProof/>
        </w:rPr>
        <w:pict>
          <v:shape id="_x0000_s1032" type="#_x0000_t75" style="position:absolute;left:0;text-align:left;margin-left:13.75pt;margin-top:11.4pt;width:168pt;height:149.25pt;z-index:251666432">
            <v:imagedata r:id="rId151" o:title=""/>
          </v:shape>
        </w:pict>
      </w:r>
    </w:p>
    <w:tbl>
      <w:tblPr>
        <w:tblStyle w:val="TableGrid"/>
        <w:tblW w:w="0" w:type="auto"/>
        <w:tblInd w:w="5070" w:type="dxa"/>
        <w:tblLook w:val="01E0" w:firstRow="1" w:lastRow="1" w:firstColumn="1" w:lastColumn="1" w:noHBand="0" w:noVBand="0"/>
      </w:tblPr>
      <w:tblGrid>
        <w:gridCol w:w="757"/>
        <w:gridCol w:w="757"/>
        <w:gridCol w:w="756"/>
        <w:gridCol w:w="757"/>
        <w:gridCol w:w="756"/>
        <w:gridCol w:w="769"/>
      </w:tblGrid>
      <w:tr w:rsidR="006358A1">
        <w:tc>
          <w:tcPr>
            <w:tcW w:w="850" w:type="dxa"/>
            <w:tcBorders>
              <w:top w:val="nil"/>
              <w:left w:val="nil"/>
              <w:bottom w:val="nil"/>
              <w:right w:val="nil"/>
            </w:tcBorders>
          </w:tcPr>
          <w:p w:rsidR="006358A1" w:rsidRDefault="006358A1" w:rsidP="00003268">
            <w:pPr>
              <w:tabs>
                <w:tab w:val="num" w:pos="3402"/>
              </w:tabs>
              <w:jc w:val="both"/>
              <w:rPr>
                <w:i/>
                <w:szCs w:val="24"/>
                <w:lang w:eastAsia="ja-JP"/>
              </w:rPr>
            </w:pPr>
          </w:p>
        </w:tc>
        <w:tc>
          <w:tcPr>
            <w:tcW w:w="851" w:type="dxa"/>
            <w:tcBorders>
              <w:top w:val="nil"/>
              <w:left w:val="nil"/>
              <w:right w:val="nil"/>
            </w:tcBorders>
          </w:tcPr>
          <w:p w:rsidR="006358A1" w:rsidRPr="00003268" w:rsidRDefault="006358A1" w:rsidP="00003268">
            <w:pPr>
              <w:tabs>
                <w:tab w:val="num" w:pos="3402"/>
              </w:tabs>
              <w:jc w:val="center"/>
              <w:rPr>
                <w:b/>
                <w:i/>
                <w:szCs w:val="24"/>
                <w:lang w:eastAsia="ja-JP"/>
              </w:rPr>
            </w:pPr>
            <w:r w:rsidRPr="00003268">
              <w:rPr>
                <w:b/>
                <w:i/>
                <w:szCs w:val="24"/>
                <w:lang w:eastAsia="ja-JP"/>
              </w:rPr>
              <w:t>1</w:t>
            </w:r>
          </w:p>
        </w:tc>
        <w:tc>
          <w:tcPr>
            <w:tcW w:w="850" w:type="dxa"/>
            <w:tcBorders>
              <w:top w:val="nil"/>
              <w:left w:val="nil"/>
              <w:right w:val="nil"/>
            </w:tcBorders>
          </w:tcPr>
          <w:p w:rsidR="006358A1" w:rsidRPr="00003268" w:rsidRDefault="006358A1" w:rsidP="00003268">
            <w:pPr>
              <w:tabs>
                <w:tab w:val="num" w:pos="3402"/>
              </w:tabs>
              <w:jc w:val="center"/>
              <w:rPr>
                <w:b/>
                <w:i/>
                <w:szCs w:val="24"/>
                <w:lang w:eastAsia="ja-JP"/>
              </w:rPr>
            </w:pPr>
            <w:r w:rsidRPr="00003268">
              <w:rPr>
                <w:b/>
                <w:i/>
                <w:szCs w:val="24"/>
                <w:lang w:eastAsia="ja-JP"/>
              </w:rPr>
              <w:t>2</w:t>
            </w:r>
          </w:p>
        </w:tc>
        <w:tc>
          <w:tcPr>
            <w:tcW w:w="851" w:type="dxa"/>
            <w:tcBorders>
              <w:top w:val="nil"/>
              <w:left w:val="nil"/>
              <w:right w:val="nil"/>
            </w:tcBorders>
          </w:tcPr>
          <w:p w:rsidR="006358A1" w:rsidRPr="00003268" w:rsidRDefault="006358A1" w:rsidP="00003268">
            <w:pPr>
              <w:tabs>
                <w:tab w:val="num" w:pos="3402"/>
              </w:tabs>
              <w:jc w:val="center"/>
              <w:rPr>
                <w:b/>
                <w:i/>
                <w:szCs w:val="24"/>
                <w:lang w:eastAsia="ja-JP"/>
              </w:rPr>
            </w:pPr>
            <w:r w:rsidRPr="00003268">
              <w:rPr>
                <w:b/>
                <w:i/>
                <w:szCs w:val="24"/>
                <w:lang w:eastAsia="ja-JP"/>
              </w:rPr>
              <w:t>3</w:t>
            </w:r>
          </w:p>
        </w:tc>
        <w:tc>
          <w:tcPr>
            <w:tcW w:w="850" w:type="dxa"/>
            <w:tcBorders>
              <w:top w:val="nil"/>
              <w:left w:val="nil"/>
              <w:right w:val="nil"/>
            </w:tcBorders>
          </w:tcPr>
          <w:p w:rsidR="006358A1" w:rsidRPr="00003268" w:rsidRDefault="006358A1" w:rsidP="00003268">
            <w:pPr>
              <w:tabs>
                <w:tab w:val="num" w:pos="3402"/>
              </w:tabs>
              <w:jc w:val="center"/>
              <w:rPr>
                <w:b/>
                <w:i/>
                <w:szCs w:val="24"/>
                <w:lang w:eastAsia="ja-JP"/>
              </w:rPr>
            </w:pPr>
            <w:r w:rsidRPr="00003268">
              <w:rPr>
                <w:b/>
                <w:i/>
                <w:szCs w:val="24"/>
                <w:lang w:eastAsia="ja-JP"/>
              </w:rPr>
              <w:t>4</w:t>
            </w:r>
          </w:p>
        </w:tc>
        <w:tc>
          <w:tcPr>
            <w:tcW w:w="866" w:type="dxa"/>
            <w:tcBorders>
              <w:top w:val="nil"/>
              <w:left w:val="nil"/>
              <w:right w:val="nil"/>
            </w:tcBorders>
          </w:tcPr>
          <w:p w:rsidR="006358A1" w:rsidRPr="00003268" w:rsidRDefault="006358A1" w:rsidP="00003268">
            <w:pPr>
              <w:tabs>
                <w:tab w:val="num" w:pos="3402"/>
              </w:tabs>
              <w:jc w:val="center"/>
              <w:rPr>
                <w:b/>
                <w:i/>
                <w:szCs w:val="24"/>
                <w:lang w:eastAsia="ja-JP"/>
              </w:rPr>
            </w:pPr>
            <w:r w:rsidRPr="00003268">
              <w:rPr>
                <w:b/>
                <w:i/>
                <w:szCs w:val="24"/>
                <w:lang w:eastAsia="ja-JP"/>
              </w:rPr>
              <w:t>5</w:t>
            </w:r>
          </w:p>
        </w:tc>
      </w:tr>
      <w:tr w:rsidR="006358A1">
        <w:tc>
          <w:tcPr>
            <w:tcW w:w="850" w:type="dxa"/>
            <w:tcBorders>
              <w:top w:val="nil"/>
              <w:left w:val="nil"/>
              <w:bottom w:val="nil"/>
            </w:tcBorders>
          </w:tcPr>
          <w:p w:rsidR="006358A1" w:rsidRPr="00003268" w:rsidRDefault="006358A1" w:rsidP="00003268">
            <w:pPr>
              <w:tabs>
                <w:tab w:val="num" w:pos="3402"/>
              </w:tabs>
              <w:jc w:val="right"/>
              <w:rPr>
                <w:b/>
                <w:i/>
                <w:szCs w:val="24"/>
                <w:lang w:eastAsia="ja-JP"/>
              </w:rPr>
            </w:pPr>
            <w:r w:rsidRPr="00003268">
              <w:rPr>
                <w:b/>
                <w:i/>
                <w:szCs w:val="24"/>
                <w:lang w:eastAsia="ja-JP"/>
              </w:rPr>
              <w:t>1</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0</w:t>
            </w:r>
          </w:p>
        </w:tc>
        <w:tc>
          <w:tcPr>
            <w:tcW w:w="866" w:type="dxa"/>
          </w:tcPr>
          <w:p w:rsidR="006358A1" w:rsidRDefault="006358A1" w:rsidP="00003268">
            <w:pPr>
              <w:tabs>
                <w:tab w:val="num" w:pos="3402"/>
              </w:tabs>
              <w:jc w:val="center"/>
              <w:rPr>
                <w:i/>
                <w:szCs w:val="24"/>
                <w:lang w:eastAsia="ja-JP"/>
              </w:rPr>
            </w:pPr>
            <w:r>
              <w:rPr>
                <w:i/>
                <w:szCs w:val="24"/>
                <w:lang w:eastAsia="ja-JP"/>
              </w:rPr>
              <w:t>0</w:t>
            </w:r>
          </w:p>
        </w:tc>
      </w:tr>
      <w:tr w:rsidR="006358A1">
        <w:tc>
          <w:tcPr>
            <w:tcW w:w="850" w:type="dxa"/>
            <w:tcBorders>
              <w:top w:val="nil"/>
              <w:left w:val="nil"/>
              <w:bottom w:val="nil"/>
            </w:tcBorders>
          </w:tcPr>
          <w:p w:rsidR="006358A1" w:rsidRPr="00003268" w:rsidRDefault="006358A1" w:rsidP="00003268">
            <w:pPr>
              <w:tabs>
                <w:tab w:val="num" w:pos="3402"/>
              </w:tabs>
              <w:jc w:val="right"/>
              <w:rPr>
                <w:b/>
                <w:i/>
                <w:szCs w:val="24"/>
                <w:lang w:eastAsia="ja-JP"/>
              </w:rPr>
            </w:pPr>
            <w:r w:rsidRPr="00003268">
              <w:rPr>
                <w:b/>
                <w:i/>
                <w:szCs w:val="24"/>
                <w:lang w:eastAsia="ja-JP"/>
              </w:rPr>
              <w:t>2</w:t>
            </w:r>
          </w:p>
        </w:tc>
        <w:tc>
          <w:tcPr>
            <w:tcW w:w="851" w:type="dxa"/>
          </w:tcPr>
          <w:p w:rsidR="006358A1" w:rsidRDefault="006358A1" w:rsidP="00003268">
            <w:pPr>
              <w:tabs>
                <w:tab w:val="num" w:pos="3402"/>
              </w:tabs>
              <w:jc w:val="center"/>
              <w:rPr>
                <w:i/>
                <w:szCs w:val="24"/>
                <w:lang w:eastAsia="ja-JP"/>
              </w:rPr>
            </w:pPr>
            <w:r>
              <w:rPr>
                <w:i/>
                <w:szCs w:val="24"/>
                <w:lang w:eastAsia="ja-JP"/>
              </w:rPr>
              <w:t>1</w:t>
            </w:r>
          </w:p>
        </w:tc>
        <w:tc>
          <w:tcPr>
            <w:tcW w:w="850" w:type="dxa"/>
          </w:tcPr>
          <w:p w:rsidR="006358A1" w:rsidRDefault="006358A1" w:rsidP="00003268">
            <w:pPr>
              <w:tabs>
                <w:tab w:val="num" w:pos="3402"/>
              </w:tabs>
              <w:jc w:val="center"/>
              <w:rPr>
                <w:i/>
                <w:szCs w:val="24"/>
                <w:lang w:eastAsia="ja-JP"/>
              </w:rPr>
            </w:pPr>
            <w:r>
              <w:rPr>
                <w:i/>
                <w:szCs w:val="24"/>
                <w:lang w:eastAsia="ja-JP"/>
              </w:rPr>
              <w:t>0</w:t>
            </w:r>
          </w:p>
        </w:tc>
        <w:tc>
          <w:tcPr>
            <w:tcW w:w="851" w:type="dxa"/>
          </w:tcPr>
          <w:p w:rsidR="006358A1" w:rsidRDefault="006358A1" w:rsidP="00003268">
            <w:pPr>
              <w:tabs>
                <w:tab w:val="num" w:pos="3402"/>
              </w:tabs>
              <w:jc w:val="center"/>
              <w:rPr>
                <w:i/>
                <w:szCs w:val="24"/>
                <w:lang w:eastAsia="ja-JP"/>
              </w:rPr>
            </w:pPr>
            <w:r>
              <w:rPr>
                <w:i/>
                <w:szCs w:val="24"/>
                <w:lang w:eastAsia="ja-JP"/>
              </w:rPr>
              <w:t>1</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66" w:type="dxa"/>
          </w:tcPr>
          <w:p w:rsidR="006358A1" w:rsidRDefault="006358A1" w:rsidP="00003268">
            <w:pPr>
              <w:tabs>
                <w:tab w:val="num" w:pos="3402"/>
              </w:tabs>
              <w:jc w:val="center"/>
              <w:rPr>
                <w:i/>
                <w:szCs w:val="24"/>
                <w:lang w:eastAsia="ja-JP"/>
              </w:rPr>
            </w:pPr>
            <w:r>
              <w:rPr>
                <w:i/>
                <w:szCs w:val="24"/>
                <w:lang w:eastAsia="ja-JP"/>
              </w:rPr>
              <w:t>1</w:t>
            </w:r>
          </w:p>
        </w:tc>
      </w:tr>
      <w:tr w:rsidR="006358A1">
        <w:tc>
          <w:tcPr>
            <w:tcW w:w="850" w:type="dxa"/>
            <w:tcBorders>
              <w:top w:val="nil"/>
              <w:left w:val="nil"/>
              <w:bottom w:val="nil"/>
            </w:tcBorders>
          </w:tcPr>
          <w:p w:rsidR="006358A1" w:rsidRPr="00003268" w:rsidRDefault="006358A1" w:rsidP="00003268">
            <w:pPr>
              <w:tabs>
                <w:tab w:val="num" w:pos="3402"/>
              </w:tabs>
              <w:jc w:val="right"/>
              <w:rPr>
                <w:b/>
                <w:i/>
                <w:szCs w:val="24"/>
                <w:lang w:eastAsia="ja-JP"/>
              </w:rPr>
            </w:pPr>
            <w:r w:rsidRPr="00003268">
              <w:rPr>
                <w:b/>
                <w:i/>
                <w:szCs w:val="24"/>
                <w:lang w:eastAsia="ja-JP"/>
              </w:rPr>
              <w:t>3</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66" w:type="dxa"/>
          </w:tcPr>
          <w:p w:rsidR="006358A1" w:rsidRDefault="006358A1" w:rsidP="00003268">
            <w:pPr>
              <w:tabs>
                <w:tab w:val="num" w:pos="3402"/>
              </w:tabs>
              <w:jc w:val="center"/>
              <w:rPr>
                <w:i/>
                <w:szCs w:val="24"/>
                <w:lang w:eastAsia="ja-JP"/>
              </w:rPr>
            </w:pPr>
            <w:r>
              <w:rPr>
                <w:i/>
                <w:szCs w:val="24"/>
                <w:lang w:eastAsia="ja-JP"/>
              </w:rPr>
              <w:t>0</w:t>
            </w:r>
          </w:p>
        </w:tc>
      </w:tr>
      <w:tr w:rsidR="006358A1">
        <w:tc>
          <w:tcPr>
            <w:tcW w:w="850" w:type="dxa"/>
            <w:tcBorders>
              <w:top w:val="nil"/>
              <w:left w:val="nil"/>
              <w:bottom w:val="nil"/>
            </w:tcBorders>
          </w:tcPr>
          <w:p w:rsidR="006358A1" w:rsidRPr="00003268" w:rsidRDefault="006358A1" w:rsidP="00003268">
            <w:pPr>
              <w:tabs>
                <w:tab w:val="num" w:pos="3402"/>
              </w:tabs>
              <w:jc w:val="right"/>
              <w:rPr>
                <w:b/>
                <w:i/>
                <w:szCs w:val="24"/>
                <w:lang w:eastAsia="ja-JP"/>
              </w:rPr>
            </w:pPr>
            <w:r w:rsidRPr="00003268">
              <w:rPr>
                <w:b/>
                <w:i/>
                <w:szCs w:val="24"/>
                <w:lang w:eastAsia="ja-JP"/>
              </w:rPr>
              <w:t>4</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51" w:type="dxa"/>
          </w:tcPr>
          <w:p w:rsidR="006358A1" w:rsidRDefault="006358A1" w:rsidP="00003268">
            <w:pPr>
              <w:tabs>
                <w:tab w:val="num" w:pos="3402"/>
              </w:tabs>
              <w:jc w:val="center"/>
              <w:rPr>
                <w:i/>
                <w:szCs w:val="24"/>
                <w:lang w:eastAsia="ja-JP"/>
              </w:rPr>
            </w:pPr>
            <w:r>
              <w:rPr>
                <w:i/>
                <w:szCs w:val="24"/>
                <w:lang w:eastAsia="ja-JP"/>
              </w:rPr>
              <w:t>1</w:t>
            </w:r>
          </w:p>
        </w:tc>
        <w:tc>
          <w:tcPr>
            <w:tcW w:w="850" w:type="dxa"/>
          </w:tcPr>
          <w:p w:rsidR="006358A1" w:rsidRDefault="006358A1" w:rsidP="00003268">
            <w:pPr>
              <w:tabs>
                <w:tab w:val="num" w:pos="3402"/>
              </w:tabs>
              <w:jc w:val="center"/>
              <w:rPr>
                <w:i/>
                <w:szCs w:val="24"/>
                <w:lang w:eastAsia="ja-JP"/>
              </w:rPr>
            </w:pPr>
            <w:r>
              <w:rPr>
                <w:i/>
                <w:szCs w:val="24"/>
                <w:lang w:eastAsia="ja-JP"/>
              </w:rPr>
              <w:t>0</w:t>
            </w:r>
          </w:p>
        </w:tc>
        <w:tc>
          <w:tcPr>
            <w:tcW w:w="866" w:type="dxa"/>
          </w:tcPr>
          <w:p w:rsidR="006358A1" w:rsidRDefault="006358A1" w:rsidP="00003268">
            <w:pPr>
              <w:tabs>
                <w:tab w:val="num" w:pos="3402"/>
              </w:tabs>
              <w:jc w:val="center"/>
              <w:rPr>
                <w:i/>
                <w:szCs w:val="24"/>
                <w:lang w:eastAsia="ja-JP"/>
              </w:rPr>
            </w:pPr>
            <w:r>
              <w:rPr>
                <w:i/>
                <w:szCs w:val="24"/>
                <w:lang w:eastAsia="ja-JP"/>
              </w:rPr>
              <w:t>1</w:t>
            </w:r>
          </w:p>
        </w:tc>
      </w:tr>
      <w:tr w:rsidR="006358A1">
        <w:tc>
          <w:tcPr>
            <w:tcW w:w="850" w:type="dxa"/>
            <w:tcBorders>
              <w:top w:val="nil"/>
              <w:left w:val="nil"/>
              <w:bottom w:val="nil"/>
            </w:tcBorders>
          </w:tcPr>
          <w:p w:rsidR="006358A1" w:rsidRPr="00003268" w:rsidRDefault="006358A1" w:rsidP="00003268">
            <w:pPr>
              <w:tabs>
                <w:tab w:val="num" w:pos="3402"/>
              </w:tabs>
              <w:jc w:val="right"/>
              <w:rPr>
                <w:b/>
                <w:i/>
                <w:szCs w:val="24"/>
                <w:lang w:eastAsia="ja-JP"/>
              </w:rPr>
            </w:pPr>
            <w:r w:rsidRPr="00003268">
              <w:rPr>
                <w:b/>
                <w:i/>
                <w:szCs w:val="24"/>
                <w:lang w:eastAsia="ja-JP"/>
              </w:rPr>
              <w:t>5</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51" w:type="dxa"/>
          </w:tcPr>
          <w:p w:rsidR="006358A1" w:rsidRDefault="006358A1" w:rsidP="00003268">
            <w:pPr>
              <w:tabs>
                <w:tab w:val="num" w:pos="3402"/>
              </w:tabs>
              <w:jc w:val="center"/>
              <w:rPr>
                <w:i/>
                <w:szCs w:val="24"/>
                <w:lang w:eastAsia="ja-JP"/>
              </w:rPr>
            </w:pPr>
            <w:r>
              <w:rPr>
                <w:i/>
                <w:szCs w:val="24"/>
                <w:lang w:eastAsia="ja-JP"/>
              </w:rPr>
              <w:t>0</w:t>
            </w:r>
          </w:p>
        </w:tc>
        <w:tc>
          <w:tcPr>
            <w:tcW w:w="850" w:type="dxa"/>
          </w:tcPr>
          <w:p w:rsidR="006358A1" w:rsidRDefault="006358A1" w:rsidP="00003268">
            <w:pPr>
              <w:tabs>
                <w:tab w:val="num" w:pos="3402"/>
              </w:tabs>
              <w:jc w:val="center"/>
              <w:rPr>
                <w:i/>
                <w:szCs w:val="24"/>
                <w:lang w:eastAsia="ja-JP"/>
              </w:rPr>
            </w:pPr>
            <w:r>
              <w:rPr>
                <w:i/>
                <w:szCs w:val="24"/>
                <w:lang w:eastAsia="ja-JP"/>
              </w:rPr>
              <w:t>1</w:t>
            </w:r>
          </w:p>
        </w:tc>
        <w:tc>
          <w:tcPr>
            <w:tcW w:w="866" w:type="dxa"/>
          </w:tcPr>
          <w:p w:rsidR="006358A1" w:rsidRDefault="006358A1" w:rsidP="00003268">
            <w:pPr>
              <w:tabs>
                <w:tab w:val="num" w:pos="3402"/>
              </w:tabs>
              <w:jc w:val="center"/>
              <w:rPr>
                <w:i/>
                <w:szCs w:val="24"/>
                <w:lang w:eastAsia="ja-JP"/>
              </w:rPr>
            </w:pPr>
            <w:r>
              <w:rPr>
                <w:i/>
                <w:szCs w:val="24"/>
                <w:lang w:eastAsia="ja-JP"/>
              </w:rPr>
              <w:t>0</w:t>
            </w:r>
          </w:p>
        </w:tc>
      </w:tr>
    </w:tbl>
    <w:p w:rsidR="006358A1" w:rsidRDefault="006358A1" w:rsidP="00003268">
      <w:pPr>
        <w:tabs>
          <w:tab w:val="num" w:pos="3402"/>
        </w:tabs>
        <w:ind w:left="3402"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003268">
      <w:pPr>
        <w:tabs>
          <w:tab w:val="num" w:pos="3828"/>
        </w:tabs>
        <w:ind w:left="3686"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003268">
      <w:pPr>
        <w:tabs>
          <w:tab w:val="num" w:pos="0"/>
        </w:tabs>
        <w:ind w:firstLine="426"/>
        <w:jc w:val="both"/>
        <w:rPr>
          <w:i/>
          <w:szCs w:val="24"/>
          <w:lang w:eastAsia="ja-JP"/>
        </w:rPr>
      </w:pPr>
      <w:r>
        <w:rPr>
          <w:i/>
          <w:szCs w:val="24"/>
          <w:lang w:eastAsia="ja-JP"/>
        </w:rPr>
        <w:t>O posibilă orientare a grafului G este:                           Matricea Q:</w:t>
      </w:r>
    </w:p>
    <w:p w:rsidR="006358A1" w:rsidRDefault="006358A1" w:rsidP="00003268">
      <w:pPr>
        <w:tabs>
          <w:tab w:val="num" w:pos="0"/>
        </w:tabs>
        <w:ind w:firstLine="426"/>
        <w:jc w:val="both"/>
        <w:rPr>
          <w:i/>
          <w:szCs w:val="24"/>
          <w:lang w:eastAsia="ja-JP"/>
        </w:rPr>
      </w:pPr>
      <w:r>
        <w:rPr>
          <w:noProof/>
        </w:rPr>
        <w:pict>
          <v:shape id="_x0000_s1034" type="#_x0000_t75" style="position:absolute;left:0;text-align:left;margin-left:21.25pt;margin-top:.3pt;width:162.75pt;height:167.25pt;z-index:-251648000">
            <v:imagedata r:id="rId152" o:title=""/>
          </v:shape>
        </w:pict>
      </w:r>
      <w:r>
        <w:rPr>
          <w:noProof/>
        </w:rPr>
        <w:pict>
          <v:shape id="_x0000_s1033" type="#_x0000_t75" style="position:absolute;left:0;text-align:left;margin-left:25pt;margin-top:8.35pt;width:152.25pt;height:157.5pt;z-index:-251649024">
            <v:imagedata r:id="rId153" o:title=""/>
          </v:shape>
        </w:pict>
      </w:r>
    </w:p>
    <w:p w:rsidR="006358A1" w:rsidRDefault="006358A1" w:rsidP="00003268">
      <w:pPr>
        <w:tabs>
          <w:tab w:val="num" w:pos="0"/>
        </w:tabs>
        <w:ind w:firstLine="426"/>
        <w:jc w:val="both"/>
        <w:rPr>
          <w:i/>
          <w:szCs w:val="24"/>
          <w:lang w:eastAsia="ja-JP"/>
        </w:rPr>
      </w:pPr>
    </w:p>
    <w:tbl>
      <w:tblPr>
        <w:tblStyle w:val="TableGrid"/>
        <w:tblW w:w="0" w:type="auto"/>
        <w:tblInd w:w="5070" w:type="dxa"/>
        <w:tblLook w:val="01E0" w:firstRow="1" w:lastRow="1" w:firstColumn="1" w:lastColumn="1" w:noHBand="0" w:noVBand="0"/>
      </w:tblPr>
      <w:tblGrid>
        <w:gridCol w:w="651"/>
        <w:gridCol w:w="650"/>
        <w:gridCol w:w="650"/>
        <w:gridCol w:w="650"/>
        <w:gridCol w:w="650"/>
        <w:gridCol w:w="660"/>
        <w:gridCol w:w="641"/>
      </w:tblGrid>
      <w:tr w:rsidR="006358A1">
        <w:tc>
          <w:tcPr>
            <w:tcW w:w="731" w:type="dxa"/>
            <w:tcBorders>
              <w:top w:val="nil"/>
              <w:left w:val="nil"/>
              <w:bottom w:val="nil"/>
              <w:right w:val="nil"/>
            </w:tcBorders>
          </w:tcPr>
          <w:p w:rsidR="006358A1" w:rsidRPr="00003268" w:rsidRDefault="006358A1" w:rsidP="003F495E">
            <w:pPr>
              <w:tabs>
                <w:tab w:val="num" w:pos="3402"/>
              </w:tabs>
              <w:jc w:val="right"/>
              <w:rPr>
                <w:b/>
                <w:i/>
                <w:szCs w:val="24"/>
                <w:lang w:eastAsia="ja-JP"/>
              </w:rPr>
            </w:pPr>
          </w:p>
        </w:tc>
        <w:tc>
          <w:tcPr>
            <w:tcW w:w="731"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a</w:t>
            </w:r>
          </w:p>
        </w:tc>
        <w:tc>
          <w:tcPr>
            <w:tcW w:w="731"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b</w:t>
            </w:r>
          </w:p>
        </w:tc>
        <w:tc>
          <w:tcPr>
            <w:tcW w:w="731"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c</w:t>
            </w:r>
          </w:p>
        </w:tc>
        <w:tc>
          <w:tcPr>
            <w:tcW w:w="731"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d</w:t>
            </w:r>
          </w:p>
        </w:tc>
        <w:tc>
          <w:tcPr>
            <w:tcW w:w="743"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e</w:t>
            </w:r>
          </w:p>
        </w:tc>
        <w:tc>
          <w:tcPr>
            <w:tcW w:w="720" w:type="dxa"/>
            <w:tcBorders>
              <w:top w:val="nil"/>
              <w:left w:val="nil"/>
              <w:right w:val="nil"/>
            </w:tcBorders>
          </w:tcPr>
          <w:p w:rsidR="006358A1" w:rsidRPr="000031DA" w:rsidRDefault="006358A1" w:rsidP="003F495E">
            <w:pPr>
              <w:tabs>
                <w:tab w:val="num" w:pos="3402"/>
              </w:tabs>
              <w:jc w:val="center"/>
              <w:rPr>
                <w:b/>
                <w:i/>
                <w:szCs w:val="24"/>
                <w:lang w:eastAsia="ja-JP"/>
              </w:rPr>
            </w:pPr>
            <w:r>
              <w:rPr>
                <w:b/>
                <w:i/>
                <w:szCs w:val="24"/>
                <w:lang w:eastAsia="ja-JP"/>
              </w:rPr>
              <w:t>f</w:t>
            </w:r>
          </w:p>
        </w:tc>
      </w:tr>
      <w:tr w:rsidR="006358A1">
        <w:tc>
          <w:tcPr>
            <w:tcW w:w="731" w:type="dxa"/>
            <w:tcBorders>
              <w:top w:val="nil"/>
              <w:left w:val="nil"/>
              <w:bottom w:val="nil"/>
            </w:tcBorders>
          </w:tcPr>
          <w:p w:rsidR="006358A1" w:rsidRPr="00003268" w:rsidRDefault="006358A1" w:rsidP="003F495E">
            <w:pPr>
              <w:tabs>
                <w:tab w:val="num" w:pos="3402"/>
              </w:tabs>
              <w:jc w:val="right"/>
              <w:rPr>
                <w:b/>
                <w:i/>
                <w:szCs w:val="24"/>
                <w:lang w:eastAsia="ja-JP"/>
              </w:rPr>
            </w:pPr>
            <w:r w:rsidRPr="00003268">
              <w:rPr>
                <w:b/>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43" w:type="dxa"/>
          </w:tcPr>
          <w:p w:rsidR="006358A1" w:rsidRDefault="006358A1" w:rsidP="003F495E">
            <w:pPr>
              <w:tabs>
                <w:tab w:val="num" w:pos="3402"/>
              </w:tabs>
              <w:jc w:val="center"/>
              <w:rPr>
                <w:i/>
                <w:szCs w:val="24"/>
                <w:lang w:eastAsia="ja-JP"/>
              </w:rPr>
            </w:pPr>
            <w:r>
              <w:rPr>
                <w:i/>
                <w:szCs w:val="24"/>
                <w:lang w:eastAsia="ja-JP"/>
              </w:rPr>
              <w:t>0</w:t>
            </w:r>
          </w:p>
        </w:tc>
        <w:tc>
          <w:tcPr>
            <w:tcW w:w="720" w:type="dxa"/>
          </w:tcPr>
          <w:p w:rsidR="006358A1" w:rsidRDefault="006358A1" w:rsidP="003F495E">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3F495E">
            <w:pPr>
              <w:tabs>
                <w:tab w:val="num" w:pos="3402"/>
              </w:tabs>
              <w:jc w:val="right"/>
              <w:rPr>
                <w:b/>
                <w:i/>
                <w:szCs w:val="24"/>
                <w:lang w:eastAsia="ja-JP"/>
              </w:rPr>
            </w:pPr>
            <w:r w:rsidRPr="00003268">
              <w:rPr>
                <w:b/>
                <w:i/>
                <w:szCs w:val="24"/>
                <w:lang w:eastAsia="ja-JP"/>
              </w:rPr>
              <w:t>2</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43" w:type="dxa"/>
          </w:tcPr>
          <w:p w:rsidR="006358A1" w:rsidRDefault="006358A1" w:rsidP="003F495E">
            <w:pPr>
              <w:tabs>
                <w:tab w:val="num" w:pos="3402"/>
              </w:tabs>
              <w:jc w:val="center"/>
              <w:rPr>
                <w:i/>
                <w:szCs w:val="24"/>
                <w:lang w:eastAsia="ja-JP"/>
              </w:rPr>
            </w:pPr>
            <w:r>
              <w:rPr>
                <w:i/>
                <w:szCs w:val="24"/>
                <w:lang w:eastAsia="ja-JP"/>
              </w:rPr>
              <w:t>1</w:t>
            </w:r>
          </w:p>
        </w:tc>
        <w:tc>
          <w:tcPr>
            <w:tcW w:w="720" w:type="dxa"/>
          </w:tcPr>
          <w:p w:rsidR="006358A1" w:rsidRDefault="006358A1" w:rsidP="003F495E">
            <w:pPr>
              <w:tabs>
                <w:tab w:val="num" w:pos="3402"/>
              </w:tabs>
              <w:jc w:val="center"/>
              <w:rPr>
                <w:i/>
                <w:szCs w:val="24"/>
                <w:lang w:eastAsia="ja-JP"/>
              </w:rPr>
            </w:pPr>
            <w:r>
              <w:rPr>
                <w:i/>
                <w:szCs w:val="24"/>
                <w:lang w:eastAsia="ja-JP"/>
              </w:rPr>
              <w:t>1</w:t>
            </w:r>
          </w:p>
        </w:tc>
      </w:tr>
      <w:tr w:rsidR="006358A1">
        <w:tc>
          <w:tcPr>
            <w:tcW w:w="731" w:type="dxa"/>
            <w:tcBorders>
              <w:top w:val="nil"/>
              <w:left w:val="nil"/>
              <w:bottom w:val="nil"/>
            </w:tcBorders>
          </w:tcPr>
          <w:p w:rsidR="006358A1" w:rsidRPr="00003268" w:rsidRDefault="006358A1" w:rsidP="003F495E">
            <w:pPr>
              <w:tabs>
                <w:tab w:val="num" w:pos="3402"/>
              </w:tabs>
              <w:jc w:val="right"/>
              <w:rPr>
                <w:b/>
                <w:i/>
                <w:szCs w:val="24"/>
                <w:lang w:eastAsia="ja-JP"/>
              </w:rPr>
            </w:pPr>
            <w:r w:rsidRPr="00003268">
              <w:rPr>
                <w:b/>
                <w:i/>
                <w:szCs w:val="24"/>
                <w:lang w:eastAsia="ja-JP"/>
              </w:rPr>
              <w:t>3</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43" w:type="dxa"/>
          </w:tcPr>
          <w:p w:rsidR="006358A1" w:rsidRDefault="006358A1" w:rsidP="003F495E">
            <w:pPr>
              <w:tabs>
                <w:tab w:val="num" w:pos="3402"/>
              </w:tabs>
              <w:jc w:val="center"/>
              <w:rPr>
                <w:i/>
                <w:szCs w:val="24"/>
                <w:lang w:eastAsia="ja-JP"/>
              </w:rPr>
            </w:pPr>
            <w:r>
              <w:rPr>
                <w:i/>
                <w:szCs w:val="24"/>
                <w:lang w:eastAsia="ja-JP"/>
              </w:rPr>
              <w:t>0</w:t>
            </w:r>
          </w:p>
        </w:tc>
        <w:tc>
          <w:tcPr>
            <w:tcW w:w="720" w:type="dxa"/>
          </w:tcPr>
          <w:p w:rsidR="006358A1" w:rsidRDefault="006358A1" w:rsidP="003F495E">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3F495E">
            <w:pPr>
              <w:tabs>
                <w:tab w:val="num" w:pos="3402"/>
              </w:tabs>
              <w:jc w:val="right"/>
              <w:rPr>
                <w:b/>
                <w:i/>
                <w:szCs w:val="24"/>
                <w:lang w:eastAsia="ja-JP"/>
              </w:rPr>
            </w:pPr>
            <w:r w:rsidRPr="00003268">
              <w:rPr>
                <w:b/>
                <w:i/>
                <w:szCs w:val="24"/>
                <w:lang w:eastAsia="ja-JP"/>
              </w:rPr>
              <w:t>4</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43" w:type="dxa"/>
          </w:tcPr>
          <w:p w:rsidR="006358A1" w:rsidRDefault="006358A1" w:rsidP="003F495E">
            <w:pPr>
              <w:tabs>
                <w:tab w:val="num" w:pos="3402"/>
              </w:tabs>
              <w:jc w:val="center"/>
              <w:rPr>
                <w:i/>
                <w:szCs w:val="24"/>
                <w:lang w:eastAsia="ja-JP"/>
              </w:rPr>
            </w:pPr>
            <w:r>
              <w:rPr>
                <w:i/>
                <w:szCs w:val="24"/>
                <w:lang w:eastAsia="ja-JP"/>
              </w:rPr>
              <w:t>-1</w:t>
            </w:r>
          </w:p>
        </w:tc>
        <w:tc>
          <w:tcPr>
            <w:tcW w:w="720" w:type="dxa"/>
          </w:tcPr>
          <w:p w:rsidR="006358A1" w:rsidRDefault="006358A1" w:rsidP="003F495E">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3F495E">
            <w:pPr>
              <w:tabs>
                <w:tab w:val="num" w:pos="3402"/>
              </w:tabs>
              <w:jc w:val="right"/>
              <w:rPr>
                <w:b/>
                <w:i/>
                <w:szCs w:val="24"/>
                <w:lang w:eastAsia="ja-JP"/>
              </w:rPr>
            </w:pPr>
            <w:r w:rsidRPr="00003268">
              <w:rPr>
                <w:b/>
                <w:i/>
                <w:szCs w:val="24"/>
                <w:lang w:eastAsia="ja-JP"/>
              </w:rPr>
              <w:t>5</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0</w:t>
            </w:r>
          </w:p>
        </w:tc>
        <w:tc>
          <w:tcPr>
            <w:tcW w:w="731" w:type="dxa"/>
          </w:tcPr>
          <w:p w:rsidR="006358A1" w:rsidRDefault="006358A1" w:rsidP="003F495E">
            <w:pPr>
              <w:tabs>
                <w:tab w:val="num" w:pos="3402"/>
              </w:tabs>
              <w:jc w:val="center"/>
              <w:rPr>
                <w:i/>
                <w:szCs w:val="24"/>
                <w:lang w:eastAsia="ja-JP"/>
              </w:rPr>
            </w:pPr>
            <w:r>
              <w:rPr>
                <w:i/>
                <w:szCs w:val="24"/>
                <w:lang w:eastAsia="ja-JP"/>
              </w:rPr>
              <w:t>-1</w:t>
            </w:r>
          </w:p>
        </w:tc>
        <w:tc>
          <w:tcPr>
            <w:tcW w:w="743" w:type="dxa"/>
          </w:tcPr>
          <w:p w:rsidR="006358A1" w:rsidRDefault="006358A1" w:rsidP="003F495E">
            <w:pPr>
              <w:tabs>
                <w:tab w:val="num" w:pos="3402"/>
              </w:tabs>
              <w:jc w:val="center"/>
              <w:rPr>
                <w:i/>
                <w:szCs w:val="24"/>
                <w:lang w:eastAsia="ja-JP"/>
              </w:rPr>
            </w:pPr>
            <w:r>
              <w:rPr>
                <w:i/>
                <w:szCs w:val="24"/>
                <w:lang w:eastAsia="ja-JP"/>
              </w:rPr>
              <w:t>0</w:t>
            </w:r>
          </w:p>
        </w:tc>
        <w:tc>
          <w:tcPr>
            <w:tcW w:w="720" w:type="dxa"/>
          </w:tcPr>
          <w:p w:rsidR="006358A1" w:rsidRDefault="006358A1" w:rsidP="003F495E">
            <w:pPr>
              <w:tabs>
                <w:tab w:val="num" w:pos="3402"/>
              </w:tabs>
              <w:jc w:val="center"/>
              <w:rPr>
                <w:i/>
                <w:szCs w:val="24"/>
                <w:lang w:eastAsia="ja-JP"/>
              </w:rPr>
            </w:pPr>
            <w:r>
              <w:rPr>
                <w:i/>
                <w:szCs w:val="24"/>
                <w:lang w:eastAsia="ja-JP"/>
              </w:rPr>
              <w:t>-1</w:t>
            </w:r>
          </w:p>
        </w:tc>
      </w:tr>
    </w:tbl>
    <w:p w:rsidR="006358A1" w:rsidRDefault="006358A1" w:rsidP="000031DA">
      <w:pPr>
        <w:tabs>
          <w:tab w:val="num" w:pos="3402"/>
        </w:tabs>
        <w:ind w:left="3402"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003268">
      <w:pPr>
        <w:tabs>
          <w:tab w:val="num" w:pos="0"/>
        </w:tabs>
        <w:ind w:firstLine="426"/>
        <w:jc w:val="both"/>
        <w:rPr>
          <w:i/>
          <w:szCs w:val="24"/>
          <w:lang w:eastAsia="ja-JP"/>
        </w:rPr>
      </w:pPr>
    </w:p>
    <w:p w:rsidR="006358A1" w:rsidRDefault="006358A1" w:rsidP="00EB21EA">
      <w:pPr>
        <w:tabs>
          <w:tab w:val="num" w:pos="0"/>
        </w:tabs>
        <w:ind w:left="720" w:hanging="294"/>
        <w:jc w:val="both"/>
        <w:rPr>
          <w:i/>
          <w:szCs w:val="24"/>
          <w:lang w:eastAsia="ja-JP"/>
        </w:rPr>
      </w:pPr>
      <w:r>
        <w:rPr>
          <w:i/>
          <w:szCs w:val="24"/>
          <w:lang w:eastAsia="ja-JP"/>
        </w:rPr>
        <w:t>R = QQ</w:t>
      </w:r>
      <w:r>
        <w:rPr>
          <w:i/>
          <w:w w:val="150"/>
          <w:szCs w:val="24"/>
          <w:vertAlign w:val="superscript"/>
          <w:lang w:eastAsia="ja-JP"/>
        </w:rPr>
        <w:t>T</w:t>
      </w:r>
      <w:r>
        <w:rPr>
          <w:i/>
          <w:szCs w:val="24"/>
          <w:lang w:eastAsia="ja-JP"/>
        </w:rPr>
        <w:t>. Matricea R:                                                     M = A + R. Matricea M:</w:t>
      </w:r>
    </w:p>
    <w:tbl>
      <w:tblPr>
        <w:tblStyle w:val="TableGrid"/>
        <w:tblpPr w:leftFromText="180" w:rightFromText="180" w:vertAnchor="text" w:tblpY="1"/>
        <w:tblOverlap w:val="never"/>
        <w:tblW w:w="0" w:type="auto"/>
        <w:tblLook w:val="01E0" w:firstRow="1" w:lastRow="1" w:firstColumn="1" w:lastColumn="1" w:noHBand="0" w:noVBand="0"/>
      </w:tblPr>
      <w:tblGrid>
        <w:gridCol w:w="731"/>
        <w:gridCol w:w="731"/>
        <w:gridCol w:w="731"/>
        <w:gridCol w:w="731"/>
        <w:gridCol w:w="731"/>
        <w:gridCol w:w="743"/>
      </w:tblGrid>
      <w:tr w:rsidR="006358A1">
        <w:tc>
          <w:tcPr>
            <w:tcW w:w="731" w:type="dxa"/>
            <w:tcBorders>
              <w:top w:val="nil"/>
              <w:left w:val="nil"/>
              <w:bottom w:val="nil"/>
              <w:right w:val="nil"/>
            </w:tcBorders>
          </w:tcPr>
          <w:p w:rsidR="006358A1" w:rsidRPr="00003268" w:rsidRDefault="006358A1" w:rsidP="00EB21EA">
            <w:pPr>
              <w:tabs>
                <w:tab w:val="num" w:pos="3402"/>
              </w:tabs>
              <w:jc w:val="right"/>
              <w:rPr>
                <w:b/>
                <w:i/>
                <w:szCs w:val="24"/>
                <w:lang w:eastAsia="ja-JP"/>
              </w:rPr>
            </w:pP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1</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2</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3</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4</w:t>
            </w:r>
          </w:p>
        </w:tc>
        <w:tc>
          <w:tcPr>
            <w:tcW w:w="743"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5</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Pr>
                <w:b/>
                <w:i/>
                <w:szCs w:val="24"/>
                <w:lang w:eastAsia="ja-JP"/>
              </w:rPr>
              <w:t xml:space="preserve">  </w:t>
            </w:r>
            <w:r w:rsidRPr="00003268">
              <w:rPr>
                <w:b/>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val="ro-RO" w:eastAsia="ja-JP"/>
              </w:rPr>
              <w:t>-</w:t>
            </w: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2</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4</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43" w:type="dxa"/>
          </w:tcPr>
          <w:p w:rsidR="006358A1" w:rsidRDefault="006358A1" w:rsidP="00EB21EA">
            <w:pPr>
              <w:tabs>
                <w:tab w:val="num" w:pos="3402"/>
              </w:tabs>
              <w:jc w:val="center"/>
              <w:rPr>
                <w:i/>
                <w:szCs w:val="24"/>
                <w:lang w:eastAsia="ja-JP"/>
              </w:rPr>
            </w:pPr>
            <w:r>
              <w:rPr>
                <w:i/>
                <w:szCs w:val="24"/>
                <w:lang w:eastAsia="ja-JP"/>
              </w:rPr>
              <w:t>-1</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3</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2</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4</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3</w:t>
            </w:r>
          </w:p>
        </w:tc>
        <w:tc>
          <w:tcPr>
            <w:tcW w:w="743" w:type="dxa"/>
          </w:tcPr>
          <w:p w:rsidR="006358A1" w:rsidRDefault="006358A1" w:rsidP="00EB21EA">
            <w:pPr>
              <w:tabs>
                <w:tab w:val="num" w:pos="3402"/>
              </w:tabs>
              <w:jc w:val="center"/>
              <w:rPr>
                <w:i/>
                <w:szCs w:val="24"/>
                <w:lang w:eastAsia="ja-JP"/>
              </w:rPr>
            </w:pPr>
            <w:r>
              <w:rPr>
                <w:i/>
                <w:szCs w:val="24"/>
                <w:lang w:eastAsia="ja-JP"/>
              </w:rPr>
              <w:t>-1</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5</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43" w:type="dxa"/>
          </w:tcPr>
          <w:p w:rsidR="006358A1" w:rsidRDefault="006358A1" w:rsidP="00EB21EA">
            <w:pPr>
              <w:tabs>
                <w:tab w:val="num" w:pos="3402"/>
              </w:tabs>
              <w:jc w:val="center"/>
              <w:rPr>
                <w:i/>
                <w:szCs w:val="24"/>
                <w:lang w:eastAsia="ja-JP"/>
              </w:rPr>
            </w:pPr>
            <w:r>
              <w:rPr>
                <w:i/>
                <w:szCs w:val="24"/>
                <w:lang w:eastAsia="ja-JP"/>
              </w:rPr>
              <w:t>2</w:t>
            </w:r>
          </w:p>
        </w:tc>
      </w:tr>
    </w:tbl>
    <w:tbl>
      <w:tblPr>
        <w:tblStyle w:val="TableGrid"/>
        <w:tblpPr w:leftFromText="180" w:rightFromText="180" w:vertAnchor="text" w:horzAnchor="margin" w:tblpXSpec="right" w:tblpY="5"/>
        <w:tblW w:w="0" w:type="auto"/>
        <w:tblLook w:val="01E0" w:firstRow="1" w:lastRow="1" w:firstColumn="1" w:lastColumn="1" w:noHBand="0" w:noVBand="0"/>
      </w:tblPr>
      <w:tblGrid>
        <w:gridCol w:w="731"/>
        <w:gridCol w:w="731"/>
        <w:gridCol w:w="731"/>
        <w:gridCol w:w="731"/>
        <w:gridCol w:w="731"/>
        <w:gridCol w:w="743"/>
      </w:tblGrid>
      <w:tr w:rsidR="006358A1">
        <w:tc>
          <w:tcPr>
            <w:tcW w:w="731" w:type="dxa"/>
            <w:tcBorders>
              <w:top w:val="nil"/>
              <w:left w:val="nil"/>
              <w:bottom w:val="nil"/>
              <w:right w:val="nil"/>
            </w:tcBorders>
          </w:tcPr>
          <w:p w:rsidR="006358A1" w:rsidRPr="00003268" w:rsidRDefault="006358A1" w:rsidP="00EB21EA">
            <w:pPr>
              <w:tabs>
                <w:tab w:val="num" w:pos="3402"/>
              </w:tabs>
              <w:jc w:val="right"/>
              <w:rPr>
                <w:b/>
                <w:i/>
                <w:szCs w:val="24"/>
                <w:lang w:eastAsia="ja-JP"/>
              </w:rPr>
            </w:pP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1</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2</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3</w:t>
            </w:r>
          </w:p>
        </w:tc>
        <w:tc>
          <w:tcPr>
            <w:tcW w:w="731"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4</w:t>
            </w:r>
          </w:p>
        </w:tc>
        <w:tc>
          <w:tcPr>
            <w:tcW w:w="743" w:type="dxa"/>
            <w:tcBorders>
              <w:top w:val="nil"/>
              <w:left w:val="nil"/>
              <w:right w:val="nil"/>
            </w:tcBorders>
          </w:tcPr>
          <w:p w:rsidR="006358A1" w:rsidRPr="000031DA" w:rsidRDefault="006358A1" w:rsidP="00EB21EA">
            <w:pPr>
              <w:tabs>
                <w:tab w:val="num" w:pos="3402"/>
              </w:tabs>
              <w:jc w:val="center"/>
              <w:rPr>
                <w:b/>
                <w:i/>
                <w:szCs w:val="24"/>
                <w:lang w:eastAsia="ja-JP"/>
              </w:rPr>
            </w:pPr>
            <w:r>
              <w:rPr>
                <w:b/>
                <w:i/>
                <w:szCs w:val="24"/>
                <w:lang w:eastAsia="ja-JP"/>
              </w:rPr>
              <w:t>5</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1</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2</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4</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3</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2</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4</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3</w:t>
            </w:r>
          </w:p>
        </w:tc>
        <w:tc>
          <w:tcPr>
            <w:tcW w:w="743" w:type="dxa"/>
          </w:tcPr>
          <w:p w:rsidR="006358A1" w:rsidRDefault="006358A1" w:rsidP="00EB21EA">
            <w:pPr>
              <w:tabs>
                <w:tab w:val="num" w:pos="3402"/>
              </w:tabs>
              <w:jc w:val="center"/>
              <w:rPr>
                <w:i/>
                <w:szCs w:val="24"/>
                <w:lang w:eastAsia="ja-JP"/>
              </w:rPr>
            </w:pPr>
            <w:r>
              <w:rPr>
                <w:i/>
                <w:szCs w:val="24"/>
                <w:lang w:eastAsia="ja-JP"/>
              </w:rPr>
              <w:t>0</w:t>
            </w:r>
          </w:p>
        </w:tc>
      </w:tr>
      <w:tr w:rsidR="006358A1">
        <w:tc>
          <w:tcPr>
            <w:tcW w:w="731" w:type="dxa"/>
            <w:tcBorders>
              <w:top w:val="nil"/>
              <w:left w:val="nil"/>
              <w:bottom w:val="nil"/>
            </w:tcBorders>
          </w:tcPr>
          <w:p w:rsidR="006358A1" w:rsidRPr="00003268" w:rsidRDefault="006358A1" w:rsidP="00EB21EA">
            <w:pPr>
              <w:tabs>
                <w:tab w:val="num" w:pos="3402"/>
              </w:tabs>
              <w:jc w:val="right"/>
              <w:rPr>
                <w:b/>
                <w:i/>
                <w:szCs w:val="24"/>
                <w:lang w:eastAsia="ja-JP"/>
              </w:rPr>
            </w:pPr>
            <w:r w:rsidRPr="00003268">
              <w:rPr>
                <w:b/>
                <w:i/>
                <w:szCs w:val="24"/>
                <w:lang w:eastAsia="ja-JP"/>
              </w:rPr>
              <w:t>5</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31" w:type="dxa"/>
          </w:tcPr>
          <w:p w:rsidR="006358A1" w:rsidRDefault="006358A1" w:rsidP="00EB21EA">
            <w:pPr>
              <w:tabs>
                <w:tab w:val="num" w:pos="3402"/>
              </w:tabs>
              <w:jc w:val="center"/>
              <w:rPr>
                <w:i/>
                <w:szCs w:val="24"/>
                <w:lang w:eastAsia="ja-JP"/>
              </w:rPr>
            </w:pPr>
            <w:r>
              <w:rPr>
                <w:i/>
                <w:szCs w:val="24"/>
                <w:lang w:eastAsia="ja-JP"/>
              </w:rPr>
              <w:t>0</w:t>
            </w:r>
          </w:p>
        </w:tc>
        <w:tc>
          <w:tcPr>
            <w:tcW w:w="743" w:type="dxa"/>
          </w:tcPr>
          <w:p w:rsidR="006358A1" w:rsidRDefault="006358A1" w:rsidP="00EB21EA">
            <w:pPr>
              <w:tabs>
                <w:tab w:val="num" w:pos="3402"/>
              </w:tabs>
              <w:jc w:val="center"/>
              <w:rPr>
                <w:i/>
                <w:szCs w:val="24"/>
                <w:lang w:eastAsia="ja-JP"/>
              </w:rPr>
            </w:pPr>
            <w:r>
              <w:rPr>
                <w:i/>
                <w:szCs w:val="24"/>
                <w:lang w:eastAsia="ja-JP"/>
              </w:rPr>
              <w:t>2</w:t>
            </w:r>
          </w:p>
        </w:tc>
      </w:tr>
    </w:tbl>
    <w:p w:rsidR="006358A1" w:rsidRDefault="006358A1" w:rsidP="00EB21EA">
      <w:pPr>
        <w:tabs>
          <w:tab w:val="num" w:pos="0"/>
        </w:tabs>
        <w:ind w:left="720" w:hanging="294"/>
        <w:jc w:val="both"/>
        <w:rPr>
          <w:i/>
          <w:szCs w:val="24"/>
          <w:lang w:eastAsia="ja-JP"/>
        </w:rPr>
      </w:pPr>
      <w:r>
        <w:rPr>
          <w:i/>
          <w:szCs w:val="24"/>
          <w:lang w:eastAsia="ja-JP"/>
        </w:rPr>
        <w:br w:type="textWrapping" w:clear="all"/>
      </w:r>
    </w:p>
    <w:p w:rsidR="006358A1" w:rsidRDefault="006358A1" w:rsidP="00EB21EA">
      <w:pPr>
        <w:tabs>
          <w:tab w:val="num" w:pos="0"/>
        </w:tabs>
        <w:ind w:left="720" w:hanging="294"/>
        <w:jc w:val="both"/>
        <w:rPr>
          <w:i/>
          <w:szCs w:val="24"/>
          <w:lang w:eastAsia="ja-JP"/>
        </w:rPr>
      </w:pPr>
    </w:p>
    <w:p w:rsidR="006358A1" w:rsidRDefault="006358A1" w:rsidP="00EB21EA">
      <w:pPr>
        <w:tabs>
          <w:tab w:val="num" w:pos="0"/>
        </w:tabs>
        <w:ind w:left="720" w:hanging="294"/>
        <w:jc w:val="both"/>
        <w:rPr>
          <w:i/>
          <w:szCs w:val="24"/>
          <w:lang w:eastAsia="ja-JP"/>
        </w:rPr>
      </w:pPr>
    </w:p>
    <w:p w:rsidR="006358A1" w:rsidRPr="00EB21EA" w:rsidRDefault="006358A1" w:rsidP="008E1325">
      <w:pPr>
        <w:tabs>
          <w:tab w:val="num" w:pos="0"/>
        </w:tabs>
        <w:jc w:val="both"/>
        <w:rPr>
          <w:i/>
          <w:szCs w:val="24"/>
          <w:lang w:eastAsia="ja-JP"/>
        </w:rPr>
      </w:pP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t>Fie G un graf oarecare şi notăm cu b(G) graful obţinut din G prin inserarea câte unui nod pe fiecare muchie.</w:t>
      </w:r>
    </w:p>
    <w:p w:rsidR="006358A1" w:rsidRDefault="006358A1" w:rsidP="000A14FF">
      <w:pPr>
        <w:tabs>
          <w:tab w:val="num" w:pos="426"/>
        </w:tabs>
        <w:ind w:left="426"/>
        <w:jc w:val="both"/>
        <w:rPr>
          <w:i/>
          <w:szCs w:val="24"/>
          <w:lang w:val="ro-RO"/>
        </w:rPr>
      </w:pPr>
      <w:r>
        <w:rPr>
          <w:i/>
          <w:szCs w:val="24"/>
          <w:lang w:val="ro-RO"/>
        </w:rPr>
        <w:t>Demonstraţi că b(G) este graf bipartit.</w:t>
      </w:r>
    </w:p>
    <w:p w:rsidR="006358A1" w:rsidRDefault="006358A1" w:rsidP="000A14FF">
      <w:pPr>
        <w:tabs>
          <w:tab w:val="num" w:pos="426"/>
        </w:tabs>
        <w:ind w:left="426"/>
        <w:jc w:val="both"/>
        <w:rPr>
          <w:i/>
          <w:szCs w:val="24"/>
          <w:lang w:val="ro-RO"/>
        </w:rPr>
      </w:pPr>
      <w:r>
        <w:rPr>
          <w:i/>
          <w:szCs w:val="24"/>
          <w:lang w:val="ro-RO"/>
        </w:rPr>
        <w:t>Demonstraţi că două grafuri G şi H sunt izomorfe dacă şi numai dacă b(G) este izomorf cu b(H). Deduceţi că testarea izomorfismului a două grafuri se reduce polinomial la testarea izomorfismului a două grafuri bipartite.</w:t>
      </w:r>
    </w:p>
    <w:p w:rsidR="006358A1" w:rsidRDefault="006358A1" w:rsidP="000A14FF">
      <w:pPr>
        <w:tabs>
          <w:tab w:val="num" w:pos="426"/>
        </w:tabs>
        <w:ind w:left="426" w:hanging="426"/>
        <w:jc w:val="both"/>
        <w:rPr>
          <w:i/>
          <w:szCs w:val="24"/>
          <w:lang w:val="ro-RO"/>
        </w:rPr>
      </w:pPr>
    </w:p>
    <w:p w:rsidR="006358A1" w:rsidRDefault="006358A1" w:rsidP="000A14FF">
      <w:pPr>
        <w:tabs>
          <w:tab w:val="num" w:pos="426"/>
        </w:tabs>
        <w:ind w:left="426" w:hanging="426"/>
        <w:jc w:val="both"/>
        <w:rPr>
          <w:b/>
          <w:i/>
          <w:szCs w:val="24"/>
          <w:lang w:val="ro-RO"/>
        </w:rPr>
      </w:pPr>
      <w:r>
        <w:rPr>
          <w:b/>
          <w:i/>
          <w:szCs w:val="24"/>
          <w:lang w:val="ro-RO"/>
        </w:rPr>
        <w:t>Soluţie:</w:t>
      </w:r>
    </w:p>
    <w:p w:rsidR="006358A1" w:rsidRDefault="006358A1" w:rsidP="000A14FF">
      <w:pPr>
        <w:tabs>
          <w:tab w:val="num" w:pos="426"/>
        </w:tabs>
        <w:ind w:left="426" w:hanging="426"/>
        <w:jc w:val="both"/>
        <w:rPr>
          <w:b/>
          <w:i/>
          <w:szCs w:val="24"/>
          <w:lang w:val="ro-RO"/>
        </w:rPr>
      </w:pPr>
    </w:p>
    <w:p w:rsidR="006358A1" w:rsidRPr="004002D2" w:rsidRDefault="006358A1" w:rsidP="004002D2">
      <w:pPr>
        <w:tabs>
          <w:tab w:val="num" w:pos="426"/>
        </w:tabs>
        <w:ind w:left="426"/>
        <w:jc w:val="both"/>
        <w:rPr>
          <w:b/>
          <w:i/>
          <w:szCs w:val="24"/>
          <w:lang w:val="ro-RO"/>
        </w:rPr>
      </w:pPr>
      <w:r w:rsidRPr="004B5865">
        <w:rPr>
          <w:i/>
          <w:sz w:val="40"/>
          <w:szCs w:val="40"/>
          <w:lang w:val="ro-RO"/>
        </w:rPr>
        <w:t>#</w:t>
      </w:r>
      <w:r w:rsidRPr="004B5865">
        <w:rPr>
          <w:b/>
          <w:i/>
          <w:sz w:val="40"/>
          <w:szCs w:val="40"/>
          <w:lang w:val="ro-RO"/>
        </w:rPr>
        <w:t xml:space="preserve"> </w:t>
      </w:r>
      <w:r w:rsidRPr="004002D2">
        <w:rPr>
          <w:b/>
          <w:i/>
          <w:szCs w:val="24"/>
          <w:lang w:val="ro-RO"/>
        </w:rPr>
        <w:t>Arătăm că b(G) este graf bipartit.</w:t>
      </w:r>
    </w:p>
    <w:p w:rsidR="006358A1" w:rsidRDefault="006358A1" w:rsidP="005A65DA">
      <w:pPr>
        <w:tabs>
          <w:tab w:val="num" w:pos="0"/>
        </w:tabs>
        <w:ind w:firstLine="426"/>
        <w:jc w:val="both"/>
        <w:rPr>
          <w:i/>
          <w:szCs w:val="24"/>
          <w:lang w:val="ro-RO"/>
        </w:rPr>
      </w:pPr>
      <w:r>
        <w:rPr>
          <w:i/>
          <w:szCs w:val="24"/>
          <w:lang w:val="ro-RO"/>
        </w:rPr>
        <w:lastRenderedPageBreak/>
        <w:t xml:space="preserve">Fie G un graf de ordin n şi dimensiune m. Prin inserarea câte unui nod pe fiecare muchie a lui  G se obţine graful b(G) cu </w:t>
      </w:r>
      <w:r w:rsidRPr="00107DA0">
        <w:rPr>
          <w:b/>
          <w:i/>
          <w:szCs w:val="24"/>
          <w:lang w:val="ro-RO"/>
        </w:rPr>
        <w:t>n + m noduri</w:t>
      </w:r>
      <w:r>
        <w:rPr>
          <w:i/>
          <w:szCs w:val="24"/>
          <w:lang w:val="ro-RO"/>
        </w:rPr>
        <w:t xml:space="preserve"> şi </w:t>
      </w:r>
      <w:r w:rsidRPr="00107DA0">
        <w:rPr>
          <w:b/>
          <w:i/>
          <w:szCs w:val="24"/>
          <w:lang w:val="ro-RO"/>
        </w:rPr>
        <w:t>2m muchii</w:t>
      </w:r>
      <w:r w:rsidRPr="00107DA0">
        <w:rPr>
          <w:i/>
          <w:szCs w:val="24"/>
          <w:lang w:val="ro-RO"/>
        </w:rPr>
        <w:t xml:space="preserve">. </w:t>
      </w:r>
    </w:p>
    <w:p w:rsidR="006358A1" w:rsidRDefault="006358A1" w:rsidP="005A65DA">
      <w:pPr>
        <w:tabs>
          <w:tab w:val="num" w:pos="0"/>
        </w:tabs>
        <w:ind w:firstLine="426"/>
        <w:jc w:val="both"/>
        <w:rPr>
          <w:i/>
          <w:lang w:val="ro-RO"/>
        </w:rPr>
      </w:pPr>
      <w:r>
        <w:rPr>
          <w:i/>
          <w:lang w:val="ro-RO"/>
        </w:rPr>
        <w:t xml:space="preserve">La construirea lui b(G), </w:t>
      </w:r>
      <w:r w:rsidRPr="00107DA0">
        <w:rPr>
          <w:i/>
          <w:lang w:val="ro-RO"/>
        </w:rPr>
        <w:t xml:space="preserve">se introduce câte un nod între </w:t>
      </w:r>
      <w:r>
        <w:rPr>
          <w:i/>
          <w:lang w:val="ro-RO"/>
        </w:rPr>
        <w:t>două</w:t>
      </w:r>
      <w:r w:rsidRPr="00107DA0">
        <w:rPr>
          <w:i/>
          <w:lang w:val="ro-RO"/>
        </w:rPr>
        <w:t xml:space="preserve"> noduri adiacente </w:t>
      </w:r>
      <w:r>
        <w:rPr>
          <w:i/>
          <w:lang w:val="ro-RO"/>
        </w:rPr>
        <w:t xml:space="preserve">din G </w:t>
      </w:r>
      <w:r w:rsidRPr="00107DA0">
        <w:rPr>
          <w:i/>
          <w:lang w:val="ro-RO"/>
        </w:rPr>
        <w:t xml:space="preserve">astfel: </w:t>
      </w:r>
    </w:p>
    <w:p w:rsidR="006358A1" w:rsidRDefault="006358A1" w:rsidP="005A65DA">
      <w:pPr>
        <w:tabs>
          <w:tab w:val="num" w:pos="0"/>
        </w:tabs>
        <w:ind w:firstLine="426"/>
        <w:jc w:val="both"/>
        <w:rPr>
          <w:i/>
          <w:iCs/>
          <w:lang w:eastAsia="ja-JP"/>
        </w:rPr>
      </w:pPr>
      <w:r>
        <w:rPr>
          <w:i/>
          <w:lang w:val="ro-RO"/>
        </w:rPr>
        <w:t>F</w:t>
      </w:r>
      <w:r w:rsidRPr="00107DA0">
        <w:rPr>
          <w:i/>
          <w:lang w:val="ro-RO"/>
        </w:rPr>
        <w:t xml:space="preserve">ie </w:t>
      </w:r>
      <w:r w:rsidRPr="00107DA0">
        <w:rPr>
          <w:b/>
          <w:i/>
          <w:lang w:val="ro-RO"/>
        </w:rPr>
        <w:t>v</w:t>
      </w:r>
      <w:r w:rsidRPr="00107DA0">
        <w:rPr>
          <w:i/>
          <w:lang w:val="ro-RO"/>
        </w:rPr>
        <w:t xml:space="preserve"> şi </w:t>
      </w:r>
      <w:r w:rsidRPr="00107DA0">
        <w:rPr>
          <w:b/>
          <w:i/>
          <w:lang w:val="ro-RO"/>
        </w:rPr>
        <w:t>w</w:t>
      </w:r>
      <w:r w:rsidRPr="00107DA0">
        <w:rPr>
          <w:i/>
          <w:lang w:val="ro-RO"/>
        </w:rPr>
        <w:t xml:space="preserve"> cele 2 noduri adiacente şi fie </w:t>
      </w:r>
      <w:r w:rsidRPr="00107DA0">
        <w:rPr>
          <w:b/>
          <w:i/>
          <w:lang w:val="ro-RO"/>
        </w:rPr>
        <w:t>u</w:t>
      </w:r>
      <w:r w:rsidRPr="00107DA0">
        <w:rPr>
          <w:i/>
          <w:lang w:val="ro-RO"/>
        </w:rPr>
        <w:t xml:space="preserve"> nodul introdus între ele</w:t>
      </w:r>
      <w:r>
        <w:rPr>
          <w:i/>
          <w:lang w:val="ro-RO"/>
        </w:rPr>
        <w:t>;</w:t>
      </w:r>
      <w:r w:rsidRPr="00107DA0">
        <w:rPr>
          <w:i/>
          <w:lang w:val="ro-RO"/>
        </w:rPr>
        <w:t xml:space="preserve"> se obţine muchie de la </w:t>
      </w:r>
      <w:r w:rsidRPr="00107DA0">
        <w:rPr>
          <w:b/>
          <w:i/>
          <w:lang w:val="ro-RO"/>
        </w:rPr>
        <w:t>u</w:t>
      </w:r>
      <w:r w:rsidRPr="00107DA0">
        <w:rPr>
          <w:i/>
          <w:lang w:val="ro-RO"/>
        </w:rPr>
        <w:t xml:space="preserve"> la </w:t>
      </w:r>
      <w:r w:rsidRPr="00107DA0">
        <w:rPr>
          <w:b/>
          <w:i/>
          <w:lang w:val="ro-RO"/>
        </w:rPr>
        <w:t>v</w:t>
      </w:r>
      <w:r w:rsidRPr="00107DA0">
        <w:rPr>
          <w:i/>
          <w:lang w:val="ro-RO"/>
        </w:rPr>
        <w:t xml:space="preserve"> şi de la </w:t>
      </w:r>
      <w:r w:rsidRPr="00107DA0">
        <w:rPr>
          <w:b/>
          <w:i/>
          <w:lang w:val="ro-RO"/>
        </w:rPr>
        <w:t>u</w:t>
      </w:r>
      <w:r w:rsidRPr="00107DA0">
        <w:rPr>
          <w:i/>
          <w:lang w:val="ro-RO"/>
        </w:rPr>
        <w:t xml:space="preserve"> la </w:t>
      </w:r>
      <w:r w:rsidRPr="00107DA0">
        <w:rPr>
          <w:b/>
          <w:i/>
          <w:lang w:val="ro-RO"/>
        </w:rPr>
        <w:t>w</w:t>
      </w:r>
      <w:r w:rsidRPr="00107DA0">
        <w:rPr>
          <w:i/>
          <w:lang w:val="ro-RO"/>
        </w:rPr>
        <w:t xml:space="preserve"> şi se e</w:t>
      </w:r>
      <w:r>
        <w:rPr>
          <w:i/>
          <w:lang w:val="ro-RO"/>
        </w:rPr>
        <w:t>limină</w:t>
      </w:r>
      <w:r w:rsidRPr="00107DA0">
        <w:rPr>
          <w:i/>
          <w:lang w:val="ro-RO"/>
        </w:rPr>
        <w:t xml:space="preserve"> muchia dintre </w:t>
      </w:r>
      <w:r w:rsidRPr="00107DA0">
        <w:rPr>
          <w:b/>
          <w:i/>
          <w:lang w:val="ro-RO"/>
        </w:rPr>
        <w:t>v</w:t>
      </w:r>
      <w:r w:rsidRPr="00107DA0">
        <w:rPr>
          <w:i/>
          <w:lang w:val="ro-RO"/>
        </w:rPr>
        <w:t xml:space="preserve"> şi </w:t>
      </w:r>
      <w:r w:rsidRPr="00107DA0">
        <w:rPr>
          <w:b/>
          <w:i/>
          <w:lang w:val="ro-RO"/>
        </w:rPr>
        <w:t>w</w:t>
      </w:r>
      <w:r w:rsidRPr="00107DA0">
        <w:rPr>
          <w:i/>
          <w:lang w:val="ro-RO"/>
        </w:rPr>
        <w:t xml:space="preserve">. Nodul nou introdus, </w:t>
      </w:r>
      <w:r w:rsidRPr="00107DA0">
        <w:rPr>
          <w:b/>
          <w:i/>
          <w:lang w:val="ro-RO"/>
        </w:rPr>
        <w:t>u</w:t>
      </w:r>
      <w:r w:rsidRPr="00107DA0">
        <w:rPr>
          <w:i/>
          <w:lang w:val="ro-RO"/>
        </w:rPr>
        <w:t xml:space="preserve">, nu va fi adiacent cu nici un alt nod din graful iniţial şi va avea întotdeauna </w:t>
      </w:r>
      <w:r w:rsidRPr="00107DA0">
        <w:rPr>
          <w:b/>
          <w:i/>
          <w:iCs/>
          <w:lang w:val="ro-RO" w:eastAsia="ja-JP"/>
        </w:rPr>
        <w:t>N</w:t>
      </w:r>
      <w:r w:rsidRPr="00107DA0">
        <w:rPr>
          <w:b/>
          <w:i/>
          <w:iCs/>
          <w:vertAlign w:val="subscript"/>
          <w:lang w:val="ro-RO" w:eastAsia="ja-JP"/>
        </w:rPr>
        <w:t>G</w:t>
      </w:r>
      <w:r w:rsidRPr="00107DA0">
        <w:rPr>
          <w:b/>
          <w:i/>
          <w:iCs/>
          <w:lang w:val="ro-RO" w:eastAsia="ja-JP"/>
        </w:rPr>
        <w:t>(u)=2</w:t>
      </w:r>
      <w:r w:rsidRPr="00107DA0">
        <w:rPr>
          <w:i/>
          <w:iCs/>
          <w:lang w:val="ro-RO" w:eastAsia="ja-JP"/>
        </w:rPr>
        <w:t xml:space="preserve">. </w:t>
      </w:r>
      <w:r w:rsidRPr="00107DA0">
        <w:rPr>
          <w:i/>
          <w:iCs/>
          <w:lang w:eastAsia="ja-JP"/>
        </w:rPr>
        <w:t xml:space="preserve">Graful obţinut prin inserarea unui astfel de nod între oricare </w:t>
      </w:r>
      <w:r>
        <w:rPr>
          <w:i/>
          <w:iCs/>
          <w:lang w:eastAsia="ja-JP"/>
        </w:rPr>
        <w:t>două</w:t>
      </w:r>
      <w:r w:rsidRPr="00107DA0">
        <w:rPr>
          <w:i/>
          <w:iCs/>
          <w:lang w:eastAsia="ja-JP"/>
        </w:rPr>
        <w:t xml:space="preserve"> noduri adiacente are următoarele proprietăţi</w:t>
      </w:r>
      <w:r>
        <w:rPr>
          <w:i/>
          <w:iCs/>
          <w:lang w:eastAsia="ja-JP"/>
        </w:rPr>
        <w:t>:</w:t>
      </w:r>
    </w:p>
    <w:p w:rsidR="006358A1" w:rsidRPr="00107DA0" w:rsidRDefault="006358A1" w:rsidP="00830E2A">
      <w:pPr>
        <w:pStyle w:val="BodyTextIndent"/>
        <w:numPr>
          <w:ilvl w:val="1"/>
          <w:numId w:val="14"/>
        </w:numPr>
        <w:suppressAutoHyphens/>
        <w:rPr>
          <w:i/>
          <w:iCs/>
          <w:lang w:eastAsia="ja-JP"/>
        </w:rPr>
      </w:pPr>
      <w:r w:rsidRPr="00107DA0">
        <w:rPr>
          <w:i/>
          <w:iCs/>
          <w:lang w:eastAsia="ja-JP"/>
        </w:rPr>
        <w:t>nodurile nou introduse sunt adiacente numai cu cele 2 noduri între care au fost introduse şi deci nu sunt adiacente între ele;</w:t>
      </w:r>
    </w:p>
    <w:p w:rsidR="006358A1" w:rsidRPr="00107DA0" w:rsidRDefault="006358A1" w:rsidP="00830E2A">
      <w:pPr>
        <w:numPr>
          <w:ilvl w:val="1"/>
          <w:numId w:val="14"/>
        </w:numPr>
        <w:suppressAutoHyphens/>
        <w:spacing w:after="0" w:line="240" w:lineRule="auto"/>
        <w:jc w:val="both"/>
        <w:rPr>
          <w:b/>
          <w:i/>
          <w:szCs w:val="24"/>
          <w:lang w:val="ro-RO"/>
        </w:rPr>
      </w:pPr>
      <w:r w:rsidRPr="00107DA0">
        <w:rPr>
          <w:bCs/>
          <w:i/>
          <w:szCs w:val="24"/>
          <w:lang w:val="ro-RO"/>
        </w:rPr>
        <w:t>nodurile grafului iniţial G sunt adiacente numai cu noile noduri, întrucât în locul oricărei</w:t>
      </w:r>
      <w:r>
        <w:rPr>
          <w:bCs/>
          <w:i/>
          <w:szCs w:val="24"/>
          <w:lang w:val="ro-RO"/>
        </w:rPr>
        <w:t xml:space="preserve"> muchii între două noduri din G avem acum două noi muchii, de această dată între nodurile din G şi nodurile nou introduse.</w:t>
      </w:r>
    </w:p>
    <w:p w:rsidR="006358A1" w:rsidRDefault="006358A1" w:rsidP="005A65DA">
      <w:pPr>
        <w:tabs>
          <w:tab w:val="num" w:pos="0"/>
        </w:tabs>
        <w:ind w:firstLine="426"/>
        <w:jc w:val="both"/>
        <w:rPr>
          <w:i/>
          <w:szCs w:val="24"/>
          <w:lang w:val="ro-RO"/>
        </w:rPr>
      </w:pPr>
      <w:r>
        <w:rPr>
          <w:i/>
          <w:szCs w:val="24"/>
          <w:lang w:val="ro-RO"/>
        </w:rPr>
        <w:t>Aşadar, V(b(G)) poate fi împărţită în două submulţimi:</w:t>
      </w:r>
    </w:p>
    <w:p w:rsidR="006358A1" w:rsidRDefault="006358A1" w:rsidP="00830E2A">
      <w:pPr>
        <w:numPr>
          <w:ilvl w:val="0"/>
          <w:numId w:val="16"/>
        </w:numPr>
        <w:suppressAutoHyphens/>
        <w:spacing w:after="0" w:line="240" w:lineRule="auto"/>
        <w:jc w:val="both"/>
        <w:rPr>
          <w:i/>
          <w:szCs w:val="24"/>
        </w:rPr>
      </w:pPr>
      <w:r>
        <w:rPr>
          <w:i/>
          <w:szCs w:val="24"/>
          <w:lang w:val="ro-RO"/>
        </w:rPr>
        <w:t xml:space="preserve">S = V(G) (nodurile iniţiale), cu </w:t>
      </w:r>
      <w:r>
        <w:rPr>
          <w:i/>
          <w:szCs w:val="24"/>
        </w:rPr>
        <w:t>|S| = n;</w:t>
      </w:r>
    </w:p>
    <w:p w:rsidR="006358A1" w:rsidRDefault="006358A1" w:rsidP="00830E2A">
      <w:pPr>
        <w:numPr>
          <w:ilvl w:val="0"/>
          <w:numId w:val="16"/>
        </w:numPr>
        <w:suppressAutoHyphens/>
        <w:spacing w:after="0" w:line="240" w:lineRule="auto"/>
        <w:jc w:val="both"/>
        <w:rPr>
          <w:i/>
          <w:szCs w:val="24"/>
        </w:rPr>
      </w:pPr>
      <w:r>
        <w:rPr>
          <w:i/>
          <w:szCs w:val="24"/>
        </w:rPr>
        <w:t xml:space="preserve">T = V(b(G)) - </w:t>
      </w:r>
      <w:r>
        <w:rPr>
          <w:i/>
          <w:szCs w:val="24"/>
          <w:lang w:val="ro-RO"/>
        </w:rPr>
        <w:t>V(G) (nodurile nou introduse)</w:t>
      </w:r>
      <w:r>
        <w:rPr>
          <w:i/>
          <w:szCs w:val="24"/>
        </w:rPr>
        <w:t>, cu |T| = m.</w:t>
      </w:r>
    </w:p>
    <w:p w:rsidR="006358A1" w:rsidRDefault="006358A1" w:rsidP="00514373">
      <w:pPr>
        <w:ind w:firstLine="426"/>
        <w:jc w:val="both"/>
        <w:rPr>
          <w:i/>
          <w:szCs w:val="24"/>
        </w:rPr>
      </w:pPr>
      <w:r>
        <w:rPr>
          <w:i/>
          <w:szCs w:val="24"/>
        </w:rPr>
        <w:t>Aşa cum am arătat mai sus, între</w:t>
      </w:r>
      <w:r>
        <w:rPr>
          <w:i/>
          <w:szCs w:val="24"/>
          <w:lang w:val="ro-RO"/>
        </w:rPr>
        <w:t xml:space="preserve"> nodurile din X , cu X</w:t>
      </w:r>
      <w:r>
        <w:rPr>
          <w:i/>
          <w:szCs w:val="24"/>
          <w:lang w:val="ro-RO"/>
        </w:rPr>
        <w:sym w:font="Symbol" w:char="F0CE"/>
      </w:r>
      <w:r>
        <w:rPr>
          <w:i/>
          <w:szCs w:val="24"/>
          <w:lang w:val="ro-RO"/>
        </w:rPr>
        <w:t xml:space="preserve"> </w:t>
      </w:r>
      <w:r>
        <w:rPr>
          <w:i/>
          <w:szCs w:val="24"/>
        </w:rPr>
        <w:t xml:space="preserve">{S, T} nu esistă muchii în b(G), deci </w:t>
      </w:r>
      <w:r w:rsidRPr="004002D2">
        <w:rPr>
          <w:b/>
          <w:i/>
          <w:szCs w:val="24"/>
        </w:rPr>
        <w:t>b(G) este graf bipartit</w:t>
      </w:r>
      <w:r>
        <w:rPr>
          <w:i/>
          <w:szCs w:val="24"/>
        </w:rPr>
        <w:t>.</w:t>
      </w:r>
    </w:p>
    <w:p w:rsidR="006358A1" w:rsidRDefault="006358A1" w:rsidP="00514373">
      <w:pPr>
        <w:ind w:firstLine="426"/>
        <w:jc w:val="both"/>
        <w:rPr>
          <w:i/>
          <w:szCs w:val="24"/>
        </w:rPr>
      </w:pPr>
    </w:p>
    <w:p w:rsidR="006358A1" w:rsidRDefault="006358A1" w:rsidP="00514373">
      <w:pPr>
        <w:ind w:firstLine="426"/>
        <w:jc w:val="both"/>
        <w:rPr>
          <w:b/>
          <w:i/>
          <w:szCs w:val="24"/>
        </w:rPr>
      </w:pPr>
      <w:r w:rsidRPr="00C87BE8">
        <w:rPr>
          <w:b/>
          <w:i/>
          <w:szCs w:val="24"/>
        </w:rPr>
        <w:t>Exemplu:</w:t>
      </w:r>
    </w:p>
    <w:p w:rsidR="006358A1" w:rsidRDefault="006358A1" w:rsidP="00514373">
      <w:pPr>
        <w:ind w:firstLine="426"/>
        <w:jc w:val="both"/>
        <w:rPr>
          <w:b/>
          <w:i/>
          <w:szCs w:val="24"/>
          <w:lang w:val="ro-RO"/>
        </w:rPr>
      </w:pPr>
      <w:r w:rsidRPr="00C87BE8">
        <w:t xml:space="preserve"> </w:t>
      </w:r>
      <w:r>
        <w:pict>
          <v:shape id="_x0000_i1145" type="#_x0000_t75" style="width:152.85pt;height:110.05pt" o:allowoverlap="f">
            <v:imagedata r:id="rId154" o:title="p1"/>
          </v:shape>
        </w:pict>
      </w:r>
      <w:r>
        <w:t xml:space="preserve">                                     </w:t>
      </w:r>
      <w:r>
        <w:rPr>
          <w:b/>
          <w:i/>
          <w:szCs w:val="24"/>
          <w:lang w:val="ro-RO"/>
        </w:rPr>
        <w:pict>
          <v:shape id="_x0000_i1146" type="#_x0000_t75" style="width:152.85pt;height:116.15pt">
            <v:imagedata r:id="rId155" o:title="p1"/>
          </v:shape>
        </w:pict>
      </w:r>
    </w:p>
    <w:p w:rsidR="006358A1" w:rsidRPr="00C87BE8" w:rsidRDefault="006358A1" w:rsidP="00514373">
      <w:pPr>
        <w:ind w:firstLine="426"/>
        <w:jc w:val="both"/>
        <w:rPr>
          <w:b/>
          <w:i/>
          <w:szCs w:val="24"/>
        </w:rPr>
      </w:pPr>
      <w:r>
        <w:rPr>
          <w:b/>
          <w:i/>
          <w:szCs w:val="24"/>
          <w:lang w:val="ro-RO"/>
        </w:rPr>
        <w:t xml:space="preserve">                                                                                                         S                     T  </w:t>
      </w:r>
    </w:p>
    <w:p w:rsidR="006358A1" w:rsidRDefault="006358A1" w:rsidP="00514373">
      <w:pPr>
        <w:ind w:firstLine="426"/>
        <w:jc w:val="both"/>
        <w:rPr>
          <w:i/>
          <w:szCs w:val="24"/>
        </w:rPr>
      </w:pPr>
    </w:p>
    <w:p w:rsidR="006358A1" w:rsidRPr="006C32C1" w:rsidRDefault="006358A1" w:rsidP="00514373">
      <w:pPr>
        <w:ind w:firstLine="426"/>
        <w:jc w:val="both"/>
        <w:rPr>
          <w:b/>
          <w:i/>
          <w:szCs w:val="24"/>
        </w:rPr>
      </w:pPr>
      <w:r w:rsidRPr="004B5865">
        <w:rPr>
          <w:i/>
          <w:sz w:val="40"/>
          <w:szCs w:val="40"/>
        </w:rPr>
        <w:t>#</w:t>
      </w:r>
      <w:r>
        <w:rPr>
          <w:b/>
          <w:i/>
          <w:szCs w:val="24"/>
        </w:rPr>
        <w:t xml:space="preserve"> Arătăm că </w:t>
      </w:r>
      <w:r w:rsidRPr="006C32C1">
        <w:rPr>
          <w:b/>
          <w:i/>
          <w:szCs w:val="24"/>
          <w:lang w:val="ro-RO"/>
        </w:rPr>
        <w:t>două grafuri G şi H sunt izomorfe dacă şi numai dacă b(G) este izomorf cu b(H).</w:t>
      </w:r>
    </w:p>
    <w:p w:rsidR="006358A1" w:rsidRDefault="006358A1" w:rsidP="00514373">
      <w:pPr>
        <w:ind w:firstLine="426"/>
        <w:jc w:val="both"/>
        <w:rPr>
          <w:i/>
          <w:szCs w:val="24"/>
        </w:rPr>
      </w:pPr>
    </w:p>
    <w:p w:rsidR="006358A1" w:rsidRDefault="006358A1" w:rsidP="00514373">
      <w:pPr>
        <w:ind w:firstLine="426"/>
        <w:jc w:val="both"/>
        <w:rPr>
          <w:b/>
          <w:i/>
          <w:szCs w:val="24"/>
          <w:lang w:val="ro-RO"/>
        </w:rPr>
      </w:pPr>
      <w:r>
        <w:rPr>
          <w:b/>
          <w:i/>
          <w:szCs w:val="24"/>
          <w:lang w:val="ro-RO"/>
        </w:rPr>
        <w:t>Implicaţia directă.</w:t>
      </w:r>
    </w:p>
    <w:p w:rsidR="006358A1" w:rsidRDefault="006358A1" w:rsidP="00514373">
      <w:pPr>
        <w:ind w:firstLine="426"/>
        <w:jc w:val="both"/>
        <w:rPr>
          <w:i/>
          <w:szCs w:val="24"/>
          <w:lang w:val="ro-RO"/>
        </w:rPr>
      </w:pPr>
      <w:r>
        <w:rPr>
          <w:i/>
          <w:szCs w:val="24"/>
          <w:lang w:val="ro-RO"/>
        </w:rPr>
        <w:t xml:space="preserve">G </w:t>
      </w:r>
      <w:r w:rsidRPr="004629F5">
        <w:rPr>
          <w:i/>
          <w:position w:val="-4"/>
          <w:szCs w:val="24"/>
          <w:lang w:val="ro-RO"/>
        </w:rPr>
        <w:object w:dxaOrig="220" w:dyaOrig="200">
          <v:shape id="_x0000_i1147" type="#_x0000_t75" style="width:10.85pt;height:10.2pt" o:ole="">
            <v:imagedata r:id="rId156" o:title=""/>
          </v:shape>
          <o:OLEObject Type="Embed" ProgID="Equation.3" ShapeID="_x0000_i1147" DrawAspect="Content" ObjectID="_1421273080" r:id="rId157"/>
        </w:object>
      </w:r>
      <w:r>
        <w:rPr>
          <w:i/>
          <w:szCs w:val="24"/>
          <w:lang w:val="ro-RO"/>
        </w:rPr>
        <w:t xml:space="preserve"> H.</w:t>
      </w:r>
    </w:p>
    <w:p w:rsidR="006358A1" w:rsidRDefault="006358A1" w:rsidP="00514373">
      <w:pPr>
        <w:ind w:firstLine="426"/>
        <w:jc w:val="both"/>
        <w:rPr>
          <w:i/>
          <w:szCs w:val="24"/>
          <w:lang w:val="ro-RO"/>
        </w:rPr>
      </w:pPr>
      <w:r>
        <w:rPr>
          <w:i/>
          <w:szCs w:val="24"/>
          <w:lang w:val="ro-RO"/>
        </w:rPr>
        <w:lastRenderedPageBreak/>
        <w:t>Atunci:</w:t>
      </w:r>
    </w:p>
    <w:p w:rsidR="006358A1" w:rsidRDefault="006358A1" w:rsidP="00514373">
      <w:pPr>
        <w:ind w:firstLine="426"/>
        <w:jc w:val="both"/>
        <w:rPr>
          <w:i/>
          <w:szCs w:val="24"/>
          <w:lang w:val="ro-RO"/>
        </w:rPr>
      </w:pPr>
      <w:r>
        <w:rPr>
          <w:i/>
          <w:szCs w:val="24"/>
          <w:lang w:val="ro-RO"/>
        </w:rPr>
        <w:sym w:font="Symbol" w:char="F024"/>
      </w:r>
      <w:r>
        <w:rPr>
          <w:i/>
          <w:szCs w:val="24"/>
          <w:lang w:val="ro-RO"/>
        </w:rPr>
        <w:t xml:space="preserve"> </w:t>
      </w:r>
      <w:r>
        <w:rPr>
          <w:i/>
          <w:szCs w:val="24"/>
          <w:lang w:val="ro-RO"/>
        </w:rPr>
        <w:sym w:font="Symbol" w:char="F06A"/>
      </w:r>
      <w:r>
        <w:rPr>
          <w:i/>
          <w:szCs w:val="24"/>
          <w:lang w:val="ro-RO"/>
        </w:rPr>
        <w:t xml:space="preserve"> : V(G) </w:t>
      </w:r>
      <w:r>
        <w:rPr>
          <w:i/>
          <w:szCs w:val="24"/>
          <w:lang w:val="ro-RO"/>
        </w:rPr>
        <w:sym w:font="Symbol" w:char="F0AE"/>
      </w:r>
      <w:r>
        <w:rPr>
          <w:i/>
          <w:szCs w:val="24"/>
          <w:lang w:val="ro-RO"/>
        </w:rPr>
        <w:t xml:space="preserve"> V(H) bijectivă a. î. </w:t>
      </w:r>
      <w:r>
        <w:rPr>
          <w:i/>
          <w:szCs w:val="24"/>
          <w:lang w:val="ro-RO"/>
        </w:rPr>
        <w:sym w:font="Symbol" w:char="F024"/>
      </w:r>
      <w:r>
        <w:rPr>
          <w:i/>
          <w:szCs w:val="24"/>
          <w:lang w:val="ro-RO"/>
        </w:rPr>
        <w:t xml:space="preserve"> </w:t>
      </w:r>
      <w:r>
        <w:rPr>
          <w:i/>
          <w:szCs w:val="24"/>
          <w:lang w:val="ro-RO"/>
        </w:rPr>
        <w:sym w:font="Symbol" w:char="F059"/>
      </w:r>
      <w:r>
        <w:rPr>
          <w:i/>
          <w:szCs w:val="24"/>
          <w:lang w:val="ro-RO"/>
        </w:rPr>
        <w:t xml:space="preserve"> : E(G) </w:t>
      </w:r>
      <w:r>
        <w:rPr>
          <w:i/>
          <w:szCs w:val="24"/>
          <w:lang w:val="ro-RO"/>
        </w:rPr>
        <w:sym w:font="Symbol" w:char="F0AE"/>
      </w:r>
      <w:r>
        <w:rPr>
          <w:i/>
          <w:szCs w:val="24"/>
          <w:lang w:val="ro-RO"/>
        </w:rPr>
        <w:t xml:space="preserve"> E(H) bine definită şi bijectivă a.î. </w:t>
      </w:r>
      <w:r>
        <w:rPr>
          <w:i/>
          <w:szCs w:val="24"/>
          <w:lang w:val="ro-RO"/>
        </w:rPr>
        <w:sym w:font="Symbol" w:char="F022"/>
      </w:r>
      <w:r>
        <w:rPr>
          <w:i/>
          <w:szCs w:val="24"/>
          <w:lang w:val="ro-RO"/>
        </w:rPr>
        <w:t xml:space="preserve">e = uv </w:t>
      </w:r>
      <w:r>
        <w:rPr>
          <w:i/>
          <w:szCs w:val="24"/>
          <w:lang w:val="ro-RO"/>
        </w:rPr>
        <w:sym w:font="Symbol" w:char="F0CE"/>
      </w:r>
      <w:r>
        <w:rPr>
          <w:i/>
          <w:szCs w:val="24"/>
          <w:lang w:val="ro-RO"/>
        </w:rPr>
        <w:t xml:space="preserve"> E(G) ,</w:t>
      </w:r>
    </w:p>
    <w:p w:rsidR="006358A1" w:rsidRDefault="006358A1" w:rsidP="006E7709">
      <w:pPr>
        <w:jc w:val="both"/>
        <w:rPr>
          <w:i/>
          <w:szCs w:val="24"/>
          <w:lang w:val="ro-RO"/>
        </w:rPr>
      </w:pPr>
      <w:r>
        <w:rPr>
          <w:i/>
          <w:szCs w:val="24"/>
          <w:lang w:val="ro-RO"/>
        </w:rPr>
        <w:sym w:font="Symbol" w:char="F059"/>
      </w:r>
      <w:r>
        <w:rPr>
          <w:i/>
          <w:szCs w:val="24"/>
          <w:lang w:val="ro-RO"/>
        </w:rPr>
        <w:t xml:space="preserve">(uv) = </w:t>
      </w:r>
      <w:r>
        <w:rPr>
          <w:i/>
          <w:szCs w:val="24"/>
          <w:lang w:val="ro-RO"/>
        </w:rPr>
        <w:sym w:font="Symbol" w:char="F06A"/>
      </w:r>
      <w:r>
        <w:rPr>
          <w:i/>
          <w:szCs w:val="24"/>
          <w:lang w:val="ro-RO"/>
        </w:rPr>
        <w:t>(u)</w:t>
      </w:r>
      <w:r w:rsidRPr="005065C1">
        <w:rPr>
          <w:i/>
          <w:szCs w:val="24"/>
          <w:lang w:val="ro-RO"/>
        </w:rPr>
        <w:t xml:space="preserve"> </w:t>
      </w:r>
      <w:r>
        <w:rPr>
          <w:i/>
          <w:szCs w:val="24"/>
          <w:lang w:val="ro-RO"/>
        </w:rPr>
        <w:sym w:font="Symbol" w:char="F06A"/>
      </w:r>
      <w:r>
        <w:rPr>
          <w:i/>
          <w:szCs w:val="24"/>
          <w:lang w:val="ro-RO"/>
        </w:rPr>
        <w:t>(v).</w:t>
      </w:r>
    </w:p>
    <w:p w:rsidR="006358A1" w:rsidRDefault="006358A1" w:rsidP="00514373">
      <w:pPr>
        <w:ind w:firstLine="426"/>
        <w:jc w:val="both"/>
        <w:rPr>
          <w:i/>
          <w:szCs w:val="24"/>
          <w:lang w:val="ro-RO"/>
        </w:rPr>
      </w:pPr>
    </w:p>
    <w:p w:rsidR="006358A1" w:rsidRDefault="006358A1" w:rsidP="00514373">
      <w:pPr>
        <w:ind w:firstLine="426"/>
        <w:jc w:val="both"/>
        <w:rPr>
          <w:i/>
          <w:szCs w:val="24"/>
          <w:lang w:val="ro-RO"/>
        </w:rPr>
      </w:pPr>
      <w:r>
        <w:rPr>
          <w:i/>
          <w:szCs w:val="24"/>
          <w:lang w:val="ro-RO"/>
        </w:rPr>
        <w:t xml:space="preserve">Construim b(G) şi b(H) ca mai sus. </w:t>
      </w:r>
    </w:p>
    <w:p w:rsidR="006358A1" w:rsidRDefault="006358A1" w:rsidP="00514373">
      <w:pPr>
        <w:ind w:firstLine="426"/>
        <w:jc w:val="both"/>
        <w:rPr>
          <w:i/>
          <w:szCs w:val="24"/>
          <w:lang w:val="ro-RO"/>
        </w:rPr>
      </w:pPr>
      <w:r>
        <w:rPr>
          <w:i/>
          <w:szCs w:val="24"/>
          <w:lang w:val="ro-RO"/>
        </w:rPr>
        <w:t xml:space="preserve">Putem extinde </w:t>
      </w:r>
      <w:r>
        <w:rPr>
          <w:i/>
          <w:szCs w:val="24"/>
          <w:lang w:val="ro-RO"/>
        </w:rPr>
        <w:sym w:font="Symbol" w:char="F06A"/>
      </w:r>
      <w:r>
        <w:rPr>
          <w:i/>
          <w:szCs w:val="24"/>
          <w:lang w:val="ro-RO"/>
        </w:rPr>
        <w:t xml:space="preserve">  la </w:t>
      </w:r>
      <w:r w:rsidRPr="009D0222">
        <w:rPr>
          <w:b/>
          <w:i/>
          <w:szCs w:val="24"/>
          <w:lang w:val="ro-RO"/>
        </w:rPr>
        <w:sym w:font="Symbol" w:char="F06A"/>
      </w:r>
      <w:r w:rsidRPr="009D0222">
        <w:rPr>
          <w:b/>
          <w:i/>
          <w:szCs w:val="24"/>
          <w:lang w:val="ro-RO"/>
        </w:rPr>
        <w:t xml:space="preserve"> e :V(b(G)) </w:t>
      </w:r>
      <w:r w:rsidRPr="009D0222">
        <w:rPr>
          <w:b/>
          <w:i/>
          <w:szCs w:val="24"/>
          <w:lang w:val="ro-RO"/>
        </w:rPr>
        <w:sym w:font="Symbol" w:char="F0AE"/>
      </w:r>
      <w:r w:rsidRPr="009D0222">
        <w:rPr>
          <w:b/>
          <w:i/>
          <w:szCs w:val="24"/>
          <w:lang w:val="ro-RO"/>
        </w:rPr>
        <w:t xml:space="preserve"> V(b(H))</w:t>
      </w:r>
      <w:r>
        <w:rPr>
          <w:i/>
          <w:szCs w:val="24"/>
          <w:lang w:val="ro-RO"/>
        </w:rPr>
        <w:t xml:space="preserve"> astfel:</w:t>
      </w:r>
    </w:p>
    <w:p w:rsidR="006358A1" w:rsidRDefault="006358A1" w:rsidP="00514373">
      <w:pPr>
        <w:ind w:firstLine="426"/>
        <w:jc w:val="both"/>
        <w:rPr>
          <w:i/>
          <w:szCs w:val="24"/>
          <w:lang w:val="ro-RO"/>
        </w:rPr>
      </w:pPr>
      <w:r>
        <w:rPr>
          <w:i/>
          <w:szCs w:val="24"/>
          <w:lang w:val="ro-RO"/>
        </w:rPr>
        <w:sym w:font="Symbol" w:char="F06A"/>
      </w:r>
      <w:r>
        <w:rPr>
          <w:i/>
          <w:szCs w:val="24"/>
          <w:lang w:val="ro-RO"/>
        </w:rPr>
        <w:t xml:space="preserve"> </w:t>
      </w:r>
      <w:r w:rsidRPr="005065C1">
        <w:rPr>
          <w:i/>
          <w:szCs w:val="24"/>
          <w:lang w:val="ro-RO"/>
        </w:rPr>
        <w:t>e</w:t>
      </w:r>
      <w:r>
        <w:rPr>
          <w:i/>
          <w:szCs w:val="24"/>
          <w:lang w:val="ro-RO"/>
        </w:rPr>
        <w:t xml:space="preserve">(u) = </w:t>
      </w:r>
      <w:r w:rsidRPr="002E539F">
        <w:rPr>
          <w:b/>
          <w:i/>
          <w:szCs w:val="24"/>
          <w:lang w:val="ro-RO"/>
        </w:rPr>
        <w:sym w:font="Symbol" w:char="F06A"/>
      </w:r>
      <w:r w:rsidRPr="002E539F">
        <w:rPr>
          <w:b/>
          <w:i/>
          <w:szCs w:val="24"/>
          <w:lang w:val="ro-RO"/>
        </w:rPr>
        <w:t>(u)</w:t>
      </w:r>
      <w:r>
        <w:rPr>
          <w:i/>
          <w:szCs w:val="24"/>
          <w:lang w:val="ro-RO"/>
        </w:rPr>
        <w:t xml:space="preserve">, dacă u </w:t>
      </w:r>
      <w:r>
        <w:rPr>
          <w:i/>
          <w:szCs w:val="24"/>
          <w:lang w:val="ro-RO"/>
        </w:rPr>
        <w:sym w:font="Symbol" w:char="F0CE"/>
      </w:r>
      <w:r>
        <w:rPr>
          <w:i/>
          <w:szCs w:val="24"/>
          <w:lang w:val="ro-RO"/>
        </w:rPr>
        <w:t xml:space="preserve"> V(G);</w:t>
      </w:r>
    </w:p>
    <w:p w:rsidR="006358A1" w:rsidRDefault="006358A1" w:rsidP="005065C1">
      <w:pPr>
        <w:ind w:left="1701" w:hanging="371"/>
        <w:jc w:val="both"/>
        <w:rPr>
          <w:i/>
          <w:szCs w:val="24"/>
          <w:lang w:val="ro-RO"/>
        </w:rPr>
      </w:pPr>
      <w:r w:rsidRPr="002E539F">
        <w:rPr>
          <w:b/>
          <w:i/>
          <w:szCs w:val="24"/>
          <w:lang w:val="ro-RO"/>
        </w:rPr>
        <w:t>w</w:t>
      </w:r>
      <w:r>
        <w:rPr>
          <w:i/>
          <w:szCs w:val="24"/>
          <w:lang w:val="ro-RO"/>
        </w:rPr>
        <w:t xml:space="preserve"> , dacă u </w:t>
      </w:r>
      <w:r>
        <w:rPr>
          <w:i/>
          <w:szCs w:val="24"/>
          <w:lang w:val="ro-RO"/>
        </w:rPr>
        <w:sym w:font="Symbol" w:char="F0CE"/>
      </w:r>
      <w:r>
        <w:rPr>
          <w:i/>
          <w:szCs w:val="24"/>
          <w:lang w:val="ro-RO"/>
        </w:rPr>
        <w:t xml:space="preserve"> </w:t>
      </w:r>
      <w:r w:rsidRPr="005065C1">
        <w:rPr>
          <w:i/>
          <w:szCs w:val="24"/>
          <w:lang w:val="ro-RO"/>
        </w:rPr>
        <w:t>V</w:t>
      </w:r>
      <w:r>
        <w:rPr>
          <w:i/>
          <w:szCs w:val="24"/>
          <w:lang w:val="ro-RO"/>
        </w:rPr>
        <w:t>(b(G)) - V(G), unde vecinii lui u sunt v</w:t>
      </w:r>
      <w:r>
        <w:rPr>
          <w:i/>
          <w:szCs w:val="24"/>
          <w:vertAlign w:val="subscript"/>
          <w:lang w:val="ro-RO"/>
        </w:rPr>
        <w:t>1</w:t>
      </w:r>
      <w:r>
        <w:rPr>
          <w:i/>
          <w:szCs w:val="24"/>
          <w:lang w:val="ro-RO"/>
        </w:rPr>
        <w:t xml:space="preserve"> şi v</w:t>
      </w:r>
      <w:r>
        <w:rPr>
          <w:i/>
          <w:szCs w:val="24"/>
          <w:vertAlign w:val="subscript"/>
          <w:lang w:val="ro-RO"/>
        </w:rPr>
        <w:t>2</w:t>
      </w:r>
      <w:r>
        <w:rPr>
          <w:i/>
          <w:szCs w:val="24"/>
          <w:lang w:val="ro-RO"/>
        </w:rPr>
        <w:t xml:space="preserve">, iar vecinii lui w sunt </w:t>
      </w:r>
      <w:r>
        <w:rPr>
          <w:i/>
          <w:szCs w:val="24"/>
          <w:lang w:val="ro-RO"/>
        </w:rPr>
        <w:br/>
      </w:r>
      <w:r>
        <w:rPr>
          <w:i/>
          <w:szCs w:val="24"/>
          <w:lang w:val="ro-RO"/>
        </w:rPr>
        <w:sym w:font="Symbol" w:char="F06A"/>
      </w:r>
      <w:r>
        <w:rPr>
          <w:i/>
          <w:szCs w:val="24"/>
          <w:lang w:val="ro-RO"/>
        </w:rPr>
        <w:t>(v</w:t>
      </w:r>
      <w:r>
        <w:rPr>
          <w:i/>
          <w:szCs w:val="24"/>
          <w:vertAlign w:val="subscript"/>
          <w:lang w:val="ro-RO"/>
        </w:rPr>
        <w:t>1</w:t>
      </w:r>
      <w:r>
        <w:rPr>
          <w:i/>
          <w:szCs w:val="24"/>
          <w:lang w:val="ro-RO"/>
        </w:rPr>
        <w:t xml:space="preserve">) şi </w:t>
      </w:r>
      <w:r>
        <w:rPr>
          <w:i/>
          <w:szCs w:val="24"/>
          <w:lang w:val="ro-RO"/>
        </w:rPr>
        <w:sym w:font="Symbol" w:char="F06A"/>
      </w:r>
      <w:r>
        <w:rPr>
          <w:i/>
          <w:szCs w:val="24"/>
          <w:lang w:val="ro-RO"/>
        </w:rPr>
        <w:t>(v</w:t>
      </w:r>
      <w:r>
        <w:rPr>
          <w:i/>
          <w:szCs w:val="24"/>
          <w:vertAlign w:val="subscript"/>
          <w:lang w:val="ro-RO"/>
        </w:rPr>
        <w:t>2</w:t>
      </w:r>
      <w:r>
        <w:rPr>
          <w:i/>
          <w:szCs w:val="24"/>
          <w:lang w:val="ro-RO"/>
        </w:rPr>
        <w:t>).</w:t>
      </w:r>
    </w:p>
    <w:p w:rsidR="006358A1" w:rsidRDefault="006358A1" w:rsidP="00421FFB">
      <w:pPr>
        <w:ind w:firstLine="426"/>
        <w:jc w:val="both"/>
        <w:rPr>
          <w:i/>
          <w:szCs w:val="24"/>
          <w:lang w:val="ro-RO"/>
        </w:rPr>
      </w:pPr>
      <w:r>
        <w:rPr>
          <w:i/>
          <w:szCs w:val="24"/>
          <w:lang w:val="ro-RO"/>
        </w:rPr>
        <w:t xml:space="preserve">Se observă că </w:t>
      </w:r>
    </w:p>
    <w:p w:rsidR="006358A1" w:rsidRDefault="006358A1" w:rsidP="00693CF0">
      <w:pPr>
        <w:jc w:val="center"/>
        <w:rPr>
          <w:i/>
          <w:szCs w:val="24"/>
          <w:lang w:val="ro-RO"/>
        </w:rPr>
      </w:pPr>
      <w:r>
        <w:rPr>
          <w:i/>
          <w:szCs w:val="24"/>
          <w:lang w:val="ro-RO"/>
        </w:rPr>
        <w:sym w:font="Symbol" w:char="F06A"/>
      </w:r>
      <w:r>
        <w:rPr>
          <w:i/>
          <w:szCs w:val="24"/>
          <w:lang w:val="ro-RO"/>
        </w:rPr>
        <w:t xml:space="preserve"> </w:t>
      </w:r>
      <w:r w:rsidRPr="005065C1">
        <w:rPr>
          <w:i/>
          <w:szCs w:val="24"/>
          <w:lang w:val="ro-RO"/>
        </w:rPr>
        <w:t>e</w:t>
      </w:r>
      <w:r>
        <w:rPr>
          <w:i/>
          <w:szCs w:val="24"/>
          <w:lang w:val="ro-RO"/>
        </w:rPr>
        <w:t xml:space="preserve">(V(G)) = V(H) </w:t>
      </w:r>
    </w:p>
    <w:p w:rsidR="006358A1" w:rsidRDefault="006358A1" w:rsidP="00693CF0">
      <w:pPr>
        <w:jc w:val="center"/>
        <w:rPr>
          <w:i/>
          <w:szCs w:val="24"/>
          <w:lang w:val="ro-RO"/>
        </w:rPr>
      </w:pPr>
      <w:r>
        <w:rPr>
          <w:i/>
          <w:szCs w:val="24"/>
          <w:lang w:val="ro-RO"/>
        </w:rPr>
        <w:t xml:space="preserve">şi </w:t>
      </w:r>
    </w:p>
    <w:p w:rsidR="006358A1" w:rsidRDefault="006358A1" w:rsidP="00693CF0">
      <w:pPr>
        <w:jc w:val="center"/>
        <w:rPr>
          <w:i/>
          <w:szCs w:val="24"/>
          <w:lang w:val="ro-RO"/>
        </w:rPr>
      </w:pPr>
      <w:r>
        <w:rPr>
          <w:i/>
          <w:szCs w:val="24"/>
          <w:lang w:val="ro-RO"/>
        </w:rPr>
        <w:sym w:font="Symbol" w:char="F06A"/>
      </w:r>
      <w:r>
        <w:rPr>
          <w:i/>
          <w:szCs w:val="24"/>
          <w:lang w:val="ro-RO"/>
        </w:rPr>
        <w:t xml:space="preserve"> </w:t>
      </w:r>
      <w:r w:rsidRPr="005065C1">
        <w:rPr>
          <w:i/>
          <w:szCs w:val="24"/>
          <w:lang w:val="ro-RO"/>
        </w:rPr>
        <w:t>e</w:t>
      </w:r>
      <w:r>
        <w:rPr>
          <w:i/>
          <w:szCs w:val="24"/>
          <w:lang w:val="ro-RO"/>
        </w:rPr>
        <w:t>(V(b(G))) - V(G)) =</w:t>
      </w:r>
      <w:r w:rsidRPr="00421FFB">
        <w:rPr>
          <w:i/>
          <w:szCs w:val="24"/>
          <w:lang w:val="ro-RO"/>
        </w:rPr>
        <w:t xml:space="preserve"> </w:t>
      </w:r>
      <w:r>
        <w:rPr>
          <w:i/>
          <w:szCs w:val="24"/>
          <w:lang w:val="ro-RO"/>
        </w:rPr>
        <w:t>V(b(H)) -  V(H).</w:t>
      </w:r>
    </w:p>
    <w:p w:rsidR="006358A1" w:rsidRDefault="006358A1" w:rsidP="00637376">
      <w:pPr>
        <w:ind w:firstLine="426"/>
        <w:jc w:val="both"/>
        <w:rPr>
          <w:i/>
          <w:szCs w:val="24"/>
          <w:lang w:val="ro-RO"/>
        </w:rPr>
      </w:pPr>
      <w:r>
        <w:rPr>
          <w:i/>
          <w:szCs w:val="24"/>
          <w:lang w:val="ro-RO"/>
        </w:rPr>
        <w:t xml:space="preserve">Restricţia funcţiei </w:t>
      </w:r>
      <w:r>
        <w:rPr>
          <w:i/>
          <w:szCs w:val="24"/>
          <w:lang w:val="ro-RO"/>
        </w:rPr>
        <w:sym w:font="Symbol" w:char="F06A"/>
      </w:r>
      <w:r w:rsidRPr="005065C1">
        <w:rPr>
          <w:i/>
          <w:szCs w:val="24"/>
          <w:lang w:val="ro-RO"/>
        </w:rPr>
        <w:t>e</w:t>
      </w:r>
      <w:r>
        <w:rPr>
          <w:i/>
          <w:szCs w:val="24"/>
          <w:lang w:val="ro-RO"/>
        </w:rPr>
        <w:t xml:space="preserve"> pe mulţimea V(G) este injectivă (deoarece </w:t>
      </w:r>
      <w:r>
        <w:rPr>
          <w:i/>
          <w:szCs w:val="24"/>
          <w:lang w:val="ro-RO"/>
        </w:rPr>
        <w:sym w:font="Symbol" w:char="F06A"/>
      </w:r>
      <w:r>
        <w:rPr>
          <w:i/>
          <w:szCs w:val="24"/>
          <w:lang w:val="ro-RO"/>
        </w:rPr>
        <w:t xml:space="preserve"> este injectivă). Dacă notăm cu </w:t>
      </w:r>
      <w:r>
        <w:rPr>
          <w:i/>
          <w:szCs w:val="24"/>
          <w:lang w:val="ro-RO"/>
        </w:rPr>
        <w:br/>
      </w:r>
      <w:r w:rsidRPr="004B4E6D">
        <w:rPr>
          <w:b/>
          <w:i/>
          <w:szCs w:val="24"/>
          <w:lang w:val="ro-RO"/>
        </w:rPr>
        <w:t xml:space="preserve">f1: V(G) </w:t>
      </w:r>
      <w:r w:rsidRPr="004B4E6D">
        <w:rPr>
          <w:b/>
          <w:i/>
          <w:szCs w:val="24"/>
          <w:lang w:val="ro-RO"/>
        </w:rPr>
        <w:sym w:font="Symbol" w:char="F0AE"/>
      </w:r>
      <w:r w:rsidRPr="004B4E6D">
        <w:rPr>
          <w:b/>
          <w:i/>
          <w:szCs w:val="24"/>
          <w:lang w:val="ro-RO"/>
        </w:rPr>
        <w:t xml:space="preserve"> V(H)</w:t>
      </w:r>
      <w:r>
        <w:rPr>
          <w:i/>
          <w:szCs w:val="24"/>
          <w:lang w:val="ro-RO"/>
        </w:rPr>
        <w:t xml:space="preserve"> o funcţie pentru care </w:t>
      </w:r>
    </w:p>
    <w:p w:rsidR="006358A1" w:rsidRDefault="006358A1" w:rsidP="00637376">
      <w:pPr>
        <w:ind w:firstLine="426"/>
        <w:jc w:val="center"/>
        <w:rPr>
          <w:i/>
          <w:szCs w:val="24"/>
          <w:lang w:val="ro-RO"/>
        </w:rPr>
      </w:pPr>
      <w:r w:rsidRPr="004B4E6D">
        <w:rPr>
          <w:b/>
          <w:i/>
          <w:szCs w:val="24"/>
          <w:lang w:val="ro-RO"/>
        </w:rPr>
        <w:t xml:space="preserve">f1(u) = </w:t>
      </w:r>
      <w:r w:rsidRPr="004B4E6D">
        <w:rPr>
          <w:b/>
          <w:i/>
          <w:szCs w:val="24"/>
          <w:lang w:val="ro-RO"/>
        </w:rPr>
        <w:sym w:font="Symbol" w:char="F06A"/>
      </w:r>
      <w:r w:rsidRPr="004B4E6D">
        <w:rPr>
          <w:b/>
          <w:i/>
          <w:szCs w:val="24"/>
          <w:lang w:val="ro-RO"/>
        </w:rPr>
        <w:t xml:space="preserve"> e(u), </w:t>
      </w:r>
      <w:r w:rsidRPr="004B4E6D">
        <w:rPr>
          <w:b/>
          <w:i/>
          <w:szCs w:val="24"/>
          <w:lang w:val="ro-RO"/>
        </w:rPr>
        <w:sym w:font="Symbol" w:char="F022"/>
      </w:r>
      <w:r w:rsidRPr="004B4E6D">
        <w:rPr>
          <w:b/>
          <w:i/>
          <w:szCs w:val="24"/>
          <w:lang w:val="ro-RO"/>
        </w:rPr>
        <w:t xml:space="preserve"> u </w:t>
      </w:r>
      <w:r w:rsidRPr="004B4E6D">
        <w:rPr>
          <w:b/>
          <w:i/>
          <w:szCs w:val="24"/>
          <w:lang w:val="ro-RO"/>
        </w:rPr>
        <w:sym w:font="Symbol" w:char="F0CE"/>
      </w:r>
      <w:r w:rsidRPr="004B4E6D">
        <w:rPr>
          <w:b/>
          <w:i/>
          <w:szCs w:val="24"/>
          <w:lang w:val="ro-RO"/>
        </w:rPr>
        <w:t xml:space="preserve"> V(G)</w:t>
      </w:r>
      <w:r>
        <w:rPr>
          <w:i/>
          <w:szCs w:val="24"/>
          <w:lang w:val="ro-RO"/>
        </w:rPr>
        <w:t>,</w:t>
      </w:r>
    </w:p>
    <w:p w:rsidR="006358A1" w:rsidRDefault="006358A1" w:rsidP="00637376">
      <w:pPr>
        <w:jc w:val="both"/>
        <w:rPr>
          <w:i/>
          <w:szCs w:val="24"/>
          <w:lang w:val="ro-RO"/>
        </w:rPr>
      </w:pPr>
      <w:r>
        <w:rPr>
          <w:i/>
          <w:szCs w:val="24"/>
          <w:lang w:val="ro-RO"/>
        </w:rPr>
        <w:t xml:space="preserve"> această funcţie </w:t>
      </w:r>
      <w:r w:rsidRPr="00A962E7">
        <w:rPr>
          <w:b/>
          <w:i/>
          <w:szCs w:val="24"/>
          <w:lang w:val="ro-RO"/>
        </w:rPr>
        <w:t>f1 este bijectivă</w:t>
      </w:r>
      <w:r>
        <w:rPr>
          <w:i/>
          <w:szCs w:val="24"/>
          <w:lang w:val="ro-RO"/>
        </w:rPr>
        <w:t xml:space="preserve"> (fiind  egală chiar cu </w:t>
      </w:r>
      <w:r>
        <w:rPr>
          <w:i/>
          <w:szCs w:val="24"/>
          <w:lang w:val="ro-RO"/>
        </w:rPr>
        <w:sym w:font="Symbol" w:char="F06A"/>
      </w:r>
      <w:r>
        <w:rPr>
          <w:i/>
          <w:szCs w:val="24"/>
          <w:lang w:val="ro-RO"/>
        </w:rPr>
        <w:t>).</w:t>
      </w:r>
    </w:p>
    <w:p w:rsidR="006358A1" w:rsidRDefault="006358A1" w:rsidP="00637376">
      <w:pPr>
        <w:ind w:firstLine="426"/>
        <w:jc w:val="both"/>
        <w:rPr>
          <w:i/>
          <w:szCs w:val="24"/>
          <w:lang w:val="ro-RO"/>
        </w:rPr>
      </w:pPr>
      <w:r>
        <w:rPr>
          <w:i/>
          <w:szCs w:val="24"/>
          <w:lang w:val="ro-RO"/>
        </w:rPr>
        <w:t xml:space="preserve">Trebuie să arătăm acum că </w:t>
      </w:r>
      <w:r w:rsidRPr="004B4E6D">
        <w:rPr>
          <w:b/>
          <w:i/>
          <w:szCs w:val="24"/>
          <w:lang w:val="ro-RO"/>
        </w:rPr>
        <w:t xml:space="preserve">f2 : V(b(G)) - V(G) </w:t>
      </w:r>
      <w:r w:rsidRPr="004B4E6D">
        <w:rPr>
          <w:b/>
          <w:i/>
          <w:szCs w:val="24"/>
          <w:lang w:val="ro-RO"/>
        </w:rPr>
        <w:sym w:font="Symbol" w:char="F0AE"/>
      </w:r>
      <w:r w:rsidRPr="004B4E6D">
        <w:rPr>
          <w:b/>
          <w:i/>
          <w:szCs w:val="24"/>
          <w:lang w:val="ro-RO"/>
        </w:rPr>
        <w:t xml:space="preserve"> V(b(H)) -  V(H)</w:t>
      </w:r>
      <w:r>
        <w:rPr>
          <w:i/>
          <w:szCs w:val="24"/>
          <w:lang w:val="ro-RO"/>
        </w:rPr>
        <w:t>, cu</w:t>
      </w:r>
    </w:p>
    <w:p w:rsidR="006358A1" w:rsidRDefault="006358A1" w:rsidP="00637376">
      <w:pPr>
        <w:jc w:val="center"/>
        <w:rPr>
          <w:i/>
          <w:szCs w:val="24"/>
          <w:lang w:val="ro-RO"/>
        </w:rPr>
      </w:pPr>
      <w:r w:rsidRPr="004B4E6D">
        <w:rPr>
          <w:b/>
          <w:i/>
          <w:szCs w:val="24"/>
          <w:lang w:val="ro-RO"/>
        </w:rPr>
        <w:t>f</w:t>
      </w:r>
      <w:r>
        <w:rPr>
          <w:b/>
          <w:i/>
          <w:szCs w:val="24"/>
          <w:lang w:val="ro-RO"/>
        </w:rPr>
        <w:t>2</w:t>
      </w:r>
      <w:r w:rsidRPr="004B4E6D">
        <w:rPr>
          <w:b/>
          <w:i/>
          <w:szCs w:val="24"/>
          <w:lang w:val="ro-RO"/>
        </w:rPr>
        <w:t xml:space="preserve">(u) = </w:t>
      </w:r>
      <w:r w:rsidRPr="004B4E6D">
        <w:rPr>
          <w:b/>
          <w:i/>
          <w:szCs w:val="24"/>
          <w:lang w:val="ro-RO"/>
        </w:rPr>
        <w:sym w:font="Symbol" w:char="F06A"/>
      </w:r>
      <w:r w:rsidRPr="004B4E6D">
        <w:rPr>
          <w:b/>
          <w:i/>
          <w:szCs w:val="24"/>
          <w:lang w:val="ro-RO"/>
        </w:rPr>
        <w:t xml:space="preserve"> e(u), </w:t>
      </w:r>
      <w:r w:rsidRPr="004B4E6D">
        <w:rPr>
          <w:b/>
          <w:i/>
          <w:szCs w:val="24"/>
          <w:lang w:val="ro-RO"/>
        </w:rPr>
        <w:sym w:font="Symbol" w:char="F022"/>
      </w:r>
      <w:r w:rsidRPr="004B4E6D">
        <w:rPr>
          <w:b/>
          <w:i/>
          <w:szCs w:val="24"/>
          <w:lang w:val="ro-RO"/>
        </w:rPr>
        <w:t xml:space="preserve"> u </w:t>
      </w:r>
      <w:r w:rsidRPr="004B4E6D">
        <w:rPr>
          <w:b/>
          <w:i/>
          <w:szCs w:val="24"/>
          <w:lang w:val="ro-RO"/>
        </w:rPr>
        <w:sym w:font="Symbol" w:char="F0CE"/>
      </w:r>
      <w:r w:rsidRPr="004B4E6D">
        <w:rPr>
          <w:b/>
          <w:i/>
          <w:szCs w:val="24"/>
          <w:lang w:val="ro-RO"/>
        </w:rPr>
        <w:t xml:space="preserve"> V(b(G)) - V(G</w:t>
      </w:r>
      <w:r>
        <w:rPr>
          <w:i/>
          <w:szCs w:val="24"/>
          <w:lang w:val="ro-RO"/>
        </w:rPr>
        <w:t>)</w:t>
      </w:r>
    </w:p>
    <w:p w:rsidR="006358A1" w:rsidRDefault="006358A1" w:rsidP="00637376">
      <w:pPr>
        <w:jc w:val="both"/>
        <w:rPr>
          <w:i/>
          <w:szCs w:val="24"/>
          <w:lang w:val="ro-RO"/>
        </w:rPr>
      </w:pPr>
      <w:r>
        <w:rPr>
          <w:i/>
          <w:szCs w:val="24"/>
          <w:lang w:val="ro-RO"/>
        </w:rPr>
        <w:t>este bijectivă.</w:t>
      </w:r>
    </w:p>
    <w:p w:rsidR="006358A1" w:rsidRDefault="006358A1" w:rsidP="00A962E7">
      <w:pPr>
        <w:ind w:firstLine="426"/>
        <w:jc w:val="both"/>
        <w:rPr>
          <w:i/>
          <w:szCs w:val="24"/>
          <w:lang w:val="ro-RO"/>
        </w:rPr>
      </w:pPr>
      <w:r>
        <w:rPr>
          <w:i/>
          <w:szCs w:val="24"/>
          <w:lang w:val="ro-RO"/>
        </w:rPr>
        <w:t xml:space="preserve">Din definiţia lui f2, respectiv a lui </w:t>
      </w:r>
      <w:r>
        <w:rPr>
          <w:i/>
          <w:szCs w:val="24"/>
          <w:lang w:val="ro-RO"/>
        </w:rPr>
        <w:sym w:font="Symbol" w:char="F06A"/>
      </w:r>
      <w:r w:rsidRPr="005065C1">
        <w:rPr>
          <w:i/>
          <w:szCs w:val="24"/>
          <w:lang w:val="ro-RO"/>
        </w:rPr>
        <w:t>e</w:t>
      </w:r>
      <w:r>
        <w:rPr>
          <w:i/>
          <w:szCs w:val="24"/>
          <w:lang w:val="ro-RO"/>
        </w:rPr>
        <w:t xml:space="preserve">, se deduce că, dacă nodul u a fost introdus pe muchia cu extremităţile v1 şi v2, atunci, funcţia f2 îi aociază acel nod din b(H) care a fost introdus pe muchia </w:t>
      </w:r>
      <w:r>
        <w:rPr>
          <w:i/>
          <w:szCs w:val="24"/>
          <w:lang w:val="ro-RO"/>
        </w:rPr>
        <w:sym w:font="Symbol" w:char="F06A"/>
      </w:r>
      <w:r>
        <w:rPr>
          <w:i/>
          <w:szCs w:val="24"/>
          <w:lang w:val="ro-RO"/>
        </w:rPr>
        <w:t>(v</w:t>
      </w:r>
      <w:r>
        <w:rPr>
          <w:i/>
          <w:szCs w:val="24"/>
          <w:vertAlign w:val="subscript"/>
          <w:lang w:val="ro-RO"/>
        </w:rPr>
        <w:t>1</w:t>
      </w:r>
      <w:r>
        <w:rPr>
          <w:i/>
          <w:szCs w:val="24"/>
          <w:lang w:val="ro-RO"/>
        </w:rPr>
        <w:t>)</w:t>
      </w:r>
      <w:r>
        <w:rPr>
          <w:i/>
          <w:szCs w:val="24"/>
          <w:lang w:val="ro-RO"/>
        </w:rPr>
        <w:sym w:font="Symbol" w:char="F06A"/>
      </w:r>
      <w:r>
        <w:rPr>
          <w:i/>
          <w:szCs w:val="24"/>
          <w:lang w:val="ro-RO"/>
        </w:rPr>
        <w:t>(v</w:t>
      </w:r>
      <w:r>
        <w:rPr>
          <w:i/>
          <w:szCs w:val="24"/>
          <w:vertAlign w:val="subscript"/>
          <w:lang w:val="ro-RO"/>
        </w:rPr>
        <w:t>2</w:t>
      </w:r>
      <w:r>
        <w:rPr>
          <w:i/>
          <w:szCs w:val="24"/>
          <w:lang w:val="ro-RO"/>
        </w:rPr>
        <w:t xml:space="preserve">). Cu alte cuvinte, definiţia lui f2 este echivalentă cu definiţia lui </w:t>
      </w:r>
      <w:r>
        <w:rPr>
          <w:i/>
          <w:szCs w:val="24"/>
          <w:lang w:val="ro-RO"/>
        </w:rPr>
        <w:sym w:font="Symbol" w:char="F059"/>
      </w:r>
      <w:r>
        <w:rPr>
          <w:i/>
          <w:szCs w:val="24"/>
          <w:lang w:val="ro-RO"/>
        </w:rPr>
        <w:t xml:space="preserve"> din izomorfismul grafurilor G şi H. Deoarece </w:t>
      </w:r>
      <w:r>
        <w:rPr>
          <w:i/>
          <w:szCs w:val="24"/>
          <w:lang w:val="ro-RO"/>
        </w:rPr>
        <w:sym w:font="Symbol" w:char="F059"/>
      </w:r>
      <w:r>
        <w:rPr>
          <w:i/>
          <w:szCs w:val="24"/>
          <w:lang w:val="ro-RO"/>
        </w:rPr>
        <w:t xml:space="preserve"> este bijectivă, şi </w:t>
      </w:r>
      <w:r w:rsidRPr="00A962E7">
        <w:rPr>
          <w:b/>
          <w:i/>
          <w:szCs w:val="24"/>
          <w:lang w:val="ro-RO"/>
        </w:rPr>
        <w:t>f2 este bijectivă</w:t>
      </w:r>
      <w:r>
        <w:rPr>
          <w:i/>
          <w:szCs w:val="24"/>
          <w:lang w:val="ro-RO"/>
        </w:rPr>
        <w:t>.</w:t>
      </w:r>
    </w:p>
    <w:p w:rsidR="006358A1" w:rsidRDefault="006358A1" w:rsidP="00A962E7">
      <w:pPr>
        <w:ind w:firstLine="426"/>
        <w:jc w:val="both"/>
        <w:rPr>
          <w:i/>
          <w:szCs w:val="24"/>
          <w:lang w:val="ro-RO"/>
        </w:rPr>
      </w:pPr>
      <w:r>
        <w:rPr>
          <w:i/>
          <w:szCs w:val="24"/>
          <w:lang w:val="ro-RO"/>
        </w:rPr>
        <w:t xml:space="preserve">Deoarece domeniile, respectiv codomeniile celor două funcţii f1 şi f2 sunt mulţimi disjuncte, rezultă că şi </w:t>
      </w:r>
      <w:r w:rsidRPr="00F5177C">
        <w:rPr>
          <w:b/>
          <w:i/>
          <w:szCs w:val="24"/>
          <w:lang w:val="ro-RO"/>
        </w:rPr>
        <w:t xml:space="preserve">funcţia </w:t>
      </w:r>
      <w:r w:rsidRPr="00F5177C">
        <w:rPr>
          <w:b/>
          <w:i/>
          <w:szCs w:val="24"/>
          <w:lang w:val="ro-RO"/>
        </w:rPr>
        <w:sym w:font="Symbol" w:char="F06A"/>
      </w:r>
      <w:r w:rsidRPr="00F5177C">
        <w:rPr>
          <w:b/>
          <w:i/>
          <w:szCs w:val="24"/>
          <w:lang w:val="ro-RO"/>
        </w:rPr>
        <w:t xml:space="preserve"> e</w:t>
      </w:r>
      <w:r>
        <w:rPr>
          <w:i/>
          <w:szCs w:val="24"/>
          <w:lang w:val="ro-RO"/>
        </w:rPr>
        <w:t xml:space="preserve">  pentru care:</w:t>
      </w:r>
    </w:p>
    <w:p w:rsidR="006358A1" w:rsidRDefault="006358A1" w:rsidP="00F5177C">
      <w:pPr>
        <w:ind w:firstLine="426"/>
        <w:jc w:val="both"/>
        <w:rPr>
          <w:i/>
          <w:szCs w:val="24"/>
          <w:lang w:val="ro-RO"/>
        </w:rPr>
      </w:pPr>
      <w:r>
        <w:rPr>
          <w:i/>
          <w:szCs w:val="24"/>
          <w:lang w:val="ro-RO"/>
        </w:rPr>
        <w:sym w:font="Symbol" w:char="F06A"/>
      </w:r>
      <w:r>
        <w:rPr>
          <w:i/>
          <w:szCs w:val="24"/>
          <w:lang w:val="ro-RO"/>
        </w:rPr>
        <w:t xml:space="preserve"> </w:t>
      </w:r>
      <w:r w:rsidRPr="005065C1">
        <w:rPr>
          <w:i/>
          <w:szCs w:val="24"/>
          <w:lang w:val="ro-RO"/>
        </w:rPr>
        <w:t>e</w:t>
      </w:r>
      <w:r>
        <w:rPr>
          <w:i/>
          <w:szCs w:val="24"/>
          <w:lang w:val="ro-RO"/>
        </w:rPr>
        <w:t xml:space="preserve">(u) = </w:t>
      </w:r>
      <w:r>
        <w:rPr>
          <w:b/>
          <w:i/>
          <w:szCs w:val="24"/>
          <w:lang w:val="ro-RO"/>
        </w:rPr>
        <w:t>f1(</w:t>
      </w:r>
      <w:r w:rsidRPr="002E539F">
        <w:rPr>
          <w:b/>
          <w:i/>
          <w:szCs w:val="24"/>
          <w:lang w:val="ro-RO"/>
        </w:rPr>
        <w:t>u)</w:t>
      </w:r>
      <w:r>
        <w:rPr>
          <w:i/>
          <w:szCs w:val="24"/>
          <w:lang w:val="ro-RO"/>
        </w:rPr>
        <w:t xml:space="preserve">,  dacă u </w:t>
      </w:r>
      <w:r>
        <w:rPr>
          <w:i/>
          <w:szCs w:val="24"/>
          <w:lang w:val="ro-RO"/>
        </w:rPr>
        <w:sym w:font="Symbol" w:char="F0CE"/>
      </w:r>
      <w:r>
        <w:rPr>
          <w:i/>
          <w:szCs w:val="24"/>
          <w:lang w:val="ro-RO"/>
        </w:rPr>
        <w:t xml:space="preserve"> V(G);</w:t>
      </w:r>
    </w:p>
    <w:p w:rsidR="006358A1" w:rsidRDefault="006358A1" w:rsidP="00F5177C">
      <w:pPr>
        <w:ind w:left="1701" w:hanging="425"/>
        <w:jc w:val="both"/>
        <w:rPr>
          <w:i/>
          <w:szCs w:val="24"/>
          <w:lang w:val="ro-RO"/>
        </w:rPr>
      </w:pPr>
      <w:r>
        <w:rPr>
          <w:b/>
          <w:i/>
          <w:szCs w:val="24"/>
          <w:lang w:val="ro-RO"/>
        </w:rPr>
        <w:lastRenderedPageBreak/>
        <w:t>f2(u)</w:t>
      </w:r>
      <w:r>
        <w:rPr>
          <w:i/>
          <w:szCs w:val="24"/>
          <w:lang w:val="ro-RO"/>
        </w:rPr>
        <w:t xml:space="preserve">, dacă u </w:t>
      </w:r>
      <w:r>
        <w:rPr>
          <w:i/>
          <w:szCs w:val="24"/>
          <w:lang w:val="ro-RO"/>
        </w:rPr>
        <w:sym w:font="Symbol" w:char="F0CE"/>
      </w:r>
      <w:r>
        <w:rPr>
          <w:i/>
          <w:szCs w:val="24"/>
          <w:lang w:val="ro-RO"/>
        </w:rPr>
        <w:t xml:space="preserve"> </w:t>
      </w:r>
      <w:r w:rsidRPr="005065C1">
        <w:rPr>
          <w:i/>
          <w:szCs w:val="24"/>
          <w:lang w:val="ro-RO"/>
        </w:rPr>
        <w:t>V</w:t>
      </w:r>
      <w:r>
        <w:rPr>
          <w:i/>
          <w:szCs w:val="24"/>
          <w:lang w:val="ro-RO"/>
        </w:rPr>
        <w:t>(b(G)) - V(G)</w:t>
      </w:r>
    </w:p>
    <w:p w:rsidR="006358A1" w:rsidRPr="000C69C3" w:rsidRDefault="006358A1" w:rsidP="00F5177C">
      <w:pPr>
        <w:jc w:val="both"/>
        <w:rPr>
          <w:b/>
          <w:i/>
          <w:szCs w:val="24"/>
          <w:lang w:val="ro-RO"/>
        </w:rPr>
      </w:pPr>
      <w:r w:rsidRPr="00F5177C">
        <w:rPr>
          <w:b/>
          <w:i/>
          <w:szCs w:val="24"/>
          <w:lang w:val="ro-RO"/>
        </w:rPr>
        <w:t>este funcţie</w:t>
      </w:r>
      <w:r>
        <w:rPr>
          <w:b/>
          <w:i/>
          <w:szCs w:val="24"/>
          <w:lang w:val="ro-RO"/>
        </w:rPr>
        <w:t xml:space="preserve"> bijectivă.</w:t>
      </w:r>
    </w:p>
    <w:p w:rsidR="006358A1" w:rsidRPr="00F5177C" w:rsidRDefault="006358A1" w:rsidP="005065C1">
      <w:pPr>
        <w:ind w:left="1701" w:hanging="371"/>
        <w:jc w:val="both"/>
        <w:rPr>
          <w:i/>
          <w:szCs w:val="24"/>
          <w:lang w:val="ro-RO"/>
        </w:rPr>
      </w:pPr>
    </w:p>
    <w:p w:rsidR="006358A1" w:rsidRPr="002E539F" w:rsidRDefault="006358A1" w:rsidP="002E539F">
      <w:pPr>
        <w:ind w:firstLine="426"/>
        <w:jc w:val="both"/>
        <w:rPr>
          <w:i/>
          <w:szCs w:val="24"/>
          <w:lang w:val="ro-RO"/>
        </w:rPr>
      </w:pPr>
      <w:r>
        <w:rPr>
          <w:i/>
          <w:szCs w:val="24"/>
          <w:lang w:val="ro-RO"/>
        </w:rPr>
        <w:t xml:space="preserve">Arătăm că </w:t>
      </w:r>
      <w:r w:rsidRPr="009D0222">
        <w:rPr>
          <w:b/>
          <w:i/>
          <w:szCs w:val="24"/>
          <w:lang w:val="ro-RO"/>
        </w:rPr>
        <w:sym w:font="Symbol" w:char="F024"/>
      </w:r>
      <w:r w:rsidRPr="009D0222">
        <w:rPr>
          <w:b/>
          <w:i/>
          <w:szCs w:val="24"/>
          <w:lang w:val="ro-RO"/>
        </w:rPr>
        <w:t xml:space="preserve"> </w:t>
      </w:r>
      <w:r w:rsidRPr="009D0222">
        <w:rPr>
          <w:b/>
          <w:i/>
          <w:szCs w:val="24"/>
          <w:lang w:val="ro-RO"/>
        </w:rPr>
        <w:sym w:font="Symbol" w:char="F059"/>
      </w:r>
      <w:r w:rsidRPr="009D0222">
        <w:rPr>
          <w:b/>
          <w:i/>
          <w:szCs w:val="24"/>
          <w:lang w:val="ro-RO"/>
        </w:rPr>
        <w:t xml:space="preserve">e : E (b(G)) </w:t>
      </w:r>
      <w:r w:rsidRPr="009D0222">
        <w:rPr>
          <w:b/>
          <w:i/>
          <w:szCs w:val="24"/>
          <w:lang w:val="ro-RO"/>
        </w:rPr>
        <w:sym w:font="Symbol" w:char="F0AE"/>
      </w:r>
      <w:r w:rsidRPr="009D0222">
        <w:rPr>
          <w:b/>
          <w:i/>
          <w:szCs w:val="24"/>
          <w:lang w:val="ro-RO"/>
        </w:rPr>
        <w:t xml:space="preserve"> E(b(H))</w:t>
      </w:r>
      <w:r>
        <w:rPr>
          <w:i/>
          <w:szCs w:val="24"/>
          <w:lang w:val="ro-RO"/>
        </w:rPr>
        <w:t xml:space="preserve"> bine definită şi bijectivă cu proprietăţile cerute.</w:t>
      </w:r>
    </w:p>
    <w:p w:rsidR="006358A1" w:rsidRDefault="006358A1" w:rsidP="00F5177C">
      <w:pPr>
        <w:ind w:firstLine="426"/>
        <w:jc w:val="both"/>
        <w:rPr>
          <w:i/>
          <w:szCs w:val="24"/>
          <w:lang w:val="ro-RO"/>
        </w:rPr>
      </w:pPr>
      <w:r>
        <w:rPr>
          <w:i/>
          <w:szCs w:val="24"/>
          <w:lang w:val="ro-RO"/>
        </w:rPr>
        <w:sym w:font="Symbol" w:char="F022"/>
      </w:r>
      <w:r>
        <w:rPr>
          <w:i/>
          <w:szCs w:val="24"/>
          <w:lang w:val="ro-RO"/>
        </w:rPr>
        <w:t xml:space="preserve">e = uv </w:t>
      </w:r>
      <w:r>
        <w:rPr>
          <w:i/>
          <w:szCs w:val="24"/>
          <w:lang w:val="ro-RO"/>
        </w:rPr>
        <w:sym w:font="Symbol" w:char="F0CE"/>
      </w:r>
      <w:r>
        <w:rPr>
          <w:i/>
          <w:szCs w:val="24"/>
          <w:lang w:val="ro-RO"/>
        </w:rPr>
        <w:t xml:space="preserve"> E(b(G)) ,</w:t>
      </w:r>
      <w:r>
        <w:rPr>
          <w:i/>
          <w:szCs w:val="24"/>
          <w:lang w:val="ro-RO"/>
        </w:rPr>
        <w:sym w:font="Symbol" w:char="F059"/>
      </w:r>
      <w:r>
        <w:rPr>
          <w:i/>
          <w:szCs w:val="24"/>
          <w:lang w:val="ro-RO"/>
        </w:rPr>
        <w:t xml:space="preserve">e(uv) = </w:t>
      </w:r>
      <w:r>
        <w:rPr>
          <w:i/>
          <w:szCs w:val="24"/>
          <w:lang w:val="ro-RO"/>
        </w:rPr>
        <w:sym w:font="Symbol" w:char="F06A"/>
      </w:r>
      <w:r>
        <w:rPr>
          <w:i/>
          <w:szCs w:val="24"/>
          <w:lang w:val="ro-RO"/>
        </w:rPr>
        <w:t>e(u)</w:t>
      </w:r>
      <w:r w:rsidRPr="005065C1">
        <w:rPr>
          <w:i/>
          <w:szCs w:val="24"/>
          <w:lang w:val="ro-RO"/>
        </w:rPr>
        <w:t xml:space="preserve"> </w:t>
      </w:r>
      <w:r>
        <w:rPr>
          <w:i/>
          <w:szCs w:val="24"/>
          <w:lang w:val="ro-RO"/>
        </w:rPr>
        <w:sym w:font="Symbol" w:char="F06A"/>
      </w:r>
      <w:r>
        <w:rPr>
          <w:i/>
          <w:szCs w:val="24"/>
          <w:lang w:val="ro-RO"/>
        </w:rPr>
        <w:t>e(v).</w:t>
      </w:r>
    </w:p>
    <w:p w:rsidR="006358A1" w:rsidRDefault="006358A1" w:rsidP="00F5177C">
      <w:pPr>
        <w:ind w:firstLine="426"/>
        <w:jc w:val="both"/>
        <w:rPr>
          <w:i/>
          <w:szCs w:val="24"/>
          <w:lang w:val="ro-RO"/>
        </w:rPr>
      </w:pPr>
    </w:p>
    <w:p w:rsidR="006358A1" w:rsidRDefault="006358A1" w:rsidP="00830E2A">
      <w:pPr>
        <w:numPr>
          <w:ilvl w:val="0"/>
          <w:numId w:val="16"/>
        </w:numPr>
        <w:suppressAutoHyphens/>
        <w:spacing w:after="0" w:line="240" w:lineRule="auto"/>
        <w:jc w:val="both"/>
        <w:rPr>
          <w:i/>
          <w:szCs w:val="24"/>
          <w:lang w:val="ro-RO"/>
        </w:rPr>
      </w:pPr>
      <w:r>
        <w:rPr>
          <w:i/>
          <w:szCs w:val="24"/>
          <w:lang w:val="ro-RO"/>
        </w:rPr>
        <w:t>Arătăm că</w:t>
      </w:r>
      <w:r w:rsidRPr="009D0222">
        <w:rPr>
          <w:b/>
          <w:i/>
          <w:szCs w:val="24"/>
          <w:lang w:val="ro-RO"/>
        </w:rPr>
        <w:sym w:font="Symbol" w:char="F059"/>
      </w:r>
      <w:r w:rsidRPr="009D0222">
        <w:rPr>
          <w:b/>
          <w:i/>
          <w:szCs w:val="24"/>
          <w:lang w:val="ro-RO"/>
        </w:rPr>
        <w:t>e este bine definită</w:t>
      </w:r>
      <w:r>
        <w:rPr>
          <w:i/>
          <w:szCs w:val="24"/>
          <w:lang w:val="ro-RO"/>
        </w:rPr>
        <w:t xml:space="preserve">: </w:t>
      </w:r>
    </w:p>
    <w:p w:rsidR="006358A1" w:rsidRDefault="006358A1" w:rsidP="00F5177C">
      <w:pPr>
        <w:ind w:firstLine="426"/>
        <w:jc w:val="both"/>
        <w:rPr>
          <w:i/>
          <w:szCs w:val="24"/>
          <w:lang w:val="ro-RO"/>
        </w:rPr>
      </w:pPr>
      <w:r>
        <w:rPr>
          <w:i/>
          <w:szCs w:val="24"/>
          <w:lang w:val="ro-RO"/>
        </w:rPr>
        <w:t xml:space="preserve">Din definiţia grafurilor b(G) şi b(H) , rezultă că, </w:t>
      </w:r>
      <w:r>
        <w:rPr>
          <w:i/>
          <w:szCs w:val="24"/>
          <w:lang w:val="ro-RO"/>
        </w:rPr>
        <w:sym w:font="Symbol" w:char="F022"/>
      </w:r>
      <w:r>
        <w:rPr>
          <w:i/>
          <w:szCs w:val="24"/>
          <w:lang w:val="ro-RO"/>
        </w:rPr>
        <w:t xml:space="preserve">e = uv </w:t>
      </w:r>
      <w:r>
        <w:rPr>
          <w:i/>
          <w:szCs w:val="24"/>
          <w:lang w:val="ro-RO"/>
        </w:rPr>
        <w:sym w:font="Symbol" w:char="F0CE"/>
      </w:r>
      <w:r>
        <w:rPr>
          <w:i/>
          <w:szCs w:val="24"/>
          <w:lang w:val="ro-RO"/>
        </w:rPr>
        <w:t xml:space="preserve"> E(b(G)), u </w:t>
      </w:r>
      <w:r>
        <w:rPr>
          <w:i/>
          <w:szCs w:val="24"/>
          <w:lang w:val="ro-RO"/>
        </w:rPr>
        <w:sym w:font="Symbol" w:char="F0CE"/>
      </w:r>
      <w:r>
        <w:rPr>
          <w:i/>
          <w:szCs w:val="24"/>
          <w:lang w:val="ro-RO"/>
        </w:rPr>
        <w:t xml:space="preserve"> V(G) şi v</w:t>
      </w:r>
      <w:r>
        <w:rPr>
          <w:i/>
          <w:szCs w:val="24"/>
          <w:lang w:val="ro-RO"/>
        </w:rPr>
        <w:sym w:font="Symbol" w:char="F0CE"/>
      </w:r>
      <w:r>
        <w:rPr>
          <w:i/>
          <w:szCs w:val="24"/>
          <w:lang w:val="ro-RO"/>
        </w:rPr>
        <w:t xml:space="preserve"> V(b(G)) – V(G) sau invers (adică, în mod obligatoriu, una din extremităţi este din V(G) iar cealaltă este un nod introdus ulterior). </w:t>
      </w:r>
    </w:p>
    <w:p w:rsidR="006358A1" w:rsidRDefault="006358A1" w:rsidP="00F5177C">
      <w:pPr>
        <w:ind w:firstLine="426"/>
        <w:jc w:val="both"/>
        <w:rPr>
          <w:i/>
          <w:szCs w:val="24"/>
          <w:lang w:val="ro-RO"/>
        </w:rPr>
      </w:pPr>
      <w:r>
        <w:rPr>
          <w:i/>
          <w:szCs w:val="24"/>
          <w:lang w:val="ro-RO"/>
        </w:rPr>
        <w:t xml:space="preserve">Fie u </w:t>
      </w:r>
      <w:r>
        <w:rPr>
          <w:i/>
          <w:szCs w:val="24"/>
          <w:lang w:val="ro-RO"/>
        </w:rPr>
        <w:sym w:font="Symbol" w:char="F0CE"/>
      </w:r>
      <w:r>
        <w:rPr>
          <w:i/>
          <w:szCs w:val="24"/>
          <w:lang w:val="ro-RO"/>
        </w:rPr>
        <w:t xml:space="preserve"> V(G) şi v</w:t>
      </w:r>
      <w:r>
        <w:rPr>
          <w:i/>
          <w:szCs w:val="24"/>
          <w:lang w:val="ro-RO"/>
        </w:rPr>
        <w:sym w:font="Symbol" w:char="F0CE"/>
      </w:r>
      <w:r>
        <w:rPr>
          <w:i/>
          <w:szCs w:val="24"/>
          <w:lang w:val="ro-RO"/>
        </w:rPr>
        <w:t xml:space="preserve"> V(b(G)) – V(G). Atunci </w:t>
      </w:r>
    </w:p>
    <w:p w:rsidR="006358A1" w:rsidRDefault="006358A1" w:rsidP="009D0222">
      <w:pPr>
        <w:jc w:val="center"/>
        <w:rPr>
          <w:i/>
          <w:szCs w:val="24"/>
          <w:lang w:val="ro-RO"/>
        </w:rPr>
      </w:pPr>
      <w:r>
        <w:rPr>
          <w:i/>
          <w:szCs w:val="24"/>
          <w:lang w:val="ro-RO"/>
        </w:rPr>
        <w:sym w:font="Symbol" w:char="F024"/>
      </w:r>
      <w:r>
        <w:rPr>
          <w:i/>
          <w:szCs w:val="24"/>
          <w:lang w:val="ro-RO"/>
        </w:rPr>
        <w:t xml:space="preserve"> w </w:t>
      </w:r>
      <w:r>
        <w:rPr>
          <w:i/>
          <w:szCs w:val="24"/>
          <w:lang w:val="ro-RO"/>
        </w:rPr>
        <w:sym w:font="Symbol" w:char="F0CE"/>
      </w:r>
      <w:r>
        <w:rPr>
          <w:i/>
          <w:szCs w:val="24"/>
          <w:lang w:val="ro-RO"/>
        </w:rPr>
        <w:t xml:space="preserve"> V(G) a.î. uw </w:t>
      </w:r>
      <w:r>
        <w:rPr>
          <w:i/>
          <w:szCs w:val="24"/>
          <w:lang w:val="ro-RO"/>
        </w:rPr>
        <w:sym w:font="Symbol" w:char="F0CE"/>
      </w:r>
      <w:r>
        <w:rPr>
          <w:i/>
          <w:szCs w:val="24"/>
          <w:lang w:val="ro-RO"/>
        </w:rPr>
        <w:t xml:space="preserve"> E(G) </w:t>
      </w:r>
    </w:p>
    <w:p w:rsidR="006358A1" w:rsidRDefault="006358A1" w:rsidP="009D0222">
      <w:pPr>
        <w:jc w:val="both"/>
        <w:rPr>
          <w:i/>
          <w:szCs w:val="24"/>
          <w:lang w:val="ro-RO"/>
        </w:rPr>
      </w:pPr>
      <w:r>
        <w:rPr>
          <w:i/>
          <w:szCs w:val="24"/>
          <w:lang w:val="ro-RO"/>
        </w:rPr>
        <w:t>şi v este nodul introdus pe muchia uw.</w:t>
      </w:r>
    </w:p>
    <w:p w:rsidR="006358A1" w:rsidRDefault="006358A1" w:rsidP="00686E1F">
      <w:pPr>
        <w:ind w:firstLine="426"/>
        <w:jc w:val="both"/>
        <w:rPr>
          <w:i/>
          <w:szCs w:val="24"/>
          <w:lang w:val="ro-RO"/>
        </w:rPr>
      </w:pPr>
      <w:r>
        <w:rPr>
          <w:i/>
          <w:szCs w:val="24"/>
          <w:lang w:val="ro-RO"/>
        </w:rPr>
        <w:t xml:space="preserve">G </w:t>
      </w:r>
      <w:r w:rsidRPr="004629F5">
        <w:rPr>
          <w:i/>
          <w:position w:val="-4"/>
          <w:szCs w:val="24"/>
          <w:lang w:val="ro-RO"/>
        </w:rPr>
        <w:object w:dxaOrig="220" w:dyaOrig="200">
          <v:shape id="_x0000_i1148" type="#_x0000_t75" style="width:10.85pt;height:10.2pt" o:ole="">
            <v:imagedata r:id="rId156" o:title=""/>
          </v:shape>
          <o:OLEObject Type="Embed" ProgID="Equation.3" ShapeID="_x0000_i1148" DrawAspect="Content" ObjectID="_1421273081" r:id="rId158"/>
        </w:object>
      </w:r>
      <w:r>
        <w:rPr>
          <w:i/>
          <w:szCs w:val="24"/>
          <w:lang w:val="ro-RO"/>
        </w:rPr>
        <w:t xml:space="preserve"> H </w:t>
      </w:r>
      <w:r>
        <w:rPr>
          <w:i/>
          <w:szCs w:val="24"/>
          <w:lang w:val="ro-RO"/>
        </w:rPr>
        <w:sym w:font="Symbol" w:char="F0DE"/>
      </w:r>
      <w:r>
        <w:rPr>
          <w:i/>
          <w:szCs w:val="24"/>
          <w:lang w:val="ro-RO"/>
        </w:rPr>
        <w:t xml:space="preserve"> </w:t>
      </w:r>
      <w:r>
        <w:rPr>
          <w:i/>
          <w:szCs w:val="24"/>
          <w:lang w:val="ro-RO"/>
        </w:rPr>
        <w:sym w:font="Symbol" w:char="F024"/>
      </w:r>
      <w:r>
        <w:rPr>
          <w:i/>
          <w:szCs w:val="24"/>
          <w:lang w:val="ro-RO"/>
        </w:rPr>
        <w:t xml:space="preserve"> u’, w’ </w:t>
      </w:r>
      <w:r>
        <w:rPr>
          <w:i/>
          <w:szCs w:val="24"/>
          <w:lang w:val="ro-RO"/>
        </w:rPr>
        <w:sym w:font="Symbol" w:char="F0CE"/>
      </w:r>
      <w:r>
        <w:rPr>
          <w:i/>
          <w:szCs w:val="24"/>
          <w:lang w:val="ro-RO"/>
        </w:rPr>
        <w:t xml:space="preserve"> V(G) a.î.</w:t>
      </w:r>
    </w:p>
    <w:p w:rsidR="006358A1" w:rsidRDefault="006358A1" w:rsidP="00686E1F">
      <w:pPr>
        <w:jc w:val="center"/>
        <w:rPr>
          <w:i/>
          <w:szCs w:val="24"/>
          <w:lang w:val="ro-RO"/>
        </w:rPr>
      </w:pPr>
      <w:r>
        <w:rPr>
          <w:i/>
          <w:szCs w:val="24"/>
          <w:lang w:val="ro-RO"/>
        </w:rPr>
        <w:t xml:space="preserve">u’ = </w:t>
      </w:r>
      <w:r>
        <w:rPr>
          <w:i/>
          <w:szCs w:val="24"/>
          <w:lang w:val="ro-RO"/>
        </w:rPr>
        <w:sym w:font="Symbol" w:char="F06A"/>
      </w:r>
      <w:r>
        <w:rPr>
          <w:i/>
          <w:szCs w:val="24"/>
          <w:lang w:val="ro-RO"/>
        </w:rPr>
        <w:t xml:space="preserve"> (u) (= </w:t>
      </w:r>
      <w:r>
        <w:rPr>
          <w:i/>
          <w:szCs w:val="24"/>
          <w:lang w:val="ro-RO"/>
        </w:rPr>
        <w:sym w:font="Symbol" w:char="F06A"/>
      </w:r>
      <w:r>
        <w:rPr>
          <w:i/>
          <w:szCs w:val="24"/>
          <w:lang w:val="ro-RO"/>
        </w:rPr>
        <w:t xml:space="preserve"> </w:t>
      </w:r>
      <w:r w:rsidRPr="005065C1">
        <w:rPr>
          <w:i/>
          <w:szCs w:val="24"/>
          <w:lang w:val="ro-RO"/>
        </w:rPr>
        <w:t>e</w:t>
      </w:r>
      <w:r>
        <w:rPr>
          <w:i/>
          <w:szCs w:val="24"/>
          <w:lang w:val="ro-RO"/>
        </w:rPr>
        <w:t>(u))</w:t>
      </w:r>
    </w:p>
    <w:p w:rsidR="006358A1" w:rsidRDefault="006358A1" w:rsidP="00686E1F">
      <w:pPr>
        <w:jc w:val="center"/>
        <w:rPr>
          <w:i/>
          <w:szCs w:val="24"/>
          <w:lang w:val="ro-RO"/>
        </w:rPr>
      </w:pPr>
      <w:r>
        <w:rPr>
          <w:i/>
          <w:szCs w:val="24"/>
          <w:lang w:val="ro-RO"/>
        </w:rPr>
        <w:t xml:space="preserve">w’ = </w:t>
      </w:r>
      <w:r>
        <w:rPr>
          <w:i/>
          <w:szCs w:val="24"/>
          <w:lang w:val="ro-RO"/>
        </w:rPr>
        <w:sym w:font="Symbol" w:char="F06A"/>
      </w:r>
      <w:r>
        <w:rPr>
          <w:i/>
          <w:szCs w:val="24"/>
          <w:lang w:val="ro-RO"/>
        </w:rPr>
        <w:t xml:space="preserve"> (w) (= </w:t>
      </w:r>
      <w:r>
        <w:rPr>
          <w:i/>
          <w:szCs w:val="24"/>
          <w:lang w:val="ro-RO"/>
        </w:rPr>
        <w:sym w:font="Symbol" w:char="F06A"/>
      </w:r>
      <w:r>
        <w:rPr>
          <w:i/>
          <w:szCs w:val="24"/>
          <w:lang w:val="ro-RO"/>
        </w:rPr>
        <w:t xml:space="preserve"> </w:t>
      </w:r>
      <w:r w:rsidRPr="005065C1">
        <w:rPr>
          <w:i/>
          <w:szCs w:val="24"/>
          <w:lang w:val="ro-RO"/>
        </w:rPr>
        <w:t>e</w:t>
      </w:r>
      <w:r>
        <w:rPr>
          <w:i/>
          <w:szCs w:val="24"/>
          <w:lang w:val="ro-RO"/>
        </w:rPr>
        <w:t>(w))</w:t>
      </w:r>
    </w:p>
    <w:p w:rsidR="006358A1" w:rsidRDefault="006358A1" w:rsidP="00686E1F">
      <w:pPr>
        <w:jc w:val="center"/>
        <w:rPr>
          <w:i/>
          <w:szCs w:val="24"/>
          <w:lang w:val="ro-RO"/>
        </w:rPr>
      </w:pPr>
      <w:r>
        <w:rPr>
          <w:i/>
          <w:szCs w:val="24"/>
          <w:lang w:val="ro-RO"/>
        </w:rPr>
        <w:t xml:space="preserve">u’w’ </w:t>
      </w:r>
      <w:r>
        <w:rPr>
          <w:i/>
          <w:szCs w:val="24"/>
          <w:lang w:val="ro-RO"/>
        </w:rPr>
        <w:sym w:font="Symbol" w:char="F0CE"/>
      </w:r>
      <w:r>
        <w:rPr>
          <w:i/>
          <w:szCs w:val="24"/>
          <w:lang w:val="ro-RO"/>
        </w:rPr>
        <w:t xml:space="preserve"> E(H)</w:t>
      </w:r>
    </w:p>
    <w:p w:rsidR="006358A1" w:rsidRDefault="006358A1" w:rsidP="00551194">
      <w:pPr>
        <w:ind w:firstLine="426"/>
        <w:jc w:val="both"/>
        <w:rPr>
          <w:i/>
          <w:szCs w:val="24"/>
          <w:lang w:val="ro-RO"/>
        </w:rPr>
      </w:pPr>
      <w:r>
        <w:rPr>
          <w:i/>
          <w:szCs w:val="24"/>
          <w:lang w:val="ro-RO"/>
        </w:rPr>
        <w:t xml:space="preserve">Din definiţia lui </w:t>
      </w:r>
      <w:r>
        <w:rPr>
          <w:i/>
          <w:szCs w:val="24"/>
          <w:lang w:val="ro-RO"/>
        </w:rPr>
        <w:sym w:font="Symbol" w:char="F06A"/>
      </w:r>
      <w:r>
        <w:rPr>
          <w:i/>
          <w:szCs w:val="24"/>
          <w:lang w:val="ro-RO"/>
        </w:rPr>
        <w:t xml:space="preserve"> </w:t>
      </w:r>
      <w:r w:rsidRPr="005065C1">
        <w:rPr>
          <w:i/>
          <w:szCs w:val="24"/>
          <w:lang w:val="ro-RO"/>
        </w:rPr>
        <w:t>e</w:t>
      </w:r>
      <w:r>
        <w:rPr>
          <w:i/>
          <w:szCs w:val="24"/>
          <w:lang w:val="ro-RO"/>
        </w:rPr>
        <w:t xml:space="preserve"> </w:t>
      </w:r>
      <w:r>
        <w:rPr>
          <w:i/>
          <w:szCs w:val="24"/>
          <w:lang w:val="ro-RO"/>
        </w:rPr>
        <w:sym w:font="Symbol" w:char="F0DE"/>
      </w:r>
      <w:r>
        <w:rPr>
          <w:i/>
          <w:szCs w:val="24"/>
          <w:lang w:val="ro-RO"/>
        </w:rPr>
        <w:t xml:space="preserve"> </w:t>
      </w:r>
      <w:r>
        <w:rPr>
          <w:i/>
          <w:szCs w:val="24"/>
          <w:lang w:val="ro-RO"/>
        </w:rPr>
        <w:sym w:font="Symbol" w:char="F024"/>
      </w:r>
      <w:r>
        <w:rPr>
          <w:i/>
          <w:szCs w:val="24"/>
          <w:lang w:val="ro-RO"/>
        </w:rPr>
        <w:t xml:space="preserve"> v’ </w:t>
      </w:r>
      <w:r>
        <w:rPr>
          <w:i/>
          <w:szCs w:val="24"/>
          <w:lang w:val="ro-RO"/>
        </w:rPr>
        <w:sym w:font="Symbol" w:char="F0CE"/>
      </w:r>
      <w:r>
        <w:rPr>
          <w:i/>
          <w:szCs w:val="24"/>
          <w:lang w:val="ro-RO"/>
        </w:rPr>
        <w:t xml:space="preserve"> V(b(H)) – V(H) a.î. </w:t>
      </w:r>
      <w:r>
        <w:rPr>
          <w:i/>
          <w:szCs w:val="24"/>
          <w:lang w:val="ro-RO"/>
        </w:rPr>
        <w:sym w:font="Symbol" w:char="F06A"/>
      </w:r>
      <w:r>
        <w:rPr>
          <w:i/>
          <w:szCs w:val="24"/>
          <w:lang w:val="ro-RO"/>
        </w:rPr>
        <w:t xml:space="preserve"> </w:t>
      </w:r>
      <w:r w:rsidRPr="005065C1">
        <w:rPr>
          <w:i/>
          <w:szCs w:val="24"/>
          <w:lang w:val="ro-RO"/>
        </w:rPr>
        <w:t>e</w:t>
      </w:r>
      <w:r>
        <w:rPr>
          <w:i/>
          <w:szCs w:val="24"/>
          <w:lang w:val="ro-RO"/>
        </w:rPr>
        <w:t>(v) = v’. (v’ are ca noduri adiacente în b(H) pe u’ şi w’).</w:t>
      </w:r>
    </w:p>
    <w:p w:rsidR="006358A1" w:rsidRDefault="006358A1" w:rsidP="00E9607E">
      <w:pPr>
        <w:ind w:firstLine="426"/>
        <w:jc w:val="both"/>
        <w:rPr>
          <w:i/>
          <w:szCs w:val="24"/>
          <w:lang w:val="ro-RO"/>
        </w:rPr>
      </w:pPr>
      <w:r>
        <w:rPr>
          <w:i/>
          <w:szCs w:val="24"/>
          <w:lang w:val="ro-RO"/>
        </w:rPr>
        <w:t xml:space="preserve">Deci </w:t>
      </w:r>
      <w:r w:rsidRPr="00E9607E">
        <w:rPr>
          <w:b/>
          <w:i/>
          <w:szCs w:val="24"/>
          <w:lang w:val="ro-RO"/>
        </w:rPr>
        <w:t xml:space="preserve">există în b(H) muchia </w:t>
      </w:r>
      <w:r w:rsidRPr="00E9607E">
        <w:rPr>
          <w:b/>
          <w:i/>
          <w:szCs w:val="24"/>
          <w:lang w:val="ro-RO"/>
        </w:rPr>
        <w:sym w:font="Symbol" w:char="F06A"/>
      </w:r>
      <w:r w:rsidRPr="00E9607E">
        <w:rPr>
          <w:b/>
          <w:i/>
          <w:szCs w:val="24"/>
          <w:lang w:val="ro-RO"/>
        </w:rPr>
        <w:t xml:space="preserve">e(u) </w:t>
      </w:r>
      <w:r w:rsidRPr="00E9607E">
        <w:rPr>
          <w:b/>
          <w:i/>
          <w:szCs w:val="24"/>
          <w:lang w:val="ro-RO"/>
        </w:rPr>
        <w:sym w:font="Symbol" w:char="F06A"/>
      </w:r>
      <w:r w:rsidRPr="00E9607E">
        <w:rPr>
          <w:b/>
          <w:i/>
          <w:szCs w:val="24"/>
          <w:lang w:val="ro-RO"/>
        </w:rPr>
        <w:t>e(v), oricare uv</w:t>
      </w:r>
      <w:r w:rsidRPr="00E9607E">
        <w:rPr>
          <w:b/>
          <w:i/>
          <w:szCs w:val="24"/>
          <w:lang w:val="ro-RO"/>
        </w:rPr>
        <w:sym w:font="Symbol" w:char="F0CE"/>
      </w:r>
      <w:r w:rsidRPr="00E9607E">
        <w:rPr>
          <w:b/>
          <w:i/>
          <w:szCs w:val="24"/>
          <w:lang w:val="ro-RO"/>
        </w:rPr>
        <w:t xml:space="preserve"> E(b(G)).</w:t>
      </w:r>
    </w:p>
    <w:p w:rsidR="006358A1" w:rsidRDefault="006358A1" w:rsidP="00E9607E">
      <w:pPr>
        <w:ind w:firstLine="426"/>
        <w:jc w:val="both"/>
        <w:rPr>
          <w:i/>
          <w:szCs w:val="24"/>
          <w:lang w:val="ro-RO"/>
        </w:rPr>
      </w:pPr>
    </w:p>
    <w:p w:rsidR="006358A1" w:rsidRDefault="006358A1" w:rsidP="00830E2A">
      <w:pPr>
        <w:numPr>
          <w:ilvl w:val="0"/>
          <w:numId w:val="16"/>
        </w:numPr>
        <w:suppressAutoHyphens/>
        <w:spacing w:after="0" w:line="240" w:lineRule="auto"/>
        <w:jc w:val="both"/>
        <w:rPr>
          <w:i/>
          <w:szCs w:val="24"/>
          <w:lang w:val="ro-RO"/>
        </w:rPr>
      </w:pPr>
      <w:r>
        <w:rPr>
          <w:i/>
          <w:szCs w:val="24"/>
          <w:lang w:val="ro-RO"/>
        </w:rPr>
        <w:t>Arătăm că</w:t>
      </w:r>
      <w:r w:rsidRPr="009D0222">
        <w:rPr>
          <w:b/>
          <w:i/>
          <w:szCs w:val="24"/>
          <w:lang w:val="ro-RO"/>
        </w:rPr>
        <w:sym w:font="Symbol" w:char="F059"/>
      </w:r>
      <w:r w:rsidRPr="009D0222">
        <w:rPr>
          <w:b/>
          <w:i/>
          <w:szCs w:val="24"/>
          <w:lang w:val="ro-RO"/>
        </w:rPr>
        <w:t xml:space="preserve">e este </w:t>
      </w:r>
      <w:r>
        <w:rPr>
          <w:b/>
          <w:i/>
          <w:szCs w:val="24"/>
          <w:lang w:val="ro-RO"/>
        </w:rPr>
        <w:t>injectivă</w:t>
      </w:r>
      <w:r>
        <w:rPr>
          <w:i/>
          <w:szCs w:val="24"/>
          <w:lang w:val="ro-RO"/>
        </w:rPr>
        <w:t xml:space="preserve">: </w:t>
      </w:r>
    </w:p>
    <w:p w:rsidR="006358A1" w:rsidRDefault="006358A1" w:rsidP="004A1A3A">
      <w:pPr>
        <w:ind w:left="426"/>
        <w:jc w:val="both"/>
        <w:rPr>
          <w:i/>
          <w:szCs w:val="24"/>
          <w:lang w:val="ro-RO"/>
        </w:rPr>
      </w:pPr>
      <w:r>
        <w:rPr>
          <w:i/>
          <w:szCs w:val="24"/>
          <w:lang w:val="ro-RO"/>
        </w:rPr>
        <w:t>(</w:t>
      </w:r>
      <w:r>
        <w:rPr>
          <w:i/>
          <w:szCs w:val="24"/>
          <w:lang w:val="ro-RO"/>
        </w:rPr>
        <w:sym w:font="Symbol" w:char="F022"/>
      </w:r>
      <w:r>
        <w:rPr>
          <w:i/>
          <w:szCs w:val="24"/>
          <w:lang w:val="ro-RO"/>
        </w:rPr>
        <w:t xml:space="preserve">e1, e2 </w:t>
      </w:r>
      <w:r>
        <w:rPr>
          <w:i/>
          <w:szCs w:val="24"/>
          <w:lang w:val="ro-RO"/>
        </w:rPr>
        <w:sym w:font="Symbol" w:char="F0CE"/>
      </w:r>
      <w:r>
        <w:rPr>
          <w:i/>
          <w:szCs w:val="24"/>
          <w:lang w:val="ro-RO"/>
        </w:rPr>
        <w:t xml:space="preserve"> E(b(G)), </w:t>
      </w:r>
      <w:r>
        <w:rPr>
          <w:i/>
          <w:szCs w:val="24"/>
          <w:lang w:val="ro-RO"/>
        </w:rPr>
        <w:sym w:font="Symbol" w:char="F059"/>
      </w:r>
      <w:r>
        <w:rPr>
          <w:i/>
          <w:szCs w:val="24"/>
          <w:lang w:val="ro-RO"/>
        </w:rPr>
        <w:t>e(e1)</w:t>
      </w:r>
      <w:r w:rsidRPr="007768D5">
        <w:rPr>
          <w:i/>
          <w:szCs w:val="24"/>
          <w:lang w:val="ro-RO"/>
        </w:rPr>
        <w:t xml:space="preserve"> </w:t>
      </w:r>
      <w:r>
        <w:rPr>
          <w:i/>
          <w:szCs w:val="24"/>
          <w:lang w:val="ro-RO"/>
        </w:rPr>
        <w:t>=</w:t>
      </w:r>
      <w:r>
        <w:rPr>
          <w:i/>
          <w:szCs w:val="24"/>
          <w:lang w:val="ro-RO"/>
        </w:rPr>
        <w:sym w:font="Symbol" w:char="F059"/>
      </w:r>
      <w:r>
        <w:rPr>
          <w:i/>
          <w:szCs w:val="24"/>
          <w:lang w:val="ro-RO"/>
        </w:rPr>
        <w:t>e(e2)</w:t>
      </w:r>
      <w:r w:rsidRPr="004A1A3A">
        <w:rPr>
          <w:i/>
          <w:szCs w:val="24"/>
          <w:lang w:val="ro-RO"/>
        </w:rPr>
        <w:t xml:space="preserve"> </w:t>
      </w:r>
      <w:r>
        <w:rPr>
          <w:i/>
          <w:szCs w:val="24"/>
          <w:lang w:val="ro-RO"/>
        </w:rPr>
        <w:sym w:font="Symbol" w:char="F0DE"/>
      </w:r>
      <w:r>
        <w:rPr>
          <w:i/>
          <w:szCs w:val="24"/>
          <w:lang w:val="ro-RO"/>
        </w:rPr>
        <w:t xml:space="preserve"> e1 = e2).</w:t>
      </w:r>
    </w:p>
    <w:p w:rsidR="006358A1" w:rsidRDefault="006358A1" w:rsidP="007768D5">
      <w:pPr>
        <w:ind w:left="426"/>
        <w:jc w:val="both"/>
        <w:rPr>
          <w:i/>
          <w:szCs w:val="24"/>
          <w:lang w:val="ro-RO"/>
        </w:rPr>
      </w:pPr>
      <w:r w:rsidRPr="007768D5">
        <w:rPr>
          <w:i/>
          <w:szCs w:val="24"/>
          <w:lang w:val="ro-RO"/>
        </w:rPr>
        <w:t xml:space="preserve">Fie </w:t>
      </w:r>
      <w:r>
        <w:rPr>
          <w:i/>
          <w:szCs w:val="24"/>
          <w:lang w:val="ro-RO"/>
        </w:rPr>
        <w:t xml:space="preserve">e1 = uv, e2 = xy două muchii din E(b(G)) a.î. </w:t>
      </w:r>
      <w:r>
        <w:rPr>
          <w:i/>
          <w:szCs w:val="24"/>
          <w:lang w:val="ro-RO"/>
        </w:rPr>
        <w:sym w:font="Symbol" w:char="F059"/>
      </w:r>
      <w:r>
        <w:rPr>
          <w:i/>
          <w:szCs w:val="24"/>
          <w:lang w:val="ro-RO"/>
        </w:rPr>
        <w:t>e(uv)</w:t>
      </w:r>
      <w:r w:rsidRPr="007768D5">
        <w:rPr>
          <w:i/>
          <w:szCs w:val="24"/>
          <w:lang w:val="ro-RO"/>
        </w:rPr>
        <w:t xml:space="preserve"> </w:t>
      </w:r>
      <w:r>
        <w:rPr>
          <w:i/>
          <w:szCs w:val="24"/>
          <w:lang w:val="ro-RO"/>
        </w:rPr>
        <w:t>=</w:t>
      </w:r>
      <w:r>
        <w:rPr>
          <w:i/>
          <w:szCs w:val="24"/>
          <w:lang w:val="ro-RO"/>
        </w:rPr>
        <w:sym w:font="Symbol" w:char="F059"/>
      </w:r>
      <w:r>
        <w:rPr>
          <w:i/>
          <w:szCs w:val="24"/>
          <w:lang w:val="ro-RO"/>
        </w:rPr>
        <w:t>e(xy).</w:t>
      </w:r>
    </w:p>
    <w:p w:rsidR="006358A1" w:rsidRDefault="006358A1" w:rsidP="000A1DFD">
      <w:pPr>
        <w:ind w:left="426"/>
        <w:jc w:val="both"/>
        <w:rPr>
          <w:i/>
          <w:szCs w:val="24"/>
          <w:lang w:val="ro-RO"/>
        </w:rPr>
      </w:pPr>
      <w:r>
        <w:rPr>
          <w:i/>
          <w:szCs w:val="24"/>
          <w:lang w:val="ro-RO"/>
        </w:rPr>
        <w:t>Atunci:</w:t>
      </w:r>
    </w:p>
    <w:p w:rsidR="006358A1" w:rsidRDefault="006358A1" w:rsidP="00B36056">
      <w:pPr>
        <w:jc w:val="center"/>
        <w:rPr>
          <w:i/>
          <w:szCs w:val="24"/>
          <w:lang w:val="ro-RO"/>
        </w:rPr>
      </w:pPr>
      <w:r>
        <w:rPr>
          <w:i/>
          <w:szCs w:val="24"/>
          <w:lang w:val="ro-RO"/>
        </w:rPr>
        <w:sym w:font="Symbol" w:char="F06A"/>
      </w:r>
      <w:r>
        <w:rPr>
          <w:i/>
          <w:szCs w:val="24"/>
          <w:lang w:val="ro-RO"/>
        </w:rPr>
        <w:t>e(u)</w:t>
      </w:r>
      <w:r w:rsidRPr="005065C1">
        <w:rPr>
          <w:i/>
          <w:szCs w:val="24"/>
          <w:lang w:val="ro-RO"/>
        </w:rPr>
        <w:t xml:space="preserve"> </w:t>
      </w:r>
      <w:r>
        <w:rPr>
          <w:i/>
          <w:szCs w:val="24"/>
          <w:lang w:val="ro-RO"/>
        </w:rPr>
        <w:sym w:font="Symbol" w:char="F06A"/>
      </w:r>
      <w:r>
        <w:rPr>
          <w:i/>
          <w:szCs w:val="24"/>
          <w:lang w:val="ro-RO"/>
        </w:rPr>
        <w:t xml:space="preserve">e(v) = </w:t>
      </w:r>
      <w:r>
        <w:rPr>
          <w:i/>
          <w:szCs w:val="24"/>
          <w:lang w:val="ro-RO"/>
        </w:rPr>
        <w:sym w:font="Symbol" w:char="F06A"/>
      </w:r>
      <w:r>
        <w:rPr>
          <w:i/>
          <w:szCs w:val="24"/>
          <w:lang w:val="ro-RO"/>
        </w:rPr>
        <w:t>e(x)</w:t>
      </w:r>
      <w:r w:rsidRPr="005065C1">
        <w:rPr>
          <w:i/>
          <w:szCs w:val="24"/>
          <w:lang w:val="ro-RO"/>
        </w:rPr>
        <w:t xml:space="preserve"> </w:t>
      </w:r>
      <w:r>
        <w:rPr>
          <w:i/>
          <w:szCs w:val="24"/>
          <w:lang w:val="ro-RO"/>
        </w:rPr>
        <w:sym w:font="Symbol" w:char="F06A"/>
      </w:r>
      <w:r>
        <w:rPr>
          <w:i/>
          <w:szCs w:val="24"/>
          <w:lang w:val="ro-RO"/>
        </w:rPr>
        <w:t>e(y)</w:t>
      </w:r>
      <w:r w:rsidRPr="00B36056">
        <w:rPr>
          <w:i/>
          <w:szCs w:val="24"/>
          <w:lang w:val="ro-RO"/>
        </w:rPr>
        <w:t xml:space="preserve"> </w:t>
      </w:r>
      <w:r>
        <w:rPr>
          <w:i/>
          <w:szCs w:val="24"/>
          <w:lang w:val="ro-RO"/>
        </w:rPr>
        <w:sym w:font="Symbol" w:char="F0DE"/>
      </w:r>
    </w:p>
    <w:p w:rsidR="006358A1" w:rsidRDefault="006358A1" w:rsidP="00B36056">
      <w:pPr>
        <w:jc w:val="center"/>
        <w:rPr>
          <w:i/>
          <w:szCs w:val="24"/>
          <w:lang w:val="ro-RO"/>
        </w:rPr>
      </w:pPr>
      <w:r>
        <w:rPr>
          <w:i/>
          <w:szCs w:val="24"/>
          <w:lang w:val="ro-RO"/>
        </w:rPr>
        <w:sym w:font="Symbol" w:char="F06A"/>
      </w:r>
      <w:r>
        <w:rPr>
          <w:i/>
          <w:szCs w:val="24"/>
          <w:lang w:val="ro-RO"/>
        </w:rPr>
        <w:t>e(u)</w:t>
      </w:r>
      <w:r w:rsidRPr="005065C1">
        <w:rPr>
          <w:i/>
          <w:szCs w:val="24"/>
          <w:lang w:val="ro-RO"/>
        </w:rPr>
        <w:t xml:space="preserve"> </w:t>
      </w:r>
      <w:r>
        <w:rPr>
          <w:i/>
          <w:szCs w:val="24"/>
          <w:lang w:val="ro-RO"/>
        </w:rPr>
        <w:t>=</w:t>
      </w:r>
      <w:r>
        <w:rPr>
          <w:i/>
          <w:szCs w:val="24"/>
          <w:lang w:val="ro-RO"/>
        </w:rPr>
        <w:sym w:font="Symbol" w:char="F06A"/>
      </w:r>
      <w:r>
        <w:rPr>
          <w:i/>
          <w:szCs w:val="24"/>
          <w:lang w:val="ro-RO"/>
        </w:rPr>
        <w:t xml:space="preserve">e(x)  şi </w:t>
      </w:r>
      <w:r>
        <w:rPr>
          <w:i/>
          <w:szCs w:val="24"/>
          <w:lang w:val="ro-RO"/>
        </w:rPr>
        <w:sym w:font="Symbol" w:char="F06A"/>
      </w:r>
      <w:r>
        <w:rPr>
          <w:i/>
          <w:szCs w:val="24"/>
          <w:lang w:val="ro-RO"/>
        </w:rPr>
        <w:t>e</w:t>
      </w:r>
      <w:r w:rsidRPr="00B36056">
        <w:rPr>
          <w:i/>
          <w:szCs w:val="24"/>
          <w:lang w:val="ro-RO"/>
        </w:rPr>
        <w:t xml:space="preserve"> </w:t>
      </w:r>
      <w:r>
        <w:rPr>
          <w:i/>
          <w:szCs w:val="24"/>
          <w:lang w:val="ro-RO"/>
        </w:rPr>
        <w:t>(v) =</w:t>
      </w:r>
      <w:r>
        <w:rPr>
          <w:i/>
          <w:szCs w:val="24"/>
          <w:lang w:val="ro-RO"/>
        </w:rPr>
        <w:sym w:font="Symbol" w:char="F06A"/>
      </w:r>
      <w:r>
        <w:rPr>
          <w:i/>
          <w:szCs w:val="24"/>
          <w:lang w:val="ro-RO"/>
        </w:rPr>
        <w:t>e(y)</w:t>
      </w:r>
    </w:p>
    <w:p w:rsidR="006358A1" w:rsidRPr="007768D5" w:rsidRDefault="006358A1" w:rsidP="00B36056">
      <w:pPr>
        <w:jc w:val="center"/>
        <w:rPr>
          <w:i/>
          <w:szCs w:val="24"/>
          <w:lang w:val="ro-RO"/>
        </w:rPr>
      </w:pPr>
      <w:r>
        <w:rPr>
          <w:i/>
          <w:szCs w:val="24"/>
          <w:lang w:val="ro-RO"/>
        </w:rPr>
        <w:lastRenderedPageBreak/>
        <w:t>sau</w:t>
      </w:r>
    </w:p>
    <w:p w:rsidR="006358A1" w:rsidRDefault="006358A1" w:rsidP="00B36056">
      <w:pPr>
        <w:jc w:val="center"/>
        <w:rPr>
          <w:i/>
          <w:szCs w:val="24"/>
          <w:lang w:val="ro-RO"/>
        </w:rPr>
      </w:pPr>
      <w:r>
        <w:rPr>
          <w:i/>
          <w:szCs w:val="24"/>
          <w:lang w:val="ro-RO"/>
        </w:rPr>
        <w:sym w:font="Symbol" w:char="F06A"/>
      </w:r>
      <w:r>
        <w:rPr>
          <w:i/>
          <w:szCs w:val="24"/>
          <w:lang w:val="ro-RO"/>
        </w:rPr>
        <w:t>e(u)</w:t>
      </w:r>
      <w:r w:rsidRPr="005065C1">
        <w:rPr>
          <w:i/>
          <w:szCs w:val="24"/>
          <w:lang w:val="ro-RO"/>
        </w:rPr>
        <w:t xml:space="preserve"> </w:t>
      </w:r>
      <w:r>
        <w:rPr>
          <w:i/>
          <w:szCs w:val="24"/>
          <w:lang w:val="ro-RO"/>
        </w:rPr>
        <w:t>=</w:t>
      </w:r>
      <w:r>
        <w:rPr>
          <w:i/>
          <w:szCs w:val="24"/>
          <w:lang w:val="ro-RO"/>
        </w:rPr>
        <w:sym w:font="Symbol" w:char="F06A"/>
      </w:r>
      <w:r>
        <w:rPr>
          <w:i/>
          <w:szCs w:val="24"/>
          <w:lang w:val="ro-RO"/>
        </w:rPr>
        <w:t>e(y)</w:t>
      </w:r>
      <w:r w:rsidRPr="00B36056">
        <w:rPr>
          <w:i/>
          <w:szCs w:val="24"/>
          <w:lang w:val="ro-RO"/>
        </w:rPr>
        <w:t xml:space="preserve"> </w:t>
      </w:r>
      <w:r>
        <w:rPr>
          <w:i/>
          <w:szCs w:val="24"/>
          <w:lang w:val="ro-RO"/>
        </w:rPr>
        <w:t xml:space="preserve">şi </w:t>
      </w:r>
      <w:r>
        <w:rPr>
          <w:i/>
          <w:szCs w:val="24"/>
          <w:lang w:val="ro-RO"/>
        </w:rPr>
        <w:sym w:font="Symbol" w:char="F06A"/>
      </w:r>
      <w:r>
        <w:rPr>
          <w:i/>
          <w:szCs w:val="24"/>
          <w:lang w:val="ro-RO"/>
        </w:rPr>
        <w:t>e</w:t>
      </w:r>
      <w:r w:rsidRPr="00B36056">
        <w:rPr>
          <w:i/>
          <w:szCs w:val="24"/>
          <w:lang w:val="ro-RO"/>
        </w:rPr>
        <w:t xml:space="preserve"> </w:t>
      </w:r>
      <w:r>
        <w:rPr>
          <w:i/>
          <w:szCs w:val="24"/>
          <w:lang w:val="ro-RO"/>
        </w:rPr>
        <w:t>(v) =</w:t>
      </w:r>
      <w:r>
        <w:rPr>
          <w:i/>
          <w:szCs w:val="24"/>
          <w:lang w:val="ro-RO"/>
        </w:rPr>
        <w:sym w:font="Symbol" w:char="F06A"/>
      </w:r>
      <w:r>
        <w:rPr>
          <w:i/>
          <w:szCs w:val="24"/>
          <w:lang w:val="ro-RO"/>
        </w:rPr>
        <w:t xml:space="preserve">e(x)  </w:t>
      </w:r>
    </w:p>
    <w:p w:rsidR="006358A1" w:rsidRDefault="006358A1" w:rsidP="00686E1F">
      <w:pPr>
        <w:ind w:firstLine="426"/>
        <w:jc w:val="both"/>
        <w:rPr>
          <w:b/>
          <w:i/>
          <w:szCs w:val="24"/>
          <w:lang w:val="ro-RO"/>
        </w:rPr>
      </w:pPr>
      <w:r>
        <w:rPr>
          <w:i/>
          <w:szCs w:val="24"/>
          <w:lang w:val="ro-RO"/>
        </w:rPr>
        <w:sym w:font="Symbol" w:char="F06A"/>
      </w:r>
      <w:r>
        <w:rPr>
          <w:i/>
          <w:szCs w:val="24"/>
          <w:lang w:val="ro-RO"/>
        </w:rPr>
        <w:t xml:space="preserve">e este funcţie injectivă </w:t>
      </w:r>
      <w:r>
        <w:rPr>
          <w:i/>
          <w:szCs w:val="24"/>
          <w:lang w:val="ro-RO"/>
        </w:rPr>
        <w:sym w:font="Symbol" w:char="F0DE"/>
      </w:r>
      <w:r>
        <w:rPr>
          <w:i/>
          <w:szCs w:val="24"/>
          <w:lang w:val="ro-RO"/>
        </w:rPr>
        <w:t xml:space="preserve"> u = x şi v = y sau u = y şi v =</w:t>
      </w:r>
      <w:r w:rsidRPr="0084216E">
        <w:rPr>
          <w:i/>
          <w:szCs w:val="24"/>
          <w:lang w:val="ro-RO"/>
        </w:rPr>
        <w:t xml:space="preserve"> </w:t>
      </w:r>
      <w:r>
        <w:rPr>
          <w:i/>
          <w:szCs w:val="24"/>
          <w:lang w:val="ro-RO"/>
        </w:rPr>
        <w:t xml:space="preserve">x </w:t>
      </w:r>
      <w:r>
        <w:rPr>
          <w:i/>
          <w:szCs w:val="24"/>
          <w:lang w:val="ro-RO"/>
        </w:rPr>
        <w:sym w:font="Symbol" w:char="F0DE"/>
      </w:r>
      <w:r>
        <w:rPr>
          <w:i/>
          <w:szCs w:val="24"/>
          <w:lang w:val="ro-RO"/>
        </w:rPr>
        <w:t xml:space="preserve"> </w:t>
      </w:r>
      <w:r w:rsidRPr="0084216E">
        <w:rPr>
          <w:b/>
          <w:i/>
          <w:szCs w:val="24"/>
          <w:lang w:val="ro-RO"/>
        </w:rPr>
        <w:t>uv = xy</w:t>
      </w:r>
      <w:r>
        <w:rPr>
          <w:i/>
          <w:szCs w:val="24"/>
          <w:lang w:val="ro-RO"/>
        </w:rPr>
        <w:sym w:font="Symbol" w:char="F0DE"/>
      </w:r>
      <w:r>
        <w:rPr>
          <w:i/>
          <w:szCs w:val="24"/>
          <w:lang w:val="ro-RO"/>
        </w:rPr>
        <w:t xml:space="preserve"> </w:t>
      </w:r>
      <w:r w:rsidRPr="009D0222">
        <w:rPr>
          <w:b/>
          <w:i/>
          <w:szCs w:val="24"/>
          <w:lang w:val="ro-RO"/>
        </w:rPr>
        <w:sym w:font="Symbol" w:char="F059"/>
      </w:r>
      <w:r w:rsidRPr="009D0222">
        <w:rPr>
          <w:b/>
          <w:i/>
          <w:szCs w:val="24"/>
          <w:lang w:val="ro-RO"/>
        </w:rPr>
        <w:t xml:space="preserve">e este </w:t>
      </w:r>
      <w:r>
        <w:rPr>
          <w:b/>
          <w:i/>
          <w:szCs w:val="24"/>
          <w:lang w:val="ro-RO"/>
        </w:rPr>
        <w:t>injectivă.</w:t>
      </w:r>
    </w:p>
    <w:p w:rsidR="006358A1" w:rsidRDefault="006358A1" w:rsidP="00686E1F">
      <w:pPr>
        <w:ind w:firstLine="426"/>
        <w:jc w:val="both"/>
        <w:rPr>
          <w:b/>
          <w:i/>
          <w:szCs w:val="24"/>
          <w:lang w:val="ro-RO"/>
        </w:rPr>
      </w:pPr>
    </w:p>
    <w:p w:rsidR="006358A1" w:rsidRDefault="006358A1" w:rsidP="00830E2A">
      <w:pPr>
        <w:numPr>
          <w:ilvl w:val="0"/>
          <w:numId w:val="16"/>
        </w:numPr>
        <w:suppressAutoHyphens/>
        <w:spacing w:after="0" w:line="240" w:lineRule="auto"/>
        <w:jc w:val="both"/>
        <w:rPr>
          <w:i/>
          <w:szCs w:val="24"/>
          <w:lang w:val="ro-RO"/>
        </w:rPr>
      </w:pPr>
      <w:r>
        <w:rPr>
          <w:i/>
          <w:szCs w:val="24"/>
          <w:lang w:val="ro-RO"/>
        </w:rPr>
        <w:t>Arătăm că</w:t>
      </w:r>
      <w:r w:rsidRPr="009D0222">
        <w:rPr>
          <w:b/>
          <w:i/>
          <w:szCs w:val="24"/>
          <w:lang w:val="ro-RO"/>
        </w:rPr>
        <w:sym w:font="Symbol" w:char="F059"/>
      </w:r>
      <w:r w:rsidRPr="009D0222">
        <w:rPr>
          <w:b/>
          <w:i/>
          <w:szCs w:val="24"/>
          <w:lang w:val="ro-RO"/>
        </w:rPr>
        <w:t xml:space="preserve">e este </w:t>
      </w:r>
      <w:r>
        <w:rPr>
          <w:b/>
          <w:i/>
          <w:szCs w:val="24"/>
          <w:lang w:val="ro-RO"/>
        </w:rPr>
        <w:t>surjectivă</w:t>
      </w:r>
      <w:r>
        <w:rPr>
          <w:i/>
          <w:szCs w:val="24"/>
          <w:lang w:val="ro-RO"/>
        </w:rPr>
        <w:t xml:space="preserve">: </w:t>
      </w:r>
    </w:p>
    <w:p w:rsidR="006358A1" w:rsidRDefault="006358A1" w:rsidP="00B204A5">
      <w:pPr>
        <w:ind w:left="426"/>
        <w:jc w:val="both"/>
        <w:rPr>
          <w:i/>
          <w:szCs w:val="24"/>
          <w:lang w:val="ro-RO"/>
        </w:rPr>
      </w:pPr>
      <w:r>
        <w:rPr>
          <w:i/>
          <w:szCs w:val="24"/>
          <w:lang w:val="ro-RO"/>
        </w:rPr>
        <w:t>(</w:t>
      </w:r>
      <w:r>
        <w:rPr>
          <w:i/>
          <w:szCs w:val="24"/>
          <w:lang w:val="ro-RO"/>
        </w:rPr>
        <w:sym w:font="Symbol" w:char="F022"/>
      </w:r>
      <w:r>
        <w:rPr>
          <w:i/>
          <w:szCs w:val="24"/>
          <w:lang w:val="ro-RO"/>
        </w:rPr>
        <w:sym w:font="Symbol" w:char="F0CE"/>
      </w:r>
      <w:r>
        <w:rPr>
          <w:i/>
          <w:szCs w:val="24"/>
          <w:lang w:val="ro-RO"/>
        </w:rPr>
        <w:t xml:space="preserve"> E(b(H)) </w:t>
      </w:r>
      <w:r>
        <w:rPr>
          <w:i/>
          <w:szCs w:val="24"/>
          <w:lang w:val="ro-RO"/>
        </w:rPr>
        <w:sym w:font="Symbol" w:char="F024"/>
      </w:r>
      <w:r>
        <w:rPr>
          <w:i/>
          <w:szCs w:val="24"/>
          <w:lang w:val="ro-RO"/>
        </w:rPr>
        <w:t xml:space="preserve"> e’ </w:t>
      </w:r>
      <w:r>
        <w:rPr>
          <w:i/>
          <w:szCs w:val="24"/>
          <w:lang w:val="ro-RO"/>
        </w:rPr>
        <w:sym w:font="Symbol" w:char="F0CE"/>
      </w:r>
      <w:r>
        <w:rPr>
          <w:i/>
          <w:szCs w:val="24"/>
          <w:lang w:val="ro-RO"/>
        </w:rPr>
        <w:t xml:space="preserve"> E(b(G) a.î. e =</w:t>
      </w:r>
      <w:r>
        <w:rPr>
          <w:i/>
          <w:szCs w:val="24"/>
          <w:lang w:val="ro-RO"/>
        </w:rPr>
        <w:sym w:font="Symbol" w:char="F059"/>
      </w:r>
      <w:r>
        <w:rPr>
          <w:i/>
          <w:szCs w:val="24"/>
          <w:lang w:val="ro-RO"/>
        </w:rPr>
        <w:t>e(e’) )</w:t>
      </w:r>
    </w:p>
    <w:p w:rsidR="006358A1" w:rsidRDefault="006358A1" w:rsidP="004D560F">
      <w:pPr>
        <w:ind w:firstLine="426"/>
        <w:jc w:val="both"/>
        <w:rPr>
          <w:i/>
          <w:szCs w:val="24"/>
          <w:lang w:val="ro-RO"/>
        </w:rPr>
      </w:pPr>
      <w:r>
        <w:rPr>
          <w:i/>
          <w:szCs w:val="24"/>
          <w:lang w:val="ro-RO"/>
        </w:rPr>
        <w:t xml:space="preserve">Ştim că </w:t>
      </w:r>
      <w:r>
        <w:rPr>
          <w:i/>
          <w:szCs w:val="24"/>
          <w:lang w:val="ro-RO"/>
        </w:rPr>
        <w:sym w:font="Symbol" w:char="F059"/>
      </w:r>
      <w:r>
        <w:rPr>
          <w:i/>
          <w:szCs w:val="24"/>
          <w:lang w:val="ro-RO"/>
        </w:rPr>
        <w:t xml:space="preserve">e este bine definită şi injectivă, deci cardinalul mulţimii </w:t>
      </w:r>
      <w:r>
        <w:rPr>
          <w:i/>
          <w:szCs w:val="24"/>
          <w:lang w:val="ro-RO"/>
        </w:rPr>
        <w:sym w:font="Symbol" w:char="F059"/>
      </w:r>
      <w:r>
        <w:rPr>
          <w:i/>
          <w:szCs w:val="24"/>
          <w:lang w:val="ro-RO"/>
        </w:rPr>
        <w:t xml:space="preserve">e(E(b(G))) (imaginea lui E(b(G)) prin funcţia </w:t>
      </w:r>
      <w:r>
        <w:rPr>
          <w:i/>
          <w:szCs w:val="24"/>
          <w:lang w:val="ro-RO"/>
        </w:rPr>
        <w:sym w:font="Symbol" w:char="F059"/>
      </w:r>
      <w:r>
        <w:rPr>
          <w:i/>
          <w:szCs w:val="24"/>
          <w:lang w:val="ro-RO"/>
        </w:rPr>
        <w:t>e) este egal cu cardinalul lui E(b(G)):</w:t>
      </w:r>
    </w:p>
    <w:p w:rsidR="006358A1" w:rsidRDefault="006358A1" w:rsidP="004D560F">
      <w:pPr>
        <w:jc w:val="center"/>
        <w:rPr>
          <w:i/>
          <w:szCs w:val="24"/>
        </w:rPr>
      </w:pPr>
      <w:r>
        <w:rPr>
          <w:i/>
          <w:szCs w:val="24"/>
        </w:rPr>
        <w:t>|</w:t>
      </w:r>
      <w:r>
        <w:rPr>
          <w:i/>
          <w:szCs w:val="24"/>
          <w:lang w:val="ro-RO"/>
        </w:rPr>
        <w:sym w:font="Symbol" w:char="F059"/>
      </w:r>
      <w:r>
        <w:rPr>
          <w:i/>
          <w:szCs w:val="24"/>
          <w:lang w:val="ro-RO"/>
        </w:rPr>
        <w:t xml:space="preserve">e(E(b(G))) </w:t>
      </w:r>
      <w:r>
        <w:rPr>
          <w:i/>
          <w:szCs w:val="24"/>
        </w:rPr>
        <w:t>| = |</w:t>
      </w:r>
      <w:r>
        <w:rPr>
          <w:i/>
          <w:szCs w:val="24"/>
          <w:lang w:val="ro-RO"/>
        </w:rPr>
        <w:t>E(b(G))</w:t>
      </w:r>
      <w:r>
        <w:rPr>
          <w:i/>
          <w:szCs w:val="24"/>
        </w:rPr>
        <w:t xml:space="preserve"> |.</w:t>
      </w:r>
    </w:p>
    <w:p w:rsidR="006358A1" w:rsidRDefault="006358A1" w:rsidP="00D40E31">
      <w:pPr>
        <w:ind w:firstLine="426"/>
        <w:jc w:val="both"/>
        <w:rPr>
          <w:i/>
          <w:szCs w:val="24"/>
        </w:rPr>
      </w:pPr>
      <w:r>
        <w:rPr>
          <w:i/>
          <w:szCs w:val="24"/>
        </w:rPr>
        <w:t xml:space="preserve">Dar </w:t>
      </w:r>
      <w:r>
        <w:rPr>
          <w:i/>
          <w:szCs w:val="24"/>
          <w:lang w:val="ro-RO"/>
        </w:rPr>
        <w:sym w:font="Symbol" w:char="F059"/>
      </w:r>
      <w:r>
        <w:rPr>
          <w:i/>
          <w:szCs w:val="24"/>
          <w:lang w:val="ro-RO"/>
        </w:rPr>
        <w:t xml:space="preserve">e(E(b(G))) </w:t>
      </w:r>
      <w:r>
        <w:rPr>
          <w:i/>
          <w:szCs w:val="24"/>
          <w:lang w:val="ro-RO"/>
        </w:rPr>
        <w:sym w:font="Symbol" w:char="F0CD"/>
      </w:r>
      <w:r>
        <w:rPr>
          <w:i/>
          <w:szCs w:val="24"/>
          <w:lang w:val="ro-RO"/>
        </w:rPr>
        <w:t xml:space="preserve"> </w:t>
      </w:r>
      <w:r>
        <w:rPr>
          <w:i/>
          <w:szCs w:val="24"/>
        </w:rPr>
        <w:t>|</w:t>
      </w:r>
      <w:r>
        <w:rPr>
          <w:i/>
          <w:szCs w:val="24"/>
          <w:lang w:val="ro-RO"/>
        </w:rPr>
        <w:t>E(b(H)))</w:t>
      </w:r>
      <w:r>
        <w:rPr>
          <w:i/>
          <w:szCs w:val="24"/>
        </w:rPr>
        <w:t>|.</w:t>
      </w:r>
    </w:p>
    <w:p w:rsidR="006358A1" w:rsidRDefault="006358A1" w:rsidP="00D40E31">
      <w:pPr>
        <w:ind w:firstLine="426"/>
        <w:jc w:val="both"/>
        <w:rPr>
          <w:i/>
          <w:szCs w:val="24"/>
        </w:rPr>
      </w:pPr>
      <w:r>
        <w:rPr>
          <w:i/>
          <w:szCs w:val="24"/>
        </w:rPr>
        <w:t xml:space="preserve">De asemenea, din construcţia grafurilor b(G) şi b(H) </w:t>
      </w:r>
      <w:r>
        <w:rPr>
          <w:i/>
          <w:szCs w:val="24"/>
          <w:lang w:val="ro-RO"/>
        </w:rPr>
        <w:sym w:font="Symbol" w:char="F0DE"/>
      </w:r>
      <w:r>
        <w:rPr>
          <w:i/>
          <w:szCs w:val="24"/>
          <w:lang w:val="ro-RO"/>
        </w:rPr>
        <w:t xml:space="preserve"> </w:t>
      </w:r>
      <w:r>
        <w:rPr>
          <w:i/>
          <w:szCs w:val="24"/>
        </w:rPr>
        <w:t>|</w:t>
      </w:r>
      <w:r>
        <w:rPr>
          <w:i/>
          <w:szCs w:val="24"/>
          <w:lang w:val="ro-RO"/>
        </w:rPr>
        <w:t>E(b(G))</w:t>
      </w:r>
      <w:r>
        <w:rPr>
          <w:i/>
          <w:szCs w:val="24"/>
        </w:rPr>
        <w:t xml:space="preserve"> | = |</w:t>
      </w:r>
      <w:r>
        <w:rPr>
          <w:i/>
          <w:szCs w:val="24"/>
          <w:lang w:val="ro-RO"/>
        </w:rPr>
        <w:t>E(b(H))</w:t>
      </w:r>
      <w:r>
        <w:rPr>
          <w:i/>
          <w:szCs w:val="24"/>
        </w:rPr>
        <w:t>| = 2m.</w:t>
      </w:r>
    </w:p>
    <w:p w:rsidR="006358A1" w:rsidRDefault="006358A1" w:rsidP="00D40E31">
      <w:pPr>
        <w:ind w:firstLine="426"/>
        <w:jc w:val="both"/>
        <w:rPr>
          <w:i/>
          <w:szCs w:val="24"/>
        </w:rPr>
      </w:pPr>
      <w:r>
        <w:rPr>
          <w:i/>
          <w:szCs w:val="24"/>
          <w:lang w:val="ro-RO"/>
        </w:rPr>
        <w:sym w:font="Symbol" w:char="F0DE"/>
      </w:r>
      <w:r>
        <w:rPr>
          <w:i/>
          <w:szCs w:val="24"/>
          <w:lang w:val="ro-RO"/>
        </w:rPr>
        <w:t xml:space="preserve"> </w:t>
      </w:r>
      <w:r>
        <w:rPr>
          <w:i/>
          <w:szCs w:val="24"/>
          <w:lang w:val="ro-RO"/>
        </w:rPr>
        <w:sym w:font="Symbol" w:char="F059"/>
      </w:r>
      <w:r>
        <w:rPr>
          <w:i/>
          <w:szCs w:val="24"/>
          <w:lang w:val="ro-RO"/>
        </w:rPr>
        <w:t>e(E(b(G))) = E(b(H))</w:t>
      </w:r>
      <w:r w:rsidRPr="00D40E31">
        <w:rPr>
          <w:i/>
          <w:szCs w:val="24"/>
          <w:lang w:val="ro-RO"/>
        </w:rPr>
        <w:t xml:space="preserve"> </w:t>
      </w:r>
      <w:r>
        <w:rPr>
          <w:i/>
          <w:szCs w:val="24"/>
          <w:lang w:val="ro-RO"/>
        </w:rPr>
        <w:sym w:font="Symbol" w:char="F0DE"/>
      </w:r>
      <w:r>
        <w:rPr>
          <w:i/>
          <w:szCs w:val="24"/>
          <w:lang w:val="ro-RO"/>
        </w:rPr>
        <w:t xml:space="preserve"> </w:t>
      </w:r>
      <w:r w:rsidRPr="009D0222">
        <w:rPr>
          <w:b/>
          <w:i/>
          <w:szCs w:val="24"/>
          <w:lang w:val="ro-RO"/>
        </w:rPr>
        <w:sym w:font="Symbol" w:char="F059"/>
      </w:r>
      <w:r w:rsidRPr="009D0222">
        <w:rPr>
          <w:b/>
          <w:i/>
          <w:szCs w:val="24"/>
          <w:lang w:val="ro-RO"/>
        </w:rPr>
        <w:t xml:space="preserve">e este </w:t>
      </w:r>
      <w:r>
        <w:rPr>
          <w:b/>
          <w:i/>
          <w:szCs w:val="24"/>
          <w:lang w:val="ro-RO"/>
        </w:rPr>
        <w:t>surjectivă.</w:t>
      </w:r>
    </w:p>
    <w:p w:rsidR="006358A1" w:rsidRPr="004D560F" w:rsidRDefault="006358A1" w:rsidP="00D40E31">
      <w:pPr>
        <w:ind w:firstLine="426"/>
        <w:jc w:val="both"/>
        <w:rPr>
          <w:i/>
          <w:szCs w:val="24"/>
        </w:rPr>
      </w:pPr>
    </w:p>
    <w:p w:rsidR="006358A1" w:rsidRDefault="006358A1" w:rsidP="00686E1F">
      <w:pPr>
        <w:ind w:firstLine="426"/>
        <w:jc w:val="both"/>
        <w:rPr>
          <w:b/>
          <w:i/>
          <w:szCs w:val="24"/>
          <w:lang w:val="ro-RO"/>
        </w:rPr>
      </w:pPr>
      <w:r>
        <w:rPr>
          <w:i/>
          <w:szCs w:val="24"/>
          <w:lang w:val="ro-RO"/>
        </w:rPr>
        <w:sym w:font="Symbol" w:char="F0DE"/>
      </w:r>
      <w:r>
        <w:rPr>
          <w:i/>
          <w:szCs w:val="24"/>
          <w:lang w:val="ro-RO"/>
        </w:rPr>
        <w:t xml:space="preserve"> </w:t>
      </w:r>
      <w:r w:rsidRPr="009D0222">
        <w:rPr>
          <w:b/>
          <w:i/>
          <w:szCs w:val="24"/>
          <w:lang w:val="ro-RO"/>
        </w:rPr>
        <w:sym w:font="Symbol" w:char="F059"/>
      </w:r>
      <w:r w:rsidRPr="009D0222">
        <w:rPr>
          <w:b/>
          <w:i/>
          <w:szCs w:val="24"/>
          <w:lang w:val="ro-RO"/>
        </w:rPr>
        <w:t xml:space="preserve">e este </w:t>
      </w:r>
      <w:r>
        <w:rPr>
          <w:b/>
          <w:i/>
          <w:szCs w:val="24"/>
          <w:lang w:val="ro-RO"/>
        </w:rPr>
        <w:t>bijectivă.</w:t>
      </w:r>
    </w:p>
    <w:p w:rsidR="006358A1" w:rsidRDefault="006358A1" w:rsidP="00686E1F">
      <w:pPr>
        <w:ind w:firstLine="426"/>
        <w:jc w:val="both"/>
        <w:rPr>
          <w:b/>
          <w:i/>
          <w:szCs w:val="24"/>
          <w:lang w:val="ro-RO"/>
        </w:rPr>
      </w:pPr>
    </w:p>
    <w:p w:rsidR="006358A1" w:rsidRDefault="006358A1" w:rsidP="00686E1F">
      <w:pPr>
        <w:ind w:firstLine="426"/>
        <w:jc w:val="both"/>
        <w:rPr>
          <w:b/>
          <w:i/>
          <w:szCs w:val="24"/>
          <w:lang w:val="ro-RO"/>
        </w:rPr>
      </w:pPr>
      <w:r>
        <w:rPr>
          <w:b/>
          <w:i/>
          <w:szCs w:val="24"/>
          <w:lang w:val="ro-RO"/>
        </w:rPr>
        <w:t xml:space="preserve">Am demonstrat că, dacă </w:t>
      </w:r>
      <w:r w:rsidRPr="0085134F">
        <w:rPr>
          <w:b/>
          <w:i/>
          <w:szCs w:val="24"/>
          <w:lang w:val="ro-RO"/>
        </w:rPr>
        <w:t xml:space="preserve">G </w:t>
      </w:r>
      <w:r w:rsidRPr="0085134F">
        <w:rPr>
          <w:b/>
          <w:i/>
          <w:position w:val="-4"/>
          <w:szCs w:val="24"/>
          <w:lang w:val="ro-RO"/>
        </w:rPr>
        <w:object w:dxaOrig="220" w:dyaOrig="200">
          <v:shape id="_x0000_i1149" type="#_x0000_t75" style="width:10.85pt;height:10.2pt" o:ole="">
            <v:imagedata r:id="rId156" o:title=""/>
          </v:shape>
          <o:OLEObject Type="Embed" ProgID="Equation.3" ShapeID="_x0000_i1149" DrawAspect="Content" ObjectID="_1421273082" r:id="rId159"/>
        </w:object>
      </w:r>
      <w:r w:rsidRPr="0085134F">
        <w:rPr>
          <w:b/>
          <w:i/>
          <w:szCs w:val="24"/>
          <w:lang w:val="ro-RO"/>
        </w:rPr>
        <w:t xml:space="preserve"> H</w:t>
      </w:r>
      <w:r>
        <w:rPr>
          <w:b/>
          <w:i/>
          <w:szCs w:val="24"/>
          <w:lang w:val="ro-RO"/>
        </w:rPr>
        <w:t>, atunci b(</w:t>
      </w:r>
      <w:r w:rsidRPr="0085134F">
        <w:rPr>
          <w:b/>
          <w:i/>
          <w:szCs w:val="24"/>
          <w:lang w:val="ro-RO"/>
        </w:rPr>
        <w:t>G</w:t>
      </w:r>
      <w:r>
        <w:rPr>
          <w:b/>
          <w:i/>
          <w:szCs w:val="24"/>
          <w:lang w:val="ro-RO"/>
        </w:rPr>
        <w:t>)</w:t>
      </w:r>
      <w:r w:rsidRPr="0085134F">
        <w:rPr>
          <w:b/>
          <w:i/>
          <w:szCs w:val="24"/>
          <w:lang w:val="ro-RO"/>
        </w:rPr>
        <w:t xml:space="preserve"> </w:t>
      </w:r>
      <w:r w:rsidRPr="0085134F">
        <w:rPr>
          <w:b/>
          <w:i/>
          <w:position w:val="-4"/>
          <w:szCs w:val="24"/>
          <w:lang w:val="ro-RO"/>
        </w:rPr>
        <w:object w:dxaOrig="220" w:dyaOrig="200">
          <v:shape id="_x0000_i1150" type="#_x0000_t75" style="width:10.85pt;height:10.2pt" o:ole="">
            <v:imagedata r:id="rId156" o:title=""/>
          </v:shape>
          <o:OLEObject Type="Embed" ProgID="Equation.3" ShapeID="_x0000_i1150" DrawAspect="Content" ObjectID="_1421273083" r:id="rId160"/>
        </w:object>
      </w:r>
      <w:r w:rsidRPr="0085134F">
        <w:rPr>
          <w:b/>
          <w:i/>
          <w:szCs w:val="24"/>
          <w:lang w:val="ro-RO"/>
        </w:rPr>
        <w:t xml:space="preserve"> </w:t>
      </w:r>
      <w:r>
        <w:rPr>
          <w:b/>
          <w:i/>
          <w:szCs w:val="24"/>
          <w:lang w:val="ro-RO"/>
        </w:rPr>
        <w:t>b(</w:t>
      </w:r>
      <w:r w:rsidRPr="0085134F">
        <w:rPr>
          <w:b/>
          <w:i/>
          <w:szCs w:val="24"/>
          <w:lang w:val="ro-RO"/>
        </w:rPr>
        <w:t>H</w:t>
      </w:r>
      <w:r>
        <w:rPr>
          <w:b/>
          <w:i/>
          <w:szCs w:val="24"/>
          <w:lang w:val="ro-RO"/>
        </w:rPr>
        <w:t>).</w:t>
      </w:r>
    </w:p>
    <w:p w:rsidR="006358A1" w:rsidRDefault="006358A1" w:rsidP="00686E1F">
      <w:pPr>
        <w:ind w:firstLine="426"/>
        <w:jc w:val="both"/>
        <w:rPr>
          <w:b/>
          <w:i/>
          <w:szCs w:val="24"/>
          <w:lang w:val="ro-RO"/>
        </w:rPr>
      </w:pPr>
    </w:p>
    <w:p w:rsidR="006358A1" w:rsidRDefault="006358A1" w:rsidP="00686E1F">
      <w:pPr>
        <w:ind w:firstLine="426"/>
        <w:jc w:val="both"/>
        <w:rPr>
          <w:b/>
          <w:i/>
          <w:szCs w:val="24"/>
          <w:lang w:val="ro-RO"/>
        </w:rPr>
      </w:pPr>
    </w:p>
    <w:p w:rsidR="006358A1" w:rsidRDefault="006358A1" w:rsidP="00686E1F">
      <w:pPr>
        <w:ind w:firstLine="426"/>
        <w:jc w:val="both"/>
        <w:rPr>
          <w:b/>
          <w:i/>
          <w:szCs w:val="24"/>
          <w:lang w:val="ro-RO"/>
        </w:rPr>
      </w:pPr>
      <w:r>
        <w:rPr>
          <w:b/>
          <w:i/>
          <w:szCs w:val="24"/>
          <w:lang w:val="ro-RO"/>
        </w:rPr>
        <w:t>Implicaţia inversă.</w:t>
      </w:r>
    </w:p>
    <w:p w:rsidR="006358A1" w:rsidRDefault="006358A1" w:rsidP="009D73AB">
      <w:pPr>
        <w:ind w:firstLine="426"/>
        <w:jc w:val="both"/>
        <w:rPr>
          <w:i/>
          <w:szCs w:val="24"/>
          <w:lang w:val="ro-RO"/>
        </w:rPr>
      </w:pPr>
      <w:r w:rsidRPr="0085134F">
        <w:rPr>
          <w:i/>
          <w:szCs w:val="24"/>
          <w:lang w:val="ro-RO"/>
        </w:rPr>
        <w:t xml:space="preserve">b(G) </w:t>
      </w:r>
      <w:r w:rsidRPr="0085134F">
        <w:rPr>
          <w:i/>
          <w:position w:val="-4"/>
          <w:szCs w:val="24"/>
          <w:lang w:val="ro-RO"/>
        </w:rPr>
        <w:object w:dxaOrig="220" w:dyaOrig="200">
          <v:shape id="_x0000_i1151" type="#_x0000_t75" style="width:10.85pt;height:10.2pt" o:ole="">
            <v:imagedata r:id="rId156" o:title=""/>
          </v:shape>
          <o:OLEObject Type="Embed" ProgID="Equation.3" ShapeID="_x0000_i1151" DrawAspect="Content" ObjectID="_1421273084" r:id="rId161"/>
        </w:object>
      </w:r>
      <w:r w:rsidRPr="0085134F">
        <w:rPr>
          <w:i/>
          <w:szCs w:val="24"/>
          <w:lang w:val="ro-RO"/>
        </w:rPr>
        <w:t xml:space="preserve"> b(H).</w:t>
      </w:r>
    </w:p>
    <w:p w:rsidR="006358A1" w:rsidRDefault="006358A1" w:rsidP="009D73AB">
      <w:pPr>
        <w:ind w:firstLine="426"/>
        <w:jc w:val="both"/>
        <w:rPr>
          <w:i/>
          <w:szCs w:val="24"/>
          <w:lang w:val="ro-RO"/>
        </w:rPr>
      </w:pPr>
      <w:r>
        <w:rPr>
          <w:i/>
          <w:szCs w:val="24"/>
          <w:lang w:val="ro-RO"/>
        </w:rPr>
        <w:t>Atunci:</w:t>
      </w:r>
    </w:p>
    <w:p w:rsidR="006358A1" w:rsidRDefault="006358A1" w:rsidP="009D73AB">
      <w:pPr>
        <w:ind w:firstLine="426"/>
        <w:jc w:val="both"/>
        <w:rPr>
          <w:i/>
          <w:lang w:val="ro-RO"/>
        </w:rPr>
      </w:pPr>
      <w:r>
        <w:rPr>
          <w:i/>
          <w:szCs w:val="24"/>
          <w:lang w:val="ro-RO"/>
        </w:rPr>
        <w:sym w:font="Symbol" w:char="F024"/>
      </w:r>
      <w:r>
        <w:rPr>
          <w:i/>
          <w:szCs w:val="24"/>
          <w:lang w:val="ro-RO"/>
        </w:rPr>
        <w:t xml:space="preserve"> </w:t>
      </w:r>
      <w:r w:rsidRPr="003A2B60">
        <w:rPr>
          <w:rFonts w:ascii="Symbol" w:hAnsi="Symbol"/>
          <w:i/>
          <w:lang w:val="ro-RO"/>
        </w:rPr>
        <w:t></w:t>
      </w:r>
      <w:r w:rsidRPr="003A2B60">
        <w:rPr>
          <w:rFonts w:ascii="Symbol" w:hAnsi="Symbol"/>
          <w:i/>
          <w:lang w:val="ro-RO"/>
        </w:rPr>
        <w:t></w:t>
      </w:r>
      <w:r w:rsidRPr="003A2B60">
        <w:rPr>
          <w:i/>
          <w:lang w:val="ro-RO"/>
        </w:rPr>
        <w:t>: V(b(G))</w:t>
      </w:r>
      <w:r w:rsidRPr="003A2B60">
        <w:rPr>
          <w:rFonts w:ascii="Symbol" w:hAnsi="Symbol"/>
          <w:i/>
          <w:lang w:val="ro-RO"/>
        </w:rPr>
        <w:t></w:t>
      </w:r>
      <w:r w:rsidRPr="003A2B60">
        <w:rPr>
          <w:rFonts w:ascii="Symbol" w:hAnsi="Symbol"/>
          <w:i/>
          <w:lang w:val="ro-RO"/>
        </w:rPr>
        <w:t></w:t>
      </w:r>
      <w:r w:rsidRPr="003A2B60">
        <w:rPr>
          <w:i/>
          <w:lang w:val="ro-RO"/>
        </w:rPr>
        <w:t xml:space="preserve">V(b(H)) bijectivă </w:t>
      </w:r>
      <w:r>
        <w:rPr>
          <w:i/>
          <w:lang w:val="ro-RO"/>
        </w:rPr>
        <w:t>a.î.</w:t>
      </w:r>
      <w:r w:rsidRPr="003A2B60">
        <w:rPr>
          <w:i/>
          <w:lang w:val="ro-RO"/>
        </w:rPr>
        <w:t xml:space="preserve"> funcţia </w:t>
      </w:r>
      <w:r w:rsidRPr="003A2B60">
        <w:rPr>
          <w:rFonts w:ascii="Symbol" w:hAnsi="Symbol"/>
          <w:i/>
          <w:lang w:val="ro-RO"/>
        </w:rPr>
        <w:t></w:t>
      </w:r>
      <w:r w:rsidRPr="003A2B60">
        <w:rPr>
          <w:i/>
          <w:lang w:val="ro-RO"/>
        </w:rPr>
        <w:t xml:space="preserve"> : </w:t>
      </w:r>
      <w:r>
        <w:rPr>
          <w:i/>
          <w:lang w:val="ro-RO"/>
        </w:rPr>
        <w:t>E(b(G))</w:t>
      </w:r>
      <w:r w:rsidRPr="003A2B60">
        <w:rPr>
          <w:i/>
          <w:lang w:val="ro-RO"/>
        </w:rPr>
        <w:t xml:space="preserve"> </w:t>
      </w:r>
      <w:r w:rsidRPr="003A2B60">
        <w:rPr>
          <w:rFonts w:ascii="Symbol" w:hAnsi="Symbol"/>
          <w:i/>
          <w:lang w:val="ro-RO"/>
        </w:rPr>
        <w:t></w:t>
      </w:r>
      <w:r w:rsidRPr="003A2B60">
        <w:rPr>
          <w:i/>
          <w:lang w:val="ro-RO"/>
        </w:rPr>
        <w:t xml:space="preserve">  E(b(H)) definită prin :</w:t>
      </w:r>
    </w:p>
    <w:p w:rsidR="006358A1" w:rsidRDefault="006358A1" w:rsidP="00AB0407">
      <w:pPr>
        <w:jc w:val="center"/>
        <w:rPr>
          <w:i/>
          <w:lang w:val="ro-RO"/>
        </w:rPr>
      </w:pPr>
      <w:r w:rsidRPr="003A2B60">
        <w:rPr>
          <w:rFonts w:ascii="Symbol" w:hAnsi="Symbol"/>
          <w:i/>
          <w:lang w:val="ro-RO"/>
        </w:rPr>
        <w:t></w:t>
      </w:r>
      <w:r w:rsidRPr="003A2B60">
        <w:rPr>
          <w:i/>
          <w:lang w:val="ro-RO"/>
        </w:rPr>
        <w:t xml:space="preserve">e = uv </w:t>
      </w:r>
      <w:r w:rsidRPr="003A2B60">
        <w:rPr>
          <w:rFonts w:ascii="Symbol" w:hAnsi="Symbol"/>
          <w:i/>
          <w:lang w:val="ro-RO"/>
        </w:rPr>
        <w:t></w:t>
      </w:r>
      <w:r w:rsidRPr="003A2B60">
        <w:rPr>
          <w:i/>
          <w:lang w:val="ro-RO"/>
        </w:rPr>
        <w:t xml:space="preserve"> E(b(G)) , </w:t>
      </w:r>
      <w:r w:rsidRPr="003A2B60">
        <w:rPr>
          <w:rFonts w:ascii="Symbol" w:hAnsi="Symbol"/>
          <w:i/>
          <w:lang w:val="ro-RO"/>
        </w:rPr>
        <w:t></w:t>
      </w:r>
      <w:r w:rsidRPr="003A2B60">
        <w:rPr>
          <w:i/>
          <w:lang w:val="ro-RO"/>
        </w:rPr>
        <w:t xml:space="preserve">(uv) = </w:t>
      </w:r>
      <w:r w:rsidRPr="003A2B60">
        <w:rPr>
          <w:rFonts w:ascii="Symbol" w:hAnsi="Symbol"/>
          <w:i/>
          <w:lang w:val="ro-RO"/>
        </w:rPr>
        <w:t></w:t>
      </w:r>
      <w:r w:rsidRPr="003A2B60">
        <w:rPr>
          <w:i/>
          <w:lang w:val="ro-RO"/>
        </w:rPr>
        <w:t xml:space="preserve">(u) </w:t>
      </w:r>
      <w:r w:rsidRPr="003A2B60">
        <w:rPr>
          <w:rFonts w:ascii="Symbol" w:hAnsi="Symbol"/>
          <w:i/>
          <w:lang w:val="ro-RO"/>
        </w:rPr>
        <w:t></w:t>
      </w:r>
      <w:r w:rsidRPr="003A2B60">
        <w:rPr>
          <w:i/>
          <w:lang w:val="ro-RO"/>
        </w:rPr>
        <w:t xml:space="preserve">(v)  </w:t>
      </w:r>
    </w:p>
    <w:p w:rsidR="006358A1" w:rsidRDefault="006358A1" w:rsidP="00AB0407">
      <w:pPr>
        <w:jc w:val="both"/>
        <w:rPr>
          <w:i/>
          <w:lang w:val="ro-RO"/>
        </w:rPr>
      </w:pPr>
      <w:r w:rsidRPr="003A2B60">
        <w:rPr>
          <w:i/>
          <w:lang w:val="ro-RO"/>
        </w:rPr>
        <w:t>este bine definită şi bijectivă</w:t>
      </w:r>
      <w:r>
        <w:rPr>
          <w:i/>
          <w:lang w:val="ro-RO"/>
        </w:rPr>
        <w:t>.</w:t>
      </w:r>
    </w:p>
    <w:p w:rsidR="006358A1" w:rsidRDefault="006358A1" w:rsidP="00AB0407">
      <w:pPr>
        <w:jc w:val="both"/>
        <w:rPr>
          <w:i/>
          <w:lang w:val="ro-RO"/>
        </w:rPr>
      </w:pPr>
      <w:r>
        <w:rPr>
          <w:i/>
          <w:lang w:val="ro-RO"/>
        </w:rPr>
        <w:tab/>
      </w:r>
    </w:p>
    <w:p w:rsidR="006358A1" w:rsidRDefault="006358A1" w:rsidP="0029121D">
      <w:pPr>
        <w:ind w:firstLine="426"/>
        <w:jc w:val="both"/>
        <w:rPr>
          <w:i/>
          <w:lang w:val="ro-RO"/>
        </w:rPr>
      </w:pPr>
      <w:r>
        <w:rPr>
          <w:i/>
          <w:lang w:val="ro-RO"/>
        </w:rPr>
        <w:t xml:space="preserve">Fie </w:t>
      </w:r>
      <w:r w:rsidRPr="0029121D">
        <w:rPr>
          <w:b/>
          <w:i/>
          <w:lang w:val="ro-RO"/>
        </w:rPr>
        <w:t xml:space="preserve">N </w:t>
      </w:r>
      <w:r>
        <w:rPr>
          <w:i/>
          <w:lang w:val="ro-RO"/>
        </w:rPr>
        <w:t xml:space="preserve">numărul de noduri din b(G), respectiv b(H), iar </w:t>
      </w:r>
      <w:r w:rsidRPr="0029121D">
        <w:rPr>
          <w:b/>
          <w:i/>
          <w:lang w:val="ro-RO"/>
        </w:rPr>
        <w:t>M</w:t>
      </w:r>
      <w:r>
        <w:rPr>
          <w:i/>
          <w:lang w:val="ro-RO"/>
        </w:rPr>
        <w:t xml:space="preserve"> numărul de muchii din b(G), respectiv b(H).</w:t>
      </w:r>
    </w:p>
    <w:p w:rsidR="006358A1" w:rsidRDefault="006358A1" w:rsidP="0029121D">
      <w:pPr>
        <w:ind w:firstLine="426"/>
        <w:jc w:val="both"/>
        <w:rPr>
          <w:i/>
          <w:lang w:val="ro-RO"/>
        </w:rPr>
      </w:pPr>
      <w:r>
        <w:rPr>
          <w:i/>
          <w:lang w:val="ro-RO"/>
        </w:rPr>
        <w:lastRenderedPageBreak/>
        <w:t>Din modul de construcţie a grafurilor b(G) şi b(H) avem:</w:t>
      </w:r>
    </w:p>
    <w:p w:rsidR="006358A1" w:rsidRDefault="006358A1" w:rsidP="00830E2A">
      <w:pPr>
        <w:numPr>
          <w:ilvl w:val="0"/>
          <w:numId w:val="16"/>
        </w:numPr>
        <w:suppressAutoHyphens/>
        <w:spacing w:after="0" w:line="240" w:lineRule="auto"/>
        <w:jc w:val="both"/>
        <w:rPr>
          <w:i/>
          <w:lang w:val="ro-RO"/>
        </w:rPr>
      </w:pPr>
      <w:r>
        <w:rPr>
          <w:i/>
          <w:lang w:val="ro-RO"/>
        </w:rPr>
        <w:t>numărul nodurilor lui G = N – M / 2 =</w:t>
      </w:r>
      <w:r w:rsidRPr="0029121D">
        <w:rPr>
          <w:i/>
          <w:lang w:val="ro-RO"/>
        </w:rPr>
        <w:t xml:space="preserve"> </w:t>
      </w:r>
      <w:r>
        <w:rPr>
          <w:i/>
          <w:lang w:val="ro-RO"/>
        </w:rPr>
        <w:t>numărul nodurilor lui H;</w:t>
      </w:r>
    </w:p>
    <w:p w:rsidR="006358A1" w:rsidRPr="003B1B65" w:rsidRDefault="006358A1" w:rsidP="00830E2A">
      <w:pPr>
        <w:numPr>
          <w:ilvl w:val="0"/>
          <w:numId w:val="16"/>
        </w:numPr>
        <w:suppressAutoHyphens/>
        <w:spacing w:after="0" w:line="240" w:lineRule="auto"/>
        <w:jc w:val="both"/>
        <w:rPr>
          <w:i/>
        </w:rPr>
      </w:pPr>
      <w:r>
        <w:rPr>
          <w:i/>
          <w:lang w:val="ro-RO"/>
        </w:rPr>
        <w:t>numărul muchiilor lui G = M / 2 =</w:t>
      </w:r>
      <w:r w:rsidRPr="0029121D">
        <w:rPr>
          <w:i/>
          <w:lang w:val="ro-RO"/>
        </w:rPr>
        <w:t xml:space="preserve"> </w:t>
      </w:r>
      <w:r>
        <w:rPr>
          <w:i/>
          <w:lang w:val="ro-RO"/>
        </w:rPr>
        <w:t>numărul muchiilor lui H.</w:t>
      </w:r>
    </w:p>
    <w:p w:rsidR="006358A1" w:rsidRPr="0029121D" w:rsidRDefault="006358A1" w:rsidP="00A52132">
      <w:pPr>
        <w:ind w:left="426"/>
        <w:jc w:val="both"/>
        <w:rPr>
          <w:i/>
        </w:rPr>
      </w:pPr>
    </w:p>
    <w:p w:rsidR="006358A1" w:rsidRDefault="006358A1" w:rsidP="00434E87">
      <w:pPr>
        <w:ind w:firstLine="426"/>
        <w:jc w:val="both"/>
        <w:rPr>
          <w:i/>
          <w:lang w:val="ro-RO"/>
        </w:rPr>
      </w:pPr>
      <w:r w:rsidRPr="003A2B60">
        <w:rPr>
          <w:i/>
          <w:lang w:val="ro-RO"/>
        </w:rPr>
        <w:t xml:space="preserve">Pentru a demonstra izomorfismul dintre G şi H trebuie să găsim două funcţii </w:t>
      </w:r>
      <w:r w:rsidRPr="003A2B60">
        <w:rPr>
          <w:rFonts w:ascii="Symbol" w:hAnsi="Symbol"/>
          <w:i/>
          <w:lang w:val="ro-RO"/>
        </w:rPr>
        <w:t></w:t>
      </w:r>
      <w:r>
        <w:rPr>
          <w:rFonts w:ascii="Symbol" w:hAnsi="Symbol"/>
          <w:i/>
          <w:lang w:val="ro-RO"/>
        </w:rPr>
        <w:t></w:t>
      </w:r>
      <w:r>
        <w:rPr>
          <w:i/>
          <w:lang w:val="ro-RO"/>
        </w:rPr>
        <w:t>r</w:t>
      </w:r>
      <w:r w:rsidRPr="003A2B60">
        <w:rPr>
          <w:i/>
          <w:lang w:val="ro-RO"/>
        </w:rPr>
        <w:t>:V(G)</w:t>
      </w:r>
      <w:r w:rsidRPr="003A2B60">
        <w:rPr>
          <w:rFonts w:ascii="Symbol" w:hAnsi="Symbol"/>
          <w:i/>
          <w:lang w:val="ro-RO"/>
        </w:rPr>
        <w:t></w:t>
      </w:r>
      <w:r w:rsidRPr="003A2B60">
        <w:rPr>
          <w:i/>
          <w:lang w:val="ro-RO"/>
        </w:rPr>
        <w:t xml:space="preserve">V(H) bijectivă şi </w:t>
      </w:r>
      <w:r w:rsidRPr="003A2B60">
        <w:rPr>
          <w:rFonts w:ascii="Symbol" w:hAnsi="Symbol"/>
          <w:i/>
          <w:lang w:val="ro-RO"/>
        </w:rPr>
        <w:t></w:t>
      </w:r>
      <w:r>
        <w:rPr>
          <w:i/>
          <w:lang w:val="ro-RO"/>
        </w:rPr>
        <w:t>r</w:t>
      </w:r>
      <w:r w:rsidRPr="003A2B60">
        <w:rPr>
          <w:i/>
          <w:lang w:val="ro-RO"/>
        </w:rPr>
        <w:t xml:space="preserve"> : </w:t>
      </w:r>
      <w:r>
        <w:rPr>
          <w:i/>
          <w:lang w:val="ro-RO"/>
        </w:rPr>
        <w:t>E(G)</w:t>
      </w:r>
      <w:r w:rsidRPr="003A2B60">
        <w:rPr>
          <w:i/>
          <w:lang w:val="ro-RO"/>
        </w:rPr>
        <w:t xml:space="preserve"> </w:t>
      </w:r>
      <w:r w:rsidRPr="003A2B60">
        <w:rPr>
          <w:rFonts w:ascii="Symbol" w:hAnsi="Symbol"/>
          <w:i/>
          <w:lang w:val="ro-RO"/>
        </w:rPr>
        <w:t></w:t>
      </w:r>
      <w:r w:rsidRPr="003A2B60">
        <w:rPr>
          <w:i/>
          <w:lang w:val="ro-RO"/>
        </w:rPr>
        <w:t xml:space="preserve">  E(H) bine definită şi bijectivă astfel încât : </w:t>
      </w:r>
    </w:p>
    <w:p w:rsidR="006358A1" w:rsidRDefault="006358A1" w:rsidP="00AB0407">
      <w:pPr>
        <w:jc w:val="center"/>
        <w:rPr>
          <w:i/>
          <w:lang w:val="ro-RO"/>
        </w:rPr>
      </w:pPr>
      <w:r w:rsidRPr="003A2B60">
        <w:rPr>
          <w:rFonts w:ascii="Symbol" w:hAnsi="Symbol"/>
          <w:i/>
          <w:lang w:val="ro-RO"/>
        </w:rPr>
        <w:t></w:t>
      </w:r>
      <w:r w:rsidRPr="003A2B60">
        <w:rPr>
          <w:i/>
          <w:lang w:val="ro-RO"/>
        </w:rPr>
        <w:t xml:space="preserve">e = uv </w:t>
      </w:r>
      <w:r w:rsidRPr="003A2B60">
        <w:rPr>
          <w:rFonts w:ascii="Symbol" w:hAnsi="Symbol"/>
          <w:i/>
          <w:lang w:val="ro-RO"/>
        </w:rPr>
        <w:t></w:t>
      </w:r>
      <w:r w:rsidRPr="003A2B60">
        <w:rPr>
          <w:i/>
          <w:lang w:val="ro-RO"/>
        </w:rPr>
        <w:t xml:space="preserve"> E(G) , </w:t>
      </w:r>
      <w:r w:rsidRPr="003A2B60">
        <w:rPr>
          <w:rFonts w:ascii="Symbol" w:hAnsi="Symbol"/>
          <w:i/>
          <w:lang w:val="ro-RO"/>
        </w:rPr>
        <w:t></w:t>
      </w:r>
      <w:r>
        <w:rPr>
          <w:i/>
          <w:lang w:val="ro-RO"/>
        </w:rPr>
        <w:t>r</w:t>
      </w:r>
      <w:r w:rsidRPr="003A2B60">
        <w:rPr>
          <w:i/>
          <w:lang w:val="ro-RO"/>
        </w:rPr>
        <w:t xml:space="preserve">(uv) = </w:t>
      </w:r>
      <w:r w:rsidRPr="003A2B60">
        <w:rPr>
          <w:rFonts w:ascii="Symbol" w:hAnsi="Symbol"/>
          <w:i/>
          <w:lang w:val="ro-RO"/>
        </w:rPr>
        <w:t></w:t>
      </w:r>
      <w:r>
        <w:rPr>
          <w:rFonts w:ascii="Symbol" w:hAnsi="Symbol"/>
          <w:i/>
          <w:lang w:val="ro-RO"/>
        </w:rPr>
        <w:t></w:t>
      </w:r>
      <w:r>
        <w:rPr>
          <w:i/>
          <w:lang w:val="ro-RO"/>
        </w:rPr>
        <w:t>r</w:t>
      </w:r>
      <w:r w:rsidRPr="003A2B60">
        <w:rPr>
          <w:i/>
          <w:lang w:val="ro-RO"/>
        </w:rPr>
        <w:t xml:space="preserve">(u) </w:t>
      </w:r>
      <w:r w:rsidRPr="003A2B60">
        <w:rPr>
          <w:rFonts w:ascii="Symbol" w:hAnsi="Symbol"/>
          <w:i/>
          <w:lang w:val="ro-RO"/>
        </w:rPr>
        <w:t></w:t>
      </w:r>
      <w:r>
        <w:rPr>
          <w:rFonts w:ascii="Symbol" w:hAnsi="Symbol"/>
          <w:i/>
          <w:lang w:val="ro-RO"/>
        </w:rPr>
        <w:t></w:t>
      </w:r>
      <w:r>
        <w:rPr>
          <w:i/>
          <w:lang w:val="ro-RO"/>
        </w:rPr>
        <w:t>r</w:t>
      </w:r>
      <w:r w:rsidRPr="003A2B60">
        <w:rPr>
          <w:i/>
          <w:lang w:val="ro-RO"/>
        </w:rPr>
        <w:t>(v).</w:t>
      </w:r>
    </w:p>
    <w:p w:rsidR="006358A1" w:rsidRDefault="006358A1" w:rsidP="00345833">
      <w:pPr>
        <w:ind w:firstLine="426"/>
        <w:jc w:val="both"/>
        <w:rPr>
          <w:i/>
          <w:lang w:val="ro-RO"/>
        </w:rPr>
      </w:pPr>
      <w:r>
        <w:rPr>
          <w:i/>
          <w:lang w:val="ro-RO"/>
        </w:rPr>
        <w:t xml:space="preserve">Alegem </w:t>
      </w:r>
      <w:r w:rsidRPr="00345833">
        <w:rPr>
          <w:rFonts w:ascii="Symbol" w:hAnsi="Symbol"/>
          <w:b/>
          <w:i/>
          <w:lang w:val="ro-RO"/>
        </w:rPr>
        <w:t></w:t>
      </w:r>
      <w:r w:rsidRPr="00345833">
        <w:rPr>
          <w:rFonts w:ascii="Symbol" w:hAnsi="Symbol"/>
          <w:b/>
          <w:i/>
          <w:lang w:val="ro-RO"/>
        </w:rPr>
        <w:t></w:t>
      </w:r>
      <w:r w:rsidRPr="00345833">
        <w:rPr>
          <w:b/>
          <w:i/>
          <w:lang w:val="ro-RO"/>
        </w:rPr>
        <w:t>r</w:t>
      </w:r>
      <w:r>
        <w:rPr>
          <w:i/>
          <w:lang w:val="ro-RO"/>
        </w:rPr>
        <w:t xml:space="preserve"> ca fiind restricţia funcţiei </w:t>
      </w:r>
      <w:r w:rsidRPr="003A2B60">
        <w:rPr>
          <w:rFonts w:ascii="Symbol" w:hAnsi="Symbol"/>
          <w:i/>
          <w:lang w:val="ro-RO"/>
        </w:rPr>
        <w:t></w:t>
      </w:r>
      <w:r>
        <w:rPr>
          <w:rFonts w:ascii="Symbol" w:hAnsi="Symbol"/>
          <w:i/>
          <w:lang w:val="ro-RO"/>
        </w:rPr>
        <w:t></w:t>
      </w:r>
      <w:r>
        <w:rPr>
          <w:rFonts w:ascii="Symbol" w:hAnsi="Symbol"/>
          <w:i/>
          <w:lang w:val="ro-RO"/>
        </w:rPr>
        <w:t></w:t>
      </w:r>
      <w:r w:rsidRPr="00345833">
        <w:rPr>
          <w:i/>
          <w:lang w:val="ro-RO"/>
        </w:rPr>
        <w:t xml:space="preserve">pe mulţimea </w:t>
      </w:r>
      <w:r w:rsidRPr="003A2B60">
        <w:rPr>
          <w:i/>
          <w:lang w:val="ro-RO"/>
        </w:rPr>
        <w:t>V(G)</w:t>
      </w:r>
      <w:r>
        <w:rPr>
          <w:i/>
          <w:lang w:val="ro-RO"/>
        </w:rPr>
        <w:t>.</w:t>
      </w:r>
    </w:p>
    <w:p w:rsidR="006358A1" w:rsidRDefault="006358A1" w:rsidP="00345833">
      <w:pPr>
        <w:jc w:val="center"/>
        <w:rPr>
          <w:i/>
          <w:lang w:val="ro-RO"/>
        </w:rPr>
      </w:pPr>
      <w:r w:rsidRPr="003A2B60">
        <w:rPr>
          <w:rFonts w:ascii="Symbol" w:hAnsi="Symbol"/>
          <w:i/>
          <w:lang w:val="ro-RO"/>
        </w:rPr>
        <w:t></w:t>
      </w:r>
      <w:r>
        <w:rPr>
          <w:rFonts w:ascii="Symbol" w:hAnsi="Symbol"/>
          <w:i/>
          <w:lang w:val="ro-RO"/>
        </w:rPr>
        <w:t></w:t>
      </w:r>
      <w:r>
        <w:rPr>
          <w:i/>
          <w:lang w:val="ro-RO"/>
        </w:rPr>
        <w:t>r</w:t>
      </w:r>
      <w:r w:rsidRPr="003A2B60">
        <w:rPr>
          <w:i/>
          <w:lang w:val="ro-RO"/>
        </w:rPr>
        <w:t>(u</w:t>
      </w:r>
      <w:r>
        <w:rPr>
          <w:i/>
          <w:lang w:val="ro-RO"/>
        </w:rPr>
        <w:t xml:space="preserve">) = </w:t>
      </w:r>
      <w:r w:rsidRPr="003A2B60">
        <w:rPr>
          <w:rFonts w:ascii="Symbol" w:hAnsi="Symbol"/>
          <w:i/>
          <w:lang w:val="ro-RO"/>
        </w:rPr>
        <w:t></w:t>
      </w:r>
      <w:r>
        <w:rPr>
          <w:rFonts w:ascii="Symbol" w:hAnsi="Symbol"/>
          <w:i/>
          <w:lang w:val="ro-RO"/>
        </w:rPr>
        <w:t></w:t>
      </w:r>
      <w:r w:rsidRPr="003A2B60">
        <w:rPr>
          <w:i/>
          <w:lang w:val="ro-RO"/>
        </w:rPr>
        <w:t>(u</w:t>
      </w:r>
      <w:r>
        <w:rPr>
          <w:i/>
          <w:lang w:val="ro-RO"/>
        </w:rPr>
        <w:t xml:space="preserve">) , </w:t>
      </w:r>
      <w:r w:rsidRPr="003A2B60">
        <w:rPr>
          <w:rFonts w:ascii="Symbol" w:hAnsi="Symbol"/>
          <w:i/>
          <w:lang w:val="ro-RO"/>
        </w:rPr>
        <w:t></w:t>
      </w:r>
      <w:r w:rsidRPr="003A2B60">
        <w:rPr>
          <w:i/>
          <w:lang w:val="ro-RO"/>
        </w:rPr>
        <w:t xml:space="preserve"> u </w:t>
      </w:r>
      <w:r w:rsidRPr="003A2B60">
        <w:rPr>
          <w:rFonts w:ascii="Symbol" w:hAnsi="Symbol"/>
          <w:i/>
          <w:lang w:val="ro-RO"/>
        </w:rPr>
        <w:t></w:t>
      </w:r>
      <w:r w:rsidRPr="003A2B60">
        <w:rPr>
          <w:i/>
          <w:lang w:val="ro-RO"/>
        </w:rPr>
        <w:t xml:space="preserve"> </w:t>
      </w:r>
      <w:r>
        <w:rPr>
          <w:i/>
          <w:lang w:val="ro-RO"/>
        </w:rPr>
        <w:t>V(G).</w:t>
      </w:r>
    </w:p>
    <w:p w:rsidR="006358A1" w:rsidRDefault="006358A1" w:rsidP="00345833">
      <w:pPr>
        <w:ind w:firstLine="426"/>
        <w:jc w:val="both"/>
        <w:rPr>
          <w:i/>
          <w:lang w:val="ro-RO"/>
        </w:rPr>
      </w:pPr>
      <w:r>
        <w:rPr>
          <w:i/>
          <w:lang w:val="ro-RO"/>
        </w:rPr>
        <w:t>Ştim că oricare muchie din b(G), respectiv b(H) are o extremitate din V(G), respectiv V(H) şi o extremitate din mulţimea nodurilor introduse la construcţie.</w:t>
      </w:r>
    </w:p>
    <w:p w:rsidR="006358A1" w:rsidRDefault="006358A1" w:rsidP="00345833">
      <w:pPr>
        <w:ind w:firstLine="426"/>
        <w:jc w:val="both"/>
        <w:rPr>
          <w:i/>
          <w:lang w:val="ro-RO"/>
        </w:rPr>
      </w:pPr>
      <w:r>
        <w:rPr>
          <w:i/>
          <w:lang w:val="ro-RO"/>
        </w:rPr>
        <w:t xml:space="preserve">Deoarece </w:t>
      </w:r>
      <w:r w:rsidRPr="0085134F">
        <w:rPr>
          <w:i/>
          <w:szCs w:val="24"/>
          <w:lang w:val="ro-RO"/>
        </w:rPr>
        <w:t xml:space="preserve">b(G) </w:t>
      </w:r>
      <w:r w:rsidRPr="0085134F">
        <w:rPr>
          <w:i/>
          <w:position w:val="-4"/>
          <w:szCs w:val="24"/>
          <w:lang w:val="ro-RO"/>
        </w:rPr>
        <w:object w:dxaOrig="220" w:dyaOrig="200">
          <v:shape id="_x0000_i1152" type="#_x0000_t75" style="width:10.85pt;height:10.2pt" o:ole="">
            <v:imagedata r:id="rId156" o:title=""/>
          </v:shape>
          <o:OLEObject Type="Embed" ProgID="Equation.3" ShapeID="_x0000_i1152" DrawAspect="Content" ObjectID="_1421273085" r:id="rId162"/>
        </w:object>
      </w:r>
      <w:r w:rsidRPr="0085134F">
        <w:rPr>
          <w:i/>
          <w:szCs w:val="24"/>
          <w:lang w:val="ro-RO"/>
        </w:rPr>
        <w:t xml:space="preserve"> b(H)</w:t>
      </w:r>
      <w:r>
        <w:rPr>
          <w:i/>
          <w:szCs w:val="24"/>
          <w:lang w:val="ro-RO"/>
        </w:rPr>
        <w:t>, fiecărei muchii e</w:t>
      </w:r>
      <w:r w:rsidRPr="003B1B65">
        <w:rPr>
          <w:i/>
          <w:szCs w:val="24"/>
          <w:vertAlign w:val="subscript"/>
          <w:lang w:val="ro-RO"/>
        </w:rPr>
        <w:t>1</w:t>
      </w:r>
      <w:r>
        <w:rPr>
          <w:i/>
          <w:szCs w:val="24"/>
          <w:lang w:val="ro-RO"/>
        </w:rPr>
        <w:t xml:space="preserve"> din E(</w:t>
      </w:r>
      <w:r w:rsidRPr="0085134F">
        <w:rPr>
          <w:i/>
          <w:szCs w:val="24"/>
          <w:lang w:val="ro-RO"/>
        </w:rPr>
        <w:t>b(G)</w:t>
      </w:r>
      <w:r>
        <w:rPr>
          <w:i/>
          <w:szCs w:val="24"/>
          <w:lang w:val="ro-RO"/>
        </w:rPr>
        <w:t>) i se asociază o muchie e</w:t>
      </w:r>
      <w:r w:rsidRPr="003B1B65">
        <w:rPr>
          <w:i/>
          <w:szCs w:val="24"/>
          <w:vertAlign w:val="subscript"/>
          <w:lang w:val="ro-RO"/>
        </w:rPr>
        <w:t>2</w:t>
      </w:r>
      <w:r>
        <w:rPr>
          <w:i/>
          <w:szCs w:val="24"/>
          <w:lang w:val="ro-RO"/>
        </w:rPr>
        <w:t xml:space="preserve"> din E(</w:t>
      </w:r>
      <w:r w:rsidRPr="0085134F">
        <w:rPr>
          <w:i/>
          <w:szCs w:val="24"/>
          <w:lang w:val="ro-RO"/>
        </w:rPr>
        <w:t>b(</w:t>
      </w:r>
      <w:r>
        <w:rPr>
          <w:i/>
          <w:szCs w:val="24"/>
          <w:lang w:val="ro-RO"/>
        </w:rPr>
        <w:t>H</w:t>
      </w:r>
      <w:r w:rsidRPr="0085134F">
        <w:rPr>
          <w:i/>
          <w:szCs w:val="24"/>
          <w:lang w:val="ro-RO"/>
        </w:rPr>
        <w:t>)</w:t>
      </w:r>
      <w:r>
        <w:rPr>
          <w:i/>
          <w:szCs w:val="24"/>
          <w:lang w:val="ro-RO"/>
        </w:rPr>
        <w:t xml:space="preserve">) prin funcţia </w:t>
      </w:r>
      <w:r w:rsidRPr="003A2B60">
        <w:rPr>
          <w:rFonts w:ascii="Symbol" w:hAnsi="Symbol"/>
          <w:i/>
          <w:lang w:val="ro-RO"/>
        </w:rPr>
        <w:t></w:t>
      </w:r>
      <w:r>
        <w:rPr>
          <w:rFonts w:ascii="Symbol" w:hAnsi="Symbol"/>
          <w:i/>
          <w:lang w:val="ro-RO"/>
        </w:rPr>
        <w:t></w:t>
      </w:r>
      <w:r>
        <w:rPr>
          <w:rFonts w:ascii="Symbol" w:hAnsi="Symbol"/>
          <w:i/>
          <w:lang w:val="ro-RO"/>
        </w:rPr>
        <w:t></w:t>
      </w:r>
      <w:r w:rsidRPr="0029121D">
        <w:rPr>
          <w:i/>
          <w:lang w:val="ro-RO"/>
        </w:rPr>
        <w:t>astfel î</w:t>
      </w:r>
      <w:r>
        <w:rPr>
          <w:i/>
          <w:lang w:val="ro-RO"/>
        </w:rPr>
        <w:t>ncât extremităţii din V(G) a muchiei e</w:t>
      </w:r>
      <w:r w:rsidRPr="003B1B65">
        <w:rPr>
          <w:i/>
          <w:vertAlign w:val="subscript"/>
          <w:lang w:val="ro-RO"/>
        </w:rPr>
        <w:t>1</w:t>
      </w:r>
      <w:r>
        <w:rPr>
          <w:i/>
          <w:lang w:val="ro-RO"/>
        </w:rPr>
        <w:t xml:space="preserve"> îi corespunde  extremitatea din V(H) a muchiei e</w:t>
      </w:r>
      <w:r w:rsidRPr="003B1B65">
        <w:rPr>
          <w:i/>
          <w:vertAlign w:val="subscript"/>
          <w:lang w:val="ro-RO"/>
        </w:rPr>
        <w:t>2</w:t>
      </w:r>
      <w:r>
        <w:rPr>
          <w:i/>
          <w:lang w:val="ro-RO"/>
        </w:rPr>
        <w:t xml:space="preserve">. </w:t>
      </w:r>
    </w:p>
    <w:p w:rsidR="006358A1" w:rsidRDefault="006358A1" w:rsidP="00345833">
      <w:pPr>
        <w:ind w:firstLine="426"/>
        <w:jc w:val="both"/>
        <w:rPr>
          <w:i/>
          <w:lang w:val="ro-RO"/>
        </w:rPr>
      </w:pPr>
      <w:r>
        <w:rPr>
          <w:i/>
          <w:lang w:val="ro-RO"/>
        </w:rPr>
        <w:t xml:space="preserve">Aşadar, imaginea lui V(G) prin funcţia </w:t>
      </w:r>
      <w:r w:rsidRPr="003A2B60">
        <w:rPr>
          <w:rFonts w:ascii="Symbol" w:hAnsi="Symbol"/>
          <w:i/>
          <w:lang w:val="ro-RO"/>
        </w:rPr>
        <w:t></w:t>
      </w:r>
      <w:r>
        <w:rPr>
          <w:rFonts w:ascii="Symbol" w:hAnsi="Symbol"/>
          <w:i/>
          <w:lang w:val="ro-RO"/>
        </w:rPr>
        <w:t></w:t>
      </w:r>
      <w:r>
        <w:rPr>
          <w:i/>
          <w:lang w:val="ro-RO"/>
        </w:rPr>
        <w:t>r va fi inclusă în V(H).</w:t>
      </w:r>
    </w:p>
    <w:p w:rsidR="006358A1" w:rsidRDefault="006358A1" w:rsidP="00345833">
      <w:pPr>
        <w:ind w:firstLine="426"/>
        <w:jc w:val="both"/>
        <w:rPr>
          <w:i/>
          <w:szCs w:val="24"/>
          <w:lang w:val="ro-RO"/>
        </w:rPr>
      </w:pPr>
      <w:r w:rsidRPr="003A2B60">
        <w:rPr>
          <w:rFonts w:ascii="Symbol" w:hAnsi="Symbol"/>
          <w:i/>
          <w:lang w:val="ro-RO"/>
        </w:rPr>
        <w:t></w:t>
      </w:r>
      <w:r>
        <w:rPr>
          <w:rFonts w:ascii="Symbol" w:hAnsi="Symbol"/>
          <w:i/>
          <w:lang w:val="ro-RO"/>
        </w:rPr>
        <w:t></w:t>
      </w:r>
      <w:r>
        <w:rPr>
          <w:i/>
          <w:lang w:val="ro-RO"/>
        </w:rPr>
        <w:t xml:space="preserve">r este </w:t>
      </w:r>
      <w:r w:rsidRPr="0029121D">
        <w:rPr>
          <w:b/>
          <w:i/>
          <w:lang w:val="ro-RO"/>
        </w:rPr>
        <w:t>injectivă</w:t>
      </w:r>
      <w:r>
        <w:rPr>
          <w:i/>
          <w:lang w:val="ro-RO"/>
        </w:rPr>
        <w:t xml:space="preserve">, deoarece </w:t>
      </w:r>
      <w:r>
        <w:rPr>
          <w:i/>
          <w:szCs w:val="24"/>
          <w:lang w:val="ro-RO"/>
        </w:rPr>
        <w:sym w:font="Symbol" w:char="F06A"/>
      </w:r>
      <w:r>
        <w:rPr>
          <w:i/>
          <w:szCs w:val="24"/>
          <w:lang w:val="ro-RO"/>
        </w:rPr>
        <w:t xml:space="preserve"> este injectivă (iar injectivitatea se păstrază la restricţiile funcţiilor).</w:t>
      </w:r>
    </w:p>
    <w:p w:rsidR="006358A1" w:rsidRDefault="006358A1" w:rsidP="00345833">
      <w:pPr>
        <w:ind w:firstLine="426"/>
        <w:jc w:val="both"/>
        <w:rPr>
          <w:i/>
          <w:lang w:val="ro-RO"/>
        </w:rPr>
      </w:pPr>
      <w:r>
        <w:rPr>
          <w:i/>
          <w:szCs w:val="24"/>
          <w:lang w:val="ro-RO"/>
        </w:rPr>
        <w:t xml:space="preserve">Vom arăta că </w:t>
      </w:r>
      <w:r w:rsidRPr="0029121D">
        <w:rPr>
          <w:rFonts w:ascii="Symbol" w:hAnsi="Symbol"/>
          <w:i/>
          <w:lang w:val="ro-RO"/>
        </w:rPr>
        <w:t></w:t>
      </w:r>
      <w:r w:rsidRPr="0029121D">
        <w:rPr>
          <w:rFonts w:ascii="Symbol" w:hAnsi="Symbol"/>
          <w:i/>
          <w:lang w:val="ro-RO"/>
        </w:rPr>
        <w:t></w:t>
      </w:r>
      <w:r w:rsidRPr="0029121D">
        <w:rPr>
          <w:i/>
          <w:lang w:val="ro-RO"/>
        </w:rPr>
        <w:t>r</w:t>
      </w:r>
      <w:r>
        <w:rPr>
          <w:i/>
          <w:lang w:val="ro-RO"/>
        </w:rPr>
        <w:t xml:space="preserve"> : V(G) </w:t>
      </w:r>
      <w:r>
        <w:rPr>
          <w:i/>
          <w:lang w:val="ro-RO"/>
        </w:rPr>
        <w:sym w:font="Symbol" w:char="F0AE"/>
      </w:r>
      <w:r>
        <w:rPr>
          <w:i/>
          <w:lang w:val="ro-RO"/>
        </w:rPr>
        <w:t xml:space="preserve"> V(H) este surjectivă.</w:t>
      </w:r>
    </w:p>
    <w:p w:rsidR="006358A1" w:rsidRDefault="006358A1" w:rsidP="00345833">
      <w:pPr>
        <w:ind w:firstLine="426"/>
        <w:jc w:val="both"/>
        <w:rPr>
          <w:i/>
        </w:rPr>
      </w:pPr>
      <w:r w:rsidRPr="003A2B60">
        <w:rPr>
          <w:rFonts w:ascii="Symbol" w:hAnsi="Symbol"/>
          <w:i/>
          <w:lang w:val="ro-RO"/>
        </w:rPr>
        <w:t></w:t>
      </w:r>
      <w:r>
        <w:rPr>
          <w:rFonts w:ascii="Symbol" w:hAnsi="Symbol"/>
          <w:i/>
          <w:lang w:val="ro-RO"/>
        </w:rPr>
        <w:t></w:t>
      </w:r>
      <w:r>
        <w:rPr>
          <w:i/>
          <w:lang w:val="ro-RO"/>
        </w:rPr>
        <w:t xml:space="preserve">r este </w:t>
      </w:r>
      <w:r w:rsidRPr="0029121D">
        <w:rPr>
          <w:b/>
          <w:i/>
          <w:lang w:val="ro-RO"/>
        </w:rPr>
        <w:t>injectivă</w:t>
      </w:r>
      <w:r>
        <w:rPr>
          <w:b/>
          <w:i/>
          <w:lang w:val="ro-RO"/>
        </w:rPr>
        <w:t xml:space="preserve"> </w:t>
      </w:r>
      <w:r>
        <w:rPr>
          <w:i/>
          <w:lang w:val="ro-RO"/>
        </w:rPr>
        <w:sym w:font="Symbol" w:char="F0DE"/>
      </w:r>
      <w:r>
        <w:rPr>
          <w:i/>
          <w:lang w:val="ro-RO"/>
        </w:rPr>
        <w:t xml:space="preserve"> </w:t>
      </w:r>
      <w:r>
        <w:rPr>
          <w:i/>
        </w:rPr>
        <w:t>|</w:t>
      </w:r>
      <w:r w:rsidRPr="005146D9">
        <w:rPr>
          <w:i/>
          <w:lang w:val="ro-RO"/>
        </w:rPr>
        <w:t xml:space="preserve"> </w:t>
      </w:r>
      <w:r>
        <w:rPr>
          <w:i/>
          <w:lang w:val="ro-RO"/>
        </w:rPr>
        <w:t>V(G)</w:t>
      </w:r>
      <w:r>
        <w:rPr>
          <w:i/>
        </w:rPr>
        <w:t xml:space="preserve"> | = |</w:t>
      </w:r>
      <w:r w:rsidRPr="003A2B60">
        <w:rPr>
          <w:rFonts w:ascii="Symbol" w:hAnsi="Symbol"/>
          <w:i/>
          <w:lang w:val="ro-RO"/>
        </w:rPr>
        <w:t></w:t>
      </w:r>
      <w:r>
        <w:rPr>
          <w:rFonts w:ascii="Symbol" w:hAnsi="Symbol"/>
          <w:i/>
          <w:lang w:val="ro-RO"/>
        </w:rPr>
        <w:t></w:t>
      </w:r>
      <w:r>
        <w:rPr>
          <w:i/>
          <w:lang w:val="ro-RO"/>
        </w:rPr>
        <w:t>r (V(G))</w:t>
      </w:r>
      <w:r>
        <w:rPr>
          <w:i/>
        </w:rPr>
        <w:t xml:space="preserve"> |.</w:t>
      </w:r>
    </w:p>
    <w:p w:rsidR="006358A1" w:rsidRDefault="006358A1" w:rsidP="00345833">
      <w:pPr>
        <w:ind w:firstLine="426"/>
        <w:jc w:val="both"/>
        <w:rPr>
          <w:i/>
        </w:rPr>
      </w:pPr>
      <w:r>
        <w:rPr>
          <w:i/>
        </w:rPr>
        <w:t xml:space="preserve">Dar </w:t>
      </w:r>
      <w:r w:rsidRPr="003A2B60">
        <w:rPr>
          <w:rFonts w:ascii="Symbol" w:hAnsi="Symbol"/>
          <w:i/>
          <w:lang w:val="ro-RO"/>
        </w:rPr>
        <w:t></w:t>
      </w:r>
      <w:r>
        <w:rPr>
          <w:rFonts w:ascii="Symbol" w:hAnsi="Symbol"/>
          <w:i/>
          <w:lang w:val="ro-RO"/>
        </w:rPr>
        <w:t></w:t>
      </w:r>
      <w:r>
        <w:rPr>
          <w:i/>
          <w:lang w:val="ro-RO"/>
        </w:rPr>
        <w:t xml:space="preserve">r (V(G)) </w:t>
      </w:r>
      <w:r>
        <w:rPr>
          <w:i/>
          <w:lang w:val="ro-RO"/>
        </w:rPr>
        <w:sym w:font="Symbol" w:char="F0CD"/>
      </w:r>
      <w:r>
        <w:rPr>
          <w:i/>
          <w:lang w:val="ro-RO"/>
        </w:rPr>
        <w:t xml:space="preserve"> V(H), şi, aşa cum am văzut mai sus, </w:t>
      </w:r>
      <w:r>
        <w:rPr>
          <w:i/>
        </w:rPr>
        <w:t>|</w:t>
      </w:r>
      <w:r w:rsidRPr="005146D9">
        <w:rPr>
          <w:i/>
          <w:lang w:val="ro-RO"/>
        </w:rPr>
        <w:t xml:space="preserve"> </w:t>
      </w:r>
      <w:r>
        <w:rPr>
          <w:i/>
          <w:lang w:val="ro-RO"/>
        </w:rPr>
        <w:t>V(G)</w:t>
      </w:r>
      <w:r>
        <w:rPr>
          <w:i/>
        </w:rPr>
        <w:t xml:space="preserve"> | = |</w:t>
      </w:r>
      <w:r w:rsidRPr="005146D9">
        <w:rPr>
          <w:i/>
          <w:lang w:val="ro-RO"/>
        </w:rPr>
        <w:t xml:space="preserve"> </w:t>
      </w:r>
      <w:r>
        <w:rPr>
          <w:i/>
          <w:lang w:val="ro-RO"/>
        </w:rPr>
        <w:t>V(H)</w:t>
      </w:r>
      <w:r>
        <w:rPr>
          <w:i/>
        </w:rPr>
        <w:t xml:space="preserve"> |.</w:t>
      </w:r>
    </w:p>
    <w:p w:rsidR="006358A1" w:rsidRDefault="006358A1" w:rsidP="00345833">
      <w:pPr>
        <w:ind w:firstLine="426"/>
        <w:jc w:val="both"/>
        <w:rPr>
          <w:i/>
          <w:lang w:val="ro-RO"/>
        </w:rPr>
      </w:pPr>
      <w:r>
        <w:rPr>
          <w:i/>
        </w:rPr>
        <w:t xml:space="preserve">Aşadar, </w:t>
      </w:r>
      <w:r w:rsidRPr="003A2B60">
        <w:rPr>
          <w:rFonts w:ascii="Symbol" w:hAnsi="Symbol"/>
          <w:i/>
          <w:lang w:val="ro-RO"/>
        </w:rPr>
        <w:t></w:t>
      </w:r>
      <w:r>
        <w:rPr>
          <w:rFonts w:ascii="Symbol" w:hAnsi="Symbol"/>
          <w:i/>
          <w:lang w:val="ro-RO"/>
        </w:rPr>
        <w:t></w:t>
      </w:r>
      <w:r>
        <w:rPr>
          <w:i/>
          <w:lang w:val="ro-RO"/>
        </w:rPr>
        <w:t xml:space="preserve">r (V(G)) = V(H). Deci </w:t>
      </w:r>
      <w:r w:rsidRPr="003B1B65">
        <w:rPr>
          <w:rFonts w:ascii="Symbol" w:hAnsi="Symbol"/>
          <w:b/>
          <w:i/>
          <w:lang w:val="ro-RO"/>
        </w:rPr>
        <w:t></w:t>
      </w:r>
      <w:r w:rsidRPr="003B1B65">
        <w:rPr>
          <w:rFonts w:ascii="Symbol" w:hAnsi="Symbol"/>
          <w:b/>
          <w:i/>
          <w:lang w:val="ro-RO"/>
        </w:rPr>
        <w:t></w:t>
      </w:r>
      <w:r w:rsidRPr="003B1B65">
        <w:rPr>
          <w:b/>
          <w:i/>
          <w:lang w:val="ro-RO"/>
        </w:rPr>
        <w:t>r este surjectivă</w:t>
      </w:r>
      <w:r>
        <w:rPr>
          <w:i/>
          <w:lang w:val="ro-RO"/>
        </w:rPr>
        <w:t>.</w:t>
      </w:r>
    </w:p>
    <w:p w:rsidR="006358A1" w:rsidRDefault="006358A1" w:rsidP="00345833">
      <w:pPr>
        <w:ind w:firstLine="426"/>
        <w:jc w:val="both"/>
        <w:rPr>
          <w:i/>
          <w:lang w:val="ro-RO"/>
        </w:rPr>
      </w:pPr>
    </w:p>
    <w:p w:rsidR="006358A1" w:rsidRDefault="006358A1" w:rsidP="00345833">
      <w:pPr>
        <w:ind w:firstLine="426"/>
        <w:jc w:val="both"/>
        <w:rPr>
          <w:b/>
          <w:i/>
          <w:lang w:val="ro-RO"/>
        </w:rPr>
      </w:pPr>
      <w:r>
        <w:rPr>
          <w:i/>
          <w:lang w:val="ro-RO"/>
        </w:rPr>
        <w:sym w:font="Symbol" w:char="F0DE"/>
      </w:r>
      <w:r>
        <w:rPr>
          <w:i/>
          <w:lang w:val="ro-RO"/>
        </w:rPr>
        <w:t xml:space="preserve"> </w:t>
      </w:r>
      <w:r w:rsidRPr="003B1B65">
        <w:rPr>
          <w:rFonts w:ascii="Symbol" w:hAnsi="Symbol"/>
          <w:b/>
          <w:i/>
          <w:lang w:val="ro-RO"/>
        </w:rPr>
        <w:t></w:t>
      </w:r>
      <w:r w:rsidRPr="003B1B65">
        <w:rPr>
          <w:rFonts w:ascii="Symbol" w:hAnsi="Symbol"/>
          <w:b/>
          <w:i/>
          <w:lang w:val="ro-RO"/>
        </w:rPr>
        <w:t></w:t>
      </w:r>
      <w:r w:rsidRPr="003B1B65">
        <w:rPr>
          <w:b/>
          <w:i/>
          <w:lang w:val="ro-RO"/>
        </w:rPr>
        <w:t>r</w:t>
      </w:r>
      <w:r>
        <w:rPr>
          <w:b/>
          <w:i/>
          <w:lang w:val="ro-RO"/>
        </w:rPr>
        <w:t xml:space="preserve"> este bijectivă.</w:t>
      </w:r>
    </w:p>
    <w:p w:rsidR="006358A1" w:rsidRDefault="006358A1" w:rsidP="00345833">
      <w:pPr>
        <w:ind w:firstLine="426"/>
        <w:jc w:val="both"/>
        <w:rPr>
          <w:b/>
          <w:i/>
          <w:lang w:val="ro-RO"/>
        </w:rPr>
      </w:pPr>
    </w:p>
    <w:p w:rsidR="006358A1" w:rsidRPr="00E94F57" w:rsidRDefault="006358A1" w:rsidP="00830E2A">
      <w:pPr>
        <w:numPr>
          <w:ilvl w:val="0"/>
          <w:numId w:val="22"/>
        </w:numPr>
        <w:tabs>
          <w:tab w:val="clear" w:pos="1212"/>
          <w:tab w:val="num" w:pos="851"/>
        </w:tabs>
        <w:suppressAutoHyphens/>
        <w:spacing w:after="0" w:line="240" w:lineRule="auto"/>
        <w:ind w:left="851" w:hanging="425"/>
        <w:jc w:val="both"/>
        <w:rPr>
          <w:i/>
          <w:lang w:val="ro-RO"/>
        </w:rPr>
      </w:pPr>
      <w:r>
        <w:rPr>
          <w:i/>
          <w:lang w:val="ro-RO"/>
        </w:rPr>
        <w:t>Arătăm că</w:t>
      </w:r>
      <w:r w:rsidRPr="00E94F57">
        <w:rPr>
          <w:i/>
          <w:lang w:val="ro-RO"/>
        </w:rPr>
        <w:t xml:space="preserve"> funcţia</w:t>
      </w:r>
      <w:r>
        <w:rPr>
          <w:b/>
          <w:i/>
          <w:lang w:val="ro-RO"/>
        </w:rPr>
        <w:t xml:space="preserve"> </w:t>
      </w:r>
      <w:r w:rsidRPr="00B434A4">
        <w:rPr>
          <w:rFonts w:ascii="Symbol" w:hAnsi="Symbol"/>
          <w:b/>
          <w:i/>
          <w:lang w:val="ro-RO"/>
        </w:rPr>
        <w:t></w:t>
      </w:r>
      <w:r w:rsidRPr="00B434A4">
        <w:rPr>
          <w:b/>
          <w:i/>
          <w:lang w:val="ro-RO"/>
        </w:rPr>
        <w:t>r este bine definită</w:t>
      </w:r>
      <w:r>
        <w:rPr>
          <w:i/>
          <w:lang w:val="ro-RO"/>
        </w:rPr>
        <w:t>.</w:t>
      </w:r>
    </w:p>
    <w:p w:rsidR="006358A1" w:rsidRDefault="006358A1" w:rsidP="004E001B">
      <w:pPr>
        <w:ind w:firstLine="426"/>
        <w:jc w:val="both"/>
        <w:rPr>
          <w:i/>
          <w:color w:val="993300"/>
        </w:rPr>
      </w:pPr>
      <w:r w:rsidRPr="009B35F4">
        <w:rPr>
          <w:i/>
        </w:rPr>
        <w:t xml:space="preserve">Muchiile din G se obţin intuitiv din muchiile lui b(G), unind două muchii care au un vârf comun ce nu aparţine lui V(G). Deci </w:t>
      </w:r>
      <w:r>
        <w:rPr>
          <w:i/>
        </w:rPr>
        <w:t>două</w:t>
      </w:r>
      <w:r w:rsidRPr="009B35F4">
        <w:rPr>
          <w:i/>
        </w:rPr>
        <w:t xml:space="preserve"> muchii din b(G) se transformă în mod unic într-o muchie din G.</w:t>
      </w:r>
      <w:r w:rsidRPr="005B34A5">
        <w:rPr>
          <w:i/>
          <w:color w:val="993300"/>
        </w:rPr>
        <w:t xml:space="preserve"> </w:t>
      </w:r>
    </w:p>
    <w:p w:rsidR="006358A1" w:rsidRDefault="006358A1" w:rsidP="00B434A4">
      <w:pPr>
        <w:jc w:val="center"/>
        <w:rPr>
          <w:i/>
          <w:lang w:val="ro-RO"/>
        </w:rPr>
      </w:pPr>
      <w:r w:rsidRPr="003A2B60">
        <w:rPr>
          <w:rFonts w:ascii="Symbol" w:hAnsi="Symbol"/>
          <w:i/>
          <w:lang w:val="ro-RO"/>
        </w:rPr>
        <w:t></w:t>
      </w:r>
      <w:r w:rsidRPr="003A2B60">
        <w:rPr>
          <w:i/>
          <w:lang w:val="ro-RO"/>
        </w:rPr>
        <w:t xml:space="preserve">e = uv </w:t>
      </w:r>
      <w:r w:rsidRPr="003A2B60">
        <w:rPr>
          <w:rFonts w:ascii="Symbol" w:hAnsi="Symbol"/>
          <w:i/>
          <w:lang w:val="ro-RO"/>
        </w:rPr>
        <w:t></w:t>
      </w:r>
      <w:r w:rsidRPr="003A2B60">
        <w:rPr>
          <w:i/>
          <w:lang w:val="ro-RO"/>
        </w:rPr>
        <w:t xml:space="preserve"> E(G) , </w:t>
      </w:r>
      <w:r w:rsidRPr="003A2B60">
        <w:rPr>
          <w:rFonts w:ascii="Symbol" w:hAnsi="Symbol"/>
          <w:i/>
          <w:lang w:val="ro-RO"/>
        </w:rPr>
        <w:t></w:t>
      </w:r>
      <w:r>
        <w:rPr>
          <w:i/>
          <w:lang w:val="ro-RO"/>
        </w:rPr>
        <w:t>r</w:t>
      </w:r>
      <w:r w:rsidRPr="003A2B60">
        <w:rPr>
          <w:i/>
          <w:lang w:val="ro-RO"/>
        </w:rPr>
        <w:t xml:space="preserve">(uv) = </w:t>
      </w:r>
      <w:r w:rsidRPr="003A2B60">
        <w:rPr>
          <w:rFonts w:ascii="Symbol" w:hAnsi="Symbol"/>
          <w:i/>
          <w:lang w:val="ro-RO"/>
        </w:rPr>
        <w:t></w:t>
      </w:r>
      <w:r>
        <w:rPr>
          <w:rFonts w:ascii="Symbol" w:hAnsi="Symbol"/>
          <w:i/>
          <w:lang w:val="ro-RO"/>
        </w:rPr>
        <w:t></w:t>
      </w:r>
      <w:r>
        <w:rPr>
          <w:i/>
          <w:lang w:val="ro-RO"/>
        </w:rPr>
        <w:t>r</w:t>
      </w:r>
      <w:r w:rsidRPr="003A2B60">
        <w:rPr>
          <w:i/>
          <w:lang w:val="ro-RO"/>
        </w:rPr>
        <w:t xml:space="preserve">(u) </w:t>
      </w:r>
      <w:r w:rsidRPr="003A2B60">
        <w:rPr>
          <w:rFonts w:ascii="Symbol" w:hAnsi="Symbol"/>
          <w:i/>
          <w:lang w:val="ro-RO"/>
        </w:rPr>
        <w:t></w:t>
      </w:r>
      <w:r>
        <w:rPr>
          <w:rFonts w:ascii="Symbol" w:hAnsi="Symbol"/>
          <w:i/>
          <w:lang w:val="ro-RO"/>
        </w:rPr>
        <w:t></w:t>
      </w:r>
      <w:r>
        <w:rPr>
          <w:i/>
          <w:lang w:val="ro-RO"/>
        </w:rPr>
        <w:t>r</w:t>
      </w:r>
      <w:r w:rsidRPr="003A2B60">
        <w:rPr>
          <w:i/>
          <w:lang w:val="ro-RO"/>
        </w:rPr>
        <w:t>(v).</w:t>
      </w:r>
    </w:p>
    <w:p w:rsidR="006358A1" w:rsidRDefault="006358A1" w:rsidP="00B434A4">
      <w:pPr>
        <w:ind w:firstLine="426"/>
        <w:jc w:val="both"/>
        <w:rPr>
          <w:i/>
          <w:lang w:val="ro-RO"/>
        </w:rPr>
      </w:pPr>
      <w:r>
        <w:rPr>
          <w:i/>
          <w:lang w:val="ro-RO"/>
        </w:rPr>
        <w:t xml:space="preserve">u, v </w:t>
      </w:r>
      <w:r>
        <w:rPr>
          <w:i/>
          <w:szCs w:val="24"/>
          <w:lang w:val="ro-RO"/>
        </w:rPr>
        <w:sym w:font="Symbol" w:char="F0CE"/>
      </w:r>
      <w:r>
        <w:rPr>
          <w:i/>
          <w:szCs w:val="24"/>
          <w:lang w:val="ro-RO"/>
        </w:rPr>
        <w:t xml:space="preserve"> V(G) </w:t>
      </w:r>
      <w:r>
        <w:rPr>
          <w:i/>
          <w:szCs w:val="24"/>
          <w:lang w:val="ro-RO"/>
        </w:rPr>
        <w:sym w:font="Symbol" w:char="F0DE"/>
      </w:r>
      <w:r>
        <w:rPr>
          <w:i/>
          <w:szCs w:val="24"/>
          <w:lang w:val="ro-RO"/>
        </w:rPr>
        <w:t xml:space="preserve"> </w:t>
      </w:r>
      <w:r>
        <w:rPr>
          <w:i/>
          <w:szCs w:val="24"/>
          <w:lang w:val="ro-RO"/>
        </w:rPr>
        <w:sym w:font="Symbol" w:char="F024"/>
      </w:r>
      <w:r>
        <w:rPr>
          <w:i/>
          <w:szCs w:val="24"/>
          <w:lang w:val="ro-RO"/>
        </w:rPr>
        <w:t xml:space="preserve"> w</w:t>
      </w:r>
      <w:r>
        <w:rPr>
          <w:i/>
          <w:szCs w:val="24"/>
          <w:lang w:val="ro-RO"/>
        </w:rPr>
        <w:sym w:font="Symbol" w:char="F0CE"/>
      </w:r>
      <w:r>
        <w:rPr>
          <w:i/>
          <w:szCs w:val="24"/>
          <w:lang w:val="ro-RO"/>
        </w:rPr>
        <w:t xml:space="preserve"> V(b(G)) a.î. uw , wv </w:t>
      </w:r>
      <w:r>
        <w:rPr>
          <w:i/>
          <w:szCs w:val="24"/>
          <w:lang w:val="ro-RO"/>
        </w:rPr>
        <w:sym w:font="Symbol" w:char="F0CE"/>
      </w:r>
      <w:r>
        <w:rPr>
          <w:i/>
          <w:szCs w:val="24"/>
          <w:lang w:val="ro-RO"/>
        </w:rPr>
        <w:t xml:space="preserve"> E(b(G)).</w:t>
      </w:r>
    </w:p>
    <w:p w:rsidR="006358A1" w:rsidRDefault="006358A1" w:rsidP="004E001B">
      <w:pPr>
        <w:ind w:firstLine="426"/>
        <w:jc w:val="both"/>
        <w:rPr>
          <w:i/>
          <w:szCs w:val="24"/>
          <w:lang w:val="ro-RO"/>
        </w:rPr>
      </w:pPr>
      <w:r w:rsidRPr="0085134F">
        <w:rPr>
          <w:i/>
          <w:szCs w:val="24"/>
          <w:lang w:val="ro-RO"/>
        </w:rPr>
        <w:t xml:space="preserve">b(G) </w:t>
      </w:r>
      <w:r w:rsidRPr="0085134F">
        <w:rPr>
          <w:i/>
          <w:position w:val="-4"/>
          <w:szCs w:val="24"/>
          <w:lang w:val="ro-RO"/>
        </w:rPr>
        <w:object w:dxaOrig="220" w:dyaOrig="200">
          <v:shape id="_x0000_i1153" type="#_x0000_t75" style="width:10.85pt;height:10.2pt" o:ole="">
            <v:imagedata r:id="rId156" o:title=""/>
          </v:shape>
          <o:OLEObject Type="Embed" ProgID="Equation.3" ShapeID="_x0000_i1153" DrawAspect="Content" ObjectID="_1421273086" r:id="rId163"/>
        </w:object>
      </w:r>
      <w:r w:rsidRPr="0085134F">
        <w:rPr>
          <w:i/>
          <w:szCs w:val="24"/>
          <w:lang w:val="ro-RO"/>
        </w:rPr>
        <w:t xml:space="preserve"> b(H)</w:t>
      </w:r>
      <w:r>
        <w:rPr>
          <w:i/>
          <w:szCs w:val="24"/>
          <w:lang w:val="ro-RO"/>
        </w:rPr>
        <w:t xml:space="preserve"> </w:t>
      </w:r>
      <w:r>
        <w:rPr>
          <w:i/>
          <w:szCs w:val="24"/>
          <w:lang w:val="ro-RO"/>
        </w:rPr>
        <w:sym w:font="Symbol" w:char="F0DE"/>
      </w:r>
      <w:r>
        <w:rPr>
          <w:i/>
          <w:szCs w:val="24"/>
          <w:lang w:val="ro-RO"/>
        </w:rPr>
        <w:t xml:space="preserve"> </w:t>
      </w:r>
      <w:r>
        <w:rPr>
          <w:i/>
          <w:szCs w:val="24"/>
          <w:lang w:val="ro-RO"/>
        </w:rPr>
        <w:sym w:font="Symbol" w:char="F024"/>
      </w:r>
      <w:r>
        <w:rPr>
          <w:i/>
          <w:szCs w:val="24"/>
          <w:lang w:val="ro-RO"/>
        </w:rPr>
        <w:t xml:space="preserve"> w’, u’, v’ </w:t>
      </w:r>
      <w:r>
        <w:rPr>
          <w:i/>
          <w:szCs w:val="24"/>
          <w:lang w:val="ro-RO"/>
        </w:rPr>
        <w:sym w:font="Symbol" w:char="F0CE"/>
      </w:r>
      <w:r>
        <w:rPr>
          <w:i/>
          <w:szCs w:val="24"/>
          <w:lang w:val="ro-RO"/>
        </w:rPr>
        <w:t xml:space="preserve"> V(b(G)) a.î.:</w:t>
      </w:r>
    </w:p>
    <w:p w:rsidR="006358A1" w:rsidRDefault="006358A1" w:rsidP="00B434A4">
      <w:pPr>
        <w:jc w:val="center"/>
        <w:rPr>
          <w:i/>
          <w:szCs w:val="24"/>
          <w:lang w:val="ro-RO"/>
        </w:rPr>
      </w:pPr>
      <w:r>
        <w:rPr>
          <w:i/>
          <w:szCs w:val="24"/>
          <w:lang w:val="ro-RO"/>
        </w:rPr>
        <w:lastRenderedPageBreak/>
        <w:t xml:space="preserve">w’ = </w:t>
      </w:r>
      <w:r>
        <w:rPr>
          <w:i/>
          <w:szCs w:val="24"/>
          <w:lang w:val="ro-RO"/>
        </w:rPr>
        <w:sym w:font="Symbol" w:char="F06A"/>
      </w:r>
      <w:r>
        <w:rPr>
          <w:i/>
          <w:szCs w:val="24"/>
          <w:lang w:val="ro-RO"/>
        </w:rPr>
        <w:t xml:space="preserve"> (w)</w:t>
      </w:r>
    </w:p>
    <w:p w:rsidR="006358A1" w:rsidRDefault="006358A1" w:rsidP="00B434A4">
      <w:pPr>
        <w:jc w:val="center"/>
        <w:rPr>
          <w:i/>
          <w:szCs w:val="24"/>
          <w:lang w:val="ro-RO"/>
        </w:rPr>
      </w:pPr>
      <w:r>
        <w:rPr>
          <w:i/>
          <w:szCs w:val="24"/>
          <w:lang w:val="ro-RO"/>
        </w:rPr>
        <w:t xml:space="preserve">u’ = </w:t>
      </w:r>
      <w:r>
        <w:rPr>
          <w:i/>
          <w:szCs w:val="24"/>
          <w:lang w:val="ro-RO"/>
        </w:rPr>
        <w:sym w:font="Symbol" w:char="F06A"/>
      </w:r>
      <w:r>
        <w:rPr>
          <w:i/>
          <w:szCs w:val="24"/>
          <w:lang w:val="ro-RO"/>
        </w:rPr>
        <w:t xml:space="preserve"> (u) (= </w:t>
      </w:r>
      <w:r>
        <w:rPr>
          <w:i/>
          <w:szCs w:val="24"/>
          <w:lang w:val="ro-RO"/>
        </w:rPr>
        <w:sym w:font="Symbol" w:char="F06A"/>
      </w:r>
      <w:r>
        <w:rPr>
          <w:i/>
          <w:szCs w:val="24"/>
          <w:lang w:val="ro-RO"/>
        </w:rPr>
        <w:t xml:space="preserve"> r (u))</w:t>
      </w:r>
    </w:p>
    <w:p w:rsidR="006358A1" w:rsidRPr="00B434A4" w:rsidRDefault="006358A1" w:rsidP="00B434A4">
      <w:pPr>
        <w:jc w:val="center"/>
        <w:rPr>
          <w:i/>
          <w:color w:val="993300"/>
          <w:lang w:val="ro-RO"/>
        </w:rPr>
      </w:pPr>
      <w:r>
        <w:rPr>
          <w:i/>
          <w:szCs w:val="24"/>
          <w:lang w:val="ro-RO"/>
        </w:rPr>
        <w:t xml:space="preserve">v’ = </w:t>
      </w:r>
      <w:r>
        <w:rPr>
          <w:i/>
          <w:szCs w:val="24"/>
          <w:lang w:val="ro-RO"/>
        </w:rPr>
        <w:sym w:font="Symbol" w:char="F06A"/>
      </w:r>
      <w:r>
        <w:rPr>
          <w:i/>
          <w:szCs w:val="24"/>
          <w:lang w:val="ro-RO"/>
        </w:rPr>
        <w:t xml:space="preserve"> (w) (= </w:t>
      </w:r>
      <w:r>
        <w:rPr>
          <w:i/>
          <w:szCs w:val="24"/>
          <w:lang w:val="ro-RO"/>
        </w:rPr>
        <w:sym w:font="Symbol" w:char="F06A"/>
      </w:r>
      <w:r>
        <w:rPr>
          <w:i/>
          <w:szCs w:val="24"/>
          <w:lang w:val="ro-RO"/>
        </w:rPr>
        <w:t xml:space="preserve"> r (v))</w:t>
      </w:r>
    </w:p>
    <w:p w:rsidR="006358A1" w:rsidRDefault="006358A1" w:rsidP="001024A4">
      <w:pPr>
        <w:jc w:val="center"/>
        <w:rPr>
          <w:i/>
          <w:szCs w:val="24"/>
          <w:lang w:val="ro-RO"/>
        </w:rPr>
      </w:pPr>
      <w:r w:rsidRPr="003A2B60">
        <w:rPr>
          <w:rFonts w:ascii="Symbol" w:hAnsi="Symbol"/>
          <w:i/>
          <w:lang w:val="ro-RO"/>
        </w:rPr>
        <w:t></w:t>
      </w:r>
      <w:r w:rsidRPr="003A2B60">
        <w:rPr>
          <w:i/>
          <w:lang w:val="ro-RO"/>
        </w:rPr>
        <w:t>(u</w:t>
      </w:r>
      <w:r>
        <w:rPr>
          <w:i/>
          <w:lang w:val="ro-RO"/>
        </w:rPr>
        <w:t>w</w:t>
      </w:r>
      <w:r w:rsidRPr="003A2B60">
        <w:rPr>
          <w:i/>
          <w:lang w:val="ro-RO"/>
        </w:rPr>
        <w:t>)</w:t>
      </w:r>
      <w:r>
        <w:rPr>
          <w:i/>
          <w:lang w:val="ro-RO"/>
        </w:rPr>
        <w:t xml:space="preserve"> = </w:t>
      </w:r>
      <w:r>
        <w:rPr>
          <w:i/>
          <w:szCs w:val="24"/>
          <w:lang w:val="ro-RO"/>
        </w:rPr>
        <w:sym w:font="Symbol" w:char="F06A"/>
      </w:r>
      <w:r>
        <w:rPr>
          <w:i/>
          <w:szCs w:val="24"/>
          <w:lang w:val="ro-RO"/>
        </w:rPr>
        <w:t xml:space="preserve"> (u)</w:t>
      </w:r>
      <w:r w:rsidRPr="001024A4">
        <w:rPr>
          <w:i/>
          <w:szCs w:val="24"/>
          <w:lang w:val="ro-RO"/>
        </w:rPr>
        <w:t xml:space="preserve"> </w:t>
      </w:r>
      <w:r>
        <w:rPr>
          <w:i/>
          <w:szCs w:val="24"/>
          <w:lang w:val="ro-RO"/>
        </w:rPr>
        <w:sym w:font="Symbol" w:char="F06A"/>
      </w:r>
      <w:r>
        <w:rPr>
          <w:i/>
          <w:szCs w:val="24"/>
          <w:lang w:val="ro-RO"/>
        </w:rPr>
        <w:t xml:space="preserve"> (w) = u’w’</w:t>
      </w:r>
    </w:p>
    <w:p w:rsidR="006358A1" w:rsidRPr="00B434A4" w:rsidRDefault="006358A1" w:rsidP="001024A4">
      <w:pPr>
        <w:jc w:val="center"/>
        <w:rPr>
          <w:i/>
          <w:color w:val="993300"/>
          <w:lang w:val="ro-RO"/>
        </w:rPr>
      </w:pPr>
      <w:r>
        <w:rPr>
          <w:i/>
          <w:noProof/>
          <w:color w:val="99330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left:0;text-align:left;margin-left:147.15pt;margin-top:11.6pt;width:9pt;height:53.95pt;z-index:251669504"/>
        </w:pict>
      </w:r>
      <w:r w:rsidRPr="003A2B60">
        <w:rPr>
          <w:rFonts w:ascii="Symbol" w:hAnsi="Symbol"/>
          <w:i/>
          <w:lang w:val="ro-RO"/>
        </w:rPr>
        <w:t></w:t>
      </w:r>
      <w:r w:rsidRPr="003A2B60">
        <w:rPr>
          <w:i/>
          <w:lang w:val="ro-RO"/>
        </w:rPr>
        <w:t>(</w:t>
      </w:r>
      <w:r>
        <w:rPr>
          <w:i/>
          <w:lang w:val="ro-RO"/>
        </w:rPr>
        <w:t>vw</w:t>
      </w:r>
      <w:r w:rsidRPr="003A2B60">
        <w:rPr>
          <w:i/>
          <w:lang w:val="ro-RO"/>
        </w:rPr>
        <w:t>)</w:t>
      </w:r>
      <w:r>
        <w:rPr>
          <w:i/>
          <w:lang w:val="ro-RO"/>
        </w:rPr>
        <w:t xml:space="preserve"> = </w:t>
      </w:r>
      <w:r>
        <w:rPr>
          <w:i/>
          <w:szCs w:val="24"/>
          <w:lang w:val="ro-RO"/>
        </w:rPr>
        <w:sym w:font="Symbol" w:char="F06A"/>
      </w:r>
      <w:r>
        <w:rPr>
          <w:i/>
          <w:szCs w:val="24"/>
          <w:lang w:val="ro-RO"/>
        </w:rPr>
        <w:t xml:space="preserve"> (v)</w:t>
      </w:r>
      <w:r w:rsidRPr="001024A4">
        <w:rPr>
          <w:i/>
          <w:szCs w:val="24"/>
          <w:lang w:val="ro-RO"/>
        </w:rPr>
        <w:t xml:space="preserve"> </w:t>
      </w:r>
      <w:r>
        <w:rPr>
          <w:i/>
          <w:szCs w:val="24"/>
          <w:lang w:val="ro-RO"/>
        </w:rPr>
        <w:sym w:font="Symbol" w:char="F06A"/>
      </w:r>
      <w:r>
        <w:rPr>
          <w:i/>
          <w:szCs w:val="24"/>
          <w:lang w:val="ro-RO"/>
        </w:rPr>
        <w:t xml:space="preserve"> (w) = v’w’</w:t>
      </w:r>
    </w:p>
    <w:p w:rsidR="006358A1" w:rsidRDefault="006358A1" w:rsidP="001024A4">
      <w:pPr>
        <w:ind w:firstLine="426"/>
        <w:jc w:val="both"/>
        <w:rPr>
          <w:i/>
          <w:szCs w:val="24"/>
          <w:lang w:val="ro-RO"/>
        </w:rPr>
      </w:pPr>
      <w:r>
        <w:rPr>
          <w:i/>
          <w:szCs w:val="24"/>
          <w:lang w:val="ro-RO"/>
        </w:rPr>
        <w:sym w:font="Symbol" w:char="F0DE"/>
      </w:r>
      <w:r>
        <w:rPr>
          <w:i/>
          <w:szCs w:val="24"/>
          <w:lang w:val="ro-RO"/>
        </w:rPr>
        <w:t xml:space="preserve"> u’w’, v’w’</w:t>
      </w:r>
      <w:r>
        <w:rPr>
          <w:i/>
          <w:szCs w:val="24"/>
          <w:lang w:val="ro-RO"/>
        </w:rPr>
        <w:sym w:font="Symbol" w:char="F0CE"/>
      </w:r>
      <w:r>
        <w:rPr>
          <w:i/>
          <w:szCs w:val="24"/>
          <w:lang w:val="ro-RO"/>
        </w:rPr>
        <w:t xml:space="preserve"> E(b(H));</w:t>
      </w:r>
    </w:p>
    <w:p w:rsidR="006358A1" w:rsidRDefault="006358A1" w:rsidP="001024A4">
      <w:pPr>
        <w:ind w:firstLine="426"/>
        <w:jc w:val="both"/>
        <w:rPr>
          <w:i/>
          <w:szCs w:val="24"/>
          <w:lang w:val="ro-RO"/>
        </w:rPr>
      </w:pPr>
      <w:r>
        <w:rPr>
          <w:i/>
          <w:szCs w:val="24"/>
          <w:lang w:val="ro-RO"/>
        </w:rPr>
        <w:tab/>
        <w:t xml:space="preserve">w’ </w:t>
      </w:r>
      <w:r>
        <w:rPr>
          <w:i/>
          <w:szCs w:val="24"/>
          <w:lang w:val="ro-RO"/>
        </w:rPr>
        <w:sym w:font="Symbol" w:char="F0CF"/>
      </w:r>
      <w:r>
        <w:rPr>
          <w:i/>
          <w:szCs w:val="24"/>
          <w:lang w:val="ro-RO"/>
        </w:rPr>
        <w:t xml:space="preserve"> V(H)                         </w:t>
      </w:r>
      <w:r>
        <w:rPr>
          <w:i/>
          <w:szCs w:val="24"/>
          <w:lang w:val="ro-RO"/>
        </w:rPr>
        <w:sym w:font="Symbol" w:char="F0DE"/>
      </w:r>
      <w:r>
        <w:rPr>
          <w:i/>
          <w:szCs w:val="24"/>
          <w:lang w:val="ro-RO"/>
        </w:rPr>
        <w:t xml:space="preserve"> u’v’ </w:t>
      </w:r>
      <w:r>
        <w:rPr>
          <w:i/>
          <w:szCs w:val="24"/>
          <w:lang w:val="ro-RO"/>
        </w:rPr>
        <w:sym w:font="Symbol" w:char="F0CE"/>
      </w:r>
      <w:r>
        <w:rPr>
          <w:i/>
          <w:szCs w:val="24"/>
          <w:lang w:val="ro-RO"/>
        </w:rPr>
        <w:t xml:space="preserve"> E(H)</w:t>
      </w:r>
      <w:r w:rsidRPr="0087018D">
        <w:rPr>
          <w:i/>
          <w:szCs w:val="24"/>
          <w:lang w:val="ro-RO"/>
        </w:rPr>
        <w:t xml:space="preserve"> </w:t>
      </w:r>
      <w:r>
        <w:rPr>
          <w:i/>
          <w:szCs w:val="24"/>
          <w:lang w:val="ro-RO"/>
        </w:rPr>
        <w:sym w:font="Symbol" w:char="F0DE"/>
      </w:r>
      <w:r>
        <w:rPr>
          <w:i/>
          <w:szCs w:val="24"/>
          <w:lang w:val="ro-RO"/>
        </w:rPr>
        <w:t xml:space="preserve"> </w:t>
      </w:r>
      <w:r w:rsidRPr="003A2B60">
        <w:rPr>
          <w:rFonts w:ascii="Symbol" w:hAnsi="Symbol"/>
          <w:i/>
          <w:lang w:val="ro-RO"/>
        </w:rPr>
        <w:t></w:t>
      </w:r>
      <w:r>
        <w:rPr>
          <w:rFonts w:ascii="Symbol" w:hAnsi="Symbol"/>
          <w:i/>
          <w:lang w:val="ro-RO"/>
        </w:rPr>
        <w:t></w:t>
      </w:r>
      <w:r>
        <w:rPr>
          <w:i/>
          <w:lang w:val="ro-RO"/>
        </w:rPr>
        <w:t>r</w:t>
      </w:r>
      <w:r w:rsidRPr="003A2B60">
        <w:rPr>
          <w:i/>
          <w:lang w:val="ro-RO"/>
        </w:rPr>
        <w:t xml:space="preserve">(u) </w:t>
      </w:r>
      <w:r w:rsidRPr="003A2B60">
        <w:rPr>
          <w:rFonts w:ascii="Symbol" w:hAnsi="Symbol"/>
          <w:i/>
          <w:lang w:val="ro-RO"/>
        </w:rPr>
        <w:t></w:t>
      </w:r>
      <w:r>
        <w:rPr>
          <w:rFonts w:ascii="Symbol" w:hAnsi="Symbol"/>
          <w:i/>
          <w:lang w:val="ro-RO"/>
        </w:rPr>
        <w:t></w:t>
      </w:r>
      <w:r>
        <w:rPr>
          <w:i/>
          <w:lang w:val="ro-RO"/>
        </w:rPr>
        <w:t>r</w:t>
      </w:r>
      <w:r w:rsidRPr="003A2B60">
        <w:rPr>
          <w:i/>
          <w:lang w:val="ro-RO"/>
        </w:rPr>
        <w:t>(v)</w:t>
      </w:r>
      <w:r w:rsidRPr="0087018D">
        <w:rPr>
          <w:i/>
          <w:szCs w:val="24"/>
          <w:lang w:val="ro-RO"/>
        </w:rPr>
        <w:t xml:space="preserve"> </w:t>
      </w:r>
      <w:r>
        <w:rPr>
          <w:i/>
          <w:szCs w:val="24"/>
          <w:lang w:val="ro-RO"/>
        </w:rPr>
        <w:sym w:font="Symbol" w:char="F0CE"/>
      </w:r>
      <w:r>
        <w:rPr>
          <w:i/>
          <w:szCs w:val="24"/>
          <w:lang w:val="ro-RO"/>
        </w:rPr>
        <w:t xml:space="preserve"> E(H)</w:t>
      </w:r>
      <w:r w:rsidRPr="0087018D">
        <w:rPr>
          <w:rFonts w:ascii="Symbol" w:hAnsi="Symbol"/>
          <w:i/>
          <w:lang w:val="ro-RO"/>
        </w:rPr>
        <w:t></w:t>
      </w:r>
      <w:r w:rsidRPr="003A2B60">
        <w:rPr>
          <w:rFonts w:ascii="Symbol" w:hAnsi="Symbol"/>
          <w:i/>
          <w:lang w:val="ro-RO"/>
        </w:rPr>
        <w:t></w:t>
      </w:r>
      <w:r w:rsidRPr="003A2B60">
        <w:rPr>
          <w:i/>
          <w:lang w:val="ro-RO"/>
        </w:rPr>
        <w:t xml:space="preserve">e = uv </w:t>
      </w:r>
      <w:r w:rsidRPr="003A2B60">
        <w:rPr>
          <w:rFonts w:ascii="Symbol" w:hAnsi="Symbol"/>
          <w:i/>
          <w:lang w:val="ro-RO"/>
        </w:rPr>
        <w:t></w:t>
      </w:r>
      <w:r w:rsidRPr="003A2B60">
        <w:rPr>
          <w:i/>
          <w:lang w:val="ro-RO"/>
        </w:rPr>
        <w:t xml:space="preserve"> E(G)</w:t>
      </w:r>
    </w:p>
    <w:p w:rsidR="006358A1" w:rsidRDefault="006358A1" w:rsidP="001024A4">
      <w:pPr>
        <w:ind w:firstLine="426"/>
        <w:jc w:val="both"/>
        <w:rPr>
          <w:i/>
          <w:szCs w:val="24"/>
          <w:lang w:val="ro-RO"/>
        </w:rPr>
      </w:pPr>
      <w:r>
        <w:rPr>
          <w:i/>
          <w:szCs w:val="24"/>
          <w:lang w:val="ro-RO"/>
        </w:rPr>
        <w:tab/>
        <w:t xml:space="preserve">u’, v’ </w:t>
      </w:r>
      <w:r>
        <w:rPr>
          <w:i/>
          <w:szCs w:val="24"/>
          <w:lang w:val="ro-RO"/>
        </w:rPr>
        <w:sym w:font="Symbol" w:char="F0CE"/>
      </w:r>
      <w:r>
        <w:rPr>
          <w:i/>
          <w:szCs w:val="24"/>
          <w:lang w:val="ro-RO"/>
        </w:rPr>
        <w:t xml:space="preserve"> V(H)</w:t>
      </w:r>
    </w:p>
    <w:p w:rsidR="006358A1" w:rsidRDefault="006358A1" w:rsidP="001024A4">
      <w:pPr>
        <w:ind w:firstLine="426"/>
        <w:jc w:val="both"/>
        <w:rPr>
          <w:i/>
          <w:szCs w:val="24"/>
          <w:lang w:val="ro-RO"/>
        </w:rPr>
      </w:pPr>
    </w:p>
    <w:p w:rsidR="006358A1" w:rsidRPr="00B434A4" w:rsidRDefault="006358A1" w:rsidP="001024A4">
      <w:pPr>
        <w:ind w:firstLine="426"/>
        <w:jc w:val="both"/>
        <w:rPr>
          <w:i/>
          <w:color w:val="993300"/>
          <w:lang w:val="ro-RO"/>
        </w:rPr>
      </w:pPr>
    </w:p>
    <w:p w:rsidR="006358A1" w:rsidRDefault="006358A1" w:rsidP="00830E2A">
      <w:pPr>
        <w:numPr>
          <w:ilvl w:val="0"/>
          <w:numId w:val="23"/>
        </w:numPr>
        <w:suppressAutoHyphens/>
        <w:spacing w:after="0" w:line="240" w:lineRule="auto"/>
        <w:jc w:val="both"/>
        <w:rPr>
          <w:b/>
          <w:i/>
          <w:lang w:val="ro-RO"/>
        </w:rPr>
      </w:pPr>
      <w:r w:rsidRPr="00B434A4">
        <w:rPr>
          <w:rFonts w:ascii="Symbol" w:hAnsi="Symbol"/>
          <w:b/>
          <w:i/>
          <w:lang w:val="ro-RO"/>
        </w:rPr>
        <w:t></w:t>
      </w:r>
      <w:r w:rsidRPr="00B434A4">
        <w:rPr>
          <w:b/>
          <w:i/>
          <w:lang w:val="ro-RO"/>
        </w:rPr>
        <w:t>r este bine definită</w:t>
      </w:r>
      <w:r>
        <w:rPr>
          <w:b/>
          <w:i/>
          <w:lang w:val="ro-RO"/>
        </w:rPr>
        <w:t>.</w:t>
      </w:r>
    </w:p>
    <w:p w:rsidR="006358A1" w:rsidRDefault="006358A1" w:rsidP="00CF5723">
      <w:pPr>
        <w:jc w:val="both"/>
        <w:rPr>
          <w:i/>
          <w:color w:val="993300"/>
          <w:lang w:val="ro-RO"/>
        </w:rPr>
      </w:pPr>
    </w:p>
    <w:p w:rsidR="006358A1" w:rsidRPr="00CF5723" w:rsidRDefault="006358A1" w:rsidP="00830E2A">
      <w:pPr>
        <w:numPr>
          <w:ilvl w:val="0"/>
          <w:numId w:val="24"/>
        </w:numPr>
        <w:suppressAutoHyphens/>
        <w:spacing w:after="0" w:line="240" w:lineRule="auto"/>
        <w:jc w:val="both"/>
        <w:rPr>
          <w:i/>
          <w:lang w:val="ro-RO"/>
        </w:rPr>
      </w:pPr>
      <w:r>
        <w:rPr>
          <w:i/>
          <w:lang w:val="ro-RO"/>
        </w:rPr>
        <w:t xml:space="preserve">Arătăm că </w:t>
      </w:r>
      <w:r w:rsidRPr="00B434A4">
        <w:rPr>
          <w:rFonts w:ascii="Symbol" w:hAnsi="Symbol"/>
          <w:b/>
          <w:i/>
          <w:lang w:val="ro-RO"/>
        </w:rPr>
        <w:t></w:t>
      </w:r>
      <w:r w:rsidRPr="00B434A4">
        <w:rPr>
          <w:b/>
          <w:i/>
          <w:lang w:val="ro-RO"/>
        </w:rPr>
        <w:t xml:space="preserve">r este </w:t>
      </w:r>
      <w:r>
        <w:rPr>
          <w:b/>
          <w:i/>
          <w:lang w:val="ro-RO"/>
        </w:rPr>
        <w:t>injectivă</w:t>
      </w:r>
      <w:r>
        <w:rPr>
          <w:i/>
          <w:lang w:val="ro-RO"/>
        </w:rPr>
        <w:t>.</w:t>
      </w:r>
    </w:p>
    <w:p w:rsidR="006358A1" w:rsidRDefault="006358A1" w:rsidP="00CB28C0">
      <w:pPr>
        <w:ind w:left="426"/>
        <w:jc w:val="both"/>
        <w:rPr>
          <w:i/>
          <w:szCs w:val="24"/>
          <w:lang w:val="ro-RO"/>
        </w:rPr>
      </w:pPr>
      <w:r>
        <w:rPr>
          <w:i/>
          <w:szCs w:val="24"/>
          <w:lang w:val="ro-RO"/>
        </w:rPr>
        <w:t>(</w:t>
      </w:r>
      <w:r>
        <w:rPr>
          <w:i/>
          <w:szCs w:val="24"/>
          <w:lang w:val="ro-RO"/>
        </w:rPr>
        <w:sym w:font="Symbol" w:char="F022"/>
      </w:r>
      <w:r>
        <w:rPr>
          <w:i/>
          <w:szCs w:val="24"/>
          <w:lang w:val="ro-RO"/>
        </w:rPr>
        <w:t xml:space="preserve">e1, e2 </w:t>
      </w:r>
      <w:r>
        <w:rPr>
          <w:i/>
          <w:szCs w:val="24"/>
          <w:lang w:val="ro-RO"/>
        </w:rPr>
        <w:sym w:font="Symbol" w:char="F0CE"/>
      </w:r>
      <w:r>
        <w:rPr>
          <w:i/>
          <w:szCs w:val="24"/>
          <w:lang w:val="ro-RO"/>
        </w:rPr>
        <w:t xml:space="preserve"> E(G), </w:t>
      </w:r>
      <w:r>
        <w:rPr>
          <w:i/>
          <w:szCs w:val="24"/>
          <w:lang w:val="ro-RO"/>
        </w:rPr>
        <w:sym w:font="Symbol" w:char="F059"/>
      </w:r>
      <w:r>
        <w:rPr>
          <w:i/>
          <w:szCs w:val="24"/>
          <w:lang w:val="ro-RO"/>
        </w:rPr>
        <w:t>r(e1)</w:t>
      </w:r>
      <w:r w:rsidRPr="007768D5">
        <w:rPr>
          <w:i/>
          <w:szCs w:val="24"/>
          <w:lang w:val="ro-RO"/>
        </w:rPr>
        <w:t xml:space="preserve"> </w:t>
      </w:r>
      <w:r>
        <w:rPr>
          <w:i/>
          <w:szCs w:val="24"/>
          <w:lang w:val="ro-RO"/>
        </w:rPr>
        <w:t>=</w:t>
      </w:r>
      <w:r>
        <w:rPr>
          <w:i/>
          <w:szCs w:val="24"/>
          <w:lang w:val="ro-RO"/>
        </w:rPr>
        <w:sym w:font="Symbol" w:char="F059"/>
      </w:r>
      <w:r>
        <w:rPr>
          <w:i/>
          <w:szCs w:val="24"/>
          <w:lang w:val="ro-RO"/>
        </w:rPr>
        <w:t>r(e2)</w:t>
      </w:r>
      <w:r w:rsidRPr="004A1A3A">
        <w:rPr>
          <w:i/>
          <w:szCs w:val="24"/>
          <w:lang w:val="ro-RO"/>
        </w:rPr>
        <w:t xml:space="preserve"> </w:t>
      </w:r>
      <w:r>
        <w:rPr>
          <w:i/>
          <w:szCs w:val="24"/>
          <w:lang w:val="ro-RO"/>
        </w:rPr>
        <w:sym w:font="Symbol" w:char="F0DE"/>
      </w:r>
      <w:r>
        <w:rPr>
          <w:i/>
          <w:szCs w:val="24"/>
          <w:lang w:val="ro-RO"/>
        </w:rPr>
        <w:t xml:space="preserve"> e1 = e2).</w:t>
      </w:r>
    </w:p>
    <w:p w:rsidR="006358A1" w:rsidRDefault="006358A1" w:rsidP="00CB28C0">
      <w:pPr>
        <w:ind w:left="426"/>
        <w:jc w:val="both"/>
        <w:rPr>
          <w:i/>
          <w:szCs w:val="24"/>
          <w:lang w:val="ro-RO"/>
        </w:rPr>
      </w:pPr>
      <w:r w:rsidRPr="007768D5">
        <w:rPr>
          <w:i/>
          <w:szCs w:val="24"/>
          <w:lang w:val="ro-RO"/>
        </w:rPr>
        <w:t xml:space="preserve">Fie </w:t>
      </w:r>
      <w:r>
        <w:rPr>
          <w:i/>
          <w:szCs w:val="24"/>
          <w:lang w:val="ro-RO"/>
        </w:rPr>
        <w:t xml:space="preserve">e1 = uv, e2 = xy două muchii din E(G) a.î. </w:t>
      </w:r>
      <w:r>
        <w:rPr>
          <w:i/>
          <w:szCs w:val="24"/>
          <w:lang w:val="ro-RO"/>
        </w:rPr>
        <w:sym w:font="Symbol" w:char="F059"/>
      </w:r>
      <w:r>
        <w:rPr>
          <w:i/>
          <w:szCs w:val="24"/>
          <w:lang w:val="ro-RO"/>
        </w:rPr>
        <w:t>r(uv)</w:t>
      </w:r>
      <w:r w:rsidRPr="007768D5">
        <w:rPr>
          <w:i/>
          <w:szCs w:val="24"/>
          <w:lang w:val="ro-RO"/>
        </w:rPr>
        <w:t xml:space="preserve"> </w:t>
      </w:r>
      <w:r>
        <w:rPr>
          <w:i/>
          <w:szCs w:val="24"/>
          <w:lang w:val="ro-RO"/>
        </w:rPr>
        <w:t>=</w:t>
      </w:r>
      <w:r>
        <w:rPr>
          <w:i/>
          <w:szCs w:val="24"/>
          <w:lang w:val="ro-RO"/>
        </w:rPr>
        <w:sym w:font="Symbol" w:char="F059"/>
      </w:r>
      <w:r>
        <w:rPr>
          <w:i/>
          <w:szCs w:val="24"/>
          <w:lang w:val="ro-RO"/>
        </w:rPr>
        <w:t>r(xy).</w:t>
      </w:r>
    </w:p>
    <w:p w:rsidR="006358A1" w:rsidRDefault="006358A1" w:rsidP="00CB28C0">
      <w:pPr>
        <w:ind w:left="426"/>
        <w:jc w:val="both"/>
        <w:rPr>
          <w:i/>
          <w:szCs w:val="24"/>
          <w:lang w:val="ro-RO"/>
        </w:rPr>
      </w:pPr>
      <w:r>
        <w:rPr>
          <w:i/>
          <w:szCs w:val="24"/>
          <w:lang w:val="ro-RO"/>
        </w:rPr>
        <w:t>Atunci:</w:t>
      </w:r>
    </w:p>
    <w:p w:rsidR="006358A1" w:rsidRDefault="006358A1" w:rsidP="00CB28C0">
      <w:pPr>
        <w:jc w:val="center"/>
        <w:rPr>
          <w:i/>
          <w:szCs w:val="24"/>
          <w:lang w:val="ro-RO"/>
        </w:rPr>
      </w:pPr>
      <w:r>
        <w:rPr>
          <w:i/>
          <w:szCs w:val="24"/>
          <w:lang w:val="ro-RO"/>
        </w:rPr>
        <w:sym w:font="Symbol" w:char="F06A"/>
      </w:r>
      <w:r>
        <w:rPr>
          <w:i/>
          <w:szCs w:val="24"/>
          <w:lang w:val="ro-RO"/>
        </w:rPr>
        <w:t xml:space="preserve"> r(u)</w:t>
      </w:r>
      <w:r w:rsidRPr="005065C1">
        <w:rPr>
          <w:i/>
          <w:szCs w:val="24"/>
          <w:lang w:val="ro-RO"/>
        </w:rPr>
        <w:t xml:space="preserve"> </w:t>
      </w:r>
      <w:r>
        <w:rPr>
          <w:i/>
          <w:szCs w:val="24"/>
          <w:lang w:val="ro-RO"/>
        </w:rPr>
        <w:sym w:font="Symbol" w:char="F06A"/>
      </w:r>
      <w:r>
        <w:rPr>
          <w:i/>
          <w:szCs w:val="24"/>
          <w:lang w:val="ro-RO"/>
        </w:rPr>
        <w:t xml:space="preserve"> r(v) = </w:t>
      </w:r>
      <w:r>
        <w:rPr>
          <w:i/>
          <w:szCs w:val="24"/>
          <w:lang w:val="ro-RO"/>
        </w:rPr>
        <w:sym w:font="Symbol" w:char="F06A"/>
      </w:r>
      <w:r>
        <w:rPr>
          <w:i/>
          <w:szCs w:val="24"/>
          <w:lang w:val="ro-RO"/>
        </w:rPr>
        <w:t xml:space="preserve"> r(x)</w:t>
      </w:r>
      <w:r w:rsidRPr="005065C1">
        <w:rPr>
          <w:i/>
          <w:szCs w:val="24"/>
          <w:lang w:val="ro-RO"/>
        </w:rPr>
        <w:t xml:space="preserve"> </w:t>
      </w:r>
      <w:r>
        <w:rPr>
          <w:i/>
          <w:szCs w:val="24"/>
          <w:lang w:val="ro-RO"/>
        </w:rPr>
        <w:sym w:font="Symbol" w:char="F06A"/>
      </w:r>
      <w:r>
        <w:rPr>
          <w:i/>
          <w:szCs w:val="24"/>
          <w:lang w:val="ro-RO"/>
        </w:rPr>
        <w:t xml:space="preserve"> r(y)</w:t>
      </w:r>
      <w:r w:rsidRPr="00B36056">
        <w:rPr>
          <w:i/>
          <w:szCs w:val="24"/>
          <w:lang w:val="ro-RO"/>
        </w:rPr>
        <w:t xml:space="preserve"> </w:t>
      </w:r>
      <w:r>
        <w:rPr>
          <w:i/>
          <w:szCs w:val="24"/>
          <w:lang w:val="ro-RO"/>
        </w:rPr>
        <w:sym w:font="Symbol" w:char="F0DE"/>
      </w:r>
    </w:p>
    <w:p w:rsidR="006358A1" w:rsidRDefault="006358A1" w:rsidP="00CB28C0">
      <w:pPr>
        <w:jc w:val="center"/>
        <w:rPr>
          <w:i/>
          <w:szCs w:val="24"/>
          <w:lang w:val="ro-RO"/>
        </w:rPr>
      </w:pPr>
      <w:r>
        <w:rPr>
          <w:i/>
          <w:szCs w:val="24"/>
          <w:lang w:val="ro-RO"/>
        </w:rPr>
        <w:sym w:font="Symbol" w:char="F06A"/>
      </w:r>
      <w:r>
        <w:rPr>
          <w:i/>
          <w:szCs w:val="24"/>
          <w:lang w:val="ro-RO"/>
        </w:rPr>
        <w:t xml:space="preserve"> r(u)</w:t>
      </w:r>
      <w:r w:rsidRPr="005065C1">
        <w:rPr>
          <w:i/>
          <w:szCs w:val="24"/>
          <w:lang w:val="ro-RO"/>
        </w:rPr>
        <w:t xml:space="preserve"> </w:t>
      </w:r>
      <w:r>
        <w:rPr>
          <w:i/>
          <w:szCs w:val="24"/>
          <w:lang w:val="ro-RO"/>
        </w:rPr>
        <w:t>=</w:t>
      </w:r>
      <w:r>
        <w:rPr>
          <w:i/>
          <w:szCs w:val="24"/>
          <w:lang w:val="ro-RO"/>
        </w:rPr>
        <w:sym w:font="Symbol" w:char="F06A"/>
      </w:r>
      <w:r>
        <w:rPr>
          <w:i/>
          <w:szCs w:val="24"/>
          <w:lang w:val="ro-RO"/>
        </w:rPr>
        <w:t xml:space="preserve"> r(x)  şi </w:t>
      </w:r>
      <w:r>
        <w:rPr>
          <w:i/>
          <w:szCs w:val="24"/>
          <w:lang w:val="ro-RO"/>
        </w:rPr>
        <w:sym w:font="Symbol" w:char="F06A"/>
      </w:r>
      <w:r>
        <w:rPr>
          <w:i/>
          <w:szCs w:val="24"/>
          <w:lang w:val="ro-RO"/>
        </w:rPr>
        <w:t xml:space="preserve"> r</w:t>
      </w:r>
      <w:r w:rsidRPr="00B36056">
        <w:rPr>
          <w:i/>
          <w:szCs w:val="24"/>
          <w:lang w:val="ro-RO"/>
        </w:rPr>
        <w:t xml:space="preserve"> </w:t>
      </w:r>
      <w:r>
        <w:rPr>
          <w:i/>
          <w:szCs w:val="24"/>
          <w:lang w:val="ro-RO"/>
        </w:rPr>
        <w:t>(v) =</w:t>
      </w:r>
      <w:r>
        <w:rPr>
          <w:i/>
          <w:szCs w:val="24"/>
          <w:lang w:val="ro-RO"/>
        </w:rPr>
        <w:sym w:font="Symbol" w:char="F06A"/>
      </w:r>
      <w:r>
        <w:rPr>
          <w:i/>
          <w:szCs w:val="24"/>
          <w:lang w:val="ro-RO"/>
        </w:rPr>
        <w:t xml:space="preserve"> r(y)</w:t>
      </w:r>
    </w:p>
    <w:p w:rsidR="006358A1" w:rsidRPr="007768D5" w:rsidRDefault="006358A1" w:rsidP="00CB28C0">
      <w:pPr>
        <w:jc w:val="center"/>
        <w:rPr>
          <w:i/>
          <w:szCs w:val="24"/>
          <w:lang w:val="ro-RO"/>
        </w:rPr>
      </w:pPr>
      <w:r>
        <w:rPr>
          <w:i/>
          <w:szCs w:val="24"/>
          <w:lang w:val="ro-RO"/>
        </w:rPr>
        <w:t>sau</w:t>
      </w:r>
    </w:p>
    <w:p w:rsidR="006358A1" w:rsidRDefault="006358A1" w:rsidP="00CB28C0">
      <w:pPr>
        <w:jc w:val="center"/>
        <w:rPr>
          <w:i/>
          <w:szCs w:val="24"/>
          <w:lang w:val="ro-RO"/>
        </w:rPr>
      </w:pPr>
      <w:r>
        <w:rPr>
          <w:i/>
          <w:szCs w:val="24"/>
          <w:lang w:val="ro-RO"/>
        </w:rPr>
        <w:sym w:font="Symbol" w:char="F06A"/>
      </w:r>
      <w:r>
        <w:rPr>
          <w:i/>
          <w:szCs w:val="24"/>
          <w:lang w:val="ro-RO"/>
        </w:rPr>
        <w:t xml:space="preserve"> r(u)</w:t>
      </w:r>
      <w:r w:rsidRPr="005065C1">
        <w:rPr>
          <w:i/>
          <w:szCs w:val="24"/>
          <w:lang w:val="ro-RO"/>
        </w:rPr>
        <w:t xml:space="preserve"> </w:t>
      </w:r>
      <w:r>
        <w:rPr>
          <w:i/>
          <w:szCs w:val="24"/>
          <w:lang w:val="ro-RO"/>
        </w:rPr>
        <w:t>=</w:t>
      </w:r>
      <w:r>
        <w:rPr>
          <w:i/>
          <w:szCs w:val="24"/>
          <w:lang w:val="ro-RO"/>
        </w:rPr>
        <w:sym w:font="Symbol" w:char="F06A"/>
      </w:r>
      <w:r>
        <w:rPr>
          <w:i/>
          <w:szCs w:val="24"/>
          <w:lang w:val="ro-RO"/>
        </w:rPr>
        <w:t xml:space="preserve"> r(y)</w:t>
      </w:r>
      <w:r w:rsidRPr="00B36056">
        <w:rPr>
          <w:i/>
          <w:szCs w:val="24"/>
          <w:lang w:val="ro-RO"/>
        </w:rPr>
        <w:t xml:space="preserve"> </w:t>
      </w:r>
      <w:r>
        <w:rPr>
          <w:i/>
          <w:szCs w:val="24"/>
          <w:lang w:val="ro-RO"/>
        </w:rPr>
        <w:t xml:space="preserve">şi </w:t>
      </w:r>
      <w:r>
        <w:rPr>
          <w:i/>
          <w:szCs w:val="24"/>
          <w:lang w:val="ro-RO"/>
        </w:rPr>
        <w:sym w:font="Symbol" w:char="F06A"/>
      </w:r>
      <w:r>
        <w:rPr>
          <w:i/>
          <w:szCs w:val="24"/>
          <w:lang w:val="ro-RO"/>
        </w:rPr>
        <w:t xml:space="preserve"> r</w:t>
      </w:r>
      <w:r w:rsidRPr="00B36056">
        <w:rPr>
          <w:i/>
          <w:szCs w:val="24"/>
          <w:lang w:val="ro-RO"/>
        </w:rPr>
        <w:t xml:space="preserve"> </w:t>
      </w:r>
      <w:r>
        <w:rPr>
          <w:i/>
          <w:szCs w:val="24"/>
          <w:lang w:val="ro-RO"/>
        </w:rPr>
        <w:t>(v) =</w:t>
      </w:r>
      <w:r>
        <w:rPr>
          <w:i/>
          <w:szCs w:val="24"/>
          <w:lang w:val="ro-RO"/>
        </w:rPr>
        <w:sym w:font="Symbol" w:char="F06A"/>
      </w:r>
      <w:r>
        <w:rPr>
          <w:i/>
          <w:szCs w:val="24"/>
          <w:lang w:val="ro-RO"/>
        </w:rPr>
        <w:t xml:space="preserve"> r(x)  </w:t>
      </w:r>
    </w:p>
    <w:p w:rsidR="006358A1" w:rsidRDefault="006358A1" w:rsidP="00CB28C0">
      <w:pPr>
        <w:ind w:firstLine="426"/>
        <w:jc w:val="both"/>
        <w:rPr>
          <w:b/>
          <w:i/>
          <w:szCs w:val="24"/>
          <w:lang w:val="ro-RO"/>
        </w:rPr>
      </w:pPr>
      <w:r>
        <w:rPr>
          <w:i/>
          <w:szCs w:val="24"/>
          <w:lang w:val="ro-RO"/>
        </w:rPr>
        <w:sym w:font="Symbol" w:char="F06A"/>
      </w:r>
      <w:r>
        <w:rPr>
          <w:i/>
          <w:szCs w:val="24"/>
          <w:lang w:val="ro-RO"/>
        </w:rPr>
        <w:t xml:space="preserve"> r este funcţie injectivă </w:t>
      </w:r>
      <w:r>
        <w:rPr>
          <w:i/>
          <w:szCs w:val="24"/>
          <w:lang w:val="ro-RO"/>
        </w:rPr>
        <w:sym w:font="Symbol" w:char="F0DE"/>
      </w:r>
      <w:r>
        <w:rPr>
          <w:i/>
          <w:szCs w:val="24"/>
          <w:lang w:val="ro-RO"/>
        </w:rPr>
        <w:t xml:space="preserve"> u = x şi v = y sau u = y şi v =</w:t>
      </w:r>
      <w:r w:rsidRPr="0084216E">
        <w:rPr>
          <w:i/>
          <w:szCs w:val="24"/>
          <w:lang w:val="ro-RO"/>
        </w:rPr>
        <w:t xml:space="preserve"> </w:t>
      </w:r>
      <w:r>
        <w:rPr>
          <w:i/>
          <w:szCs w:val="24"/>
          <w:lang w:val="ro-RO"/>
        </w:rPr>
        <w:t xml:space="preserve">x </w:t>
      </w:r>
      <w:r>
        <w:rPr>
          <w:i/>
          <w:szCs w:val="24"/>
          <w:lang w:val="ro-RO"/>
        </w:rPr>
        <w:sym w:font="Symbol" w:char="F0DE"/>
      </w:r>
      <w:r>
        <w:rPr>
          <w:i/>
          <w:szCs w:val="24"/>
          <w:lang w:val="ro-RO"/>
        </w:rPr>
        <w:t xml:space="preserve"> </w:t>
      </w:r>
      <w:r w:rsidRPr="0084216E">
        <w:rPr>
          <w:b/>
          <w:i/>
          <w:szCs w:val="24"/>
          <w:lang w:val="ro-RO"/>
        </w:rPr>
        <w:t>uv = xy</w:t>
      </w:r>
      <w:r>
        <w:rPr>
          <w:i/>
          <w:szCs w:val="24"/>
          <w:lang w:val="ro-RO"/>
        </w:rPr>
        <w:sym w:font="Symbol" w:char="F0DE"/>
      </w:r>
      <w:r>
        <w:rPr>
          <w:i/>
          <w:szCs w:val="24"/>
          <w:lang w:val="ro-RO"/>
        </w:rPr>
        <w:t xml:space="preserve"> </w:t>
      </w:r>
      <w:r w:rsidRPr="009D0222">
        <w:rPr>
          <w:b/>
          <w:i/>
          <w:szCs w:val="24"/>
          <w:lang w:val="ro-RO"/>
        </w:rPr>
        <w:sym w:font="Symbol" w:char="F059"/>
      </w:r>
      <w:r>
        <w:rPr>
          <w:b/>
          <w:i/>
          <w:szCs w:val="24"/>
          <w:lang w:val="ro-RO"/>
        </w:rPr>
        <w:t>r</w:t>
      </w:r>
      <w:r w:rsidRPr="009D0222">
        <w:rPr>
          <w:b/>
          <w:i/>
          <w:szCs w:val="24"/>
          <w:lang w:val="ro-RO"/>
        </w:rPr>
        <w:t xml:space="preserve"> este </w:t>
      </w:r>
      <w:r>
        <w:rPr>
          <w:b/>
          <w:i/>
          <w:szCs w:val="24"/>
          <w:lang w:val="ro-RO"/>
        </w:rPr>
        <w:t>injectivă.</w:t>
      </w:r>
    </w:p>
    <w:p w:rsidR="006358A1" w:rsidRDefault="006358A1" w:rsidP="00CB28C0">
      <w:pPr>
        <w:ind w:firstLine="426"/>
        <w:jc w:val="both"/>
        <w:rPr>
          <w:b/>
          <w:i/>
          <w:szCs w:val="24"/>
          <w:lang w:val="ro-RO"/>
        </w:rPr>
      </w:pPr>
    </w:p>
    <w:p w:rsidR="006358A1" w:rsidRDefault="006358A1" w:rsidP="00830E2A">
      <w:pPr>
        <w:numPr>
          <w:ilvl w:val="0"/>
          <w:numId w:val="16"/>
        </w:numPr>
        <w:suppressAutoHyphens/>
        <w:spacing w:after="0" w:line="240" w:lineRule="auto"/>
        <w:jc w:val="both"/>
        <w:rPr>
          <w:i/>
          <w:szCs w:val="24"/>
          <w:lang w:val="ro-RO"/>
        </w:rPr>
      </w:pPr>
      <w:r>
        <w:rPr>
          <w:i/>
          <w:szCs w:val="24"/>
          <w:lang w:val="ro-RO"/>
        </w:rPr>
        <w:t>Arătăm că</w:t>
      </w:r>
      <w:r w:rsidRPr="009D0222">
        <w:rPr>
          <w:b/>
          <w:i/>
          <w:szCs w:val="24"/>
          <w:lang w:val="ro-RO"/>
        </w:rPr>
        <w:sym w:font="Symbol" w:char="F059"/>
      </w:r>
      <w:r>
        <w:rPr>
          <w:b/>
          <w:i/>
          <w:szCs w:val="24"/>
          <w:lang w:val="ro-RO"/>
        </w:rPr>
        <w:t>r</w:t>
      </w:r>
      <w:r w:rsidRPr="009D0222">
        <w:rPr>
          <w:b/>
          <w:i/>
          <w:szCs w:val="24"/>
          <w:lang w:val="ro-RO"/>
        </w:rPr>
        <w:t xml:space="preserve"> este </w:t>
      </w:r>
      <w:r>
        <w:rPr>
          <w:b/>
          <w:i/>
          <w:szCs w:val="24"/>
          <w:lang w:val="ro-RO"/>
        </w:rPr>
        <w:t>surjectivă</w:t>
      </w:r>
      <w:r>
        <w:rPr>
          <w:i/>
          <w:szCs w:val="24"/>
          <w:lang w:val="ro-RO"/>
        </w:rPr>
        <w:t xml:space="preserve">: </w:t>
      </w:r>
    </w:p>
    <w:p w:rsidR="006358A1" w:rsidRDefault="006358A1" w:rsidP="00CB28C0">
      <w:pPr>
        <w:ind w:left="426"/>
        <w:jc w:val="both"/>
        <w:rPr>
          <w:i/>
          <w:szCs w:val="24"/>
          <w:lang w:val="ro-RO"/>
        </w:rPr>
      </w:pPr>
      <w:r>
        <w:rPr>
          <w:i/>
          <w:szCs w:val="24"/>
          <w:lang w:val="ro-RO"/>
        </w:rPr>
        <w:t>(</w:t>
      </w:r>
      <w:r>
        <w:rPr>
          <w:i/>
          <w:szCs w:val="24"/>
          <w:lang w:val="ro-RO"/>
        </w:rPr>
        <w:sym w:font="Symbol" w:char="F022"/>
      </w:r>
      <w:r>
        <w:rPr>
          <w:i/>
          <w:szCs w:val="24"/>
          <w:lang w:val="ro-RO"/>
        </w:rPr>
        <w:sym w:font="Symbol" w:char="F0CE"/>
      </w:r>
      <w:r>
        <w:rPr>
          <w:i/>
          <w:szCs w:val="24"/>
          <w:lang w:val="ro-RO"/>
        </w:rPr>
        <w:t xml:space="preserve"> E(H) </w:t>
      </w:r>
      <w:r>
        <w:rPr>
          <w:i/>
          <w:szCs w:val="24"/>
          <w:lang w:val="ro-RO"/>
        </w:rPr>
        <w:sym w:font="Symbol" w:char="F024"/>
      </w:r>
      <w:r>
        <w:rPr>
          <w:i/>
          <w:szCs w:val="24"/>
          <w:lang w:val="ro-RO"/>
        </w:rPr>
        <w:t xml:space="preserve"> e’ </w:t>
      </w:r>
      <w:r>
        <w:rPr>
          <w:i/>
          <w:szCs w:val="24"/>
          <w:lang w:val="ro-RO"/>
        </w:rPr>
        <w:sym w:font="Symbol" w:char="F0CE"/>
      </w:r>
      <w:r>
        <w:rPr>
          <w:i/>
          <w:szCs w:val="24"/>
          <w:lang w:val="ro-RO"/>
        </w:rPr>
        <w:t xml:space="preserve"> E(G) a.î. e =</w:t>
      </w:r>
      <w:r>
        <w:rPr>
          <w:i/>
          <w:szCs w:val="24"/>
          <w:lang w:val="ro-RO"/>
        </w:rPr>
        <w:sym w:font="Symbol" w:char="F059"/>
      </w:r>
      <w:r>
        <w:rPr>
          <w:i/>
          <w:szCs w:val="24"/>
          <w:lang w:val="ro-RO"/>
        </w:rPr>
        <w:t>r(e’) )</w:t>
      </w:r>
    </w:p>
    <w:p w:rsidR="006358A1" w:rsidRDefault="006358A1" w:rsidP="00CB28C0">
      <w:pPr>
        <w:ind w:firstLine="426"/>
        <w:jc w:val="both"/>
        <w:rPr>
          <w:i/>
          <w:szCs w:val="24"/>
          <w:lang w:val="ro-RO"/>
        </w:rPr>
      </w:pPr>
      <w:r>
        <w:rPr>
          <w:i/>
          <w:szCs w:val="24"/>
          <w:lang w:val="ro-RO"/>
        </w:rPr>
        <w:t xml:space="preserve">Ştim că </w:t>
      </w:r>
      <w:r>
        <w:rPr>
          <w:i/>
          <w:szCs w:val="24"/>
          <w:lang w:val="ro-RO"/>
        </w:rPr>
        <w:sym w:font="Symbol" w:char="F059"/>
      </w:r>
      <w:r>
        <w:rPr>
          <w:i/>
          <w:szCs w:val="24"/>
          <w:lang w:val="ro-RO"/>
        </w:rPr>
        <w:t xml:space="preserve">r este bine definită şi injectivă, deci cardinalul mulţimii </w:t>
      </w:r>
      <w:r>
        <w:rPr>
          <w:i/>
          <w:szCs w:val="24"/>
          <w:lang w:val="ro-RO"/>
        </w:rPr>
        <w:sym w:font="Symbol" w:char="F059"/>
      </w:r>
      <w:r>
        <w:rPr>
          <w:i/>
          <w:szCs w:val="24"/>
          <w:lang w:val="ro-RO"/>
        </w:rPr>
        <w:t xml:space="preserve">r(E(G)) (imaginea lui E(G) prin funcţia </w:t>
      </w:r>
      <w:r>
        <w:rPr>
          <w:i/>
          <w:szCs w:val="24"/>
          <w:lang w:val="ro-RO"/>
        </w:rPr>
        <w:sym w:font="Symbol" w:char="F059"/>
      </w:r>
      <w:r>
        <w:rPr>
          <w:i/>
          <w:szCs w:val="24"/>
          <w:lang w:val="ro-RO"/>
        </w:rPr>
        <w:t>r) este egal cu cardinalul lui E(G):</w:t>
      </w:r>
    </w:p>
    <w:p w:rsidR="006358A1" w:rsidRPr="00CB28C0" w:rsidRDefault="006358A1" w:rsidP="00CB28C0">
      <w:pPr>
        <w:jc w:val="center"/>
        <w:rPr>
          <w:i/>
          <w:szCs w:val="24"/>
          <w:lang w:val="ro-RO"/>
        </w:rPr>
      </w:pPr>
      <w:r w:rsidRPr="00CB28C0">
        <w:rPr>
          <w:i/>
          <w:szCs w:val="24"/>
          <w:lang w:val="ro-RO"/>
        </w:rPr>
        <w:t>|</w:t>
      </w:r>
      <w:r>
        <w:rPr>
          <w:i/>
          <w:szCs w:val="24"/>
          <w:lang w:val="ro-RO"/>
        </w:rPr>
        <w:sym w:font="Symbol" w:char="F059"/>
      </w:r>
      <w:r>
        <w:rPr>
          <w:i/>
          <w:szCs w:val="24"/>
          <w:lang w:val="ro-RO"/>
        </w:rPr>
        <w:t xml:space="preserve">r(E(G)) </w:t>
      </w:r>
      <w:r w:rsidRPr="00CB28C0">
        <w:rPr>
          <w:i/>
          <w:szCs w:val="24"/>
          <w:lang w:val="ro-RO"/>
        </w:rPr>
        <w:t>| = |</w:t>
      </w:r>
      <w:r>
        <w:rPr>
          <w:i/>
          <w:szCs w:val="24"/>
          <w:lang w:val="ro-RO"/>
        </w:rPr>
        <w:t>E(G)</w:t>
      </w:r>
      <w:r w:rsidRPr="00CB28C0">
        <w:rPr>
          <w:i/>
          <w:szCs w:val="24"/>
          <w:lang w:val="ro-RO"/>
        </w:rPr>
        <w:t xml:space="preserve"> |.</w:t>
      </w:r>
    </w:p>
    <w:p w:rsidR="006358A1" w:rsidRPr="00CB28C0" w:rsidRDefault="006358A1" w:rsidP="00CB28C0">
      <w:pPr>
        <w:ind w:firstLine="426"/>
        <w:jc w:val="both"/>
        <w:rPr>
          <w:i/>
          <w:szCs w:val="24"/>
          <w:lang w:val="ro-RO"/>
        </w:rPr>
      </w:pPr>
      <w:r w:rsidRPr="00CB28C0">
        <w:rPr>
          <w:i/>
          <w:szCs w:val="24"/>
          <w:lang w:val="ro-RO"/>
        </w:rPr>
        <w:lastRenderedPageBreak/>
        <w:t xml:space="preserve">Dar </w:t>
      </w:r>
      <w:r>
        <w:rPr>
          <w:i/>
          <w:szCs w:val="24"/>
          <w:lang w:val="ro-RO"/>
        </w:rPr>
        <w:sym w:font="Symbol" w:char="F059"/>
      </w:r>
      <w:r>
        <w:rPr>
          <w:i/>
          <w:szCs w:val="24"/>
          <w:lang w:val="ro-RO"/>
        </w:rPr>
        <w:t xml:space="preserve">r(E (G)) </w:t>
      </w:r>
      <w:r>
        <w:rPr>
          <w:i/>
          <w:szCs w:val="24"/>
          <w:lang w:val="ro-RO"/>
        </w:rPr>
        <w:sym w:font="Symbol" w:char="F0CD"/>
      </w:r>
      <w:r>
        <w:rPr>
          <w:i/>
          <w:szCs w:val="24"/>
          <w:lang w:val="ro-RO"/>
        </w:rPr>
        <w:t xml:space="preserve"> </w:t>
      </w:r>
      <w:r w:rsidRPr="00CB28C0">
        <w:rPr>
          <w:i/>
          <w:szCs w:val="24"/>
          <w:lang w:val="ro-RO"/>
        </w:rPr>
        <w:t>|</w:t>
      </w:r>
      <w:r>
        <w:rPr>
          <w:i/>
          <w:szCs w:val="24"/>
          <w:lang w:val="ro-RO"/>
        </w:rPr>
        <w:t>E(H)</w:t>
      </w:r>
      <w:r w:rsidRPr="00CB28C0">
        <w:rPr>
          <w:i/>
          <w:szCs w:val="24"/>
          <w:lang w:val="ro-RO"/>
        </w:rPr>
        <w:t>|.</w:t>
      </w:r>
    </w:p>
    <w:p w:rsidR="006358A1" w:rsidRDefault="006358A1" w:rsidP="00CB28C0">
      <w:pPr>
        <w:ind w:firstLine="426"/>
        <w:jc w:val="both"/>
        <w:rPr>
          <w:i/>
          <w:szCs w:val="24"/>
        </w:rPr>
      </w:pPr>
      <w:r>
        <w:rPr>
          <w:i/>
          <w:szCs w:val="24"/>
        </w:rPr>
        <w:t xml:space="preserve">De asemenea, din construcţia grafurilor b(G) şi b(H) </w:t>
      </w:r>
      <w:r>
        <w:rPr>
          <w:i/>
          <w:szCs w:val="24"/>
          <w:lang w:val="ro-RO"/>
        </w:rPr>
        <w:sym w:font="Symbol" w:char="F0DE"/>
      </w:r>
      <w:r>
        <w:rPr>
          <w:i/>
          <w:szCs w:val="24"/>
          <w:lang w:val="ro-RO"/>
        </w:rPr>
        <w:t xml:space="preserve"> </w:t>
      </w:r>
      <w:r>
        <w:rPr>
          <w:i/>
          <w:szCs w:val="24"/>
        </w:rPr>
        <w:t>|</w:t>
      </w:r>
      <w:r>
        <w:rPr>
          <w:i/>
          <w:szCs w:val="24"/>
          <w:lang w:val="ro-RO"/>
        </w:rPr>
        <w:t>E(G)</w:t>
      </w:r>
      <w:r>
        <w:rPr>
          <w:i/>
          <w:szCs w:val="24"/>
        </w:rPr>
        <w:t xml:space="preserve"> | = |</w:t>
      </w:r>
      <w:r>
        <w:rPr>
          <w:i/>
          <w:szCs w:val="24"/>
          <w:lang w:val="ro-RO"/>
        </w:rPr>
        <w:t>E(H)</w:t>
      </w:r>
      <w:r>
        <w:rPr>
          <w:i/>
          <w:szCs w:val="24"/>
        </w:rPr>
        <w:t xml:space="preserve"> | = M / 2.</w:t>
      </w:r>
    </w:p>
    <w:p w:rsidR="006358A1" w:rsidRDefault="006358A1" w:rsidP="00CB28C0">
      <w:pPr>
        <w:ind w:firstLine="426"/>
        <w:jc w:val="both"/>
        <w:rPr>
          <w:i/>
          <w:szCs w:val="24"/>
        </w:rPr>
      </w:pPr>
      <w:r>
        <w:rPr>
          <w:i/>
          <w:szCs w:val="24"/>
          <w:lang w:val="ro-RO"/>
        </w:rPr>
        <w:sym w:font="Symbol" w:char="F0DE"/>
      </w:r>
      <w:r>
        <w:rPr>
          <w:i/>
          <w:szCs w:val="24"/>
          <w:lang w:val="ro-RO"/>
        </w:rPr>
        <w:t xml:space="preserve"> </w:t>
      </w:r>
      <w:r>
        <w:rPr>
          <w:i/>
          <w:szCs w:val="24"/>
          <w:lang w:val="ro-RO"/>
        </w:rPr>
        <w:sym w:font="Symbol" w:char="F059"/>
      </w:r>
      <w:r>
        <w:rPr>
          <w:i/>
          <w:szCs w:val="24"/>
          <w:lang w:val="ro-RO"/>
        </w:rPr>
        <w:t>r(E(G)) = E(H)</w:t>
      </w:r>
      <w:r w:rsidRPr="00D40E31">
        <w:rPr>
          <w:i/>
          <w:szCs w:val="24"/>
          <w:lang w:val="ro-RO"/>
        </w:rPr>
        <w:t xml:space="preserve"> </w:t>
      </w:r>
      <w:r>
        <w:rPr>
          <w:i/>
          <w:szCs w:val="24"/>
          <w:lang w:val="ro-RO"/>
        </w:rPr>
        <w:sym w:font="Symbol" w:char="F0DE"/>
      </w:r>
      <w:r>
        <w:rPr>
          <w:i/>
          <w:szCs w:val="24"/>
          <w:lang w:val="ro-RO"/>
        </w:rPr>
        <w:t xml:space="preserve"> </w:t>
      </w:r>
      <w:r w:rsidRPr="009D0222">
        <w:rPr>
          <w:b/>
          <w:i/>
          <w:szCs w:val="24"/>
          <w:lang w:val="ro-RO"/>
        </w:rPr>
        <w:sym w:font="Symbol" w:char="F059"/>
      </w:r>
      <w:r>
        <w:rPr>
          <w:b/>
          <w:i/>
          <w:szCs w:val="24"/>
          <w:lang w:val="ro-RO"/>
        </w:rPr>
        <w:t>r</w:t>
      </w:r>
      <w:r w:rsidRPr="009D0222">
        <w:rPr>
          <w:b/>
          <w:i/>
          <w:szCs w:val="24"/>
          <w:lang w:val="ro-RO"/>
        </w:rPr>
        <w:t xml:space="preserve"> este </w:t>
      </w:r>
      <w:r>
        <w:rPr>
          <w:b/>
          <w:i/>
          <w:szCs w:val="24"/>
          <w:lang w:val="ro-RO"/>
        </w:rPr>
        <w:t>surjectivă.</w:t>
      </w:r>
    </w:p>
    <w:p w:rsidR="006358A1" w:rsidRPr="004D560F" w:rsidRDefault="006358A1" w:rsidP="00CB28C0">
      <w:pPr>
        <w:ind w:firstLine="426"/>
        <w:jc w:val="both"/>
        <w:rPr>
          <w:i/>
          <w:szCs w:val="24"/>
        </w:rPr>
      </w:pPr>
    </w:p>
    <w:p w:rsidR="006358A1" w:rsidRDefault="006358A1" w:rsidP="00CB28C0">
      <w:pPr>
        <w:ind w:firstLine="426"/>
        <w:jc w:val="both"/>
        <w:rPr>
          <w:b/>
          <w:i/>
          <w:szCs w:val="24"/>
          <w:lang w:val="ro-RO"/>
        </w:rPr>
      </w:pPr>
      <w:r>
        <w:rPr>
          <w:i/>
          <w:szCs w:val="24"/>
          <w:lang w:val="ro-RO"/>
        </w:rPr>
        <w:sym w:font="Symbol" w:char="F0DE"/>
      </w:r>
      <w:r>
        <w:rPr>
          <w:i/>
          <w:szCs w:val="24"/>
          <w:lang w:val="ro-RO"/>
        </w:rPr>
        <w:t xml:space="preserve"> </w:t>
      </w:r>
      <w:r w:rsidRPr="009D0222">
        <w:rPr>
          <w:b/>
          <w:i/>
          <w:szCs w:val="24"/>
          <w:lang w:val="ro-RO"/>
        </w:rPr>
        <w:sym w:font="Symbol" w:char="F059"/>
      </w:r>
      <w:r>
        <w:rPr>
          <w:b/>
          <w:i/>
          <w:szCs w:val="24"/>
          <w:lang w:val="ro-RO"/>
        </w:rPr>
        <w:t>r</w:t>
      </w:r>
      <w:r w:rsidRPr="009D0222">
        <w:rPr>
          <w:b/>
          <w:i/>
          <w:szCs w:val="24"/>
          <w:lang w:val="ro-RO"/>
        </w:rPr>
        <w:t xml:space="preserve"> este </w:t>
      </w:r>
      <w:r>
        <w:rPr>
          <w:b/>
          <w:i/>
          <w:szCs w:val="24"/>
          <w:lang w:val="ro-RO"/>
        </w:rPr>
        <w:t>bijectivă.</w:t>
      </w:r>
    </w:p>
    <w:p w:rsidR="006358A1" w:rsidRDefault="006358A1" w:rsidP="00CB28C0">
      <w:pPr>
        <w:ind w:firstLine="426"/>
        <w:jc w:val="both"/>
        <w:rPr>
          <w:b/>
          <w:i/>
          <w:szCs w:val="24"/>
          <w:lang w:val="ro-RO"/>
        </w:rPr>
      </w:pPr>
    </w:p>
    <w:p w:rsidR="006358A1" w:rsidRDefault="006358A1" w:rsidP="00CB28C0">
      <w:pPr>
        <w:ind w:firstLine="426"/>
        <w:jc w:val="both"/>
        <w:rPr>
          <w:b/>
          <w:i/>
          <w:szCs w:val="24"/>
          <w:lang w:val="ro-RO"/>
        </w:rPr>
      </w:pPr>
      <w:r>
        <w:rPr>
          <w:b/>
          <w:i/>
          <w:szCs w:val="24"/>
          <w:lang w:val="ro-RO"/>
        </w:rPr>
        <w:t>Am demonstrat că, dacă</w:t>
      </w:r>
      <w:r w:rsidRPr="00DD0325">
        <w:rPr>
          <w:b/>
          <w:i/>
          <w:szCs w:val="24"/>
          <w:lang w:val="ro-RO"/>
        </w:rPr>
        <w:t xml:space="preserve"> </w:t>
      </w:r>
      <w:r>
        <w:rPr>
          <w:b/>
          <w:i/>
          <w:szCs w:val="24"/>
          <w:lang w:val="ro-RO"/>
        </w:rPr>
        <w:t>b(</w:t>
      </w:r>
      <w:r w:rsidRPr="0085134F">
        <w:rPr>
          <w:b/>
          <w:i/>
          <w:szCs w:val="24"/>
          <w:lang w:val="ro-RO"/>
        </w:rPr>
        <w:t>G</w:t>
      </w:r>
      <w:r>
        <w:rPr>
          <w:b/>
          <w:i/>
          <w:szCs w:val="24"/>
          <w:lang w:val="ro-RO"/>
        </w:rPr>
        <w:t>)</w:t>
      </w:r>
      <w:r w:rsidRPr="0085134F">
        <w:rPr>
          <w:b/>
          <w:i/>
          <w:szCs w:val="24"/>
          <w:lang w:val="ro-RO"/>
        </w:rPr>
        <w:t xml:space="preserve"> </w:t>
      </w:r>
      <w:r w:rsidRPr="0085134F">
        <w:rPr>
          <w:b/>
          <w:i/>
          <w:position w:val="-4"/>
          <w:szCs w:val="24"/>
          <w:lang w:val="ro-RO"/>
        </w:rPr>
        <w:object w:dxaOrig="220" w:dyaOrig="200">
          <v:shape id="_x0000_i1154" type="#_x0000_t75" style="width:10.85pt;height:10.2pt" o:ole="">
            <v:imagedata r:id="rId156" o:title=""/>
          </v:shape>
          <o:OLEObject Type="Embed" ProgID="Equation.3" ShapeID="_x0000_i1154" DrawAspect="Content" ObjectID="_1421273087" r:id="rId164"/>
        </w:object>
      </w:r>
      <w:r w:rsidRPr="0085134F">
        <w:rPr>
          <w:b/>
          <w:i/>
          <w:szCs w:val="24"/>
          <w:lang w:val="ro-RO"/>
        </w:rPr>
        <w:t xml:space="preserve"> </w:t>
      </w:r>
      <w:r>
        <w:rPr>
          <w:b/>
          <w:i/>
          <w:szCs w:val="24"/>
          <w:lang w:val="ro-RO"/>
        </w:rPr>
        <w:t>b(</w:t>
      </w:r>
      <w:r w:rsidRPr="0085134F">
        <w:rPr>
          <w:b/>
          <w:i/>
          <w:szCs w:val="24"/>
          <w:lang w:val="ro-RO"/>
        </w:rPr>
        <w:t>H</w:t>
      </w:r>
      <w:r>
        <w:rPr>
          <w:b/>
          <w:i/>
          <w:szCs w:val="24"/>
          <w:lang w:val="ro-RO"/>
        </w:rPr>
        <w:t>), atunci</w:t>
      </w:r>
      <w:r w:rsidRPr="00DD0325">
        <w:rPr>
          <w:b/>
          <w:i/>
          <w:szCs w:val="24"/>
          <w:lang w:val="ro-RO"/>
        </w:rPr>
        <w:t xml:space="preserve"> </w:t>
      </w:r>
      <w:r w:rsidRPr="0085134F">
        <w:rPr>
          <w:b/>
          <w:i/>
          <w:szCs w:val="24"/>
          <w:lang w:val="ro-RO"/>
        </w:rPr>
        <w:t xml:space="preserve">G </w:t>
      </w:r>
      <w:r w:rsidRPr="0085134F">
        <w:rPr>
          <w:b/>
          <w:i/>
          <w:position w:val="-4"/>
          <w:szCs w:val="24"/>
          <w:lang w:val="ro-RO"/>
        </w:rPr>
        <w:object w:dxaOrig="220" w:dyaOrig="200">
          <v:shape id="_x0000_i1155" type="#_x0000_t75" style="width:10.85pt;height:10.2pt" o:ole="">
            <v:imagedata r:id="rId156" o:title=""/>
          </v:shape>
          <o:OLEObject Type="Embed" ProgID="Equation.3" ShapeID="_x0000_i1155" DrawAspect="Content" ObjectID="_1421273088" r:id="rId165"/>
        </w:object>
      </w:r>
      <w:r w:rsidRPr="0085134F">
        <w:rPr>
          <w:b/>
          <w:i/>
          <w:szCs w:val="24"/>
          <w:lang w:val="ro-RO"/>
        </w:rPr>
        <w:t xml:space="preserve"> H</w:t>
      </w:r>
      <w:r>
        <w:rPr>
          <w:b/>
          <w:i/>
          <w:szCs w:val="24"/>
          <w:lang w:val="ro-RO"/>
        </w:rPr>
        <w:t>.</w:t>
      </w:r>
    </w:p>
    <w:p w:rsidR="006358A1" w:rsidRDefault="006358A1" w:rsidP="004D473D">
      <w:pPr>
        <w:jc w:val="both"/>
        <w:rPr>
          <w:i/>
        </w:rPr>
      </w:pPr>
    </w:p>
    <w:p w:rsidR="006358A1" w:rsidRPr="003A2B60" w:rsidRDefault="006358A1" w:rsidP="003A2B60">
      <w:pPr>
        <w:ind w:firstLine="426"/>
        <w:jc w:val="both"/>
        <w:rPr>
          <w:b/>
          <w:i/>
        </w:rPr>
      </w:pPr>
      <w:r w:rsidRPr="003A2B60">
        <w:rPr>
          <w:b/>
          <w:i/>
        </w:rPr>
        <w:t>Din cele două implicaţii am obţinut că G</w:t>
      </w:r>
      <w:r w:rsidRPr="003A2B60">
        <w:rPr>
          <w:b/>
          <w:i/>
          <w:position w:val="-4"/>
        </w:rPr>
        <w:object w:dxaOrig="220" w:dyaOrig="200">
          <v:shape id="_x0000_i1156" type="#_x0000_t75" style="width:10.85pt;height:10.2pt" o:ole="">
            <v:imagedata r:id="rId166" o:title=""/>
          </v:shape>
          <o:OLEObject Type="Embed" ProgID="Equation.3" ShapeID="_x0000_i1156" DrawAspect="Content" ObjectID="_1421273089" r:id="rId167"/>
        </w:object>
      </w:r>
      <w:r w:rsidRPr="003A2B60">
        <w:rPr>
          <w:b/>
          <w:i/>
        </w:rPr>
        <w:t xml:space="preserve">H </w:t>
      </w:r>
      <w:r>
        <w:rPr>
          <w:b/>
          <w:i/>
        </w:rPr>
        <w:t>dacă şi numai dacă</w:t>
      </w:r>
      <w:r w:rsidRPr="003A2B60">
        <w:rPr>
          <w:b/>
          <w:i/>
        </w:rPr>
        <w:t xml:space="preserve"> b(G) </w:t>
      </w:r>
      <w:r w:rsidRPr="003A2B60">
        <w:rPr>
          <w:b/>
          <w:i/>
          <w:position w:val="-4"/>
        </w:rPr>
        <w:object w:dxaOrig="220" w:dyaOrig="200">
          <v:shape id="_x0000_i1157" type="#_x0000_t75" style="width:10.85pt;height:10.2pt" o:ole="">
            <v:imagedata r:id="rId168" o:title=""/>
          </v:shape>
          <o:OLEObject Type="Embed" ProgID="Equation.3" ShapeID="_x0000_i1157" DrawAspect="Content" ObjectID="_1421273090" r:id="rId169"/>
        </w:object>
      </w:r>
      <w:r w:rsidRPr="003A2B60">
        <w:rPr>
          <w:b/>
          <w:i/>
        </w:rPr>
        <w:t>b(H).</w:t>
      </w:r>
    </w:p>
    <w:p w:rsidR="006358A1" w:rsidRPr="003A2B60" w:rsidRDefault="006358A1" w:rsidP="00686E1F">
      <w:pPr>
        <w:ind w:firstLine="426"/>
        <w:jc w:val="both"/>
        <w:rPr>
          <w:i/>
          <w:szCs w:val="24"/>
        </w:rPr>
      </w:pPr>
    </w:p>
    <w:p w:rsidR="006358A1" w:rsidRPr="006C32C1" w:rsidRDefault="006358A1" w:rsidP="003A2B60">
      <w:pPr>
        <w:ind w:firstLine="426"/>
        <w:jc w:val="both"/>
        <w:rPr>
          <w:b/>
          <w:i/>
          <w:szCs w:val="24"/>
        </w:rPr>
      </w:pPr>
      <w:r w:rsidRPr="004B5865">
        <w:rPr>
          <w:i/>
          <w:sz w:val="40"/>
          <w:szCs w:val="40"/>
        </w:rPr>
        <w:t>#</w:t>
      </w:r>
      <w:r>
        <w:rPr>
          <w:b/>
          <w:i/>
          <w:szCs w:val="24"/>
        </w:rPr>
        <w:t xml:space="preserve"> Arătăm </w:t>
      </w:r>
      <w:r w:rsidRPr="00C42BFB">
        <w:rPr>
          <w:b/>
          <w:i/>
          <w:szCs w:val="24"/>
        </w:rPr>
        <w:t xml:space="preserve">că </w:t>
      </w:r>
      <w:r w:rsidRPr="00C42BFB">
        <w:rPr>
          <w:b/>
          <w:i/>
          <w:szCs w:val="24"/>
          <w:lang w:val="ro-RO"/>
        </w:rPr>
        <w:t>testarea izomorfismului a două grafuri se reduce polinomial la testarea izomorfismului a două grafuri bipartite</w:t>
      </w:r>
      <w:r>
        <w:rPr>
          <w:i/>
          <w:szCs w:val="24"/>
          <w:lang w:val="ro-RO"/>
        </w:rPr>
        <w:t>.</w:t>
      </w:r>
    </w:p>
    <w:p w:rsidR="006358A1" w:rsidRDefault="006358A1" w:rsidP="00632BB2">
      <w:pPr>
        <w:ind w:firstLine="426"/>
        <w:jc w:val="both"/>
        <w:rPr>
          <w:i/>
        </w:rPr>
      </w:pPr>
      <w:r>
        <w:rPr>
          <w:i/>
        </w:rPr>
        <w:t xml:space="preserve">Aşa cum am demonstrat mai sus, pentru a testa izomorfismul a două grafuri este suficient să demonstrăm că grafurile bipartite construite de la aceste grafuri sunt izomorfe. Trebuie să arătăm că dintr-un graf G putem obtine în timp polinomial graful b(G). </w:t>
      </w:r>
    </w:p>
    <w:p w:rsidR="006358A1" w:rsidRDefault="006358A1" w:rsidP="00632BB2">
      <w:pPr>
        <w:ind w:firstLine="426"/>
        <w:jc w:val="both"/>
        <w:rPr>
          <w:i/>
        </w:rPr>
      </w:pPr>
      <w:r>
        <w:rPr>
          <w:i/>
        </w:rPr>
        <w:t>Reprezentăm graful G folosind matrice de adiacenţă. Pentru a construi graful b(G) se parcurg următorii paşi:</w:t>
      </w:r>
    </w:p>
    <w:p w:rsidR="006358A1" w:rsidRDefault="006358A1" w:rsidP="00830E2A">
      <w:pPr>
        <w:numPr>
          <w:ilvl w:val="0"/>
          <w:numId w:val="21"/>
        </w:numPr>
        <w:suppressAutoHyphens/>
        <w:spacing w:after="0" w:line="240" w:lineRule="auto"/>
        <w:jc w:val="both"/>
        <w:rPr>
          <w:i/>
        </w:rPr>
      </w:pPr>
      <w:r>
        <w:rPr>
          <w:i/>
        </w:rPr>
        <w:t>se parcurge matricea de adiacenţă a grafului G, numai în jumătatea sa superioară şi se numără muchiile, obţinându-se m ( în O(n</w:t>
      </w:r>
      <w:r>
        <w:rPr>
          <w:i/>
          <w:vertAlign w:val="superscript"/>
        </w:rPr>
        <w:t>2</w:t>
      </w:r>
      <w:r>
        <w:rPr>
          <w:i/>
        </w:rPr>
        <w:t>/2) );</w:t>
      </w:r>
    </w:p>
    <w:p w:rsidR="006358A1" w:rsidRDefault="006358A1" w:rsidP="00830E2A">
      <w:pPr>
        <w:numPr>
          <w:ilvl w:val="0"/>
          <w:numId w:val="21"/>
        </w:numPr>
        <w:suppressAutoHyphens/>
        <w:spacing w:after="0" w:line="240" w:lineRule="auto"/>
        <w:jc w:val="both"/>
        <w:rPr>
          <w:i/>
        </w:rPr>
      </w:pPr>
      <w:r>
        <w:rPr>
          <w:i/>
        </w:rPr>
        <w:t>se creează matricea de adiacenţă a grafului b(G), cu n+m linii şi coloane şi se umple cu zerouri;</w:t>
      </w:r>
    </w:p>
    <w:p w:rsidR="006358A1" w:rsidRDefault="006358A1" w:rsidP="00830E2A">
      <w:pPr>
        <w:numPr>
          <w:ilvl w:val="0"/>
          <w:numId w:val="21"/>
        </w:numPr>
        <w:suppressAutoHyphens/>
        <w:spacing w:after="0" w:line="240" w:lineRule="auto"/>
        <w:jc w:val="both"/>
        <w:rPr>
          <w:i/>
        </w:rPr>
      </w:pPr>
      <w:r>
        <w:rPr>
          <w:i/>
        </w:rPr>
        <w:t>se parcurge din nou matricea lui G şi unde găsim muchie între i şi j , se pune muchie între i şi k şi j între j şi k, unde k este un număr de la n la m + n - 1, care creşte cu o unitate după această operaţie ( O(1) pentru fiecare muchie din G ).</w:t>
      </w:r>
    </w:p>
    <w:p w:rsidR="006358A1" w:rsidRDefault="006358A1" w:rsidP="00C42BFB">
      <w:pPr>
        <w:ind w:left="1140"/>
        <w:jc w:val="both"/>
        <w:rPr>
          <w:i/>
        </w:rPr>
      </w:pPr>
    </w:p>
    <w:p w:rsidR="006358A1" w:rsidRDefault="006358A1" w:rsidP="00632BB2">
      <w:pPr>
        <w:ind w:left="720" w:hanging="294"/>
        <w:jc w:val="both"/>
        <w:rPr>
          <w:i/>
        </w:rPr>
      </w:pPr>
      <w:r>
        <w:rPr>
          <w:i/>
        </w:rPr>
        <w:t>Algoritmul este:</w:t>
      </w:r>
    </w:p>
    <w:p w:rsidR="006358A1" w:rsidRDefault="006358A1" w:rsidP="00C42BFB">
      <w:pPr>
        <w:jc w:val="both"/>
        <w:rPr>
          <w:b/>
          <w:bCs/>
          <w:i/>
        </w:rPr>
      </w:pPr>
      <w:r>
        <w:rPr>
          <w:b/>
          <w:bCs/>
          <w:i/>
        </w:rPr>
        <w:t>procedure Construieşte_b(G)(G)</w:t>
      </w:r>
    </w:p>
    <w:p w:rsidR="006358A1" w:rsidRDefault="006358A1" w:rsidP="00C42BFB">
      <w:pPr>
        <w:jc w:val="both"/>
        <w:rPr>
          <w:b/>
          <w:bCs/>
          <w:i/>
        </w:rPr>
      </w:pPr>
      <w:r>
        <w:rPr>
          <w:b/>
          <w:bCs/>
          <w:i/>
        </w:rPr>
        <w:t>begin</w:t>
      </w:r>
    </w:p>
    <w:p w:rsidR="006358A1" w:rsidRDefault="006358A1" w:rsidP="00C42BFB">
      <w:pPr>
        <w:ind w:left="720"/>
        <w:jc w:val="both"/>
        <w:rPr>
          <w:b/>
          <w:i/>
          <w:color w:val="808080"/>
        </w:rPr>
      </w:pPr>
      <w:r w:rsidRPr="007D086F">
        <w:rPr>
          <w:b/>
          <w:i/>
          <w:color w:val="808080"/>
        </w:rPr>
        <w:t>/*numărarea muchiilor*/</w:t>
      </w:r>
    </w:p>
    <w:p w:rsidR="006358A1" w:rsidRPr="007D086F" w:rsidRDefault="006358A1" w:rsidP="00C42BFB">
      <w:pPr>
        <w:ind w:left="720"/>
        <w:jc w:val="both"/>
        <w:rPr>
          <w:i/>
          <w:lang w:eastAsia="ja-JP"/>
        </w:rPr>
      </w:pPr>
      <w:r w:rsidRPr="007D086F">
        <w:rPr>
          <w:i/>
        </w:rPr>
        <w:t xml:space="preserve">n </w:t>
      </w:r>
      <w:r w:rsidRPr="007D086F">
        <w:rPr>
          <w:rFonts w:hint="eastAsia"/>
          <w:i/>
          <w:lang w:eastAsia="ja-JP"/>
        </w:rPr>
        <w:t xml:space="preserve">← </w:t>
      </w:r>
      <w:r w:rsidRPr="007D086F">
        <w:rPr>
          <w:i/>
          <w:lang w:eastAsia="ja-JP"/>
        </w:rPr>
        <w:t>|G|</w:t>
      </w:r>
    </w:p>
    <w:p w:rsidR="006358A1" w:rsidRDefault="006358A1" w:rsidP="00C42BFB">
      <w:pPr>
        <w:ind w:left="720"/>
        <w:jc w:val="both"/>
        <w:rPr>
          <w:i/>
        </w:rPr>
      </w:pPr>
      <w:r>
        <w:rPr>
          <w:i/>
        </w:rPr>
        <w:lastRenderedPageBreak/>
        <w:t xml:space="preserve">m </w:t>
      </w:r>
      <w:r>
        <w:rPr>
          <w:i/>
          <w:lang w:val="ro-RO"/>
        </w:rPr>
        <w:t>←0</w:t>
      </w:r>
    </w:p>
    <w:p w:rsidR="006358A1" w:rsidRDefault="006358A1" w:rsidP="00C42BFB">
      <w:pPr>
        <w:ind w:left="720"/>
        <w:jc w:val="both"/>
        <w:rPr>
          <w:i/>
        </w:rPr>
      </w:pPr>
      <w:r>
        <w:rPr>
          <w:b/>
          <w:bCs/>
          <w:i/>
        </w:rPr>
        <w:t>for</w:t>
      </w:r>
      <w:r>
        <w:rPr>
          <w:i/>
        </w:rPr>
        <w:t xml:space="preserve"> i </w:t>
      </w:r>
      <w:r>
        <w:rPr>
          <w:i/>
          <w:lang w:val="ro-RO"/>
        </w:rPr>
        <w:t>←</w:t>
      </w:r>
      <w:r>
        <w:rPr>
          <w:i/>
        </w:rPr>
        <w:t xml:space="preserve"> 0 </w:t>
      </w:r>
      <w:r>
        <w:rPr>
          <w:b/>
          <w:bCs/>
          <w:i/>
        </w:rPr>
        <w:t>to</w:t>
      </w:r>
      <w:r>
        <w:rPr>
          <w:i/>
        </w:rPr>
        <w:t xml:space="preserve"> n-1 </w:t>
      </w:r>
      <w:r>
        <w:rPr>
          <w:b/>
          <w:bCs/>
          <w:i/>
        </w:rPr>
        <w:t>do</w:t>
      </w:r>
    </w:p>
    <w:p w:rsidR="006358A1" w:rsidRDefault="006358A1" w:rsidP="00C42BFB">
      <w:pPr>
        <w:jc w:val="both"/>
        <w:rPr>
          <w:b/>
          <w:bCs/>
          <w:i/>
        </w:rPr>
      </w:pPr>
      <w:r>
        <w:rPr>
          <w:i/>
        </w:rPr>
        <w:tab/>
      </w:r>
      <w:r>
        <w:rPr>
          <w:i/>
        </w:rPr>
        <w:tab/>
      </w:r>
      <w:r>
        <w:rPr>
          <w:b/>
          <w:bCs/>
          <w:i/>
        </w:rPr>
        <w:t>for</w:t>
      </w:r>
      <w:r>
        <w:rPr>
          <w:i/>
        </w:rPr>
        <w:t xml:space="preserve"> j </w:t>
      </w:r>
      <w:r>
        <w:rPr>
          <w:rFonts w:hint="eastAsia"/>
          <w:i/>
          <w:lang w:eastAsia="ja-JP"/>
        </w:rPr>
        <w:t>←</w:t>
      </w:r>
      <w:r>
        <w:rPr>
          <w:i/>
        </w:rPr>
        <w:t xml:space="preserve"> i+1 </w:t>
      </w:r>
      <w:r>
        <w:rPr>
          <w:b/>
          <w:bCs/>
          <w:i/>
        </w:rPr>
        <w:t>to</w:t>
      </w:r>
      <w:r>
        <w:rPr>
          <w:i/>
        </w:rPr>
        <w:t xml:space="preserve"> n-1 </w:t>
      </w:r>
      <w:r>
        <w:rPr>
          <w:b/>
          <w:bCs/>
          <w:i/>
        </w:rPr>
        <w:t>do</w:t>
      </w:r>
    </w:p>
    <w:p w:rsidR="006358A1" w:rsidRDefault="006358A1" w:rsidP="00C42BFB">
      <w:pPr>
        <w:jc w:val="both"/>
        <w:rPr>
          <w:b/>
          <w:bCs/>
          <w:i/>
        </w:rPr>
      </w:pPr>
      <w:r>
        <w:rPr>
          <w:b/>
          <w:bCs/>
          <w:i/>
        </w:rPr>
        <w:tab/>
      </w:r>
      <w:r>
        <w:rPr>
          <w:b/>
          <w:bCs/>
          <w:i/>
        </w:rPr>
        <w:tab/>
      </w:r>
      <w:r>
        <w:rPr>
          <w:b/>
          <w:bCs/>
          <w:i/>
        </w:rPr>
        <w:tab/>
        <w:t xml:space="preserve">if </w:t>
      </w:r>
      <w:r>
        <w:rPr>
          <w:i/>
        </w:rPr>
        <w:t xml:space="preserve">( A(i,j) = 1 ) </w:t>
      </w:r>
      <w:r>
        <w:rPr>
          <w:b/>
          <w:bCs/>
          <w:i/>
        </w:rPr>
        <w:t>then</w:t>
      </w:r>
    </w:p>
    <w:p w:rsidR="006358A1" w:rsidRDefault="006358A1" w:rsidP="00C42BFB">
      <w:pPr>
        <w:jc w:val="both"/>
        <w:rPr>
          <w:i/>
        </w:rPr>
      </w:pPr>
      <w:r>
        <w:rPr>
          <w:b/>
          <w:bCs/>
          <w:i/>
        </w:rPr>
        <w:tab/>
      </w:r>
      <w:r>
        <w:rPr>
          <w:b/>
          <w:bCs/>
          <w:i/>
        </w:rPr>
        <w:tab/>
      </w:r>
      <w:r>
        <w:rPr>
          <w:b/>
          <w:bCs/>
          <w:i/>
        </w:rPr>
        <w:tab/>
      </w:r>
      <w:r>
        <w:rPr>
          <w:b/>
          <w:bCs/>
          <w:i/>
        </w:rPr>
        <w:tab/>
      </w:r>
      <w:r>
        <w:rPr>
          <w:i/>
        </w:rPr>
        <w:t>m++</w:t>
      </w:r>
    </w:p>
    <w:p w:rsidR="006358A1" w:rsidRDefault="006358A1" w:rsidP="00C42BFB">
      <w:pPr>
        <w:jc w:val="both"/>
        <w:rPr>
          <w:b/>
          <w:i/>
          <w:color w:val="808080"/>
        </w:rPr>
      </w:pPr>
      <w:r>
        <w:rPr>
          <w:i/>
        </w:rPr>
        <w:tab/>
      </w:r>
      <w:r w:rsidRPr="007D086F">
        <w:rPr>
          <w:b/>
          <w:i/>
          <w:color w:val="808080"/>
        </w:rPr>
        <w:t>/*crearea matricii cu n+m linii şi coloane şi zerorizarea*/</w:t>
      </w:r>
    </w:p>
    <w:p w:rsidR="006358A1" w:rsidRPr="007D086F" w:rsidRDefault="006358A1" w:rsidP="00C42BFB">
      <w:pPr>
        <w:jc w:val="both"/>
        <w:rPr>
          <w:i/>
          <w:lang w:eastAsia="ja-JP"/>
        </w:rPr>
      </w:pPr>
      <w:r>
        <w:rPr>
          <w:b/>
          <w:i/>
          <w:color w:val="808080"/>
        </w:rPr>
        <w:tab/>
      </w:r>
      <w:r>
        <w:rPr>
          <w:i/>
        </w:rPr>
        <w:t xml:space="preserve">V(b(G)) </w:t>
      </w:r>
      <w:r>
        <w:rPr>
          <w:rFonts w:hint="eastAsia"/>
          <w:i/>
          <w:lang w:eastAsia="ja-JP"/>
        </w:rPr>
        <w:t xml:space="preserve">← </w:t>
      </w:r>
      <w:r>
        <w:rPr>
          <w:i/>
          <w:lang w:eastAsia="ja-JP"/>
        </w:rPr>
        <w:t>{0, 1, …n + m - 1}</w:t>
      </w:r>
    </w:p>
    <w:p w:rsidR="006358A1" w:rsidRDefault="006358A1" w:rsidP="00C42BFB">
      <w:pPr>
        <w:jc w:val="both"/>
        <w:rPr>
          <w:b/>
          <w:i/>
          <w:color w:val="808080"/>
        </w:rPr>
      </w:pPr>
      <w:r w:rsidRPr="007D086F">
        <w:rPr>
          <w:b/>
          <w:i/>
          <w:color w:val="808080"/>
        </w:rPr>
        <w:tab/>
        <w:t>/*introducerea muchiilor între nodurile lui b(G)*/</w:t>
      </w:r>
    </w:p>
    <w:p w:rsidR="006358A1" w:rsidRDefault="006358A1" w:rsidP="00C42BFB">
      <w:pPr>
        <w:jc w:val="both"/>
        <w:rPr>
          <w:b/>
          <w:i/>
          <w:color w:val="808080"/>
        </w:rPr>
      </w:pPr>
      <w:r>
        <w:rPr>
          <w:b/>
          <w:i/>
          <w:color w:val="808080"/>
        </w:rPr>
        <w:tab/>
        <w:t xml:space="preserve">/*primele n noduri, de la 0 la n </w:t>
      </w:r>
      <w:r>
        <w:rPr>
          <w:b/>
          <w:i/>
          <w:color w:val="808080"/>
          <w:lang w:val="ro-RO"/>
        </w:rPr>
        <w:t xml:space="preserve">– 1, </w:t>
      </w:r>
      <w:r>
        <w:rPr>
          <w:b/>
          <w:i/>
          <w:color w:val="808080"/>
        </w:rPr>
        <w:t xml:space="preserve"> corespund nodurilor din G*/</w:t>
      </w:r>
    </w:p>
    <w:p w:rsidR="006358A1" w:rsidRPr="007D086F" w:rsidRDefault="006358A1" w:rsidP="007D086F">
      <w:pPr>
        <w:ind w:left="709"/>
        <w:jc w:val="both"/>
        <w:rPr>
          <w:b/>
          <w:i/>
          <w:color w:val="808080"/>
        </w:rPr>
      </w:pPr>
      <w:r>
        <w:rPr>
          <w:b/>
          <w:i/>
          <w:color w:val="808080"/>
        </w:rPr>
        <w:t xml:space="preserve">/*nodurile de la n la n + m – 1, sunt nodurile adăugate ulterior, care vor fi distribuite pe fiecare muchie din G*/ </w:t>
      </w:r>
    </w:p>
    <w:p w:rsidR="006358A1" w:rsidRDefault="006358A1" w:rsidP="00C42BFB">
      <w:pPr>
        <w:jc w:val="both"/>
        <w:rPr>
          <w:i/>
          <w:lang w:val="ro-RO"/>
        </w:rPr>
      </w:pPr>
      <w:r>
        <w:rPr>
          <w:i/>
        </w:rPr>
        <w:tab/>
        <w:t xml:space="preserve">k </w:t>
      </w:r>
      <w:r>
        <w:rPr>
          <w:i/>
          <w:lang w:val="ro-RO"/>
        </w:rPr>
        <w:t>← n</w:t>
      </w:r>
    </w:p>
    <w:p w:rsidR="006358A1" w:rsidRDefault="006358A1" w:rsidP="00C42BFB">
      <w:pPr>
        <w:ind w:left="720"/>
        <w:jc w:val="both"/>
        <w:rPr>
          <w:i/>
        </w:rPr>
      </w:pPr>
      <w:r>
        <w:rPr>
          <w:b/>
          <w:bCs/>
          <w:i/>
        </w:rPr>
        <w:t>for</w:t>
      </w:r>
      <w:r>
        <w:rPr>
          <w:i/>
        </w:rPr>
        <w:t xml:space="preserve"> i </w:t>
      </w:r>
      <w:r>
        <w:rPr>
          <w:i/>
          <w:lang w:val="ro-RO"/>
        </w:rPr>
        <w:t>←</w:t>
      </w:r>
      <w:r>
        <w:rPr>
          <w:i/>
        </w:rPr>
        <w:t xml:space="preserve"> 0 </w:t>
      </w:r>
      <w:r>
        <w:rPr>
          <w:b/>
          <w:bCs/>
          <w:i/>
        </w:rPr>
        <w:t>to</w:t>
      </w:r>
      <w:r>
        <w:rPr>
          <w:i/>
        </w:rPr>
        <w:t xml:space="preserve"> n-1 </w:t>
      </w:r>
      <w:r>
        <w:rPr>
          <w:b/>
          <w:bCs/>
          <w:i/>
        </w:rPr>
        <w:t>do</w:t>
      </w:r>
    </w:p>
    <w:p w:rsidR="006358A1" w:rsidRDefault="006358A1" w:rsidP="00C42BFB">
      <w:pPr>
        <w:jc w:val="both"/>
        <w:rPr>
          <w:b/>
          <w:bCs/>
          <w:i/>
        </w:rPr>
      </w:pPr>
      <w:r>
        <w:rPr>
          <w:i/>
        </w:rPr>
        <w:tab/>
      </w:r>
      <w:r>
        <w:rPr>
          <w:i/>
        </w:rPr>
        <w:tab/>
      </w:r>
      <w:r>
        <w:rPr>
          <w:b/>
          <w:bCs/>
          <w:i/>
        </w:rPr>
        <w:t>for</w:t>
      </w:r>
      <w:r>
        <w:rPr>
          <w:i/>
        </w:rPr>
        <w:t xml:space="preserve"> j = i+1 </w:t>
      </w:r>
      <w:r>
        <w:rPr>
          <w:b/>
          <w:bCs/>
          <w:i/>
        </w:rPr>
        <w:t>to</w:t>
      </w:r>
      <w:r>
        <w:rPr>
          <w:i/>
        </w:rPr>
        <w:t xml:space="preserve"> n-1 </w:t>
      </w:r>
      <w:r>
        <w:rPr>
          <w:b/>
          <w:bCs/>
          <w:i/>
        </w:rPr>
        <w:t>do</w:t>
      </w:r>
    </w:p>
    <w:p w:rsidR="006358A1" w:rsidRDefault="006358A1" w:rsidP="00C42BFB">
      <w:pPr>
        <w:jc w:val="both"/>
        <w:rPr>
          <w:i/>
        </w:rPr>
      </w:pPr>
      <w:r>
        <w:rPr>
          <w:b/>
          <w:bCs/>
          <w:i/>
        </w:rPr>
        <w:tab/>
      </w:r>
      <w:r>
        <w:rPr>
          <w:b/>
          <w:bCs/>
          <w:i/>
        </w:rPr>
        <w:tab/>
      </w:r>
      <w:r>
        <w:rPr>
          <w:b/>
          <w:bCs/>
          <w:i/>
        </w:rPr>
        <w:tab/>
        <w:t xml:space="preserve">if </w:t>
      </w:r>
      <w:r>
        <w:rPr>
          <w:i/>
        </w:rPr>
        <w:t>( A(i, j)</w:t>
      </w:r>
      <w:r w:rsidRPr="00F5014F">
        <w:rPr>
          <w:i/>
        </w:rPr>
        <w:t xml:space="preserve"> </w:t>
      </w:r>
      <w:r>
        <w:rPr>
          <w:i/>
        </w:rPr>
        <w:t xml:space="preserve">= 1 ) </w:t>
      </w:r>
      <w:r>
        <w:rPr>
          <w:b/>
          <w:bCs/>
          <w:i/>
        </w:rPr>
        <w:t>then</w:t>
      </w:r>
    </w:p>
    <w:p w:rsidR="006358A1" w:rsidRDefault="006358A1" w:rsidP="00C42BFB">
      <w:pPr>
        <w:jc w:val="both"/>
        <w:rPr>
          <w:i/>
          <w:lang w:val="ro-RO"/>
        </w:rPr>
      </w:pPr>
      <w:r>
        <w:rPr>
          <w:i/>
        </w:rPr>
        <w:tab/>
      </w:r>
      <w:r>
        <w:rPr>
          <w:i/>
        </w:rPr>
        <w:tab/>
      </w:r>
      <w:r>
        <w:rPr>
          <w:i/>
        </w:rPr>
        <w:tab/>
      </w:r>
      <w:r>
        <w:rPr>
          <w:i/>
        </w:rPr>
        <w:tab/>
        <w:t xml:space="preserve">B(i, k) </w:t>
      </w:r>
      <w:r>
        <w:rPr>
          <w:i/>
          <w:lang w:val="ro-RO"/>
        </w:rPr>
        <w:t>← B(k, i) ← B(j, k) ← B(k, j) ← 1</w:t>
      </w:r>
    </w:p>
    <w:p w:rsidR="006358A1" w:rsidRDefault="006358A1" w:rsidP="00C42BFB">
      <w:pPr>
        <w:jc w:val="both"/>
        <w:rPr>
          <w:i/>
          <w:lang w:val="ro-RO"/>
        </w:rPr>
      </w:pPr>
      <w:r>
        <w:rPr>
          <w:i/>
          <w:lang w:val="ro-RO"/>
        </w:rPr>
        <w:tab/>
      </w:r>
      <w:r>
        <w:rPr>
          <w:i/>
          <w:lang w:val="ro-RO"/>
        </w:rPr>
        <w:tab/>
      </w:r>
      <w:r>
        <w:rPr>
          <w:i/>
          <w:lang w:val="ro-RO"/>
        </w:rPr>
        <w:tab/>
      </w:r>
      <w:r>
        <w:rPr>
          <w:i/>
          <w:lang w:val="ro-RO"/>
        </w:rPr>
        <w:tab/>
        <w:t>k++</w:t>
      </w:r>
    </w:p>
    <w:p w:rsidR="006358A1" w:rsidRDefault="006358A1" w:rsidP="00C42BFB">
      <w:pPr>
        <w:jc w:val="both"/>
        <w:rPr>
          <w:b/>
          <w:bCs/>
          <w:i/>
          <w:lang w:val="ro-RO"/>
        </w:rPr>
      </w:pPr>
      <w:r>
        <w:rPr>
          <w:i/>
          <w:lang w:val="ro-RO"/>
        </w:rPr>
        <w:tab/>
      </w:r>
      <w:r>
        <w:rPr>
          <w:b/>
          <w:bCs/>
          <w:i/>
          <w:lang w:val="ro-RO"/>
        </w:rPr>
        <w:t>end</w:t>
      </w:r>
    </w:p>
    <w:p w:rsidR="006358A1" w:rsidRDefault="006358A1" w:rsidP="00C42BFB">
      <w:pPr>
        <w:jc w:val="both"/>
        <w:rPr>
          <w:i/>
        </w:rPr>
      </w:pPr>
      <w:r>
        <w:rPr>
          <w:i/>
        </w:rPr>
        <w:t xml:space="preserve">  </w:t>
      </w:r>
      <w:r>
        <w:rPr>
          <w:i/>
        </w:rPr>
        <w:tab/>
      </w:r>
    </w:p>
    <w:p w:rsidR="006358A1" w:rsidRDefault="006358A1" w:rsidP="00C42BFB">
      <w:pPr>
        <w:ind w:firstLine="426"/>
        <w:jc w:val="both"/>
        <w:rPr>
          <w:i/>
        </w:rPr>
      </w:pPr>
      <w:r>
        <w:rPr>
          <w:i/>
        </w:rPr>
        <w:t xml:space="preserve">Algoritmul are complexitate </w:t>
      </w:r>
      <w:r w:rsidRPr="005D67C5">
        <w:rPr>
          <w:b/>
          <w:i/>
        </w:rPr>
        <w:t>O(n</w:t>
      </w:r>
      <w:r w:rsidRPr="005D67C5">
        <w:rPr>
          <w:b/>
          <w:i/>
          <w:vertAlign w:val="superscript"/>
        </w:rPr>
        <w:t>2</w:t>
      </w:r>
      <w:r w:rsidRPr="005D67C5">
        <w:rPr>
          <w:b/>
          <w:i/>
        </w:rPr>
        <w:t>)</w:t>
      </w:r>
      <w:r>
        <w:rPr>
          <w:i/>
        </w:rPr>
        <w:t>. Deci testarea izomorfismului a două grafuri se poate reduce polinomial la testarea izomorfismului grafurilor bipartite obţinute din ele.</w:t>
      </w:r>
      <w:r>
        <w:rPr>
          <w:i/>
        </w:rPr>
        <w:tab/>
      </w:r>
    </w:p>
    <w:p w:rsidR="006358A1" w:rsidRPr="003A2B60" w:rsidRDefault="006358A1" w:rsidP="0084216E">
      <w:pPr>
        <w:tabs>
          <w:tab w:val="num" w:pos="426"/>
        </w:tabs>
        <w:ind w:left="426"/>
        <w:jc w:val="both"/>
        <w:rPr>
          <w:b/>
          <w:i/>
          <w:szCs w:val="24"/>
        </w:rPr>
      </w:pPr>
    </w:p>
    <w:p w:rsidR="006358A1" w:rsidRPr="0021182E" w:rsidRDefault="006358A1" w:rsidP="004D09A1">
      <w:pPr>
        <w:tabs>
          <w:tab w:val="num" w:pos="426"/>
        </w:tabs>
        <w:jc w:val="both"/>
        <w:rPr>
          <w:b/>
          <w:i/>
          <w:szCs w:val="24"/>
          <w:lang w:val="ro-RO"/>
        </w:rPr>
      </w:pPr>
      <w:r>
        <w:rPr>
          <w:b/>
          <w:i/>
          <w:szCs w:val="24"/>
          <w:lang w:val="ro-RO"/>
        </w:rPr>
        <w:br w:type="page"/>
      </w: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lastRenderedPageBreak/>
        <w:t xml:space="preserve">Graful </w:t>
      </w:r>
      <w:r>
        <w:rPr>
          <w:b/>
          <w:i/>
          <w:szCs w:val="24"/>
          <w:lang w:val="ro-RO"/>
        </w:rPr>
        <w:t>paianjen</w:t>
      </w:r>
      <w:r>
        <w:rPr>
          <w:i/>
          <w:szCs w:val="24"/>
          <w:lang w:val="ro-RO"/>
        </w:rPr>
        <w:t xml:space="preserve"> cu n vârfuri este graful care se obţine unind din unul din vârfurile de grad 1 ale grafului P</w:t>
      </w:r>
      <w:r>
        <w:rPr>
          <w:i/>
          <w:szCs w:val="24"/>
          <w:vertAlign w:val="subscript"/>
          <w:lang w:val="ro-RO"/>
        </w:rPr>
        <w:t>3</w:t>
      </w:r>
      <w:r>
        <w:rPr>
          <w:i/>
          <w:szCs w:val="24"/>
          <w:lang w:val="ro-RO"/>
        </w:rPr>
        <w:t xml:space="preserve"> cu toate vârfurile unui graf oarecare cu n – 3 vârfuri, disjunct de P</w:t>
      </w:r>
      <w:r>
        <w:rPr>
          <w:i/>
          <w:szCs w:val="24"/>
          <w:vertAlign w:val="subscript"/>
          <w:lang w:val="ro-RO"/>
        </w:rPr>
        <w:t>3</w:t>
      </w:r>
      <w:r>
        <w:rPr>
          <w:i/>
          <w:szCs w:val="24"/>
          <w:lang w:val="ro-RO"/>
        </w:rPr>
        <w:t xml:space="preserve"> (n este un întreg pozitiv mare). Dacă G este un graf cu n vârfuri reprezentat prin matricea de adiacenţă, arătaţi că se poate testa dacă este graf paianjen folosind doar </w:t>
      </w:r>
      <w:r>
        <w:rPr>
          <w:b/>
          <w:i/>
          <w:szCs w:val="24"/>
          <w:lang w:val="ro-RO"/>
        </w:rPr>
        <w:t>O(n)</w:t>
      </w:r>
      <w:r>
        <w:rPr>
          <w:i/>
          <w:szCs w:val="24"/>
          <w:lang w:val="ro-RO"/>
        </w:rPr>
        <w:t xml:space="preserve"> probe ale matricei de adiacenţă. (o probă este un acces la un element oarecare al matricei, fără a-l memora explicit pentru utilizări ulterioare.)</w:t>
      </w:r>
    </w:p>
    <w:p w:rsidR="006358A1" w:rsidRDefault="006358A1" w:rsidP="00D33BC3">
      <w:pPr>
        <w:jc w:val="both"/>
        <w:rPr>
          <w:i/>
          <w:szCs w:val="24"/>
          <w:lang w:val="ro-RO"/>
        </w:rPr>
      </w:pPr>
    </w:p>
    <w:p w:rsidR="006358A1" w:rsidRDefault="006358A1" w:rsidP="00D33BC3">
      <w:pPr>
        <w:jc w:val="both"/>
        <w:rPr>
          <w:b/>
          <w:i/>
          <w:szCs w:val="24"/>
          <w:lang w:val="ro-RO"/>
        </w:rPr>
      </w:pPr>
      <w:r>
        <w:rPr>
          <w:b/>
          <w:i/>
          <w:szCs w:val="24"/>
          <w:lang w:val="ro-RO"/>
        </w:rPr>
        <w:t>Soluţie:</w:t>
      </w:r>
    </w:p>
    <w:p w:rsidR="006358A1" w:rsidRDefault="006358A1" w:rsidP="00E84B6A">
      <w:pPr>
        <w:ind w:firstLine="426"/>
        <w:jc w:val="both"/>
        <w:rPr>
          <w:i/>
          <w:szCs w:val="24"/>
          <w:lang w:val="ro-RO"/>
        </w:rPr>
      </w:pPr>
      <w:r>
        <w:rPr>
          <w:i/>
          <w:szCs w:val="24"/>
          <w:lang w:val="ro-RO"/>
        </w:rPr>
        <w:t>Un graf paianjen G</w:t>
      </w:r>
      <w:r>
        <w:rPr>
          <w:i/>
          <w:szCs w:val="24"/>
          <w:vertAlign w:val="subscript"/>
          <w:lang w:val="ro-RO"/>
        </w:rPr>
        <w:t>p</w:t>
      </w:r>
      <w:r>
        <w:rPr>
          <w:i/>
          <w:szCs w:val="24"/>
          <w:lang w:val="ro-RO"/>
        </w:rPr>
        <w:t xml:space="preserve">  are proprietatea că există 3 noduri în V(G</w:t>
      </w:r>
      <w:r>
        <w:rPr>
          <w:i/>
          <w:szCs w:val="24"/>
          <w:vertAlign w:val="subscript"/>
          <w:lang w:val="ro-RO"/>
        </w:rPr>
        <w:t>p</w:t>
      </w:r>
      <w:r>
        <w:rPr>
          <w:i/>
          <w:szCs w:val="24"/>
          <w:lang w:val="ro-RO"/>
        </w:rPr>
        <w:t xml:space="preserve">), notate </w:t>
      </w:r>
      <w:r>
        <w:rPr>
          <w:b/>
          <w:i/>
          <w:szCs w:val="24"/>
          <w:lang w:val="ro-RO"/>
        </w:rPr>
        <w:t xml:space="preserve">u, v </w:t>
      </w:r>
      <w:r>
        <w:rPr>
          <w:i/>
          <w:szCs w:val="24"/>
          <w:lang w:val="ro-RO"/>
        </w:rPr>
        <w:t xml:space="preserve">şi </w:t>
      </w:r>
      <w:r>
        <w:rPr>
          <w:b/>
          <w:i/>
          <w:szCs w:val="24"/>
          <w:lang w:val="ro-RO"/>
        </w:rPr>
        <w:t xml:space="preserve"> w</w:t>
      </w:r>
      <w:r>
        <w:rPr>
          <w:i/>
          <w:szCs w:val="24"/>
          <w:lang w:val="ro-RO"/>
        </w:rPr>
        <w:t>, astfel încât:</w:t>
      </w:r>
    </w:p>
    <w:p w:rsidR="006358A1" w:rsidRDefault="006358A1" w:rsidP="00830E2A">
      <w:pPr>
        <w:numPr>
          <w:ilvl w:val="0"/>
          <w:numId w:val="15"/>
        </w:numPr>
        <w:suppressAutoHyphens/>
        <w:spacing w:after="0" w:line="240" w:lineRule="auto"/>
        <w:jc w:val="both"/>
        <w:rPr>
          <w:i/>
          <w:szCs w:val="24"/>
          <w:lang w:val="ro-RO"/>
        </w:rPr>
      </w:pPr>
      <w:r w:rsidRPr="00FC3180">
        <w:rPr>
          <w:b/>
          <w:i/>
          <w:szCs w:val="24"/>
          <w:lang w:val="ro-RO"/>
        </w:rPr>
        <w:t>nodul u</w:t>
      </w:r>
      <w:r>
        <w:rPr>
          <w:i/>
          <w:szCs w:val="24"/>
          <w:lang w:val="ro-RO"/>
        </w:rPr>
        <w:t xml:space="preserve"> are un singur vecin, pe v;</w:t>
      </w:r>
    </w:p>
    <w:p w:rsidR="006358A1" w:rsidRDefault="006358A1" w:rsidP="00830E2A">
      <w:pPr>
        <w:numPr>
          <w:ilvl w:val="0"/>
          <w:numId w:val="15"/>
        </w:numPr>
        <w:suppressAutoHyphens/>
        <w:spacing w:after="0" w:line="240" w:lineRule="auto"/>
        <w:jc w:val="both"/>
        <w:rPr>
          <w:i/>
          <w:szCs w:val="24"/>
          <w:lang w:val="ro-RO"/>
        </w:rPr>
      </w:pPr>
      <w:r w:rsidRPr="00FC3180">
        <w:rPr>
          <w:b/>
          <w:i/>
          <w:szCs w:val="24"/>
          <w:lang w:val="ro-RO"/>
        </w:rPr>
        <w:t>nodul v</w:t>
      </w:r>
      <w:r>
        <w:rPr>
          <w:i/>
          <w:szCs w:val="24"/>
          <w:lang w:val="ro-RO"/>
        </w:rPr>
        <w:t xml:space="preserve"> are exact doi vecini, pe u şi pe w;</w:t>
      </w:r>
    </w:p>
    <w:p w:rsidR="006358A1" w:rsidRDefault="006358A1" w:rsidP="00830E2A">
      <w:pPr>
        <w:numPr>
          <w:ilvl w:val="0"/>
          <w:numId w:val="15"/>
        </w:numPr>
        <w:suppressAutoHyphens/>
        <w:spacing w:after="0" w:line="240" w:lineRule="auto"/>
        <w:jc w:val="both"/>
        <w:rPr>
          <w:i/>
          <w:szCs w:val="24"/>
          <w:lang w:val="ro-RO"/>
        </w:rPr>
      </w:pPr>
      <w:r w:rsidRPr="00FC3180">
        <w:rPr>
          <w:b/>
          <w:i/>
          <w:szCs w:val="24"/>
          <w:lang w:val="ro-RO"/>
        </w:rPr>
        <w:t>nodul w</w:t>
      </w:r>
      <w:r>
        <w:rPr>
          <w:i/>
          <w:szCs w:val="24"/>
          <w:lang w:val="ro-RO"/>
        </w:rPr>
        <w:t xml:space="preserve"> are n – 2 vecini; singurul nod din G care nu este vecin cu w este u.</w:t>
      </w:r>
    </w:p>
    <w:p w:rsidR="006358A1" w:rsidRDefault="006358A1" w:rsidP="00E84B6A">
      <w:pPr>
        <w:ind w:left="426"/>
        <w:jc w:val="both"/>
        <w:rPr>
          <w:i/>
          <w:szCs w:val="24"/>
          <w:lang w:val="ro-RO"/>
        </w:rPr>
      </w:pPr>
      <w:r w:rsidRPr="009877E0">
        <w:rPr>
          <w:i/>
          <w:szCs w:val="24"/>
          <w:lang w:val="ro-RO"/>
        </w:rPr>
        <w:pict>
          <v:shape id="_x0000_i1158" type="#_x0000_t75" style="width:175.25pt;height:226.2pt">
            <v:imagedata r:id="rId170" o:title=""/>
          </v:shape>
        </w:pict>
      </w:r>
    </w:p>
    <w:p w:rsidR="006358A1" w:rsidRDefault="006358A1" w:rsidP="00E84B6A">
      <w:pPr>
        <w:ind w:firstLine="426"/>
        <w:jc w:val="both"/>
        <w:rPr>
          <w:i/>
          <w:szCs w:val="24"/>
          <w:lang w:val="ro-RO"/>
        </w:rPr>
      </w:pPr>
      <w:r>
        <w:rPr>
          <w:i/>
          <w:szCs w:val="24"/>
          <w:lang w:val="ro-RO"/>
        </w:rPr>
        <w:t>Notăm cu G</w:t>
      </w:r>
      <w:r>
        <w:rPr>
          <w:i/>
          <w:szCs w:val="24"/>
          <w:vertAlign w:val="subscript"/>
          <w:lang w:val="ro-RO"/>
        </w:rPr>
        <w:t>p</w:t>
      </w:r>
      <w:r>
        <w:rPr>
          <w:i/>
          <w:szCs w:val="24"/>
          <w:lang w:val="ro-RO"/>
        </w:rPr>
        <w:t>’ subgraful indus de mulţimea V(G</w:t>
      </w:r>
      <w:r>
        <w:rPr>
          <w:i/>
          <w:szCs w:val="24"/>
          <w:vertAlign w:val="subscript"/>
          <w:lang w:val="ro-RO"/>
        </w:rPr>
        <w:t>p</w:t>
      </w:r>
      <w:r>
        <w:rPr>
          <w:i/>
          <w:szCs w:val="24"/>
          <w:lang w:val="ro-RO"/>
        </w:rPr>
        <w:t xml:space="preserve">) – </w:t>
      </w:r>
      <w:r>
        <w:rPr>
          <w:i/>
          <w:szCs w:val="24"/>
        </w:rPr>
        <w:t xml:space="preserve">{u, v, w}. </w:t>
      </w:r>
      <w:r>
        <w:rPr>
          <w:i/>
          <w:szCs w:val="24"/>
          <w:lang w:val="ro-RO"/>
        </w:rPr>
        <w:t>Putem observa câteva proprietăţi ale nodurilor din subgraful G</w:t>
      </w:r>
      <w:r>
        <w:rPr>
          <w:i/>
          <w:szCs w:val="24"/>
          <w:vertAlign w:val="subscript"/>
          <w:lang w:val="ro-RO"/>
        </w:rPr>
        <w:t>p</w:t>
      </w:r>
      <w:r>
        <w:rPr>
          <w:i/>
          <w:szCs w:val="24"/>
          <w:lang w:val="ro-RO"/>
        </w:rPr>
        <w:t>’.</w:t>
      </w:r>
    </w:p>
    <w:p w:rsidR="006358A1" w:rsidRDefault="006358A1" w:rsidP="00E84B6A">
      <w:pPr>
        <w:ind w:firstLine="426"/>
        <w:jc w:val="both"/>
        <w:rPr>
          <w:i/>
          <w:szCs w:val="24"/>
          <w:lang w:val="ro-RO"/>
        </w:rPr>
      </w:pPr>
      <w:r>
        <w:rPr>
          <w:i/>
          <w:szCs w:val="24"/>
          <w:lang w:val="ro-RO"/>
        </w:rPr>
        <w:t xml:space="preserve">Fie un nod </w:t>
      </w:r>
      <w:r w:rsidRPr="00FC2E15">
        <w:rPr>
          <w:b/>
          <w:i/>
          <w:szCs w:val="24"/>
          <w:lang w:val="ro-RO"/>
        </w:rPr>
        <w:t>x</w:t>
      </w:r>
      <w:r>
        <w:rPr>
          <w:i/>
          <w:szCs w:val="24"/>
          <w:lang w:val="ro-RO"/>
        </w:rPr>
        <w:t xml:space="preserve"> din G</w:t>
      </w:r>
      <w:r>
        <w:rPr>
          <w:i/>
          <w:szCs w:val="24"/>
          <w:vertAlign w:val="subscript"/>
          <w:lang w:val="ro-RO"/>
        </w:rPr>
        <w:t>p</w:t>
      </w:r>
      <w:r>
        <w:rPr>
          <w:i/>
          <w:szCs w:val="24"/>
          <w:lang w:val="ro-RO"/>
        </w:rPr>
        <w:t>’. Atunci, aşa cum se vede din desenul de mai sus, avem:</w:t>
      </w:r>
    </w:p>
    <w:p w:rsidR="006358A1" w:rsidRPr="00387DC2" w:rsidRDefault="006358A1" w:rsidP="00E84B6A">
      <w:pPr>
        <w:ind w:firstLine="426"/>
        <w:jc w:val="both"/>
        <w:rPr>
          <w:i/>
          <w:szCs w:val="24"/>
          <w:lang w:val="ro-RO"/>
        </w:rPr>
      </w:pPr>
      <w:r>
        <w:rPr>
          <w:i/>
          <w:szCs w:val="24"/>
          <w:lang w:val="ro-RO"/>
        </w:rPr>
        <w:t xml:space="preserve">(am notat prin </w:t>
      </w:r>
      <w:r w:rsidRPr="00387DC2">
        <w:rPr>
          <w:b/>
          <w:i/>
          <w:szCs w:val="24"/>
          <w:lang w:val="ro-RO"/>
        </w:rPr>
        <w:t>Vecini(i)</w:t>
      </w:r>
      <w:r>
        <w:rPr>
          <w:i/>
          <w:szCs w:val="24"/>
          <w:lang w:val="ro-RO"/>
        </w:rPr>
        <w:t xml:space="preserve">  mulţimea vecinilor nodului i în graful G</w:t>
      </w:r>
      <w:r>
        <w:rPr>
          <w:i/>
          <w:szCs w:val="24"/>
          <w:vertAlign w:val="subscript"/>
          <w:lang w:val="ro-RO"/>
        </w:rPr>
        <w:t>p</w:t>
      </w:r>
      <w:r>
        <w:rPr>
          <w:i/>
          <w:szCs w:val="24"/>
          <w:lang w:val="ro-RO"/>
        </w:rPr>
        <w:t xml:space="preserve"> şi prin </w:t>
      </w:r>
      <w:r>
        <w:rPr>
          <w:b/>
          <w:i/>
          <w:szCs w:val="24"/>
        </w:rPr>
        <w:t xml:space="preserve">Vecini(Vecini(i)) </w:t>
      </w:r>
      <w:r w:rsidRPr="005D0ED5">
        <w:rPr>
          <w:i/>
          <w:szCs w:val="24"/>
        </w:rPr>
        <w:t xml:space="preserve">mulţimea </w:t>
      </w:r>
      <w:r>
        <w:rPr>
          <w:i/>
          <w:szCs w:val="24"/>
          <w:lang w:val="ro-RO"/>
        </w:rPr>
        <w:t>tuturor vecinilor vecinilor lui i)</w:t>
      </w:r>
    </w:p>
    <w:p w:rsidR="006358A1" w:rsidRDefault="006358A1" w:rsidP="00830E2A">
      <w:pPr>
        <w:numPr>
          <w:ilvl w:val="0"/>
          <w:numId w:val="15"/>
        </w:numPr>
        <w:suppressAutoHyphens/>
        <w:spacing w:after="0" w:line="240" w:lineRule="auto"/>
        <w:jc w:val="both"/>
        <w:rPr>
          <w:i/>
          <w:szCs w:val="24"/>
        </w:rPr>
      </w:pPr>
      <w:r w:rsidRPr="00387DC2">
        <w:rPr>
          <w:b/>
          <w:i/>
          <w:szCs w:val="24"/>
          <w:lang w:val="ro-RO"/>
        </w:rPr>
        <w:t xml:space="preserve">w </w:t>
      </w:r>
      <w:r w:rsidRPr="00387DC2">
        <w:rPr>
          <w:b/>
          <w:i/>
          <w:szCs w:val="24"/>
          <w:lang w:val="ro-RO"/>
        </w:rPr>
        <w:sym w:font="Symbol" w:char="F0CE"/>
      </w:r>
      <w:r w:rsidRPr="00387DC2">
        <w:rPr>
          <w:b/>
          <w:i/>
          <w:szCs w:val="24"/>
          <w:lang w:val="ro-RO"/>
        </w:rPr>
        <w:t xml:space="preserve"> </w:t>
      </w:r>
      <w:r>
        <w:rPr>
          <w:b/>
          <w:i/>
          <w:szCs w:val="24"/>
        </w:rPr>
        <w:t>Vecini(x)</w:t>
      </w:r>
      <w:r>
        <w:rPr>
          <w:i/>
          <w:szCs w:val="24"/>
        </w:rPr>
        <w:t>;</w:t>
      </w:r>
    </w:p>
    <w:p w:rsidR="006358A1" w:rsidRPr="00387DC2" w:rsidRDefault="006358A1" w:rsidP="00830E2A">
      <w:pPr>
        <w:numPr>
          <w:ilvl w:val="0"/>
          <w:numId w:val="15"/>
        </w:numPr>
        <w:suppressAutoHyphens/>
        <w:spacing w:after="0" w:line="240" w:lineRule="auto"/>
        <w:jc w:val="both"/>
        <w:rPr>
          <w:i/>
          <w:szCs w:val="24"/>
          <w:lang w:val="ro-RO"/>
        </w:rPr>
      </w:pPr>
      <w:r>
        <w:rPr>
          <w:b/>
          <w:i/>
          <w:szCs w:val="24"/>
          <w:lang w:val="ro-RO"/>
        </w:rPr>
        <w:t>v</w:t>
      </w:r>
      <w:r w:rsidRPr="00387DC2">
        <w:rPr>
          <w:b/>
          <w:i/>
          <w:szCs w:val="24"/>
          <w:lang w:val="ro-RO"/>
        </w:rPr>
        <w:t xml:space="preserve"> </w:t>
      </w:r>
      <w:r w:rsidRPr="00387DC2">
        <w:rPr>
          <w:b/>
          <w:i/>
          <w:szCs w:val="24"/>
          <w:lang w:val="ro-RO"/>
        </w:rPr>
        <w:sym w:font="Symbol" w:char="F0CF"/>
      </w:r>
      <w:r w:rsidRPr="00387DC2">
        <w:rPr>
          <w:b/>
          <w:i/>
          <w:szCs w:val="24"/>
          <w:lang w:val="ro-RO"/>
        </w:rPr>
        <w:t xml:space="preserve"> </w:t>
      </w:r>
      <w:r>
        <w:rPr>
          <w:b/>
          <w:i/>
          <w:szCs w:val="24"/>
        </w:rPr>
        <w:t>Vecini(x)</w:t>
      </w:r>
      <w:r>
        <w:rPr>
          <w:i/>
          <w:szCs w:val="24"/>
        </w:rPr>
        <w:t>;</w:t>
      </w:r>
    </w:p>
    <w:p w:rsidR="006358A1" w:rsidRPr="00387DC2" w:rsidRDefault="006358A1" w:rsidP="00830E2A">
      <w:pPr>
        <w:numPr>
          <w:ilvl w:val="0"/>
          <w:numId w:val="15"/>
        </w:numPr>
        <w:suppressAutoHyphens/>
        <w:spacing w:after="0" w:line="240" w:lineRule="auto"/>
        <w:jc w:val="both"/>
        <w:rPr>
          <w:i/>
          <w:szCs w:val="24"/>
          <w:lang w:val="ro-RO"/>
        </w:rPr>
      </w:pPr>
      <w:r>
        <w:rPr>
          <w:b/>
          <w:i/>
          <w:szCs w:val="24"/>
          <w:lang w:val="ro-RO"/>
        </w:rPr>
        <w:t xml:space="preserve">v </w:t>
      </w:r>
      <w:r w:rsidRPr="00387DC2">
        <w:rPr>
          <w:b/>
          <w:i/>
          <w:szCs w:val="24"/>
          <w:lang w:val="ro-RO"/>
        </w:rPr>
        <w:sym w:font="Symbol" w:char="F0CE"/>
      </w:r>
      <w:r w:rsidRPr="00387DC2">
        <w:rPr>
          <w:b/>
          <w:i/>
          <w:szCs w:val="24"/>
          <w:lang w:val="ro-RO"/>
        </w:rPr>
        <w:t xml:space="preserve"> </w:t>
      </w:r>
      <w:r>
        <w:rPr>
          <w:b/>
          <w:i/>
          <w:szCs w:val="24"/>
        </w:rPr>
        <w:t xml:space="preserve">Vecini(Vecini(x)) </w:t>
      </w:r>
      <w:r>
        <w:rPr>
          <w:i/>
          <w:szCs w:val="24"/>
        </w:rPr>
        <w:t>;</w:t>
      </w:r>
    </w:p>
    <w:p w:rsidR="006358A1" w:rsidRPr="00387DC2" w:rsidRDefault="006358A1" w:rsidP="00830E2A">
      <w:pPr>
        <w:numPr>
          <w:ilvl w:val="0"/>
          <w:numId w:val="15"/>
        </w:numPr>
        <w:suppressAutoHyphens/>
        <w:spacing w:after="0" w:line="240" w:lineRule="auto"/>
        <w:jc w:val="both"/>
        <w:rPr>
          <w:i/>
          <w:szCs w:val="24"/>
          <w:lang w:val="ro-RO"/>
        </w:rPr>
      </w:pPr>
      <w:r>
        <w:rPr>
          <w:b/>
          <w:i/>
          <w:szCs w:val="24"/>
          <w:lang w:val="ro-RO"/>
        </w:rPr>
        <w:t xml:space="preserve">u </w:t>
      </w:r>
      <w:r w:rsidRPr="00387DC2">
        <w:rPr>
          <w:b/>
          <w:i/>
          <w:szCs w:val="24"/>
          <w:lang w:val="ro-RO"/>
        </w:rPr>
        <w:sym w:font="Symbol" w:char="F0CF"/>
      </w:r>
      <w:r w:rsidRPr="00387DC2">
        <w:rPr>
          <w:b/>
          <w:i/>
          <w:szCs w:val="24"/>
          <w:lang w:val="ro-RO"/>
        </w:rPr>
        <w:t xml:space="preserve"> </w:t>
      </w:r>
      <w:r>
        <w:rPr>
          <w:b/>
          <w:i/>
          <w:szCs w:val="24"/>
        </w:rPr>
        <w:t>Vecini(x)</w:t>
      </w:r>
      <w:r>
        <w:rPr>
          <w:i/>
          <w:szCs w:val="24"/>
        </w:rPr>
        <w:t>;</w:t>
      </w:r>
    </w:p>
    <w:p w:rsidR="006358A1" w:rsidRPr="0086726F" w:rsidRDefault="006358A1" w:rsidP="00830E2A">
      <w:pPr>
        <w:numPr>
          <w:ilvl w:val="0"/>
          <w:numId w:val="15"/>
        </w:numPr>
        <w:suppressAutoHyphens/>
        <w:spacing w:after="0" w:line="240" w:lineRule="auto"/>
        <w:jc w:val="both"/>
        <w:rPr>
          <w:i/>
          <w:szCs w:val="24"/>
          <w:lang w:val="ro-RO"/>
        </w:rPr>
      </w:pPr>
      <w:r>
        <w:rPr>
          <w:b/>
          <w:i/>
          <w:szCs w:val="24"/>
          <w:lang w:val="ro-RO"/>
        </w:rPr>
        <w:t xml:space="preserve">u </w:t>
      </w:r>
      <w:r w:rsidRPr="00387DC2">
        <w:rPr>
          <w:b/>
          <w:i/>
          <w:szCs w:val="24"/>
          <w:lang w:val="ro-RO"/>
        </w:rPr>
        <w:sym w:font="Symbol" w:char="F0CF"/>
      </w:r>
      <w:r w:rsidRPr="00387DC2">
        <w:rPr>
          <w:b/>
          <w:i/>
          <w:szCs w:val="24"/>
          <w:lang w:val="ro-RO"/>
        </w:rPr>
        <w:t xml:space="preserve"> </w:t>
      </w:r>
      <w:r>
        <w:rPr>
          <w:b/>
          <w:i/>
          <w:szCs w:val="24"/>
        </w:rPr>
        <w:t xml:space="preserve">Vecini(Vecini(x)) </w:t>
      </w:r>
      <w:r>
        <w:rPr>
          <w:i/>
          <w:szCs w:val="24"/>
        </w:rPr>
        <w:t>;</w:t>
      </w:r>
    </w:p>
    <w:p w:rsidR="006358A1" w:rsidRDefault="006358A1" w:rsidP="00E84B6A">
      <w:pPr>
        <w:ind w:firstLine="426"/>
        <w:jc w:val="both"/>
        <w:rPr>
          <w:i/>
          <w:szCs w:val="24"/>
          <w:lang w:val="ro-RO"/>
        </w:rPr>
      </w:pPr>
    </w:p>
    <w:p w:rsidR="006358A1" w:rsidRDefault="006358A1" w:rsidP="00E84B6A">
      <w:pPr>
        <w:ind w:firstLine="426"/>
        <w:jc w:val="both"/>
        <w:rPr>
          <w:i/>
          <w:szCs w:val="24"/>
          <w:lang w:val="ro-RO"/>
        </w:rPr>
      </w:pPr>
      <w:r>
        <w:rPr>
          <w:i/>
          <w:szCs w:val="24"/>
          <w:lang w:val="ro-RO"/>
        </w:rPr>
        <w:lastRenderedPageBreak/>
        <w:t xml:space="preserve">Pentru a putea decide dacă un graf G este graf paianjen, vom încerca să găsim, pornind dintr-un nod oarecare din graf, nodul </w:t>
      </w:r>
      <w:r w:rsidRPr="00FC2E15">
        <w:rPr>
          <w:b/>
          <w:i/>
          <w:szCs w:val="24"/>
          <w:lang w:val="ro-RO"/>
        </w:rPr>
        <w:t>u</w:t>
      </w:r>
      <w:r>
        <w:rPr>
          <w:i/>
          <w:szCs w:val="24"/>
          <w:lang w:val="ro-RO"/>
        </w:rPr>
        <w:t>.</w:t>
      </w:r>
    </w:p>
    <w:p w:rsidR="006358A1" w:rsidRDefault="006358A1" w:rsidP="00E84B6A">
      <w:pPr>
        <w:ind w:firstLine="426"/>
        <w:jc w:val="both"/>
        <w:rPr>
          <w:i/>
          <w:szCs w:val="24"/>
          <w:lang w:val="ro-RO"/>
        </w:rPr>
      </w:pPr>
      <w:r>
        <w:rPr>
          <w:i/>
          <w:szCs w:val="24"/>
          <w:lang w:val="ro-RO"/>
        </w:rPr>
        <w:t xml:space="preserve">Pornim dintr-un nod oarecare </w:t>
      </w:r>
      <w:r w:rsidRPr="00FC2E15">
        <w:rPr>
          <w:b/>
          <w:i/>
          <w:szCs w:val="24"/>
          <w:lang w:val="ro-RO"/>
        </w:rPr>
        <w:t>x</w:t>
      </w:r>
      <w:r>
        <w:rPr>
          <w:i/>
          <w:szCs w:val="24"/>
          <w:lang w:val="ro-RO"/>
        </w:rPr>
        <w:t xml:space="preserve"> din V(G). Decidem mai întâi dacă x poate fi </w:t>
      </w:r>
      <w:r w:rsidRPr="00FC2E15">
        <w:rPr>
          <w:b/>
          <w:i/>
          <w:szCs w:val="24"/>
          <w:lang w:val="ro-RO"/>
        </w:rPr>
        <w:t>u</w:t>
      </w:r>
      <w:r>
        <w:rPr>
          <w:i/>
          <w:szCs w:val="24"/>
          <w:lang w:val="ro-RO"/>
        </w:rPr>
        <w:t xml:space="preserve">, </w:t>
      </w:r>
      <w:r w:rsidRPr="00FC2E15">
        <w:rPr>
          <w:b/>
          <w:i/>
          <w:szCs w:val="24"/>
          <w:lang w:val="ro-RO"/>
        </w:rPr>
        <w:t>v</w:t>
      </w:r>
      <w:r>
        <w:rPr>
          <w:i/>
          <w:szCs w:val="24"/>
          <w:lang w:val="ro-RO"/>
        </w:rPr>
        <w:t xml:space="preserve"> sau </w:t>
      </w:r>
      <w:r w:rsidRPr="00FC2E15">
        <w:rPr>
          <w:b/>
          <w:i/>
          <w:szCs w:val="24"/>
          <w:lang w:val="ro-RO"/>
        </w:rPr>
        <w:t>w</w:t>
      </w:r>
      <w:r>
        <w:rPr>
          <w:i/>
          <w:szCs w:val="24"/>
          <w:lang w:val="ro-RO"/>
        </w:rPr>
        <w:t>. Dacă nu este, mergem la pasul următor.</w:t>
      </w:r>
    </w:p>
    <w:p w:rsidR="006358A1" w:rsidRDefault="006358A1" w:rsidP="00E84B6A">
      <w:pPr>
        <w:ind w:firstLine="426"/>
        <w:jc w:val="both"/>
        <w:rPr>
          <w:i/>
          <w:szCs w:val="24"/>
          <w:lang w:val="ro-RO"/>
        </w:rPr>
      </w:pPr>
      <w:r>
        <w:rPr>
          <w:i/>
          <w:szCs w:val="24"/>
          <w:lang w:val="ro-RO"/>
        </w:rPr>
        <w:t xml:space="preserve">Ştim că, dacă există un nod </w:t>
      </w:r>
      <w:r w:rsidRPr="00FC2E15">
        <w:rPr>
          <w:b/>
          <w:i/>
          <w:szCs w:val="24"/>
          <w:lang w:val="ro-RO"/>
        </w:rPr>
        <w:t>w</w:t>
      </w:r>
      <w:r>
        <w:rPr>
          <w:i/>
          <w:szCs w:val="24"/>
          <w:lang w:val="ro-RO"/>
        </w:rPr>
        <w:t xml:space="preserve"> în graful G, atunci acesta este vecin al lui </w:t>
      </w:r>
      <w:r w:rsidRPr="00FC2E15">
        <w:rPr>
          <w:b/>
          <w:i/>
          <w:szCs w:val="24"/>
          <w:lang w:val="ro-RO"/>
        </w:rPr>
        <w:t>x</w:t>
      </w:r>
      <w:r>
        <w:rPr>
          <w:i/>
          <w:szCs w:val="24"/>
          <w:lang w:val="ro-RO"/>
        </w:rPr>
        <w:t xml:space="preserve"> şi că orice nod, în afară de </w:t>
      </w:r>
      <w:r w:rsidRPr="00D20BD2">
        <w:rPr>
          <w:b/>
          <w:i/>
          <w:szCs w:val="24"/>
          <w:lang w:val="ro-RO"/>
        </w:rPr>
        <w:t>u</w:t>
      </w:r>
      <w:r>
        <w:rPr>
          <w:i/>
          <w:szCs w:val="24"/>
          <w:lang w:val="ro-RO"/>
        </w:rPr>
        <w:t xml:space="preserve">, se leagă de </w:t>
      </w:r>
      <w:r>
        <w:rPr>
          <w:b/>
          <w:i/>
          <w:szCs w:val="24"/>
          <w:lang w:val="ro-RO"/>
        </w:rPr>
        <w:t>w</w:t>
      </w:r>
      <w:r>
        <w:rPr>
          <w:i/>
          <w:szCs w:val="24"/>
          <w:lang w:val="ro-RO"/>
        </w:rPr>
        <w:t xml:space="preserve">. Deci vom putea elimina dintre nodurile din lista vecinilor lui </w:t>
      </w:r>
      <w:r>
        <w:rPr>
          <w:b/>
          <w:i/>
          <w:szCs w:val="24"/>
          <w:lang w:val="ro-RO"/>
        </w:rPr>
        <w:t>x</w:t>
      </w:r>
      <w:r>
        <w:rPr>
          <w:i/>
          <w:szCs w:val="24"/>
          <w:lang w:val="ro-RO"/>
        </w:rPr>
        <w:t xml:space="preserve"> acele noduri </w:t>
      </w:r>
      <w:r>
        <w:rPr>
          <w:b/>
          <w:i/>
          <w:szCs w:val="24"/>
          <w:lang w:val="ro-RO"/>
        </w:rPr>
        <w:t xml:space="preserve">y </w:t>
      </w:r>
      <w:r>
        <w:rPr>
          <w:i/>
          <w:szCs w:val="24"/>
          <w:lang w:val="ro-RO"/>
        </w:rPr>
        <w:t xml:space="preserve"> pentru care există un nevecin </w:t>
      </w:r>
      <w:r>
        <w:rPr>
          <w:b/>
          <w:i/>
          <w:szCs w:val="24"/>
          <w:lang w:val="ro-RO"/>
        </w:rPr>
        <w:t xml:space="preserve">z </w:t>
      </w:r>
      <w:r>
        <w:rPr>
          <w:i/>
          <w:szCs w:val="24"/>
          <w:lang w:val="ro-RO"/>
        </w:rPr>
        <w:t xml:space="preserve"> dintre nodurile care nu sunt vecine cu </w:t>
      </w:r>
      <w:r>
        <w:rPr>
          <w:b/>
          <w:i/>
          <w:szCs w:val="24"/>
          <w:lang w:val="ro-RO"/>
        </w:rPr>
        <w:t>x</w:t>
      </w:r>
      <w:r>
        <w:rPr>
          <w:i/>
          <w:szCs w:val="24"/>
          <w:lang w:val="ro-RO"/>
        </w:rPr>
        <w:t>, deoarece:</w:t>
      </w:r>
    </w:p>
    <w:p w:rsidR="006358A1" w:rsidRDefault="006358A1" w:rsidP="00830E2A">
      <w:pPr>
        <w:numPr>
          <w:ilvl w:val="0"/>
          <w:numId w:val="15"/>
        </w:numPr>
        <w:suppressAutoHyphens/>
        <w:spacing w:after="0" w:line="240" w:lineRule="auto"/>
        <w:jc w:val="both"/>
        <w:rPr>
          <w:i/>
          <w:szCs w:val="24"/>
          <w:lang w:val="ro-RO"/>
        </w:rPr>
      </w:pPr>
      <w:r>
        <w:rPr>
          <w:i/>
          <w:szCs w:val="24"/>
          <w:lang w:val="ro-RO"/>
        </w:rPr>
        <w:t xml:space="preserve">dacă nodul nevecin </w:t>
      </w:r>
      <w:r>
        <w:rPr>
          <w:b/>
          <w:i/>
          <w:szCs w:val="24"/>
          <w:lang w:val="ro-RO"/>
        </w:rPr>
        <w:t xml:space="preserve">z </w:t>
      </w:r>
      <w:r>
        <w:rPr>
          <w:i/>
          <w:szCs w:val="24"/>
          <w:lang w:val="ro-RO"/>
        </w:rPr>
        <w:t xml:space="preserve"> este chiar </w:t>
      </w:r>
      <w:r w:rsidRPr="00D20BD2">
        <w:rPr>
          <w:b/>
          <w:i/>
          <w:szCs w:val="24"/>
          <w:lang w:val="ro-RO"/>
        </w:rPr>
        <w:t>u</w:t>
      </w:r>
      <w:r>
        <w:rPr>
          <w:i/>
          <w:szCs w:val="24"/>
          <w:lang w:val="ro-RO"/>
        </w:rPr>
        <w:t xml:space="preserve">, atunci nu este vecin cu nici un nod din lista vecinilor lui </w:t>
      </w:r>
      <w:r>
        <w:rPr>
          <w:b/>
          <w:i/>
          <w:szCs w:val="24"/>
          <w:lang w:val="ro-RO"/>
        </w:rPr>
        <w:t xml:space="preserve">x, </w:t>
      </w:r>
      <w:r>
        <w:rPr>
          <w:i/>
          <w:szCs w:val="24"/>
          <w:lang w:val="ro-RO"/>
        </w:rPr>
        <w:t xml:space="preserve">deci va fi depistat de algoritm (deoarece lista vecinior lui </w:t>
      </w:r>
      <w:r>
        <w:rPr>
          <w:b/>
          <w:i/>
          <w:szCs w:val="24"/>
          <w:lang w:val="ro-RO"/>
        </w:rPr>
        <w:t xml:space="preserve">x </w:t>
      </w:r>
      <w:r>
        <w:rPr>
          <w:i/>
          <w:szCs w:val="24"/>
          <w:lang w:val="ro-RO"/>
        </w:rPr>
        <w:t>rămâne goală);</w:t>
      </w:r>
    </w:p>
    <w:p w:rsidR="006358A1" w:rsidRDefault="006358A1" w:rsidP="00830E2A">
      <w:pPr>
        <w:numPr>
          <w:ilvl w:val="0"/>
          <w:numId w:val="15"/>
        </w:numPr>
        <w:suppressAutoHyphens/>
        <w:spacing w:after="0" w:line="240" w:lineRule="auto"/>
        <w:jc w:val="both"/>
        <w:rPr>
          <w:i/>
          <w:szCs w:val="24"/>
          <w:lang w:val="ro-RO"/>
        </w:rPr>
      </w:pPr>
      <w:r>
        <w:rPr>
          <w:i/>
          <w:szCs w:val="24"/>
          <w:lang w:val="ro-RO"/>
        </w:rPr>
        <w:t xml:space="preserve">dacă nodul nevecin </w:t>
      </w:r>
      <w:r>
        <w:rPr>
          <w:b/>
          <w:i/>
          <w:szCs w:val="24"/>
          <w:lang w:val="ro-RO"/>
        </w:rPr>
        <w:t xml:space="preserve">z </w:t>
      </w:r>
      <w:r>
        <w:rPr>
          <w:i/>
          <w:szCs w:val="24"/>
          <w:lang w:val="ro-RO"/>
        </w:rPr>
        <w:t xml:space="preserve">nu este </w:t>
      </w:r>
      <w:r w:rsidRPr="00D20BD2">
        <w:rPr>
          <w:b/>
          <w:i/>
          <w:szCs w:val="24"/>
          <w:lang w:val="ro-RO"/>
        </w:rPr>
        <w:t>u</w:t>
      </w:r>
      <w:r>
        <w:rPr>
          <w:b/>
          <w:i/>
          <w:szCs w:val="24"/>
          <w:lang w:val="ro-RO"/>
        </w:rPr>
        <w:t xml:space="preserve">, </w:t>
      </w:r>
      <w:r w:rsidRPr="00D20BD2">
        <w:rPr>
          <w:i/>
          <w:szCs w:val="24"/>
          <w:lang w:val="ro-RO"/>
        </w:rPr>
        <w:t xml:space="preserve">atunci </w:t>
      </w:r>
      <w:r>
        <w:rPr>
          <w:i/>
          <w:szCs w:val="24"/>
          <w:lang w:val="ro-RO"/>
        </w:rPr>
        <w:t xml:space="preserve">nodul eliminat </w:t>
      </w:r>
      <w:r>
        <w:rPr>
          <w:b/>
          <w:i/>
          <w:szCs w:val="24"/>
          <w:lang w:val="ro-RO"/>
        </w:rPr>
        <w:t xml:space="preserve">y </w:t>
      </w:r>
      <w:r>
        <w:rPr>
          <w:i/>
          <w:szCs w:val="24"/>
          <w:lang w:val="ro-RO"/>
        </w:rPr>
        <w:t xml:space="preserve">nu poate fi </w:t>
      </w:r>
      <w:r>
        <w:rPr>
          <w:b/>
          <w:i/>
          <w:szCs w:val="24"/>
          <w:lang w:val="ro-RO"/>
        </w:rPr>
        <w:t xml:space="preserve">w, </w:t>
      </w:r>
      <w:r w:rsidRPr="00D20BD2">
        <w:rPr>
          <w:i/>
          <w:szCs w:val="24"/>
          <w:lang w:val="ro-RO"/>
        </w:rPr>
        <w:t>deoarece</w:t>
      </w:r>
      <w:r>
        <w:rPr>
          <w:i/>
          <w:szCs w:val="24"/>
          <w:lang w:val="ro-RO"/>
        </w:rPr>
        <w:t xml:space="preserve"> </w:t>
      </w:r>
      <w:r>
        <w:rPr>
          <w:b/>
          <w:i/>
          <w:szCs w:val="24"/>
          <w:lang w:val="ro-RO"/>
        </w:rPr>
        <w:t xml:space="preserve">w </w:t>
      </w:r>
      <w:r>
        <w:rPr>
          <w:i/>
          <w:szCs w:val="24"/>
          <w:lang w:val="ro-RO"/>
        </w:rPr>
        <w:t xml:space="preserve">este vecin cu toate nodurile cu excepţia lui </w:t>
      </w:r>
      <w:r>
        <w:rPr>
          <w:b/>
          <w:i/>
          <w:szCs w:val="24"/>
          <w:lang w:val="ro-RO"/>
        </w:rPr>
        <w:t>u</w:t>
      </w:r>
      <w:r>
        <w:rPr>
          <w:i/>
          <w:szCs w:val="24"/>
          <w:lang w:val="ro-RO"/>
        </w:rPr>
        <w:t>.</w:t>
      </w:r>
    </w:p>
    <w:p w:rsidR="006358A1" w:rsidRPr="005F0578" w:rsidRDefault="006358A1" w:rsidP="00E84B6A">
      <w:pPr>
        <w:ind w:firstLine="426"/>
        <w:jc w:val="both"/>
        <w:rPr>
          <w:b/>
          <w:i/>
          <w:szCs w:val="24"/>
          <w:lang w:val="ro-RO"/>
        </w:rPr>
      </w:pPr>
      <w:r>
        <w:rPr>
          <w:i/>
          <w:szCs w:val="24"/>
          <w:lang w:val="ro-RO"/>
        </w:rPr>
        <w:t xml:space="preserve">Aşadar, dacă graful este paianjen, </w:t>
      </w:r>
      <w:r>
        <w:rPr>
          <w:b/>
          <w:i/>
          <w:szCs w:val="24"/>
          <w:lang w:val="ro-RO"/>
        </w:rPr>
        <w:t>w</w:t>
      </w:r>
      <w:r>
        <w:rPr>
          <w:i/>
          <w:szCs w:val="24"/>
          <w:lang w:val="ro-RO"/>
        </w:rPr>
        <w:t xml:space="preserve"> va fi eliminat din listă numai de către </w:t>
      </w:r>
      <w:r>
        <w:rPr>
          <w:b/>
          <w:i/>
          <w:szCs w:val="24"/>
          <w:lang w:val="ro-RO"/>
        </w:rPr>
        <w:t xml:space="preserve">u </w:t>
      </w:r>
      <w:r>
        <w:rPr>
          <w:i/>
          <w:szCs w:val="24"/>
          <w:lang w:val="ro-RO"/>
        </w:rPr>
        <w:t xml:space="preserve">(care va elimina de fapt toate nodurile vecine cu </w:t>
      </w:r>
      <w:r>
        <w:rPr>
          <w:b/>
          <w:i/>
          <w:szCs w:val="24"/>
          <w:lang w:val="ro-RO"/>
        </w:rPr>
        <w:t>x</w:t>
      </w:r>
      <w:r>
        <w:rPr>
          <w:i/>
          <w:szCs w:val="24"/>
          <w:lang w:val="ro-RO"/>
        </w:rPr>
        <w:t>)</w:t>
      </w:r>
      <w:r>
        <w:rPr>
          <w:b/>
          <w:i/>
          <w:szCs w:val="24"/>
          <w:lang w:val="ro-RO"/>
        </w:rPr>
        <w:t xml:space="preserve">. </w:t>
      </w:r>
      <w:r w:rsidRPr="00DF4F02">
        <w:rPr>
          <w:i/>
          <w:szCs w:val="24"/>
          <w:lang w:val="ro-RO"/>
        </w:rPr>
        <w:t>A</w:t>
      </w:r>
      <w:r>
        <w:rPr>
          <w:i/>
          <w:szCs w:val="24"/>
          <w:lang w:val="ro-RO"/>
        </w:rPr>
        <w:t xml:space="preserve">şadar lista de vecini ai lui </w:t>
      </w:r>
      <w:r>
        <w:rPr>
          <w:b/>
          <w:i/>
          <w:szCs w:val="24"/>
          <w:lang w:val="ro-RO"/>
        </w:rPr>
        <w:t xml:space="preserve">x </w:t>
      </w:r>
      <w:r w:rsidRPr="005F0578">
        <w:rPr>
          <w:i/>
          <w:szCs w:val="24"/>
          <w:lang w:val="ro-RO"/>
        </w:rPr>
        <w:t xml:space="preserve">va deveni goală </w:t>
      </w:r>
      <w:r>
        <w:rPr>
          <w:i/>
          <w:szCs w:val="24"/>
          <w:lang w:val="ro-RO"/>
        </w:rPr>
        <w:t xml:space="preserve">doar atunci când este găsit nodul </w:t>
      </w:r>
      <w:r w:rsidRPr="005F0578">
        <w:rPr>
          <w:b/>
          <w:i/>
          <w:szCs w:val="24"/>
          <w:lang w:val="ro-RO"/>
        </w:rPr>
        <w:t>u</w:t>
      </w:r>
      <w:r>
        <w:rPr>
          <w:i/>
          <w:szCs w:val="24"/>
          <w:lang w:val="ro-RO"/>
        </w:rPr>
        <w:t xml:space="preserve"> (dacă aceste există).</w:t>
      </w:r>
    </w:p>
    <w:p w:rsidR="006358A1" w:rsidRDefault="006358A1" w:rsidP="00E84B6A">
      <w:pPr>
        <w:ind w:firstLine="426"/>
        <w:jc w:val="both"/>
        <w:rPr>
          <w:i/>
          <w:szCs w:val="24"/>
          <w:lang w:val="ro-RO"/>
        </w:rPr>
      </w:pPr>
      <w:r>
        <w:rPr>
          <w:i/>
          <w:szCs w:val="24"/>
          <w:lang w:val="ro-RO"/>
        </w:rPr>
        <w:t xml:space="preserve">De asemenea, ştim că </w:t>
      </w:r>
      <w:r w:rsidRPr="00FC2E15">
        <w:rPr>
          <w:b/>
          <w:i/>
          <w:szCs w:val="24"/>
          <w:lang w:val="ro-RO"/>
        </w:rPr>
        <w:t>u</w:t>
      </w:r>
      <w:r>
        <w:rPr>
          <w:i/>
          <w:szCs w:val="24"/>
          <w:lang w:val="ro-RO"/>
        </w:rPr>
        <w:t xml:space="preserve"> nu este vecin cu </w:t>
      </w:r>
      <w:r w:rsidRPr="00745DAF">
        <w:rPr>
          <w:b/>
          <w:i/>
          <w:szCs w:val="24"/>
          <w:lang w:val="ro-RO"/>
        </w:rPr>
        <w:t>x</w:t>
      </w:r>
      <w:r>
        <w:rPr>
          <w:i/>
          <w:szCs w:val="24"/>
          <w:lang w:val="ro-RO"/>
        </w:rPr>
        <w:t xml:space="preserve"> şi cu niciunul din vecinii lui </w:t>
      </w:r>
      <w:r w:rsidRPr="00FC2E15">
        <w:rPr>
          <w:b/>
          <w:i/>
          <w:szCs w:val="24"/>
          <w:lang w:val="ro-RO"/>
        </w:rPr>
        <w:t>x</w:t>
      </w:r>
      <w:r>
        <w:rPr>
          <w:i/>
          <w:szCs w:val="24"/>
          <w:lang w:val="ro-RO"/>
        </w:rPr>
        <w:t>. Deci putem elimina dintre nodurile candidate acele noduri care nu au această proprietate.</w:t>
      </w:r>
    </w:p>
    <w:p w:rsidR="006358A1" w:rsidRDefault="006358A1" w:rsidP="00E84B6A">
      <w:pPr>
        <w:ind w:firstLine="426"/>
        <w:jc w:val="both"/>
        <w:rPr>
          <w:i/>
          <w:szCs w:val="24"/>
          <w:lang w:val="ro-RO"/>
        </w:rPr>
      </w:pPr>
    </w:p>
    <w:p w:rsidR="006358A1" w:rsidRDefault="006358A1" w:rsidP="00E84B6A">
      <w:pPr>
        <w:ind w:firstLine="426"/>
        <w:jc w:val="both"/>
        <w:rPr>
          <w:i/>
          <w:szCs w:val="24"/>
          <w:lang w:val="ro-RO"/>
        </w:rPr>
      </w:pPr>
      <w:r>
        <w:rPr>
          <w:i/>
          <w:szCs w:val="24"/>
          <w:lang w:val="ro-RO"/>
        </w:rPr>
        <w:t>Un</w:t>
      </w:r>
      <w:r w:rsidRPr="00A66553">
        <w:rPr>
          <w:b/>
          <w:i/>
          <w:szCs w:val="24"/>
          <w:lang w:val="ro-RO"/>
        </w:rPr>
        <w:t xml:space="preserve"> algoritm de verificare dacă G este graf paianjen</w:t>
      </w:r>
      <w:r>
        <w:rPr>
          <w:i/>
          <w:szCs w:val="24"/>
          <w:lang w:val="ro-RO"/>
        </w:rPr>
        <w:t xml:space="preserve"> este:</w:t>
      </w:r>
    </w:p>
    <w:p w:rsidR="006358A1" w:rsidRDefault="006358A1" w:rsidP="00E84B6A">
      <w:pPr>
        <w:ind w:firstLine="426"/>
        <w:jc w:val="both"/>
        <w:rPr>
          <w:i/>
          <w:szCs w:val="24"/>
          <w:lang w:val="ro-RO"/>
        </w:rPr>
      </w:pPr>
    </w:p>
    <w:p w:rsidR="006358A1" w:rsidRDefault="006358A1" w:rsidP="00E84B6A">
      <w:pPr>
        <w:jc w:val="both"/>
        <w:rPr>
          <w:i/>
          <w:szCs w:val="24"/>
          <w:lang w:val="ro-RO"/>
        </w:rPr>
      </w:pPr>
      <w:r>
        <w:rPr>
          <w:b/>
          <w:i/>
          <w:szCs w:val="24"/>
          <w:lang w:val="ro-RO"/>
        </w:rPr>
        <w:t xml:space="preserve">function </w:t>
      </w:r>
      <w:r>
        <w:rPr>
          <w:i/>
          <w:szCs w:val="24"/>
          <w:lang w:val="ro-RO"/>
        </w:rPr>
        <w:t>EstePaianjen(G)</w:t>
      </w:r>
    </w:p>
    <w:p w:rsidR="006358A1" w:rsidRDefault="006358A1" w:rsidP="00E84B6A">
      <w:pPr>
        <w:jc w:val="both"/>
        <w:rPr>
          <w:b/>
          <w:i/>
          <w:szCs w:val="24"/>
          <w:lang w:val="ro-RO"/>
        </w:rPr>
      </w:pPr>
      <w:r>
        <w:rPr>
          <w:b/>
          <w:i/>
          <w:szCs w:val="24"/>
          <w:lang w:val="ro-RO"/>
        </w:rPr>
        <w:t>begin</w:t>
      </w:r>
    </w:p>
    <w:p w:rsidR="006358A1" w:rsidRDefault="006358A1" w:rsidP="00E84B6A">
      <w:pPr>
        <w:jc w:val="both"/>
        <w:rPr>
          <w:i/>
          <w:szCs w:val="24"/>
          <w:lang w:eastAsia="ja-JP"/>
        </w:rPr>
      </w:pPr>
      <w:r>
        <w:rPr>
          <w:b/>
          <w:i/>
          <w:szCs w:val="24"/>
          <w:lang w:val="ro-RO"/>
        </w:rPr>
        <w:tab/>
      </w:r>
      <w:r>
        <w:rPr>
          <w:i/>
          <w:szCs w:val="24"/>
          <w:lang w:val="ro-RO"/>
        </w:rPr>
        <w:t xml:space="preserve">n </w:t>
      </w:r>
      <w:r>
        <w:rPr>
          <w:rFonts w:hint="eastAsia"/>
          <w:i/>
          <w:szCs w:val="24"/>
          <w:lang w:val="ro-RO" w:eastAsia="ja-JP"/>
        </w:rPr>
        <w:t xml:space="preserve">← </w:t>
      </w:r>
      <w:r>
        <w:rPr>
          <w:i/>
          <w:szCs w:val="24"/>
          <w:lang w:eastAsia="ja-JP"/>
        </w:rPr>
        <w:t>|G|</w:t>
      </w:r>
    </w:p>
    <w:p w:rsidR="006358A1" w:rsidRDefault="006358A1" w:rsidP="00E84B6A">
      <w:pPr>
        <w:ind w:left="720"/>
        <w:jc w:val="both"/>
        <w:rPr>
          <w:b/>
          <w:i/>
          <w:color w:val="808080"/>
          <w:szCs w:val="24"/>
          <w:lang w:eastAsia="ja-JP"/>
        </w:rPr>
      </w:pPr>
      <w:r w:rsidRPr="00651E8B">
        <w:rPr>
          <w:b/>
          <w:i/>
          <w:color w:val="808080"/>
          <w:szCs w:val="24"/>
          <w:lang w:eastAsia="ja-JP"/>
        </w:rPr>
        <w:t>/*dacă G nu are cel pu</w:t>
      </w:r>
      <w:r>
        <w:rPr>
          <w:b/>
          <w:i/>
          <w:color w:val="808080"/>
          <w:szCs w:val="24"/>
          <w:lang w:eastAsia="ja-JP"/>
        </w:rPr>
        <w:t>ţ</w:t>
      </w:r>
      <w:r w:rsidRPr="00651E8B">
        <w:rPr>
          <w:b/>
          <w:i/>
          <w:color w:val="808080"/>
          <w:szCs w:val="24"/>
          <w:lang w:eastAsia="ja-JP"/>
        </w:rPr>
        <w:t>in 4 noduri, atunci, conform definiţiei, nu poate fi graf paianjen*/</w:t>
      </w:r>
    </w:p>
    <w:p w:rsidR="006358A1" w:rsidRPr="00651E8B" w:rsidRDefault="006358A1" w:rsidP="00E84B6A">
      <w:pPr>
        <w:jc w:val="both"/>
        <w:rPr>
          <w:i/>
          <w:szCs w:val="24"/>
          <w:lang w:eastAsia="ja-JP"/>
        </w:rPr>
      </w:pPr>
      <w:r>
        <w:rPr>
          <w:b/>
          <w:i/>
          <w:color w:val="808080"/>
          <w:szCs w:val="24"/>
          <w:lang w:eastAsia="ja-JP"/>
        </w:rPr>
        <w:tab/>
      </w:r>
      <w:r w:rsidRPr="00651E8B">
        <w:rPr>
          <w:b/>
          <w:i/>
          <w:szCs w:val="24"/>
          <w:lang w:eastAsia="ja-JP"/>
        </w:rPr>
        <w:t xml:space="preserve">if </w:t>
      </w:r>
      <w:r w:rsidRPr="00651E8B">
        <w:rPr>
          <w:i/>
          <w:szCs w:val="24"/>
          <w:lang w:eastAsia="ja-JP"/>
        </w:rPr>
        <w:t>(n &lt; 4)</w:t>
      </w:r>
    </w:p>
    <w:p w:rsidR="006358A1" w:rsidRPr="00651E8B" w:rsidRDefault="006358A1" w:rsidP="00E84B6A">
      <w:pPr>
        <w:jc w:val="both"/>
        <w:rPr>
          <w:b/>
          <w:i/>
          <w:szCs w:val="24"/>
          <w:lang w:eastAsia="ja-JP"/>
        </w:rPr>
      </w:pPr>
      <w:r w:rsidRPr="00651E8B">
        <w:rPr>
          <w:i/>
          <w:szCs w:val="24"/>
          <w:lang w:eastAsia="ja-JP"/>
        </w:rPr>
        <w:tab/>
      </w:r>
      <w:r w:rsidRPr="00651E8B">
        <w:rPr>
          <w:b/>
          <w:i/>
          <w:szCs w:val="24"/>
          <w:lang w:eastAsia="ja-JP"/>
        </w:rPr>
        <w:t>then</w:t>
      </w:r>
    </w:p>
    <w:p w:rsidR="006358A1" w:rsidRPr="00651E8B" w:rsidRDefault="006358A1" w:rsidP="00E84B6A">
      <w:pPr>
        <w:jc w:val="both"/>
        <w:rPr>
          <w:b/>
          <w:i/>
          <w:szCs w:val="24"/>
          <w:lang w:eastAsia="ja-JP"/>
        </w:rPr>
      </w:pPr>
      <w:r w:rsidRPr="00651E8B">
        <w:rPr>
          <w:b/>
          <w:i/>
          <w:szCs w:val="24"/>
          <w:lang w:eastAsia="ja-JP"/>
        </w:rPr>
        <w:tab/>
      </w:r>
      <w:r w:rsidRPr="00651E8B">
        <w:rPr>
          <w:b/>
          <w:i/>
          <w:szCs w:val="24"/>
          <w:lang w:eastAsia="ja-JP"/>
        </w:rPr>
        <w:tab/>
        <w:t>return false</w:t>
      </w:r>
    </w:p>
    <w:p w:rsidR="006358A1" w:rsidRPr="00651E8B" w:rsidRDefault="006358A1" w:rsidP="00E84B6A">
      <w:pPr>
        <w:jc w:val="both"/>
        <w:rPr>
          <w:b/>
          <w:i/>
          <w:szCs w:val="24"/>
          <w:lang w:eastAsia="ja-JP"/>
        </w:rPr>
      </w:pPr>
    </w:p>
    <w:p w:rsidR="006358A1" w:rsidRDefault="006358A1" w:rsidP="00E84B6A">
      <w:pPr>
        <w:jc w:val="both"/>
        <w:rPr>
          <w:i/>
          <w:szCs w:val="24"/>
          <w:lang w:eastAsia="ja-JP"/>
        </w:rPr>
      </w:pPr>
      <w:r>
        <w:rPr>
          <w:i/>
          <w:szCs w:val="24"/>
          <w:lang w:eastAsia="ja-JP"/>
        </w:rPr>
        <w:tab/>
      </w:r>
      <w:r w:rsidRPr="00A370FB">
        <w:rPr>
          <w:b/>
          <w:i/>
          <w:color w:val="808080"/>
          <w:szCs w:val="24"/>
          <w:lang w:eastAsia="ja-JP"/>
        </w:rPr>
        <w:t>/*</w:t>
      </w:r>
      <w:r>
        <w:rPr>
          <w:b/>
          <w:i/>
          <w:color w:val="808080"/>
          <w:szCs w:val="24"/>
          <w:lang w:eastAsia="ja-JP"/>
        </w:rPr>
        <w:t xml:space="preserve">putem </w:t>
      </w:r>
      <w:r w:rsidRPr="00A370FB">
        <w:rPr>
          <w:b/>
          <w:i/>
          <w:color w:val="808080"/>
          <w:szCs w:val="24"/>
          <w:lang w:eastAsia="ja-JP"/>
        </w:rPr>
        <w:t>aleg</w:t>
      </w:r>
      <w:r>
        <w:rPr>
          <w:b/>
          <w:i/>
          <w:color w:val="808080"/>
          <w:szCs w:val="24"/>
          <w:lang w:eastAsia="ja-JP"/>
        </w:rPr>
        <w:t>e</w:t>
      </w:r>
      <w:r w:rsidRPr="00A370FB">
        <w:rPr>
          <w:b/>
          <w:i/>
          <w:color w:val="808080"/>
          <w:szCs w:val="24"/>
          <w:lang w:eastAsia="ja-JP"/>
        </w:rPr>
        <w:t xml:space="preserve"> un nod oarecare x din V(G), de exemplu 0*/</w:t>
      </w:r>
    </w:p>
    <w:p w:rsidR="006358A1" w:rsidRDefault="006358A1" w:rsidP="00E84B6A">
      <w:pPr>
        <w:jc w:val="both"/>
        <w:rPr>
          <w:i/>
          <w:szCs w:val="24"/>
          <w:lang w:eastAsia="ja-JP"/>
        </w:rPr>
      </w:pPr>
    </w:p>
    <w:p w:rsidR="006358A1" w:rsidRPr="00A370FB" w:rsidRDefault="006358A1" w:rsidP="00E84B6A">
      <w:pPr>
        <w:jc w:val="both"/>
        <w:rPr>
          <w:b/>
          <w:i/>
          <w:color w:val="808080"/>
          <w:szCs w:val="24"/>
          <w:lang w:eastAsia="ja-JP"/>
        </w:rPr>
      </w:pPr>
      <w:r>
        <w:rPr>
          <w:i/>
          <w:szCs w:val="24"/>
          <w:lang w:eastAsia="ja-JP"/>
        </w:rPr>
        <w:tab/>
      </w:r>
      <w:r w:rsidRPr="00A370FB">
        <w:rPr>
          <w:b/>
          <w:i/>
          <w:color w:val="808080"/>
          <w:szCs w:val="24"/>
          <w:lang w:eastAsia="ja-JP"/>
        </w:rPr>
        <w:t>/*ETAPA I */</w:t>
      </w:r>
    </w:p>
    <w:p w:rsidR="006358A1" w:rsidRPr="00A370FB" w:rsidRDefault="006358A1" w:rsidP="00E84B6A">
      <w:pPr>
        <w:jc w:val="both"/>
        <w:rPr>
          <w:b/>
          <w:i/>
          <w:color w:val="808080"/>
          <w:szCs w:val="24"/>
          <w:lang w:eastAsia="ja-JP"/>
        </w:rPr>
      </w:pPr>
      <w:r w:rsidRPr="00A370FB">
        <w:rPr>
          <w:b/>
          <w:i/>
          <w:color w:val="808080"/>
          <w:szCs w:val="24"/>
          <w:lang w:eastAsia="ja-JP"/>
        </w:rPr>
        <w:lastRenderedPageBreak/>
        <w:tab/>
        <w:t>/*creez două liste:</w:t>
      </w:r>
    </w:p>
    <w:p w:rsidR="006358A1" w:rsidRPr="00A370FB" w:rsidRDefault="006358A1" w:rsidP="00830E2A">
      <w:pPr>
        <w:numPr>
          <w:ilvl w:val="0"/>
          <w:numId w:val="15"/>
        </w:numPr>
        <w:suppressAutoHyphens/>
        <w:spacing w:after="0" w:line="240" w:lineRule="auto"/>
        <w:jc w:val="both"/>
        <w:rPr>
          <w:b/>
          <w:i/>
          <w:color w:val="808080"/>
          <w:szCs w:val="24"/>
          <w:lang w:eastAsia="ja-JP"/>
        </w:rPr>
      </w:pPr>
      <w:r w:rsidRPr="00A370FB">
        <w:rPr>
          <w:b/>
          <w:i/>
          <w:color w:val="808080"/>
          <w:szCs w:val="24"/>
          <w:lang w:eastAsia="ja-JP"/>
        </w:rPr>
        <w:t xml:space="preserve">lista vecinilor lui x </w:t>
      </w:r>
      <w:r w:rsidRPr="00A370FB">
        <w:rPr>
          <w:b/>
          <w:i/>
          <w:color w:val="808080"/>
          <w:szCs w:val="24"/>
          <w:lang w:eastAsia="ja-JP"/>
        </w:rPr>
        <w:sym w:font="Symbol" w:char="F0AE"/>
      </w:r>
      <w:r w:rsidRPr="00A370FB">
        <w:rPr>
          <w:b/>
          <w:i/>
          <w:color w:val="808080"/>
          <w:szCs w:val="24"/>
          <w:lang w:eastAsia="ja-JP"/>
        </w:rPr>
        <w:t xml:space="preserve"> listaV;</w:t>
      </w:r>
    </w:p>
    <w:p w:rsidR="006358A1" w:rsidRPr="00A370FB" w:rsidRDefault="006358A1" w:rsidP="00830E2A">
      <w:pPr>
        <w:numPr>
          <w:ilvl w:val="0"/>
          <w:numId w:val="15"/>
        </w:numPr>
        <w:suppressAutoHyphens/>
        <w:spacing w:after="0" w:line="240" w:lineRule="auto"/>
        <w:jc w:val="both"/>
        <w:rPr>
          <w:b/>
          <w:i/>
          <w:color w:val="808080"/>
          <w:szCs w:val="24"/>
          <w:lang w:val="ro-RO" w:eastAsia="ja-JP"/>
        </w:rPr>
      </w:pPr>
      <w:r w:rsidRPr="00A370FB">
        <w:rPr>
          <w:b/>
          <w:i/>
          <w:color w:val="808080"/>
          <w:szCs w:val="24"/>
          <w:lang w:eastAsia="ja-JP"/>
        </w:rPr>
        <w:t xml:space="preserve">lista nodurilor care nu sunt vecine cu x </w:t>
      </w:r>
      <w:r w:rsidRPr="00A370FB">
        <w:rPr>
          <w:b/>
          <w:i/>
          <w:color w:val="808080"/>
          <w:szCs w:val="24"/>
          <w:lang w:eastAsia="ja-JP"/>
        </w:rPr>
        <w:sym w:font="Symbol" w:char="F0AE"/>
      </w:r>
      <w:r w:rsidRPr="00A370FB">
        <w:rPr>
          <w:b/>
          <w:i/>
          <w:color w:val="808080"/>
          <w:szCs w:val="24"/>
          <w:lang w:eastAsia="ja-JP"/>
        </w:rPr>
        <w:t xml:space="preserve"> listaNonV; */</w:t>
      </w:r>
    </w:p>
    <w:p w:rsidR="006358A1" w:rsidRDefault="006358A1" w:rsidP="00E84B6A">
      <w:pPr>
        <w:ind w:left="426" w:firstLine="283"/>
        <w:jc w:val="both"/>
        <w:rPr>
          <w:i/>
          <w:szCs w:val="24"/>
          <w:lang w:eastAsia="ja-JP"/>
        </w:rPr>
      </w:pPr>
    </w:p>
    <w:p w:rsidR="006358A1" w:rsidRDefault="006358A1" w:rsidP="00E84B6A">
      <w:pPr>
        <w:ind w:left="426" w:firstLine="283"/>
        <w:jc w:val="both"/>
        <w:rPr>
          <w:b/>
          <w:i/>
          <w:szCs w:val="24"/>
          <w:lang w:eastAsia="ja-JP"/>
        </w:rPr>
      </w:pPr>
      <w:r>
        <w:rPr>
          <w:b/>
          <w:i/>
          <w:szCs w:val="24"/>
          <w:lang w:eastAsia="ja-JP"/>
        </w:rPr>
        <w:t xml:space="preserve">for </w:t>
      </w:r>
      <w:r>
        <w:rPr>
          <w:i/>
          <w:szCs w:val="24"/>
          <w:lang w:eastAsia="ja-JP"/>
        </w:rPr>
        <w:t xml:space="preserve"> i </w:t>
      </w:r>
      <w:r>
        <w:rPr>
          <w:rFonts w:hint="eastAsia"/>
          <w:i/>
          <w:szCs w:val="24"/>
          <w:lang w:eastAsia="ja-JP"/>
        </w:rPr>
        <w:t xml:space="preserve">← 1 </w:t>
      </w:r>
      <w:r w:rsidRPr="00A370FB">
        <w:rPr>
          <w:rFonts w:hint="eastAsia"/>
          <w:b/>
          <w:i/>
          <w:szCs w:val="24"/>
          <w:lang w:eastAsia="ja-JP"/>
        </w:rPr>
        <w:t>to</w:t>
      </w:r>
      <w:r>
        <w:rPr>
          <w:rFonts w:hint="eastAsia"/>
          <w:i/>
          <w:szCs w:val="24"/>
          <w:lang w:eastAsia="ja-JP"/>
        </w:rPr>
        <w:t xml:space="preserve"> </w:t>
      </w:r>
      <w:r>
        <w:rPr>
          <w:i/>
          <w:szCs w:val="24"/>
          <w:lang w:eastAsia="ja-JP"/>
        </w:rPr>
        <w:t xml:space="preserve">n – 1 </w:t>
      </w:r>
      <w:r>
        <w:rPr>
          <w:b/>
          <w:i/>
          <w:szCs w:val="24"/>
          <w:lang w:eastAsia="ja-JP"/>
        </w:rPr>
        <w:t>do</w:t>
      </w:r>
    </w:p>
    <w:p w:rsidR="006358A1" w:rsidRDefault="006358A1" w:rsidP="00E84B6A">
      <w:pPr>
        <w:ind w:left="426" w:firstLine="283"/>
        <w:jc w:val="both"/>
        <w:rPr>
          <w:i/>
          <w:szCs w:val="24"/>
          <w:lang w:eastAsia="ja-JP"/>
        </w:rPr>
      </w:pPr>
      <w:r>
        <w:rPr>
          <w:b/>
          <w:i/>
          <w:szCs w:val="24"/>
          <w:lang w:eastAsia="ja-JP"/>
        </w:rPr>
        <w:tab/>
      </w:r>
      <w:r>
        <w:rPr>
          <w:b/>
          <w:i/>
          <w:szCs w:val="24"/>
          <w:lang w:eastAsia="ja-JP"/>
        </w:rPr>
        <w:tab/>
        <w:t xml:space="preserve">if </w:t>
      </w:r>
      <w:r>
        <w:rPr>
          <w:i/>
          <w:szCs w:val="24"/>
          <w:lang w:eastAsia="ja-JP"/>
        </w:rPr>
        <w:t>(A(0, i) = 1)</w:t>
      </w:r>
    </w:p>
    <w:p w:rsidR="006358A1" w:rsidRDefault="006358A1" w:rsidP="00E84B6A">
      <w:pPr>
        <w:ind w:left="426" w:firstLine="283"/>
        <w:jc w:val="both"/>
        <w:rPr>
          <w:i/>
          <w:szCs w:val="24"/>
          <w:lang w:eastAsia="ja-JP"/>
        </w:rPr>
      </w:pPr>
      <w:r>
        <w:rPr>
          <w:b/>
          <w:i/>
          <w:szCs w:val="24"/>
          <w:lang w:eastAsia="ja-JP"/>
        </w:rPr>
        <w:tab/>
      </w:r>
      <w:r>
        <w:rPr>
          <w:b/>
          <w:i/>
          <w:szCs w:val="24"/>
          <w:lang w:eastAsia="ja-JP"/>
        </w:rPr>
        <w:tab/>
        <w:t xml:space="preserve">then </w:t>
      </w:r>
      <w:r>
        <w:rPr>
          <w:i/>
          <w:szCs w:val="24"/>
          <w:lang w:eastAsia="ja-JP"/>
        </w:rPr>
        <w:t>AdaugăLaListă(i, listaV)</w:t>
      </w:r>
    </w:p>
    <w:p w:rsidR="006358A1" w:rsidRDefault="006358A1" w:rsidP="00E84B6A">
      <w:pPr>
        <w:ind w:left="426" w:firstLine="283"/>
        <w:jc w:val="both"/>
        <w:rPr>
          <w:i/>
          <w:szCs w:val="24"/>
          <w:lang w:eastAsia="ja-JP"/>
        </w:rPr>
      </w:pPr>
      <w:r>
        <w:rPr>
          <w:b/>
          <w:i/>
          <w:szCs w:val="24"/>
          <w:lang w:eastAsia="ja-JP"/>
        </w:rPr>
        <w:tab/>
      </w:r>
      <w:r>
        <w:rPr>
          <w:b/>
          <w:i/>
          <w:szCs w:val="24"/>
          <w:lang w:eastAsia="ja-JP"/>
        </w:rPr>
        <w:tab/>
        <w:t>else</w:t>
      </w:r>
      <w:r>
        <w:rPr>
          <w:i/>
          <w:szCs w:val="24"/>
          <w:lang w:eastAsia="ja-JP"/>
        </w:rPr>
        <w:t xml:space="preserve"> AdaugăLaListă(i, listaNonV)</w:t>
      </w:r>
    </w:p>
    <w:p w:rsidR="006358A1" w:rsidRDefault="006358A1" w:rsidP="00E84B6A">
      <w:pPr>
        <w:ind w:left="426" w:firstLine="283"/>
        <w:jc w:val="both"/>
        <w:rPr>
          <w:i/>
          <w:szCs w:val="24"/>
          <w:lang w:val="ro-RO" w:eastAsia="ja-JP"/>
        </w:rPr>
      </w:pPr>
    </w:p>
    <w:p w:rsidR="006358A1" w:rsidRDefault="006358A1" w:rsidP="00E84B6A">
      <w:pPr>
        <w:ind w:left="426" w:firstLine="283"/>
        <w:jc w:val="both"/>
        <w:rPr>
          <w:b/>
          <w:i/>
          <w:color w:val="808080"/>
          <w:szCs w:val="24"/>
          <w:lang w:val="ro-RO" w:eastAsia="ja-JP"/>
        </w:rPr>
      </w:pPr>
      <w:r w:rsidRPr="00A370FB">
        <w:rPr>
          <w:b/>
          <w:i/>
          <w:color w:val="808080"/>
          <w:szCs w:val="24"/>
          <w:lang w:val="ro-RO" w:eastAsia="ja-JP"/>
        </w:rPr>
        <w:t>/*ETAPA A II-A*/</w:t>
      </w:r>
    </w:p>
    <w:p w:rsidR="006358A1" w:rsidRDefault="006358A1" w:rsidP="00E84B6A">
      <w:pPr>
        <w:ind w:left="426" w:firstLine="283"/>
        <w:jc w:val="both"/>
        <w:rPr>
          <w:b/>
          <w:i/>
          <w:color w:val="808080"/>
          <w:szCs w:val="24"/>
          <w:lang w:val="ro-RO" w:eastAsia="ja-JP"/>
        </w:rPr>
      </w:pPr>
      <w:r>
        <w:rPr>
          <w:b/>
          <w:i/>
          <w:color w:val="808080"/>
          <w:szCs w:val="24"/>
          <w:lang w:val="ro-RO" w:eastAsia="ja-JP"/>
        </w:rPr>
        <w:t>/*Verificăm dacă nodul x ales poate fi u, v sau w*/</w:t>
      </w:r>
    </w:p>
    <w:p w:rsidR="006358A1" w:rsidRDefault="006358A1" w:rsidP="00E84B6A">
      <w:pPr>
        <w:ind w:left="426" w:firstLine="283"/>
        <w:jc w:val="both"/>
        <w:rPr>
          <w:i/>
          <w:szCs w:val="24"/>
          <w:lang w:val="ro-RO" w:eastAsia="ja-JP"/>
        </w:rPr>
      </w:pPr>
    </w:p>
    <w:p w:rsidR="006358A1" w:rsidRDefault="006358A1" w:rsidP="00E84B6A">
      <w:pPr>
        <w:ind w:left="426" w:firstLine="283"/>
        <w:jc w:val="both"/>
        <w:rPr>
          <w:i/>
          <w:szCs w:val="24"/>
          <w:lang w:val="ro-RO" w:eastAsia="ja-JP"/>
        </w:rPr>
      </w:pPr>
      <w:r>
        <w:rPr>
          <w:b/>
          <w:i/>
          <w:szCs w:val="24"/>
          <w:lang w:val="ro-RO" w:eastAsia="ja-JP"/>
        </w:rPr>
        <w:t>switch</w:t>
      </w:r>
      <w:r>
        <w:rPr>
          <w:i/>
          <w:szCs w:val="24"/>
          <w:lang w:val="ro-RO" w:eastAsia="ja-JP"/>
        </w:rPr>
        <w:t xml:space="preserve"> (lungime(listaV))</w:t>
      </w:r>
    </w:p>
    <w:p w:rsidR="006358A1" w:rsidRDefault="006358A1" w:rsidP="00E84B6A">
      <w:pPr>
        <w:ind w:left="426" w:firstLine="283"/>
        <w:jc w:val="both"/>
        <w:rPr>
          <w:b/>
          <w:i/>
          <w:szCs w:val="24"/>
          <w:lang w:val="ro-RO" w:eastAsia="ja-JP"/>
        </w:rPr>
      </w:pPr>
      <w:r>
        <w:rPr>
          <w:b/>
          <w:i/>
          <w:szCs w:val="24"/>
          <w:lang w:val="ro-RO" w:eastAsia="ja-JP"/>
        </w:rPr>
        <w:t xml:space="preserve">case </w:t>
      </w:r>
      <w:r>
        <w:rPr>
          <w:i/>
          <w:szCs w:val="24"/>
          <w:lang w:val="ro-RO" w:eastAsia="ja-JP"/>
        </w:rPr>
        <w:t>0</w:t>
      </w:r>
      <w:r>
        <w:rPr>
          <w:b/>
          <w:i/>
          <w:szCs w:val="24"/>
          <w:lang w:val="ro-RO" w:eastAsia="ja-JP"/>
        </w:rPr>
        <w:t>:</w:t>
      </w:r>
    </w:p>
    <w:p w:rsidR="006358A1" w:rsidRDefault="006358A1" w:rsidP="00E84B6A">
      <w:pPr>
        <w:ind w:left="426" w:firstLine="283"/>
        <w:jc w:val="both"/>
        <w:rPr>
          <w:b/>
          <w:i/>
          <w:color w:val="808080"/>
          <w:szCs w:val="24"/>
          <w:lang w:val="ro-RO" w:eastAsia="ja-JP"/>
        </w:rPr>
      </w:pPr>
      <w:r>
        <w:rPr>
          <w:b/>
          <w:i/>
          <w:szCs w:val="24"/>
          <w:lang w:val="ro-RO" w:eastAsia="ja-JP"/>
        </w:rPr>
        <w:tab/>
      </w:r>
      <w:r>
        <w:rPr>
          <w:b/>
          <w:i/>
          <w:szCs w:val="24"/>
          <w:lang w:val="ro-RO" w:eastAsia="ja-JP"/>
        </w:rPr>
        <w:tab/>
      </w:r>
      <w:r>
        <w:rPr>
          <w:b/>
          <w:i/>
          <w:color w:val="808080"/>
          <w:szCs w:val="24"/>
          <w:lang w:val="ro-RO" w:eastAsia="ja-JP"/>
        </w:rPr>
        <w:t>/* graful G nu este conex, deci nu poate fi graf paianjen*/</w:t>
      </w:r>
    </w:p>
    <w:p w:rsidR="006358A1" w:rsidRDefault="006358A1" w:rsidP="00E84B6A">
      <w:pPr>
        <w:ind w:left="1146" w:firstLine="294"/>
        <w:jc w:val="both"/>
        <w:rPr>
          <w:i/>
          <w:szCs w:val="24"/>
          <w:lang w:val="ro-RO" w:eastAsia="ja-JP"/>
        </w:rPr>
      </w:pPr>
      <w:r>
        <w:rPr>
          <w:b/>
          <w:i/>
          <w:szCs w:val="24"/>
          <w:lang w:val="ro-RO" w:eastAsia="ja-JP"/>
        </w:rPr>
        <w:t xml:space="preserve"> return fals</w:t>
      </w:r>
      <w:r w:rsidRPr="00D20E17">
        <w:rPr>
          <w:b/>
          <w:i/>
          <w:szCs w:val="24"/>
          <w:lang w:val="ro-RO" w:eastAsia="ja-JP"/>
        </w:rPr>
        <w:t>e</w:t>
      </w:r>
    </w:p>
    <w:p w:rsidR="006358A1" w:rsidRDefault="006358A1" w:rsidP="00E84B6A">
      <w:pPr>
        <w:ind w:left="426" w:firstLine="283"/>
        <w:jc w:val="both"/>
        <w:rPr>
          <w:b/>
          <w:i/>
          <w:szCs w:val="24"/>
          <w:lang w:val="ro-RO" w:eastAsia="ja-JP"/>
        </w:rPr>
      </w:pPr>
      <w:r>
        <w:rPr>
          <w:b/>
          <w:i/>
          <w:szCs w:val="24"/>
          <w:lang w:val="ro-RO" w:eastAsia="ja-JP"/>
        </w:rPr>
        <w:tab/>
        <w:t xml:space="preserve">case </w:t>
      </w:r>
      <w:r w:rsidRPr="00D20E17">
        <w:rPr>
          <w:i/>
          <w:szCs w:val="24"/>
          <w:lang w:val="ro-RO" w:eastAsia="ja-JP"/>
        </w:rPr>
        <w:t>1</w:t>
      </w:r>
      <w:r>
        <w:rPr>
          <w:b/>
          <w:i/>
          <w:szCs w:val="24"/>
          <w:lang w:val="ro-RO" w:eastAsia="ja-JP"/>
        </w:rPr>
        <w:t>:</w:t>
      </w:r>
    </w:p>
    <w:p w:rsidR="006358A1" w:rsidRDefault="006358A1" w:rsidP="00E84B6A">
      <w:pPr>
        <w:ind w:left="426" w:firstLine="283"/>
        <w:jc w:val="both"/>
        <w:rPr>
          <w:b/>
          <w:i/>
          <w:color w:val="808080"/>
          <w:szCs w:val="24"/>
          <w:lang w:val="ro-RO" w:eastAsia="ja-JP"/>
        </w:rPr>
      </w:pPr>
      <w:r>
        <w:rPr>
          <w:b/>
          <w:i/>
          <w:szCs w:val="24"/>
          <w:lang w:val="ro-RO" w:eastAsia="ja-JP"/>
        </w:rPr>
        <w:tab/>
      </w:r>
      <w:r>
        <w:rPr>
          <w:b/>
          <w:i/>
          <w:szCs w:val="24"/>
          <w:lang w:val="ro-RO" w:eastAsia="ja-JP"/>
        </w:rPr>
        <w:tab/>
      </w:r>
      <w:r>
        <w:rPr>
          <w:b/>
          <w:i/>
          <w:color w:val="808080"/>
          <w:szCs w:val="24"/>
          <w:lang w:val="ro-RO" w:eastAsia="ja-JP"/>
        </w:rPr>
        <w:t>/* nodul x ar putea fi u*/</w:t>
      </w:r>
    </w:p>
    <w:p w:rsidR="006358A1" w:rsidRDefault="006358A1" w:rsidP="00E84B6A">
      <w:pPr>
        <w:ind w:left="426" w:firstLine="283"/>
        <w:jc w:val="both"/>
        <w:rPr>
          <w:i/>
          <w:szCs w:val="24"/>
          <w:lang w:val="ro-RO" w:eastAsia="ja-JP"/>
        </w:rPr>
      </w:pPr>
      <w:r>
        <w:rPr>
          <w:b/>
          <w:i/>
          <w:color w:val="808080"/>
          <w:szCs w:val="24"/>
          <w:lang w:val="ro-RO" w:eastAsia="ja-JP"/>
        </w:rPr>
        <w:tab/>
      </w:r>
      <w:r>
        <w:rPr>
          <w:b/>
          <w:i/>
          <w:color w:val="808080"/>
          <w:szCs w:val="24"/>
          <w:lang w:val="ro-RO" w:eastAsia="ja-JP"/>
        </w:rPr>
        <w:tab/>
      </w:r>
      <w:r>
        <w:rPr>
          <w:b/>
          <w:i/>
          <w:szCs w:val="24"/>
          <w:lang w:val="ro-RO" w:eastAsia="ja-JP"/>
        </w:rPr>
        <w:t xml:space="preserve">if </w:t>
      </w:r>
      <w:r>
        <w:rPr>
          <w:i/>
          <w:szCs w:val="24"/>
          <w:lang w:val="ro-RO" w:eastAsia="ja-JP"/>
        </w:rPr>
        <w:t xml:space="preserve">(EsteU(x)) </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 xml:space="preserve">then return </w:t>
      </w:r>
      <w:r w:rsidRPr="00D20E17">
        <w:rPr>
          <w:b/>
          <w:i/>
          <w:szCs w:val="24"/>
          <w:lang w:val="ro-RO" w:eastAsia="ja-JP"/>
        </w:rPr>
        <w:t>true</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break</w:t>
      </w:r>
    </w:p>
    <w:p w:rsidR="006358A1" w:rsidRDefault="006358A1" w:rsidP="00E84B6A">
      <w:pPr>
        <w:ind w:left="426" w:firstLine="283"/>
        <w:jc w:val="both"/>
        <w:rPr>
          <w:i/>
          <w:szCs w:val="24"/>
          <w:lang w:val="ro-RO" w:eastAsia="ja-JP"/>
        </w:rPr>
      </w:pPr>
      <w:r>
        <w:rPr>
          <w:b/>
          <w:i/>
          <w:szCs w:val="24"/>
          <w:lang w:val="ro-RO" w:eastAsia="ja-JP"/>
        </w:rPr>
        <w:t xml:space="preserve">case </w:t>
      </w:r>
      <w:r>
        <w:rPr>
          <w:i/>
          <w:szCs w:val="24"/>
          <w:lang w:val="ro-RO" w:eastAsia="ja-JP"/>
        </w:rPr>
        <w:t>2:</w:t>
      </w:r>
    </w:p>
    <w:p w:rsidR="006358A1" w:rsidRDefault="006358A1" w:rsidP="00E84B6A">
      <w:pPr>
        <w:ind w:left="1146" w:firstLine="294"/>
        <w:jc w:val="both"/>
        <w:rPr>
          <w:b/>
          <w:i/>
          <w:color w:val="808080"/>
          <w:szCs w:val="24"/>
          <w:lang w:val="ro-RO" w:eastAsia="ja-JP"/>
        </w:rPr>
      </w:pPr>
      <w:r>
        <w:rPr>
          <w:b/>
          <w:i/>
          <w:color w:val="808080"/>
          <w:szCs w:val="24"/>
          <w:lang w:val="ro-RO" w:eastAsia="ja-JP"/>
        </w:rPr>
        <w:t>/* nodul x ar putea fi v*/</w:t>
      </w:r>
    </w:p>
    <w:p w:rsidR="006358A1" w:rsidRDefault="006358A1" w:rsidP="00E84B6A">
      <w:pPr>
        <w:ind w:left="426" w:firstLine="283"/>
        <w:jc w:val="both"/>
        <w:rPr>
          <w:i/>
          <w:szCs w:val="24"/>
          <w:lang w:val="ro-RO" w:eastAsia="ja-JP"/>
        </w:rPr>
      </w:pPr>
      <w:r>
        <w:rPr>
          <w:b/>
          <w:i/>
          <w:color w:val="808080"/>
          <w:szCs w:val="24"/>
          <w:lang w:val="ro-RO" w:eastAsia="ja-JP"/>
        </w:rPr>
        <w:tab/>
      </w:r>
      <w:r>
        <w:rPr>
          <w:b/>
          <w:i/>
          <w:color w:val="808080"/>
          <w:szCs w:val="24"/>
          <w:lang w:val="ro-RO" w:eastAsia="ja-JP"/>
        </w:rPr>
        <w:tab/>
      </w:r>
      <w:r>
        <w:rPr>
          <w:b/>
          <w:i/>
          <w:szCs w:val="24"/>
          <w:lang w:val="ro-RO" w:eastAsia="ja-JP"/>
        </w:rPr>
        <w:t xml:space="preserve">if </w:t>
      </w:r>
      <w:r>
        <w:rPr>
          <w:i/>
          <w:szCs w:val="24"/>
          <w:lang w:val="ro-RO" w:eastAsia="ja-JP"/>
        </w:rPr>
        <w:t xml:space="preserve">(EsteV(x)) </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 xml:space="preserve">then return </w:t>
      </w:r>
      <w:r w:rsidRPr="00D20E17">
        <w:rPr>
          <w:b/>
          <w:i/>
          <w:szCs w:val="24"/>
          <w:lang w:val="ro-RO" w:eastAsia="ja-JP"/>
        </w:rPr>
        <w:t>true</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break</w:t>
      </w:r>
    </w:p>
    <w:p w:rsidR="006358A1" w:rsidRDefault="006358A1" w:rsidP="00E84B6A">
      <w:pPr>
        <w:ind w:left="426" w:firstLine="283"/>
        <w:jc w:val="both"/>
        <w:rPr>
          <w:i/>
          <w:szCs w:val="24"/>
          <w:lang w:val="ro-RO" w:eastAsia="ja-JP"/>
        </w:rPr>
      </w:pPr>
      <w:r>
        <w:rPr>
          <w:b/>
          <w:i/>
          <w:szCs w:val="24"/>
          <w:lang w:val="ro-RO" w:eastAsia="ja-JP"/>
        </w:rPr>
        <w:lastRenderedPageBreak/>
        <w:t xml:space="preserve">case </w:t>
      </w:r>
      <w:r>
        <w:rPr>
          <w:i/>
          <w:szCs w:val="24"/>
          <w:lang w:val="ro-RO" w:eastAsia="ja-JP"/>
        </w:rPr>
        <w:t>n - 2:</w:t>
      </w:r>
    </w:p>
    <w:p w:rsidR="006358A1" w:rsidRDefault="006358A1" w:rsidP="00E84B6A">
      <w:pPr>
        <w:ind w:left="1146" w:firstLine="294"/>
        <w:jc w:val="both"/>
        <w:rPr>
          <w:b/>
          <w:i/>
          <w:color w:val="808080"/>
          <w:szCs w:val="24"/>
          <w:lang w:val="ro-RO" w:eastAsia="ja-JP"/>
        </w:rPr>
      </w:pPr>
      <w:r>
        <w:rPr>
          <w:b/>
          <w:i/>
          <w:color w:val="808080"/>
          <w:szCs w:val="24"/>
          <w:lang w:val="ro-RO" w:eastAsia="ja-JP"/>
        </w:rPr>
        <w:t>/* nodul x ar putea fi w*/</w:t>
      </w:r>
    </w:p>
    <w:p w:rsidR="006358A1" w:rsidRDefault="006358A1" w:rsidP="00E84B6A">
      <w:pPr>
        <w:ind w:left="426" w:firstLine="283"/>
        <w:jc w:val="both"/>
        <w:rPr>
          <w:i/>
          <w:szCs w:val="24"/>
          <w:lang w:val="ro-RO" w:eastAsia="ja-JP"/>
        </w:rPr>
      </w:pPr>
      <w:r>
        <w:rPr>
          <w:b/>
          <w:i/>
          <w:color w:val="808080"/>
          <w:szCs w:val="24"/>
          <w:lang w:val="ro-RO" w:eastAsia="ja-JP"/>
        </w:rPr>
        <w:tab/>
      </w:r>
      <w:r>
        <w:rPr>
          <w:b/>
          <w:i/>
          <w:color w:val="808080"/>
          <w:szCs w:val="24"/>
          <w:lang w:val="ro-RO" w:eastAsia="ja-JP"/>
        </w:rPr>
        <w:tab/>
      </w:r>
      <w:r>
        <w:rPr>
          <w:b/>
          <w:i/>
          <w:szCs w:val="24"/>
          <w:lang w:val="ro-RO" w:eastAsia="ja-JP"/>
        </w:rPr>
        <w:t xml:space="preserve">if </w:t>
      </w:r>
      <w:r>
        <w:rPr>
          <w:i/>
          <w:szCs w:val="24"/>
          <w:lang w:val="ro-RO" w:eastAsia="ja-JP"/>
        </w:rPr>
        <w:t xml:space="preserve">(EsteW(x)) </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 xml:space="preserve">then return </w:t>
      </w:r>
      <w:r w:rsidRPr="00D20E17">
        <w:rPr>
          <w:b/>
          <w:i/>
          <w:szCs w:val="24"/>
          <w:lang w:val="ro-RO" w:eastAsia="ja-JP"/>
        </w:rPr>
        <w:t>true</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 xml:space="preserve">else </w:t>
      </w:r>
    </w:p>
    <w:p w:rsidR="006358A1" w:rsidRDefault="006358A1" w:rsidP="00E84B6A">
      <w:pPr>
        <w:ind w:left="2127"/>
        <w:jc w:val="both"/>
        <w:rPr>
          <w:b/>
          <w:i/>
          <w:color w:val="808080"/>
          <w:szCs w:val="24"/>
          <w:lang w:val="ro-RO" w:eastAsia="ja-JP"/>
        </w:rPr>
      </w:pPr>
      <w:r w:rsidRPr="006320B1">
        <w:rPr>
          <w:b/>
          <w:i/>
          <w:color w:val="808080"/>
          <w:szCs w:val="24"/>
          <w:lang w:val="ro-RO" w:eastAsia="ja-JP"/>
        </w:rPr>
        <w:tab/>
        <w:t>/* într-un graf paianjen, unicul nod de grad n-2 este w. Dacă s-a găsit un nod de grad n-2 care nu satisface toate proprietăţile lui w (adică unicul nod care nu îi este vecin are gradul 1 şi vecinul său are grad 2 şi este vecinşi cu w) atunci graful nu poate fi paianjen, deoarece toate celelalte noduri au grad cel mult n-3 */</w:t>
      </w:r>
    </w:p>
    <w:p w:rsidR="006358A1" w:rsidRPr="00F23087" w:rsidRDefault="006358A1" w:rsidP="00E84B6A">
      <w:pPr>
        <w:jc w:val="both"/>
        <w:rPr>
          <w:b/>
          <w:i/>
          <w:szCs w:val="24"/>
          <w:lang w:val="ro-RO" w:eastAsia="ja-JP"/>
        </w:rPr>
      </w:pPr>
      <w:r>
        <w:rPr>
          <w:b/>
          <w:i/>
          <w:color w:val="808080"/>
          <w:szCs w:val="24"/>
          <w:lang w:val="ro-RO" w:eastAsia="ja-JP"/>
        </w:rPr>
        <w:tab/>
      </w:r>
      <w:r>
        <w:rPr>
          <w:b/>
          <w:i/>
          <w:color w:val="808080"/>
          <w:szCs w:val="24"/>
          <w:lang w:val="ro-RO" w:eastAsia="ja-JP"/>
        </w:rPr>
        <w:tab/>
      </w:r>
      <w:r>
        <w:rPr>
          <w:b/>
          <w:i/>
          <w:color w:val="808080"/>
          <w:szCs w:val="24"/>
          <w:lang w:val="ro-RO" w:eastAsia="ja-JP"/>
        </w:rPr>
        <w:tab/>
      </w:r>
      <w:r w:rsidRPr="00F23087">
        <w:rPr>
          <w:b/>
          <w:i/>
          <w:szCs w:val="24"/>
          <w:lang w:val="ro-RO" w:eastAsia="ja-JP"/>
        </w:rPr>
        <w:t>return false</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break</w:t>
      </w:r>
    </w:p>
    <w:p w:rsidR="006358A1" w:rsidRDefault="006358A1" w:rsidP="00E84B6A">
      <w:pPr>
        <w:ind w:left="426" w:firstLine="283"/>
        <w:jc w:val="both"/>
        <w:rPr>
          <w:i/>
          <w:szCs w:val="24"/>
          <w:lang w:val="ro-RO" w:eastAsia="ja-JP"/>
        </w:rPr>
      </w:pPr>
      <w:r>
        <w:rPr>
          <w:b/>
          <w:i/>
          <w:szCs w:val="24"/>
          <w:lang w:val="ro-RO" w:eastAsia="ja-JP"/>
        </w:rPr>
        <w:t xml:space="preserve">case </w:t>
      </w:r>
      <w:r w:rsidRPr="00FF36E4">
        <w:rPr>
          <w:i/>
          <w:szCs w:val="24"/>
          <w:lang w:val="ro-RO" w:eastAsia="ja-JP"/>
        </w:rPr>
        <w:t>n -</w:t>
      </w:r>
      <w:r>
        <w:rPr>
          <w:i/>
          <w:szCs w:val="24"/>
          <w:lang w:val="ro-RO" w:eastAsia="ja-JP"/>
        </w:rPr>
        <w:t>1:</w:t>
      </w:r>
    </w:p>
    <w:p w:rsidR="006358A1" w:rsidRPr="00FD48ED" w:rsidRDefault="006358A1" w:rsidP="00E84B6A">
      <w:pPr>
        <w:ind w:left="1440"/>
        <w:jc w:val="both"/>
        <w:rPr>
          <w:i/>
          <w:color w:val="808080"/>
          <w:szCs w:val="24"/>
          <w:lang w:val="ro-RO" w:eastAsia="ja-JP"/>
        </w:rPr>
      </w:pPr>
      <w:r w:rsidRPr="00FD48ED">
        <w:rPr>
          <w:b/>
          <w:i/>
          <w:color w:val="808080"/>
          <w:szCs w:val="24"/>
          <w:lang w:val="ro-RO" w:eastAsia="ja-JP"/>
        </w:rPr>
        <w:t>/*există un nod vecin cu toate celelalte, deci nu poate exista nodul u în acest graf*/</w:t>
      </w:r>
    </w:p>
    <w:p w:rsidR="006358A1" w:rsidRPr="00660582"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return false</w:t>
      </w:r>
    </w:p>
    <w:p w:rsidR="006358A1" w:rsidRDefault="006358A1" w:rsidP="00E84B6A">
      <w:pPr>
        <w:ind w:left="426" w:firstLine="283"/>
        <w:jc w:val="both"/>
        <w:rPr>
          <w:b/>
          <w:i/>
          <w:szCs w:val="24"/>
          <w:lang w:val="ro-RO" w:eastAsia="ja-JP"/>
        </w:rPr>
      </w:pPr>
      <w:r>
        <w:rPr>
          <w:b/>
          <w:i/>
          <w:szCs w:val="24"/>
          <w:lang w:val="ro-RO" w:eastAsia="ja-JP"/>
        </w:rPr>
        <w:t>default:</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t>break</w:t>
      </w:r>
    </w:p>
    <w:p w:rsidR="006358A1" w:rsidRDefault="006358A1" w:rsidP="00E84B6A">
      <w:pPr>
        <w:ind w:left="426" w:firstLine="283"/>
        <w:jc w:val="both"/>
        <w:rPr>
          <w:b/>
          <w:i/>
          <w:szCs w:val="24"/>
          <w:lang w:val="ro-RO" w:eastAsia="ja-JP"/>
        </w:rPr>
      </w:pPr>
    </w:p>
    <w:p w:rsidR="006358A1" w:rsidRDefault="006358A1" w:rsidP="00E84B6A">
      <w:pPr>
        <w:ind w:left="426" w:firstLine="283"/>
        <w:jc w:val="both"/>
        <w:rPr>
          <w:i/>
          <w:szCs w:val="24"/>
          <w:lang w:val="ro-RO" w:eastAsia="ja-JP"/>
        </w:rPr>
      </w:pPr>
    </w:p>
    <w:p w:rsidR="006358A1" w:rsidRDefault="006358A1" w:rsidP="00E84B6A">
      <w:pPr>
        <w:ind w:left="426" w:firstLine="283"/>
        <w:jc w:val="both"/>
        <w:rPr>
          <w:b/>
          <w:i/>
          <w:color w:val="808080"/>
          <w:szCs w:val="24"/>
          <w:lang w:val="ro-RO" w:eastAsia="ja-JP"/>
        </w:rPr>
      </w:pPr>
      <w:r w:rsidRPr="00A370FB">
        <w:rPr>
          <w:b/>
          <w:i/>
          <w:color w:val="808080"/>
          <w:szCs w:val="24"/>
          <w:lang w:val="ro-RO" w:eastAsia="ja-JP"/>
        </w:rPr>
        <w:t>/*ETAPA A II</w:t>
      </w:r>
      <w:r>
        <w:rPr>
          <w:b/>
          <w:i/>
          <w:color w:val="808080"/>
          <w:szCs w:val="24"/>
          <w:lang w:val="ro-RO" w:eastAsia="ja-JP"/>
        </w:rPr>
        <w:t>I</w:t>
      </w:r>
      <w:r w:rsidRPr="00A370FB">
        <w:rPr>
          <w:b/>
          <w:i/>
          <w:color w:val="808080"/>
          <w:szCs w:val="24"/>
          <w:lang w:val="ro-RO" w:eastAsia="ja-JP"/>
        </w:rPr>
        <w:t>-A*/</w:t>
      </w:r>
    </w:p>
    <w:p w:rsidR="006358A1" w:rsidRDefault="006358A1" w:rsidP="00E84B6A">
      <w:pPr>
        <w:ind w:left="426" w:firstLine="283"/>
        <w:jc w:val="both"/>
        <w:rPr>
          <w:b/>
          <w:i/>
          <w:color w:val="808080"/>
          <w:szCs w:val="24"/>
          <w:lang w:val="ro-RO" w:eastAsia="ja-JP"/>
        </w:rPr>
      </w:pPr>
      <w:r>
        <w:rPr>
          <w:b/>
          <w:i/>
          <w:color w:val="808080"/>
          <w:szCs w:val="24"/>
          <w:lang w:val="ro-RO" w:eastAsia="ja-JP"/>
        </w:rPr>
        <w:t xml:space="preserve">/*Îl căutăm pe u în listaNonV. Acele noduri care cu siguranţă nu pot fi u vor fi eliminate din listă pentru a se evita efectuarea unor operaţii inutile. </w:t>
      </w:r>
    </w:p>
    <w:p w:rsidR="006358A1" w:rsidRDefault="006358A1" w:rsidP="00E84B6A">
      <w:pPr>
        <w:ind w:left="426" w:firstLine="283"/>
        <w:jc w:val="both"/>
        <w:rPr>
          <w:b/>
          <w:i/>
          <w:color w:val="808080"/>
          <w:szCs w:val="24"/>
          <w:lang w:val="ro-RO" w:eastAsia="ja-JP"/>
        </w:rPr>
      </w:pPr>
      <w:r>
        <w:rPr>
          <w:b/>
          <w:i/>
          <w:color w:val="808080"/>
          <w:szCs w:val="24"/>
          <w:lang w:val="ro-RO" w:eastAsia="ja-JP"/>
        </w:rPr>
        <w:t>Ne vom baza pe proprietatea că într-un graf paianjen u este unicul nod nevecin cu w, deci este suficient să găsim un nod de gradul 1 nevecin cu un nod de gradul n-2 pentru a putea decide dacă graful este paianjen, adică un nod care nu este vecin cu nici unul din vecinii lui x.*/</w:t>
      </w:r>
    </w:p>
    <w:p w:rsidR="006358A1" w:rsidRDefault="006358A1" w:rsidP="00E84B6A">
      <w:pPr>
        <w:ind w:left="426" w:firstLine="283"/>
        <w:jc w:val="both"/>
        <w:rPr>
          <w:b/>
          <w:i/>
          <w:color w:val="808080"/>
          <w:szCs w:val="24"/>
          <w:lang w:val="ro-RO" w:eastAsia="ja-JP"/>
        </w:rPr>
      </w:pPr>
    </w:p>
    <w:p w:rsidR="006358A1" w:rsidRPr="00C42A40" w:rsidRDefault="006358A1" w:rsidP="00E84B6A">
      <w:pPr>
        <w:ind w:left="426" w:firstLine="283"/>
        <w:jc w:val="both"/>
        <w:rPr>
          <w:i/>
          <w:szCs w:val="24"/>
          <w:lang w:val="ro-RO" w:eastAsia="ja-JP"/>
        </w:rPr>
      </w:pPr>
      <w:r w:rsidRPr="00C42A40">
        <w:rPr>
          <w:i/>
          <w:szCs w:val="24"/>
          <w:lang w:val="ro-RO" w:eastAsia="ja-JP"/>
        </w:rPr>
        <w:t xml:space="preserve">posibilU </w:t>
      </w:r>
      <w:r w:rsidRPr="00C42A40">
        <w:rPr>
          <w:rFonts w:hint="eastAsia"/>
          <w:i/>
          <w:szCs w:val="24"/>
          <w:lang w:val="ro-RO" w:eastAsia="ja-JP"/>
        </w:rPr>
        <w:t>←</w:t>
      </w:r>
      <w:r w:rsidRPr="00C42A40">
        <w:rPr>
          <w:i/>
          <w:szCs w:val="24"/>
          <w:lang w:val="ro-RO" w:eastAsia="ja-JP"/>
        </w:rPr>
        <w:t xml:space="preserve"> -1</w:t>
      </w:r>
    </w:p>
    <w:p w:rsidR="006358A1" w:rsidRDefault="006358A1" w:rsidP="00E84B6A">
      <w:pPr>
        <w:ind w:left="426" w:firstLine="283"/>
        <w:jc w:val="both"/>
        <w:rPr>
          <w:i/>
          <w:szCs w:val="24"/>
          <w:lang w:val="ro-RO" w:eastAsia="ja-JP"/>
        </w:rPr>
      </w:pPr>
      <w:r>
        <w:rPr>
          <w:b/>
          <w:i/>
          <w:szCs w:val="24"/>
          <w:lang w:val="ro-RO" w:eastAsia="ja-JP"/>
        </w:rPr>
        <w:t xml:space="preserve">for all </w:t>
      </w:r>
      <w:r>
        <w:rPr>
          <w:i/>
          <w:szCs w:val="24"/>
          <w:lang w:val="ro-RO" w:eastAsia="ja-JP"/>
        </w:rPr>
        <w:t xml:space="preserve">i </w:t>
      </w:r>
      <w:r>
        <w:rPr>
          <w:b/>
          <w:i/>
          <w:szCs w:val="24"/>
          <w:lang w:val="ro-RO" w:eastAsia="ja-JP"/>
        </w:rPr>
        <w:t xml:space="preserve">in </w:t>
      </w:r>
      <w:r>
        <w:rPr>
          <w:i/>
          <w:szCs w:val="24"/>
          <w:lang w:val="ro-RO" w:eastAsia="ja-JP"/>
        </w:rPr>
        <w:t xml:space="preserve">listaNonV </w:t>
      </w:r>
      <w:r>
        <w:rPr>
          <w:b/>
          <w:i/>
          <w:szCs w:val="24"/>
          <w:lang w:val="ro-RO" w:eastAsia="ja-JP"/>
        </w:rPr>
        <w:t>do</w:t>
      </w:r>
    </w:p>
    <w:p w:rsidR="006358A1" w:rsidRDefault="006358A1" w:rsidP="00E84B6A">
      <w:pPr>
        <w:ind w:left="426" w:firstLine="283"/>
        <w:jc w:val="both"/>
        <w:rPr>
          <w:b/>
          <w:i/>
          <w:szCs w:val="24"/>
          <w:lang w:val="ro-RO" w:eastAsia="ja-JP"/>
        </w:rPr>
      </w:pPr>
      <w:r>
        <w:rPr>
          <w:i/>
          <w:szCs w:val="24"/>
          <w:lang w:val="ro-RO" w:eastAsia="ja-JP"/>
        </w:rPr>
        <w:lastRenderedPageBreak/>
        <w:tab/>
      </w:r>
      <w:r>
        <w:rPr>
          <w:i/>
          <w:szCs w:val="24"/>
          <w:lang w:val="ro-RO" w:eastAsia="ja-JP"/>
        </w:rPr>
        <w:tab/>
      </w:r>
      <w:r>
        <w:rPr>
          <w:b/>
          <w:i/>
          <w:szCs w:val="24"/>
          <w:lang w:val="ro-RO" w:eastAsia="ja-JP"/>
        </w:rPr>
        <w:t xml:space="preserve">while </w:t>
      </w:r>
      <w:r>
        <w:rPr>
          <w:i/>
          <w:szCs w:val="24"/>
          <w:lang w:val="ro-RO" w:eastAsia="ja-JP"/>
        </w:rPr>
        <w:t xml:space="preserve">(listaV </w:t>
      </w:r>
      <w:r>
        <w:rPr>
          <w:rFonts w:hint="eastAsia"/>
          <w:i/>
          <w:szCs w:val="24"/>
          <w:lang w:val="ro-RO" w:eastAsia="ja-JP"/>
        </w:rPr>
        <w:t xml:space="preserve">≠ NULL) </w:t>
      </w:r>
      <w:r>
        <w:rPr>
          <w:b/>
          <w:i/>
          <w:szCs w:val="24"/>
          <w:lang w:val="ro-RO" w:eastAsia="ja-JP"/>
        </w:rPr>
        <w:t>do</w:t>
      </w:r>
    </w:p>
    <w:p w:rsidR="006358A1" w:rsidRPr="00423A28" w:rsidRDefault="006358A1" w:rsidP="00E84B6A">
      <w:pPr>
        <w:ind w:left="426" w:firstLine="283"/>
        <w:jc w:val="both"/>
        <w:rPr>
          <w:i/>
          <w:szCs w:val="24"/>
          <w:lang w:val="ro-RO" w:eastAsia="ja-JP"/>
        </w:rPr>
      </w:pPr>
      <w:r>
        <w:rPr>
          <w:b/>
          <w:i/>
          <w:szCs w:val="24"/>
          <w:lang w:val="ro-RO" w:eastAsia="ja-JP"/>
        </w:rPr>
        <w:tab/>
      </w:r>
      <w:r>
        <w:rPr>
          <w:b/>
          <w:i/>
          <w:szCs w:val="24"/>
          <w:lang w:val="ro-RO" w:eastAsia="ja-JP"/>
        </w:rPr>
        <w:tab/>
      </w:r>
      <w:r>
        <w:rPr>
          <w:b/>
          <w:i/>
          <w:szCs w:val="24"/>
          <w:lang w:val="ro-RO" w:eastAsia="ja-JP"/>
        </w:rPr>
        <w:tab/>
      </w:r>
      <w:r>
        <w:rPr>
          <w:i/>
          <w:szCs w:val="24"/>
          <w:lang w:val="ro-RO" w:eastAsia="ja-JP"/>
        </w:rPr>
        <w:t xml:space="preserve">j </w:t>
      </w:r>
      <w:r>
        <w:rPr>
          <w:rFonts w:hint="eastAsia"/>
          <w:i/>
          <w:szCs w:val="24"/>
          <w:lang w:val="ro-RO" w:eastAsia="ja-JP"/>
        </w:rPr>
        <w:t xml:space="preserve">← </w:t>
      </w:r>
      <w:r>
        <w:rPr>
          <w:i/>
          <w:szCs w:val="24"/>
          <w:lang w:val="ro-RO" w:eastAsia="ja-JP"/>
        </w:rPr>
        <w:t>(</w:t>
      </w:r>
      <w:r>
        <w:rPr>
          <w:rFonts w:hint="eastAsia"/>
          <w:i/>
          <w:szCs w:val="24"/>
          <w:lang w:val="ro-RO" w:eastAsia="ja-JP"/>
        </w:rPr>
        <w:t>listaV</w:t>
      </w:r>
      <w:r>
        <w:rPr>
          <w:rFonts w:hint="eastAsia"/>
          <w:i/>
          <w:szCs w:val="24"/>
          <w:lang w:val="ro-RO" w:eastAsia="ja-JP"/>
        </w:rPr>
        <w:sym w:font="Symbol" w:char="F0AE"/>
      </w:r>
      <w:r>
        <w:rPr>
          <w:i/>
          <w:szCs w:val="24"/>
          <w:lang w:val="ro-RO" w:eastAsia="ja-JP"/>
        </w:rPr>
        <w:t>first)</w:t>
      </w:r>
    </w:p>
    <w:p w:rsidR="006358A1" w:rsidRDefault="006358A1" w:rsidP="00E84B6A">
      <w:pPr>
        <w:ind w:left="426" w:firstLine="283"/>
        <w:jc w:val="both"/>
        <w:rPr>
          <w:i/>
          <w:szCs w:val="24"/>
          <w:lang w:val="ro-RO" w:eastAsia="ja-JP"/>
        </w:rPr>
      </w:pPr>
      <w:r>
        <w:rPr>
          <w:b/>
          <w:i/>
          <w:szCs w:val="24"/>
          <w:lang w:val="ro-RO" w:eastAsia="ja-JP"/>
        </w:rPr>
        <w:tab/>
      </w:r>
      <w:r>
        <w:rPr>
          <w:b/>
          <w:i/>
          <w:szCs w:val="24"/>
          <w:lang w:val="ro-RO" w:eastAsia="ja-JP"/>
        </w:rPr>
        <w:tab/>
      </w:r>
      <w:r>
        <w:rPr>
          <w:b/>
          <w:i/>
          <w:szCs w:val="24"/>
          <w:lang w:val="ro-RO" w:eastAsia="ja-JP"/>
        </w:rPr>
        <w:tab/>
        <w:t xml:space="preserve">if </w:t>
      </w:r>
      <w:r>
        <w:rPr>
          <w:i/>
          <w:szCs w:val="24"/>
          <w:lang w:val="ro-RO" w:eastAsia="ja-JP"/>
        </w:rPr>
        <w:t>(A(j, i) = 1)</w:t>
      </w:r>
    </w:p>
    <w:p w:rsidR="006358A1" w:rsidRDefault="006358A1" w:rsidP="00E84B6A">
      <w:pPr>
        <w:ind w:left="426" w:firstLine="283"/>
        <w:jc w:val="both"/>
        <w:rPr>
          <w:i/>
          <w:szCs w:val="24"/>
          <w:lang w:val="ro-RO" w:eastAsia="ja-JP"/>
        </w:rPr>
      </w:pPr>
      <w:r>
        <w:rPr>
          <w:b/>
          <w:i/>
          <w:szCs w:val="24"/>
          <w:lang w:val="ro-RO" w:eastAsia="ja-JP"/>
        </w:rPr>
        <w:tab/>
      </w:r>
      <w:r>
        <w:rPr>
          <w:b/>
          <w:i/>
          <w:szCs w:val="24"/>
          <w:lang w:val="ro-RO" w:eastAsia="ja-JP"/>
        </w:rPr>
        <w:tab/>
      </w:r>
      <w:r>
        <w:rPr>
          <w:b/>
          <w:i/>
          <w:szCs w:val="24"/>
          <w:lang w:val="ro-RO" w:eastAsia="ja-JP"/>
        </w:rPr>
        <w:tab/>
        <w:t xml:space="preserve">then </w:t>
      </w:r>
    </w:p>
    <w:p w:rsidR="006358A1" w:rsidRPr="009D374F" w:rsidRDefault="006358A1" w:rsidP="00E84B6A">
      <w:pPr>
        <w:ind w:left="2835"/>
        <w:jc w:val="both"/>
        <w:rPr>
          <w:b/>
          <w:i/>
          <w:color w:val="808080"/>
          <w:szCs w:val="24"/>
          <w:lang w:val="ro-RO" w:eastAsia="ja-JP"/>
        </w:rPr>
      </w:pPr>
      <w:r>
        <w:rPr>
          <w:i/>
          <w:szCs w:val="24"/>
          <w:lang w:val="ro-RO" w:eastAsia="ja-JP"/>
        </w:rPr>
        <w:tab/>
      </w:r>
      <w:r w:rsidRPr="009D374F">
        <w:rPr>
          <w:b/>
          <w:i/>
          <w:color w:val="808080"/>
          <w:szCs w:val="24"/>
          <w:lang w:val="ro-RO" w:eastAsia="ja-JP"/>
        </w:rPr>
        <w:t xml:space="preserve">/*dacă nodul </w:t>
      </w:r>
      <w:r>
        <w:rPr>
          <w:b/>
          <w:i/>
          <w:color w:val="808080"/>
          <w:szCs w:val="24"/>
          <w:lang w:val="ro-RO" w:eastAsia="ja-JP"/>
        </w:rPr>
        <w:t xml:space="preserve">i </w:t>
      </w:r>
      <w:r w:rsidRPr="009D374F">
        <w:rPr>
          <w:b/>
          <w:i/>
          <w:color w:val="808080"/>
          <w:szCs w:val="24"/>
          <w:lang w:val="ro-RO" w:eastAsia="ja-JP"/>
        </w:rPr>
        <w:t>curent din listaV are un vecin în listaNonV, atunci nu poate fi u, deci va fi eliminat</w:t>
      </w:r>
      <w:r>
        <w:rPr>
          <w:b/>
          <w:i/>
          <w:color w:val="808080"/>
          <w:szCs w:val="24"/>
          <w:lang w:val="ro-RO" w:eastAsia="ja-JP"/>
        </w:rPr>
        <w:t>, şi se trece la nodul următor, deci la pasul următor din bucla for</w:t>
      </w:r>
      <w:r w:rsidRPr="009D374F">
        <w:rPr>
          <w:b/>
          <w:i/>
          <w:color w:val="808080"/>
          <w:szCs w:val="24"/>
          <w:lang w:val="ro-RO" w:eastAsia="ja-JP"/>
        </w:rPr>
        <w:t>*/</w:t>
      </w:r>
    </w:p>
    <w:p w:rsidR="006358A1" w:rsidRDefault="006358A1" w:rsidP="00E84B6A">
      <w:pPr>
        <w:ind w:left="2586" w:firstLine="294"/>
        <w:jc w:val="both"/>
        <w:rPr>
          <w:i/>
          <w:szCs w:val="24"/>
          <w:lang w:val="ro-RO" w:eastAsia="ja-JP"/>
        </w:rPr>
      </w:pPr>
      <w:r>
        <w:rPr>
          <w:i/>
          <w:szCs w:val="24"/>
          <w:lang w:val="ro-RO" w:eastAsia="ja-JP"/>
        </w:rPr>
        <w:t>EliminăDinListă(i, listaNonV)</w:t>
      </w:r>
    </w:p>
    <w:p w:rsidR="006358A1" w:rsidRDefault="006358A1" w:rsidP="00E84B6A">
      <w:pPr>
        <w:ind w:left="426" w:firstLine="283"/>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Pr>
          <w:i/>
          <w:szCs w:val="24"/>
          <w:lang w:val="ro-RO" w:eastAsia="ja-JP"/>
        </w:rPr>
        <w:tab/>
      </w:r>
      <w:r>
        <w:rPr>
          <w:b/>
          <w:i/>
          <w:szCs w:val="24"/>
          <w:lang w:val="ro-RO" w:eastAsia="ja-JP"/>
        </w:rPr>
        <w:t>break</w:t>
      </w:r>
    </w:p>
    <w:p w:rsidR="006358A1" w:rsidRDefault="006358A1" w:rsidP="00E84B6A">
      <w:pPr>
        <w:ind w:left="426" w:firstLine="283"/>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t>else</w:t>
      </w:r>
    </w:p>
    <w:p w:rsidR="006358A1" w:rsidRDefault="006358A1" w:rsidP="00E84B6A">
      <w:pPr>
        <w:ind w:left="2835"/>
        <w:jc w:val="both"/>
        <w:rPr>
          <w:b/>
          <w:i/>
          <w:color w:val="808080"/>
          <w:szCs w:val="24"/>
          <w:lang w:val="ro-RO" w:eastAsia="ja-JP"/>
        </w:rPr>
      </w:pPr>
      <w:r w:rsidRPr="009D374F">
        <w:rPr>
          <w:b/>
          <w:i/>
          <w:color w:val="808080"/>
          <w:szCs w:val="24"/>
          <w:lang w:val="ro-RO" w:eastAsia="ja-JP"/>
        </w:rPr>
        <w:t>/*</w:t>
      </w:r>
      <w:r>
        <w:rPr>
          <w:b/>
          <w:i/>
          <w:color w:val="808080"/>
          <w:szCs w:val="24"/>
          <w:lang w:val="ro-RO" w:eastAsia="ja-JP"/>
        </w:rPr>
        <w:t>se elimină acele noduri vecine cu x care nu sunt vecine cu i. Dacă există un nod w, atunci acesta va fi eliminat doar dacă i = u.</w:t>
      </w:r>
      <w:r w:rsidRPr="009D374F">
        <w:rPr>
          <w:b/>
          <w:i/>
          <w:color w:val="808080"/>
          <w:szCs w:val="24"/>
          <w:lang w:val="ro-RO" w:eastAsia="ja-JP"/>
        </w:rPr>
        <w:t xml:space="preserve"> */</w:t>
      </w:r>
    </w:p>
    <w:p w:rsidR="006358A1" w:rsidRDefault="006358A1" w:rsidP="00E84B6A">
      <w:pPr>
        <w:ind w:left="2115" w:firstLine="720"/>
        <w:jc w:val="both"/>
        <w:rPr>
          <w:i/>
          <w:szCs w:val="24"/>
          <w:lang w:val="ro-RO" w:eastAsia="ja-JP"/>
        </w:rPr>
      </w:pPr>
      <w:r>
        <w:rPr>
          <w:i/>
          <w:szCs w:val="24"/>
          <w:lang w:val="ro-RO" w:eastAsia="ja-JP"/>
        </w:rPr>
        <w:t>EliminăDinListă(j, listaV)</w:t>
      </w:r>
    </w:p>
    <w:p w:rsidR="006358A1" w:rsidRDefault="006358A1" w:rsidP="00E84B6A">
      <w:pPr>
        <w:ind w:left="1418"/>
        <w:jc w:val="both"/>
        <w:rPr>
          <w:b/>
          <w:i/>
          <w:color w:val="808080"/>
          <w:szCs w:val="24"/>
          <w:lang w:val="ro-RO" w:eastAsia="ja-JP"/>
        </w:rPr>
      </w:pPr>
      <w:r>
        <w:rPr>
          <w:i/>
          <w:szCs w:val="24"/>
          <w:lang w:val="ro-RO" w:eastAsia="ja-JP"/>
        </w:rPr>
        <w:tab/>
      </w:r>
      <w:r w:rsidRPr="00C42A40">
        <w:rPr>
          <w:b/>
          <w:i/>
          <w:color w:val="808080"/>
          <w:szCs w:val="24"/>
          <w:lang w:val="ro-RO" w:eastAsia="ja-JP"/>
        </w:rPr>
        <w:t>/*dacă pentru un nod i din listaNonV nu s-a găsit nici un nod vecin cu el în listaNonV</w:t>
      </w:r>
      <w:r>
        <w:rPr>
          <w:b/>
          <w:i/>
          <w:color w:val="808080"/>
          <w:szCs w:val="24"/>
          <w:lang w:val="ro-RO" w:eastAsia="ja-JP"/>
        </w:rPr>
        <w:t xml:space="preserve"> (adică dacă s-a ieşit din bucla </w:t>
      </w:r>
      <w:r>
        <w:rPr>
          <w:b/>
          <w:i/>
          <w:color w:val="808080"/>
          <w:szCs w:val="24"/>
          <w:u w:val="single"/>
          <w:lang w:val="ro-RO" w:eastAsia="ja-JP"/>
        </w:rPr>
        <w:t>while</w:t>
      </w:r>
      <w:r>
        <w:rPr>
          <w:b/>
          <w:i/>
          <w:color w:val="808080"/>
          <w:szCs w:val="24"/>
          <w:lang w:val="ro-RO" w:eastAsia="ja-JP"/>
        </w:rPr>
        <w:t xml:space="preserve"> prin nesatisfacerea condiţiei </w:t>
      </w:r>
      <w:r>
        <w:rPr>
          <w:b/>
          <w:i/>
          <w:color w:val="808080"/>
          <w:szCs w:val="24"/>
          <w:u w:val="single"/>
          <w:lang w:val="ro-RO" w:eastAsia="ja-JP"/>
        </w:rPr>
        <w:t xml:space="preserve">listaV </w:t>
      </w:r>
      <w:r>
        <w:rPr>
          <w:rFonts w:hint="eastAsia"/>
          <w:b/>
          <w:i/>
          <w:color w:val="808080"/>
          <w:szCs w:val="24"/>
          <w:u w:val="single"/>
          <w:lang w:val="ro-RO" w:eastAsia="ja-JP"/>
        </w:rPr>
        <w:t>≠ NULL</w:t>
      </w:r>
      <w:r>
        <w:rPr>
          <w:b/>
          <w:i/>
          <w:color w:val="808080"/>
          <w:szCs w:val="24"/>
          <w:lang w:val="ro-RO" w:eastAsia="ja-JP"/>
        </w:rPr>
        <w:t>)</w:t>
      </w:r>
      <w:r w:rsidRPr="00C42A40">
        <w:rPr>
          <w:b/>
          <w:i/>
          <w:color w:val="808080"/>
          <w:szCs w:val="24"/>
          <w:lang w:val="ro-RO" w:eastAsia="ja-JP"/>
        </w:rPr>
        <w:t>, atunci acesta ar putea fi nodul u căutat</w:t>
      </w:r>
      <w:r>
        <w:rPr>
          <w:b/>
          <w:i/>
          <w:color w:val="808080"/>
          <w:szCs w:val="24"/>
          <w:lang w:val="ro-RO" w:eastAsia="ja-JP"/>
        </w:rPr>
        <w:t>, deoarece, dacă w există în listă, acel nod i îl elimină</w:t>
      </w:r>
      <w:r w:rsidRPr="00C42A40">
        <w:rPr>
          <w:b/>
          <w:i/>
          <w:color w:val="808080"/>
          <w:szCs w:val="24"/>
          <w:lang w:val="ro-RO" w:eastAsia="ja-JP"/>
        </w:rPr>
        <w:t xml:space="preserve">; </w:t>
      </w:r>
      <w:r>
        <w:rPr>
          <w:b/>
          <w:i/>
          <w:color w:val="808080"/>
          <w:szCs w:val="24"/>
          <w:lang w:val="ro-RO" w:eastAsia="ja-JP"/>
        </w:rPr>
        <w:t>dacă nu este acesta, cu siguranţă graful nu poate fi paianjen, deoarece ar exista cel puţin două noduri care nu sunt vecine cu nici un vecin al lui x, deci nu ar exista nici un vecin al lui x care să aibă exact n - 2 vecini (în consecinţă nu ar exista un nod w în graf)*/</w:t>
      </w:r>
    </w:p>
    <w:p w:rsidR="006358A1" w:rsidRDefault="006358A1" w:rsidP="00E84B6A">
      <w:pPr>
        <w:ind w:left="1418"/>
        <w:jc w:val="both"/>
        <w:rPr>
          <w:i/>
          <w:szCs w:val="24"/>
          <w:lang w:val="ro-RO" w:eastAsia="ja-JP"/>
        </w:rPr>
      </w:pPr>
      <w:r>
        <w:rPr>
          <w:b/>
          <w:i/>
          <w:szCs w:val="24"/>
          <w:lang w:val="ro-RO" w:eastAsia="ja-JP"/>
        </w:rPr>
        <w:t xml:space="preserve">if </w:t>
      </w:r>
      <w:r>
        <w:rPr>
          <w:i/>
          <w:szCs w:val="24"/>
          <w:lang w:val="ro-RO" w:eastAsia="ja-JP"/>
        </w:rPr>
        <w:t>(listaV = NULL)</w:t>
      </w:r>
    </w:p>
    <w:p w:rsidR="006358A1" w:rsidRDefault="006358A1" w:rsidP="00E84B6A">
      <w:pPr>
        <w:jc w:val="both"/>
        <w:rPr>
          <w:i/>
          <w:szCs w:val="24"/>
          <w:lang w:val="ro-RO" w:eastAsia="ja-JP"/>
        </w:rPr>
      </w:pPr>
      <w:r>
        <w:rPr>
          <w:b/>
          <w:i/>
          <w:szCs w:val="24"/>
          <w:lang w:val="ro-RO" w:eastAsia="ja-JP"/>
        </w:rPr>
        <w:tab/>
      </w:r>
      <w:r>
        <w:rPr>
          <w:b/>
          <w:i/>
          <w:szCs w:val="24"/>
          <w:lang w:val="ro-RO" w:eastAsia="ja-JP"/>
        </w:rPr>
        <w:tab/>
        <w:t>then</w:t>
      </w:r>
    </w:p>
    <w:p w:rsidR="006358A1" w:rsidRDefault="006358A1" w:rsidP="00E84B6A">
      <w:pPr>
        <w:ind w:left="1418"/>
        <w:jc w:val="both"/>
        <w:rPr>
          <w:i/>
          <w:szCs w:val="24"/>
          <w:lang w:val="ro-RO" w:eastAsia="ja-JP"/>
        </w:rPr>
      </w:pPr>
      <w:r>
        <w:rPr>
          <w:b/>
          <w:i/>
          <w:szCs w:val="24"/>
          <w:lang w:val="ro-RO" w:eastAsia="ja-JP"/>
        </w:rPr>
        <w:tab/>
      </w:r>
      <w:r>
        <w:rPr>
          <w:b/>
          <w:i/>
          <w:szCs w:val="24"/>
          <w:lang w:val="ro-RO" w:eastAsia="ja-JP"/>
        </w:rPr>
        <w:tab/>
      </w:r>
      <w:r w:rsidRPr="00A553D0">
        <w:rPr>
          <w:i/>
          <w:szCs w:val="24"/>
          <w:lang w:val="ro-RO" w:eastAsia="ja-JP"/>
        </w:rPr>
        <w:t xml:space="preserve">posibilU </w:t>
      </w:r>
      <w:r w:rsidRPr="00A553D0">
        <w:rPr>
          <w:rFonts w:hint="eastAsia"/>
          <w:i/>
          <w:szCs w:val="24"/>
          <w:lang w:val="ro-RO" w:eastAsia="ja-JP"/>
        </w:rPr>
        <w:t>← i</w:t>
      </w:r>
    </w:p>
    <w:p w:rsidR="006358A1" w:rsidRDefault="006358A1" w:rsidP="00E84B6A">
      <w:pPr>
        <w:ind w:left="1418"/>
        <w:jc w:val="both"/>
        <w:rPr>
          <w:b/>
          <w:i/>
          <w:szCs w:val="24"/>
          <w:lang w:val="ro-RO" w:eastAsia="ja-JP"/>
        </w:rPr>
      </w:pPr>
      <w:r>
        <w:rPr>
          <w:i/>
          <w:szCs w:val="24"/>
          <w:lang w:val="ro-RO" w:eastAsia="ja-JP"/>
        </w:rPr>
        <w:tab/>
      </w:r>
      <w:r>
        <w:rPr>
          <w:i/>
          <w:szCs w:val="24"/>
          <w:lang w:val="ro-RO" w:eastAsia="ja-JP"/>
        </w:rPr>
        <w:tab/>
      </w:r>
      <w:r w:rsidRPr="00A553D0">
        <w:rPr>
          <w:b/>
          <w:i/>
          <w:szCs w:val="24"/>
          <w:lang w:val="ro-RO" w:eastAsia="ja-JP"/>
        </w:rPr>
        <w:t>break</w:t>
      </w:r>
    </w:p>
    <w:p w:rsidR="006358A1" w:rsidRDefault="006358A1" w:rsidP="00E84B6A">
      <w:pPr>
        <w:ind w:left="1418"/>
        <w:jc w:val="both"/>
        <w:rPr>
          <w:b/>
          <w:i/>
          <w:szCs w:val="24"/>
          <w:lang w:val="ro-RO" w:eastAsia="ja-JP"/>
        </w:rPr>
      </w:pPr>
    </w:p>
    <w:p w:rsidR="006358A1" w:rsidRDefault="006358A1" w:rsidP="00E84B6A">
      <w:pPr>
        <w:ind w:left="709"/>
        <w:jc w:val="both"/>
        <w:rPr>
          <w:b/>
          <w:i/>
          <w:color w:val="808080"/>
          <w:szCs w:val="24"/>
          <w:lang w:val="ro-RO" w:eastAsia="ja-JP"/>
        </w:rPr>
      </w:pPr>
      <w:r w:rsidRPr="00B73175">
        <w:rPr>
          <w:b/>
          <w:i/>
          <w:color w:val="808080"/>
          <w:szCs w:val="24"/>
          <w:lang w:val="ro-RO" w:eastAsia="ja-JP"/>
        </w:rPr>
        <w:t>/*ETAPA A IV-A*/</w:t>
      </w:r>
    </w:p>
    <w:p w:rsidR="006358A1" w:rsidRPr="00B73175" w:rsidRDefault="006358A1" w:rsidP="00E84B6A">
      <w:pPr>
        <w:ind w:left="709"/>
        <w:jc w:val="both"/>
        <w:rPr>
          <w:b/>
          <w:i/>
          <w:color w:val="808080"/>
          <w:szCs w:val="24"/>
          <w:lang w:val="ro-RO" w:eastAsia="ja-JP"/>
        </w:rPr>
      </w:pPr>
      <w:r>
        <w:rPr>
          <w:b/>
          <w:i/>
          <w:color w:val="808080"/>
          <w:szCs w:val="24"/>
          <w:lang w:val="ro-RO" w:eastAsia="ja-JP"/>
        </w:rPr>
        <w:t>/*Concluziile trase din rezultatul de la etapa anterioară*/</w:t>
      </w:r>
    </w:p>
    <w:p w:rsidR="006358A1" w:rsidRDefault="006358A1" w:rsidP="00E84B6A">
      <w:pPr>
        <w:ind w:left="709"/>
        <w:jc w:val="both"/>
        <w:rPr>
          <w:b/>
          <w:i/>
          <w:color w:val="808080"/>
          <w:szCs w:val="24"/>
          <w:lang w:val="ro-RO" w:eastAsia="ja-JP"/>
        </w:rPr>
      </w:pPr>
      <w:r>
        <w:rPr>
          <w:b/>
          <w:i/>
          <w:szCs w:val="24"/>
          <w:lang w:val="ro-RO" w:eastAsia="ja-JP"/>
        </w:rPr>
        <w:tab/>
      </w:r>
      <w:r w:rsidRPr="00A553D0">
        <w:rPr>
          <w:b/>
          <w:i/>
          <w:color w:val="808080"/>
          <w:szCs w:val="24"/>
          <w:lang w:val="ro-RO" w:eastAsia="ja-JP"/>
        </w:rPr>
        <w:t>/*</w:t>
      </w:r>
      <w:r>
        <w:rPr>
          <w:b/>
          <w:i/>
          <w:color w:val="808080"/>
          <w:szCs w:val="24"/>
          <w:lang w:val="ro-RO" w:eastAsia="ja-JP"/>
        </w:rPr>
        <w:t>D</w:t>
      </w:r>
      <w:r w:rsidRPr="00A553D0">
        <w:rPr>
          <w:b/>
          <w:i/>
          <w:color w:val="808080"/>
          <w:szCs w:val="24"/>
          <w:lang w:val="ro-RO" w:eastAsia="ja-JP"/>
        </w:rPr>
        <w:t xml:space="preserve">acă s-a ieşit din bucla </w:t>
      </w:r>
      <w:r w:rsidRPr="00A553D0">
        <w:rPr>
          <w:b/>
          <w:i/>
          <w:color w:val="808080"/>
          <w:szCs w:val="24"/>
          <w:u w:val="single"/>
          <w:lang w:val="ro-RO" w:eastAsia="ja-JP"/>
        </w:rPr>
        <w:t>for</w:t>
      </w:r>
      <w:r w:rsidRPr="00A553D0">
        <w:rPr>
          <w:b/>
          <w:i/>
          <w:color w:val="808080"/>
          <w:szCs w:val="24"/>
          <w:lang w:val="ro-RO" w:eastAsia="ja-JP"/>
        </w:rPr>
        <w:t xml:space="preserve"> pentru că s-a găsit un posibil nod u se face verificarea; altfel, graful nu poate fi graf paianjen*/</w:t>
      </w:r>
    </w:p>
    <w:p w:rsidR="006358A1" w:rsidRDefault="006358A1" w:rsidP="00E84B6A">
      <w:pPr>
        <w:ind w:left="709"/>
        <w:jc w:val="both"/>
        <w:rPr>
          <w:rFonts w:hint="eastAsia"/>
          <w:i/>
          <w:szCs w:val="24"/>
          <w:lang w:val="ro-RO" w:eastAsia="ja-JP"/>
        </w:rPr>
      </w:pPr>
      <w:r>
        <w:rPr>
          <w:b/>
          <w:i/>
          <w:szCs w:val="24"/>
          <w:lang w:val="ro-RO" w:eastAsia="ja-JP"/>
        </w:rPr>
        <w:lastRenderedPageBreak/>
        <w:t xml:space="preserve">if </w:t>
      </w:r>
      <w:r>
        <w:rPr>
          <w:i/>
          <w:szCs w:val="24"/>
          <w:lang w:val="ro-RO" w:eastAsia="ja-JP"/>
        </w:rPr>
        <w:t xml:space="preserve">(posibilU </w:t>
      </w:r>
      <w:r>
        <w:rPr>
          <w:rFonts w:hint="eastAsia"/>
          <w:i/>
          <w:szCs w:val="24"/>
          <w:lang w:val="ro-RO" w:eastAsia="ja-JP"/>
        </w:rPr>
        <w:t>≠ -1)</w:t>
      </w:r>
    </w:p>
    <w:p w:rsidR="006358A1" w:rsidRDefault="006358A1" w:rsidP="00E84B6A">
      <w:pPr>
        <w:ind w:left="709"/>
        <w:jc w:val="both"/>
        <w:rPr>
          <w:b/>
          <w:i/>
          <w:szCs w:val="24"/>
          <w:lang w:val="ro-RO" w:eastAsia="ja-JP"/>
        </w:rPr>
      </w:pPr>
      <w:r>
        <w:rPr>
          <w:b/>
          <w:i/>
          <w:szCs w:val="24"/>
          <w:lang w:val="ro-RO" w:eastAsia="ja-JP"/>
        </w:rPr>
        <w:t>then</w:t>
      </w:r>
    </w:p>
    <w:p w:rsidR="006358A1" w:rsidRDefault="006358A1" w:rsidP="00E84B6A">
      <w:pPr>
        <w:ind w:left="709"/>
        <w:jc w:val="both"/>
        <w:rPr>
          <w:b/>
          <w:i/>
          <w:color w:val="808080"/>
          <w:szCs w:val="24"/>
          <w:lang w:val="ro-RO" w:eastAsia="ja-JP"/>
        </w:rPr>
      </w:pPr>
      <w:r>
        <w:rPr>
          <w:b/>
          <w:i/>
          <w:szCs w:val="24"/>
          <w:lang w:val="ro-RO" w:eastAsia="ja-JP"/>
        </w:rPr>
        <w:tab/>
      </w:r>
      <w:r>
        <w:rPr>
          <w:b/>
          <w:i/>
          <w:szCs w:val="24"/>
          <w:lang w:val="ro-RO" w:eastAsia="ja-JP"/>
        </w:rPr>
        <w:tab/>
      </w:r>
      <w:r w:rsidRPr="00A54E55">
        <w:rPr>
          <w:b/>
          <w:i/>
          <w:color w:val="808080"/>
          <w:szCs w:val="24"/>
          <w:lang w:val="ro-RO" w:eastAsia="ja-JP"/>
        </w:rPr>
        <w:t>/*număr vecinii lui posibilU; dacă nu este doar unul, graful nu este paianjen*/</w:t>
      </w:r>
    </w:p>
    <w:p w:rsidR="006358A1" w:rsidRDefault="006358A1" w:rsidP="00E84B6A">
      <w:pPr>
        <w:ind w:left="709"/>
        <w:jc w:val="both"/>
        <w:rPr>
          <w:rFonts w:hint="eastAsia"/>
          <w:b/>
          <w:i/>
          <w:color w:val="808080"/>
          <w:szCs w:val="24"/>
          <w:lang w:val="ro-RO" w:eastAsia="ja-JP"/>
        </w:rPr>
      </w:pPr>
      <w:r>
        <w:rPr>
          <w:b/>
          <w:i/>
          <w:color w:val="808080"/>
          <w:szCs w:val="24"/>
          <w:lang w:val="ro-RO" w:eastAsia="ja-JP"/>
        </w:rPr>
        <w:tab/>
      </w:r>
      <w:r>
        <w:rPr>
          <w:b/>
          <w:i/>
          <w:color w:val="808080"/>
          <w:szCs w:val="24"/>
          <w:lang w:val="ro-RO" w:eastAsia="ja-JP"/>
        </w:rPr>
        <w:tab/>
      </w:r>
      <w:r>
        <w:rPr>
          <w:i/>
          <w:szCs w:val="24"/>
          <w:lang w:val="ro-RO" w:eastAsia="ja-JP"/>
        </w:rPr>
        <w:t xml:space="preserve">numărVecini </w:t>
      </w:r>
      <w:r>
        <w:rPr>
          <w:rFonts w:hint="eastAsia"/>
          <w:i/>
          <w:szCs w:val="24"/>
          <w:lang w:val="ro-RO" w:eastAsia="ja-JP"/>
        </w:rPr>
        <w:t>← 0</w:t>
      </w:r>
    </w:p>
    <w:p w:rsidR="006358A1" w:rsidRDefault="006358A1" w:rsidP="00E84B6A">
      <w:pPr>
        <w:ind w:left="709"/>
        <w:jc w:val="both"/>
        <w:rPr>
          <w:i/>
          <w:szCs w:val="24"/>
          <w:lang w:val="ro-RO" w:eastAsia="ja-JP"/>
        </w:rPr>
      </w:pPr>
      <w:r>
        <w:rPr>
          <w:i/>
          <w:szCs w:val="24"/>
          <w:lang w:val="ro-RO" w:eastAsia="ja-JP"/>
        </w:rPr>
        <w:tab/>
      </w:r>
      <w:r>
        <w:rPr>
          <w:i/>
          <w:szCs w:val="24"/>
          <w:lang w:val="ro-RO" w:eastAsia="ja-JP"/>
        </w:rPr>
        <w:tab/>
      </w:r>
      <w:r w:rsidRPr="00A54E55">
        <w:rPr>
          <w:b/>
          <w:i/>
          <w:szCs w:val="24"/>
          <w:lang w:val="ro-RO" w:eastAsia="ja-JP"/>
        </w:rPr>
        <w:t xml:space="preserve">for </w:t>
      </w:r>
      <w:r>
        <w:rPr>
          <w:i/>
          <w:szCs w:val="24"/>
          <w:lang w:val="ro-RO" w:eastAsia="ja-JP"/>
        </w:rPr>
        <w:t xml:space="preserve">l </w:t>
      </w:r>
      <w:r>
        <w:rPr>
          <w:rFonts w:hint="eastAsia"/>
          <w:i/>
          <w:szCs w:val="24"/>
          <w:lang w:val="ro-RO" w:eastAsia="ja-JP"/>
        </w:rPr>
        <w:t xml:space="preserve">← 0 </w:t>
      </w:r>
      <w:r>
        <w:rPr>
          <w:b/>
          <w:i/>
          <w:szCs w:val="24"/>
          <w:lang w:val="ro-RO" w:eastAsia="ja-JP"/>
        </w:rPr>
        <w:t>to</w:t>
      </w:r>
      <w:r>
        <w:rPr>
          <w:i/>
          <w:szCs w:val="24"/>
          <w:lang w:val="ro-RO" w:eastAsia="ja-JP"/>
        </w:rPr>
        <w:t xml:space="preserve"> n – 1 </w:t>
      </w:r>
      <w:r>
        <w:rPr>
          <w:b/>
          <w:i/>
          <w:szCs w:val="24"/>
          <w:lang w:val="ro-RO" w:eastAsia="ja-JP"/>
        </w:rPr>
        <w:t xml:space="preserve">do </w:t>
      </w:r>
    </w:p>
    <w:p w:rsidR="006358A1" w:rsidRDefault="006358A1" w:rsidP="00E84B6A">
      <w:pPr>
        <w:ind w:left="709"/>
        <w:jc w:val="both"/>
        <w:rPr>
          <w:i/>
          <w:szCs w:val="24"/>
          <w:lang w:val="ro-RO" w:eastAsia="ja-JP"/>
        </w:rPr>
      </w:pPr>
      <w:r>
        <w:rPr>
          <w:i/>
          <w:szCs w:val="24"/>
          <w:lang w:val="ro-RO" w:eastAsia="ja-JP"/>
        </w:rPr>
        <w:tab/>
      </w:r>
      <w:r>
        <w:rPr>
          <w:i/>
          <w:szCs w:val="24"/>
          <w:lang w:val="ro-RO" w:eastAsia="ja-JP"/>
        </w:rPr>
        <w:tab/>
      </w:r>
      <w:r>
        <w:rPr>
          <w:i/>
          <w:szCs w:val="24"/>
          <w:lang w:val="ro-RO" w:eastAsia="ja-JP"/>
        </w:rPr>
        <w:tab/>
      </w:r>
      <w:r w:rsidRPr="00A54E55">
        <w:rPr>
          <w:b/>
          <w:i/>
          <w:szCs w:val="24"/>
          <w:lang w:val="ro-RO" w:eastAsia="ja-JP"/>
        </w:rPr>
        <w:t xml:space="preserve">if </w:t>
      </w:r>
      <w:r>
        <w:rPr>
          <w:i/>
          <w:szCs w:val="24"/>
          <w:lang w:val="ro-RO" w:eastAsia="ja-JP"/>
        </w:rPr>
        <w:t>( A(l, posibilU) = 1)</w:t>
      </w:r>
    </w:p>
    <w:p w:rsidR="006358A1" w:rsidRDefault="006358A1" w:rsidP="00E84B6A">
      <w:pPr>
        <w:ind w:left="2149" w:firstLine="11"/>
        <w:jc w:val="both"/>
        <w:rPr>
          <w:b/>
          <w:i/>
          <w:szCs w:val="24"/>
          <w:lang w:val="ro-RO" w:eastAsia="ja-JP"/>
        </w:rPr>
      </w:pPr>
      <w:r>
        <w:rPr>
          <w:b/>
          <w:i/>
          <w:szCs w:val="24"/>
          <w:lang w:val="ro-RO" w:eastAsia="ja-JP"/>
        </w:rPr>
        <w:t xml:space="preserve">then </w:t>
      </w:r>
    </w:p>
    <w:p w:rsidR="006358A1" w:rsidRDefault="006358A1" w:rsidP="00E84B6A">
      <w:pPr>
        <w:ind w:left="2869" w:firstLine="11"/>
        <w:jc w:val="both"/>
        <w:rPr>
          <w:i/>
          <w:szCs w:val="24"/>
          <w:lang w:val="ro-RO" w:eastAsia="ja-JP"/>
        </w:rPr>
      </w:pPr>
      <w:r>
        <w:rPr>
          <w:i/>
          <w:szCs w:val="24"/>
          <w:lang w:val="ro-RO" w:eastAsia="ja-JP"/>
        </w:rPr>
        <w:t>numărVecini++</w:t>
      </w:r>
    </w:p>
    <w:p w:rsidR="006358A1" w:rsidRDefault="006358A1" w:rsidP="00E84B6A">
      <w:pPr>
        <w:ind w:left="2869" w:firstLine="11"/>
        <w:jc w:val="both"/>
        <w:rPr>
          <w:i/>
          <w:szCs w:val="24"/>
          <w:lang w:val="ro-RO" w:eastAsia="ja-JP"/>
        </w:rPr>
      </w:pPr>
      <w:r>
        <w:rPr>
          <w:b/>
          <w:i/>
          <w:szCs w:val="24"/>
          <w:lang w:val="ro-RO" w:eastAsia="ja-JP"/>
        </w:rPr>
        <w:t xml:space="preserve">if </w:t>
      </w:r>
      <w:r>
        <w:rPr>
          <w:i/>
          <w:szCs w:val="24"/>
          <w:lang w:val="ro-RO" w:eastAsia="ja-JP"/>
        </w:rPr>
        <w:t xml:space="preserve">(numărVecini </w:t>
      </w:r>
      <w:r>
        <w:rPr>
          <w:i/>
          <w:szCs w:val="24"/>
          <w:lang w:eastAsia="ja-JP"/>
        </w:rPr>
        <w:t>&gt;</w:t>
      </w:r>
      <w:r>
        <w:rPr>
          <w:i/>
          <w:szCs w:val="24"/>
          <w:lang w:val="ro-RO" w:eastAsia="ja-JP"/>
        </w:rPr>
        <w:t xml:space="preserve"> 1) </w:t>
      </w:r>
    </w:p>
    <w:p w:rsidR="006358A1" w:rsidRDefault="006358A1" w:rsidP="00E84B6A">
      <w:pPr>
        <w:ind w:left="2869" w:firstLine="11"/>
        <w:jc w:val="both"/>
        <w:rPr>
          <w:i/>
          <w:szCs w:val="24"/>
          <w:lang w:val="ro-RO" w:eastAsia="ja-JP"/>
        </w:rPr>
      </w:pPr>
      <w:r>
        <w:rPr>
          <w:b/>
          <w:i/>
          <w:szCs w:val="24"/>
          <w:lang w:val="ro-RO" w:eastAsia="ja-JP"/>
        </w:rPr>
        <w:t xml:space="preserve">then </w:t>
      </w:r>
    </w:p>
    <w:p w:rsidR="006358A1" w:rsidRPr="00A54E55" w:rsidRDefault="006358A1" w:rsidP="00E84B6A">
      <w:pPr>
        <w:ind w:left="2869" w:firstLine="11"/>
        <w:jc w:val="both"/>
        <w:rPr>
          <w:b/>
          <w:i/>
          <w:szCs w:val="24"/>
          <w:lang w:val="ro-RO" w:eastAsia="ja-JP"/>
        </w:rPr>
      </w:pPr>
      <w:r>
        <w:rPr>
          <w:i/>
          <w:szCs w:val="24"/>
          <w:lang w:val="ro-RO" w:eastAsia="ja-JP"/>
        </w:rPr>
        <w:tab/>
      </w:r>
      <w:r w:rsidRPr="00A54E55">
        <w:rPr>
          <w:b/>
          <w:i/>
          <w:szCs w:val="24"/>
          <w:lang w:val="ro-RO" w:eastAsia="ja-JP"/>
        </w:rPr>
        <w:t>return false</w:t>
      </w:r>
    </w:p>
    <w:p w:rsidR="006358A1" w:rsidRDefault="006358A1" w:rsidP="00E84B6A">
      <w:pPr>
        <w:ind w:left="709"/>
        <w:jc w:val="both"/>
        <w:rPr>
          <w:i/>
          <w:szCs w:val="24"/>
          <w:lang w:val="ro-RO" w:eastAsia="ja-JP"/>
        </w:rPr>
      </w:pPr>
      <w:r>
        <w:rPr>
          <w:i/>
          <w:szCs w:val="24"/>
          <w:lang w:val="ro-RO" w:eastAsia="ja-JP"/>
        </w:rPr>
        <w:tab/>
      </w:r>
      <w:r>
        <w:rPr>
          <w:i/>
          <w:szCs w:val="24"/>
          <w:lang w:val="ro-RO" w:eastAsia="ja-JP"/>
        </w:rPr>
        <w:tab/>
      </w:r>
      <w:r>
        <w:rPr>
          <w:b/>
          <w:i/>
          <w:szCs w:val="24"/>
          <w:lang w:val="ro-RO" w:eastAsia="ja-JP"/>
        </w:rPr>
        <w:t xml:space="preserve">return </w:t>
      </w:r>
      <w:r>
        <w:rPr>
          <w:i/>
          <w:szCs w:val="24"/>
          <w:lang w:val="ro-RO" w:eastAsia="ja-JP"/>
        </w:rPr>
        <w:t>EsteU(posibilU)</w:t>
      </w:r>
    </w:p>
    <w:p w:rsidR="006358A1" w:rsidRDefault="006358A1" w:rsidP="00E84B6A">
      <w:pPr>
        <w:ind w:left="709"/>
        <w:jc w:val="both"/>
        <w:rPr>
          <w:b/>
          <w:i/>
          <w:szCs w:val="24"/>
          <w:lang w:val="ro-RO" w:eastAsia="ja-JP"/>
        </w:rPr>
      </w:pPr>
      <w:r>
        <w:rPr>
          <w:b/>
          <w:i/>
          <w:szCs w:val="24"/>
          <w:lang w:val="ro-RO" w:eastAsia="ja-JP"/>
        </w:rPr>
        <w:t>else</w:t>
      </w:r>
    </w:p>
    <w:p w:rsidR="006358A1" w:rsidRDefault="006358A1" w:rsidP="00E84B6A">
      <w:pPr>
        <w:ind w:left="1429" w:firstLine="11"/>
        <w:jc w:val="both"/>
        <w:rPr>
          <w:i/>
          <w:szCs w:val="24"/>
          <w:lang w:val="ro-RO" w:eastAsia="ja-JP"/>
        </w:rPr>
      </w:pPr>
      <w:r>
        <w:rPr>
          <w:b/>
          <w:i/>
          <w:szCs w:val="24"/>
          <w:lang w:val="ro-RO" w:eastAsia="ja-JP"/>
        </w:rPr>
        <w:t>return false</w:t>
      </w:r>
    </w:p>
    <w:p w:rsidR="006358A1" w:rsidRDefault="006358A1" w:rsidP="00E84B6A">
      <w:pPr>
        <w:jc w:val="both"/>
        <w:rPr>
          <w:b/>
          <w:i/>
          <w:szCs w:val="24"/>
          <w:lang w:val="ro-RO" w:eastAsia="ja-JP"/>
        </w:rPr>
      </w:pPr>
      <w:r w:rsidRPr="00446667">
        <w:rPr>
          <w:b/>
          <w:i/>
          <w:szCs w:val="24"/>
          <w:lang w:val="ro-RO" w:eastAsia="ja-JP"/>
        </w:rPr>
        <w:t>end</w:t>
      </w:r>
    </w:p>
    <w:p w:rsidR="006358A1" w:rsidRDefault="006358A1" w:rsidP="00E84B6A">
      <w:pPr>
        <w:jc w:val="both"/>
        <w:rPr>
          <w:b/>
          <w:i/>
          <w:szCs w:val="24"/>
          <w:lang w:val="ro-RO" w:eastAsia="ja-JP"/>
        </w:rPr>
      </w:pPr>
    </w:p>
    <w:p w:rsidR="006358A1" w:rsidRDefault="006358A1" w:rsidP="00E84B6A">
      <w:pPr>
        <w:jc w:val="both"/>
        <w:rPr>
          <w:i/>
          <w:szCs w:val="24"/>
          <w:lang w:val="ro-RO" w:eastAsia="ja-JP"/>
        </w:rPr>
      </w:pPr>
      <w:r>
        <w:rPr>
          <w:b/>
          <w:i/>
          <w:szCs w:val="24"/>
          <w:lang w:val="ro-RO" w:eastAsia="ja-JP"/>
        </w:rPr>
        <w:t xml:space="preserve">function </w:t>
      </w:r>
      <w:r>
        <w:rPr>
          <w:i/>
          <w:szCs w:val="24"/>
          <w:lang w:val="ro-RO" w:eastAsia="ja-JP"/>
        </w:rPr>
        <w:t>EsteU(i)</w:t>
      </w:r>
    </w:p>
    <w:p w:rsidR="006358A1" w:rsidRDefault="006358A1" w:rsidP="00E84B6A">
      <w:pPr>
        <w:jc w:val="both"/>
        <w:rPr>
          <w:b/>
          <w:i/>
          <w:szCs w:val="24"/>
          <w:lang w:val="ro-RO" w:eastAsia="ja-JP"/>
        </w:rPr>
      </w:pPr>
      <w:r w:rsidRPr="007B104F">
        <w:rPr>
          <w:b/>
          <w:i/>
          <w:szCs w:val="24"/>
          <w:lang w:val="ro-RO" w:eastAsia="ja-JP"/>
        </w:rPr>
        <w:t>begin</w:t>
      </w:r>
    </w:p>
    <w:p w:rsidR="006358A1" w:rsidRPr="001F4695" w:rsidRDefault="006358A1" w:rsidP="00E84B6A">
      <w:pPr>
        <w:jc w:val="both"/>
        <w:rPr>
          <w:b/>
          <w:i/>
          <w:color w:val="808080"/>
          <w:szCs w:val="24"/>
          <w:lang w:val="ro-RO" w:eastAsia="ja-JP"/>
        </w:rPr>
      </w:pPr>
      <w:r>
        <w:rPr>
          <w:b/>
          <w:i/>
          <w:szCs w:val="24"/>
          <w:lang w:val="ro-RO" w:eastAsia="ja-JP"/>
        </w:rPr>
        <w:tab/>
      </w:r>
      <w:r w:rsidRPr="001F4695">
        <w:rPr>
          <w:b/>
          <w:i/>
          <w:color w:val="808080"/>
          <w:szCs w:val="24"/>
          <w:lang w:val="ro-RO" w:eastAsia="ja-JP"/>
        </w:rPr>
        <w:t>/*caută vecin</w:t>
      </w:r>
      <w:r>
        <w:rPr>
          <w:b/>
          <w:i/>
          <w:color w:val="808080"/>
          <w:szCs w:val="24"/>
          <w:lang w:val="ro-RO" w:eastAsia="ja-JP"/>
        </w:rPr>
        <w:t>ii</w:t>
      </w:r>
      <w:r w:rsidRPr="001F4695">
        <w:rPr>
          <w:b/>
          <w:i/>
          <w:color w:val="808080"/>
          <w:szCs w:val="24"/>
          <w:lang w:val="ro-RO" w:eastAsia="ja-JP"/>
        </w:rPr>
        <w:t xml:space="preserve"> lui i*/</w:t>
      </w:r>
    </w:p>
    <w:p w:rsidR="006358A1" w:rsidRDefault="006358A1" w:rsidP="00E84B6A">
      <w:pPr>
        <w:jc w:val="both"/>
        <w:rPr>
          <w:rFonts w:hint="eastAsia"/>
          <w:b/>
          <w:i/>
          <w:szCs w:val="24"/>
          <w:lang w:val="ro-RO" w:eastAsia="ja-JP"/>
        </w:rPr>
      </w:pPr>
      <w:r>
        <w:rPr>
          <w:b/>
          <w:i/>
          <w:szCs w:val="24"/>
          <w:lang w:val="ro-RO" w:eastAsia="ja-JP"/>
        </w:rPr>
        <w:tab/>
        <w:t xml:space="preserve">for </w:t>
      </w:r>
      <w:r w:rsidRPr="00066D3B">
        <w:rPr>
          <w:i/>
          <w:szCs w:val="24"/>
          <w:lang w:val="ro-RO" w:eastAsia="ja-JP"/>
        </w:rPr>
        <w:t xml:space="preserve">j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if </w:t>
      </w:r>
      <w:r w:rsidRPr="00066D3B">
        <w:rPr>
          <w:i/>
          <w:szCs w:val="24"/>
          <w:lang w:val="ro-RO" w:eastAsia="ja-JP"/>
        </w:rPr>
        <w:t>(A(i, j) = 1)</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then break</w:t>
      </w:r>
    </w:p>
    <w:p w:rsidR="006358A1" w:rsidRDefault="006358A1" w:rsidP="00E84B6A">
      <w:pPr>
        <w:jc w:val="both"/>
        <w:rPr>
          <w:b/>
          <w:i/>
          <w:color w:val="808080"/>
          <w:szCs w:val="24"/>
          <w:lang w:val="ro-RO" w:eastAsia="ja-JP"/>
        </w:rPr>
      </w:pPr>
      <w:r>
        <w:rPr>
          <w:b/>
          <w:i/>
          <w:szCs w:val="24"/>
          <w:lang w:val="ro-RO" w:eastAsia="ja-JP"/>
        </w:rPr>
        <w:tab/>
      </w:r>
      <w:r w:rsidRPr="001F4695">
        <w:rPr>
          <w:b/>
          <w:i/>
          <w:color w:val="808080"/>
          <w:szCs w:val="24"/>
          <w:lang w:val="ro-RO" w:eastAsia="ja-JP"/>
        </w:rPr>
        <w:t xml:space="preserve">/*verifică dacă </w:t>
      </w:r>
      <w:r>
        <w:rPr>
          <w:b/>
          <w:i/>
          <w:color w:val="808080"/>
          <w:szCs w:val="24"/>
          <w:lang w:val="ro-RO" w:eastAsia="ja-JP"/>
        </w:rPr>
        <w:t xml:space="preserve">j, </w:t>
      </w:r>
      <w:r w:rsidRPr="001F4695">
        <w:rPr>
          <w:b/>
          <w:i/>
          <w:color w:val="808080"/>
          <w:szCs w:val="24"/>
          <w:lang w:val="ro-RO" w:eastAsia="ja-JP"/>
        </w:rPr>
        <w:t>vecinul lui i are 2 vecini*/</w:t>
      </w:r>
    </w:p>
    <w:p w:rsidR="006358A1" w:rsidRPr="001F4695" w:rsidRDefault="006358A1" w:rsidP="00E84B6A">
      <w:pPr>
        <w:ind w:left="709"/>
        <w:jc w:val="both"/>
        <w:rPr>
          <w:b/>
          <w:i/>
          <w:color w:val="808080"/>
          <w:szCs w:val="24"/>
          <w:lang w:val="ro-RO" w:eastAsia="ja-JP"/>
        </w:rPr>
      </w:pPr>
      <w:r>
        <w:rPr>
          <w:i/>
          <w:szCs w:val="24"/>
          <w:lang w:val="ro-RO" w:eastAsia="ja-JP"/>
        </w:rPr>
        <w:t xml:space="preserve">numărVecini </w:t>
      </w:r>
      <w:r>
        <w:rPr>
          <w:rFonts w:hint="eastAsia"/>
          <w:i/>
          <w:szCs w:val="24"/>
          <w:lang w:val="ro-RO" w:eastAsia="ja-JP"/>
        </w:rPr>
        <w:t>← 0</w:t>
      </w:r>
    </w:p>
    <w:p w:rsidR="006358A1" w:rsidRDefault="006358A1" w:rsidP="00E84B6A">
      <w:pPr>
        <w:jc w:val="both"/>
        <w:rPr>
          <w:rFonts w:hint="eastAsia"/>
          <w:b/>
          <w:i/>
          <w:szCs w:val="24"/>
          <w:lang w:val="ro-RO" w:eastAsia="ja-JP"/>
        </w:rPr>
      </w:pPr>
      <w:r>
        <w:rPr>
          <w:b/>
          <w:i/>
          <w:szCs w:val="24"/>
          <w:lang w:val="ro-RO" w:eastAsia="ja-JP"/>
        </w:rPr>
        <w:tab/>
        <w:t xml:space="preserve">for </w:t>
      </w:r>
      <w:r>
        <w:rPr>
          <w:i/>
          <w:szCs w:val="24"/>
          <w:lang w:val="ro-RO" w:eastAsia="ja-JP"/>
        </w:rPr>
        <w:t>k</w:t>
      </w:r>
      <w:r w:rsidRPr="00066D3B">
        <w:rPr>
          <w:i/>
          <w:szCs w:val="24"/>
          <w:lang w:val="ro-RO" w:eastAsia="ja-JP"/>
        </w:rPr>
        <w:t xml:space="preserve">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b/>
          <w:i/>
          <w:szCs w:val="24"/>
          <w:lang w:val="ro-RO" w:eastAsia="ja-JP"/>
        </w:rPr>
      </w:pPr>
      <w:r>
        <w:rPr>
          <w:b/>
          <w:i/>
          <w:szCs w:val="24"/>
          <w:lang w:val="ro-RO" w:eastAsia="ja-JP"/>
        </w:rPr>
        <w:lastRenderedPageBreak/>
        <w:tab/>
      </w:r>
      <w:r>
        <w:rPr>
          <w:b/>
          <w:i/>
          <w:szCs w:val="24"/>
          <w:lang w:val="ro-RO" w:eastAsia="ja-JP"/>
        </w:rPr>
        <w:tab/>
        <w:t xml:space="preserve">if </w:t>
      </w:r>
      <w:r w:rsidRPr="00066D3B">
        <w:rPr>
          <w:i/>
          <w:szCs w:val="24"/>
          <w:lang w:val="ro-RO" w:eastAsia="ja-JP"/>
        </w:rPr>
        <w:t>(A(</w:t>
      </w:r>
      <w:r>
        <w:rPr>
          <w:i/>
          <w:szCs w:val="24"/>
          <w:lang w:val="ro-RO" w:eastAsia="ja-JP"/>
        </w:rPr>
        <w:t>k</w:t>
      </w:r>
      <w:r w:rsidRPr="00066D3B">
        <w:rPr>
          <w:i/>
          <w:szCs w:val="24"/>
          <w:lang w:val="ro-RO" w:eastAsia="ja-JP"/>
        </w:rPr>
        <w:t>, j) = 1)</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then </w:t>
      </w:r>
    </w:p>
    <w:p w:rsidR="006358A1" w:rsidRDefault="006358A1" w:rsidP="00E84B6A">
      <w:pPr>
        <w:ind w:left="1440" w:firstLine="720"/>
        <w:jc w:val="both"/>
        <w:rPr>
          <w:i/>
          <w:szCs w:val="24"/>
          <w:lang w:val="ro-RO" w:eastAsia="ja-JP"/>
        </w:rPr>
      </w:pPr>
      <w:r w:rsidRPr="00066D3B">
        <w:rPr>
          <w:i/>
          <w:szCs w:val="24"/>
          <w:lang w:val="ro-RO" w:eastAsia="ja-JP"/>
        </w:rPr>
        <w:t>numărVecini++</w:t>
      </w:r>
    </w:p>
    <w:p w:rsidR="006358A1" w:rsidRDefault="006358A1" w:rsidP="00E84B6A">
      <w:pPr>
        <w:ind w:left="1440" w:firstLine="720"/>
        <w:jc w:val="both"/>
        <w:rPr>
          <w:rFonts w:hint="eastAsia"/>
          <w:i/>
          <w:szCs w:val="24"/>
          <w:lang w:val="ro-RO" w:eastAsia="ja-JP"/>
        </w:rPr>
      </w:pPr>
      <w:r>
        <w:rPr>
          <w:b/>
          <w:i/>
          <w:szCs w:val="24"/>
          <w:lang w:val="ro-RO" w:eastAsia="ja-JP"/>
        </w:rPr>
        <w:t xml:space="preserve">if </w:t>
      </w:r>
      <w:r>
        <w:rPr>
          <w:i/>
          <w:szCs w:val="24"/>
          <w:lang w:val="ro-RO" w:eastAsia="ja-JP"/>
        </w:rPr>
        <w:t xml:space="preserve">(k </w:t>
      </w:r>
      <w:r>
        <w:rPr>
          <w:rFonts w:hint="eastAsia"/>
          <w:i/>
          <w:szCs w:val="24"/>
          <w:lang w:val="ro-RO" w:eastAsia="ja-JP"/>
        </w:rPr>
        <w:t>≠ i)</w:t>
      </w:r>
    </w:p>
    <w:p w:rsidR="006358A1" w:rsidRPr="00837140" w:rsidRDefault="006358A1" w:rsidP="00E84B6A">
      <w:pPr>
        <w:ind w:left="1440" w:firstLine="720"/>
        <w:jc w:val="both"/>
        <w:rPr>
          <w:rFonts w:hint="eastAsia"/>
          <w:i/>
          <w:szCs w:val="24"/>
          <w:lang w:val="ro-RO" w:eastAsia="ja-JP"/>
        </w:rPr>
      </w:pPr>
      <w:r>
        <w:rPr>
          <w:b/>
          <w:i/>
          <w:szCs w:val="24"/>
          <w:lang w:val="ro-RO" w:eastAsia="ja-JP"/>
        </w:rPr>
        <w:t xml:space="preserve">then </w:t>
      </w:r>
      <w:r>
        <w:rPr>
          <w:i/>
          <w:szCs w:val="24"/>
          <w:lang w:val="ro-RO" w:eastAsia="ja-JP"/>
        </w:rPr>
        <w:t>vecinDiferitDe</w:t>
      </w:r>
      <w:r>
        <w:rPr>
          <w:i/>
          <w:szCs w:val="24"/>
          <w:lang w:eastAsia="ja-JP"/>
        </w:rPr>
        <w:t>_</w:t>
      </w:r>
      <w:r>
        <w:rPr>
          <w:i/>
          <w:szCs w:val="24"/>
          <w:lang w:val="ro-RO" w:eastAsia="ja-JP"/>
        </w:rPr>
        <w:t xml:space="preserve">i </w:t>
      </w:r>
      <w:r>
        <w:rPr>
          <w:rFonts w:hint="eastAsia"/>
          <w:i/>
          <w:szCs w:val="24"/>
          <w:lang w:val="ro-RO" w:eastAsia="ja-JP"/>
        </w:rPr>
        <w:t>← k</w:t>
      </w:r>
    </w:p>
    <w:p w:rsidR="006358A1" w:rsidRPr="00656394" w:rsidRDefault="006358A1" w:rsidP="00E84B6A">
      <w:pPr>
        <w:ind w:left="709"/>
        <w:jc w:val="both"/>
        <w:rPr>
          <w:i/>
          <w:color w:val="808080"/>
          <w:szCs w:val="24"/>
          <w:lang w:val="ro-RO" w:eastAsia="ja-JP"/>
        </w:rPr>
      </w:pPr>
    </w:p>
    <w:p w:rsidR="006358A1" w:rsidRDefault="006358A1" w:rsidP="00E84B6A">
      <w:pPr>
        <w:jc w:val="both"/>
        <w:rPr>
          <w:b/>
          <w:i/>
          <w:szCs w:val="24"/>
          <w:lang w:val="ro-RO" w:eastAsia="ja-JP"/>
        </w:rPr>
      </w:pPr>
      <w:r>
        <w:rPr>
          <w:b/>
          <w:i/>
          <w:szCs w:val="24"/>
          <w:lang w:val="ro-RO" w:eastAsia="ja-JP"/>
        </w:rPr>
        <w:tab/>
        <w:t xml:space="preserve">if </w:t>
      </w:r>
      <w:r>
        <w:rPr>
          <w:i/>
          <w:szCs w:val="24"/>
          <w:lang w:val="ro-RO" w:eastAsia="ja-JP"/>
        </w:rPr>
        <w:t>(numărVecini = 2)</w:t>
      </w:r>
      <w:r>
        <w:rPr>
          <w:b/>
          <w:i/>
          <w:szCs w:val="24"/>
          <w:lang w:val="ro-RO" w:eastAsia="ja-JP"/>
        </w:rPr>
        <w:tab/>
      </w:r>
    </w:p>
    <w:p w:rsidR="006358A1" w:rsidRDefault="006358A1" w:rsidP="00E84B6A">
      <w:pPr>
        <w:jc w:val="both"/>
        <w:rPr>
          <w:b/>
          <w:i/>
          <w:szCs w:val="24"/>
          <w:lang w:val="ro-RO" w:eastAsia="ja-JP"/>
        </w:rPr>
      </w:pPr>
      <w:r>
        <w:rPr>
          <w:b/>
          <w:i/>
          <w:szCs w:val="24"/>
          <w:lang w:val="ro-RO" w:eastAsia="ja-JP"/>
        </w:rPr>
        <w:tab/>
        <w:t xml:space="preserve">then </w:t>
      </w:r>
    </w:p>
    <w:p w:rsidR="006358A1" w:rsidRPr="00D17E22" w:rsidRDefault="006358A1" w:rsidP="00E84B6A">
      <w:pPr>
        <w:ind w:left="1418"/>
        <w:jc w:val="both"/>
        <w:rPr>
          <w:i/>
          <w:color w:val="808080"/>
          <w:szCs w:val="24"/>
          <w:lang w:val="ro-RO" w:eastAsia="ja-JP"/>
        </w:rPr>
      </w:pPr>
      <w:r w:rsidRPr="00656394">
        <w:rPr>
          <w:b/>
          <w:i/>
          <w:color w:val="808080"/>
          <w:szCs w:val="24"/>
          <w:lang w:val="ro-RO" w:eastAsia="ja-JP"/>
        </w:rPr>
        <w:t xml:space="preserve">/*verificăm dacă celălalt vecin al lui </w:t>
      </w:r>
      <w:r>
        <w:rPr>
          <w:b/>
          <w:i/>
          <w:color w:val="808080"/>
          <w:szCs w:val="24"/>
          <w:lang w:val="ro-RO" w:eastAsia="ja-JP"/>
        </w:rPr>
        <w:t>j</w:t>
      </w:r>
      <w:r w:rsidRPr="00656394">
        <w:rPr>
          <w:b/>
          <w:i/>
          <w:color w:val="808080"/>
          <w:szCs w:val="24"/>
          <w:lang w:val="ro-RO" w:eastAsia="ja-JP"/>
        </w:rPr>
        <w:t xml:space="preserve"> are exact n – 2 vecini şi dacă nodul care nu este vecin cu acesta este chiar i*/</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r>
      <w:r>
        <w:rPr>
          <w:i/>
          <w:szCs w:val="24"/>
          <w:lang w:val="ro-RO" w:eastAsia="ja-JP"/>
        </w:rPr>
        <w:t xml:space="preserve">numărVecini </w:t>
      </w:r>
      <w:r>
        <w:rPr>
          <w:rFonts w:hint="eastAsia"/>
          <w:i/>
          <w:szCs w:val="24"/>
          <w:lang w:val="ro-RO" w:eastAsia="ja-JP"/>
        </w:rPr>
        <w:t>← 0</w:t>
      </w:r>
    </w:p>
    <w:p w:rsidR="006358A1" w:rsidRDefault="006358A1" w:rsidP="00E84B6A">
      <w:pPr>
        <w:ind w:left="1440"/>
        <w:jc w:val="both"/>
        <w:rPr>
          <w:b/>
          <w:i/>
          <w:szCs w:val="24"/>
          <w:lang w:val="ro-RO" w:eastAsia="ja-JP"/>
        </w:rPr>
      </w:pPr>
      <w:r>
        <w:rPr>
          <w:b/>
          <w:i/>
          <w:szCs w:val="24"/>
          <w:lang w:val="ro-RO" w:eastAsia="ja-JP"/>
        </w:rPr>
        <w:t xml:space="preserve">for </w:t>
      </w:r>
      <w:r>
        <w:rPr>
          <w:i/>
          <w:szCs w:val="24"/>
          <w:lang w:val="ro-RO" w:eastAsia="ja-JP"/>
        </w:rPr>
        <w:t xml:space="preserve">m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Default="006358A1" w:rsidP="00E84B6A">
      <w:pPr>
        <w:ind w:left="1440"/>
        <w:jc w:val="both"/>
        <w:rPr>
          <w:i/>
          <w:szCs w:val="24"/>
          <w:lang w:val="ro-RO" w:eastAsia="ja-JP"/>
        </w:rPr>
      </w:pPr>
      <w:r>
        <w:rPr>
          <w:b/>
          <w:i/>
          <w:szCs w:val="24"/>
          <w:lang w:val="ro-RO" w:eastAsia="ja-JP"/>
        </w:rPr>
        <w:tab/>
        <w:t xml:space="preserve">if </w:t>
      </w:r>
      <w:r w:rsidRPr="00066D3B">
        <w:rPr>
          <w:i/>
          <w:szCs w:val="24"/>
          <w:lang w:val="ro-RO" w:eastAsia="ja-JP"/>
        </w:rPr>
        <w:t>(A(</w:t>
      </w:r>
      <w:r>
        <w:rPr>
          <w:i/>
          <w:szCs w:val="24"/>
          <w:lang w:val="ro-RO" w:eastAsia="ja-JP"/>
        </w:rPr>
        <w:t>m, vecinDiferitDe_i</w:t>
      </w:r>
      <w:r w:rsidRPr="00066D3B">
        <w:rPr>
          <w:i/>
          <w:szCs w:val="24"/>
          <w:lang w:val="ro-RO" w:eastAsia="ja-JP"/>
        </w:rPr>
        <w:t>) = 1)</w:t>
      </w:r>
    </w:p>
    <w:p w:rsidR="006358A1" w:rsidRDefault="006358A1" w:rsidP="00E84B6A">
      <w:pPr>
        <w:ind w:left="1440"/>
        <w:jc w:val="both"/>
        <w:rPr>
          <w:b/>
          <w:i/>
          <w:szCs w:val="24"/>
          <w:lang w:val="ro-RO" w:eastAsia="ja-JP"/>
        </w:rPr>
      </w:pPr>
      <w:r>
        <w:rPr>
          <w:b/>
          <w:i/>
          <w:szCs w:val="24"/>
          <w:lang w:val="ro-RO" w:eastAsia="ja-JP"/>
        </w:rPr>
        <w:tab/>
        <w:t xml:space="preserve">then </w:t>
      </w:r>
    </w:p>
    <w:p w:rsidR="006358A1" w:rsidRDefault="006358A1" w:rsidP="00E84B6A">
      <w:pPr>
        <w:ind w:left="1440" w:firstLine="720"/>
        <w:jc w:val="both"/>
        <w:rPr>
          <w:i/>
          <w:szCs w:val="24"/>
          <w:lang w:val="ro-RO" w:eastAsia="ja-JP"/>
        </w:rPr>
      </w:pPr>
      <w:r>
        <w:rPr>
          <w:b/>
          <w:i/>
          <w:szCs w:val="24"/>
          <w:lang w:val="ro-RO" w:eastAsia="ja-JP"/>
        </w:rPr>
        <w:tab/>
      </w:r>
      <w:r w:rsidRPr="00066D3B">
        <w:rPr>
          <w:i/>
          <w:szCs w:val="24"/>
          <w:lang w:val="ro-RO" w:eastAsia="ja-JP"/>
        </w:rPr>
        <w:t>numărVecini++</w:t>
      </w:r>
    </w:p>
    <w:p w:rsidR="006358A1" w:rsidRDefault="006358A1" w:rsidP="00E84B6A">
      <w:pPr>
        <w:ind w:left="1440" w:firstLine="720"/>
        <w:jc w:val="both"/>
        <w:rPr>
          <w:b/>
          <w:i/>
          <w:szCs w:val="24"/>
          <w:lang w:val="ro-RO" w:eastAsia="ja-JP"/>
        </w:rPr>
      </w:pPr>
      <w:r w:rsidRPr="00656394">
        <w:rPr>
          <w:b/>
          <w:i/>
          <w:szCs w:val="24"/>
          <w:lang w:val="ro-RO" w:eastAsia="ja-JP"/>
        </w:rPr>
        <w:t>else</w:t>
      </w:r>
    </w:p>
    <w:p w:rsidR="006358A1" w:rsidRDefault="006358A1" w:rsidP="00E84B6A">
      <w:pPr>
        <w:ind w:left="1440" w:firstLine="720"/>
        <w:jc w:val="both"/>
        <w:rPr>
          <w:i/>
          <w:szCs w:val="24"/>
          <w:lang w:val="ro-RO" w:eastAsia="ja-JP"/>
        </w:rPr>
      </w:pPr>
      <w:r>
        <w:rPr>
          <w:b/>
          <w:i/>
          <w:szCs w:val="24"/>
          <w:lang w:val="ro-RO" w:eastAsia="ja-JP"/>
        </w:rPr>
        <w:tab/>
        <w:t xml:space="preserve">if </w:t>
      </w:r>
      <w:r>
        <w:rPr>
          <w:i/>
          <w:szCs w:val="24"/>
          <w:lang w:val="ro-RO" w:eastAsia="ja-JP"/>
        </w:rPr>
        <w:t xml:space="preserve">(m </w:t>
      </w:r>
      <w:r>
        <w:rPr>
          <w:rFonts w:hint="eastAsia"/>
          <w:i/>
          <w:szCs w:val="24"/>
          <w:lang w:val="ro-RO" w:eastAsia="ja-JP"/>
        </w:rPr>
        <w:t>≠</w:t>
      </w:r>
      <w:r>
        <w:rPr>
          <w:i/>
          <w:szCs w:val="24"/>
          <w:lang w:eastAsia="ja-JP"/>
        </w:rPr>
        <w:t xml:space="preserve"> </w:t>
      </w:r>
      <w:r>
        <w:rPr>
          <w:i/>
          <w:szCs w:val="24"/>
          <w:lang w:val="ro-RO" w:eastAsia="ja-JP"/>
        </w:rPr>
        <w:t>vecinDiferitDe_i )</w:t>
      </w:r>
    </w:p>
    <w:p w:rsidR="006358A1" w:rsidRDefault="006358A1" w:rsidP="00E84B6A">
      <w:pPr>
        <w:ind w:left="2160" w:firstLine="720"/>
        <w:jc w:val="both"/>
        <w:rPr>
          <w:i/>
          <w:szCs w:val="24"/>
          <w:lang w:val="ro-RO" w:eastAsia="ja-JP"/>
        </w:rPr>
      </w:pPr>
      <w:r>
        <w:rPr>
          <w:b/>
          <w:i/>
          <w:szCs w:val="24"/>
          <w:lang w:val="ro-RO" w:eastAsia="ja-JP"/>
        </w:rPr>
        <w:t xml:space="preserve">then </w:t>
      </w:r>
      <w:r>
        <w:rPr>
          <w:i/>
          <w:szCs w:val="24"/>
          <w:lang w:val="ro-RO" w:eastAsia="ja-JP"/>
        </w:rPr>
        <w:t xml:space="preserve">nodNevecin </w:t>
      </w:r>
      <w:r>
        <w:rPr>
          <w:rFonts w:hint="eastAsia"/>
          <w:i/>
          <w:szCs w:val="24"/>
          <w:lang w:val="ro-RO" w:eastAsia="ja-JP"/>
        </w:rPr>
        <w:t>← m</w:t>
      </w:r>
    </w:p>
    <w:p w:rsidR="006358A1" w:rsidRDefault="006358A1" w:rsidP="00E84B6A">
      <w:pPr>
        <w:jc w:val="both"/>
        <w:rPr>
          <w:i/>
          <w:szCs w:val="24"/>
          <w:lang w:val="ro-RO" w:eastAsia="ja-JP"/>
        </w:rPr>
      </w:pPr>
      <w:r>
        <w:rPr>
          <w:b/>
          <w:i/>
          <w:szCs w:val="24"/>
          <w:lang w:val="ro-RO" w:eastAsia="ja-JP"/>
        </w:rPr>
        <w:tab/>
      </w:r>
      <w:r>
        <w:rPr>
          <w:b/>
          <w:i/>
          <w:szCs w:val="24"/>
          <w:lang w:val="ro-RO" w:eastAsia="ja-JP"/>
        </w:rPr>
        <w:tab/>
        <w:t xml:space="preserve">if </w:t>
      </w:r>
      <w:r>
        <w:rPr>
          <w:i/>
          <w:szCs w:val="24"/>
          <w:lang w:val="ro-RO" w:eastAsia="ja-JP"/>
        </w:rPr>
        <w:t>(numărVecini = n - 2)</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sidRPr="00CC3A5E">
        <w:rPr>
          <w:b/>
          <w:i/>
          <w:szCs w:val="24"/>
          <w:lang w:val="ro-RO" w:eastAsia="ja-JP"/>
        </w:rPr>
        <w:t>then</w:t>
      </w:r>
      <w:r>
        <w:rPr>
          <w:b/>
          <w:i/>
          <w:szCs w:val="24"/>
          <w:lang w:val="ro-RO" w:eastAsia="ja-JP"/>
        </w:rPr>
        <w:t xml:space="preserve"> </w:t>
      </w:r>
    </w:p>
    <w:p w:rsidR="006358A1" w:rsidRDefault="006358A1" w:rsidP="00E84B6A">
      <w:pPr>
        <w:jc w:val="both"/>
        <w:rPr>
          <w:i/>
          <w:szCs w:val="24"/>
          <w:lang w:val="ro-RO" w:eastAsia="ja-JP"/>
        </w:rPr>
      </w:pPr>
      <w:r>
        <w:rPr>
          <w:b/>
          <w:i/>
          <w:szCs w:val="24"/>
          <w:lang w:val="ro-RO" w:eastAsia="ja-JP"/>
        </w:rPr>
        <w:tab/>
      </w:r>
      <w:r>
        <w:rPr>
          <w:b/>
          <w:i/>
          <w:szCs w:val="24"/>
          <w:lang w:val="ro-RO" w:eastAsia="ja-JP"/>
        </w:rPr>
        <w:tab/>
      </w:r>
      <w:r>
        <w:rPr>
          <w:b/>
          <w:i/>
          <w:szCs w:val="24"/>
          <w:lang w:val="ro-RO" w:eastAsia="ja-JP"/>
        </w:rPr>
        <w:tab/>
        <w:t xml:space="preserve">if </w:t>
      </w:r>
      <w:r>
        <w:rPr>
          <w:i/>
          <w:szCs w:val="24"/>
          <w:lang w:val="ro-RO" w:eastAsia="ja-JP"/>
        </w:rPr>
        <w:t>(nodNevecin = i)</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sidRPr="00CC3A5E">
        <w:rPr>
          <w:b/>
          <w:i/>
          <w:szCs w:val="24"/>
          <w:lang w:val="ro-RO" w:eastAsia="ja-JP"/>
        </w:rPr>
        <w:t>then</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t>return true</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t xml:space="preserve">else </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t>return false</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else return false</w:t>
      </w:r>
    </w:p>
    <w:p w:rsidR="006358A1" w:rsidRDefault="006358A1" w:rsidP="00E84B6A">
      <w:pPr>
        <w:jc w:val="both"/>
        <w:rPr>
          <w:b/>
          <w:i/>
          <w:szCs w:val="24"/>
          <w:lang w:val="ro-RO" w:eastAsia="ja-JP"/>
        </w:rPr>
      </w:pPr>
      <w:r>
        <w:rPr>
          <w:b/>
          <w:i/>
          <w:szCs w:val="24"/>
          <w:lang w:val="ro-RO" w:eastAsia="ja-JP"/>
        </w:rPr>
        <w:lastRenderedPageBreak/>
        <w:tab/>
        <w:t xml:space="preserve">else </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return false</w:t>
      </w:r>
    </w:p>
    <w:p w:rsidR="006358A1" w:rsidRPr="00CC3A5E" w:rsidRDefault="006358A1" w:rsidP="00E84B6A">
      <w:pPr>
        <w:jc w:val="both"/>
        <w:rPr>
          <w:b/>
          <w:i/>
          <w:szCs w:val="24"/>
          <w:lang w:val="ro-RO" w:eastAsia="ja-JP"/>
        </w:rPr>
      </w:pPr>
      <w:r>
        <w:rPr>
          <w:b/>
          <w:i/>
          <w:szCs w:val="24"/>
          <w:lang w:val="ro-RO" w:eastAsia="ja-JP"/>
        </w:rPr>
        <w:t>end</w:t>
      </w:r>
    </w:p>
    <w:p w:rsidR="006358A1" w:rsidRPr="00A553D0" w:rsidRDefault="006358A1" w:rsidP="00E84B6A">
      <w:pPr>
        <w:jc w:val="both"/>
        <w:rPr>
          <w:i/>
          <w:szCs w:val="24"/>
          <w:lang w:val="ro-RO" w:eastAsia="ja-JP"/>
        </w:rPr>
      </w:pPr>
      <w:r>
        <w:rPr>
          <w:i/>
          <w:szCs w:val="24"/>
          <w:lang w:val="ro-RO" w:eastAsia="ja-JP"/>
        </w:rPr>
        <w:tab/>
      </w:r>
    </w:p>
    <w:p w:rsidR="006358A1" w:rsidRDefault="006358A1" w:rsidP="00E84B6A">
      <w:pPr>
        <w:jc w:val="both"/>
        <w:rPr>
          <w:i/>
          <w:szCs w:val="24"/>
          <w:lang w:val="ro-RO" w:eastAsia="ja-JP"/>
        </w:rPr>
      </w:pPr>
      <w:r>
        <w:rPr>
          <w:b/>
          <w:i/>
          <w:szCs w:val="24"/>
          <w:lang w:val="ro-RO" w:eastAsia="ja-JP"/>
        </w:rPr>
        <w:t xml:space="preserve">function </w:t>
      </w:r>
      <w:r>
        <w:rPr>
          <w:i/>
          <w:szCs w:val="24"/>
          <w:lang w:val="ro-RO" w:eastAsia="ja-JP"/>
        </w:rPr>
        <w:t>EsteV(i)</w:t>
      </w:r>
    </w:p>
    <w:p w:rsidR="006358A1" w:rsidRDefault="006358A1" w:rsidP="00E84B6A">
      <w:pPr>
        <w:jc w:val="both"/>
        <w:rPr>
          <w:b/>
          <w:i/>
          <w:szCs w:val="24"/>
          <w:lang w:val="ro-RO" w:eastAsia="ja-JP"/>
        </w:rPr>
      </w:pPr>
      <w:r w:rsidRPr="007B104F">
        <w:rPr>
          <w:b/>
          <w:i/>
          <w:szCs w:val="24"/>
          <w:lang w:val="ro-RO" w:eastAsia="ja-JP"/>
        </w:rPr>
        <w:t>begin</w:t>
      </w:r>
    </w:p>
    <w:p w:rsidR="006358A1" w:rsidRPr="001F4695" w:rsidRDefault="006358A1" w:rsidP="00E84B6A">
      <w:pPr>
        <w:jc w:val="both"/>
        <w:rPr>
          <w:b/>
          <w:i/>
          <w:color w:val="808080"/>
          <w:szCs w:val="24"/>
          <w:lang w:val="ro-RO" w:eastAsia="ja-JP"/>
        </w:rPr>
      </w:pPr>
      <w:r>
        <w:rPr>
          <w:b/>
          <w:i/>
          <w:szCs w:val="24"/>
          <w:lang w:val="ro-RO" w:eastAsia="ja-JP"/>
        </w:rPr>
        <w:tab/>
      </w:r>
      <w:r w:rsidRPr="001F4695">
        <w:rPr>
          <w:b/>
          <w:i/>
          <w:color w:val="808080"/>
          <w:szCs w:val="24"/>
          <w:lang w:val="ro-RO" w:eastAsia="ja-JP"/>
        </w:rPr>
        <w:t>/*caută vecin</w:t>
      </w:r>
      <w:r>
        <w:rPr>
          <w:b/>
          <w:i/>
          <w:color w:val="808080"/>
          <w:szCs w:val="24"/>
          <w:lang w:val="ro-RO" w:eastAsia="ja-JP"/>
        </w:rPr>
        <w:t>ii</w:t>
      </w:r>
      <w:r w:rsidRPr="001F4695">
        <w:rPr>
          <w:b/>
          <w:i/>
          <w:color w:val="808080"/>
          <w:szCs w:val="24"/>
          <w:lang w:val="ro-RO" w:eastAsia="ja-JP"/>
        </w:rPr>
        <w:t xml:space="preserve"> lui i*/</w:t>
      </w:r>
    </w:p>
    <w:p w:rsidR="006358A1" w:rsidRDefault="006358A1" w:rsidP="00E84B6A">
      <w:pPr>
        <w:jc w:val="both"/>
        <w:rPr>
          <w:rFonts w:hint="eastAsia"/>
          <w:i/>
          <w:szCs w:val="24"/>
          <w:lang w:val="ro-RO" w:eastAsia="ja-JP"/>
        </w:rPr>
      </w:pPr>
      <w:r>
        <w:rPr>
          <w:b/>
          <w:i/>
          <w:szCs w:val="24"/>
          <w:lang w:val="ro-RO" w:eastAsia="ja-JP"/>
        </w:rPr>
        <w:tab/>
      </w:r>
      <w:r>
        <w:rPr>
          <w:i/>
          <w:szCs w:val="24"/>
          <w:lang w:val="ro-RO" w:eastAsia="ja-JP"/>
        </w:rPr>
        <w:t xml:space="preserve">vecin1 </w:t>
      </w:r>
      <w:r>
        <w:rPr>
          <w:rFonts w:hint="eastAsia"/>
          <w:i/>
          <w:szCs w:val="24"/>
          <w:lang w:val="ro-RO" w:eastAsia="ja-JP"/>
        </w:rPr>
        <w:t>← -1</w:t>
      </w:r>
    </w:p>
    <w:p w:rsidR="006358A1" w:rsidRPr="005F19E1" w:rsidRDefault="006358A1" w:rsidP="00E84B6A">
      <w:pPr>
        <w:jc w:val="both"/>
        <w:rPr>
          <w:rFonts w:hint="eastAsia"/>
          <w:i/>
          <w:szCs w:val="24"/>
          <w:lang w:val="ro-RO" w:eastAsia="ja-JP"/>
        </w:rPr>
      </w:pPr>
      <w:r>
        <w:rPr>
          <w:i/>
          <w:szCs w:val="24"/>
          <w:lang w:val="ro-RO" w:eastAsia="ja-JP"/>
        </w:rPr>
        <w:tab/>
        <w:t xml:space="preserve">vecin2 </w:t>
      </w:r>
      <w:r>
        <w:rPr>
          <w:rFonts w:hint="eastAsia"/>
          <w:i/>
          <w:szCs w:val="24"/>
          <w:lang w:val="ro-RO" w:eastAsia="ja-JP"/>
        </w:rPr>
        <w:t>← -1</w:t>
      </w:r>
    </w:p>
    <w:p w:rsidR="006358A1" w:rsidRDefault="006358A1" w:rsidP="00E84B6A">
      <w:pPr>
        <w:ind w:firstLine="720"/>
        <w:jc w:val="both"/>
        <w:rPr>
          <w:rFonts w:hint="eastAsia"/>
          <w:b/>
          <w:i/>
          <w:szCs w:val="24"/>
          <w:lang w:val="ro-RO" w:eastAsia="ja-JP"/>
        </w:rPr>
      </w:pPr>
      <w:r>
        <w:rPr>
          <w:b/>
          <w:i/>
          <w:szCs w:val="24"/>
          <w:lang w:val="ro-RO" w:eastAsia="ja-JP"/>
        </w:rPr>
        <w:t xml:space="preserve">for </w:t>
      </w:r>
      <w:r w:rsidRPr="00066D3B">
        <w:rPr>
          <w:i/>
          <w:szCs w:val="24"/>
          <w:lang w:val="ro-RO" w:eastAsia="ja-JP"/>
        </w:rPr>
        <w:t xml:space="preserve">j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i/>
          <w:szCs w:val="24"/>
          <w:lang w:val="ro-RO" w:eastAsia="ja-JP"/>
        </w:rPr>
      </w:pPr>
      <w:r>
        <w:rPr>
          <w:b/>
          <w:i/>
          <w:szCs w:val="24"/>
          <w:lang w:val="ro-RO" w:eastAsia="ja-JP"/>
        </w:rPr>
        <w:tab/>
      </w:r>
      <w:r>
        <w:rPr>
          <w:b/>
          <w:i/>
          <w:szCs w:val="24"/>
          <w:lang w:val="ro-RO" w:eastAsia="ja-JP"/>
        </w:rPr>
        <w:tab/>
        <w:t xml:space="preserve">if </w:t>
      </w:r>
      <w:r w:rsidRPr="00066D3B">
        <w:rPr>
          <w:i/>
          <w:szCs w:val="24"/>
          <w:lang w:val="ro-RO" w:eastAsia="ja-JP"/>
        </w:rPr>
        <w:t>(A(i, j) = 1)</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sidRPr="005F19E1">
        <w:rPr>
          <w:b/>
          <w:i/>
          <w:szCs w:val="24"/>
          <w:lang w:val="ro-RO" w:eastAsia="ja-JP"/>
        </w:rPr>
        <w:t>then</w:t>
      </w:r>
    </w:p>
    <w:p w:rsidR="006358A1" w:rsidRDefault="006358A1" w:rsidP="00E84B6A">
      <w:pPr>
        <w:jc w:val="both"/>
        <w:rPr>
          <w:i/>
          <w:szCs w:val="24"/>
          <w:lang w:val="ro-RO" w:eastAsia="ja-JP"/>
        </w:rPr>
      </w:pPr>
      <w:r>
        <w:rPr>
          <w:b/>
          <w:i/>
          <w:szCs w:val="24"/>
          <w:lang w:val="ro-RO" w:eastAsia="ja-JP"/>
        </w:rPr>
        <w:tab/>
      </w:r>
      <w:r>
        <w:rPr>
          <w:b/>
          <w:i/>
          <w:szCs w:val="24"/>
          <w:lang w:val="ro-RO" w:eastAsia="ja-JP"/>
        </w:rPr>
        <w:tab/>
      </w:r>
      <w:r>
        <w:rPr>
          <w:b/>
          <w:i/>
          <w:szCs w:val="24"/>
          <w:lang w:val="ro-RO" w:eastAsia="ja-JP"/>
        </w:rPr>
        <w:tab/>
        <w:t xml:space="preserve">if </w:t>
      </w:r>
      <w:r>
        <w:rPr>
          <w:i/>
          <w:szCs w:val="24"/>
          <w:lang w:val="ro-RO" w:eastAsia="ja-JP"/>
        </w:rPr>
        <w:t>(vecin1 = -1)</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sidRPr="005F19E1">
        <w:rPr>
          <w:b/>
          <w:i/>
          <w:szCs w:val="24"/>
          <w:lang w:val="ro-RO" w:eastAsia="ja-JP"/>
        </w:rPr>
        <w:t>then</w:t>
      </w:r>
    </w:p>
    <w:p w:rsidR="006358A1" w:rsidRDefault="006358A1" w:rsidP="00E84B6A">
      <w:pPr>
        <w:jc w:val="both"/>
        <w:rPr>
          <w:rFonts w:hint="eastAsia"/>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r>
      <w:r w:rsidRPr="005F19E1">
        <w:rPr>
          <w:i/>
          <w:szCs w:val="24"/>
          <w:lang w:val="ro-RO" w:eastAsia="ja-JP"/>
        </w:rPr>
        <w:t>vecin1</w:t>
      </w:r>
      <w:r>
        <w:rPr>
          <w:i/>
          <w:szCs w:val="24"/>
          <w:lang w:val="ro-RO" w:eastAsia="ja-JP"/>
        </w:rPr>
        <w:t xml:space="preserve"> </w:t>
      </w:r>
      <w:r>
        <w:rPr>
          <w:rFonts w:hint="eastAsia"/>
          <w:i/>
          <w:szCs w:val="24"/>
          <w:lang w:val="ro-RO" w:eastAsia="ja-JP"/>
        </w:rPr>
        <w:t>← j</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Pr>
          <w:b/>
          <w:i/>
          <w:szCs w:val="24"/>
          <w:lang w:val="ro-RO" w:eastAsia="ja-JP"/>
        </w:rPr>
        <w:t>else</w:t>
      </w:r>
    </w:p>
    <w:p w:rsidR="006358A1" w:rsidRPr="005F19E1" w:rsidRDefault="006358A1" w:rsidP="00E84B6A">
      <w:pPr>
        <w:jc w:val="both"/>
        <w:rPr>
          <w:rFonts w:hint="eastAsia"/>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r>
      <w:r w:rsidRPr="005F19E1">
        <w:rPr>
          <w:i/>
          <w:szCs w:val="24"/>
          <w:lang w:val="ro-RO" w:eastAsia="ja-JP"/>
        </w:rPr>
        <w:t xml:space="preserve">vecin2 </w:t>
      </w:r>
      <w:r w:rsidRPr="005F19E1">
        <w:rPr>
          <w:rFonts w:hint="eastAsia"/>
          <w:i/>
          <w:szCs w:val="24"/>
          <w:lang w:val="ro-RO" w:eastAsia="ja-JP"/>
        </w:rPr>
        <w:t>← j</w:t>
      </w:r>
    </w:p>
    <w:p w:rsidR="006358A1" w:rsidRPr="005F19E1" w:rsidRDefault="006358A1" w:rsidP="00E84B6A">
      <w:pPr>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t>break</w:t>
      </w:r>
    </w:p>
    <w:p w:rsidR="006358A1" w:rsidRDefault="006358A1" w:rsidP="00E84B6A">
      <w:pPr>
        <w:ind w:left="709"/>
        <w:jc w:val="both"/>
        <w:rPr>
          <w:b/>
          <w:i/>
          <w:color w:val="808080"/>
          <w:szCs w:val="24"/>
          <w:lang w:val="ro-RO" w:eastAsia="ja-JP"/>
        </w:rPr>
      </w:pPr>
      <w:r>
        <w:rPr>
          <w:b/>
          <w:i/>
          <w:szCs w:val="24"/>
          <w:lang w:val="ro-RO" w:eastAsia="ja-JP"/>
        </w:rPr>
        <w:tab/>
      </w:r>
      <w:r w:rsidRPr="001F4695">
        <w:rPr>
          <w:b/>
          <w:i/>
          <w:color w:val="808080"/>
          <w:szCs w:val="24"/>
          <w:lang w:val="ro-RO" w:eastAsia="ja-JP"/>
        </w:rPr>
        <w:t>/*</w:t>
      </w:r>
      <w:r>
        <w:rPr>
          <w:b/>
          <w:i/>
          <w:color w:val="808080"/>
          <w:szCs w:val="24"/>
          <w:lang w:val="ro-RO" w:eastAsia="ja-JP"/>
        </w:rPr>
        <w:t>numără vecinii acestora, memorând, în aceeaşi parcurgere, pentru fiecare ultimul nod cu care nu este vecin</w:t>
      </w:r>
      <w:r w:rsidRPr="001F4695">
        <w:rPr>
          <w:b/>
          <w:i/>
          <w:color w:val="808080"/>
          <w:szCs w:val="24"/>
          <w:lang w:val="ro-RO" w:eastAsia="ja-JP"/>
        </w:rPr>
        <w:t>*/</w:t>
      </w:r>
    </w:p>
    <w:p w:rsidR="006358A1" w:rsidRDefault="006358A1" w:rsidP="00E84B6A">
      <w:pPr>
        <w:ind w:left="709"/>
        <w:jc w:val="both"/>
        <w:rPr>
          <w:i/>
          <w:szCs w:val="24"/>
          <w:lang w:val="ro-RO" w:eastAsia="ja-JP"/>
        </w:rPr>
      </w:pPr>
      <w:r>
        <w:rPr>
          <w:i/>
          <w:szCs w:val="24"/>
          <w:lang w:val="ro-RO" w:eastAsia="ja-JP"/>
        </w:rPr>
        <w:t xml:space="preserve">numărVecini1 </w:t>
      </w:r>
      <w:r>
        <w:rPr>
          <w:rFonts w:hint="eastAsia"/>
          <w:i/>
          <w:szCs w:val="24"/>
          <w:lang w:val="ro-RO" w:eastAsia="ja-JP"/>
        </w:rPr>
        <w:t>← 0</w:t>
      </w:r>
    </w:p>
    <w:p w:rsidR="006358A1" w:rsidRDefault="006358A1" w:rsidP="00E84B6A">
      <w:pPr>
        <w:ind w:left="709"/>
        <w:jc w:val="both"/>
        <w:rPr>
          <w:i/>
          <w:szCs w:val="24"/>
          <w:lang w:val="ro-RO" w:eastAsia="ja-JP"/>
        </w:rPr>
      </w:pPr>
      <w:r>
        <w:rPr>
          <w:i/>
          <w:szCs w:val="24"/>
          <w:lang w:val="ro-RO" w:eastAsia="ja-JP"/>
        </w:rPr>
        <w:t xml:space="preserve">numărVecini2 </w:t>
      </w:r>
      <w:r>
        <w:rPr>
          <w:rFonts w:hint="eastAsia"/>
          <w:i/>
          <w:szCs w:val="24"/>
          <w:lang w:val="ro-RO" w:eastAsia="ja-JP"/>
        </w:rPr>
        <w:t>← 0</w:t>
      </w:r>
    </w:p>
    <w:p w:rsidR="006358A1" w:rsidRDefault="006358A1" w:rsidP="00E84B6A">
      <w:pPr>
        <w:ind w:left="709"/>
        <w:jc w:val="both"/>
        <w:rPr>
          <w:i/>
          <w:szCs w:val="24"/>
          <w:lang w:val="ro-RO" w:eastAsia="ja-JP"/>
        </w:rPr>
      </w:pPr>
      <w:r>
        <w:rPr>
          <w:i/>
          <w:szCs w:val="24"/>
          <w:lang w:val="ro-RO" w:eastAsia="ja-JP"/>
        </w:rPr>
        <w:t xml:space="preserve">nevecin1 </w:t>
      </w:r>
      <w:r>
        <w:rPr>
          <w:rFonts w:hint="eastAsia"/>
          <w:i/>
          <w:szCs w:val="24"/>
          <w:lang w:val="ro-RO" w:eastAsia="ja-JP"/>
        </w:rPr>
        <w:t xml:space="preserve">← </w:t>
      </w:r>
      <w:r>
        <w:rPr>
          <w:i/>
          <w:szCs w:val="24"/>
          <w:lang w:val="ro-RO" w:eastAsia="ja-JP"/>
        </w:rPr>
        <w:t xml:space="preserve"> </w:t>
      </w:r>
      <w:r>
        <w:rPr>
          <w:rFonts w:hint="eastAsia"/>
          <w:i/>
          <w:szCs w:val="24"/>
          <w:lang w:val="ro-RO" w:eastAsia="ja-JP"/>
        </w:rPr>
        <w:t>-1</w:t>
      </w:r>
    </w:p>
    <w:p w:rsidR="006358A1" w:rsidRPr="001F4695" w:rsidRDefault="006358A1" w:rsidP="00E84B6A">
      <w:pPr>
        <w:ind w:left="709"/>
        <w:jc w:val="both"/>
        <w:rPr>
          <w:b/>
          <w:i/>
          <w:color w:val="808080"/>
          <w:szCs w:val="24"/>
          <w:lang w:val="ro-RO" w:eastAsia="ja-JP"/>
        </w:rPr>
      </w:pPr>
      <w:r>
        <w:rPr>
          <w:i/>
          <w:szCs w:val="24"/>
          <w:lang w:val="ro-RO" w:eastAsia="ja-JP"/>
        </w:rPr>
        <w:t xml:space="preserve">nevecin2 </w:t>
      </w:r>
      <w:r>
        <w:rPr>
          <w:rFonts w:hint="eastAsia"/>
          <w:i/>
          <w:szCs w:val="24"/>
          <w:lang w:val="ro-RO" w:eastAsia="ja-JP"/>
        </w:rPr>
        <w:t xml:space="preserve">← </w:t>
      </w:r>
      <w:r>
        <w:rPr>
          <w:i/>
          <w:szCs w:val="24"/>
          <w:lang w:val="ro-RO" w:eastAsia="ja-JP"/>
        </w:rPr>
        <w:t xml:space="preserve"> </w:t>
      </w:r>
      <w:r>
        <w:rPr>
          <w:rFonts w:hint="eastAsia"/>
          <w:i/>
          <w:szCs w:val="24"/>
          <w:lang w:val="ro-RO" w:eastAsia="ja-JP"/>
        </w:rPr>
        <w:t>-1</w:t>
      </w:r>
    </w:p>
    <w:p w:rsidR="006358A1" w:rsidRDefault="006358A1" w:rsidP="00E84B6A">
      <w:pPr>
        <w:jc w:val="both"/>
        <w:rPr>
          <w:rFonts w:hint="eastAsia"/>
          <w:b/>
          <w:i/>
          <w:szCs w:val="24"/>
          <w:lang w:val="ro-RO" w:eastAsia="ja-JP"/>
        </w:rPr>
      </w:pPr>
      <w:r>
        <w:rPr>
          <w:b/>
          <w:i/>
          <w:szCs w:val="24"/>
          <w:lang w:val="ro-RO" w:eastAsia="ja-JP"/>
        </w:rPr>
        <w:tab/>
        <w:t xml:space="preserve">for </w:t>
      </w:r>
      <w:r>
        <w:rPr>
          <w:i/>
          <w:szCs w:val="24"/>
          <w:lang w:val="ro-RO" w:eastAsia="ja-JP"/>
        </w:rPr>
        <w:t>k</w:t>
      </w:r>
      <w:r w:rsidRPr="00066D3B">
        <w:rPr>
          <w:i/>
          <w:szCs w:val="24"/>
          <w:lang w:val="ro-RO" w:eastAsia="ja-JP"/>
        </w:rPr>
        <w:t xml:space="preserve">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if </w:t>
      </w:r>
      <w:r w:rsidRPr="00066D3B">
        <w:rPr>
          <w:i/>
          <w:szCs w:val="24"/>
          <w:lang w:val="ro-RO" w:eastAsia="ja-JP"/>
        </w:rPr>
        <w:t>(A(</w:t>
      </w:r>
      <w:r>
        <w:rPr>
          <w:i/>
          <w:szCs w:val="24"/>
          <w:lang w:val="ro-RO" w:eastAsia="ja-JP"/>
        </w:rPr>
        <w:t>k</w:t>
      </w:r>
      <w:r w:rsidRPr="00066D3B">
        <w:rPr>
          <w:i/>
          <w:szCs w:val="24"/>
          <w:lang w:val="ro-RO" w:eastAsia="ja-JP"/>
        </w:rPr>
        <w:t xml:space="preserve">, </w:t>
      </w:r>
      <w:r>
        <w:rPr>
          <w:i/>
          <w:szCs w:val="24"/>
          <w:lang w:val="ro-RO" w:eastAsia="ja-JP"/>
        </w:rPr>
        <w:t>vecin1</w:t>
      </w:r>
      <w:r w:rsidRPr="00066D3B">
        <w:rPr>
          <w:i/>
          <w:szCs w:val="24"/>
          <w:lang w:val="ro-RO" w:eastAsia="ja-JP"/>
        </w:rPr>
        <w:t>) = 1)</w:t>
      </w:r>
    </w:p>
    <w:p w:rsidR="006358A1" w:rsidRDefault="006358A1" w:rsidP="00E84B6A">
      <w:pPr>
        <w:jc w:val="both"/>
        <w:rPr>
          <w:b/>
          <w:i/>
          <w:szCs w:val="24"/>
          <w:lang w:val="ro-RO" w:eastAsia="ja-JP"/>
        </w:rPr>
      </w:pPr>
      <w:r>
        <w:rPr>
          <w:b/>
          <w:i/>
          <w:szCs w:val="24"/>
          <w:lang w:val="ro-RO" w:eastAsia="ja-JP"/>
        </w:rPr>
        <w:lastRenderedPageBreak/>
        <w:tab/>
      </w:r>
      <w:r>
        <w:rPr>
          <w:b/>
          <w:i/>
          <w:szCs w:val="24"/>
          <w:lang w:val="ro-RO" w:eastAsia="ja-JP"/>
        </w:rPr>
        <w:tab/>
        <w:t xml:space="preserve">then </w:t>
      </w:r>
    </w:p>
    <w:p w:rsidR="006358A1" w:rsidRDefault="006358A1" w:rsidP="00E84B6A">
      <w:pPr>
        <w:ind w:left="1440" w:firstLine="720"/>
        <w:jc w:val="both"/>
        <w:rPr>
          <w:i/>
          <w:szCs w:val="24"/>
          <w:lang w:val="ro-RO" w:eastAsia="ja-JP"/>
        </w:rPr>
      </w:pPr>
      <w:r w:rsidRPr="00066D3B">
        <w:rPr>
          <w:i/>
          <w:szCs w:val="24"/>
          <w:lang w:val="ro-RO" w:eastAsia="ja-JP"/>
        </w:rPr>
        <w:t>numărVecini</w:t>
      </w:r>
      <w:r>
        <w:rPr>
          <w:i/>
          <w:szCs w:val="24"/>
          <w:lang w:val="ro-RO" w:eastAsia="ja-JP"/>
        </w:rPr>
        <w:t>1</w:t>
      </w:r>
      <w:r w:rsidRPr="00066D3B">
        <w:rPr>
          <w:i/>
          <w:szCs w:val="24"/>
          <w:lang w:val="ro-RO" w:eastAsia="ja-JP"/>
        </w:rPr>
        <w:t>++</w:t>
      </w:r>
    </w:p>
    <w:p w:rsidR="006358A1" w:rsidRPr="00CF08E6" w:rsidRDefault="006358A1" w:rsidP="00E84B6A">
      <w:pPr>
        <w:ind w:left="720" w:firstLine="720"/>
        <w:jc w:val="both"/>
        <w:rPr>
          <w:b/>
          <w:i/>
          <w:szCs w:val="24"/>
          <w:lang w:val="ro-RO" w:eastAsia="ja-JP"/>
        </w:rPr>
      </w:pPr>
      <w:r w:rsidRPr="00CF08E6">
        <w:rPr>
          <w:b/>
          <w:i/>
          <w:szCs w:val="24"/>
          <w:lang w:val="ro-RO" w:eastAsia="ja-JP"/>
        </w:rPr>
        <w:t>else</w:t>
      </w:r>
    </w:p>
    <w:p w:rsidR="006358A1" w:rsidRDefault="006358A1" w:rsidP="00E84B6A">
      <w:pPr>
        <w:ind w:left="1440" w:firstLine="720"/>
        <w:jc w:val="both"/>
        <w:rPr>
          <w:i/>
          <w:szCs w:val="24"/>
          <w:lang w:val="ro-RO" w:eastAsia="ja-JP"/>
        </w:rPr>
      </w:pPr>
      <w:r w:rsidRPr="003A64A1">
        <w:rPr>
          <w:b/>
          <w:i/>
          <w:szCs w:val="24"/>
          <w:lang w:val="ro-RO" w:eastAsia="ja-JP"/>
        </w:rPr>
        <w:t>if</w:t>
      </w:r>
      <w:r>
        <w:rPr>
          <w:b/>
          <w:i/>
          <w:szCs w:val="24"/>
          <w:lang w:val="ro-RO" w:eastAsia="ja-JP"/>
        </w:rPr>
        <w:t xml:space="preserve"> </w:t>
      </w:r>
      <w:r>
        <w:rPr>
          <w:i/>
          <w:szCs w:val="24"/>
          <w:lang w:val="ro-RO" w:eastAsia="ja-JP"/>
        </w:rPr>
        <w:t xml:space="preserve">(k </w:t>
      </w:r>
      <w:r>
        <w:rPr>
          <w:rFonts w:hint="eastAsia"/>
          <w:i/>
          <w:szCs w:val="24"/>
          <w:lang w:val="ro-RO" w:eastAsia="ja-JP"/>
        </w:rPr>
        <w:t>≠ vecin1</w:t>
      </w:r>
      <w:r>
        <w:rPr>
          <w:i/>
          <w:szCs w:val="24"/>
          <w:lang w:val="ro-RO" w:eastAsia="ja-JP"/>
        </w:rPr>
        <w:t>)</w:t>
      </w:r>
    </w:p>
    <w:p w:rsidR="006358A1" w:rsidRDefault="006358A1" w:rsidP="00E84B6A">
      <w:pPr>
        <w:ind w:left="1440" w:firstLine="720"/>
        <w:jc w:val="both"/>
        <w:rPr>
          <w:i/>
          <w:szCs w:val="24"/>
          <w:lang w:val="ro-RO" w:eastAsia="ja-JP"/>
        </w:rPr>
      </w:pPr>
      <w:r>
        <w:rPr>
          <w:b/>
          <w:i/>
          <w:szCs w:val="24"/>
          <w:lang w:val="ro-RO" w:eastAsia="ja-JP"/>
        </w:rPr>
        <w:t xml:space="preserve">then </w:t>
      </w:r>
    </w:p>
    <w:p w:rsidR="006358A1" w:rsidRPr="003A64A1" w:rsidRDefault="006358A1" w:rsidP="00E84B6A">
      <w:pPr>
        <w:ind w:left="1440" w:firstLine="720"/>
        <w:jc w:val="both"/>
        <w:rPr>
          <w:rFonts w:hint="eastAsia"/>
          <w:i/>
          <w:szCs w:val="24"/>
          <w:lang w:val="ro-RO" w:eastAsia="ja-JP"/>
        </w:rPr>
      </w:pPr>
      <w:r>
        <w:rPr>
          <w:i/>
          <w:szCs w:val="24"/>
          <w:lang w:val="ro-RO" w:eastAsia="ja-JP"/>
        </w:rPr>
        <w:tab/>
        <w:t xml:space="preserve">nevecin1 </w:t>
      </w:r>
      <w:r>
        <w:rPr>
          <w:rFonts w:hint="eastAsia"/>
          <w:i/>
          <w:szCs w:val="24"/>
          <w:lang w:val="ro-RO" w:eastAsia="ja-JP"/>
        </w:rPr>
        <w:t>← k</w:t>
      </w:r>
    </w:p>
    <w:p w:rsidR="006358A1" w:rsidRDefault="006358A1" w:rsidP="00E84B6A">
      <w:pPr>
        <w:jc w:val="both"/>
        <w:rPr>
          <w:b/>
          <w:i/>
          <w:szCs w:val="24"/>
          <w:lang w:val="ro-RO" w:eastAsia="ja-JP"/>
        </w:rPr>
      </w:pPr>
      <w:r>
        <w:rPr>
          <w:i/>
          <w:szCs w:val="24"/>
          <w:lang w:val="ro-RO" w:eastAsia="ja-JP"/>
        </w:rPr>
        <w:tab/>
      </w:r>
      <w:r>
        <w:rPr>
          <w:i/>
          <w:szCs w:val="24"/>
          <w:lang w:val="ro-RO" w:eastAsia="ja-JP"/>
        </w:rPr>
        <w:tab/>
      </w:r>
      <w:r>
        <w:rPr>
          <w:b/>
          <w:i/>
          <w:szCs w:val="24"/>
          <w:lang w:val="ro-RO" w:eastAsia="ja-JP"/>
        </w:rPr>
        <w:t xml:space="preserve">if </w:t>
      </w:r>
      <w:r w:rsidRPr="00066D3B">
        <w:rPr>
          <w:i/>
          <w:szCs w:val="24"/>
          <w:lang w:val="ro-RO" w:eastAsia="ja-JP"/>
        </w:rPr>
        <w:t>(A(</w:t>
      </w:r>
      <w:r>
        <w:rPr>
          <w:i/>
          <w:szCs w:val="24"/>
          <w:lang w:val="ro-RO" w:eastAsia="ja-JP"/>
        </w:rPr>
        <w:t>k</w:t>
      </w:r>
      <w:r w:rsidRPr="00066D3B">
        <w:rPr>
          <w:i/>
          <w:szCs w:val="24"/>
          <w:lang w:val="ro-RO" w:eastAsia="ja-JP"/>
        </w:rPr>
        <w:t xml:space="preserve">, </w:t>
      </w:r>
      <w:r>
        <w:rPr>
          <w:i/>
          <w:szCs w:val="24"/>
          <w:lang w:val="ro-RO" w:eastAsia="ja-JP"/>
        </w:rPr>
        <w:t>vecin2</w:t>
      </w:r>
      <w:r w:rsidRPr="00066D3B">
        <w:rPr>
          <w:i/>
          <w:szCs w:val="24"/>
          <w:lang w:val="ro-RO" w:eastAsia="ja-JP"/>
        </w:rPr>
        <w:t>) = 1)</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then </w:t>
      </w:r>
    </w:p>
    <w:p w:rsidR="006358A1" w:rsidRDefault="006358A1" w:rsidP="00E84B6A">
      <w:pPr>
        <w:ind w:left="1440" w:firstLine="720"/>
        <w:jc w:val="both"/>
        <w:rPr>
          <w:b/>
          <w:i/>
          <w:szCs w:val="24"/>
          <w:lang w:val="ro-RO" w:eastAsia="ja-JP"/>
        </w:rPr>
      </w:pPr>
      <w:r w:rsidRPr="00066D3B">
        <w:rPr>
          <w:i/>
          <w:szCs w:val="24"/>
          <w:lang w:val="ro-RO" w:eastAsia="ja-JP"/>
        </w:rPr>
        <w:t>numărVecini</w:t>
      </w:r>
      <w:r>
        <w:rPr>
          <w:i/>
          <w:szCs w:val="24"/>
          <w:lang w:val="ro-RO" w:eastAsia="ja-JP"/>
        </w:rPr>
        <w:t>2</w:t>
      </w:r>
      <w:r w:rsidRPr="00066D3B">
        <w:rPr>
          <w:i/>
          <w:szCs w:val="24"/>
          <w:lang w:val="ro-RO" w:eastAsia="ja-JP"/>
        </w:rPr>
        <w:t>++</w:t>
      </w:r>
      <w:r w:rsidRPr="003A64A1">
        <w:rPr>
          <w:b/>
          <w:i/>
          <w:szCs w:val="24"/>
          <w:lang w:val="ro-RO" w:eastAsia="ja-JP"/>
        </w:rPr>
        <w:t xml:space="preserve"> </w:t>
      </w:r>
    </w:p>
    <w:p w:rsidR="006358A1" w:rsidRPr="001D6D2C" w:rsidRDefault="006358A1" w:rsidP="00E84B6A">
      <w:pPr>
        <w:jc w:val="both"/>
        <w:rPr>
          <w:b/>
          <w:i/>
          <w:szCs w:val="24"/>
          <w:lang w:val="ro-RO" w:eastAsia="ja-JP"/>
        </w:rPr>
      </w:pPr>
      <w:r>
        <w:rPr>
          <w:b/>
          <w:i/>
          <w:szCs w:val="24"/>
          <w:lang w:val="ro-RO" w:eastAsia="ja-JP"/>
        </w:rPr>
        <w:tab/>
      </w:r>
      <w:r>
        <w:rPr>
          <w:b/>
          <w:i/>
          <w:szCs w:val="24"/>
          <w:lang w:val="ro-RO" w:eastAsia="ja-JP"/>
        </w:rPr>
        <w:tab/>
        <w:t>else</w:t>
      </w:r>
    </w:p>
    <w:p w:rsidR="006358A1" w:rsidRDefault="006358A1" w:rsidP="00E84B6A">
      <w:pPr>
        <w:ind w:left="1440" w:firstLine="720"/>
        <w:jc w:val="both"/>
        <w:rPr>
          <w:i/>
          <w:szCs w:val="24"/>
          <w:lang w:val="ro-RO" w:eastAsia="ja-JP"/>
        </w:rPr>
      </w:pPr>
      <w:r w:rsidRPr="003A64A1">
        <w:rPr>
          <w:b/>
          <w:i/>
          <w:szCs w:val="24"/>
          <w:lang w:val="ro-RO" w:eastAsia="ja-JP"/>
        </w:rPr>
        <w:t>if</w:t>
      </w:r>
      <w:r>
        <w:rPr>
          <w:b/>
          <w:i/>
          <w:szCs w:val="24"/>
          <w:lang w:val="ro-RO" w:eastAsia="ja-JP"/>
        </w:rPr>
        <w:t xml:space="preserve"> </w:t>
      </w:r>
      <w:r>
        <w:rPr>
          <w:i/>
          <w:szCs w:val="24"/>
          <w:lang w:val="ro-RO" w:eastAsia="ja-JP"/>
        </w:rPr>
        <w:t xml:space="preserve">(k </w:t>
      </w:r>
      <w:r>
        <w:rPr>
          <w:rFonts w:hint="eastAsia"/>
          <w:i/>
          <w:szCs w:val="24"/>
          <w:lang w:val="ro-RO" w:eastAsia="ja-JP"/>
        </w:rPr>
        <w:t>≠ vecin</w:t>
      </w:r>
      <w:r>
        <w:rPr>
          <w:i/>
          <w:szCs w:val="24"/>
          <w:lang w:val="ro-RO" w:eastAsia="ja-JP"/>
        </w:rPr>
        <w:t>2)</w:t>
      </w:r>
    </w:p>
    <w:p w:rsidR="006358A1" w:rsidRDefault="006358A1" w:rsidP="00E84B6A">
      <w:pPr>
        <w:ind w:left="1440" w:firstLine="720"/>
        <w:jc w:val="both"/>
        <w:rPr>
          <w:i/>
          <w:szCs w:val="24"/>
          <w:lang w:val="ro-RO" w:eastAsia="ja-JP"/>
        </w:rPr>
      </w:pPr>
      <w:r>
        <w:rPr>
          <w:b/>
          <w:i/>
          <w:szCs w:val="24"/>
          <w:lang w:val="ro-RO" w:eastAsia="ja-JP"/>
        </w:rPr>
        <w:t xml:space="preserve">then </w:t>
      </w:r>
    </w:p>
    <w:p w:rsidR="006358A1" w:rsidRPr="00766C6C" w:rsidRDefault="006358A1" w:rsidP="00E84B6A">
      <w:pPr>
        <w:ind w:left="1440" w:firstLine="720"/>
        <w:jc w:val="both"/>
        <w:rPr>
          <w:i/>
          <w:szCs w:val="24"/>
          <w:lang w:val="ro-RO" w:eastAsia="ja-JP"/>
        </w:rPr>
      </w:pPr>
      <w:r>
        <w:rPr>
          <w:i/>
          <w:szCs w:val="24"/>
          <w:lang w:val="ro-RO" w:eastAsia="ja-JP"/>
        </w:rPr>
        <w:tab/>
        <w:t xml:space="preserve">nevecin2 </w:t>
      </w:r>
      <w:r>
        <w:rPr>
          <w:rFonts w:hint="eastAsia"/>
          <w:i/>
          <w:szCs w:val="24"/>
          <w:lang w:val="ro-RO" w:eastAsia="ja-JP"/>
        </w:rPr>
        <w:t>← k</w:t>
      </w:r>
    </w:p>
    <w:p w:rsidR="006358A1" w:rsidRDefault="006358A1" w:rsidP="00E84B6A">
      <w:pPr>
        <w:jc w:val="both"/>
        <w:rPr>
          <w:b/>
          <w:i/>
          <w:szCs w:val="24"/>
          <w:lang w:val="ro-RO" w:eastAsia="ja-JP"/>
        </w:rPr>
      </w:pPr>
      <w:r>
        <w:rPr>
          <w:b/>
          <w:i/>
          <w:szCs w:val="24"/>
          <w:lang w:val="ro-RO" w:eastAsia="ja-JP"/>
        </w:rPr>
        <w:tab/>
        <w:t xml:space="preserve">if </w:t>
      </w:r>
      <w:r>
        <w:rPr>
          <w:i/>
          <w:szCs w:val="24"/>
          <w:lang w:val="ro-RO" w:eastAsia="ja-JP"/>
        </w:rPr>
        <w:t xml:space="preserve">(numărVecini1 = 1 </w:t>
      </w:r>
      <w:r w:rsidRPr="00C35C71">
        <w:rPr>
          <w:b/>
          <w:i/>
          <w:szCs w:val="24"/>
          <w:lang w:val="ro-RO" w:eastAsia="ja-JP"/>
        </w:rPr>
        <w:t xml:space="preserve">and </w:t>
      </w:r>
      <w:r>
        <w:rPr>
          <w:i/>
          <w:szCs w:val="24"/>
          <w:lang w:val="ro-RO" w:eastAsia="ja-JP"/>
        </w:rPr>
        <w:t>numărVecini2 = n - 2)</w:t>
      </w:r>
      <w:r>
        <w:rPr>
          <w:b/>
          <w:i/>
          <w:szCs w:val="24"/>
          <w:lang w:val="ro-RO" w:eastAsia="ja-JP"/>
        </w:rPr>
        <w:tab/>
      </w:r>
    </w:p>
    <w:p w:rsidR="006358A1" w:rsidRDefault="006358A1" w:rsidP="00E84B6A">
      <w:pPr>
        <w:jc w:val="both"/>
        <w:rPr>
          <w:b/>
          <w:i/>
          <w:szCs w:val="24"/>
          <w:lang w:val="ro-RO" w:eastAsia="ja-JP"/>
        </w:rPr>
      </w:pPr>
      <w:r>
        <w:rPr>
          <w:b/>
          <w:i/>
          <w:szCs w:val="24"/>
          <w:lang w:val="ro-RO" w:eastAsia="ja-JP"/>
        </w:rPr>
        <w:tab/>
        <w:t xml:space="preserve">then </w:t>
      </w:r>
    </w:p>
    <w:p w:rsidR="006358A1" w:rsidRDefault="006358A1" w:rsidP="00E84B6A">
      <w:pPr>
        <w:ind w:left="1418"/>
        <w:jc w:val="both"/>
        <w:rPr>
          <w:b/>
          <w:i/>
          <w:color w:val="808080"/>
          <w:szCs w:val="24"/>
          <w:lang w:val="ro-RO" w:eastAsia="ja-JP"/>
        </w:rPr>
      </w:pPr>
      <w:r w:rsidRPr="00656394">
        <w:rPr>
          <w:b/>
          <w:i/>
          <w:color w:val="808080"/>
          <w:szCs w:val="24"/>
          <w:lang w:val="ro-RO" w:eastAsia="ja-JP"/>
        </w:rPr>
        <w:t xml:space="preserve">/*verificăm dacă </w:t>
      </w:r>
      <w:r>
        <w:rPr>
          <w:b/>
          <w:i/>
          <w:color w:val="808080"/>
          <w:szCs w:val="24"/>
          <w:lang w:val="ro-RO" w:eastAsia="ja-JP"/>
        </w:rPr>
        <w:t>vecin1 este u şi vecin2 este w, adică dacă vecin1 este unicul nod nevecin cu vecin2</w:t>
      </w:r>
      <w:r w:rsidRPr="00656394">
        <w:rPr>
          <w:b/>
          <w:i/>
          <w:color w:val="808080"/>
          <w:szCs w:val="24"/>
          <w:lang w:val="ro-RO" w:eastAsia="ja-JP"/>
        </w:rPr>
        <w:t>*/</w:t>
      </w:r>
    </w:p>
    <w:p w:rsidR="006358A1" w:rsidRDefault="006358A1" w:rsidP="00E84B6A">
      <w:pPr>
        <w:ind w:left="1418"/>
        <w:jc w:val="both"/>
        <w:rPr>
          <w:i/>
          <w:szCs w:val="24"/>
          <w:lang w:val="ro-RO" w:eastAsia="ja-JP"/>
        </w:rPr>
      </w:pPr>
      <w:r>
        <w:rPr>
          <w:b/>
          <w:i/>
          <w:szCs w:val="24"/>
          <w:lang w:val="ro-RO" w:eastAsia="ja-JP"/>
        </w:rPr>
        <w:t xml:space="preserve">if </w:t>
      </w:r>
      <w:r>
        <w:rPr>
          <w:i/>
          <w:szCs w:val="24"/>
          <w:lang w:val="ro-RO" w:eastAsia="ja-JP"/>
        </w:rPr>
        <w:t>(nevecin2 = vecin1)</w:t>
      </w:r>
    </w:p>
    <w:p w:rsidR="006358A1" w:rsidRDefault="006358A1" w:rsidP="00E84B6A">
      <w:pPr>
        <w:ind w:left="1418"/>
        <w:jc w:val="both"/>
        <w:rPr>
          <w:i/>
          <w:szCs w:val="24"/>
          <w:lang w:val="ro-RO" w:eastAsia="ja-JP"/>
        </w:rPr>
      </w:pPr>
      <w:r>
        <w:rPr>
          <w:b/>
          <w:i/>
          <w:szCs w:val="24"/>
          <w:lang w:val="ro-RO" w:eastAsia="ja-JP"/>
        </w:rPr>
        <w:t xml:space="preserve">then </w:t>
      </w:r>
    </w:p>
    <w:p w:rsidR="006358A1" w:rsidRDefault="006358A1" w:rsidP="00E84B6A">
      <w:pPr>
        <w:ind w:left="1418"/>
        <w:jc w:val="both"/>
        <w:rPr>
          <w:b/>
          <w:i/>
          <w:szCs w:val="24"/>
          <w:lang w:val="ro-RO" w:eastAsia="ja-JP"/>
        </w:rPr>
      </w:pPr>
      <w:r>
        <w:rPr>
          <w:i/>
          <w:szCs w:val="24"/>
          <w:lang w:val="ro-RO" w:eastAsia="ja-JP"/>
        </w:rPr>
        <w:tab/>
      </w:r>
      <w:r>
        <w:rPr>
          <w:i/>
          <w:szCs w:val="24"/>
          <w:lang w:val="ro-RO" w:eastAsia="ja-JP"/>
        </w:rPr>
        <w:tab/>
      </w:r>
      <w:r w:rsidRPr="00A029DA">
        <w:rPr>
          <w:b/>
          <w:i/>
          <w:szCs w:val="24"/>
          <w:lang w:val="ro-RO" w:eastAsia="ja-JP"/>
        </w:rPr>
        <w:t>return true</w:t>
      </w:r>
    </w:p>
    <w:p w:rsidR="006358A1" w:rsidRDefault="006358A1" w:rsidP="00E84B6A">
      <w:pPr>
        <w:ind w:left="1418"/>
        <w:jc w:val="both"/>
        <w:rPr>
          <w:b/>
          <w:i/>
          <w:szCs w:val="24"/>
          <w:lang w:val="ro-RO" w:eastAsia="ja-JP"/>
        </w:rPr>
      </w:pPr>
      <w:r>
        <w:rPr>
          <w:b/>
          <w:i/>
          <w:szCs w:val="24"/>
          <w:lang w:val="ro-RO" w:eastAsia="ja-JP"/>
        </w:rPr>
        <w:t>else</w:t>
      </w:r>
    </w:p>
    <w:p w:rsidR="006358A1" w:rsidRDefault="006358A1" w:rsidP="00E84B6A">
      <w:pPr>
        <w:ind w:left="1418"/>
        <w:jc w:val="both"/>
        <w:rPr>
          <w:b/>
          <w:i/>
          <w:szCs w:val="24"/>
          <w:lang w:val="ro-RO" w:eastAsia="ja-JP"/>
        </w:rPr>
      </w:pPr>
      <w:r>
        <w:rPr>
          <w:b/>
          <w:i/>
          <w:szCs w:val="24"/>
          <w:lang w:val="ro-RO" w:eastAsia="ja-JP"/>
        </w:rPr>
        <w:tab/>
      </w:r>
      <w:r>
        <w:rPr>
          <w:b/>
          <w:i/>
          <w:szCs w:val="24"/>
          <w:lang w:val="ro-RO" w:eastAsia="ja-JP"/>
        </w:rPr>
        <w:tab/>
        <w:t>return false</w:t>
      </w:r>
    </w:p>
    <w:p w:rsidR="006358A1" w:rsidRDefault="006358A1" w:rsidP="00E84B6A">
      <w:pPr>
        <w:jc w:val="both"/>
        <w:rPr>
          <w:b/>
          <w:i/>
          <w:szCs w:val="24"/>
          <w:lang w:val="ro-RO" w:eastAsia="ja-JP"/>
        </w:rPr>
      </w:pPr>
      <w:r>
        <w:rPr>
          <w:b/>
          <w:i/>
          <w:szCs w:val="24"/>
          <w:lang w:val="ro-RO" w:eastAsia="ja-JP"/>
        </w:rPr>
        <w:tab/>
        <w:t>else</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if </w:t>
      </w:r>
      <w:r>
        <w:rPr>
          <w:i/>
          <w:szCs w:val="24"/>
          <w:lang w:val="ro-RO" w:eastAsia="ja-JP"/>
        </w:rPr>
        <w:t xml:space="preserve">(numărVecini2 = 1 </w:t>
      </w:r>
      <w:r w:rsidRPr="00C35C71">
        <w:rPr>
          <w:b/>
          <w:i/>
          <w:szCs w:val="24"/>
          <w:lang w:val="ro-RO" w:eastAsia="ja-JP"/>
        </w:rPr>
        <w:t xml:space="preserve">and </w:t>
      </w:r>
      <w:r>
        <w:rPr>
          <w:i/>
          <w:szCs w:val="24"/>
          <w:lang w:val="ro-RO" w:eastAsia="ja-JP"/>
        </w:rPr>
        <w:t>numărVecini1 = n - 2)</w:t>
      </w:r>
      <w:r>
        <w:rPr>
          <w:b/>
          <w:i/>
          <w:szCs w:val="24"/>
          <w:lang w:val="ro-RO" w:eastAsia="ja-JP"/>
        </w:rPr>
        <w:tab/>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then </w:t>
      </w:r>
    </w:p>
    <w:p w:rsidR="006358A1" w:rsidRDefault="006358A1" w:rsidP="00E84B6A">
      <w:pPr>
        <w:ind w:left="1418"/>
        <w:jc w:val="both"/>
        <w:rPr>
          <w:b/>
          <w:i/>
          <w:color w:val="808080"/>
          <w:szCs w:val="24"/>
          <w:lang w:val="ro-RO" w:eastAsia="ja-JP"/>
        </w:rPr>
      </w:pPr>
      <w:r w:rsidRPr="00656394">
        <w:rPr>
          <w:b/>
          <w:i/>
          <w:color w:val="808080"/>
          <w:szCs w:val="24"/>
          <w:lang w:val="ro-RO" w:eastAsia="ja-JP"/>
        </w:rPr>
        <w:lastRenderedPageBreak/>
        <w:t xml:space="preserve">/*verificăm dacă </w:t>
      </w:r>
      <w:r>
        <w:rPr>
          <w:b/>
          <w:i/>
          <w:color w:val="808080"/>
          <w:szCs w:val="24"/>
          <w:lang w:val="ro-RO" w:eastAsia="ja-JP"/>
        </w:rPr>
        <w:t>vecin2 este u şi vecin1 este w, adică dacă vecin1 este unicul nod nevecin cu vecin1</w:t>
      </w:r>
      <w:r w:rsidRPr="00656394">
        <w:rPr>
          <w:b/>
          <w:i/>
          <w:color w:val="808080"/>
          <w:szCs w:val="24"/>
          <w:lang w:val="ro-RO" w:eastAsia="ja-JP"/>
        </w:rPr>
        <w:t>*/</w:t>
      </w:r>
    </w:p>
    <w:p w:rsidR="006358A1" w:rsidRDefault="006358A1" w:rsidP="00E84B6A">
      <w:pPr>
        <w:ind w:left="2138" w:firstLine="22"/>
        <w:jc w:val="both"/>
        <w:rPr>
          <w:i/>
          <w:szCs w:val="24"/>
          <w:lang w:val="ro-RO" w:eastAsia="ja-JP"/>
        </w:rPr>
      </w:pPr>
      <w:r>
        <w:rPr>
          <w:b/>
          <w:i/>
          <w:szCs w:val="24"/>
          <w:lang w:val="ro-RO" w:eastAsia="ja-JP"/>
        </w:rPr>
        <w:t xml:space="preserve">if </w:t>
      </w:r>
      <w:r>
        <w:rPr>
          <w:i/>
          <w:szCs w:val="24"/>
          <w:lang w:val="ro-RO" w:eastAsia="ja-JP"/>
        </w:rPr>
        <w:t>(nevecin1 = vecin2)</w:t>
      </w:r>
    </w:p>
    <w:p w:rsidR="006358A1" w:rsidRDefault="006358A1" w:rsidP="00E84B6A">
      <w:pPr>
        <w:ind w:left="2116" w:firstLine="22"/>
        <w:jc w:val="both"/>
        <w:rPr>
          <w:i/>
          <w:szCs w:val="24"/>
          <w:lang w:val="ro-RO" w:eastAsia="ja-JP"/>
        </w:rPr>
      </w:pPr>
      <w:r>
        <w:rPr>
          <w:b/>
          <w:i/>
          <w:szCs w:val="24"/>
          <w:lang w:val="ro-RO" w:eastAsia="ja-JP"/>
        </w:rPr>
        <w:t xml:space="preserve">then </w:t>
      </w:r>
    </w:p>
    <w:p w:rsidR="006358A1" w:rsidRDefault="006358A1" w:rsidP="00E84B6A">
      <w:pPr>
        <w:ind w:left="1418"/>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sidRPr="00A029DA">
        <w:rPr>
          <w:b/>
          <w:i/>
          <w:szCs w:val="24"/>
          <w:lang w:val="ro-RO" w:eastAsia="ja-JP"/>
        </w:rPr>
        <w:t>return true</w:t>
      </w:r>
    </w:p>
    <w:p w:rsidR="006358A1" w:rsidRDefault="006358A1" w:rsidP="00E84B6A">
      <w:pPr>
        <w:ind w:left="2138" w:firstLine="22"/>
        <w:jc w:val="both"/>
        <w:rPr>
          <w:b/>
          <w:i/>
          <w:szCs w:val="24"/>
          <w:lang w:val="ro-RO" w:eastAsia="ja-JP"/>
        </w:rPr>
      </w:pPr>
      <w:r>
        <w:rPr>
          <w:b/>
          <w:i/>
          <w:szCs w:val="24"/>
          <w:lang w:val="ro-RO" w:eastAsia="ja-JP"/>
        </w:rPr>
        <w:t>else</w:t>
      </w:r>
    </w:p>
    <w:p w:rsidR="006358A1" w:rsidRDefault="006358A1" w:rsidP="00E84B6A">
      <w:pPr>
        <w:ind w:left="1418"/>
        <w:jc w:val="both"/>
        <w:rPr>
          <w:b/>
          <w:i/>
          <w:szCs w:val="24"/>
          <w:lang w:val="ro-RO" w:eastAsia="ja-JP"/>
        </w:rPr>
      </w:pPr>
      <w:r>
        <w:rPr>
          <w:b/>
          <w:i/>
          <w:szCs w:val="24"/>
          <w:lang w:val="ro-RO" w:eastAsia="ja-JP"/>
        </w:rPr>
        <w:tab/>
      </w:r>
      <w:r>
        <w:rPr>
          <w:b/>
          <w:i/>
          <w:szCs w:val="24"/>
          <w:lang w:val="ro-RO" w:eastAsia="ja-JP"/>
        </w:rPr>
        <w:tab/>
      </w:r>
      <w:r>
        <w:rPr>
          <w:b/>
          <w:i/>
          <w:szCs w:val="24"/>
          <w:lang w:val="ro-RO" w:eastAsia="ja-JP"/>
        </w:rPr>
        <w:tab/>
        <w:t>retrun false</w:t>
      </w:r>
    </w:p>
    <w:p w:rsidR="006358A1" w:rsidRPr="00A029DA" w:rsidRDefault="006358A1" w:rsidP="00E84B6A">
      <w:pPr>
        <w:jc w:val="both"/>
        <w:rPr>
          <w:b/>
          <w:i/>
          <w:szCs w:val="24"/>
          <w:lang w:val="ro-RO" w:eastAsia="ja-JP"/>
        </w:rPr>
      </w:pPr>
      <w:r>
        <w:rPr>
          <w:b/>
          <w:i/>
          <w:szCs w:val="24"/>
          <w:lang w:val="ro-RO" w:eastAsia="ja-JP"/>
        </w:rPr>
        <w:tab/>
        <w:t>else return false</w:t>
      </w:r>
    </w:p>
    <w:p w:rsidR="006358A1" w:rsidRPr="00CC3A5E" w:rsidRDefault="006358A1" w:rsidP="00E84B6A">
      <w:pPr>
        <w:jc w:val="both"/>
        <w:rPr>
          <w:b/>
          <w:i/>
          <w:szCs w:val="24"/>
          <w:lang w:val="ro-RO" w:eastAsia="ja-JP"/>
        </w:rPr>
      </w:pPr>
      <w:r>
        <w:rPr>
          <w:b/>
          <w:i/>
          <w:szCs w:val="24"/>
          <w:lang w:val="ro-RO" w:eastAsia="ja-JP"/>
        </w:rPr>
        <w:t>end</w:t>
      </w:r>
    </w:p>
    <w:p w:rsidR="006358A1" w:rsidRDefault="006358A1" w:rsidP="00E84B6A">
      <w:pPr>
        <w:ind w:left="1440"/>
        <w:jc w:val="both"/>
        <w:rPr>
          <w:i/>
          <w:szCs w:val="24"/>
          <w:lang w:val="ro-RO" w:eastAsia="ja-JP"/>
        </w:rPr>
      </w:pPr>
    </w:p>
    <w:p w:rsidR="006358A1" w:rsidRDefault="006358A1" w:rsidP="00E84B6A">
      <w:pPr>
        <w:jc w:val="both"/>
        <w:rPr>
          <w:i/>
          <w:szCs w:val="24"/>
          <w:lang w:val="ro-RO" w:eastAsia="ja-JP"/>
        </w:rPr>
      </w:pPr>
      <w:r>
        <w:rPr>
          <w:b/>
          <w:i/>
          <w:szCs w:val="24"/>
          <w:lang w:val="ro-RO" w:eastAsia="ja-JP"/>
        </w:rPr>
        <w:t xml:space="preserve">function </w:t>
      </w:r>
      <w:r>
        <w:rPr>
          <w:i/>
          <w:szCs w:val="24"/>
          <w:lang w:val="ro-RO" w:eastAsia="ja-JP"/>
        </w:rPr>
        <w:t>EsteW(i)</w:t>
      </w:r>
    </w:p>
    <w:p w:rsidR="006358A1" w:rsidRDefault="006358A1" w:rsidP="00E84B6A">
      <w:pPr>
        <w:jc w:val="both"/>
        <w:rPr>
          <w:b/>
          <w:i/>
          <w:szCs w:val="24"/>
          <w:lang w:val="ro-RO" w:eastAsia="ja-JP"/>
        </w:rPr>
      </w:pPr>
      <w:r w:rsidRPr="007B104F">
        <w:rPr>
          <w:b/>
          <w:i/>
          <w:szCs w:val="24"/>
          <w:lang w:val="ro-RO" w:eastAsia="ja-JP"/>
        </w:rPr>
        <w:t>begin</w:t>
      </w:r>
    </w:p>
    <w:p w:rsidR="006358A1" w:rsidRPr="001F4695" w:rsidRDefault="006358A1" w:rsidP="00E84B6A">
      <w:pPr>
        <w:jc w:val="both"/>
        <w:rPr>
          <w:b/>
          <w:i/>
          <w:color w:val="808080"/>
          <w:szCs w:val="24"/>
          <w:lang w:val="ro-RO" w:eastAsia="ja-JP"/>
        </w:rPr>
      </w:pPr>
      <w:r>
        <w:rPr>
          <w:b/>
          <w:i/>
          <w:szCs w:val="24"/>
          <w:lang w:val="ro-RO" w:eastAsia="ja-JP"/>
        </w:rPr>
        <w:tab/>
      </w:r>
      <w:r w:rsidRPr="001F4695">
        <w:rPr>
          <w:b/>
          <w:i/>
          <w:color w:val="808080"/>
          <w:szCs w:val="24"/>
          <w:lang w:val="ro-RO" w:eastAsia="ja-JP"/>
        </w:rPr>
        <w:t xml:space="preserve">/*caută </w:t>
      </w:r>
      <w:r>
        <w:rPr>
          <w:b/>
          <w:i/>
          <w:color w:val="808080"/>
          <w:szCs w:val="24"/>
          <w:lang w:val="ro-RO" w:eastAsia="ja-JP"/>
        </w:rPr>
        <w:t>nodul care nu este vecin cu</w:t>
      </w:r>
      <w:r w:rsidRPr="001F4695">
        <w:rPr>
          <w:b/>
          <w:i/>
          <w:color w:val="808080"/>
          <w:szCs w:val="24"/>
          <w:lang w:val="ro-RO" w:eastAsia="ja-JP"/>
        </w:rPr>
        <w:t xml:space="preserve"> i*/</w:t>
      </w:r>
    </w:p>
    <w:p w:rsidR="006358A1" w:rsidRDefault="006358A1" w:rsidP="00E84B6A">
      <w:pPr>
        <w:jc w:val="both"/>
        <w:rPr>
          <w:rFonts w:hint="eastAsia"/>
          <w:b/>
          <w:i/>
          <w:szCs w:val="24"/>
          <w:lang w:val="ro-RO" w:eastAsia="ja-JP"/>
        </w:rPr>
      </w:pPr>
      <w:r>
        <w:rPr>
          <w:b/>
          <w:i/>
          <w:szCs w:val="24"/>
          <w:lang w:val="ro-RO" w:eastAsia="ja-JP"/>
        </w:rPr>
        <w:tab/>
        <w:t xml:space="preserve">for </w:t>
      </w:r>
      <w:r w:rsidRPr="00066D3B">
        <w:rPr>
          <w:i/>
          <w:szCs w:val="24"/>
          <w:lang w:val="ro-RO" w:eastAsia="ja-JP"/>
        </w:rPr>
        <w:t xml:space="preserve">j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if </w:t>
      </w:r>
      <w:r w:rsidRPr="00066D3B">
        <w:rPr>
          <w:i/>
          <w:szCs w:val="24"/>
          <w:lang w:val="ro-RO" w:eastAsia="ja-JP"/>
        </w:rPr>
        <w:t xml:space="preserve">(A(i, j) = </w:t>
      </w:r>
      <w:r>
        <w:rPr>
          <w:i/>
          <w:szCs w:val="24"/>
          <w:lang w:val="ro-RO" w:eastAsia="ja-JP"/>
        </w:rPr>
        <w:t xml:space="preserve">0 </w:t>
      </w:r>
      <w:r>
        <w:rPr>
          <w:b/>
          <w:i/>
          <w:szCs w:val="24"/>
          <w:lang w:val="ro-RO" w:eastAsia="ja-JP"/>
        </w:rPr>
        <w:t xml:space="preserve">and </w:t>
      </w:r>
      <w:r>
        <w:rPr>
          <w:i/>
          <w:szCs w:val="24"/>
          <w:lang w:val="ro-RO" w:eastAsia="ja-JP"/>
        </w:rPr>
        <w:t xml:space="preserve">j </w:t>
      </w:r>
      <w:r>
        <w:rPr>
          <w:rFonts w:hint="eastAsia"/>
          <w:i/>
          <w:szCs w:val="24"/>
          <w:lang w:val="ro-RO" w:eastAsia="ja-JP"/>
        </w:rPr>
        <w:t>≠ i</w:t>
      </w:r>
      <w:r w:rsidRPr="00066D3B">
        <w:rPr>
          <w:i/>
          <w:szCs w:val="24"/>
          <w:lang w:val="ro-RO" w:eastAsia="ja-JP"/>
        </w:rPr>
        <w:t>)</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then break</w:t>
      </w:r>
    </w:p>
    <w:p w:rsidR="006358A1" w:rsidRDefault="006358A1" w:rsidP="00E84B6A">
      <w:pPr>
        <w:jc w:val="both"/>
        <w:rPr>
          <w:b/>
          <w:i/>
          <w:color w:val="808080"/>
          <w:szCs w:val="24"/>
          <w:lang w:val="ro-RO" w:eastAsia="ja-JP"/>
        </w:rPr>
      </w:pPr>
      <w:r>
        <w:rPr>
          <w:b/>
          <w:i/>
          <w:szCs w:val="24"/>
          <w:lang w:val="ro-RO" w:eastAsia="ja-JP"/>
        </w:rPr>
        <w:tab/>
      </w:r>
      <w:r w:rsidRPr="001F4695">
        <w:rPr>
          <w:b/>
          <w:i/>
          <w:color w:val="808080"/>
          <w:szCs w:val="24"/>
          <w:lang w:val="ro-RO" w:eastAsia="ja-JP"/>
        </w:rPr>
        <w:t xml:space="preserve">/*verifică dacă </w:t>
      </w:r>
      <w:r>
        <w:rPr>
          <w:b/>
          <w:i/>
          <w:color w:val="808080"/>
          <w:szCs w:val="24"/>
          <w:lang w:val="ro-RO" w:eastAsia="ja-JP"/>
        </w:rPr>
        <w:t>j are exact 1 vecin; dacă da, îl memorează</w:t>
      </w:r>
      <w:r w:rsidRPr="001F4695">
        <w:rPr>
          <w:b/>
          <w:i/>
          <w:color w:val="808080"/>
          <w:szCs w:val="24"/>
          <w:lang w:val="ro-RO" w:eastAsia="ja-JP"/>
        </w:rPr>
        <w:t>*/</w:t>
      </w:r>
    </w:p>
    <w:p w:rsidR="006358A1" w:rsidRPr="001F4695" w:rsidRDefault="006358A1" w:rsidP="00E84B6A">
      <w:pPr>
        <w:ind w:left="709"/>
        <w:jc w:val="both"/>
        <w:rPr>
          <w:b/>
          <w:i/>
          <w:color w:val="808080"/>
          <w:szCs w:val="24"/>
          <w:lang w:val="ro-RO" w:eastAsia="ja-JP"/>
        </w:rPr>
      </w:pPr>
      <w:r>
        <w:rPr>
          <w:i/>
          <w:szCs w:val="24"/>
          <w:lang w:val="ro-RO" w:eastAsia="ja-JP"/>
        </w:rPr>
        <w:t xml:space="preserve">numărVecini </w:t>
      </w:r>
      <w:r>
        <w:rPr>
          <w:rFonts w:hint="eastAsia"/>
          <w:i/>
          <w:szCs w:val="24"/>
          <w:lang w:val="ro-RO" w:eastAsia="ja-JP"/>
        </w:rPr>
        <w:t>← 0</w:t>
      </w:r>
    </w:p>
    <w:p w:rsidR="006358A1" w:rsidRDefault="006358A1" w:rsidP="00E84B6A">
      <w:pPr>
        <w:jc w:val="both"/>
        <w:rPr>
          <w:rFonts w:hint="eastAsia"/>
          <w:b/>
          <w:i/>
          <w:szCs w:val="24"/>
          <w:lang w:val="ro-RO" w:eastAsia="ja-JP"/>
        </w:rPr>
      </w:pPr>
      <w:r>
        <w:rPr>
          <w:b/>
          <w:i/>
          <w:szCs w:val="24"/>
          <w:lang w:val="ro-RO" w:eastAsia="ja-JP"/>
        </w:rPr>
        <w:tab/>
        <w:t xml:space="preserve">for </w:t>
      </w:r>
      <w:r>
        <w:rPr>
          <w:i/>
          <w:szCs w:val="24"/>
          <w:lang w:val="ro-RO" w:eastAsia="ja-JP"/>
        </w:rPr>
        <w:t>k</w:t>
      </w:r>
      <w:r w:rsidRPr="00066D3B">
        <w:rPr>
          <w:i/>
          <w:szCs w:val="24"/>
          <w:lang w:val="ro-RO" w:eastAsia="ja-JP"/>
        </w:rPr>
        <w:t xml:space="preserve"> </w:t>
      </w:r>
      <w:r w:rsidRPr="00066D3B">
        <w:rPr>
          <w:rFonts w:hint="eastAsia"/>
          <w:i/>
          <w:szCs w:val="24"/>
          <w:lang w:val="ro-RO" w:eastAsia="ja-JP"/>
        </w:rPr>
        <w:t xml:space="preserve">← 0 </w:t>
      </w:r>
      <w:r>
        <w:rPr>
          <w:rFonts w:hint="eastAsia"/>
          <w:b/>
          <w:i/>
          <w:szCs w:val="24"/>
          <w:lang w:val="ro-RO" w:eastAsia="ja-JP"/>
        </w:rPr>
        <w:t xml:space="preserve">to </w:t>
      </w:r>
      <w:r w:rsidRPr="00066D3B">
        <w:rPr>
          <w:rFonts w:hint="eastAsia"/>
          <w:i/>
          <w:szCs w:val="24"/>
          <w:lang w:val="ro-RO" w:eastAsia="ja-JP"/>
        </w:rPr>
        <w:t>n-1</w:t>
      </w:r>
      <w:r>
        <w:rPr>
          <w:rFonts w:hint="eastAsia"/>
          <w:b/>
          <w:i/>
          <w:szCs w:val="24"/>
          <w:lang w:val="ro-RO" w:eastAsia="ja-JP"/>
        </w:rPr>
        <w:t xml:space="preserve"> do</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if </w:t>
      </w:r>
      <w:r w:rsidRPr="00066D3B">
        <w:rPr>
          <w:i/>
          <w:szCs w:val="24"/>
          <w:lang w:val="ro-RO" w:eastAsia="ja-JP"/>
        </w:rPr>
        <w:t>(A(</w:t>
      </w:r>
      <w:r>
        <w:rPr>
          <w:i/>
          <w:szCs w:val="24"/>
          <w:lang w:val="ro-RO" w:eastAsia="ja-JP"/>
        </w:rPr>
        <w:t>k</w:t>
      </w:r>
      <w:r w:rsidRPr="00066D3B">
        <w:rPr>
          <w:i/>
          <w:szCs w:val="24"/>
          <w:lang w:val="ro-RO" w:eastAsia="ja-JP"/>
        </w:rPr>
        <w:t>, j) = 1)</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 xml:space="preserve">then </w:t>
      </w:r>
    </w:p>
    <w:p w:rsidR="006358A1" w:rsidRDefault="006358A1" w:rsidP="00E84B6A">
      <w:pPr>
        <w:ind w:left="1440" w:firstLine="720"/>
        <w:jc w:val="both"/>
        <w:rPr>
          <w:i/>
          <w:szCs w:val="24"/>
          <w:lang w:val="ro-RO" w:eastAsia="ja-JP"/>
        </w:rPr>
      </w:pPr>
      <w:r w:rsidRPr="00066D3B">
        <w:rPr>
          <w:i/>
          <w:szCs w:val="24"/>
          <w:lang w:val="ro-RO" w:eastAsia="ja-JP"/>
        </w:rPr>
        <w:t>numărVecini++</w:t>
      </w:r>
    </w:p>
    <w:p w:rsidR="006358A1" w:rsidRPr="00F145BD" w:rsidRDefault="006358A1" w:rsidP="00E84B6A">
      <w:pPr>
        <w:ind w:left="1440" w:firstLine="720"/>
        <w:jc w:val="both"/>
        <w:rPr>
          <w:rFonts w:hint="eastAsia"/>
          <w:i/>
          <w:szCs w:val="24"/>
          <w:lang w:val="ro-RO" w:eastAsia="ja-JP"/>
        </w:rPr>
      </w:pPr>
      <w:r>
        <w:rPr>
          <w:i/>
          <w:szCs w:val="24"/>
          <w:lang w:val="ro-RO" w:eastAsia="ja-JP"/>
        </w:rPr>
        <w:t xml:space="preserve">vecin </w:t>
      </w:r>
      <w:r>
        <w:rPr>
          <w:rFonts w:hint="eastAsia"/>
          <w:i/>
          <w:szCs w:val="24"/>
          <w:lang w:val="ro-RO" w:eastAsia="ja-JP"/>
        </w:rPr>
        <w:t>← k</w:t>
      </w:r>
    </w:p>
    <w:p w:rsidR="006358A1" w:rsidRDefault="006358A1" w:rsidP="00E84B6A">
      <w:pPr>
        <w:jc w:val="both"/>
        <w:rPr>
          <w:b/>
          <w:i/>
          <w:szCs w:val="24"/>
          <w:lang w:val="ro-RO" w:eastAsia="ja-JP"/>
        </w:rPr>
      </w:pPr>
      <w:r>
        <w:rPr>
          <w:b/>
          <w:i/>
          <w:szCs w:val="24"/>
          <w:lang w:val="ro-RO" w:eastAsia="ja-JP"/>
        </w:rPr>
        <w:tab/>
        <w:t xml:space="preserve">if </w:t>
      </w:r>
      <w:r>
        <w:rPr>
          <w:i/>
          <w:szCs w:val="24"/>
          <w:lang w:val="ro-RO" w:eastAsia="ja-JP"/>
        </w:rPr>
        <w:t>(numărVecini = 1)</w:t>
      </w:r>
      <w:r>
        <w:rPr>
          <w:b/>
          <w:i/>
          <w:szCs w:val="24"/>
          <w:lang w:val="ro-RO" w:eastAsia="ja-JP"/>
        </w:rPr>
        <w:tab/>
      </w:r>
    </w:p>
    <w:p w:rsidR="006358A1" w:rsidRDefault="006358A1" w:rsidP="00E84B6A">
      <w:pPr>
        <w:jc w:val="both"/>
        <w:rPr>
          <w:b/>
          <w:i/>
          <w:szCs w:val="24"/>
          <w:lang w:val="ro-RO" w:eastAsia="ja-JP"/>
        </w:rPr>
      </w:pPr>
      <w:r>
        <w:rPr>
          <w:b/>
          <w:i/>
          <w:szCs w:val="24"/>
          <w:lang w:val="ro-RO" w:eastAsia="ja-JP"/>
        </w:rPr>
        <w:tab/>
        <w:t xml:space="preserve">then </w:t>
      </w:r>
    </w:p>
    <w:p w:rsidR="006358A1" w:rsidRPr="00D17E22" w:rsidRDefault="006358A1" w:rsidP="00E84B6A">
      <w:pPr>
        <w:ind w:left="1418"/>
        <w:jc w:val="both"/>
        <w:rPr>
          <w:i/>
          <w:color w:val="808080"/>
          <w:szCs w:val="24"/>
          <w:lang w:val="ro-RO" w:eastAsia="ja-JP"/>
        </w:rPr>
      </w:pPr>
      <w:r w:rsidRPr="00656394">
        <w:rPr>
          <w:b/>
          <w:i/>
          <w:color w:val="808080"/>
          <w:szCs w:val="24"/>
          <w:lang w:val="ro-RO" w:eastAsia="ja-JP"/>
        </w:rPr>
        <w:t>/*verificăm dacă vecin</w:t>
      </w:r>
      <w:r>
        <w:rPr>
          <w:b/>
          <w:i/>
          <w:color w:val="808080"/>
          <w:szCs w:val="24"/>
          <w:lang w:val="ro-RO" w:eastAsia="ja-JP"/>
        </w:rPr>
        <w:t>u</w:t>
      </w:r>
      <w:r w:rsidRPr="00656394">
        <w:rPr>
          <w:b/>
          <w:i/>
          <w:color w:val="808080"/>
          <w:szCs w:val="24"/>
          <w:lang w:val="ro-RO" w:eastAsia="ja-JP"/>
        </w:rPr>
        <w:t xml:space="preserve">l lui </w:t>
      </w:r>
      <w:r>
        <w:rPr>
          <w:b/>
          <w:i/>
          <w:color w:val="808080"/>
          <w:szCs w:val="24"/>
          <w:lang w:val="ro-RO" w:eastAsia="ja-JP"/>
        </w:rPr>
        <w:t>j</w:t>
      </w:r>
      <w:r w:rsidRPr="00656394">
        <w:rPr>
          <w:b/>
          <w:i/>
          <w:color w:val="808080"/>
          <w:szCs w:val="24"/>
          <w:lang w:val="ro-RO" w:eastAsia="ja-JP"/>
        </w:rPr>
        <w:t xml:space="preserve"> are exact 2 vecini şi dacă </w:t>
      </w:r>
      <w:r>
        <w:rPr>
          <w:b/>
          <w:i/>
          <w:color w:val="808080"/>
          <w:szCs w:val="24"/>
          <w:lang w:val="ro-RO" w:eastAsia="ja-JP"/>
        </w:rPr>
        <w:t>celălalt vecin este i</w:t>
      </w:r>
      <w:r w:rsidRPr="00656394">
        <w:rPr>
          <w:b/>
          <w:i/>
          <w:color w:val="808080"/>
          <w:szCs w:val="24"/>
          <w:lang w:val="ro-RO" w:eastAsia="ja-JP"/>
        </w:rPr>
        <w:t>*/</w:t>
      </w:r>
    </w:p>
    <w:p w:rsidR="006358A1" w:rsidRDefault="006358A1" w:rsidP="00E84B6A">
      <w:pPr>
        <w:jc w:val="both"/>
        <w:rPr>
          <w:b/>
          <w:i/>
          <w:szCs w:val="24"/>
          <w:lang w:val="ro-RO" w:eastAsia="ja-JP"/>
        </w:rPr>
      </w:pPr>
      <w:r>
        <w:rPr>
          <w:b/>
          <w:i/>
          <w:szCs w:val="24"/>
          <w:lang w:val="ro-RO" w:eastAsia="ja-JP"/>
        </w:rPr>
        <w:lastRenderedPageBreak/>
        <w:tab/>
      </w:r>
      <w:r>
        <w:rPr>
          <w:b/>
          <w:i/>
          <w:szCs w:val="24"/>
          <w:lang w:val="ro-RO" w:eastAsia="ja-JP"/>
        </w:rPr>
        <w:tab/>
      </w:r>
      <w:r>
        <w:rPr>
          <w:i/>
          <w:szCs w:val="24"/>
          <w:lang w:val="ro-RO" w:eastAsia="ja-JP"/>
        </w:rPr>
        <w:t xml:space="preserve">numărVecini </w:t>
      </w:r>
      <w:r>
        <w:rPr>
          <w:rFonts w:hint="eastAsia"/>
          <w:i/>
          <w:szCs w:val="24"/>
          <w:lang w:val="ro-RO" w:eastAsia="ja-JP"/>
        </w:rPr>
        <w:t>← 0</w:t>
      </w:r>
    </w:p>
    <w:p w:rsidR="006358A1" w:rsidRDefault="006358A1" w:rsidP="00E84B6A">
      <w:pPr>
        <w:ind w:left="1440"/>
        <w:jc w:val="both"/>
        <w:rPr>
          <w:b/>
          <w:i/>
          <w:szCs w:val="24"/>
          <w:lang w:val="ro-RO" w:eastAsia="ja-JP"/>
        </w:rPr>
      </w:pPr>
      <w:r>
        <w:rPr>
          <w:b/>
          <w:i/>
          <w:szCs w:val="24"/>
          <w:lang w:val="ro-RO" w:eastAsia="ja-JP"/>
        </w:rPr>
        <w:t xml:space="preserve">for </w:t>
      </w:r>
      <w:r>
        <w:rPr>
          <w:i/>
          <w:szCs w:val="24"/>
          <w:lang w:val="ro-RO" w:eastAsia="ja-JP"/>
        </w:rPr>
        <w:t xml:space="preserve">m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Default="006358A1" w:rsidP="00E84B6A">
      <w:pPr>
        <w:ind w:left="1440"/>
        <w:jc w:val="both"/>
        <w:rPr>
          <w:i/>
          <w:szCs w:val="24"/>
          <w:lang w:val="ro-RO" w:eastAsia="ja-JP"/>
        </w:rPr>
      </w:pPr>
      <w:r>
        <w:rPr>
          <w:b/>
          <w:i/>
          <w:szCs w:val="24"/>
          <w:lang w:val="ro-RO" w:eastAsia="ja-JP"/>
        </w:rPr>
        <w:tab/>
        <w:t xml:space="preserve">if </w:t>
      </w:r>
      <w:r w:rsidRPr="00066D3B">
        <w:rPr>
          <w:i/>
          <w:szCs w:val="24"/>
          <w:lang w:val="ro-RO" w:eastAsia="ja-JP"/>
        </w:rPr>
        <w:t>(A(</w:t>
      </w:r>
      <w:r>
        <w:rPr>
          <w:i/>
          <w:szCs w:val="24"/>
          <w:lang w:val="ro-RO" w:eastAsia="ja-JP"/>
        </w:rPr>
        <w:t>m, vecin</w:t>
      </w:r>
      <w:r w:rsidRPr="00066D3B">
        <w:rPr>
          <w:i/>
          <w:szCs w:val="24"/>
          <w:lang w:val="ro-RO" w:eastAsia="ja-JP"/>
        </w:rPr>
        <w:t>) = 1)</w:t>
      </w:r>
    </w:p>
    <w:p w:rsidR="006358A1" w:rsidRDefault="006358A1" w:rsidP="00E84B6A">
      <w:pPr>
        <w:ind w:left="1440"/>
        <w:jc w:val="both"/>
        <w:rPr>
          <w:b/>
          <w:i/>
          <w:szCs w:val="24"/>
          <w:lang w:val="ro-RO" w:eastAsia="ja-JP"/>
        </w:rPr>
      </w:pPr>
      <w:r>
        <w:rPr>
          <w:b/>
          <w:i/>
          <w:szCs w:val="24"/>
          <w:lang w:val="ro-RO" w:eastAsia="ja-JP"/>
        </w:rPr>
        <w:tab/>
        <w:t xml:space="preserve">then </w:t>
      </w:r>
    </w:p>
    <w:p w:rsidR="006358A1" w:rsidRDefault="006358A1" w:rsidP="00E84B6A">
      <w:pPr>
        <w:ind w:left="1440" w:firstLine="720"/>
        <w:jc w:val="both"/>
        <w:rPr>
          <w:rFonts w:hint="eastAsia"/>
          <w:i/>
          <w:szCs w:val="24"/>
          <w:lang w:val="ro-RO" w:eastAsia="ja-JP"/>
        </w:rPr>
      </w:pPr>
      <w:r>
        <w:rPr>
          <w:b/>
          <w:i/>
          <w:szCs w:val="24"/>
          <w:lang w:val="ro-RO" w:eastAsia="ja-JP"/>
        </w:rPr>
        <w:tab/>
      </w:r>
      <w:r w:rsidRPr="00AC3783">
        <w:rPr>
          <w:b/>
          <w:i/>
          <w:szCs w:val="24"/>
          <w:lang w:val="ro-RO" w:eastAsia="ja-JP"/>
        </w:rPr>
        <w:t>if</w:t>
      </w:r>
      <w:r>
        <w:rPr>
          <w:b/>
          <w:i/>
          <w:szCs w:val="24"/>
          <w:lang w:val="ro-RO" w:eastAsia="ja-JP"/>
        </w:rPr>
        <w:t xml:space="preserve"> </w:t>
      </w:r>
      <w:r>
        <w:rPr>
          <w:i/>
          <w:szCs w:val="24"/>
          <w:lang w:val="ro-RO" w:eastAsia="ja-JP"/>
        </w:rPr>
        <w:t xml:space="preserve">(m </w:t>
      </w:r>
      <w:r>
        <w:rPr>
          <w:rFonts w:hint="eastAsia"/>
          <w:i/>
          <w:szCs w:val="24"/>
          <w:lang w:val="ro-RO" w:eastAsia="ja-JP"/>
        </w:rPr>
        <w:t xml:space="preserve">≠ j </w:t>
      </w:r>
      <w:r>
        <w:rPr>
          <w:b/>
          <w:i/>
          <w:szCs w:val="24"/>
          <w:lang w:val="ro-RO" w:eastAsia="ja-JP"/>
        </w:rPr>
        <w:t>and</w:t>
      </w:r>
      <w:r>
        <w:rPr>
          <w:i/>
          <w:szCs w:val="24"/>
          <w:lang w:val="ro-RO" w:eastAsia="ja-JP"/>
        </w:rPr>
        <w:t xml:space="preserve"> m </w:t>
      </w:r>
      <w:r>
        <w:rPr>
          <w:rFonts w:hint="eastAsia"/>
          <w:i/>
          <w:szCs w:val="24"/>
          <w:lang w:val="ro-RO" w:eastAsia="ja-JP"/>
        </w:rPr>
        <w:t>≠ i)</w:t>
      </w:r>
    </w:p>
    <w:p w:rsidR="006358A1" w:rsidRDefault="006358A1" w:rsidP="00E84B6A">
      <w:pPr>
        <w:ind w:left="1440" w:firstLine="720"/>
        <w:jc w:val="both"/>
        <w:rPr>
          <w:b/>
          <w:i/>
          <w:szCs w:val="24"/>
          <w:lang w:val="ro-RO" w:eastAsia="ja-JP"/>
        </w:rPr>
      </w:pPr>
      <w:r>
        <w:rPr>
          <w:b/>
          <w:i/>
          <w:szCs w:val="24"/>
          <w:lang w:val="ro-RO" w:eastAsia="ja-JP"/>
        </w:rPr>
        <w:tab/>
        <w:t xml:space="preserve">then </w:t>
      </w:r>
    </w:p>
    <w:p w:rsidR="006358A1" w:rsidRDefault="006358A1" w:rsidP="00E84B6A">
      <w:pPr>
        <w:ind w:left="1440" w:firstLine="720"/>
        <w:jc w:val="both"/>
        <w:rPr>
          <w:i/>
          <w:szCs w:val="24"/>
          <w:lang w:val="ro-RO" w:eastAsia="ja-JP"/>
        </w:rPr>
      </w:pPr>
      <w:r>
        <w:rPr>
          <w:b/>
          <w:i/>
          <w:szCs w:val="24"/>
          <w:lang w:val="ro-RO" w:eastAsia="ja-JP"/>
        </w:rPr>
        <w:tab/>
      </w:r>
      <w:r>
        <w:rPr>
          <w:b/>
          <w:i/>
          <w:szCs w:val="24"/>
          <w:lang w:val="ro-RO" w:eastAsia="ja-JP"/>
        </w:rPr>
        <w:tab/>
        <w:t>return false</w:t>
      </w:r>
    </w:p>
    <w:p w:rsidR="006358A1" w:rsidRPr="00AC3783" w:rsidRDefault="006358A1" w:rsidP="00E84B6A">
      <w:pPr>
        <w:jc w:val="both"/>
        <w:rPr>
          <w:b/>
          <w:i/>
          <w:szCs w:val="24"/>
          <w:lang w:val="ro-RO" w:eastAsia="ja-JP"/>
        </w:rPr>
      </w:pPr>
      <w:r>
        <w:rPr>
          <w:i/>
          <w:szCs w:val="24"/>
          <w:lang w:val="ro-RO" w:eastAsia="ja-JP"/>
        </w:rPr>
        <w:tab/>
      </w:r>
      <w:r>
        <w:rPr>
          <w:i/>
          <w:szCs w:val="24"/>
          <w:lang w:val="ro-RO" w:eastAsia="ja-JP"/>
        </w:rPr>
        <w:tab/>
      </w:r>
      <w:r w:rsidRPr="00AC3783">
        <w:rPr>
          <w:b/>
          <w:i/>
          <w:szCs w:val="24"/>
          <w:lang w:val="ro-RO" w:eastAsia="ja-JP"/>
        </w:rPr>
        <w:t>return true</w:t>
      </w:r>
    </w:p>
    <w:p w:rsidR="006358A1" w:rsidRDefault="006358A1" w:rsidP="00E84B6A">
      <w:pPr>
        <w:jc w:val="both"/>
        <w:rPr>
          <w:b/>
          <w:i/>
          <w:szCs w:val="24"/>
          <w:lang w:val="ro-RO" w:eastAsia="ja-JP"/>
        </w:rPr>
      </w:pPr>
      <w:r>
        <w:rPr>
          <w:b/>
          <w:i/>
          <w:szCs w:val="24"/>
          <w:lang w:val="ro-RO" w:eastAsia="ja-JP"/>
        </w:rPr>
        <w:tab/>
        <w:t xml:space="preserve">else </w:t>
      </w:r>
    </w:p>
    <w:p w:rsidR="006358A1" w:rsidRDefault="006358A1" w:rsidP="00E84B6A">
      <w:pPr>
        <w:jc w:val="both"/>
        <w:rPr>
          <w:b/>
          <w:i/>
          <w:szCs w:val="24"/>
          <w:lang w:val="ro-RO" w:eastAsia="ja-JP"/>
        </w:rPr>
      </w:pPr>
      <w:r>
        <w:rPr>
          <w:b/>
          <w:i/>
          <w:szCs w:val="24"/>
          <w:lang w:val="ro-RO" w:eastAsia="ja-JP"/>
        </w:rPr>
        <w:tab/>
      </w:r>
      <w:r>
        <w:rPr>
          <w:b/>
          <w:i/>
          <w:szCs w:val="24"/>
          <w:lang w:val="ro-RO" w:eastAsia="ja-JP"/>
        </w:rPr>
        <w:tab/>
        <w:t>return false</w:t>
      </w:r>
    </w:p>
    <w:p w:rsidR="006358A1" w:rsidRPr="00CC3A5E" w:rsidRDefault="006358A1" w:rsidP="00E84B6A">
      <w:pPr>
        <w:jc w:val="both"/>
        <w:rPr>
          <w:b/>
          <w:i/>
          <w:szCs w:val="24"/>
          <w:lang w:val="ro-RO" w:eastAsia="ja-JP"/>
        </w:rPr>
      </w:pPr>
      <w:r>
        <w:rPr>
          <w:b/>
          <w:i/>
          <w:szCs w:val="24"/>
          <w:lang w:val="ro-RO" w:eastAsia="ja-JP"/>
        </w:rPr>
        <w:t>end</w:t>
      </w:r>
    </w:p>
    <w:p w:rsidR="006358A1" w:rsidRDefault="006358A1" w:rsidP="00E84B6A">
      <w:pPr>
        <w:jc w:val="both"/>
        <w:rPr>
          <w:b/>
          <w:i/>
          <w:szCs w:val="24"/>
          <w:lang w:val="ro-RO" w:eastAsia="ja-JP"/>
        </w:rPr>
      </w:pPr>
    </w:p>
    <w:p w:rsidR="006358A1" w:rsidRDefault="006358A1" w:rsidP="00E84B6A">
      <w:pPr>
        <w:jc w:val="both"/>
        <w:rPr>
          <w:b/>
          <w:i/>
          <w:szCs w:val="24"/>
          <w:lang w:val="ro-RO" w:eastAsia="ja-JP"/>
        </w:rPr>
      </w:pPr>
    </w:p>
    <w:p w:rsidR="006358A1" w:rsidRDefault="006358A1" w:rsidP="00E84B6A">
      <w:pPr>
        <w:jc w:val="both"/>
        <w:rPr>
          <w:b/>
          <w:i/>
          <w:szCs w:val="24"/>
          <w:lang w:val="ro-RO" w:eastAsia="ja-JP"/>
        </w:rPr>
      </w:pPr>
      <w:r>
        <w:rPr>
          <w:b/>
          <w:i/>
          <w:szCs w:val="24"/>
          <w:lang w:val="ro-RO" w:eastAsia="ja-JP"/>
        </w:rPr>
        <w:tab/>
        <w:t>Numărul accesărilor matricei de adiacenţă a grafului G:</w:t>
      </w:r>
    </w:p>
    <w:p w:rsidR="006358A1" w:rsidRDefault="006358A1" w:rsidP="00E84B6A">
      <w:pPr>
        <w:jc w:val="both"/>
        <w:rPr>
          <w:b/>
          <w:i/>
          <w:szCs w:val="24"/>
          <w:lang w:val="ro-RO" w:eastAsia="ja-JP"/>
        </w:rPr>
      </w:pPr>
    </w:p>
    <w:p w:rsidR="006358A1" w:rsidRDefault="006358A1" w:rsidP="00E84B6A">
      <w:pPr>
        <w:jc w:val="both"/>
        <w:rPr>
          <w:b/>
          <w:i/>
          <w:szCs w:val="24"/>
          <w:lang w:val="ro-RO" w:eastAsia="ja-JP"/>
        </w:rPr>
      </w:pPr>
      <w:r>
        <w:rPr>
          <w:b/>
          <w:i/>
          <w:szCs w:val="24"/>
          <w:lang w:val="ro-RO" w:eastAsia="ja-JP"/>
        </w:rPr>
        <w:tab/>
        <w:t>Etapa I:</w:t>
      </w:r>
    </w:p>
    <w:p w:rsidR="006358A1" w:rsidRDefault="006358A1" w:rsidP="00E84B6A">
      <w:pPr>
        <w:ind w:firstLine="709"/>
        <w:jc w:val="both"/>
        <w:rPr>
          <w:i/>
          <w:szCs w:val="24"/>
          <w:lang w:val="ro-RO" w:eastAsia="ja-JP"/>
        </w:rPr>
      </w:pPr>
      <w:r>
        <w:rPr>
          <w:b/>
          <w:i/>
          <w:szCs w:val="24"/>
          <w:lang w:val="ro-RO" w:eastAsia="ja-JP"/>
        </w:rPr>
        <w:tab/>
      </w:r>
      <w:r>
        <w:rPr>
          <w:i/>
          <w:szCs w:val="24"/>
          <w:lang w:val="ro-RO" w:eastAsia="ja-JP"/>
        </w:rPr>
        <w:t xml:space="preserve">Pentru crearea listelor listaV şi listaNonV se parcurge o singură dată linia x a matricei A. Vor fi n – 1 = </w:t>
      </w:r>
      <w:r w:rsidRPr="00026AE7">
        <w:rPr>
          <w:b/>
          <w:i/>
          <w:szCs w:val="24"/>
          <w:lang w:val="ro-RO" w:eastAsia="ja-JP"/>
        </w:rPr>
        <w:t>O(n)</w:t>
      </w:r>
      <w:r>
        <w:rPr>
          <w:i/>
          <w:szCs w:val="24"/>
          <w:lang w:val="ro-RO" w:eastAsia="ja-JP"/>
        </w:rPr>
        <w:t xml:space="preserve"> accesări.</w:t>
      </w:r>
    </w:p>
    <w:p w:rsidR="006358A1" w:rsidRDefault="006358A1" w:rsidP="00E84B6A">
      <w:pPr>
        <w:ind w:firstLine="709"/>
        <w:jc w:val="both"/>
        <w:rPr>
          <w:i/>
          <w:szCs w:val="24"/>
          <w:lang w:val="ro-RO" w:eastAsia="ja-JP"/>
        </w:rPr>
      </w:pPr>
    </w:p>
    <w:p w:rsidR="006358A1" w:rsidRDefault="006358A1" w:rsidP="00E84B6A">
      <w:pPr>
        <w:ind w:firstLine="709"/>
        <w:jc w:val="both"/>
        <w:rPr>
          <w:b/>
          <w:i/>
          <w:szCs w:val="24"/>
          <w:lang w:val="ro-RO" w:eastAsia="ja-JP"/>
        </w:rPr>
      </w:pPr>
      <w:r>
        <w:rPr>
          <w:b/>
          <w:i/>
          <w:szCs w:val="24"/>
          <w:lang w:val="ro-RO" w:eastAsia="ja-JP"/>
        </w:rPr>
        <w:t>Etapa aII-a:</w:t>
      </w:r>
    </w:p>
    <w:p w:rsidR="006358A1" w:rsidRDefault="006358A1" w:rsidP="00E84B6A">
      <w:pPr>
        <w:ind w:firstLine="709"/>
        <w:jc w:val="both"/>
        <w:rPr>
          <w:i/>
          <w:szCs w:val="24"/>
          <w:lang w:val="ro-RO" w:eastAsia="ja-JP"/>
        </w:rPr>
      </w:pPr>
      <w:r>
        <w:rPr>
          <w:i/>
          <w:szCs w:val="24"/>
          <w:lang w:val="ro-RO" w:eastAsia="ja-JP"/>
        </w:rPr>
        <w:t xml:space="preserve">Pentru verificarea dacă nodul ales este u, v sau w se vor cerceta cel mult trei dintre liniile matricei A, deci se vor efectua 3n = </w:t>
      </w:r>
      <w:r w:rsidRPr="00026AE7">
        <w:rPr>
          <w:b/>
          <w:i/>
          <w:szCs w:val="24"/>
          <w:lang w:val="ro-RO" w:eastAsia="ja-JP"/>
        </w:rPr>
        <w:t xml:space="preserve">O(n) </w:t>
      </w:r>
      <w:r>
        <w:rPr>
          <w:i/>
          <w:szCs w:val="24"/>
          <w:lang w:val="ro-RO" w:eastAsia="ja-JP"/>
        </w:rPr>
        <w:t>accesări.</w:t>
      </w:r>
    </w:p>
    <w:p w:rsidR="006358A1" w:rsidRDefault="006358A1" w:rsidP="00E84B6A">
      <w:pPr>
        <w:ind w:firstLine="709"/>
        <w:jc w:val="both"/>
        <w:rPr>
          <w:i/>
          <w:szCs w:val="24"/>
          <w:lang w:val="ro-RO" w:eastAsia="ja-JP"/>
        </w:rPr>
      </w:pPr>
    </w:p>
    <w:p w:rsidR="006358A1" w:rsidRDefault="006358A1" w:rsidP="00E84B6A">
      <w:pPr>
        <w:ind w:firstLine="709"/>
        <w:jc w:val="both"/>
        <w:rPr>
          <w:b/>
          <w:i/>
          <w:szCs w:val="24"/>
          <w:lang w:val="ro-RO" w:eastAsia="ja-JP"/>
        </w:rPr>
      </w:pPr>
      <w:r>
        <w:rPr>
          <w:b/>
          <w:i/>
          <w:szCs w:val="24"/>
          <w:lang w:val="ro-RO" w:eastAsia="ja-JP"/>
        </w:rPr>
        <w:t>Etapa a III-a:</w:t>
      </w:r>
    </w:p>
    <w:p w:rsidR="006358A1" w:rsidRDefault="006358A1" w:rsidP="00E84B6A">
      <w:pPr>
        <w:ind w:firstLine="709"/>
        <w:jc w:val="both"/>
        <w:rPr>
          <w:i/>
          <w:szCs w:val="24"/>
          <w:lang w:val="ro-RO" w:eastAsia="ja-JP"/>
        </w:rPr>
      </w:pPr>
      <w:r>
        <w:rPr>
          <w:i/>
          <w:szCs w:val="24"/>
          <w:lang w:val="ro-RO" w:eastAsia="ja-JP"/>
        </w:rPr>
        <w:t xml:space="preserve">Fie </w:t>
      </w:r>
      <w:r w:rsidRPr="00C63198">
        <w:rPr>
          <w:b/>
          <w:i/>
          <w:szCs w:val="24"/>
          <w:lang w:val="ro-RO" w:eastAsia="ja-JP"/>
        </w:rPr>
        <w:t>t</w:t>
      </w:r>
      <w:r>
        <w:rPr>
          <w:b/>
          <w:i/>
          <w:szCs w:val="24"/>
          <w:lang w:val="ro-RO" w:eastAsia="ja-JP"/>
        </w:rPr>
        <w:t xml:space="preserve"> </w:t>
      </w:r>
      <w:r w:rsidRPr="00C63198">
        <w:rPr>
          <w:i/>
          <w:szCs w:val="24"/>
          <w:lang w:val="ro-RO" w:eastAsia="ja-JP"/>
        </w:rPr>
        <w:t xml:space="preserve">dimensiunea </w:t>
      </w:r>
      <w:r>
        <w:rPr>
          <w:i/>
          <w:szCs w:val="24"/>
          <w:lang w:val="ro-RO" w:eastAsia="ja-JP"/>
        </w:rPr>
        <w:t xml:space="preserve">listei listaV; atunci listaNonV va avea dimensiunea </w:t>
      </w:r>
      <w:r>
        <w:rPr>
          <w:b/>
          <w:i/>
          <w:szCs w:val="24"/>
          <w:lang w:val="ro-RO" w:eastAsia="ja-JP"/>
        </w:rPr>
        <w:t>n – 1 – t</w:t>
      </w:r>
      <w:r>
        <w:rPr>
          <w:i/>
          <w:szCs w:val="24"/>
          <w:lang w:val="ro-RO" w:eastAsia="ja-JP"/>
        </w:rPr>
        <w:t>.</w:t>
      </w:r>
    </w:p>
    <w:p w:rsidR="006358A1" w:rsidRDefault="006358A1" w:rsidP="00E84B6A">
      <w:pPr>
        <w:ind w:firstLine="709"/>
        <w:jc w:val="both"/>
        <w:rPr>
          <w:i/>
          <w:szCs w:val="24"/>
          <w:lang w:val="ro-RO" w:eastAsia="ja-JP"/>
        </w:rPr>
      </w:pPr>
      <w:r>
        <w:rPr>
          <w:i/>
          <w:szCs w:val="24"/>
          <w:lang w:val="ro-RO" w:eastAsia="ja-JP"/>
        </w:rPr>
        <w:t xml:space="preserve">În această etapă se încearcă detectarea în graf a nodului </w:t>
      </w:r>
      <w:r w:rsidRPr="00C210AD">
        <w:rPr>
          <w:b/>
          <w:i/>
          <w:szCs w:val="24"/>
          <w:lang w:val="ro-RO" w:eastAsia="ja-JP"/>
        </w:rPr>
        <w:t>u</w:t>
      </w:r>
      <w:r>
        <w:rPr>
          <w:i/>
          <w:szCs w:val="24"/>
          <w:lang w:val="ro-RO" w:eastAsia="ja-JP"/>
        </w:rPr>
        <w:t xml:space="preserve">.. Dacă există, </w:t>
      </w:r>
      <w:r w:rsidRPr="00C210AD">
        <w:rPr>
          <w:b/>
          <w:i/>
          <w:szCs w:val="24"/>
          <w:lang w:val="ro-RO" w:eastAsia="ja-JP"/>
        </w:rPr>
        <w:t>u</w:t>
      </w:r>
      <w:r>
        <w:rPr>
          <w:i/>
          <w:szCs w:val="24"/>
          <w:lang w:val="ro-RO" w:eastAsia="ja-JP"/>
        </w:rPr>
        <w:t xml:space="preserve"> se va afla în listaNonV, iar </w:t>
      </w:r>
      <w:r w:rsidRPr="00C210AD">
        <w:rPr>
          <w:b/>
          <w:i/>
          <w:szCs w:val="24"/>
          <w:lang w:val="ro-RO" w:eastAsia="ja-JP"/>
        </w:rPr>
        <w:t>w</w:t>
      </w:r>
      <w:r>
        <w:rPr>
          <w:i/>
          <w:szCs w:val="24"/>
          <w:lang w:val="ro-RO" w:eastAsia="ja-JP"/>
        </w:rPr>
        <w:t xml:space="preserve"> în listaV.</w:t>
      </w:r>
    </w:p>
    <w:p w:rsidR="006358A1" w:rsidRDefault="006358A1" w:rsidP="00E84B6A">
      <w:pPr>
        <w:ind w:firstLine="709"/>
        <w:jc w:val="both"/>
        <w:rPr>
          <w:i/>
          <w:szCs w:val="24"/>
          <w:lang w:val="ro-RO" w:eastAsia="ja-JP"/>
        </w:rPr>
      </w:pPr>
      <w:r>
        <w:rPr>
          <w:i/>
          <w:szCs w:val="24"/>
          <w:lang w:val="ro-RO" w:eastAsia="ja-JP"/>
        </w:rPr>
        <w:lastRenderedPageBreak/>
        <w:t xml:space="preserve">Ştim că, dacă G este graf paianjen, nodul </w:t>
      </w:r>
      <w:r>
        <w:rPr>
          <w:b/>
          <w:i/>
          <w:szCs w:val="24"/>
          <w:lang w:val="ro-RO" w:eastAsia="ja-JP"/>
        </w:rPr>
        <w:t>u</w:t>
      </w:r>
      <w:r>
        <w:rPr>
          <w:i/>
          <w:szCs w:val="24"/>
          <w:lang w:val="ro-RO" w:eastAsia="ja-JP"/>
        </w:rPr>
        <w:t xml:space="preserve"> nu trebuie să fie legat nici de </w:t>
      </w:r>
      <w:r w:rsidRPr="00C210AD">
        <w:rPr>
          <w:b/>
          <w:i/>
          <w:szCs w:val="24"/>
          <w:lang w:val="ro-RO" w:eastAsia="ja-JP"/>
        </w:rPr>
        <w:t>x</w:t>
      </w:r>
      <w:r>
        <w:rPr>
          <w:i/>
          <w:szCs w:val="24"/>
          <w:lang w:val="ro-RO" w:eastAsia="ja-JP"/>
        </w:rPr>
        <w:t xml:space="preserve">, nici de vreunul dintre vecinii lui </w:t>
      </w:r>
      <w:r w:rsidRPr="00C210AD">
        <w:rPr>
          <w:b/>
          <w:i/>
          <w:szCs w:val="24"/>
          <w:lang w:val="ro-RO" w:eastAsia="ja-JP"/>
        </w:rPr>
        <w:t>x</w:t>
      </w:r>
      <w:r>
        <w:rPr>
          <w:i/>
          <w:szCs w:val="24"/>
          <w:lang w:val="ro-RO" w:eastAsia="ja-JP"/>
        </w:rPr>
        <w:t xml:space="preserve">, deci nici de </w:t>
      </w:r>
      <w:r>
        <w:rPr>
          <w:b/>
          <w:i/>
          <w:szCs w:val="24"/>
          <w:lang w:val="ro-RO" w:eastAsia="ja-JP"/>
        </w:rPr>
        <w:t>w</w:t>
      </w:r>
      <w:r>
        <w:rPr>
          <w:i/>
          <w:szCs w:val="24"/>
          <w:lang w:val="ro-RO" w:eastAsia="ja-JP"/>
        </w:rPr>
        <w:t>.</w:t>
      </w:r>
    </w:p>
    <w:p w:rsidR="006358A1" w:rsidRDefault="006358A1" w:rsidP="00E84B6A">
      <w:pPr>
        <w:ind w:firstLine="709"/>
        <w:jc w:val="both"/>
        <w:rPr>
          <w:i/>
          <w:szCs w:val="24"/>
          <w:lang w:val="ro-RO" w:eastAsia="ja-JP"/>
        </w:rPr>
      </w:pPr>
      <w:r>
        <w:rPr>
          <w:i/>
          <w:szCs w:val="24"/>
          <w:lang w:val="ro-RO" w:eastAsia="ja-JP"/>
        </w:rPr>
        <w:t xml:space="preserve">Îl căută pe </w:t>
      </w:r>
      <w:r w:rsidRPr="000F54CE">
        <w:rPr>
          <w:b/>
          <w:i/>
          <w:szCs w:val="24"/>
          <w:lang w:val="ro-RO" w:eastAsia="ja-JP"/>
        </w:rPr>
        <w:t>u</w:t>
      </w:r>
      <w:r>
        <w:rPr>
          <w:i/>
          <w:szCs w:val="24"/>
          <w:lang w:val="ro-RO" w:eastAsia="ja-JP"/>
        </w:rPr>
        <w:t xml:space="preserve"> în listaNonV. Verificăm pentru fiecare nod din listaNonV dacă are vecini în listaV. Dacă </w:t>
      </w:r>
      <w:r w:rsidRPr="0008121A">
        <w:rPr>
          <w:b/>
          <w:i/>
          <w:szCs w:val="24"/>
          <w:lang w:val="ro-RO" w:eastAsia="ja-JP"/>
        </w:rPr>
        <w:t>i</w:t>
      </w:r>
      <w:r>
        <w:rPr>
          <w:i/>
          <w:szCs w:val="24"/>
          <w:lang w:val="ro-RO" w:eastAsia="ja-JP"/>
        </w:rPr>
        <w:t xml:space="preserve"> din listaNonV are un vecin din listaV, atunci cu siguranţă nu poate fi </w:t>
      </w:r>
      <w:r w:rsidRPr="0008121A">
        <w:rPr>
          <w:b/>
          <w:i/>
          <w:szCs w:val="24"/>
          <w:lang w:val="ro-RO" w:eastAsia="ja-JP"/>
        </w:rPr>
        <w:t>u</w:t>
      </w:r>
      <w:r>
        <w:rPr>
          <w:i/>
          <w:szCs w:val="24"/>
          <w:lang w:val="ro-RO" w:eastAsia="ja-JP"/>
        </w:rPr>
        <w:t>, deci va fi eliminat din listă.</w:t>
      </w:r>
    </w:p>
    <w:p w:rsidR="006358A1" w:rsidRPr="00BC0806" w:rsidRDefault="006358A1" w:rsidP="00E84B6A">
      <w:pPr>
        <w:ind w:firstLine="709"/>
        <w:jc w:val="both"/>
        <w:rPr>
          <w:b/>
          <w:i/>
          <w:szCs w:val="24"/>
          <w:lang w:val="ro-RO" w:eastAsia="ja-JP"/>
        </w:rPr>
      </w:pPr>
      <w:r>
        <w:rPr>
          <w:i/>
          <w:szCs w:val="24"/>
          <w:lang w:val="ro-RO" w:eastAsia="ja-JP"/>
        </w:rPr>
        <w:t xml:space="preserve">Aşadar, pentru fiecare element din listaNonV, fiecare accesare a matricei cu răspunsul 1 are drept consecinţă eliminarea nodului respectiv din listă. Vom avea </w:t>
      </w:r>
      <w:r w:rsidRPr="00BC0806">
        <w:rPr>
          <w:b/>
          <w:i/>
          <w:szCs w:val="24"/>
          <w:lang w:val="ro-RO" w:eastAsia="ja-JP"/>
        </w:rPr>
        <w:t>cel mult |listaNonV| = n – t – 1</w:t>
      </w:r>
      <w:r>
        <w:rPr>
          <w:b/>
          <w:i/>
          <w:szCs w:val="24"/>
          <w:lang w:val="ro-RO" w:eastAsia="ja-JP"/>
        </w:rPr>
        <w:t xml:space="preserve"> </w:t>
      </w:r>
      <w:r w:rsidRPr="00BC0806">
        <w:rPr>
          <w:b/>
          <w:i/>
          <w:szCs w:val="24"/>
          <w:lang w:val="ro-RO" w:eastAsia="ja-JP"/>
        </w:rPr>
        <w:t>accesări ale matricei cu răspunsul 1.</w:t>
      </w:r>
    </w:p>
    <w:p w:rsidR="006358A1" w:rsidRPr="00EA241F" w:rsidRDefault="006358A1" w:rsidP="00E84B6A">
      <w:pPr>
        <w:ind w:firstLine="709"/>
        <w:jc w:val="both"/>
        <w:rPr>
          <w:i/>
          <w:szCs w:val="24"/>
          <w:lang w:val="ro-RO" w:eastAsia="ja-JP"/>
        </w:rPr>
      </w:pPr>
    </w:p>
    <w:p w:rsidR="006358A1" w:rsidRPr="007E7C63" w:rsidRDefault="006358A1" w:rsidP="00E84B6A">
      <w:pPr>
        <w:ind w:firstLine="709"/>
        <w:jc w:val="both"/>
        <w:rPr>
          <w:i/>
          <w:szCs w:val="24"/>
          <w:lang w:val="ro-RO" w:eastAsia="ja-JP"/>
        </w:rPr>
      </w:pPr>
      <w:r>
        <w:rPr>
          <w:i/>
          <w:szCs w:val="24"/>
          <w:lang w:val="ro-RO" w:eastAsia="ja-JP"/>
        </w:rPr>
        <w:t xml:space="preserve">Ştim că un nod </w:t>
      </w:r>
      <w:r w:rsidRPr="000F54CE">
        <w:rPr>
          <w:b/>
          <w:i/>
          <w:szCs w:val="24"/>
          <w:lang w:val="ro-RO" w:eastAsia="ja-JP"/>
        </w:rPr>
        <w:t>i</w:t>
      </w:r>
      <w:r>
        <w:rPr>
          <w:i/>
          <w:szCs w:val="24"/>
          <w:lang w:val="ro-RO" w:eastAsia="ja-JP"/>
        </w:rPr>
        <w:t xml:space="preserve"> poate fi </w:t>
      </w:r>
      <w:r w:rsidRPr="000F54CE">
        <w:rPr>
          <w:b/>
          <w:i/>
          <w:szCs w:val="24"/>
          <w:lang w:val="ro-RO" w:eastAsia="ja-JP"/>
        </w:rPr>
        <w:t>u</w:t>
      </w:r>
      <w:r>
        <w:rPr>
          <w:i/>
          <w:szCs w:val="24"/>
          <w:lang w:val="ro-RO" w:eastAsia="ja-JP"/>
        </w:rPr>
        <w:t xml:space="preserve"> numai dacă va elimina toate nodurile vecine cu </w:t>
      </w:r>
      <w:r w:rsidRPr="000F54CE">
        <w:rPr>
          <w:b/>
          <w:i/>
          <w:szCs w:val="24"/>
          <w:lang w:val="ro-RO" w:eastAsia="ja-JP"/>
        </w:rPr>
        <w:t>x</w:t>
      </w:r>
      <w:r>
        <w:rPr>
          <w:i/>
          <w:szCs w:val="24"/>
          <w:lang w:val="ro-RO" w:eastAsia="ja-JP"/>
        </w:rPr>
        <w:t xml:space="preserve"> din listă. (dacă graful este paianjen, toate celelalte noduri în afară de </w:t>
      </w:r>
      <w:r>
        <w:rPr>
          <w:b/>
          <w:i/>
          <w:szCs w:val="24"/>
          <w:lang w:val="ro-RO" w:eastAsia="ja-JP"/>
        </w:rPr>
        <w:t>u</w:t>
      </w:r>
      <w:r>
        <w:rPr>
          <w:i/>
          <w:szCs w:val="24"/>
          <w:lang w:val="ro-RO" w:eastAsia="ja-JP"/>
        </w:rPr>
        <w:t xml:space="preserve"> sunt vecine cu unul din vecinii lui x, adică cu </w:t>
      </w:r>
      <w:r>
        <w:rPr>
          <w:b/>
          <w:i/>
          <w:szCs w:val="24"/>
          <w:lang w:val="ro-RO" w:eastAsia="ja-JP"/>
        </w:rPr>
        <w:t>w</w:t>
      </w:r>
      <w:r>
        <w:rPr>
          <w:i/>
          <w:szCs w:val="24"/>
          <w:lang w:val="ro-RO" w:eastAsia="ja-JP"/>
        </w:rPr>
        <w:t xml:space="preserve">). Deci, pentru fiecare i din listaNonV, vom elimina acele noduri care nu sunt vecine cu el din listaV, ştiind că, dacă există </w:t>
      </w:r>
      <w:r w:rsidRPr="007E7C63">
        <w:rPr>
          <w:b/>
          <w:i/>
          <w:szCs w:val="24"/>
          <w:lang w:val="ro-RO" w:eastAsia="ja-JP"/>
        </w:rPr>
        <w:t>w</w:t>
      </w:r>
      <w:r>
        <w:rPr>
          <w:i/>
          <w:szCs w:val="24"/>
          <w:lang w:val="ro-RO" w:eastAsia="ja-JP"/>
        </w:rPr>
        <w:t>, acesta va fi eliminat doar de u).</w:t>
      </w:r>
    </w:p>
    <w:p w:rsidR="006358A1" w:rsidRDefault="006358A1" w:rsidP="00E84B6A">
      <w:pPr>
        <w:ind w:firstLine="709"/>
        <w:jc w:val="both"/>
        <w:rPr>
          <w:i/>
          <w:szCs w:val="24"/>
          <w:lang w:val="ro-RO" w:eastAsia="ja-JP"/>
        </w:rPr>
      </w:pPr>
      <w:r>
        <w:rPr>
          <w:i/>
          <w:szCs w:val="24"/>
          <w:lang w:val="ro-RO" w:eastAsia="ja-JP"/>
        </w:rPr>
        <w:t xml:space="preserve">Aşadar, pentru fiecare element din listaV se vor putea da cel mult cel mult un răspuns </w:t>
      </w:r>
      <w:r>
        <w:rPr>
          <w:b/>
          <w:i/>
          <w:szCs w:val="24"/>
          <w:lang w:val="ro-RO" w:eastAsia="ja-JP"/>
        </w:rPr>
        <w:t>0</w:t>
      </w:r>
      <w:r>
        <w:rPr>
          <w:i/>
          <w:szCs w:val="24"/>
          <w:lang w:val="ro-RO" w:eastAsia="ja-JP"/>
        </w:rPr>
        <w:t xml:space="preserve"> la interogarea matricei A (la un astfel de răspuns va fi eliminat). Deci vor fi </w:t>
      </w:r>
      <w:r w:rsidRPr="00BC0806">
        <w:rPr>
          <w:b/>
          <w:i/>
          <w:szCs w:val="24"/>
          <w:lang w:val="ro-RO" w:eastAsia="ja-JP"/>
        </w:rPr>
        <w:t xml:space="preserve">cel mult </w:t>
      </w:r>
      <w:r>
        <w:rPr>
          <w:b/>
          <w:i/>
          <w:szCs w:val="24"/>
          <w:lang w:val="ro-RO" w:eastAsia="ja-JP"/>
        </w:rPr>
        <w:t xml:space="preserve">|listaV| = </w:t>
      </w:r>
      <w:r w:rsidRPr="00BC0806">
        <w:rPr>
          <w:b/>
          <w:i/>
          <w:szCs w:val="24"/>
          <w:lang w:val="ro-RO" w:eastAsia="ja-JP"/>
        </w:rPr>
        <w:t xml:space="preserve">t accesări ale matricei la care răspunsul </w:t>
      </w:r>
      <w:r>
        <w:rPr>
          <w:b/>
          <w:i/>
          <w:szCs w:val="24"/>
          <w:lang w:val="ro-RO" w:eastAsia="ja-JP"/>
        </w:rPr>
        <w:t xml:space="preserve">este </w:t>
      </w:r>
      <w:r w:rsidRPr="00BC0806">
        <w:rPr>
          <w:b/>
          <w:i/>
          <w:szCs w:val="24"/>
          <w:lang w:val="ro-RO" w:eastAsia="ja-JP"/>
        </w:rPr>
        <w:t>0</w:t>
      </w:r>
      <w:r>
        <w:rPr>
          <w:i/>
          <w:szCs w:val="24"/>
          <w:lang w:val="ro-RO" w:eastAsia="ja-JP"/>
        </w:rPr>
        <w:t>.</w:t>
      </w:r>
    </w:p>
    <w:p w:rsidR="006358A1" w:rsidRDefault="006358A1" w:rsidP="00E84B6A">
      <w:pPr>
        <w:ind w:firstLine="709"/>
        <w:jc w:val="both"/>
        <w:rPr>
          <w:i/>
          <w:szCs w:val="24"/>
          <w:lang w:val="ro-RO" w:eastAsia="ja-JP"/>
        </w:rPr>
      </w:pPr>
    </w:p>
    <w:p w:rsidR="006358A1" w:rsidRPr="002B7FD0" w:rsidRDefault="006358A1" w:rsidP="00E84B6A">
      <w:pPr>
        <w:ind w:firstLine="709"/>
        <w:jc w:val="both"/>
        <w:rPr>
          <w:b/>
          <w:i/>
          <w:szCs w:val="24"/>
          <w:lang w:val="ro-RO" w:eastAsia="ja-JP"/>
        </w:rPr>
      </w:pPr>
      <w:r>
        <w:rPr>
          <w:i/>
          <w:szCs w:val="24"/>
          <w:lang w:val="ro-RO" w:eastAsia="ja-JP"/>
        </w:rPr>
        <w:t>Cum elementele matricei nu poit fi decât 0 sau 1, înseamnă că se vor efectua în această etapă cel mult t + n – t – 1 = n – 1 probe ale matricei A. Deci</w:t>
      </w:r>
      <w:r w:rsidRPr="002B7FD0">
        <w:rPr>
          <w:i/>
          <w:szCs w:val="24"/>
          <w:lang w:val="ro-RO" w:eastAsia="ja-JP"/>
        </w:rPr>
        <w:t xml:space="preserve"> numărul probelor matricei A efectuate în această etapă este </w:t>
      </w:r>
      <w:r>
        <w:rPr>
          <w:b/>
          <w:i/>
          <w:szCs w:val="24"/>
          <w:lang w:val="ro-RO" w:eastAsia="ja-JP"/>
        </w:rPr>
        <w:t>O(</w:t>
      </w:r>
      <w:r w:rsidRPr="002B7FD0">
        <w:rPr>
          <w:b/>
          <w:i/>
          <w:szCs w:val="24"/>
          <w:lang w:val="ro-RO" w:eastAsia="ja-JP"/>
        </w:rPr>
        <w:t>n).</w:t>
      </w:r>
    </w:p>
    <w:p w:rsidR="006358A1" w:rsidRPr="00A370FB" w:rsidRDefault="006358A1" w:rsidP="00E84B6A">
      <w:pPr>
        <w:ind w:left="426" w:firstLine="283"/>
        <w:jc w:val="both"/>
        <w:rPr>
          <w:i/>
          <w:szCs w:val="24"/>
          <w:lang w:val="ro-RO" w:eastAsia="ja-JP"/>
        </w:rPr>
      </w:pPr>
    </w:p>
    <w:p w:rsidR="006358A1" w:rsidRDefault="006358A1" w:rsidP="00E84B6A">
      <w:pPr>
        <w:ind w:left="426" w:firstLine="283"/>
        <w:jc w:val="both"/>
        <w:rPr>
          <w:b/>
          <w:i/>
          <w:szCs w:val="24"/>
          <w:lang w:val="ro-RO" w:eastAsia="ja-JP"/>
        </w:rPr>
      </w:pPr>
      <w:r>
        <w:rPr>
          <w:b/>
          <w:i/>
          <w:szCs w:val="24"/>
          <w:lang w:val="ro-RO" w:eastAsia="ja-JP"/>
        </w:rPr>
        <w:t>Etapa a IV-a:</w:t>
      </w:r>
    </w:p>
    <w:p w:rsidR="006358A1" w:rsidRDefault="006358A1" w:rsidP="00E84B6A">
      <w:pPr>
        <w:ind w:firstLine="709"/>
        <w:jc w:val="both"/>
        <w:rPr>
          <w:i/>
          <w:szCs w:val="24"/>
          <w:lang w:val="ro-RO" w:eastAsia="ja-JP"/>
        </w:rPr>
      </w:pPr>
      <w:r>
        <w:rPr>
          <w:i/>
          <w:szCs w:val="24"/>
          <w:lang w:val="ro-RO" w:eastAsia="ja-JP"/>
        </w:rPr>
        <w:t xml:space="preserve">Numărarea vecinilor unui nod </w:t>
      </w:r>
      <w:r>
        <w:rPr>
          <w:b/>
          <w:i/>
          <w:szCs w:val="24"/>
          <w:lang w:val="ro-RO" w:eastAsia="ja-JP"/>
        </w:rPr>
        <w:t xml:space="preserve">i </w:t>
      </w:r>
      <w:r>
        <w:rPr>
          <w:i/>
          <w:szCs w:val="24"/>
          <w:lang w:val="ro-RO" w:eastAsia="ja-JP"/>
        </w:rPr>
        <w:t xml:space="preserve">se poate face prin parcurgerea liniei </w:t>
      </w:r>
      <w:r w:rsidRPr="00351936">
        <w:rPr>
          <w:b/>
          <w:i/>
          <w:szCs w:val="24"/>
          <w:lang w:val="ro-RO" w:eastAsia="ja-JP"/>
        </w:rPr>
        <w:t>i</w:t>
      </w:r>
      <w:r>
        <w:rPr>
          <w:i/>
          <w:szCs w:val="24"/>
          <w:lang w:val="ro-RO" w:eastAsia="ja-JP"/>
        </w:rPr>
        <w:t xml:space="preserve"> din matricea de adiacenţă a grafului, deci prin </w:t>
      </w:r>
      <w:r w:rsidRPr="00351936">
        <w:rPr>
          <w:b/>
          <w:i/>
          <w:szCs w:val="24"/>
          <w:lang w:val="ro-RO" w:eastAsia="ja-JP"/>
        </w:rPr>
        <w:t>n</w:t>
      </w:r>
      <w:r>
        <w:rPr>
          <w:i/>
          <w:szCs w:val="24"/>
          <w:lang w:val="ro-RO" w:eastAsia="ja-JP"/>
        </w:rPr>
        <w:t xml:space="preserve"> </w:t>
      </w:r>
      <w:r w:rsidRPr="00351936">
        <w:rPr>
          <w:i/>
          <w:szCs w:val="24"/>
          <w:lang w:eastAsia="ja-JP"/>
        </w:rPr>
        <w:t xml:space="preserve">= </w:t>
      </w:r>
      <w:r w:rsidRPr="00351936">
        <w:rPr>
          <w:b/>
          <w:i/>
        </w:rPr>
        <w:t xml:space="preserve">O(n) </w:t>
      </w:r>
      <w:r>
        <w:rPr>
          <w:i/>
          <w:szCs w:val="24"/>
          <w:lang w:val="ro-RO" w:eastAsia="ja-JP"/>
        </w:rPr>
        <w:t xml:space="preserve">accesări. </w:t>
      </w:r>
      <w:r w:rsidRPr="00351936">
        <w:rPr>
          <w:i/>
          <w:szCs w:val="24"/>
          <w:lang w:val="ro-RO" w:eastAsia="ja-JP"/>
        </w:rPr>
        <w:t>Aşa</w:t>
      </w:r>
      <w:r>
        <w:rPr>
          <w:i/>
          <w:szCs w:val="24"/>
          <w:lang w:val="ro-RO" w:eastAsia="ja-JP"/>
        </w:rPr>
        <w:t xml:space="preserve"> cum am văzut mai sus, verificarea dacă un nod este nodul </w:t>
      </w:r>
      <w:r>
        <w:rPr>
          <w:b/>
          <w:i/>
          <w:szCs w:val="24"/>
          <w:lang w:val="ro-RO" w:eastAsia="ja-JP"/>
        </w:rPr>
        <w:t>u</w:t>
      </w:r>
      <w:r>
        <w:rPr>
          <w:i/>
          <w:szCs w:val="24"/>
          <w:lang w:val="ro-RO" w:eastAsia="ja-JP"/>
        </w:rPr>
        <w:t xml:space="preserve"> se face efectuând </w:t>
      </w:r>
      <w:r>
        <w:rPr>
          <w:b/>
          <w:i/>
          <w:szCs w:val="24"/>
          <w:lang w:val="ro-RO" w:eastAsia="ja-JP"/>
        </w:rPr>
        <w:t>O(n)</w:t>
      </w:r>
      <w:r>
        <w:rPr>
          <w:i/>
          <w:szCs w:val="24"/>
          <w:lang w:val="ro-RO" w:eastAsia="ja-JP"/>
        </w:rPr>
        <w:t xml:space="preserve"> accesări ale matricei de adiacenţă.</w:t>
      </w:r>
    </w:p>
    <w:p w:rsidR="006358A1" w:rsidRDefault="006358A1" w:rsidP="00E84B6A">
      <w:pPr>
        <w:ind w:left="426" w:firstLine="283"/>
        <w:jc w:val="both"/>
        <w:rPr>
          <w:i/>
          <w:szCs w:val="24"/>
          <w:lang w:val="ro-RO" w:eastAsia="ja-JP"/>
        </w:rPr>
      </w:pPr>
    </w:p>
    <w:p w:rsidR="006358A1" w:rsidRDefault="006358A1" w:rsidP="00E84B6A">
      <w:pPr>
        <w:ind w:firstLine="709"/>
        <w:jc w:val="both"/>
        <w:rPr>
          <w:i/>
          <w:szCs w:val="24"/>
          <w:lang w:val="ro-RO" w:eastAsia="ja-JP"/>
        </w:rPr>
      </w:pPr>
      <w:r w:rsidRPr="002023FD">
        <w:rPr>
          <w:b/>
          <w:i/>
          <w:szCs w:val="24"/>
          <w:lang w:val="ro-RO" w:eastAsia="ja-JP"/>
        </w:rPr>
        <w:t>În concluzie</w:t>
      </w:r>
      <w:r>
        <w:rPr>
          <w:i/>
          <w:szCs w:val="24"/>
          <w:lang w:val="ro-RO" w:eastAsia="ja-JP"/>
        </w:rPr>
        <w:t>, putem decide dacă graful G este graf paianjen după O(n) + O(n) +</w:t>
      </w:r>
      <w:r w:rsidRPr="00026AE7">
        <w:rPr>
          <w:i/>
          <w:szCs w:val="24"/>
          <w:lang w:val="ro-RO" w:eastAsia="ja-JP"/>
        </w:rPr>
        <w:t xml:space="preserve"> </w:t>
      </w:r>
      <w:r>
        <w:rPr>
          <w:i/>
          <w:szCs w:val="24"/>
          <w:lang w:val="ro-RO" w:eastAsia="ja-JP"/>
        </w:rPr>
        <w:t>O(n) +</w:t>
      </w:r>
      <w:r w:rsidRPr="00026AE7">
        <w:rPr>
          <w:i/>
          <w:szCs w:val="24"/>
          <w:lang w:val="ro-RO" w:eastAsia="ja-JP"/>
        </w:rPr>
        <w:t xml:space="preserve"> </w:t>
      </w:r>
      <w:r>
        <w:rPr>
          <w:i/>
          <w:szCs w:val="24"/>
          <w:lang w:val="ro-RO" w:eastAsia="ja-JP"/>
        </w:rPr>
        <w:t xml:space="preserve">O(n) = </w:t>
      </w:r>
      <w:r>
        <w:rPr>
          <w:b/>
          <w:i/>
          <w:szCs w:val="24"/>
          <w:lang w:val="ro-RO" w:eastAsia="ja-JP"/>
        </w:rPr>
        <w:t>O(n)</w:t>
      </w:r>
      <w:r>
        <w:rPr>
          <w:i/>
          <w:szCs w:val="24"/>
          <w:lang w:val="ro-RO" w:eastAsia="ja-JP"/>
        </w:rPr>
        <w:t xml:space="preserve"> probe ale matricei de adiacenţă a acestuia.</w:t>
      </w:r>
    </w:p>
    <w:p w:rsidR="006358A1" w:rsidRDefault="006358A1" w:rsidP="000A14FF">
      <w:pPr>
        <w:tabs>
          <w:tab w:val="num" w:pos="426"/>
        </w:tabs>
        <w:ind w:left="426" w:hanging="426"/>
        <w:jc w:val="both"/>
        <w:rPr>
          <w:i/>
          <w:szCs w:val="24"/>
          <w:lang w:val="ro-RO"/>
        </w:rPr>
      </w:pP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t>Asociem unui arbore T de ordin n cu rădăcina r un drum P</w:t>
      </w:r>
      <w:r>
        <w:rPr>
          <w:i/>
          <w:szCs w:val="24"/>
          <w:vertAlign w:val="subscript"/>
          <w:lang w:val="ro-RO"/>
        </w:rPr>
        <w:t>3n</w:t>
      </w:r>
      <w:r>
        <w:rPr>
          <w:i/>
          <w:szCs w:val="24"/>
          <w:lang w:val="ro-RO"/>
        </w:rPr>
        <w:t xml:space="preserve"> orientat procedând astfel: fiecărui nod v al lui T i se asociază trei noduri cu acelaşi nume v pe care le desemnăm prin v</w:t>
      </w:r>
      <w:r>
        <w:rPr>
          <w:i/>
          <w:szCs w:val="24"/>
          <w:vertAlign w:val="subscript"/>
          <w:lang w:val="ro-RO"/>
        </w:rPr>
        <w:t>1</w:t>
      </w:r>
      <w:r>
        <w:rPr>
          <w:i/>
          <w:szCs w:val="24"/>
          <w:lang w:val="ro-RO"/>
        </w:rPr>
        <w:t>, v</w:t>
      </w:r>
      <w:r>
        <w:rPr>
          <w:i/>
          <w:szCs w:val="24"/>
          <w:vertAlign w:val="subscript"/>
          <w:lang w:val="ro-RO"/>
        </w:rPr>
        <w:t>2</w:t>
      </w:r>
      <w:r>
        <w:rPr>
          <w:i/>
          <w:szCs w:val="24"/>
          <w:lang w:val="ro-RO"/>
        </w:rPr>
        <w:t>, v</w:t>
      </w:r>
      <w:r>
        <w:rPr>
          <w:i/>
          <w:szCs w:val="24"/>
          <w:vertAlign w:val="subscript"/>
          <w:lang w:val="ro-RO"/>
        </w:rPr>
        <w:t>3</w:t>
      </w:r>
      <w:r>
        <w:rPr>
          <w:i/>
          <w:szCs w:val="24"/>
          <w:lang w:val="ro-RO"/>
        </w:rPr>
        <w:t>; dacă v nu are în T descendent stâng, atunci se introduce arcul v</w:t>
      </w:r>
      <w:r>
        <w:rPr>
          <w:i/>
          <w:szCs w:val="24"/>
          <w:vertAlign w:val="subscript"/>
          <w:lang w:val="ro-RO"/>
        </w:rPr>
        <w:t>1</w:t>
      </w:r>
      <w:r>
        <w:rPr>
          <w:i/>
          <w:szCs w:val="24"/>
          <w:lang w:val="ro-RO"/>
        </w:rPr>
        <w:t>v</w:t>
      </w:r>
      <w:r>
        <w:rPr>
          <w:i/>
          <w:szCs w:val="24"/>
          <w:vertAlign w:val="subscript"/>
          <w:lang w:val="ro-RO"/>
        </w:rPr>
        <w:t>2</w:t>
      </w:r>
      <w:r>
        <w:rPr>
          <w:i/>
          <w:szCs w:val="24"/>
          <w:lang w:val="ro-RO"/>
        </w:rPr>
        <w:t xml:space="preserve"> în P</w:t>
      </w:r>
      <w:r>
        <w:rPr>
          <w:i/>
          <w:szCs w:val="24"/>
          <w:vertAlign w:val="subscript"/>
          <w:lang w:val="ro-RO"/>
        </w:rPr>
        <w:t>3n</w:t>
      </w:r>
      <w:r>
        <w:rPr>
          <w:i/>
          <w:szCs w:val="24"/>
          <w:lang w:val="ro-RO"/>
        </w:rPr>
        <w:t>; dacă v nu are în T descendent drept, atunci se introduce arcul v</w:t>
      </w:r>
      <w:r>
        <w:rPr>
          <w:i/>
          <w:szCs w:val="24"/>
          <w:vertAlign w:val="subscript"/>
          <w:lang w:val="ro-RO"/>
        </w:rPr>
        <w:t>2</w:t>
      </w:r>
      <w:r>
        <w:rPr>
          <w:i/>
          <w:szCs w:val="24"/>
          <w:lang w:val="ro-RO"/>
        </w:rPr>
        <w:t>v</w:t>
      </w:r>
      <w:r>
        <w:rPr>
          <w:i/>
          <w:szCs w:val="24"/>
          <w:vertAlign w:val="subscript"/>
          <w:lang w:val="ro-RO"/>
        </w:rPr>
        <w:t>3</w:t>
      </w:r>
      <w:r>
        <w:rPr>
          <w:i/>
          <w:szCs w:val="24"/>
          <w:lang w:val="ro-RO"/>
        </w:rPr>
        <w:t xml:space="preserve"> în P</w:t>
      </w:r>
      <w:r>
        <w:rPr>
          <w:i/>
          <w:szCs w:val="24"/>
          <w:vertAlign w:val="subscript"/>
          <w:lang w:val="ro-RO"/>
        </w:rPr>
        <w:t>3n</w:t>
      </w:r>
      <w:r>
        <w:rPr>
          <w:i/>
          <w:szCs w:val="24"/>
          <w:lang w:val="ro-RO"/>
        </w:rPr>
        <w:t>; dacă decendentul stâng al lui v este w, atunci se introduc în P</w:t>
      </w:r>
      <w:r>
        <w:rPr>
          <w:i/>
          <w:szCs w:val="24"/>
          <w:vertAlign w:val="subscript"/>
          <w:lang w:val="ro-RO"/>
        </w:rPr>
        <w:t>3n</w:t>
      </w:r>
      <w:r>
        <w:rPr>
          <w:i/>
          <w:szCs w:val="24"/>
          <w:lang w:val="ro-RO"/>
        </w:rPr>
        <w:t xml:space="preserve"> arcele v</w:t>
      </w:r>
      <w:r>
        <w:rPr>
          <w:i/>
          <w:szCs w:val="24"/>
          <w:vertAlign w:val="subscript"/>
          <w:lang w:val="ro-RO"/>
        </w:rPr>
        <w:t>1</w:t>
      </w:r>
      <w:r>
        <w:rPr>
          <w:i/>
          <w:szCs w:val="24"/>
          <w:lang w:val="ro-RO"/>
        </w:rPr>
        <w:t>w</w:t>
      </w:r>
      <w:r>
        <w:rPr>
          <w:i/>
          <w:szCs w:val="24"/>
          <w:vertAlign w:val="subscript"/>
          <w:lang w:val="ro-RO"/>
        </w:rPr>
        <w:t>2</w:t>
      </w:r>
      <w:r>
        <w:rPr>
          <w:i/>
          <w:szCs w:val="24"/>
          <w:lang w:val="ro-RO"/>
        </w:rPr>
        <w:t xml:space="preserve"> şi w</w:t>
      </w:r>
      <w:r>
        <w:rPr>
          <w:i/>
          <w:szCs w:val="24"/>
          <w:vertAlign w:val="subscript"/>
          <w:lang w:val="ro-RO"/>
        </w:rPr>
        <w:t>3</w:t>
      </w:r>
      <w:r>
        <w:rPr>
          <w:i/>
          <w:szCs w:val="24"/>
          <w:lang w:val="ro-RO"/>
        </w:rPr>
        <w:t>v</w:t>
      </w:r>
      <w:r>
        <w:rPr>
          <w:i/>
          <w:szCs w:val="24"/>
          <w:vertAlign w:val="subscript"/>
          <w:lang w:val="ro-RO"/>
        </w:rPr>
        <w:t>2</w:t>
      </w:r>
      <w:r>
        <w:rPr>
          <w:i/>
          <w:szCs w:val="24"/>
          <w:lang w:val="ro-RO"/>
        </w:rPr>
        <w:t>; dacă decendentul drept al lui v este w, atunci se introduc în P</w:t>
      </w:r>
      <w:r>
        <w:rPr>
          <w:i/>
          <w:szCs w:val="24"/>
          <w:vertAlign w:val="subscript"/>
          <w:lang w:val="ro-RO"/>
        </w:rPr>
        <w:t>3n</w:t>
      </w:r>
      <w:r>
        <w:rPr>
          <w:i/>
          <w:szCs w:val="24"/>
          <w:lang w:val="ro-RO"/>
        </w:rPr>
        <w:t xml:space="preserve"> arcele v</w:t>
      </w:r>
      <w:r>
        <w:rPr>
          <w:i/>
          <w:szCs w:val="24"/>
          <w:vertAlign w:val="subscript"/>
          <w:lang w:val="ro-RO"/>
        </w:rPr>
        <w:t>2</w:t>
      </w:r>
      <w:r>
        <w:rPr>
          <w:i/>
          <w:szCs w:val="24"/>
          <w:lang w:val="ro-RO"/>
        </w:rPr>
        <w:t>w</w:t>
      </w:r>
      <w:r>
        <w:rPr>
          <w:i/>
          <w:szCs w:val="24"/>
          <w:vertAlign w:val="subscript"/>
          <w:lang w:val="ro-RO"/>
        </w:rPr>
        <w:t>1</w:t>
      </w:r>
      <w:r>
        <w:rPr>
          <w:i/>
          <w:szCs w:val="24"/>
          <w:lang w:val="ro-RO"/>
        </w:rPr>
        <w:t xml:space="preserve"> şi w</w:t>
      </w:r>
      <w:r>
        <w:rPr>
          <w:i/>
          <w:szCs w:val="24"/>
          <w:vertAlign w:val="subscript"/>
          <w:lang w:val="ro-RO"/>
        </w:rPr>
        <w:t>3</w:t>
      </w:r>
      <w:r>
        <w:rPr>
          <w:i/>
          <w:szCs w:val="24"/>
          <w:lang w:val="ro-RO"/>
        </w:rPr>
        <w:t>v</w:t>
      </w:r>
      <w:r>
        <w:rPr>
          <w:i/>
          <w:szCs w:val="24"/>
          <w:vertAlign w:val="subscript"/>
          <w:lang w:val="ro-RO"/>
        </w:rPr>
        <w:t>3</w:t>
      </w:r>
      <w:r>
        <w:rPr>
          <w:i/>
          <w:szCs w:val="24"/>
          <w:lang w:val="ro-RO"/>
        </w:rPr>
        <w:t xml:space="preserve">. </w:t>
      </w:r>
    </w:p>
    <w:p w:rsidR="006358A1" w:rsidRDefault="006358A1" w:rsidP="00806B65">
      <w:pPr>
        <w:ind w:left="426"/>
        <w:jc w:val="both"/>
        <w:rPr>
          <w:i/>
          <w:szCs w:val="24"/>
          <w:lang w:val="ro-RO"/>
        </w:rPr>
      </w:pPr>
      <w:r>
        <w:rPr>
          <w:i/>
          <w:szCs w:val="24"/>
          <w:lang w:val="ro-RO"/>
        </w:rPr>
        <w:lastRenderedPageBreak/>
        <w:t>Dacă se parcurge drumul P</w:t>
      </w:r>
      <w:r>
        <w:rPr>
          <w:i/>
          <w:szCs w:val="24"/>
          <w:vertAlign w:val="subscript"/>
          <w:lang w:val="ro-RO"/>
        </w:rPr>
        <w:t>3n</w:t>
      </w:r>
      <w:r>
        <w:rPr>
          <w:i/>
          <w:szCs w:val="24"/>
          <w:lang w:val="ro-RO"/>
        </w:rPr>
        <w:t xml:space="preserve"> de la extremitatea iniţială r</w:t>
      </w:r>
      <w:r>
        <w:rPr>
          <w:i/>
          <w:szCs w:val="24"/>
          <w:vertAlign w:val="subscript"/>
          <w:lang w:val="ro-RO"/>
        </w:rPr>
        <w:t>1</w:t>
      </w:r>
      <w:r>
        <w:rPr>
          <w:i/>
          <w:szCs w:val="24"/>
          <w:lang w:val="ro-RO"/>
        </w:rPr>
        <w:t xml:space="preserve"> la extremitatea finală r</w:t>
      </w:r>
      <w:r>
        <w:rPr>
          <w:i/>
          <w:szCs w:val="24"/>
          <w:vertAlign w:val="subscript"/>
          <w:lang w:val="ro-RO"/>
        </w:rPr>
        <w:t xml:space="preserve">3 </w:t>
      </w:r>
      <w:r>
        <w:rPr>
          <w:i/>
          <w:szCs w:val="24"/>
          <w:lang w:val="ro-RO"/>
        </w:rPr>
        <w:t>şi se listează numele vârfurilor în ordinea parcurgerii lor se obţine un şir în care numele fiecărui vârf al lui T apare exact de 3 ori.</w:t>
      </w:r>
    </w:p>
    <w:p w:rsidR="006358A1" w:rsidRDefault="006358A1" w:rsidP="00806B65">
      <w:pPr>
        <w:ind w:left="426"/>
        <w:jc w:val="both"/>
        <w:rPr>
          <w:i/>
          <w:szCs w:val="24"/>
          <w:lang w:val="ro-RO"/>
        </w:rPr>
      </w:pPr>
      <w:r>
        <w:rPr>
          <w:i/>
          <w:szCs w:val="24"/>
          <w:lang w:val="ro-RO"/>
        </w:rPr>
        <w:t>Demonstraţi că: dacă din acest şir se reţine doar prima apariţie a fiecărui nume se obţine parcurgerea pre-order a arborelui T; dacă din acest şir se reţine doar a doua apariţie a fiecărui nume se obţine parcurgerea în-order a arborelui T; dacă din acest şir se reţine doar a treia apariţie a fiecărui nume se obţine parcurgerea post-order a arborelui T.</w:t>
      </w:r>
    </w:p>
    <w:p w:rsidR="006358A1" w:rsidRDefault="006358A1" w:rsidP="00806B65">
      <w:pPr>
        <w:ind w:left="426"/>
        <w:jc w:val="both"/>
        <w:rPr>
          <w:i/>
          <w:szCs w:val="24"/>
          <w:lang w:val="ro-RO"/>
        </w:rPr>
      </w:pPr>
    </w:p>
    <w:p w:rsidR="006358A1" w:rsidRDefault="006358A1" w:rsidP="00806B65">
      <w:pPr>
        <w:tabs>
          <w:tab w:val="num" w:pos="426"/>
        </w:tabs>
        <w:ind w:left="426" w:hanging="426"/>
        <w:jc w:val="both"/>
        <w:rPr>
          <w:b/>
          <w:i/>
          <w:szCs w:val="24"/>
          <w:lang w:val="ro-RO"/>
        </w:rPr>
      </w:pPr>
      <w:r>
        <w:rPr>
          <w:b/>
          <w:i/>
          <w:szCs w:val="24"/>
          <w:lang w:val="ro-RO"/>
        </w:rPr>
        <w:t>Soluţie:</w:t>
      </w:r>
    </w:p>
    <w:p w:rsidR="006358A1" w:rsidRDefault="006358A1" w:rsidP="0028555A">
      <w:pPr>
        <w:pStyle w:val="BodyTextIndent"/>
        <w:ind w:left="284"/>
      </w:pPr>
    </w:p>
    <w:p w:rsidR="006358A1" w:rsidRDefault="006358A1" w:rsidP="00806B65">
      <w:pPr>
        <w:pStyle w:val="BodyTextIndent"/>
        <w:ind w:left="284"/>
        <w:rPr>
          <w:i/>
        </w:rPr>
      </w:pPr>
      <w:r>
        <w:rPr>
          <w:i/>
        </w:rPr>
        <w:t>Fie T arborele pentru care se efectuează o parcuregre ca mai sus.</w:t>
      </w:r>
    </w:p>
    <w:p w:rsidR="006358A1" w:rsidRPr="00806B65" w:rsidRDefault="006358A1" w:rsidP="00806B65">
      <w:pPr>
        <w:pStyle w:val="BodyTextIndent"/>
        <w:ind w:firstLine="283"/>
        <w:rPr>
          <w:i/>
          <w:iCs/>
        </w:rPr>
      </w:pPr>
      <w:r w:rsidRPr="00806B65">
        <w:rPr>
          <w:i/>
        </w:rPr>
        <w:t xml:space="preserve">Intuitiv, putem spune că şirul obţinut prin parcurgerea drumului </w:t>
      </w:r>
      <w:r w:rsidRPr="00806B65">
        <w:rPr>
          <w:i/>
          <w:iCs/>
        </w:rPr>
        <w:t>P</w:t>
      </w:r>
      <w:r w:rsidRPr="00806B65">
        <w:rPr>
          <w:i/>
          <w:iCs/>
          <w:vertAlign w:val="subscript"/>
        </w:rPr>
        <w:t>3n</w:t>
      </w:r>
      <w:r w:rsidRPr="00806B65">
        <w:rPr>
          <w:i/>
          <w:iCs/>
        </w:rPr>
        <w:t xml:space="preserve"> de la extremitatea iniţială la extremitatea finală are următoarea formă:</w:t>
      </w:r>
    </w:p>
    <w:p w:rsidR="006358A1" w:rsidRPr="00806B65" w:rsidRDefault="006358A1" w:rsidP="00830E2A">
      <w:pPr>
        <w:pStyle w:val="BodyTextIndent"/>
        <w:numPr>
          <w:ilvl w:val="0"/>
          <w:numId w:val="17"/>
        </w:numPr>
        <w:suppressAutoHyphens/>
        <w:rPr>
          <w:i/>
        </w:rPr>
      </w:pPr>
      <w:r w:rsidRPr="00806B65">
        <w:rPr>
          <w:i/>
        </w:rPr>
        <w:t>primul nume din şir este numele rădăcinii;</w:t>
      </w:r>
    </w:p>
    <w:p w:rsidR="006358A1" w:rsidRPr="00806B65" w:rsidRDefault="006358A1" w:rsidP="00830E2A">
      <w:pPr>
        <w:pStyle w:val="BodyTextIndent"/>
        <w:numPr>
          <w:ilvl w:val="0"/>
          <w:numId w:val="17"/>
        </w:numPr>
        <w:suppressAutoHyphens/>
        <w:rPr>
          <w:i/>
        </w:rPr>
      </w:pPr>
      <w:r w:rsidRPr="00806B65">
        <w:rPr>
          <w:i/>
        </w:rPr>
        <w:t>în cazul în care arborele are subarbore stâng, urmează numele nodurilor din subarborele stâng, în forma precizată de aceşti paşi;</w:t>
      </w:r>
    </w:p>
    <w:p w:rsidR="006358A1" w:rsidRPr="00806B65" w:rsidRDefault="006358A1" w:rsidP="00830E2A">
      <w:pPr>
        <w:pStyle w:val="BodyTextIndent"/>
        <w:numPr>
          <w:ilvl w:val="0"/>
          <w:numId w:val="17"/>
        </w:numPr>
        <w:suppressAutoHyphens/>
        <w:rPr>
          <w:i/>
        </w:rPr>
      </w:pPr>
      <w:r w:rsidRPr="00806B65">
        <w:rPr>
          <w:i/>
        </w:rPr>
        <w:t>urmează din nou numele rădăcinii arborelui;</w:t>
      </w:r>
    </w:p>
    <w:p w:rsidR="006358A1" w:rsidRPr="00806B65" w:rsidRDefault="006358A1" w:rsidP="00830E2A">
      <w:pPr>
        <w:pStyle w:val="BodyTextIndent"/>
        <w:numPr>
          <w:ilvl w:val="0"/>
          <w:numId w:val="17"/>
        </w:numPr>
        <w:suppressAutoHyphens/>
        <w:rPr>
          <w:i/>
        </w:rPr>
      </w:pPr>
      <w:r w:rsidRPr="00806B65">
        <w:rPr>
          <w:i/>
        </w:rPr>
        <w:t>în continuare sunt aşezate nodurile din subarborele drept în aceeaşi ordine, în cazul în  care acesta există;</w:t>
      </w:r>
    </w:p>
    <w:p w:rsidR="006358A1" w:rsidRDefault="006358A1" w:rsidP="00830E2A">
      <w:pPr>
        <w:pStyle w:val="BodyTextIndent"/>
        <w:numPr>
          <w:ilvl w:val="0"/>
          <w:numId w:val="17"/>
        </w:numPr>
        <w:suppressAutoHyphens/>
        <w:rPr>
          <w:i/>
        </w:rPr>
      </w:pPr>
      <w:r w:rsidRPr="00806B65">
        <w:rPr>
          <w:i/>
        </w:rPr>
        <w:t>şirul este încheiat de numele nodului rădacină.</w:t>
      </w:r>
    </w:p>
    <w:p w:rsidR="006358A1" w:rsidRPr="00806B65" w:rsidRDefault="006358A1" w:rsidP="0028555A">
      <w:pPr>
        <w:pStyle w:val="BodyTextIndent"/>
        <w:ind w:left="720"/>
        <w:rPr>
          <w:i/>
        </w:rPr>
      </w:pPr>
    </w:p>
    <w:p w:rsidR="006358A1" w:rsidRPr="00806B65" w:rsidRDefault="006358A1" w:rsidP="00806B65">
      <w:pPr>
        <w:pStyle w:val="BodyTextIndent"/>
        <w:rPr>
          <w:i/>
        </w:rPr>
      </w:pPr>
      <w:r w:rsidRPr="00806B65">
        <w:rPr>
          <w:i/>
        </w:rPr>
        <w:t xml:space="preserve">Un </w:t>
      </w:r>
      <w:r w:rsidRPr="00806B65">
        <w:rPr>
          <w:b/>
          <w:i/>
        </w:rPr>
        <w:t>algoritm</w:t>
      </w:r>
      <w:r w:rsidRPr="00806B65">
        <w:rPr>
          <w:i/>
        </w:rPr>
        <w:t xml:space="preserve"> de construcţie a şirului ar arăta astfel:</w:t>
      </w:r>
    </w:p>
    <w:p w:rsidR="006358A1" w:rsidRPr="00806B65" w:rsidRDefault="006358A1" w:rsidP="00806B65">
      <w:pPr>
        <w:pStyle w:val="BodyTextIndent"/>
        <w:rPr>
          <w:i/>
        </w:rPr>
      </w:pPr>
      <w:r w:rsidRPr="00806B65">
        <w:rPr>
          <w:b/>
          <w:bCs/>
          <w:i/>
        </w:rPr>
        <w:t>procedure</w:t>
      </w:r>
      <w:r w:rsidRPr="00806B65">
        <w:rPr>
          <w:i/>
        </w:rPr>
        <w:t xml:space="preserve"> Construieşte(</w:t>
      </w:r>
      <w:r>
        <w:rPr>
          <w:i/>
        </w:rPr>
        <w:t>r</w:t>
      </w:r>
      <w:r w:rsidRPr="00806B65">
        <w:rPr>
          <w:i/>
        </w:rPr>
        <w:t>)</w:t>
      </w:r>
    </w:p>
    <w:p w:rsidR="006358A1" w:rsidRPr="00806B65" w:rsidRDefault="006358A1" w:rsidP="00806B65">
      <w:pPr>
        <w:ind w:firstLine="283"/>
        <w:jc w:val="both"/>
        <w:rPr>
          <w:b/>
          <w:i/>
          <w:lang w:val="ro-RO"/>
        </w:rPr>
      </w:pPr>
      <w:r w:rsidRPr="00806B65">
        <w:rPr>
          <w:b/>
          <w:i/>
          <w:lang w:val="ro-RO"/>
        </w:rPr>
        <w:t>begin</w:t>
      </w:r>
    </w:p>
    <w:p w:rsidR="006358A1" w:rsidRPr="00806B65" w:rsidRDefault="006358A1" w:rsidP="00806B65">
      <w:pPr>
        <w:ind w:left="360" w:hanging="360"/>
        <w:jc w:val="both"/>
        <w:rPr>
          <w:i/>
          <w:lang w:val="ro-RO"/>
        </w:rPr>
      </w:pPr>
      <w:r w:rsidRPr="00806B65">
        <w:rPr>
          <w:b/>
          <w:i/>
          <w:lang w:val="ro-RO"/>
        </w:rPr>
        <w:tab/>
      </w:r>
      <w:r w:rsidRPr="00806B65">
        <w:rPr>
          <w:b/>
          <w:i/>
          <w:lang w:val="ro-RO"/>
        </w:rPr>
        <w:tab/>
      </w:r>
      <w:r w:rsidRPr="00806B65">
        <w:rPr>
          <w:i/>
          <w:lang w:val="ro-RO"/>
        </w:rPr>
        <w:t>Introdu</w:t>
      </w:r>
      <w:r>
        <w:rPr>
          <w:i/>
          <w:lang w:val="ro-RO"/>
        </w:rPr>
        <w:t>cere</w:t>
      </w:r>
      <w:r w:rsidRPr="00806B65">
        <w:rPr>
          <w:i/>
          <w:lang w:val="ro-RO"/>
        </w:rPr>
        <w:t>_în_şir(</w:t>
      </w:r>
      <w:r>
        <w:rPr>
          <w:i/>
          <w:lang w:val="ro-RO"/>
        </w:rPr>
        <w:t>r</w:t>
      </w:r>
      <w:r w:rsidRPr="00806B65">
        <w:rPr>
          <w:i/>
          <w:vertAlign w:val="subscript"/>
          <w:lang w:val="ro-RO"/>
        </w:rPr>
        <w:t>1</w:t>
      </w:r>
      <w:r w:rsidRPr="00806B65">
        <w:rPr>
          <w:i/>
          <w:lang w:val="ro-RO"/>
        </w:rPr>
        <w:t>)</w:t>
      </w:r>
    </w:p>
    <w:p w:rsidR="006358A1" w:rsidRDefault="006358A1" w:rsidP="00806B65">
      <w:pPr>
        <w:ind w:left="360" w:hanging="360"/>
        <w:jc w:val="both"/>
        <w:rPr>
          <w:i/>
          <w:lang w:val="ro-RO"/>
        </w:rPr>
      </w:pPr>
      <w:r w:rsidRPr="00806B65">
        <w:rPr>
          <w:i/>
          <w:lang w:val="ro-RO"/>
        </w:rPr>
        <w:tab/>
      </w:r>
      <w:r w:rsidRPr="00806B65">
        <w:rPr>
          <w:i/>
          <w:lang w:val="ro-RO"/>
        </w:rPr>
        <w:tab/>
      </w:r>
      <w:r w:rsidRPr="00806B65">
        <w:rPr>
          <w:b/>
          <w:i/>
          <w:lang w:val="ro-RO"/>
        </w:rPr>
        <w:t xml:space="preserve">if  </w:t>
      </w:r>
      <w:r w:rsidRPr="00806B65">
        <w:rPr>
          <w:i/>
          <w:lang w:val="ro-RO"/>
        </w:rPr>
        <w:t>(</w:t>
      </w:r>
      <w:r>
        <w:rPr>
          <w:i/>
          <w:lang w:val="ro-RO"/>
        </w:rPr>
        <w:t>r</w:t>
      </w:r>
      <w:r w:rsidRPr="00806B65">
        <w:rPr>
          <w:i/>
          <w:lang w:val="ro-RO"/>
        </w:rPr>
        <w:sym w:font="Symbol" w:char="F0AE"/>
      </w:r>
      <w:r w:rsidRPr="00806B65">
        <w:rPr>
          <w:i/>
          <w:lang w:val="ro-RO"/>
        </w:rPr>
        <w:t xml:space="preserve">stânga </w:t>
      </w:r>
      <w:r>
        <w:rPr>
          <w:rFonts w:hint="eastAsia"/>
          <w:i/>
          <w:lang w:val="ro-RO" w:eastAsia="ja-JP"/>
        </w:rPr>
        <w:t>≠</w:t>
      </w:r>
      <w:r>
        <w:rPr>
          <w:i/>
          <w:lang w:val="ro-RO" w:eastAsia="ja-JP"/>
        </w:rPr>
        <w:t xml:space="preserve"> </w:t>
      </w:r>
      <w:r w:rsidRPr="00806B65">
        <w:rPr>
          <w:i/>
          <w:lang w:val="ro-RO"/>
        </w:rPr>
        <w:t xml:space="preserve"> N</w:t>
      </w:r>
      <w:r>
        <w:rPr>
          <w:i/>
          <w:lang w:val="ro-RO"/>
        </w:rPr>
        <w:t>UL</w:t>
      </w:r>
      <w:r w:rsidRPr="00806B65">
        <w:rPr>
          <w:i/>
          <w:lang w:val="ro-RO"/>
        </w:rPr>
        <w:t xml:space="preserve">L) </w:t>
      </w:r>
    </w:p>
    <w:p w:rsidR="006358A1" w:rsidRDefault="006358A1" w:rsidP="00806B65">
      <w:pPr>
        <w:ind w:left="360" w:firstLine="360"/>
        <w:jc w:val="both"/>
        <w:rPr>
          <w:b/>
          <w:bCs/>
          <w:i/>
          <w:lang w:val="ro-RO"/>
        </w:rPr>
      </w:pPr>
      <w:r w:rsidRPr="00806B65">
        <w:rPr>
          <w:b/>
          <w:bCs/>
          <w:i/>
          <w:lang w:val="ro-RO"/>
        </w:rPr>
        <w:t xml:space="preserve">then </w:t>
      </w:r>
    </w:p>
    <w:p w:rsidR="006358A1" w:rsidRPr="00806B65" w:rsidRDefault="006358A1" w:rsidP="00806B65">
      <w:pPr>
        <w:ind w:left="1080" w:firstLine="360"/>
        <w:jc w:val="both"/>
        <w:rPr>
          <w:i/>
          <w:lang w:val="ro-RO"/>
        </w:rPr>
      </w:pPr>
      <w:r w:rsidRPr="00806B65">
        <w:rPr>
          <w:i/>
          <w:lang w:val="ro-RO"/>
        </w:rPr>
        <w:t>Construieşte(</w:t>
      </w:r>
      <w:r>
        <w:rPr>
          <w:i/>
          <w:lang w:val="ro-RO"/>
        </w:rPr>
        <w:t>r</w:t>
      </w:r>
      <w:r w:rsidRPr="00806B65">
        <w:rPr>
          <w:i/>
          <w:lang w:val="ro-RO"/>
        </w:rPr>
        <w:sym w:font="Symbol" w:char="F0AE"/>
      </w:r>
      <w:r w:rsidRPr="00806B65">
        <w:rPr>
          <w:i/>
          <w:lang w:val="ro-RO"/>
        </w:rPr>
        <w:t>stânga)</w:t>
      </w:r>
    </w:p>
    <w:p w:rsidR="006358A1" w:rsidRPr="00806B65" w:rsidRDefault="006358A1" w:rsidP="00806B65">
      <w:pPr>
        <w:ind w:left="360" w:hanging="360"/>
        <w:jc w:val="both"/>
        <w:rPr>
          <w:i/>
          <w:lang w:val="ro-RO"/>
        </w:rPr>
      </w:pPr>
      <w:r w:rsidRPr="00806B65">
        <w:rPr>
          <w:b/>
          <w:i/>
          <w:lang w:val="ro-RO"/>
        </w:rPr>
        <w:tab/>
      </w:r>
      <w:r w:rsidRPr="00806B65">
        <w:rPr>
          <w:b/>
          <w:i/>
          <w:lang w:val="ro-RO"/>
        </w:rPr>
        <w:tab/>
      </w:r>
      <w:r w:rsidRPr="00806B65">
        <w:rPr>
          <w:i/>
          <w:lang w:val="ro-RO"/>
        </w:rPr>
        <w:t>Introdu</w:t>
      </w:r>
      <w:r>
        <w:rPr>
          <w:i/>
          <w:lang w:val="ro-RO"/>
        </w:rPr>
        <w:t>cere</w:t>
      </w:r>
      <w:r w:rsidRPr="00806B65">
        <w:rPr>
          <w:i/>
          <w:lang w:val="ro-RO"/>
        </w:rPr>
        <w:t>_în_şir(</w:t>
      </w:r>
      <w:r>
        <w:rPr>
          <w:i/>
          <w:lang w:val="ro-RO"/>
        </w:rPr>
        <w:t>r</w:t>
      </w:r>
      <w:r w:rsidRPr="00806B65">
        <w:rPr>
          <w:i/>
          <w:vertAlign w:val="subscript"/>
          <w:lang w:val="ro-RO"/>
        </w:rPr>
        <w:t>2</w:t>
      </w:r>
      <w:r w:rsidRPr="00806B65">
        <w:rPr>
          <w:i/>
          <w:lang w:val="ro-RO"/>
        </w:rPr>
        <w:t>)</w:t>
      </w:r>
    </w:p>
    <w:p w:rsidR="006358A1" w:rsidRDefault="006358A1" w:rsidP="00806B65">
      <w:pPr>
        <w:ind w:left="360" w:hanging="360"/>
        <w:jc w:val="both"/>
        <w:rPr>
          <w:i/>
          <w:lang w:val="ro-RO"/>
        </w:rPr>
      </w:pPr>
      <w:r w:rsidRPr="00806B65">
        <w:rPr>
          <w:i/>
          <w:lang w:val="ro-RO"/>
        </w:rPr>
        <w:tab/>
      </w:r>
      <w:r w:rsidRPr="00806B65">
        <w:rPr>
          <w:i/>
          <w:lang w:val="ro-RO"/>
        </w:rPr>
        <w:tab/>
      </w:r>
      <w:r w:rsidRPr="00806B65">
        <w:rPr>
          <w:b/>
          <w:i/>
          <w:lang w:val="ro-RO"/>
        </w:rPr>
        <w:t xml:space="preserve">if  </w:t>
      </w:r>
      <w:r w:rsidRPr="00806B65">
        <w:rPr>
          <w:i/>
          <w:lang w:val="ro-RO"/>
        </w:rPr>
        <w:t>(</w:t>
      </w:r>
      <w:r>
        <w:rPr>
          <w:i/>
          <w:lang w:val="ro-RO"/>
        </w:rPr>
        <w:t>r</w:t>
      </w:r>
      <w:r w:rsidRPr="00806B65">
        <w:rPr>
          <w:i/>
          <w:lang w:val="ro-RO"/>
        </w:rPr>
        <w:sym w:font="Symbol" w:char="F0AE"/>
      </w:r>
      <w:r w:rsidRPr="00806B65">
        <w:rPr>
          <w:i/>
          <w:lang w:val="ro-RO"/>
        </w:rPr>
        <w:t>dreapta</w:t>
      </w:r>
      <w:r>
        <w:rPr>
          <w:rFonts w:hint="eastAsia"/>
          <w:i/>
          <w:lang w:val="ro-RO" w:eastAsia="ja-JP"/>
        </w:rPr>
        <w:t>≠</w:t>
      </w:r>
      <w:r>
        <w:rPr>
          <w:i/>
          <w:lang w:val="ro-RO" w:eastAsia="ja-JP"/>
        </w:rPr>
        <w:t xml:space="preserve"> </w:t>
      </w:r>
      <w:r w:rsidRPr="00806B65">
        <w:rPr>
          <w:i/>
          <w:lang w:val="ro-RO"/>
        </w:rPr>
        <w:t xml:space="preserve"> N</w:t>
      </w:r>
      <w:r>
        <w:rPr>
          <w:i/>
          <w:lang w:val="ro-RO"/>
        </w:rPr>
        <w:t>UL</w:t>
      </w:r>
      <w:r w:rsidRPr="00806B65">
        <w:rPr>
          <w:i/>
          <w:lang w:val="ro-RO"/>
        </w:rPr>
        <w:t xml:space="preserve">L) </w:t>
      </w:r>
    </w:p>
    <w:p w:rsidR="006358A1" w:rsidRDefault="006358A1" w:rsidP="00806B65">
      <w:pPr>
        <w:ind w:left="360" w:firstLine="360"/>
        <w:jc w:val="both"/>
        <w:rPr>
          <w:b/>
          <w:bCs/>
          <w:i/>
          <w:lang w:val="ro-RO"/>
        </w:rPr>
      </w:pPr>
      <w:r w:rsidRPr="00806B65">
        <w:rPr>
          <w:b/>
          <w:bCs/>
          <w:i/>
          <w:lang w:val="ro-RO"/>
        </w:rPr>
        <w:t xml:space="preserve">then </w:t>
      </w:r>
      <w:r>
        <w:rPr>
          <w:b/>
          <w:bCs/>
          <w:i/>
          <w:lang w:val="ro-RO"/>
        </w:rPr>
        <w:tab/>
      </w:r>
    </w:p>
    <w:p w:rsidR="006358A1" w:rsidRPr="00806B65" w:rsidRDefault="006358A1" w:rsidP="00806B65">
      <w:pPr>
        <w:ind w:left="1080" w:firstLine="360"/>
        <w:jc w:val="both"/>
        <w:rPr>
          <w:i/>
          <w:lang w:val="ro-RO"/>
        </w:rPr>
      </w:pPr>
      <w:r w:rsidRPr="00806B65">
        <w:rPr>
          <w:i/>
          <w:lang w:val="ro-RO"/>
        </w:rPr>
        <w:t>Construieşte(</w:t>
      </w:r>
      <w:r>
        <w:rPr>
          <w:i/>
          <w:lang w:val="ro-RO"/>
        </w:rPr>
        <w:t>r</w:t>
      </w:r>
      <w:r w:rsidRPr="00806B65">
        <w:rPr>
          <w:i/>
          <w:lang w:val="ro-RO"/>
        </w:rPr>
        <w:sym w:font="Symbol" w:char="F0AE"/>
      </w:r>
      <w:r w:rsidRPr="00806B65">
        <w:rPr>
          <w:i/>
          <w:lang w:val="ro-RO"/>
        </w:rPr>
        <w:t>dreapta)</w:t>
      </w:r>
    </w:p>
    <w:p w:rsidR="006358A1" w:rsidRPr="00806B65" w:rsidRDefault="006358A1" w:rsidP="00806B65">
      <w:pPr>
        <w:ind w:left="360" w:hanging="360"/>
        <w:jc w:val="both"/>
        <w:rPr>
          <w:i/>
          <w:lang w:val="ro-RO"/>
        </w:rPr>
      </w:pPr>
      <w:r w:rsidRPr="00806B65">
        <w:rPr>
          <w:b/>
          <w:i/>
          <w:lang w:val="ro-RO"/>
        </w:rPr>
        <w:tab/>
      </w:r>
      <w:r w:rsidRPr="00806B65">
        <w:rPr>
          <w:b/>
          <w:i/>
          <w:lang w:val="ro-RO"/>
        </w:rPr>
        <w:tab/>
      </w:r>
      <w:r w:rsidRPr="00806B65">
        <w:rPr>
          <w:i/>
          <w:lang w:val="ro-RO"/>
        </w:rPr>
        <w:t>Introdu</w:t>
      </w:r>
      <w:r>
        <w:rPr>
          <w:i/>
          <w:lang w:val="ro-RO"/>
        </w:rPr>
        <w:t>cere</w:t>
      </w:r>
      <w:r w:rsidRPr="00806B65">
        <w:rPr>
          <w:i/>
          <w:lang w:val="ro-RO"/>
        </w:rPr>
        <w:t>_în_şir(</w:t>
      </w:r>
      <w:r>
        <w:rPr>
          <w:i/>
          <w:lang w:val="ro-RO"/>
        </w:rPr>
        <w:t>r</w:t>
      </w:r>
      <w:r w:rsidRPr="00806B65">
        <w:rPr>
          <w:i/>
          <w:vertAlign w:val="subscript"/>
          <w:lang w:val="ro-RO"/>
        </w:rPr>
        <w:t>3</w:t>
      </w:r>
      <w:r w:rsidRPr="00806B65">
        <w:rPr>
          <w:i/>
          <w:lang w:val="ro-RO"/>
        </w:rPr>
        <w:t>)</w:t>
      </w:r>
    </w:p>
    <w:p w:rsidR="006358A1" w:rsidRDefault="006358A1" w:rsidP="00806B65">
      <w:pPr>
        <w:ind w:left="360" w:hanging="360"/>
        <w:jc w:val="both"/>
        <w:rPr>
          <w:b/>
          <w:i/>
        </w:rPr>
      </w:pPr>
      <w:r w:rsidRPr="00806B65">
        <w:rPr>
          <w:i/>
        </w:rPr>
        <w:tab/>
      </w:r>
      <w:r w:rsidRPr="00806B65">
        <w:rPr>
          <w:b/>
          <w:i/>
        </w:rPr>
        <w:t>end</w:t>
      </w:r>
    </w:p>
    <w:p w:rsidR="006358A1" w:rsidRPr="00806B65" w:rsidRDefault="006358A1" w:rsidP="00806B65">
      <w:pPr>
        <w:ind w:left="360" w:hanging="360"/>
        <w:jc w:val="both"/>
        <w:rPr>
          <w:b/>
          <w:i/>
        </w:rPr>
      </w:pPr>
    </w:p>
    <w:p w:rsidR="006358A1" w:rsidRPr="00806B65" w:rsidRDefault="006358A1" w:rsidP="00806B65">
      <w:pPr>
        <w:pStyle w:val="BodyTextIndent"/>
        <w:ind w:firstLine="283"/>
        <w:rPr>
          <w:i/>
        </w:rPr>
      </w:pPr>
      <w:r w:rsidRPr="00806B65">
        <w:rPr>
          <w:i/>
        </w:rPr>
        <w:t xml:space="preserve">Deci acest şir de noduri se defineşte într-o </w:t>
      </w:r>
      <w:r w:rsidRPr="00320447">
        <w:rPr>
          <w:bCs/>
          <w:i/>
        </w:rPr>
        <w:t>manieră</w:t>
      </w:r>
      <w:r w:rsidRPr="00806B65">
        <w:rPr>
          <w:b/>
          <w:bCs/>
          <w:i/>
        </w:rPr>
        <w:t xml:space="preserve"> recursivă</w:t>
      </w:r>
      <w:r w:rsidRPr="00806B65">
        <w:rPr>
          <w:i/>
        </w:rPr>
        <w:t xml:space="preserve">, întrucât definirea arborelui T se face utilizând definirea pentru subarborele stâng şi definirea pentru subarborele drept. Din acest motiv putem utiliza </w:t>
      </w:r>
      <w:r w:rsidRPr="00806B65">
        <w:rPr>
          <w:b/>
          <w:bCs/>
          <w:i/>
        </w:rPr>
        <w:t xml:space="preserve">metoda inducţiei </w:t>
      </w:r>
      <w:r>
        <w:rPr>
          <w:b/>
          <w:bCs/>
          <w:i/>
        </w:rPr>
        <w:t>complete</w:t>
      </w:r>
      <w:r w:rsidRPr="00806B65">
        <w:rPr>
          <w:b/>
          <w:bCs/>
          <w:i/>
        </w:rPr>
        <w:t xml:space="preserve"> </w:t>
      </w:r>
      <w:r w:rsidRPr="00806B65">
        <w:rPr>
          <w:i/>
        </w:rPr>
        <w:t>după numărul de noduri ale arborelui, pentru a demonstra că</w:t>
      </w:r>
      <w:r>
        <w:rPr>
          <w:i/>
        </w:rPr>
        <w:br/>
      </w:r>
      <w:r w:rsidRPr="00806B65">
        <w:rPr>
          <w:i/>
        </w:rPr>
        <w:t>într-adevăr obţinem cele 3 parcurgeri.</w:t>
      </w:r>
    </w:p>
    <w:p w:rsidR="006358A1" w:rsidRDefault="006358A1" w:rsidP="00A30933">
      <w:pPr>
        <w:pStyle w:val="BodyTextIndent"/>
        <w:ind w:left="284"/>
        <w:rPr>
          <w:b/>
          <w:bCs/>
          <w:i/>
        </w:rPr>
      </w:pPr>
      <w:r w:rsidRPr="00806B65">
        <w:rPr>
          <w:b/>
          <w:bCs/>
          <w:i/>
        </w:rPr>
        <w:t>Pasul de bază</w:t>
      </w:r>
      <w:r>
        <w:rPr>
          <w:b/>
          <w:bCs/>
          <w:i/>
        </w:rPr>
        <w:t>:</w:t>
      </w:r>
    </w:p>
    <w:p w:rsidR="006358A1" w:rsidRDefault="006358A1" w:rsidP="00A30933">
      <w:pPr>
        <w:pStyle w:val="BodyTextIndent"/>
        <w:ind w:left="284"/>
        <w:rPr>
          <w:b/>
          <w:bCs/>
          <w:i/>
        </w:rPr>
      </w:pPr>
      <w:r w:rsidRPr="00A30933">
        <w:rPr>
          <w:b/>
          <w:bCs/>
          <w:i/>
        </w:rPr>
        <w:t>n = 1</w:t>
      </w:r>
    </w:p>
    <w:p w:rsidR="006358A1" w:rsidRDefault="006358A1" w:rsidP="00A30933">
      <w:pPr>
        <w:pStyle w:val="BodyTextIndent"/>
        <w:ind w:firstLine="284"/>
        <w:rPr>
          <w:bCs/>
          <w:i/>
        </w:rPr>
      </w:pPr>
      <w:r>
        <w:rPr>
          <w:bCs/>
          <w:i/>
        </w:rPr>
        <w:t xml:space="preserve">Pentru arborele cu un singur nod (pe care îl vom nota </w:t>
      </w:r>
      <w:r w:rsidRPr="00A30933">
        <w:rPr>
          <w:b/>
          <w:bCs/>
          <w:i/>
        </w:rPr>
        <w:t>1</w:t>
      </w:r>
      <w:r>
        <w:rPr>
          <w:bCs/>
          <w:i/>
        </w:rPr>
        <w:t xml:space="preserve">), şirul obţinut este 1 1 1; se observă că, </w:t>
      </w:r>
      <w:r>
        <w:rPr>
          <w:bCs/>
          <w:i/>
        </w:rPr>
        <w:br/>
        <w:t xml:space="preserve">într-adevăr, considerând doar prima apariţie vom obţine parcurgerea </w:t>
      </w:r>
      <w:r w:rsidRPr="00592F7D">
        <w:rPr>
          <w:b/>
          <w:bCs/>
          <w:i/>
        </w:rPr>
        <w:t>pre-ordine</w:t>
      </w:r>
      <w:r>
        <w:rPr>
          <w:bCs/>
          <w:i/>
        </w:rPr>
        <w:t xml:space="preserve">, considerând doar a doua apariţie vom obţine parcurgerea </w:t>
      </w:r>
      <w:r w:rsidRPr="00592F7D">
        <w:rPr>
          <w:b/>
          <w:bCs/>
          <w:i/>
        </w:rPr>
        <w:t>in-ordine</w:t>
      </w:r>
      <w:r>
        <w:rPr>
          <w:bCs/>
          <w:i/>
        </w:rPr>
        <w:t xml:space="preserve">, iar considerând ultima apariţie vom obţine parcurgerea </w:t>
      </w:r>
      <w:r w:rsidRPr="00592F7D">
        <w:rPr>
          <w:b/>
          <w:bCs/>
          <w:i/>
        </w:rPr>
        <w:t>post-ordine</w:t>
      </w:r>
      <w:r>
        <w:rPr>
          <w:bCs/>
          <w:i/>
        </w:rPr>
        <w:t xml:space="preserve"> a arborelui cu n singur nod.</w:t>
      </w:r>
    </w:p>
    <w:p w:rsidR="006358A1" w:rsidRDefault="006358A1" w:rsidP="00A30933">
      <w:pPr>
        <w:pStyle w:val="BodyTextIndent"/>
        <w:ind w:firstLine="284"/>
        <w:rPr>
          <w:bCs/>
          <w:i/>
        </w:rPr>
      </w:pPr>
    </w:p>
    <w:p w:rsidR="006358A1" w:rsidRDefault="006358A1" w:rsidP="00A30933">
      <w:pPr>
        <w:pStyle w:val="BodyTextIndent"/>
        <w:ind w:firstLine="284"/>
        <w:rPr>
          <w:b/>
          <w:bCs/>
          <w:i/>
        </w:rPr>
      </w:pPr>
      <w:r>
        <w:rPr>
          <w:b/>
          <w:bCs/>
          <w:i/>
        </w:rPr>
        <w:t>n = 2.</w:t>
      </w:r>
    </w:p>
    <w:p w:rsidR="006358A1" w:rsidRDefault="006358A1" w:rsidP="00A30933">
      <w:pPr>
        <w:pStyle w:val="BodyTextIndent"/>
        <w:ind w:firstLine="284"/>
        <w:rPr>
          <w:bCs/>
          <w:i/>
        </w:rPr>
      </w:pPr>
      <w:r>
        <w:rPr>
          <w:bCs/>
          <w:i/>
        </w:rPr>
        <w:t>Fie T un arbore cu două noduri: rădăcină (notat 1) şi subarbore stâng(notat 2).</w:t>
      </w:r>
    </w:p>
    <w:p w:rsidR="006358A1" w:rsidRPr="00A30933" w:rsidRDefault="006358A1" w:rsidP="00A30933">
      <w:pPr>
        <w:pStyle w:val="BodyTextIndent"/>
        <w:ind w:firstLine="284"/>
        <w:rPr>
          <w:bCs/>
          <w:i/>
        </w:rPr>
      </w:pPr>
      <w:r w:rsidRPr="000E2C28">
        <w:rPr>
          <w:bCs/>
          <w:i/>
        </w:rPr>
        <w:pict>
          <v:shape id="_x0000_i1159" type="#_x0000_t75" style="width:365.45pt;height:108.7pt">
            <v:imagedata r:id="rId171" o:title=""/>
          </v:shape>
        </w:pict>
      </w:r>
    </w:p>
    <w:p w:rsidR="006358A1" w:rsidRPr="00806B65" w:rsidRDefault="006358A1" w:rsidP="00A30933">
      <w:pPr>
        <w:pStyle w:val="BodyTextIndent"/>
        <w:ind w:left="720"/>
        <w:rPr>
          <w:i/>
        </w:rPr>
      </w:pPr>
      <w:r>
        <w:rPr>
          <w:bCs/>
          <w:i/>
        </w:rPr>
        <w:t xml:space="preserve">Şirul obţinut este: 1 2 2 2 1 1. </w:t>
      </w:r>
      <w:r w:rsidRPr="00806B65">
        <w:rPr>
          <w:i/>
        </w:rPr>
        <w:t xml:space="preserve">Observăm că: </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selectăm numai </w:t>
      </w:r>
      <w:r w:rsidRPr="00806B65">
        <w:rPr>
          <w:b/>
          <w:bCs/>
          <w:i/>
          <w:szCs w:val="24"/>
          <w:lang w:val="ro-RO"/>
        </w:rPr>
        <w:t>primele</w:t>
      </w:r>
      <w:r w:rsidRPr="00806B65">
        <w:rPr>
          <w:i/>
          <w:szCs w:val="24"/>
          <w:lang w:val="ro-RO"/>
        </w:rPr>
        <w:t xml:space="preserve"> apariţii ale numelor nodurilor obţinem 1 2, care reprezintă parcurgerea </w:t>
      </w:r>
      <w:r w:rsidRPr="00806B65">
        <w:rPr>
          <w:b/>
          <w:bCs/>
          <w:i/>
          <w:szCs w:val="24"/>
          <w:lang w:val="ro-RO"/>
        </w:rPr>
        <w:t>pre-order</w:t>
      </w:r>
      <w:r w:rsidRPr="00806B65">
        <w:rPr>
          <w:i/>
          <w:szCs w:val="24"/>
          <w:lang w:val="ro-RO"/>
        </w:rPr>
        <w:t xml:space="preserve"> a arborelui iniţial</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am selecta numai </w:t>
      </w:r>
      <w:r w:rsidRPr="00806B65">
        <w:rPr>
          <w:b/>
          <w:bCs/>
          <w:i/>
          <w:szCs w:val="24"/>
          <w:lang w:val="ro-RO"/>
        </w:rPr>
        <w:t>a doua</w:t>
      </w:r>
      <w:r w:rsidRPr="00806B65">
        <w:rPr>
          <w:i/>
          <w:szCs w:val="24"/>
          <w:lang w:val="ro-RO"/>
        </w:rPr>
        <w:t xml:space="preserve"> apariţie a nodurilor în şir am obţine 2 1, care reprezintă parcurgerea </w:t>
      </w:r>
      <w:r>
        <w:rPr>
          <w:b/>
          <w:bCs/>
          <w:i/>
          <w:szCs w:val="24"/>
          <w:lang w:val="ro-RO"/>
        </w:rPr>
        <w:t>i</w:t>
      </w:r>
      <w:r w:rsidRPr="00806B65">
        <w:rPr>
          <w:b/>
          <w:bCs/>
          <w:i/>
          <w:szCs w:val="24"/>
          <w:lang w:val="ro-RO"/>
        </w:rPr>
        <w:t>n-oder</w:t>
      </w:r>
      <w:r w:rsidRPr="00806B65">
        <w:rPr>
          <w:i/>
          <w:szCs w:val="24"/>
          <w:lang w:val="ro-RO"/>
        </w:rPr>
        <w:t xml:space="preserve"> a arborelui.</w:t>
      </w:r>
    </w:p>
    <w:p w:rsidR="006358A1"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am selecta doar </w:t>
      </w:r>
      <w:r w:rsidRPr="00806B65">
        <w:rPr>
          <w:b/>
          <w:bCs/>
          <w:i/>
          <w:szCs w:val="24"/>
          <w:lang w:val="ro-RO"/>
        </w:rPr>
        <w:t>a treia</w:t>
      </w:r>
      <w:r w:rsidRPr="00806B65">
        <w:rPr>
          <w:i/>
          <w:szCs w:val="24"/>
          <w:lang w:val="ro-RO"/>
        </w:rPr>
        <w:t xml:space="preserve"> apariţie a nodurilor am obţine 2 1, şi anume  parcurgerea în </w:t>
      </w:r>
      <w:r w:rsidRPr="00806B65">
        <w:rPr>
          <w:b/>
          <w:bCs/>
          <w:i/>
          <w:szCs w:val="24"/>
          <w:lang w:val="ro-RO"/>
        </w:rPr>
        <w:t>post-order</w:t>
      </w:r>
      <w:r w:rsidRPr="00806B65">
        <w:rPr>
          <w:i/>
          <w:szCs w:val="24"/>
          <w:lang w:val="ro-RO"/>
        </w:rPr>
        <w:t xml:space="preserve"> a arborelui.</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p>
    <w:p w:rsidR="006358A1" w:rsidRDefault="006358A1" w:rsidP="005B02AB">
      <w:pPr>
        <w:pStyle w:val="BodyTextIndent"/>
        <w:ind w:firstLine="284"/>
        <w:rPr>
          <w:bCs/>
          <w:i/>
        </w:rPr>
      </w:pPr>
      <w:r>
        <w:rPr>
          <w:bCs/>
          <w:i/>
        </w:rPr>
        <w:t>Fie T un arbore cu două noduri: rădăcină (notat 1) şi subarbore drept(notat 2).</w:t>
      </w:r>
    </w:p>
    <w:p w:rsidR="006358A1" w:rsidRPr="00A30933" w:rsidRDefault="006358A1" w:rsidP="005B02AB">
      <w:pPr>
        <w:pStyle w:val="BodyTextIndent"/>
        <w:ind w:firstLine="284"/>
        <w:rPr>
          <w:bCs/>
          <w:i/>
        </w:rPr>
      </w:pPr>
      <w:r w:rsidRPr="000E2C28">
        <w:rPr>
          <w:bCs/>
          <w:i/>
        </w:rPr>
        <w:pict>
          <v:shape id="_x0000_i1160" type="#_x0000_t75" style="width:362.05pt;height:96.45pt">
            <v:imagedata r:id="rId172" o:title=""/>
          </v:shape>
        </w:pict>
      </w:r>
    </w:p>
    <w:p w:rsidR="006358A1" w:rsidRPr="00806B65" w:rsidRDefault="006358A1" w:rsidP="005B02AB">
      <w:pPr>
        <w:pStyle w:val="BodyTextIndent"/>
        <w:ind w:left="720"/>
        <w:rPr>
          <w:i/>
        </w:rPr>
      </w:pPr>
      <w:r>
        <w:rPr>
          <w:bCs/>
          <w:i/>
        </w:rPr>
        <w:t xml:space="preserve">Şirul obţinut este: 1 1 2 2 2 1. </w:t>
      </w:r>
      <w:r w:rsidRPr="00806B65">
        <w:rPr>
          <w:i/>
        </w:rPr>
        <w:t xml:space="preserve">Observăm că: </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selectăm numai </w:t>
      </w:r>
      <w:r w:rsidRPr="00806B65">
        <w:rPr>
          <w:b/>
          <w:bCs/>
          <w:i/>
          <w:szCs w:val="24"/>
          <w:lang w:val="ro-RO"/>
        </w:rPr>
        <w:t>primele</w:t>
      </w:r>
      <w:r w:rsidRPr="00806B65">
        <w:rPr>
          <w:i/>
          <w:szCs w:val="24"/>
          <w:lang w:val="ro-RO"/>
        </w:rPr>
        <w:t xml:space="preserve"> apariţii ale numelor nodurilor obţinem 1 2, care reprezintă parcurgerea </w:t>
      </w:r>
      <w:r w:rsidRPr="00806B65">
        <w:rPr>
          <w:b/>
          <w:bCs/>
          <w:i/>
          <w:szCs w:val="24"/>
          <w:lang w:val="ro-RO"/>
        </w:rPr>
        <w:t>pre-order</w:t>
      </w:r>
      <w:r w:rsidRPr="00806B65">
        <w:rPr>
          <w:i/>
          <w:szCs w:val="24"/>
          <w:lang w:val="ro-RO"/>
        </w:rPr>
        <w:t xml:space="preserve"> a arborelui iniţial</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am selecta numai </w:t>
      </w:r>
      <w:r w:rsidRPr="00806B65">
        <w:rPr>
          <w:b/>
          <w:bCs/>
          <w:i/>
          <w:szCs w:val="24"/>
          <w:lang w:val="ro-RO"/>
        </w:rPr>
        <w:t>a doua</w:t>
      </w:r>
      <w:r w:rsidRPr="00806B65">
        <w:rPr>
          <w:i/>
          <w:szCs w:val="24"/>
          <w:lang w:val="ro-RO"/>
        </w:rPr>
        <w:t xml:space="preserve"> apariţie a nodurilor în şir am obţine 2 1, care reprezintă parcurgerea </w:t>
      </w:r>
      <w:r>
        <w:rPr>
          <w:b/>
          <w:bCs/>
          <w:i/>
          <w:szCs w:val="24"/>
          <w:lang w:val="ro-RO"/>
        </w:rPr>
        <w:t>i</w:t>
      </w:r>
      <w:r w:rsidRPr="00806B65">
        <w:rPr>
          <w:b/>
          <w:bCs/>
          <w:i/>
          <w:szCs w:val="24"/>
          <w:lang w:val="ro-RO"/>
        </w:rPr>
        <w:t>n-oder</w:t>
      </w:r>
      <w:r w:rsidRPr="00806B65">
        <w:rPr>
          <w:i/>
          <w:szCs w:val="24"/>
          <w:lang w:val="ro-RO"/>
        </w:rPr>
        <w:t xml:space="preserve"> a arborelui.</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lastRenderedPageBreak/>
        <w:t xml:space="preserve">dacă am selecta doar </w:t>
      </w:r>
      <w:r w:rsidRPr="00806B65">
        <w:rPr>
          <w:b/>
          <w:bCs/>
          <w:i/>
          <w:szCs w:val="24"/>
          <w:lang w:val="ro-RO"/>
        </w:rPr>
        <w:t>a treia</w:t>
      </w:r>
      <w:r w:rsidRPr="00806B65">
        <w:rPr>
          <w:i/>
          <w:szCs w:val="24"/>
          <w:lang w:val="ro-RO"/>
        </w:rPr>
        <w:t xml:space="preserve"> apariţie a nodurilor am obţine 2 1, şi anume  parcurgerea în </w:t>
      </w:r>
      <w:r w:rsidRPr="00806B65">
        <w:rPr>
          <w:b/>
          <w:bCs/>
          <w:i/>
          <w:szCs w:val="24"/>
          <w:lang w:val="ro-RO"/>
        </w:rPr>
        <w:t>post-order</w:t>
      </w:r>
      <w:r w:rsidRPr="00806B65">
        <w:rPr>
          <w:i/>
          <w:szCs w:val="24"/>
          <w:lang w:val="ro-RO"/>
        </w:rPr>
        <w:t xml:space="preserve"> a arborelui.</w:t>
      </w:r>
    </w:p>
    <w:p w:rsidR="006358A1" w:rsidRDefault="006358A1" w:rsidP="00A30933">
      <w:pPr>
        <w:pStyle w:val="BodyTextIndent"/>
        <w:ind w:left="284"/>
        <w:rPr>
          <w:bCs/>
          <w:i/>
        </w:rPr>
      </w:pPr>
    </w:p>
    <w:p w:rsidR="006358A1" w:rsidRPr="00276400" w:rsidRDefault="006358A1" w:rsidP="00A30933">
      <w:pPr>
        <w:pStyle w:val="BodyTextIndent"/>
        <w:ind w:left="284"/>
        <w:rPr>
          <w:b/>
          <w:bCs/>
          <w:i/>
        </w:rPr>
      </w:pPr>
      <w:r>
        <w:rPr>
          <w:b/>
          <w:bCs/>
          <w:i/>
        </w:rPr>
        <w:t>n = 3.</w:t>
      </w:r>
    </w:p>
    <w:p w:rsidR="006358A1" w:rsidRPr="00276400" w:rsidRDefault="006358A1" w:rsidP="00806B65">
      <w:pPr>
        <w:pStyle w:val="BodyTextIndent"/>
        <w:ind w:firstLine="283"/>
        <w:rPr>
          <w:i/>
        </w:rPr>
      </w:pPr>
      <w:r w:rsidRPr="00276400">
        <w:rPr>
          <w:i/>
        </w:rPr>
        <w:t xml:space="preserve">Fie un arbore T un arbore cu </w:t>
      </w:r>
      <w:r w:rsidRPr="00276400">
        <w:rPr>
          <w:b/>
          <w:i/>
        </w:rPr>
        <w:t>3</w:t>
      </w:r>
      <w:r w:rsidRPr="00276400">
        <w:rPr>
          <w:i/>
        </w:rPr>
        <w:t xml:space="preserve"> noduri, astfel încât unul dintre ele să fie rădăcin</w:t>
      </w:r>
      <w:r>
        <w:rPr>
          <w:i/>
        </w:rPr>
        <w:t>ă şi celelalte să fie fiii săi</w:t>
      </w:r>
      <w:r w:rsidRPr="00276400">
        <w:rPr>
          <w:i/>
        </w:rPr>
        <w:t>.</w:t>
      </w:r>
    </w:p>
    <w:p w:rsidR="006358A1" w:rsidRPr="00806B65" w:rsidRDefault="006358A1" w:rsidP="00806B65">
      <w:pPr>
        <w:pStyle w:val="BodyTextIndent"/>
        <w:ind w:left="720"/>
        <w:rPr>
          <w:i/>
        </w:rPr>
      </w:pPr>
      <w:r w:rsidRPr="000E2C28">
        <w:rPr>
          <w:i/>
        </w:rPr>
        <w:pict>
          <v:shape id="_x0000_i1161" type="#_x0000_t75" style="width:350.5pt;height:93.05pt">
            <v:imagedata r:id="rId173" o:title=""/>
          </v:shape>
        </w:pict>
      </w:r>
      <w:r w:rsidRPr="00806B65">
        <w:rPr>
          <w:i/>
        </w:rPr>
        <w:br w:type="textWrapping" w:clear="all"/>
        <w:t xml:space="preserve">Şirul obţinut după regulile date este de forma : 1 2 2 2 1 3 3 3 1. Observăm că: </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selectăm numai </w:t>
      </w:r>
      <w:r w:rsidRPr="00806B65">
        <w:rPr>
          <w:b/>
          <w:bCs/>
          <w:i/>
          <w:szCs w:val="24"/>
          <w:lang w:val="ro-RO"/>
        </w:rPr>
        <w:t>primele</w:t>
      </w:r>
      <w:r w:rsidRPr="00806B65">
        <w:rPr>
          <w:i/>
          <w:szCs w:val="24"/>
          <w:lang w:val="ro-RO"/>
        </w:rPr>
        <w:t xml:space="preserve"> apariţii ale numelor nodurilor obţinem 1 2 3, care reprezintă parcurgerea </w:t>
      </w:r>
      <w:r w:rsidRPr="00806B65">
        <w:rPr>
          <w:b/>
          <w:bCs/>
          <w:i/>
          <w:szCs w:val="24"/>
          <w:lang w:val="ro-RO"/>
        </w:rPr>
        <w:t>pre-order</w:t>
      </w:r>
      <w:r w:rsidRPr="00806B65">
        <w:rPr>
          <w:i/>
          <w:szCs w:val="24"/>
          <w:lang w:val="ro-RO"/>
        </w:rPr>
        <w:t xml:space="preserve"> a arborelui iniţial</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am selecta numai </w:t>
      </w:r>
      <w:r w:rsidRPr="00806B65">
        <w:rPr>
          <w:b/>
          <w:bCs/>
          <w:i/>
          <w:szCs w:val="24"/>
          <w:lang w:val="ro-RO"/>
        </w:rPr>
        <w:t>a doua</w:t>
      </w:r>
      <w:r w:rsidRPr="00806B65">
        <w:rPr>
          <w:i/>
          <w:szCs w:val="24"/>
          <w:lang w:val="ro-RO"/>
        </w:rPr>
        <w:t xml:space="preserve"> apariţie a nodurilor în şir am obţine 2 1 3, care reprezintă parcurgerea </w:t>
      </w:r>
      <w:r>
        <w:rPr>
          <w:b/>
          <w:bCs/>
          <w:i/>
          <w:szCs w:val="24"/>
          <w:lang w:val="ro-RO"/>
        </w:rPr>
        <w:t>i</w:t>
      </w:r>
      <w:r w:rsidRPr="00806B65">
        <w:rPr>
          <w:b/>
          <w:bCs/>
          <w:i/>
          <w:szCs w:val="24"/>
          <w:lang w:val="ro-RO"/>
        </w:rPr>
        <w:t>n-oder</w:t>
      </w:r>
      <w:r w:rsidRPr="00806B65">
        <w:rPr>
          <w:i/>
          <w:szCs w:val="24"/>
          <w:lang w:val="ro-RO"/>
        </w:rPr>
        <w:t xml:space="preserve"> a arborelui.</w:t>
      </w:r>
    </w:p>
    <w:p w:rsidR="006358A1" w:rsidRPr="00806B65" w:rsidRDefault="006358A1" w:rsidP="00830E2A">
      <w:pPr>
        <w:numPr>
          <w:ilvl w:val="0"/>
          <w:numId w:val="18"/>
        </w:numPr>
        <w:tabs>
          <w:tab w:val="clear" w:pos="720"/>
          <w:tab w:val="num" w:pos="1440"/>
        </w:tabs>
        <w:suppressAutoHyphens/>
        <w:spacing w:after="0" w:line="240" w:lineRule="auto"/>
        <w:ind w:left="1440"/>
        <w:jc w:val="both"/>
        <w:rPr>
          <w:i/>
          <w:szCs w:val="24"/>
          <w:lang w:val="ro-RO"/>
        </w:rPr>
      </w:pPr>
      <w:r w:rsidRPr="00806B65">
        <w:rPr>
          <w:i/>
          <w:szCs w:val="24"/>
          <w:lang w:val="ro-RO"/>
        </w:rPr>
        <w:t xml:space="preserve">dacă am selecta doar </w:t>
      </w:r>
      <w:r w:rsidRPr="00806B65">
        <w:rPr>
          <w:b/>
          <w:bCs/>
          <w:i/>
          <w:szCs w:val="24"/>
          <w:lang w:val="ro-RO"/>
        </w:rPr>
        <w:t>a treia</w:t>
      </w:r>
      <w:r w:rsidRPr="00806B65">
        <w:rPr>
          <w:i/>
          <w:szCs w:val="24"/>
          <w:lang w:val="ro-RO"/>
        </w:rPr>
        <w:t xml:space="preserve"> apariţie a nodurilor am obţine 2 3 1, şi anume  parcurgerea în </w:t>
      </w:r>
      <w:r w:rsidRPr="00806B65">
        <w:rPr>
          <w:b/>
          <w:bCs/>
          <w:i/>
          <w:szCs w:val="24"/>
          <w:lang w:val="ro-RO"/>
        </w:rPr>
        <w:t>post-order</w:t>
      </w:r>
      <w:r w:rsidRPr="00806B65">
        <w:rPr>
          <w:i/>
          <w:szCs w:val="24"/>
          <w:lang w:val="ro-RO"/>
        </w:rPr>
        <w:t xml:space="preserve"> a arborelui.</w:t>
      </w:r>
    </w:p>
    <w:p w:rsidR="006358A1" w:rsidRPr="004A54EF" w:rsidRDefault="006358A1" w:rsidP="00806B65">
      <w:pPr>
        <w:pStyle w:val="BodyTextIndent"/>
        <w:ind w:firstLine="283"/>
        <w:rPr>
          <w:i/>
        </w:rPr>
      </w:pPr>
      <w:r w:rsidRPr="00806B65">
        <w:rPr>
          <w:i/>
        </w:rPr>
        <w:t xml:space="preserve">Totodată, </w:t>
      </w:r>
      <w:r>
        <w:rPr>
          <w:i/>
        </w:rPr>
        <w:t xml:space="preserve">în toate cele trei cazuri tratate, </w:t>
      </w:r>
      <w:r w:rsidRPr="00806B65">
        <w:rPr>
          <w:i/>
        </w:rPr>
        <w:t xml:space="preserve">şirul obţinut este de forma specificată mai sus, şi anume: rădăcină, </w:t>
      </w:r>
      <w:r>
        <w:rPr>
          <w:i/>
        </w:rPr>
        <w:t>şirul subarboreui</w:t>
      </w:r>
      <w:r w:rsidRPr="00806B65">
        <w:rPr>
          <w:i/>
        </w:rPr>
        <w:t xml:space="preserve"> stâng, rădăcină, </w:t>
      </w:r>
      <w:r>
        <w:rPr>
          <w:i/>
        </w:rPr>
        <w:t xml:space="preserve">şirul </w:t>
      </w:r>
      <w:r w:rsidRPr="00806B65">
        <w:rPr>
          <w:i/>
        </w:rPr>
        <w:t>subarborel</w:t>
      </w:r>
      <w:r>
        <w:rPr>
          <w:i/>
        </w:rPr>
        <w:t>ui</w:t>
      </w:r>
      <w:r w:rsidRPr="00806B65">
        <w:rPr>
          <w:i/>
        </w:rPr>
        <w:t xml:space="preserve"> drept, rădăcină. </w:t>
      </w:r>
    </w:p>
    <w:p w:rsidR="006358A1" w:rsidRPr="000F145A" w:rsidRDefault="006358A1" w:rsidP="00806B65">
      <w:pPr>
        <w:pStyle w:val="BodyTextIndent"/>
        <w:ind w:firstLine="283"/>
        <w:rPr>
          <w:b/>
          <w:i/>
        </w:rPr>
      </w:pPr>
      <w:r>
        <w:rPr>
          <w:b/>
          <w:i/>
        </w:rPr>
        <w:t>Pasul inductiv:</w:t>
      </w:r>
    </w:p>
    <w:p w:rsidR="006358A1" w:rsidRPr="00806B65" w:rsidRDefault="006358A1" w:rsidP="00806B65">
      <w:pPr>
        <w:pStyle w:val="BodyTextIndent"/>
        <w:ind w:firstLine="283"/>
        <w:rPr>
          <w:i/>
        </w:rPr>
      </w:pPr>
      <w:r w:rsidRPr="00806B65">
        <w:rPr>
          <w:i/>
        </w:rPr>
        <w:t xml:space="preserve">Se presupune că şirul obţinut este de forma de mai sus şi că se obţin aceste parcurgeri pentru un arbore cu </w:t>
      </w:r>
      <w:r>
        <w:rPr>
          <w:b/>
          <w:bCs/>
          <w:i/>
        </w:rPr>
        <w:t>k</w:t>
      </w:r>
      <w:r w:rsidRPr="00806B65">
        <w:rPr>
          <w:b/>
          <w:bCs/>
          <w:i/>
        </w:rPr>
        <w:t xml:space="preserve"> noduri</w:t>
      </w:r>
      <w:r>
        <w:rPr>
          <w:b/>
          <w:bCs/>
          <w:i/>
        </w:rPr>
        <w:t xml:space="preserve">, </w:t>
      </w:r>
      <w:r w:rsidRPr="00592F7D">
        <w:rPr>
          <w:b/>
          <w:bCs/>
          <w:i/>
        </w:rPr>
        <w:sym w:font="Symbol" w:char="F022"/>
      </w:r>
      <w:r w:rsidRPr="00592F7D">
        <w:rPr>
          <w:b/>
          <w:bCs/>
          <w:i/>
        </w:rPr>
        <w:t>k ≤ n</w:t>
      </w:r>
      <w:r>
        <w:rPr>
          <w:bCs/>
          <w:i/>
        </w:rPr>
        <w:t>. D</w:t>
      </w:r>
      <w:r w:rsidRPr="00806B65">
        <w:rPr>
          <w:i/>
        </w:rPr>
        <w:t xml:space="preserve">emonstrăm că avem aceeaşi formă şi pentru un şir obţinut dintr-un arbore cu </w:t>
      </w:r>
      <w:r w:rsidRPr="00806B65">
        <w:rPr>
          <w:b/>
          <w:bCs/>
          <w:i/>
        </w:rPr>
        <w:t>n+1 noduri</w:t>
      </w:r>
      <w:r w:rsidRPr="00806B65">
        <w:rPr>
          <w:i/>
        </w:rPr>
        <w:t xml:space="preserve"> şi că obţinem aceleaşi parcurgeri . </w:t>
      </w:r>
    </w:p>
    <w:p w:rsidR="006358A1" w:rsidRPr="00806B65" w:rsidRDefault="006358A1" w:rsidP="00806B65">
      <w:pPr>
        <w:pStyle w:val="BodyTextIndent"/>
        <w:rPr>
          <w:i/>
        </w:rPr>
      </w:pPr>
    </w:p>
    <w:p w:rsidR="006358A1" w:rsidRPr="00806B65" w:rsidRDefault="006358A1" w:rsidP="00327C3B">
      <w:pPr>
        <w:pStyle w:val="BodyTextIndent"/>
        <w:ind w:left="1080"/>
        <w:rPr>
          <w:i/>
          <w:vertAlign w:val="subscript"/>
        </w:rPr>
      </w:pPr>
      <w:r w:rsidRPr="00491E69">
        <w:rPr>
          <w:i/>
          <w:vertAlign w:val="subscript"/>
        </w:rPr>
        <w:pict>
          <v:shape id="_x0000_i1162" type="#_x0000_t75" style="width:358.65pt;height:103.25pt">
            <v:imagedata r:id="rId174" o:title=""/>
          </v:shape>
        </w:pict>
      </w:r>
    </w:p>
    <w:p w:rsidR="006358A1" w:rsidRPr="00806B65" w:rsidRDefault="006358A1" w:rsidP="00806B65">
      <w:pPr>
        <w:pStyle w:val="BodyTextIndent"/>
        <w:ind w:firstLine="283"/>
        <w:rPr>
          <w:i/>
        </w:rPr>
      </w:pPr>
      <w:r>
        <w:rPr>
          <w:i/>
        </w:rPr>
        <w:t xml:space="preserve">Fie T un arbore cu </w:t>
      </w:r>
      <w:r w:rsidRPr="00592F7D">
        <w:rPr>
          <w:b/>
          <w:i/>
        </w:rPr>
        <w:t>n+1 noduri</w:t>
      </w:r>
      <w:r>
        <w:rPr>
          <w:i/>
        </w:rPr>
        <w:t>.</w:t>
      </w:r>
      <w:r w:rsidRPr="00806B65">
        <w:rPr>
          <w:i/>
        </w:rPr>
        <w:t xml:space="preserve"> </w:t>
      </w:r>
      <w:r>
        <w:rPr>
          <w:i/>
        </w:rPr>
        <w:t>Atunci</w:t>
      </w:r>
      <w:r w:rsidRPr="00806B65">
        <w:rPr>
          <w:i/>
        </w:rPr>
        <w:t xml:space="preserve"> subarborii </w:t>
      </w:r>
      <w:r>
        <w:rPr>
          <w:i/>
        </w:rPr>
        <w:t xml:space="preserve">fii ai </w:t>
      </w:r>
      <w:r w:rsidRPr="00806B65">
        <w:rPr>
          <w:i/>
        </w:rPr>
        <w:t xml:space="preserve">rădăcinii au cel mult </w:t>
      </w:r>
      <w:r w:rsidRPr="00D949C7">
        <w:rPr>
          <w:b/>
          <w:i/>
        </w:rPr>
        <w:t>n noduri</w:t>
      </w:r>
      <w:r w:rsidRPr="00806B65">
        <w:rPr>
          <w:i/>
        </w:rPr>
        <w:t xml:space="preserve">, de unde deducem, folosind ipoteza inductivă, că şirurile obţinute din ei </w:t>
      </w:r>
      <w:r>
        <w:rPr>
          <w:i/>
        </w:rPr>
        <w:t>sunt</w:t>
      </w:r>
      <w:r w:rsidRPr="00806B65">
        <w:rPr>
          <w:i/>
        </w:rPr>
        <w:t xml:space="preserve">de forma cerută. În continuare, trebuie să demonstrăm că sirul obţinut după regula de mai sus din acest arbore cu n+1 noduri respectă condiţia. </w:t>
      </w:r>
    </w:p>
    <w:p w:rsidR="006358A1" w:rsidRPr="00806B65" w:rsidRDefault="006358A1" w:rsidP="00830E2A">
      <w:pPr>
        <w:pStyle w:val="BodyTextIndent2"/>
        <w:numPr>
          <w:ilvl w:val="0"/>
          <w:numId w:val="19"/>
        </w:numPr>
        <w:suppressAutoHyphens/>
        <w:rPr>
          <w:i/>
        </w:rPr>
      </w:pPr>
      <w:r w:rsidRPr="00806B65">
        <w:rPr>
          <w:i/>
        </w:rPr>
        <w:t>vom porni cu rădăcina</w:t>
      </w:r>
      <w:r>
        <w:rPr>
          <w:i/>
        </w:rPr>
        <w:t xml:space="preserve"> </w:t>
      </w:r>
      <w:r w:rsidRPr="00D949C7">
        <w:rPr>
          <w:b/>
          <w:i/>
        </w:rPr>
        <w:t>r</w:t>
      </w:r>
      <w:r w:rsidRPr="00806B65">
        <w:rPr>
          <w:i/>
        </w:rPr>
        <w:t>, deci primul nod din drum va fi chiar nodul rădăcină.</w:t>
      </w:r>
    </w:p>
    <w:p w:rsidR="006358A1" w:rsidRPr="00806B65" w:rsidRDefault="006358A1" w:rsidP="00830E2A">
      <w:pPr>
        <w:pStyle w:val="BodyTextIndent2"/>
        <w:numPr>
          <w:ilvl w:val="0"/>
          <w:numId w:val="19"/>
        </w:numPr>
        <w:suppressAutoHyphens/>
        <w:rPr>
          <w:i/>
        </w:rPr>
      </w:pPr>
      <w:r w:rsidRPr="00806B65">
        <w:rPr>
          <w:i/>
        </w:rPr>
        <w:t xml:space="preserve"> pentru </w:t>
      </w:r>
      <w:r>
        <w:rPr>
          <w:b/>
          <w:i/>
        </w:rPr>
        <w:t xml:space="preserve">r </w:t>
      </w:r>
      <w:r w:rsidRPr="00806B65">
        <w:rPr>
          <w:i/>
        </w:rPr>
        <w:t xml:space="preserve">se verifică dacă are subarbore stâng. În cazul în care avem subarborele stâng, se introduce arc de la rădăcină la descendentul stâng notat </w:t>
      </w:r>
      <w:r w:rsidRPr="00D949C7">
        <w:rPr>
          <w:b/>
          <w:i/>
        </w:rPr>
        <w:t>w</w:t>
      </w:r>
      <w:r w:rsidRPr="00806B65">
        <w:rPr>
          <w:i/>
        </w:rPr>
        <w:t xml:space="preserve"> şi se urmează acelaşi procedeu pentru acest nod (descendentul stâng), printr-o parcurgere în adâncime a arborelui; cum şirul obţinut, după regulile precizate, din subarborele stâng al arborelui iniţial are cel mult n noduri putem spune că respectă presupunerea făcută, deci se încheie cu nodul rădăcină al acestui subarbore, w. În continuare, se introduce arc de la  noua intrare a lui </w:t>
      </w:r>
      <w:r w:rsidRPr="00D949C7">
        <w:rPr>
          <w:b/>
          <w:i/>
        </w:rPr>
        <w:t>w</w:t>
      </w:r>
      <w:r w:rsidRPr="00806B65">
        <w:rPr>
          <w:i/>
        </w:rPr>
        <w:t xml:space="preserve"> în şir la noua intrare a lui </w:t>
      </w:r>
      <w:r>
        <w:rPr>
          <w:b/>
          <w:i/>
        </w:rPr>
        <w:lastRenderedPageBreak/>
        <w:t xml:space="preserve">r </w:t>
      </w:r>
      <w:r w:rsidRPr="00806B65">
        <w:rPr>
          <w:i/>
        </w:rPr>
        <w:t xml:space="preserve">în şir (a doua). Dacă nu avem subarborele stâng, introducem arc de la prima intrare a lui </w:t>
      </w:r>
      <w:r>
        <w:rPr>
          <w:b/>
          <w:i/>
        </w:rPr>
        <w:t xml:space="preserve">r </w:t>
      </w:r>
      <w:r w:rsidRPr="00806B65">
        <w:rPr>
          <w:i/>
        </w:rPr>
        <w:t xml:space="preserve">în şir la a doua. În ambele cazuri, şirul </w:t>
      </w:r>
      <w:r>
        <w:rPr>
          <w:i/>
        </w:rPr>
        <w:t>obţinut</w:t>
      </w:r>
      <w:r w:rsidRPr="00806B65">
        <w:rPr>
          <w:i/>
        </w:rPr>
        <w:t xml:space="preserve"> până la acest pas se încheie cu</w:t>
      </w:r>
      <w:r>
        <w:rPr>
          <w:i/>
        </w:rPr>
        <w:t xml:space="preserve"> </w:t>
      </w:r>
      <w:r>
        <w:rPr>
          <w:b/>
          <w:i/>
        </w:rPr>
        <w:t>r</w:t>
      </w:r>
      <w:r w:rsidRPr="00806B65">
        <w:rPr>
          <w:i/>
        </w:rPr>
        <w:t>.</w:t>
      </w:r>
    </w:p>
    <w:p w:rsidR="006358A1" w:rsidRDefault="006358A1" w:rsidP="00830E2A">
      <w:pPr>
        <w:pStyle w:val="BodyTextIndent2"/>
        <w:numPr>
          <w:ilvl w:val="0"/>
          <w:numId w:val="19"/>
        </w:numPr>
        <w:suppressAutoHyphens/>
        <w:rPr>
          <w:i/>
        </w:rPr>
      </w:pPr>
      <w:r w:rsidRPr="00806B65">
        <w:rPr>
          <w:i/>
        </w:rPr>
        <w:t>verificăm dacă avem subarbore drept pentru nodul</w:t>
      </w:r>
      <w:r>
        <w:rPr>
          <w:i/>
        </w:rPr>
        <w:t xml:space="preserve"> </w:t>
      </w:r>
      <w:r>
        <w:rPr>
          <w:b/>
          <w:i/>
        </w:rPr>
        <w:t>r</w:t>
      </w:r>
      <w:r w:rsidRPr="00806B65">
        <w:rPr>
          <w:i/>
        </w:rPr>
        <w:t>. Dacă avem descendent drept al lui</w:t>
      </w:r>
      <w:r>
        <w:rPr>
          <w:i/>
        </w:rPr>
        <w:t xml:space="preserve"> </w:t>
      </w:r>
      <w:r>
        <w:rPr>
          <w:b/>
          <w:i/>
        </w:rPr>
        <w:t>r</w:t>
      </w:r>
      <w:r w:rsidRPr="00806B65">
        <w:rPr>
          <w:i/>
        </w:rPr>
        <w:t xml:space="preserve">, notat </w:t>
      </w:r>
      <w:r w:rsidRPr="00D949C7">
        <w:rPr>
          <w:b/>
          <w:i/>
        </w:rPr>
        <w:t>u</w:t>
      </w:r>
      <w:r w:rsidRPr="00806B65">
        <w:rPr>
          <w:i/>
        </w:rPr>
        <w:t xml:space="preserve">, introducem arc de la </w:t>
      </w:r>
      <w:r>
        <w:rPr>
          <w:b/>
          <w:i/>
        </w:rPr>
        <w:t xml:space="preserve">r </w:t>
      </w:r>
      <w:r w:rsidRPr="00806B65">
        <w:rPr>
          <w:i/>
        </w:rPr>
        <w:t xml:space="preserve">la prima intrare a lui </w:t>
      </w:r>
      <w:r w:rsidRPr="00D949C7">
        <w:rPr>
          <w:b/>
          <w:i/>
        </w:rPr>
        <w:t>u</w:t>
      </w:r>
      <w:r w:rsidRPr="00806B65">
        <w:rPr>
          <w:i/>
        </w:rPr>
        <w:t xml:space="preserve"> în şir şi în continuare se aplică recursiv algoritmul de construcţie al şirului pentru subarborele drept, la fel ca la pasul anterior. Şi acest şir se încheie cu ultima apariţie a lui </w:t>
      </w:r>
      <w:r w:rsidRPr="00D949C7">
        <w:rPr>
          <w:b/>
          <w:i/>
        </w:rPr>
        <w:t>u</w:t>
      </w:r>
      <w:r w:rsidRPr="00806B65">
        <w:rPr>
          <w:i/>
        </w:rPr>
        <w:t xml:space="preserve"> şi conform regulilor, se introduce arc de la </w:t>
      </w:r>
      <w:r w:rsidRPr="00D949C7">
        <w:rPr>
          <w:b/>
          <w:i/>
        </w:rPr>
        <w:t>u</w:t>
      </w:r>
      <w:r w:rsidRPr="00806B65">
        <w:rPr>
          <w:i/>
        </w:rPr>
        <w:t xml:space="preserve"> la ultima apariţie a lui </w:t>
      </w:r>
      <w:r>
        <w:rPr>
          <w:b/>
          <w:i/>
        </w:rPr>
        <w:t xml:space="preserve">r </w:t>
      </w:r>
      <w:r w:rsidRPr="00806B65">
        <w:rPr>
          <w:i/>
        </w:rPr>
        <w:t xml:space="preserve">în şirul final. Dacă nu ar exista subarborele drept, s-ar introduce arc direct de la a doua intrare a lui </w:t>
      </w:r>
      <w:r>
        <w:rPr>
          <w:b/>
          <w:i/>
        </w:rPr>
        <w:t xml:space="preserve">r </w:t>
      </w:r>
      <w:r w:rsidRPr="00806B65">
        <w:rPr>
          <w:i/>
        </w:rPr>
        <w:t>în şir, la a treia.</w:t>
      </w:r>
    </w:p>
    <w:p w:rsidR="006358A1" w:rsidRPr="00806B65" w:rsidRDefault="006358A1" w:rsidP="00DF01BB">
      <w:pPr>
        <w:pStyle w:val="BodyTextIndent2"/>
        <w:ind w:left="1080"/>
        <w:rPr>
          <w:i/>
        </w:rPr>
      </w:pPr>
    </w:p>
    <w:p w:rsidR="006358A1" w:rsidRDefault="006358A1" w:rsidP="00592F7D">
      <w:pPr>
        <w:pStyle w:val="BodyTextIndent"/>
        <w:ind w:firstLine="283"/>
        <w:rPr>
          <w:i/>
        </w:rPr>
      </w:pPr>
      <w:r w:rsidRPr="00806B65">
        <w:rPr>
          <w:i/>
        </w:rPr>
        <w:t xml:space="preserve">Deci şirul obţinut dintr-un arbore cu n+1 noduri este de aceeaşi formă cu cea a şirurilor obţinute din arbori cu mai puţine noduri, şi anume : rădăcină, </w:t>
      </w:r>
      <w:r>
        <w:rPr>
          <w:i/>
        </w:rPr>
        <w:t xml:space="preserve">şir </w:t>
      </w:r>
      <w:r w:rsidRPr="00806B65">
        <w:rPr>
          <w:i/>
        </w:rPr>
        <w:t xml:space="preserve">subarbore stâng, rădăcină, </w:t>
      </w:r>
      <w:r>
        <w:rPr>
          <w:i/>
        </w:rPr>
        <w:t xml:space="preserve">şir </w:t>
      </w:r>
      <w:r w:rsidRPr="00806B65">
        <w:rPr>
          <w:i/>
        </w:rPr>
        <w:t>subarbore drept, rădăcină.</w:t>
      </w:r>
    </w:p>
    <w:p w:rsidR="006358A1" w:rsidRPr="00806B65" w:rsidRDefault="006358A1" w:rsidP="00592F7D">
      <w:pPr>
        <w:pStyle w:val="BodyTextIndent"/>
        <w:ind w:firstLine="283"/>
        <w:rPr>
          <w:i/>
        </w:rPr>
      </w:pPr>
      <w:r w:rsidRPr="00806B65">
        <w:rPr>
          <w:i/>
        </w:rPr>
        <w:t xml:space="preserve"> Dacă extragem din acest şir numai </w:t>
      </w:r>
      <w:r w:rsidRPr="00A07E70">
        <w:rPr>
          <w:b/>
          <w:i/>
        </w:rPr>
        <w:t>primele</w:t>
      </w:r>
      <w:r w:rsidRPr="00806B65">
        <w:rPr>
          <w:i/>
        </w:rPr>
        <w:t xml:space="preserve"> apariţii ale nodurilor obţinem:</w:t>
      </w:r>
    </w:p>
    <w:p w:rsidR="006358A1" w:rsidRPr="00806B65" w:rsidRDefault="006358A1" w:rsidP="00830E2A">
      <w:pPr>
        <w:pStyle w:val="BodyTextIndent2"/>
        <w:numPr>
          <w:ilvl w:val="0"/>
          <w:numId w:val="20"/>
        </w:numPr>
        <w:suppressAutoHyphens/>
        <w:rPr>
          <w:i/>
        </w:rPr>
      </w:pPr>
      <w:r w:rsidRPr="00806B65">
        <w:rPr>
          <w:i/>
        </w:rPr>
        <w:t>rădăcina, adică nodul</w:t>
      </w:r>
      <w:r>
        <w:rPr>
          <w:i/>
        </w:rPr>
        <w:t xml:space="preserve"> </w:t>
      </w:r>
      <w:r>
        <w:rPr>
          <w:b/>
          <w:i/>
        </w:rPr>
        <w:t>r</w:t>
      </w:r>
      <w:r w:rsidRPr="00806B65">
        <w:rPr>
          <w:i/>
        </w:rPr>
        <w:t>;</w:t>
      </w:r>
    </w:p>
    <w:p w:rsidR="006358A1" w:rsidRPr="00806B65" w:rsidRDefault="006358A1" w:rsidP="00830E2A">
      <w:pPr>
        <w:pStyle w:val="BodyTextIndent2"/>
        <w:numPr>
          <w:ilvl w:val="0"/>
          <w:numId w:val="20"/>
        </w:numPr>
        <w:suppressAutoHyphens/>
        <w:rPr>
          <w:i/>
        </w:rPr>
      </w:pPr>
      <w:r w:rsidRPr="00806B65">
        <w:rPr>
          <w:i/>
        </w:rPr>
        <w:t>primele apariţii ale nodurilor din şirul obţinut din subarborele stâng al lui</w:t>
      </w:r>
      <w:r>
        <w:rPr>
          <w:i/>
        </w:rPr>
        <w:t xml:space="preserve"> </w:t>
      </w:r>
      <w:r>
        <w:rPr>
          <w:b/>
          <w:i/>
        </w:rPr>
        <w:t>r</w:t>
      </w:r>
      <w:r w:rsidRPr="00806B65">
        <w:rPr>
          <w:i/>
        </w:rPr>
        <w:t xml:space="preserve">, dacă există (care reprezintă parcurgerea </w:t>
      </w:r>
      <w:r w:rsidRPr="00A07E70">
        <w:rPr>
          <w:b/>
          <w:i/>
        </w:rPr>
        <w:t>pre-order</w:t>
      </w:r>
      <w:r w:rsidRPr="00806B65">
        <w:rPr>
          <w:i/>
        </w:rPr>
        <w:t xml:space="preserve"> a subarborelui, aşa cum am presupus în ipoteza inductivă);</w:t>
      </w:r>
    </w:p>
    <w:p w:rsidR="006358A1" w:rsidRPr="00806B65" w:rsidRDefault="006358A1" w:rsidP="00830E2A">
      <w:pPr>
        <w:pStyle w:val="BodyTextIndent2"/>
        <w:numPr>
          <w:ilvl w:val="0"/>
          <w:numId w:val="20"/>
        </w:numPr>
        <w:suppressAutoHyphens/>
        <w:rPr>
          <w:i/>
        </w:rPr>
      </w:pPr>
      <w:r w:rsidRPr="00806B65">
        <w:rPr>
          <w:i/>
        </w:rPr>
        <w:t>primele apariţii ale nodurilor din şirul obţinut din subarborele drept al lui</w:t>
      </w:r>
      <w:r>
        <w:rPr>
          <w:i/>
        </w:rPr>
        <w:t xml:space="preserve"> </w:t>
      </w:r>
      <w:r>
        <w:rPr>
          <w:b/>
          <w:i/>
        </w:rPr>
        <w:t>r</w:t>
      </w:r>
      <w:r w:rsidRPr="00806B65">
        <w:rPr>
          <w:i/>
        </w:rPr>
        <w:t xml:space="preserve">, dacă există (adică parcurgerea </w:t>
      </w:r>
      <w:r w:rsidRPr="00A07E70">
        <w:rPr>
          <w:b/>
          <w:i/>
        </w:rPr>
        <w:t>pre-order</w:t>
      </w:r>
      <w:r w:rsidRPr="00806B65">
        <w:rPr>
          <w:i/>
        </w:rPr>
        <w:t xml:space="preserve"> a subarborelui);</w:t>
      </w:r>
    </w:p>
    <w:p w:rsidR="006358A1" w:rsidRDefault="006358A1" w:rsidP="00806B65">
      <w:pPr>
        <w:pStyle w:val="BodyTextIndent"/>
        <w:ind w:firstLine="283"/>
        <w:rPr>
          <w:i/>
        </w:rPr>
      </w:pPr>
      <w:r w:rsidRPr="00806B65">
        <w:rPr>
          <w:i/>
        </w:rPr>
        <w:t xml:space="preserve">Aceasta este de fapt definiţia recursivă a parcurgerii </w:t>
      </w:r>
      <w:r w:rsidRPr="00A07E70">
        <w:rPr>
          <w:b/>
          <w:i/>
        </w:rPr>
        <w:t>pre-order</w:t>
      </w:r>
      <w:r w:rsidRPr="00806B65">
        <w:rPr>
          <w:i/>
        </w:rPr>
        <w:t xml:space="preserve"> pentru un arbore binar şi în concluzie, şirul obţinut din primele apariţii ale nodurilor pentru un arbore cu n+1 noduri </w:t>
      </w:r>
      <w:r w:rsidRPr="00A07E70">
        <w:rPr>
          <w:i/>
        </w:rPr>
        <w:t>reprezintă</w:t>
      </w:r>
      <w:r w:rsidRPr="00A07E70">
        <w:rPr>
          <w:b/>
          <w:i/>
        </w:rPr>
        <w:t xml:space="preserve"> parcurgerea pre-order a acestui arbore</w:t>
      </w:r>
      <w:r w:rsidRPr="00806B65">
        <w:rPr>
          <w:i/>
        </w:rPr>
        <w:t xml:space="preserve">. </w:t>
      </w:r>
    </w:p>
    <w:p w:rsidR="006358A1" w:rsidRPr="00806B65" w:rsidRDefault="006358A1" w:rsidP="00A07E70">
      <w:pPr>
        <w:pStyle w:val="BodyTextIndent"/>
        <w:ind w:firstLine="283"/>
        <w:rPr>
          <w:i/>
        </w:rPr>
      </w:pPr>
      <w:r w:rsidRPr="00806B65">
        <w:rPr>
          <w:i/>
        </w:rPr>
        <w:t xml:space="preserve">Dacă extragem din acest şir numai </w:t>
      </w:r>
      <w:r>
        <w:rPr>
          <w:b/>
          <w:i/>
        </w:rPr>
        <w:t xml:space="preserve">a doua </w:t>
      </w:r>
      <w:r w:rsidRPr="00806B65">
        <w:rPr>
          <w:i/>
        </w:rPr>
        <w:t xml:space="preserve"> apariţi</w:t>
      </w:r>
      <w:r>
        <w:rPr>
          <w:i/>
        </w:rPr>
        <w:t>e</w:t>
      </w:r>
      <w:r w:rsidRPr="00806B65">
        <w:rPr>
          <w:i/>
        </w:rPr>
        <w:t xml:space="preserve"> a</w:t>
      </w:r>
      <w:r>
        <w:rPr>
          <w:i/>
        </w:rPr>
        <w:t xml:space="preserve"> fiecărui nod,</w:t>
      </w:r>
      <w:r w:rsidRPr="00806B65">
        <w:rPr>
          <w:i/>
        </w:rPr>
        <w:t xml:space="preserve"> obţinem:</w:t>
      </w:r>
    </w:p>
    <w:p w:rsidR="006358A1" w:rsidRDefault="006358A1" w:rsidP="00830E2A">
      <w:pPr>
        <w:pStyle w:val="BodyTextIndent2"/>
        <w:numPr>
          <w:ilvl w:val="0"/>
          <w:numId w:val="20"/>
        </w:numPr>
        <w:suppressAutoHyphens/>
        <w:rPr>
          <w:i/>
        </w:rPr>
      </w:pPr>
      <w:r>
        <w:rPr>
          <w:i/>
        </w:rPr>
        <w:t xml:space="preserve">a doua apariţie </w:t>
      </w:r>
      <w:r w:rsidRPr="00806B65">
        <w:rPr>
          <w:i/>
        </w:rPr>
        <w:t>a</w:t>
      </w:r>
      <w:r>
        <w:rPr>
          <w:i/>
        </w:rPr>
        <w:t xml:space="preserve"> fiecărui</w:t>
      </w:r>
      <w:r w:rsidRPr="00806B65">
        <w:rPr>
          <w:i/>
        </w:rPr>
        <w:t xml:space="preserve"> nod din şirul obţinut din subarborele stâng al lui</w:t>
      </w:r>
      <w:r>
        <w:rPr>
          <w:i/>
        </w:rPr>
        <w:t xml:space="preserve"> </w:t>
      </w:r>
      <w:r>
        <w:rPr>
          <w:b/>
          <w:i/>
        </w:rPr>
        <w:t>r</w:t>
      </w:r>
      <w:r w:rsidRPr="00806B65">
        <w:rPr>
          <w:i/>
        </w:rPr>
        <w:t xml:space="preserve">, dacă există (care reprezintă parcurgerea </w:t>
      </w:r>
      <w:r w:rsidRPr="00A07E70">
        <w:rPr>
          <w:b/>
          <w:i/>
        </w:rPr>
        <w:t>in-order</w:t>
      </w:r>
      <w:r w:rsidRPr="00806B65">
        <w:rPr>
          <w:i/>
        </w:rPr>
        <w:t xml:space="preserve"> a subarborelui, aşa cum am presupus în ipoteza inductivă);</w:t>
      </w:r>
      <w:r w:rsidRPr="00A07E70">
        <w:rPr>
          <w:i/>
        </w:rPr>
        <w:t xml:space="preserve"> </w:t>
      </w:r>
    </w:p>
    <w:p w:rsidR="006358A1" w:rsidRPr="00806B65" w:rsidRDefault="006358A1" w:rsidP="00830E2A">
      <w:pPr>
        <w:pStyle w:val="BodyTextIndent2"/>
        <w:numPr>
          <w:ilvl w:val="0"/>
          <w:numId w:val="20"/>
        </w:numPr>
        <w:suppressAutoHyphens/>
        <w:rPr>
          <w:i/>
        </w:rPr>
      </w:pPr>
      <w:r w:rsidRPr="00806B65">
        <w:rPr>
          <w:i/>
        </w:rPr>
        <w:t>rădăcina, adică nodul</w:t>
      </w:r>
      <w:r>
        <w:rPr>
          <w:i/>
        </w:rPr>
        <w:t xml:space="preserve"> </w:t>
      </w:r>
      <w:r>
        <w:rPr>
          <w:b/>
          <w:i/>
        </w:rPr>
        <w:t>r</w:t>
      </w:r>
      <w:r w:rsidRPr="00806B65">
        <w:rPr>
          <w:i/>
        </w:rPr>
        <w:t>;</w:t>
      </w:r>
    </w:p>
    <w:p w:rsidR="006358A1" w:rsidRPr="00806B65" w:rsidRDefault="006358A1" w:rsidP="00830E2A">
      <w:pPr>
        <w:pStyle w:val="BodyTextIndent2"/>
        <w:numPr>
          <w:ilvl w:val="0"/>
          <w:numId w:val="20"/>
        </w:numPr>
        <w:suppressAutoHyphens/>
        <w:rPr>
          <w:i/>
        </w:rPr>
      </w:pPr>
      <w:r>
        <w:rPr>
          <w:i/>
        </w:rPr>
        <w:t xml:space="preserve">a doua apariţie </w:t>
      </w:r>
      <w:r w:rsidRPr="00806B65">
        <w:rPr>
          <w:i/>
        </w:rPr>
        <w:t>a</w:t>
      </w:r>
      <w:r>
        <w:rPr>
          <w:i/>
        </w:rPr>
        <w:t xml:space="preserve"> fiecărui</w:t>
      </w:r>
      <w:r w:rsidRPr="00806B65">
        <w:rPr>
          <w:i/>
        </w:rPr>
        <w:t xml:space="preserve"> nod din şirul obţinut din subarborele drept al lui</w:t>
      </w:r>
      <w:r>
        <w:rPr>
          <w:i/>
        </w:rPr>
        <w:t xml:space="preserve"> </w:t>
      </w:r>
      <w:r>
        <w:rPr>
          <w:b/>
          <w:i/>
        </w:rPr>
        <w:t>r</w:t>
      </w:r>
      <w:r w:rsidRPr="00806B65">
        <w:rPr>
          <w:i/>
        </w:rPr>
        <w:t xml:space="preserve">, dacă există (adică parcurgerea </w:t>
      </w:r>
      <w:r>
        <w:rPr>
          <w:b/>
          <w:i/>
        </w:rPr>
        <w:t>in</w:t>
      </w:r>
      <w:r w:rsidRPr="00A07E70">
        <w:rPr>
          <w:b/>
          <w:i/>
        </w:rPr>
        <w:t>-order</w:t>
      </w:r>
      <w:r w:rsidRPr="00806B65">
        <w:rPr>
          <w:i/>
        </w:rPr>
        <w:t xml:space="preserve"> a subarborelui);</w:t>
      </w:r>
    </w:p>
    <w:p w:rsidR="006358A1" w:rsidRDefault="006358A1" w:rsidP="00A07E70">
      <w:pPr>
        <w:pStyle w:val="BodyTextIndent"/>
        <w:ind w:firstLine="283"/>
        <w:rPr>
          <w:i/>
        </w:rPr>
      </w:pPr>
      <w:r w:rsidRPr="00806B65">
        <w:rPr>
          <w:i/>
        </w:rPr>
        <w:t xml:space="preserve">Aceasta este de fapt definiţia recursivă a parcurgerii </w:t>
      </w:r>
      <w:r w:rsidRPr="0019746D">
        <w:rPr>
          <w:b/>
          <w:i/>
        </w:rPr>
        <w:t>in-order</w:t>
      </w:r>
      <w:r w:rsidRPr="00806B65">
        <w:rPr>
          <w:i/>
        </w:rPr>
        <w:t xml:space="preserve"> pentru un arbore binar şi în concluzie, şirul obţinut din primele apariţii ale nodurilor pentru un arbore cu n+1 noduri reprezintă </w:t>
      </w:r>
      <w:r w:rsidRPr="0019746D">
        <w:rPr>
          <w:b/>
          <w:i/>
        </w:rPr>
        <w:t>parcurgerea</w:t>
      </w:r>
      <w:r w:rsidRPr="0019746D">
        <w:rPr>
          <w:b/>
          <w:i/>
        </w:rPr>
        <w:br/>
        <w:t>in-order a acestui arbore</w:t>
      </w:r>
      <w:r w:rsidRPr="00806B65">
        <w:rPr>
          <w:i/>
        </w:rPr>
        <w:t xml:space="preserve">. </w:t>
      </w:r>
    </w:p>
    <w:p w:rsidR="006358A1" w:rsidRPr="00806B65" w:rsidRDefault="006358A1" w:rsidP="00A07E70">
      <w:pPr>
        <w:pStyle w:val="BodyTextIndent"/>
        <w:ind w:firstLine="283"/>
        <w:rPr>
          <w:i/>
        </w:rPr>
      </w:pPr>
      <w:r w:rsidRPr="00806B65">
        <w:rPr>
          <w:i/>
        </w:rPr>
        <w:t xml:space="preserve">Dacă extragem din acest şir numai </w:t>
      </w:r>
      <w:r>
        <w:rPr>
          <w:b/>
          <w:i/>
        </w:rPr>
        <w:t>ult</w:t>
      </w:r>
      <w:r w:rsidRPr="00A07E70">
        <w:rPr>
          <w:b/>
          <w:i/>
        </w:rPr>
        <w:t>imele</w:t>
      </w:r>
      <w:r w:rsidRPr="00806B65">
        <w:rPr>
          <w:i/>
        </w:rPr>
        <w:t xml:space="preserve"> apariţii ale nodurilor obţinem:</w:t>
      </w:r>
    </w:p>
    <w:p w:rsidR="006358A1" w:rsidRPr="00806B65" w:rsidRDefault="006358A1" w:rsidP="00830E2A">
      <w:pPr>
        <w:pStyle w:val="BodyTextIndent2"/>
        <w:numPr>
          <w:ilvl w:val="0"/>
          <w:numId w:val="20"/>
        </w:numPr>
        <w:suppressAutoHyphens/>
        <w:rPr>
          <w:i/>
        </w:rPr>
      </w:pPr>
      <w:r>
        <w:rPr>
          <w:i/>
        </w:rPr>
        <w:t xml:space="preserve">ultimele </w:t>
      </w:r>
      <w:r w:rsidRPr="00806B65">
        <w:rPr>
          <w:i/>
        </w:rPr>
        <w:t>apariţii ale nodurilor din şirul obţinut din subarborele stâng al lui</w:t>
      </w:r>
      <w:r>
        <w:rPr>
          <w:i/>
        </w:rPr>
        <w:t xml:space="preserve"> </w:t>
      </w:r>
      <w:r>
        <w:rPr>
          <w:b/>
          <w:i/>
        </w:rPr>
        <w:t>r</w:t>
      </w:r>
      <w:r w:rsidRPr="00806B65">
        <w:rPr>
          <w:i/>
        </w:rPr>
        <w:t xml:space="preserve">, dacă există (care reprezintă parcurgerea </w:t>
      </w:r>
      <w:r w:rsidRPr="00A07E70">
        <w:rPr>
          <w:b/>
          <w:i/>
        </w:rPr>
        <w:t>p</w:t>
      </w:r>
      <w:r>
        <w:rPr>
          <w:b/>
          <w:i/>
        </w:rPr>
        <w:t>ost</w:t>
      </w:r>
      <w:r w:rsidRPr="00A07E70">
        <w:rPr>
          <w:b/>
          <w:i/>
        </w:rPr>
        <w:t>-order</w:t>
      </w:r>
      <w:r w:rsidRPr="00806B65">
        <w:rPr>
          <w:i/>
        </w:rPr>
        <w:t xml:space="preserve"> a subarborelui, aşa cum am presupus în ipoteza inductivă);</w:t>
      </w:r>
    </w:p>
    <w:p w:rsidR="006358A1" w:rsidRDefault="006358A1" w:rsidP="00830E2A">
      <w:pPr>
        <w:pStyle w:val="BodyTextIndent2"/>
        <w:numPr>
          <w:ilvl w:val="0"/>
          <w:numId w:val="20"/>
        </w:numPr>
        <w:suppressAutoHyphens/>
        <w:rPr>
          <w:i/>
        </w:rPr>
      </w:pPr>
      <w:r>
        <w:rPr>
          <w:i/>
        </w:rPr>
        <w:t>ult</w:t>
      </w:r>
      <w:r w:rsidRPr="00806B65">
        <w:rPr>
          <w:i/>
        </w:rPr>
        <w:t>imele apariţii ale nodurilor din şirul obţinut din subarborele drept al lui</w:t>
      </w:r>
      <w:r>
        <w:rPr>
          <w:i/>
        </w:rPr>
        <w:t xml:space="preserve"> </w:t>
      </w:r>
      <w:r>
        <w:rPr>
          <w:b/>
          <w:i/>
        </w:rPr>
        <w:t>r</w:t>
      </w:r>
      <w:r w:rsidRPr="00806B65">
        <w:rPr>
          <w:i/>
        </w:rPr>
        <w:t xml:space="preserve">, dacă există (adică parcurgerea </w:t>
      </w:r>
      <w:r w:rsidRPr="00A07E70">
        <w:rPr>
          <w:b/>
          <w:i/>
        </w:rPr>
        <w:t>p</w:t>
      </w:r>
      <w:r>
        <w:rPr>
          <w:b/>
          <w:i/>
        </w:rPr>
        <w:t>ost</w:t>
      </w:r>
      <w:r w:rsidRPr="00A07E70">
        <w:rPr>
          <w:b/>
          <w:i/>
        </w:rPr>
        <w:t>-order</w:t>
      </w:r>
      <w:r w:rsidRPr="00806B65">
        <w:rPr>
          <w:i/>
        </w:rPr>
        <w:t xml:space="preserve"> a subarborelui);</w:t>
      </w:r>
    </w:p>
    <w:p w:rsidR="006358A1" w:rsidRPr="00806B65" w:rsidRDefault="006358A1" w:rsidP="00830E2A">
      <w:pPr>
        <w:pStyle w:val="BodyTextIndent2"/>
        <w:numPr>
          <w:ilvl w:val="0"/>
          <w:numId w:val="20"/>
        </w:numPr>
        <w:suppressAutoHyphens/>
        <w:rPr>
          <w:i/>
        </w:rPr>
      </w:pPr>
      <w:r w:rsidRPr="00806B65">
        <w:rPr>
          <w:i/>
        </w:rPr>
        <w:t>rădăcina, adică nodul</w:t>
      </w:r>
      <w:r>
        <w:rPr>
          <w:i/>
        </w:rPr>
        <w:t xml:space="preserve"> </w:t>
      </w:r>
      <w:r>
        <w:rPr>
          <w:b/>
          <w:i/>
        </w:rPr>
        <w:t>r</w:t>
      </w:r>
      <w:r w:rsidRPr="00806B65">
        <w:rPr>
          <w:i/>
        </w:rPr>
        <w:t>;</w:t>
      </w:r>
    </w:p>
    <w:p w:rsidR="006358A1" w:rsidRPr="00806B65" w:rsidRDefault="006358A1" w:rsidP="00A07E70">
      <w:pPr>
        <w:pStyle w:val="BodyTextIndent"/>
        <w:ind w:firstLine="283"/>
        <w:rPr>
          <w:i/>
        </w:rPr>
      </w:pPr>
      <w:r w:rsidRPr="00806B65">
        <w:rPr>
          <w:i/>
        </w:rPr>
        <w:t xml:space="preserve">Aceasta este de fapt definiţia recursivă a parcurgerii </w:t>
      </w:r>
      <w:r w:rsidRPr="0048686E">
        <w:rPr>
          <w:b/>
          <w:i/>
        </w:rPr>
        <w:t>post-order</w:t>
      </w:r>
      <w:r w:rsidRPr="00806B65">
        <w:rPr>
          <w:i/>
        </w:rPr>
        <w:t xml:space="preserve"> pentru un arbore binar şi în concluzie, şirul obţinut din primele apariţii ale nodurilor pentru un arbore cu n+1 noduri reprezintă </w:t>
      </w:r>
      <w:r w:rsidRPr="0048686E">
        <w:rPr>
          <w:b/>
          <w:i/>
        </w:rPr>
        <w:t>parcurgerea p</w:t>
      </w:r>
      <w:r>
        <w:rPr>
          <w:b/>
          <w:i/>
        </w:rPr>
        <w:t>ost</w:t>
      </w:r>
      <w:r w:rsidRPr="0048686E">
        <w:rPr>
          <w:b/>
          <w:i/>
        </w:rPr>
        <w:t>-order a acestui arbore</w:t>
      </w:r>
      <w:r w:rsidRPr="00806B65">
        <w:rPr>
          <w:i/>
        </w:rPr>
        <w:t xml:space="preserve">. </w:t>
      </w:r>
    </w:p>
    <w:p w:rsidR="006358A1" w:rsidRDefault="006358A1" w:rsidP="00806B65">
      <w:pPr>
        <w:pStyle w:val="BodyTextIndent"/>
        <w:ind w:firstLine="284"/>
        <w:rPr>
          <w:i/>
        </w:rPr>
      </w:pPr>
      <w:r>
        <w:rPr>
          <w:i/>
        </w:rPr>
        <w:t xml:space="preserve">Am obţinut aşadar proprietatea adevărată pentru un arbore cu n + 1 noduri. </w:t>
      </w:r>
    </w:p>
    <w:p w:rsidR="006358A1" w:rsidRDefault="006358A1" w:rsidP="00CC6FD1">
      <w:pPr>
        <w:pStyle w:val="BodyTextIndent"/>
        <w:ind w:firstLine="284"/>
        <w:rPr>
          <w:i/>
        </w:rPr>
      </w:pPr>
      <w:r>
        <w:rPr>
          <w:i/>
        </w:rPr>
        <w:lastRenderedPageBreak/>
        <w:t xml:space="preserve">Deci proprietatea este adevărată pentru </w:t>
      </w:r>
      <w:r w:rsidRPr="00806B65">
        <w:rPr>
          <w:i/>
        </w:rPr>
        <w:t xml:space="preserve"> orice arbore</w:t>
      </w:r>
      <w:r>
        <w:rPr>
          <w:i/>
        </w:rPr>
        <w:t>, adică</w:t>
      </w:r>
      <w:r w:rsidRPr="00806B65">
        <w:rPr>
          <w:i/>
        </w:rPr>
        <w:t xml:space="preserve"> şirul are forma intuită şi se obţin acele parcurgeri.</w:t>
      </w:r>
    </w:p>
    <w:p w:rsidR="006358A1" w:rsidRPr="00806B65" w:rsidRDefault="006358A1" w:rsidP="00CC6FD1">
      <w:pPr>
        <w:pStyle w:val="BodyTextIndent"/>
        <w:ind w:firstLine="284"/>
        <w:jc w:val="right"/>
        <w:rPr>
          <w:i/>
        </w:rPr>
      </w:pPr>
      <w:r>
        <w:rPr>
          <w:i/>
        </w:rPr>
        <w:t>q. e. d.</w:t>
      </w:r>
    </w:p>
    <w:p w:rsidR="006358A1" w:rsidRPr="00806B65" w:rsidRDefault="006358A1" w:rsidP="00806B65">
      <w:pPr>
        <w:jc w:val="both"/>
        <w:rPr>
          <w:i/>
          <w:szCs w:val="24"/>
        </w:rPr>
      </w:pPr>
    </w:p>
    <w:p w:rsidR="006358A1" w:rsidRPr="003F590C" w:rsidRDefault="006358A1" w:rsidP="003F495E">
      <w:pPr>
        <w:jc w:val="both"/>
        <w:rPr>
          <w:i/>
          <w:szCs w:val="24"/>
          <w:lang w:val="ro-RO"/>
        </w:rPr>
      </w:pPr>
    </w:p>
    <w:p w:rsidR="006358A1" w:rsidRDefault="006358A1" w:rsidP="004204B8">
      <w:pPr>
        <w:spacing w:line="300" w:lineRule="exact"/>
        <w:jc w:val="center"/>
        <w:rPr>
          <w:i/>
          <w:sz w:val="32"/>
          <w:lang w:val="ro-RO"/>
        </w:rPr>
      </w:pPr>
      <w:r>
        <w:rPr>
          <w:i/>
          <w:sz w:val="32"/>
          <w:lang w:val="ro-RO"/>
        </w:rPr>
        <w:t>TEMA NR. 4</w:t>
      </w:r>
    </w:p>
    <w:p w:rsidR="006358A1" w:rsidRDefault="006358A1" w:rsidP="004204B8">
      <w:pPr>
        <w:spacing w:line="300" w:lineRule="exact"/>
        <w:jc w:val="center"/>
        <w:rPr>
          <w:i/>
          <w:sz w:val="32"/>
          <w:lang w:val="ro-RO"/>
        </w:rPr>
      </w:pPr>
      <w:r>
        <w:rPr>
          <w:i/>
          <w:sz w:val="32"/>
          <w:lang w:val="ro-RO"/>
        </w:rPr>
        <w:t>25 martie 2003</w:t>
      </w:r>
    </w:p>
    <w:p w:rsidR="006358A1" w:rsidRDefault="006358A1"/>
    <w:p w:rsidR="006358A1" w:rsidRDefault="006358A1" w:rsidP="00830E2A">
      <w:pPr>
        <w:numPr>
          <w:ilvl w:val="0"/>
          <w:numId w:val="14"/>
        </w:numPr>
        <w:tabs>
          <w:tab w:val="clear" w:pos="960"/>
          <w:tab w:val="num" w:pos="426"/>
        </w:tabs>
        <w:suppressAutoHyphens/>
        <w:spacing w:after="0" w:line="240" w:lineRule="exact"/>
        <w:ind w:left="426" w:hanging="426"/>
        <w:jc w:val="both"/>
        <w:rPr>
          <w:i/>
          <w:szCs w:val="24"/>
        </w:rPr>
      </w:pPr>
      <w:r>
        <w:rPr>
          <w:i/>
          <w:szCs w:val="24"/>
        </w:rPr>
        <w:t>Pre</w:t>
      </w:r>
      <w:r>
        <w:rPr>
          <w:i/>
          <w:szCs w:val="24"/>
          <w:lang w:val="ro-RO"/>
        </w:rPr>
        <w:t>zentaţi (pe cel mult o pagină) o problemă interesantă din domeniul IT care să necesite rezolvarea eficientă a unei probleme de drum minim într-un digraf adociat problemei iniţiale.</w:t>
      </w:r>
    </w:p>
    <w:p w:rsidR="006358A1" w:rsidRDefault="006358A1" w:rsidP="004204B8">
      <w:pPr>
        <w:tabs>
          <w:tab w:val="num" w:pos="426"/>
        </w:tabs>
        <w:spacing w:line="240" w:lineRule="exact"/>
        <w:ind w:left="426" w:hanging="426"/>
        <w:jc w:val="both"/>
        <w:rPr>
          <w:i/>
          <w:szCs w:val="24"/>
          <w:lang w:val="ro-RO"/>
        </w:rPr>
      </w:pPr>
    </w:p>
    <w:p w:rsidR="006358A1" w:rsidRPr="00FF4FA4" w:rsidRDefault="006358A1" w:rsidP="004204B8">
      <w:pPr>
        <w:tabs>
          <w:tab w:val="num" w:pos="426"/>
        </w:tabs>
        <w:spacing w:line="240" w:lineRule="exact"/>
        <w:ind w:left="426" w:hanging="426"/>
        <w:jc w:val="both"/>
        <w:rPr>
          <w:b/>
          <w:i/>
          <w:spacing w:val="-6"/>
          <w:szCs w:val="24"/>
          <w:lang w:val="ro-RO"/>
        </w:rPr>
      </w:pPr>
      <w:r w:rsidRPr="00FF4FA4">
        <w:rPr>
          <w:b/>
          <w:i/>
          <w:spacing w:val="-6"/>
          <w:szCs w:val="24"/>
          <w:lang w:val="ro-RO"/>
        </w:rPr>
        <w:t>Soluţie:</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Problema găsirii drumului de cost minim într-un graf apare foarte des în realitate, una dintre cele mai importante si mai des folosite implementari a acesteia fiind </w:t>
      </w:r>
      <w:r w:rsidRPr="00FF4FA4">
        <w:rPr>
          <w:b/>
          <w:i/>
          <w:spacing w:val="-6"/>
          <w:lang w:val="ro-RO"/>
        </w:rPr>
        <w:t>problema rutării pachetelor de date în reţeaua Internet</w:t>
      </w:r>
      <w:r w:rsidRPr="00FF4FA4">
        <w:rPr>
          <w:i/>
          <w:spacing w:val="-6"/>
          <w:lang w:val="ro-RO"/>
        </w:rPr>
        <w:t>.</w:t>
      </w:r>
    </w:p>
    <w:p w:rsidR="006358A1" w:rsidRPr="00FF4FA4" w:rsidRDefault="006358A1" w:rsidP="004204B8">
      <w:pPr>
        <w:spacing w:line="240" w:lineRule="exact"/>
        <w:ind w:firstLine="476"/>
        <w:jc w:val="both"/>
        <w:rPr>
          <w:i/>
          <w:spacing w:val="-6"/>
          <w:lang w:val="ro-RO"/>
        </w:rPr>
      </w:pPr>
      <w:r w:rsidRPr="00FF4FA4">
        <w:rPr>
          <w:i/>
          <w:spacing w:val="-6"/>
          <w:lang w:val="ro-RO"/>
        </w:rPr>
        <w:t>În re</w:t>
      </w:r>
      <w:r>
        <w:rPr>
          <w:i/>
          <w:spacing w:val="-6"/>
          <w:lang w:val="ro-RO"/>
        </w:rPr>
        <w:t>ţ</w:t>
      </w:r>
      <w:r w:rsidRPr="00FF4FA4">
        <w:rPr>
          <w:i/>
          <w:spacing w:val="-6"/>
          <w:lang w:val="ro-RO"/>
        </w:rPr>
        <w:t xml:space="preserve">eaua World Wide Web există un munăr mare de noduri, numite </w:t>
      </w:r>
      <w:r w:rsidRPr="00FF4FA4">
        <w:rPr>
          <w:b/>
          <w:i/>
          <w:spacing w:val="-6"/>
          <w:lang w:val="ro-RO"/>
        </w:rPr>
        <w:t>routere</w:t>
      </w:r>
      <w:r w:rsidRPr="00FF4FA4">
        <w:rPr>
          <w:i/>
          <w:spacing w:val="-6"/>
          <w:lang w:val="ro-RO"/>
        </w:rPr>
        <w:t>, prin care pot trece pachetele de date în drumul lor de la un calculator la altul. Pentru a evita supraîncărcarea infrastructurii, trimiterea fiecărui pachet de date trebuie făcută pe o singură cale, şi trebuie să fie cât mai rapidă şi mai eficientă. Mai exact, drumul parcurs de un pachet de date de la sursă la destinaţie trebuie să fie de cost minim.</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Fiind o reţea complexă, cu multe noduri interconectate, există o multitudine de drumuri între oricare două noduri, găsirea celui mai eficient drum necesitând un algoritm complex, ce trebuie să functioneze cu o bază mare de date şi trebuie să ţină cont de mai mulţi </w:t>
      </w:r>
      <w:r w:rsidRPr="00FF4FA4">
        <w:rPr>
          <w:b/>
          <w:i/>
          <w:spacing w:val="-6"/>
          <w:lang w:val="ro-RO"/>
        </w:rPr>
        <w:t>factori</w:t>
      </w:r>
      <w:r w:rsidRPr="00FF4FA4">
        <w:rPr>
          <w:i/>
          <w:spacing w:val="-6"/>
          <w:lang w:val="ro-RO"/>
        </w:rPr>
        <w:t>, cum ar fi:</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 </w:t>
      </w:r>
      <w:r w:rsidRPr="00FF4FA4">
        <w:rPr>
          <w:b/>
          <w:i/>
          <w:spacing w:val="-6"/>
          <w:lang w:val="ro-RO"/>
        </w:rPr>
        <w:t>numărul de noduri</w:t>
      </w:r>
      <w:r w:rsidRPr="00FF4FA4">
        <w:rPr>
          <w:i/>
          <w:spacing w:val="-6"/>
          <w:lang w:val="ro-RO"/>
        </w:rPr>
        <w:t xml:space="preserve"> (routere) prin care trece un pachet, întrucât fiecare router încetineşte transmiterea datelor (la sosirea unui pachet într-un router, acesta proceseaza informaţiile suplimentare ataşate pachetului: tipul pachetului, adresa destinatarului, etc.);</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 </w:t>
      </w:r>
      <w:r w:rsidRPr="00FF4FA4">
        <w:rPr>
          <w:b/>
          <w:i/>
          <w:spacing w:val="-6"/>
          <w:lang w:val="ro-RO"/>
        </w:rPr>
        <w:t>viteza</w:t>
      </w:r>
      <w:r w:rsidRPr="00FF4FA4">
        <w:rPr>
          <w:i/>
          <w:spacing w:val="-6"/>
          <w:lang w:val="ro-RO"/>
        </w:rPr>
        <w:t xml:space="preserve"> de transmitere a datelor între două noduri;</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 </w:t>
      </w:r>
      <w:r w:rsidRPr="00FF4FA4">
        <w:rPr>
          <w:b/>
          <w:i/>
          <w:spacing w:val="-6"/>
          <w:lang w:val="ro-RO"/>
        </w:rPr>
        <w:t>rata de pierdere</w:t>
      </w:r>
      <w:r w:rsidRPr="00FF4FA4">
        <w:rPr>
          <w:i/>
          <w:spacing w:val="-6"/>
          <w:lang w:val="ro-RO"/>
        </w:rPr>
        <w:t xml:space="preserve"> pe un anumit traseu (procentul pachetelor pierdute dintr-o serie de pachete);</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 </w:t>
      </w:r>
      <w:r w:rsidRPr="00FF4FA4">
        <w:rPr>
          <w:b/>
          <w:i/>
          <w:spacing w:val="-6"/>
          <w:lang w:val="ro-RO"/>
        </w:rPr>
        <w:t>devierea</w:t>
      </w:r>
      <w:r w:rsidRPr="00FF4FA4">
        <w:rPr>
          <w:i/>
          <w:spacing w:val="-6"/>
          <w:lang w:val="ro-RO"/>
        </w:rPr>
        <w:t xml:space="preserve"> de la distanţa minimă.</w:t>
      </w:r>
    </w:p>
    <w:p w:rsidR="006358A1" w:rsidRPr="00FF4FA4" w:rsidRDefault="006358A1" w:rsidP="004204B8">
      <w:pPr>
        <w:spacing w:line="240" w:lineRule="exact"/>
        <w:ind w:firstLine="476"/>
        <w:jc w:val="both"/>
        <w:rPr>
          <w:i/>
          <w:spacing w:val="-6"/>
          <w:lang w:val="ro-RO"/>
        </w:rPr>
      </w:pPr>
      <w:r w:rsidRPr="00FF4FA4">
        <w:rPr>
          <w:i/>
          <w:spacing w:val="-6"/>
          <w:lang w:val="ro-RO"/>
        </w:rPr>
        <w:t xml:space="preserve">Unii dintre aceşti factori sunt de fapt </w:t>
      </w:r>
      <w:r w:rsidRPr="00FF4FA4">
        <w:rPr>
          <w:b/>
          <w:i/>
          <w:spacing w:val="-6"/>
          <w:lang w:val="ro-RO"/>
        </w:rPr>
        <w:t>costuri</w:t>
      </w:r>
      <w:r w:rsidRPr="00FF4FA4">
        <w:rPr>
          <w:i/>
          <w:spacing w:val="-6"/>
          <w:lang w:val="ro-RO"/>
        </w:rPr>
        <w:t xml:space="preserve"> ale muchiilor.</w:t>
      </w:r>
    </w:p>
    <w:p w:rsidR="006358A1" w:rsidRPr="00FF4FA4" w:rsidRDefault="006358A1" w:rsidP="004204B8">
      <w:pPr>
        <w:spacing w:line="240" w:lineRule="exact"/>
        <w:ind w:firstLine="476"/>
        <w:jc w:val="both"/>
        <w:rPr>
          <w:i/>
          <w:spacing w:val="-6"/>
          <w:lang w:val="ro-RO"/>
        </w:rPr>
      </w:pPr>
      <w:r w:rsidRPr="00FF4FA4">
        <w:rPr>
          <w:i/>
          <w:spacing w:val="-6"/>
          <w:lang w:val="ro-RO"/>
        </w:rPr>
        <w:t>Ţinând cont de dimensiunea impresionantă a reţelei Internet şi de numărul mare de pachete transmise în fiecare secundă, orice îmbunătăţire a algoritmilor poate aduce un spor de performanţă relativ mare.</w:t>
      </w:r>
    </w:p>
    <w:p w:rsidR="006358A1" w:rsidRPr="00FF4FA4" w:rsidRDefault="006358A1" w:rsidP="004204B8">
      <w:pPr>
        <w:spacing w:line="240" w:lineRule="exact"/>
        <w:ind w:firstLine="476"/>
        <w:jc w:val="both"/>
        <w:rPr>
          <w:i/>
          <w:spacing w:val="-6"/>
          <w:lang w:val="ro-RO"/>
        </w:rPr>
      </w:pPr>
      <w:r w:rsidRPr="00FF4FA4">
        <w:rPr>
          <w:i/>
          <w:spacing w:val="-6"/>
          <w:lang w:val="ro-RO"/>
        </w:rPr>
        <w:t>Ca metode de rutare implementate, două se disting în mod deosebit:</w:t>
      </w:r>
    </w:p>
    <w:p w:rsidR="006358A1" w:rsidRPr="00FF4FA4" w:rsidRDefault="006358A1" w:rsidP="004204B8">
      <w:pPr>
        <w:spacing w:line="240" w:lineRule="exact"/>
        <w:ind w:firstLine="476"/>
        <w:jc w:val="both"/>
        <w:rPr>
          <w:i/>
          <w:spacing w:val="-6"/>
          <w:lang w:val="ro-RO"/>
        </w:rPr>
      </w:pPr>
      <w:r w:rsidRPr="00FF4FA4">
        <w:rPr>
          <w:b/>
          <w:i/>
          <w:spacing w:val="-6"/>
          <w:lang w:val="ro-RO"/>
        </w:rPr>
        <w:t>- rutarea cu traseu prestabilit</w:t>
      </w:r>
      <w:r w:rsidRPr="00FF4FA4">
        <w:rPr>
          <w:i/>
          <w:spacing w:val="-6"/>
          <w:lang w:val="ro-RO"/>
        </w:rPr>
        <w:t>, atunci când un singur router (primul) stabileşte traseul pachetului, incluzând traseul astfel stabilit în pachetul de date, şi trimite pachetul spre primul nod din listă; fiecare nod, la primirea pachetului, se şterge din listă şi trimite pachetul mai departe; se utilizează deci un algoritm de calculare a drumului de cost minim dintre două noduri terminale  într-un graf (reţeaua internet), calcularea se face  o singură dată.</w:t>
      </w:r>
    </w:p>
    <w:p w:rsidR="006358A1" w:rsidRPr="00FF4FA4" w:rsidRDefault="006358A1" w:rsidP="004204B8">
      <w:pPr>
        <w:spacing w:line="240" w:lineRule="exact"/>
        <w:ind w:firstLine="476"/>
        <w:jc w:val="both"/>
        <w:rPr>
          <w:i/>
          <w:spacing w:val="-6"/>
          <w:lang w:val="ro-RO"/>
        </w:rPr>
      </w:pPr>
      <w:r w:rsidRPr="00FF4FA4">
        <w:rPr>
          <w:i/>
          <w:spacing w:val="-6"/>
          <w:lang w:val="ro-RO"/>
        </w:rPr>
        <w:lastRenderedPageBreak/>
        <w:t xml:space="preserve">- </w:t>
      </w:r>
      <w:r w:rsidRPr="00FF4FA4">
        <w:rPr>
          <w:b/>
          <w:i/>
          <w:spacing w:val="-6"/>
          <w:lang w:val="ro-RO"/>
        </w:rPr>
        <w:t>rutarea punct cu punc</w:t>
      </w:r>
      <w:r w:rsidRPr="00FF4FA4">
        <w:rPr>
          <w:i/>
          <w:spacing w:val="-6"/>
          <w:lang w:val="ro-RO"/>
        </w:rPr>
        <w:t>t, când pachetul este trimis fără nici o altă informaţie (evident, cu excepţia destinatarului, a  expeditorului şi a altor informaţii despre pachetul de date) către primul nod prin care se poate ajunge la destinatar. Se utilizează un algoritm de calculare a nodului următor, astfel încât drumul parcurs de un pachet de date să fie minim (din punct de vedere local). Nu este propriu-zis un algoritm de drum de cost minim, ci o combinaţie cu un algoritm greedy, drumul de cost minim fiind calculat în momentul stabilirii bazei de date (tabela de rutare) şi nu în momentul rutării pachetelor de date.</w:t>
      </w:r>
    </w:p>
    <w:p w:rsidR="006358A1" w:rsidRPr="00FF4FA4" w:rsidRDefault="006358A1" w:rsidP="004204B8">
      <w:pPr>
        <w:spacing w:line="240" w:lineRule="exact"/>
        <w:ind w:firstLine="476"/>
        <w:jc w:val="both"/>
        <w:rPr>
          <w:i/>
          <w:spacing w:val="-6"/>
          <w:lang w:val="ro-RO"/>
        </w:rPr>
      </w:pPr>
      <w:r w:rsidRPr="00FF4FA4">
        <w:rPr>
          <w:i/>
          <w:spacing w:val="-6"/>
          <w:lang w:val="ro-RO"/>
        </w:rPr>
        <w:t>Ambele metode sunt imperfecte.</w:t>
      </w:r>
    </w:p>
    <w:p w:rsidR="006358A1" w:rsidRPr="00FF4FA4" w:rsidRDefault="006358A1" w:rsidP="004204B8">
      <w:pPr>
        <w:spacing w:line="240" w:lineRule="exact"/>
        <w:ind w:firstLine="476"/>
        <w:jc w:val="both"/>
        <w:rPr>
          <w:i/>
          <w:spacing w:val="-6"/>
          <w:lang w:val="ro-RO"/>
        </w:rPr>
      </w:pPr>
      <w:r w:rsidRPr="00FF4FA4">
        <w:rPr>
          <w:i/>
          <w:spacing w:val="-6"/>
          <w:lang w:val="ro-RO"/>
        </w:rPr>
        <w:t>Prima metodă este vulnerabilă schimbărilor în structura reţelei, întrucât aceasta este reţinută într-o bază de date, updatată doar la anumite intervale de timp, verificarea permanentă a fiecarui nod fiind nepractică. Din acest motiv, este posibil ca la un moment dat să se încerce transmiterea unui pachet printr-un drum ce conţine noduri inexistente la momentul respectiv. De asemenea, deoarece traseul stabilit este inclus în pachetul de date, creşterea dimensiunii pachetului de date este proporţională cu lungimea drumului de parcurs.</w:t>
      </w:r>
    </w:p>
    <w:p w:rsidR="006358A1" w:rsidRPr="00FF4FA4" w:rsidRDefault="006358A1" w:rsidP="004204B8">
      <w:pPr>
        <w:spacing w:line="240" w:lineRule="exact"/>
        <w:ind w:firstLine="476"/>
        <w:jc w:val="both"/>
        <w:rPr>
          <w:i/>
          <w:spacing w:val="-6"/>
          <w:lang w:val="ro-RO"/>
        </w:rPr>
      </w:pPr>
      <w:r w:rsidRPr="00FF4FA4">
        <w:rPr>
          <w:i/>
          <w:spacing w:val="-6"/>
          <w:lang w:val="ro-RO"/>
        </w:rPr>
        <w:t>Metoda rutarii punct cu punct poate genera trimiteri ciclice, atunci când un pachet este trimis în mod repetat între o serie de noduri, fiecare nod considerând ca drumul cel mai bun este prin nodul următor, ca în figură :</w:t>
      </w:r>
    </w:p>
    <w:p w:rsidR="006358A1" w:rsidRPr="00FF4FA4" w:rsidRDefault="006358A1" w:rsidP="004204B8">
      <w:pPr>
        <w:spacing w:line="240" w:lineRule="exact"/>
        <w:ind w:firstLine="476"/>
        <w:jc w:val="both"/>
        <w:rPr>
          <w:i/>
          <w:spacing w:val="-6"/>
          <w:lang w:val="ro-RO"/>
        </w:rPr>
      </w:pPr>
      <w:r w:rsidRPr="00FF4FA4">
        <w:rPr>
          <w:noProof/>
          <w:spacing w:val="-6"/>
        </w:rPr>
        <w:pict>
          <v:shape id="_x0000_s1046" type="#_x0000_t75" style="position:absolute;left:0;text-align:left;margin-left:27pt;margin-top:5.9pt;width:181.5pt;height:57.75pt;z-index:251681792">
            <v:imagedata r:id="rId175" o:title=""/>
            <w10:wrap type="square"/>
          </v:shape>
        </w:pict>
      </w:r>
      <w:r w:rsidRPr="00FF4FA4">
        <w:rPr>
          <w:i/>
          <w:spacing w:val="-6"/>
          <w:lang w:val="ro-RO"/>
        </w:rPr>
        <w:t>Această situaţie nu poate să apara în cazul rutării cu traseu prestabilit. Dar dimensiunea pachetelor de date rămâne mică, bazele de date cu structura reţelei (tabela de rutare) fiind mai mici, fiecarui router fiindu-i necesare informaţii doar despre vecinii imediaţi, schimbările se pot observa mai repede, dar fiecare router încetineşte trimiterea pachetului de date.</w:t>
      </w:r>
    </w:p>
    <w:p w:rsidR="006358A1" w:rsidRPr="00EB21EA" w:rsidRDefault="006358A1" w:rsidP="004204B8">
      <w:pPr>
        <w:spacing w:line="240" w:lineRule="exact"/>
        <w:ind w:firstLine="476"/>
        <w:jc w:val="both"/>
        <w:rPr>
          <w:i/>
          <w:szCs w:val="24"/>
          <w:lang w:eastAsia="ja-JP"/>
        </w:rPr>
      </w:pPr>
      <w:r w:rsidRPr="00FF4FA4">
        <w:rPr>
          <w:i/>
          <w:spacing w:val="-6"/>
          <w:lang w:val="ro-RO"/>
        </w:rPr>
        <w:t>Ca o combinaţie, se poate utiliza o variantă a metodei rutării cu traseu prestabilit, fiecare nod putând să modifice acest traseu, în momentul în care găseşte o neconcordanţă (un nod temporar scos din funcţiune sau o linie întreruptă). Routerul care găseşte neconcordanţa are responsabilitatea de a calcula un nou drum de cost minim prin nodurile disponibile şi de a modifica traseul din pachet.</w:t>
      </w: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br w:type="page"/>
      </w:r>
      <w:r>
        <w:rPr>
          <w:i/>
          <w:szCs w:val="24"/>
          <w:lang w:val="ro-RO"/>
        </w:rPr>
        <w:lastRenderedPageBreak/>
        <w:t xml:space="preserve">Fie G  = (V, E) un graf, </w:t>
      </w:r>
      <w:r w:rsidRPr="00737789">
        <w:rPr>
          <w:b/>
          <w:i/>
          <w:szCs w:val="24"/>
          <w:lang w:val="ro-RO"/>
        </w:rPr>
        <w:t>s</w:t>
      </w:r>
      <w:r>
        <w:rPr>
          <w:i/>
          <w:szCs w:val="24"/>
          <w:lang w:val="ro-RO"/>
        </w:rPr>
        <w:t xml:space="preserve"> </w:t>
      </w:r>
      <w:r>
        <w:rPr>
          <w:i/>
          <w:szCs w:val="24"/>
          <w:lang w:val="ro-RO"/>
        </w:rPr>
        <w:sym w:font="Symbol" w:char="F0CE"/>
      </w:r>
      <w:r>
        <w:rPr>
          <w:i/>
          <w:szCs w:val="24"/>
          <w:lang w:val="ro-RO"/>
        </w:rPr>
        <w:t xml:space="preserve"> V un vârf oarecare al lui G iar </w:t>
      </w:r>
      <w:r w:rsidRPr="00737789">
        <w:rPr>
          <w:b/>
          <w:i/>
          <w:szCs w:val="24"/>
          <w:lang w:val="ro-RO"/>
        </w:rPr>
        <w:t>t</w:t>
      </w:r>
      <w:r>
        <w:rPr>
          <w:b/>
          <w:i/>
          <w:szCs w:val="24"/>
          <w:lang w:val="ro-RO"/>
        </w:rPr>
        <w:t xml:space="preserve"> </w:t>
      </w:r>
      <w:r>
        <w:rPr>
          <w:i/>
          <w:szCs w:val="24"/>
          <w:lang w:val="ro-RO"/>
        </w:rPr>
        <w:t xml:space="preserve">un alt vârf accesibil în G printr-un drum din s. O mulţime </w:t>
      </w:r>
      <w:r w:rsidRPr="00737789">
        <w:rPr>
          <w:b/>
          <w:i/>
          <w:szCs w:val="24"/>
          <w:lang w:val="ro-RO"/>
        </w:rPr>
        <w:t>A</w:t>
      </w:r>
      <w:r>
        <w:rPr>
          <w:i/>
          <w:szCs w:val="24"/>
          <w:lang w:val="ro-RO"/>
        </w:rPr>
        <w:t xml:space="preserve"> de muchii se numeşte </w:t>
      </w:r>
      <w:r>
        <w:rPr>
          <w:b/>
          <w:i/>
          <w:szCs w:val="24"/>
          <w:lang w:val="ro-RO"/>
        </w:rPr>
        <w:t>st-inevitabilă</w:t>
      </w:r>
      <w:r>
        <w:rPr>
          <w:i/>
          <w:szCs w:val="24"/>
          <w:lang w:val="ro-RO"/>
        </w:rPr>
        <w:t xml:space="preserve"> dacă există </w:t>
      </w:r>
      <w:r>
        <w:rPr>
          <w:b/>
          <w:i/>
          <w:szCs w:val="24"/>
          <w:lang w:val="ro-RO"/>
        </w:rPr>
        <w:t>S</w:t>
      </w:r>
      <w:r>
        <w:rPr>
          <w:b/>
          <w:i/>
          <w:szCs w:val="24"/>
          <w:lang w:val="ro-RO"/>
        </w:rPr>
        <w:sym w:font="Symbol" w:char="F0CC"/>
      </w:r>
      <w:r>
        <w:rPr>
          <w:b/>
          <w:i/>
          <w:szCs w:val="24"/>
          <w:lang w:val="ro-RO"/>
        </w:rPr>
        <w:t xml:space="preserve"> V</w:t>
      </w:r>
      <w:r>
        <w:rPr>
          <w:i/>
          <w:szCs w:val="24"/>
          <w:lang w:val="ro-RO"/>
        </w:rPr>
        <w:t xml:space="preserve"> a.î. </w:t>
      </w:r>
      <w:r w:rsidRPr="00737789">
        <w:rPr>
          <w:b/>
          <w:i/>
          <w:szCs w:val="24"/>
          <w:lang w:val="ro-RO"/>
        </w:rPr>
        <w:t>s</w:t>
      </w:r>
      <w:r>
        <w:rPr>
          <w:i/>
          <w:szCs w:val="24"/>
          <w:lang w:val="ro-RO"/>
        </w:rPr>
        <w:t xml:space="preserve"> </w:t>
      </w:r>
      <w:r>
        <w:rPr>
          <w:i/>
          <w:szCs w:val="24"/>
          <w:lang w:val="ro-RO"/>
        </w:rPr>
        <w:sym w:font="Symbol" w:char="F0CE"/>
      </w:r>
      <w:r>
        <w:rPr>
          <w:i/>
          <w:szCs w:val="24"/>
          <w:lang w:val="ro-RO"/>
        </w:rPr>
        <w:t xml:space="preserve"> S, t </w:t>
      </w:r>
      <w:r>
        <w:rPr>
          <w:i/>
          <w:szCs w:val="24"/>
          <w:lang w:val="ro-RO"/>
        </w:rPr>
        <w:sym w:font="Symbol" w:char="F0CF"/>
      </w:r>
      <w:r>
        <w:rPr>
          <w:i/>
          <w:szCs w:val="24"/>
          <w:lang w:val="ro-RO"/>
        </w:rPr>
        <w:t xml:space="preserve"> S şi </w:t>
      </w:r>
      <w:r>
        <w:rPr>
          <w:i/>
          <w:szCs w:val="24"/>
          <w:lang w:val="ro-RO"/>
        </w:rPr>
        <w:br/>
        <w:t xml:space="preserve">A = </w:t>
      </w:r>
      <w:r>
        <w:rPr>
          <w:i/>
          <w:szCs w:val="24"/>
        </w:rPr>
        <w:t>{</w:t>
      </w:r>
      <w:r>
        <w:rPr>
          <w:i/>
          <w:szCs w:val="24"/>
          <w:lang w:val="ro-RO"/>
        </w:rPr>
        <w:t>e</w:t>
      </w:r>
      <w:r>
        <w:rPr>
          <w:i/>
          <w:szCs w:val="24"/>
          <w:lang w:val="ro-RO"/>
        </w:rPr>
        <w:sym w:font="Symbol" w:char="F0CE"/>
      </w:r>
      <w:r>
        <w:rPr>
          <w:i/>
          <w:szCs w:val="24"/>
          <w:lang w:val="ro-RO"/>
        </w:rPr>
        <w:t xml:space="preserve"> E / e = uv,  </w:t>
      </w:r>
      <w:r w:rsidRPr="000F2168">
        <w:rPr>
          <w:i/>
          <w:szCs w:val="24"/>
          <w:lang w:val="ro-RO"/>
        </w:rPr>
        <w:t>u</w:t>
      </w:r>
      <w:r>
        <w:rPr>
          <w:i/>
          <w:szCs w:val="24"/>
          <w:lang w:val="ro-RO"/>
        </w:rPr>
        <w:t xml:space="preserve"> </w:t>
      </w:r>
      <w:r>
        <w:rPr>
          <w:i/>
          <w:szCs w:val="24"/>
          <w:lang w:val="ro-RO"/>
        </w:rPr>
        <w:sym w:font="Symbol" w:char="F0CE"/>
      </w:r>
      <w:r>
        <w:rPr>
          <w:i/>
          <w:szCs w:val="24"/>
          <w:lang w:val="ro-RO"/>
        </w:rPr>
        <w:t xml:space="preserve"> S, v </w:t>
      </w:r>
      <w:r>
        <w:rPr>
          <w:i/>
          <w:szCs w:val="24"/>
          <w:lang w:val="ro-RO"/>
        </w:rPr>
        <w:sym w:font="Symbol" w:char="F0CF"/>
      </w:r>
      <w:r>
        <w:rPr>
          <w:i/>
          <w:szCs w:val="24"/>
          <w:lang w:val="ro-RO"/>
        </w:rPr>
        <w:t xml:space="preserve"> S </w:t>
      </w:r>
      <w:r>
        <w:rPr>
          <w:i/>
          <w:szCs w:val="24"/>
        </w:rPr>
        <w:t xml:space="preserve">}. Arătaţi că numărul maxim de mulţimi </w:t>
      </w:r>
      <w:r w:rsidRPr="000F2168">
        <w:rPr>
          <w:i/>
          <w:szCs w:val="24"/>
          <w:lang w:val="ro-RO"/>
        </w:rPr>
        <w:t>st-inevitabil</w:t>
      </w:r>
      <w:r>
        <w:rPr>
          <w:i/>
          <w:szCs w:val="24"/>
          <w:lang w:val="ro-RO"/>
        </w:rPr>
        <w:t>e disjuncte două câte două este egal cu distanţa de la s la t şi că se poate determina o familie de astfel de mulţimi cu ajutorul unui BFS al lui G din s.</w:t>
      </w:r>
    </w:p>
    <w:p w:rsidR="006358A1" w:rsidRDefault="006358A1" w:rsidP="000A14FF">
      <w:pPr>
        <w:tabs>
          <w:tab w:val="num" w:pos="426"/>
        </w:tabs>
        <w:ind w:left="426" w:hanging="426"/>
        <w:jc w:val="both"/>
        <w:rPr>
          <w:i/>
          <w:szCs w:val="24"/>
          <w:lang w:val="ro-RO"/>
        </w:rPr>
      </w:pPr>
    </w:p>
    <w:p w:rsidR="006358A1" w:rsidRDefault="006358A1" w:rsidP="000A14FF">
      <w:pPr>
        <w:tabs>
          <w:tab w:val="num" w:pos="426"/>
        </w:tabs>
        <w:ind w:left="426" w:hanging="426"/>
        <w:jc w:val="both"/>
        <w:rPr>
          <w:b/>
          <w:i/>
          <w:szCs w:val="24"/>
          <w:lang w:val="ro-RO"/>
        </w:rPr>
      </w:pPr>
      <w:r>
        <w:rPr>
          <w:b/>
          <w:i/>
          <w:szCs w:val="24"/>
          <w:lang w:val="ro-RO"/>
        </w:rPr>
        <w:t>Soluţie:</w:t>
      </w:r>
    </w:p>
    <w:p w:rsidR="006358A1" w:rsidRPr="007B3534" w:rsidRDefault="006358A1" w:rsidP="007B3534">
      <w:pPr>
        <w:pStyle w:val="Heading2"/>
        <w:rPr>
          <w:rFonts w:ascii="Times New Roman" w:hAnsi="Times New Roman" w:cs="Times New Roman"/>
          <w:sz w:val="24"/>
          <w:szCs w:val="24"/>
        </w:rPr>
      </w:pPr>
      <w:r w:rsidRPr="007B3534">
        <w:rPr>
          <w:rFonts w:ascii="Times New Roman" w:hAnsi="Times New Roman" w:cs="Times New Roman"/>
          <w:sz w:val="24"/>
          <w:szCs w:val="24"/>
        </w:rPr>
        <w:t xml:space="preserve">Notaţii : d =  lungimea drumului minim între s şi t </w:t>
      </w:r>
    </w:p>
    <w:p w:rsidR="006358A1" w:rsidRDefault="006358A1" w:rsidP="007B3534">
      <w:pPr>
        <w:tabs>
          <w:tab w:val="num" w:pos="426"/>
        </w:tabs>
        <w:ind w:left="426" w:hanging="426"/>
        <w:jc w:val="both"/>
        <w:rPr>
          <w:b/>
          <w:i/>
          <w:szCs w:val="24"/>
          <w:lang w:val="ro-RO"/>
        </w:rPr>
      </w:pPr>
      <w:r>
        <w:rPr>
          <w:b/>
          <w:i/>
          <w:szCs w:val="24"/>
          <w:lang w:val="ro-RO"/>
        </w:rPr>
        <w:tab/>
      </w:r>
      <w:r>
        <w:rPr>
          <w:b/>
          <w:i/>
          <w:szCs w:val="24"/>
          <w:lang w:val="ro-RO"/>
        </w:rPr>
        <w:tab/>
        <w:t xml:space="preserve">  n = numărul maxim de mulţimi st-inevitabile disjuncte două câte două</w:t>
      </w:r>
    </w:p>
    <w:p w:rsidR="006358A1" w:rsidRDefault="006358A1" w:rsidP="007B3534">
      <w:pPr>
        <w:tabs>
          <w:tab w:val="num" w:pos="426"/>
        </w:tabs>
        <w:ind w:left="426" w:hanging="426"/>
        <w:jc w:val="both"/>
        <w:rPr>
          <w:bCs/>
          <w:i/>
          <w:szCs w:val="24"/>
          <w:lang w:val="ro-RO"/>
        </w:rPr>
      </w:pPr>
    </w:p>
    <w:p w:rsidR="006358A1" w:rsidRDefault="006358A1" w:rsidP="00F43614">
      <w:pPr>
        <w:tabs>
          <w:tab w:val="num" w:pos="426"/>
        </w:tabs>
        <w:ind w:left="426" w:hanging="426"/>
        <w:jc w:val="both"/>
        <w:rPr>
          <w:bCs/>
          <w:i/>
          <w:szCs w:val="24"/>
          <w:lang w:val="ro-RO"/>
        </w:rPr>
      </w:pPr>
      <w:r>
        <w:rPr>
          <w:bCs/>
          <w:i/>
          <w:szCs w:val="24"/>
          <w:lang w:val="ro-RO"/>
        </w:rPr>
        <w:t>Demonstrăm că n=d prin demonstrarea unei duble inegalităţi:</w:t>
      </w:r>
    </w:p>
    <w:p w:rsidR="006358A1" w:rsidRDefault="006358A1" w:rsidP="00F43614">
      <w:pPr>
        <w:tabs>
          <w:tab w:val="num" w:pos="426"/>
        </w:tabs>
        <w:spacing w:before="240"/>
        <w:ind w:left="426" w:hanging="426"/>
        <w:jc w:val="both"/>
        <w:rPr>
          <w:b/>
          <w:i/>
          <w:szCs w:val="24"/>
          <w:lang w:val="ro-RO"/>
        </w:rPr>
      </w:pPr>
      <w:r>
        <w:rPr>
          <w:b/>
          <w:i/>
          <w:szCs w:val="24"/>
          <w:lang w:val="ro-RO"/>
        </w:rPr>
        <w:t>I</w:t>
      </w:r>
      <w:r>
        <w:rPr>
          <w:b/>
          <w:i/>
          <w:szCs w:val="24"/>
          <w:lang w:val="ro-RO"/>
        </w:rPr>
        <w:tab/>
        <w:t>Demonstrăm n</w:t>
      </w:r>
      <w:r>
        <w:rPr>
          <w:b/>
          <w:i/>
          <w:position w:val="-4"/>
          <w:szCs w:val="24"/>
          <w:lang w:val="ro-RO"/>
        </w:rPr>
        <w:object w:dxaOrig="200" w:dyaOrig="240">
          <v:shape id="_x0000_i1163" type="#_x0000_t75" style="width:9.5pt;height:12.25pt" o:ole="">
            <v:imagedata r:id="rId176" o:title=""/>
          </v:shape>
          <o:OLEObject Type="Embed" ProgID="Equation.3" ShapeID="_x0000_i1163" DrawAspect="Content" ObjectID="_1421273091" r:id="rId177"/>
        </w:object>
      </w:r>
      <w:r>
        <w:rPr>
          <w:b/>
          <w:i/>
          <w:szCs w:val="24"/>
          <w:lang w:val="ro-RO"/>
        </w:rPr>
        <w:t>d</w:t>
      </w:r>
    </w:p>
    <w:p w:rsidR="006358A1" w:rsidRDefault="006358A1" w:rsidP="007B3534">
      <w:pPr>
        <w:tabs>
          <w:tab w:val="num" w:pos="426"/>
        </w:tabs>
        <w:ind w:left="426" w:hanging="426"/>
        <w:jc w:val="both"/>
        <w:rPr>
          <w:bCs/>
          <w:i/>
          <w:szCs w:val="24"/>
          <w:lang w:val="ro-RO"/>
        </w:rPr>
      </w:pPr>
      <w:r>
        <w:rPr>
          <w:b/>
          <w:i/>
          <w:szCs w:val="24"/>
          <w:lang w:val="ro-RO"/>
        </w:rPr>
        <w:tab/>
      </w:r>
    </w:p>
    <w:p w:rsidR="006358A1" w:rsidRDefault="006358A1" w:rsidP="00B53C5D">
      <w:pPr>
        <w:tabs>
          <w:tab w:val="num" w:pos="0"/>
        </w:tabs>
        <w:ind w:firstLine="426"/>
        <w:jc w:val="both"/>
        <w:rPr>
          <w:bCs/>
          <w:i/>
          <w:szCs w:val="24"/>
          <w:lang w:val="ro-RO"/>
        </w:rPr>
      </w:pPr>
      <w:r>
        <w:rPr>
          <w:bCs/>
          <w:i/>
          <w:szCs w:val="24"/>
          <w:lang w:val="ro-RO"/>
        </w:rPr>
        <w:t>Fie D</w:t>
      </w:r>
      <w:r>
        <w:rPr>
          <w:bCs/>
          <w:i/>
          <w:szCs w:val="24"/>
          <w:vertAlign w:val="subscript"/>
          <w:lang w:val="ro-RO"/>
        </w:rPr>
        <w:t>S</w:t>
      </w:r>
      <w:r>
        <w:rPr>
          <w:bCs/>
          <w:i/>
          <w:szCs w:val="24"/>
          <w:lang w:val="ro-RO"/>
        </w:rPr>
        <w:t xml:space="preserve">(t) un drum minim de la </w:t>
      </w:r>
      <w:r>
        <w:rPr>
          <w:b/>
          <w:bCs/>
          <w:i/>
          <w:szCs w:val="24"/>
          <w:lang w:val="ro-RO"/>
        </w:rPr>
        <w:t>s</w:t>
      </w:r>
      <w:r>
        <w:rPr>
          <w:bCs/>
          <w:i/>
          <w:szCs w:val="24"/>
          <w:lang w:val="ro-RO"/>
        </w:rPr>
        <w:t xml:space="preserve"> la </w:t>
      </w:r>
      <w:r>
        <w:rPr>
          <w:b/>
          <w:bCs/>
          <w:i/>
          <w:szCs w:val="24"/>
          <w:lang w:val="ro-RO"/>
        </w:rPr>
        <w:t>t</w:t>
      </w:r>
      <w:r>
        <w:rPr>
          <w:bCs/>
          <w:i/>
          <w:szCs w:val="24"/>
          <w:lang w:val="ro-RO"/>
        </w:rPr>
        <w:t xml:space="preserve">. Arătăm că orice mulţime </w:t>
      </w:r>
      <w:r>
        <w:rPr>
          <w:b/>
          <w:bCs/>
          <w:i/>
          <w:szCs w:val="24"/>
          <w:lang w:val="ro-RO"/>
        </w:rPr>
        <w:t>st-inevitabilă</w:t>
      </w:r>
      <w:r>
        <w:rPr>
          <w:bCs/>
          <w:i/>
          <w:szCs w:val="24"/>
          <w:lang w:val="ro-RO"/>
        </w:rPr>
        <w:t xml:space="preserve"> conţine cel puţin o muchie din D</w:t>
      </w:r>
      <w:r>
        <w:rPr>
          <w:bCs/>
          <w:i/>
          <w:szCs w:val="24"/>
          <w:vertAlign w:val="subscript"/>
          <w:lang w:val="ro-RO"/>
        </w:rPr>
        <w:t>S</w:t>
      </w:r>
      <w:r>
        <w:rPr>
          <w:bCs/>
          <w:i/>
          <w:szCs w:val="24"/>
          <w:lang w:val="ro-RO"/>
        </w:rPr>
        <w:t>(t).</w:t>
      </w:r>
    </w:p>
    <w:p w:rsidR="006358A1" w:rsidRPr="008A1A53" w:rsidRDefault="006358A1" w:rsidP="00B53C5D">
      <w:pPr>
        <w:tabs>
          <w:tab w:val="num" w:pos="0"/>
        </w:tabs>
        <w:ind w:firstLine="426"/>
        <w:jc w:val="both"/>
        <w:rPr>
          <w:b/>
          <w:bCs/>
          <w:i/>
          <w:szCs w:val="24"/>
          <w:lang w:val="ro-RO"/>
        </w:rPr>
      </w:pPr>
      <w:r>
        <w:rPr>
          <w:b/>
          <w:bCs/>
          <w:i/>
          <w:szCs w:val="24"/>
          <w:lang w:val="ro-RO"/>
        </w:rPr>
        <w:t>Reducere la absurd:</w:t>
      </w:r>
    </w:p>
    <w:p w:rsidR="006358A1" w:rsidRDefault="006358A1" w:rsidP="00B53C5D">
      <w:pPr>
        <w:tabs>
          <w:tab w:val="num" w:pos="0"/>
        </w:tabs>
        <w:ind w:firstLine="426"/>
        <w:jc w:val="both"/>
        <w:rPr>
          <w:bCs/>
          <w:i/>
          <w:szCs w:val="24"/>
          <w:lang w:val="ro-RO"/>
        </w:rPr>
      </w:pPr>
      <w:r>
        <w:rPr>
          <w:bCs/>
          <w:i/>
          <w:szCs w:val="24"/>
          <w:lang w:val="ro-RO"/>
        </w:rPr>
        <w:t>Presupunem că există</w:t>
      </w:r>
      <w:r w:rsidRPr="003A45E5">
        <w:rPr>
          <w:bCs/>
          <w:i/>
          <w:szCs w:val="24"/>
          <w:lang w:val="ro-RO"/>
        </w:rPr>
        <w:t xml:space="preserve"> </w:t>
      </w:r>
      <w:r>
        <w:rPr>
          <w:bCs/>
          <w:i/>
          <w:szCs w:val="24"/>
          <w:lang w:val="ro-RO"/>
        </w:rPr>
        <w:t xml:space="preserve">o mulţime </w:t>
      </w:r>
      <w:r w:rsidRPr="001464DF">
        <w:rPr>
          <w:b/>
          <w:bCs/>
          <w:i/>
          <w:szCs w:val="24"/>
          <w:lang w:val="ro-RO"/>
        </w:rPr>
        <w:t>A</w:t>
      </w:r>
      <w:r>
        <w:rPr>
          <w:bCs/>
          <w:i/>
          <w:szCs w:val="24"/>
          <w:lang w:val="ro-RO"/>
        </w:rPr>
        <w:t xml:space="preserve"> </w:t>
      </w:r>
      <w:r>
        <w:rPr>
          <w:b/>
          <w:bCs/>
          <w:i/>
          <w:szCs w:val="24"/>
          <w:lang w:val="ro-RO"/>
        </w:rPr>
        <w:t>st-inevitabilă</w:t>
      </w:r>
      <w:r>
        <w:rPr>
          <w:bCs/>
          <w:i/>
          <w:szCs w:val="24"/>
          <w:lang w:val="ro-RO"/>
        </w:rPr>
        <w:t xml:space="preserve"> care nu conţine nici o muchie din drumul D</w:t>
      </w:r>
      <w:r>
        <w:rPr>
          <w:bCs/>
          <w:i/>
          <w:szCs w:val="24"/>
          <w:vertAlign w:val="subscript"/>
          <w:lang w:val="ro-RO"/>
        </w:rPr>
        <w:t>S</w:t>
      </w:r>
      <w:r>
        <w:rPr>
          <w:bCs/>
          <w:i/>
          <w:szCs w:val="24"/>
          <w:lang w:val="ro-RO"/>
        </w:rPr>
        <w:t>(t).</w:t>
      </w:r>
    </w:p>
    <w:p w:rsidR="006358A1" w:rsidRPr="00EB5283" w:rsidRDefault="006358A1" w:rsidP="00B53C5D">
      <w:pPr>
        <w:tabs>
          <w:tab w:val="num" w:pos="0"/>
        </w:tabs>
        <w:ind w:firstLine="426"/>
        <w:jc w:val="both"/>
        <w:rPr>
          <w:bCs/>
          <w:i/>
          <w:szCs w:val="24"/>
          <w:lang w:val="ro-RO"/>
        </w:rPr>
      </w:pPr>
      <w:r w:rsidRPr="00C8456A">
        <w:rPr>
          <w:b/>
          <w:bCs/>
          <w:i/>
          <w:szCs w:val="24"/>
          <w:lang w:val="ro-RO"/>
        </w:rPr>
        <w:t>A</w:t>
      </w:r>
      <w:r>
        <w:rPr>
          <w:bCs/>
          <w:i/>
          <w:szCs w:val="24"/>
          <w:lang w:val="ro-RO"/>
        </w:rPr>
        <w:t xml:space="preserve"> fiind </w:t>
      </w:r>
      <w:r>
        <w:rPr>
          <w:b/>
          <w:bCs/>
          <w:i/>
          <w:szCs w:val="24"/>
          <w:lang w:val="ro-RO"/>
        </w:rPr>
        <w:t xml:space="preserve">st-inevitabilă, </w:t>
      </w:r>
      <w:r w:rsidRPr="00C8456A">
        <w:rPr>
          <w:bCs/>
          <w:i/>
          <w:szCs w:val="24"/>
          <w:lang w:val="ro-RO"/>
        </w:rPr>
        <w:t>există</w:t>
      </w:r>
      <w:r>
        <w:rPr>
          <w:bCs/>
          <w:i/>
          <w:szCs w:val="24"/>
          <w:lang w:val="ro-RO"/>
        </w:rPr>
        <w:t xml:space="preserve"> două mulţimi de noduri din V, </w:t>
      </w:r>
      <w:r w:rsidRPr="003A45E5">
        <w:rPr>
          <w:b/>
          <w:bCs/>
          <w:i/>
          <w:szCs w:val="24"/>
          <w:lang w:val="ro-RO"/>
        </w:rPr>
        <w:t>S</w:t>
      </w:r>
      <w:r>
        <w:rPr>
          <w:bCs/>
          <w:i/>
          <w:szCs w:val="24"/>
          <w:lang w:val="ro-RO"/>
        </w:rPr>
        <w:t xml:space="preserve"> şi </w:t>
      </w:r>
      <w:r w:rsidRPr="003A45E5">
        <w:rPr>
          <w:b/>
          <w:bCs/>
          <w:i/>
          <w:szCs w:val="24"/>
          <w:lang w:val="ro-RO"/>
        </w:rPr>
        <w:t>T</w:t>
      </w:r>
      <w:r>
        <w:rPr>
          <w:b/>
          <w:bCs/>
          <w:i/>
          <w:szCs w:val="24"/>
          <w:lang w:val="ro-RO"/>
        </w:rPr>
        <w:t>,</w:t>
      </w:r>
      <w:r>
        <w:rPr>
          <w:bCs/>
          <w:i/>
          <w:szCs w:val="24"/>
          <w:lang w:val="ro-RO"/>
        </w:rPr>
        <w:t xml:space="preserve"> cu </w:t>
      </w:r>
      <w:r w:rsidRPr="003A45E5">
        <w:rPr>
          <w:b/>
          <w:bCs/>
          <w:i/>
          <w:szCs w:val="24"/>
          <w:lang w:val="ro-RO"/>
        </w:rPr>
        <w:t xml:space="preserve">s </w:t>
      </w:r>
      <w:r w:rsidRPr="003A45E5">
        <w:rPr>
          <w:b/>
          <w:bCs/>
          <w:i/>
          <w:szCs w:val="24"/>
          <w:lang w:val="ro-RO"/>
        </w:rPr>
        <w:sym w:font="Symbol" w:char="F0CE"/>
      </w:r>
      <w:r w:rsidRPr="003A45E5">
        <w:rPr>
          <w:b/>
          <w:bCs/>
          <w:i/>
          <w:szCs w:val="24"/>
          <w:lang w:val="ro-RO"/>
        </w:rPr>
        <w:t xml:space="preserve"> S</w:t>
      </w:r>
      <w:r>
        <w:rPr>
          <w:bCs/>
          <w:i/>
          <w:szCs w:val="24"/>
          <w:lang w:val="ro-RO"/>
        </w:rPr>
        <w:t xml:space="preserve"> şi </w:t>
      </w:r>
      <w:r w:rsidRPr="003A45E5">
        <w:rPr>
          <w:b/>
          <w:bCs/>
          <w:i/>
          <w:szCs w:val="24"/>
          <w:lang w:val="ro-RO"/>
        </w:rPr>
        <w:t>T = V – S</w:t>
      </w:r>
      <w:r>
        <w:rPr>
          <w:b/>
          <w:bCs/>
          <w:i/>
          <w:szCs w:val="24"/>
          <w:lang w:val="ro-RO"/>
        </w:rPr>
        <w:t xml:space="preserve">, cu t </w:t>
      </w:r>
      <w:r w:rsidRPr="003A45E5">
        <w:rPr>
          <w:b/>
          <w:bCs/>
          <w:i/>
          <w:szCs w:val="24"/>
          <w:lang w:val="ro-RO"/>
        </w:rPr>
        <w:sym w:font="Symbol" w:char="F0CE"/>
      </w:r>
      <w:r>
        <w:rPr>
          <w:b/>
          <w:bCs/>
          <w:i/>
          <w:szCs w:val="24"/>
          <w:lang w:val="ro-RO"/>
        </w:rPr>
        <w:t xml:space="preserve"> T</w:t>
      </w:r>
      <w:r>
        <w:rPr>
          <w:bCs/>
          <w:i/>
          <w:szCs w:val="24"/>
          <w:lang w:val="ro-RO"/>
        </w:rPr>
        <w:t xml:space="preserve">, astfel încât A este mulţimea muchiilor din G care au o extremitare în S şi o extremitate în T. Prin definiţie, acestă mulţime A este </w:t>
      </w:r>
      <w:r>
        <w:rPr>
          <w:b/>
          <w:bCs/>
          <w:i/>
          <w:szCs w:val="24"/>
          <w:lang w:val="ro-RO"/>
        </w:rPr>
        <w:t>st-inevitabilă</w:t>
      </w:r>
      <w:r>
        <w:rPr>
          <w:bCs/>
          <w:i/>
          <w:szCs w:val="24"/>
          <w:lang w:val="ro-RO"/>
        </w:rPr>
        <w:t>.</w:t>
      </w:r>
    </w:p>
    <w:p w:rsidR="006358A1" w:rsidRDefault="006358A1" w:rsidP="00B53C5D">
      <w:pPr>
        <w:tabs>
          <w:tab w:val="num" w:pos="0"/>
        </w:tabs>
        <w:ind w:firstLine="426"/>
        <w:jc w:val="both"/>
        <w:rPr>
          <w:bCs/>
          <w:i/>
          <w:szCs w:val="24"/>
          <w:lang w:val="ro-RO"/>
        </w:rPr>
      </w:pPr>
      <w:r>
        <w:rPr>
          <w:bCs/>
          <w:i/>
          <w:szCs w:val="24"/>
          <w:lang w:val="ro-RO"/>
        </w:rPr>
        <w:t>Fie V(D</w:t>
      </w:r>
      <w:r>
        <w:rPr>
          <w:bCs/>
          <w:i/>
          <w:szCs w:val="24"/>
          <w:vertAlign w:val="subscript"/>
          <w:lang w:val="ro-RO"/>
        </w:rPr>
        <w:t>S</w:t>
      </w:r>
      <w:r>
        <w:rPr>
          <w:bCs/>
          <w:i/>
          <w:szCs w:val="24"/>
          <w:lang w:val="ro-RO"/>
        </w:rPr>
        <w:t xml:space="preserve">(t)) = </w:t>
      </w:r>
      <w:r w:rsidRPr="007E7D20">
        <w:rPr>
          <w:bCs/>
          <w:i/>
          <w:szCs w:val="24"/>
          <w:lang w:val="ro-RO"/>
        </w:rPr>
        <w:t xml:space="preserve">{s = </w:t>
      </w:r>
      <w:r>
        <w:rPr>
          <w:bCs/>
          <w:i/>
          <w:szCs w:val="24"/>
          <w:lang w:val="ro-RO"/>
        </w:rPr>
        <w:t>v</w:t>
      </w:r>
      <w:r>
        <w:rPr>
          <w:bCs/>
          <w:i/>
          <w:szCs w:val="24"/>
          <w:vertAlign w:val="subscript"/>
          <w:lang w:val="ro-RO"/>
        </w:rPr>
        <w:t>1</w:t>
      </w:r>
      <w:r>
        <w:rPr>
          <w:bCs/>
          <w:i/>
          <w:szCs w:val="24"/>
          <w:lang w:val="ro-RO"/>
        </w:rPr>
        <w:t>, v</w:t>
      </w:r>
      <w:r>
        <w:rPr>
          <w:bCs/>
          <w:i/>
          <w:szCs w:val="24"/>
          <w:vertAlign w:val="subscript"/>
          <w:lang w:val="ro-RO"/>
        </w:rPr>
        <w:t>2</w:t>
      </w:r>
      <w:r>
        <w:rPr>
          <w:bCs/>
          <w:i/>
          <w:szCs w:val="24"/>
          <w:lang w:val="ro-RO"/>
        </w:rPr>
        <w:t>, ..., v</w:t>
      </w:r>
      <w:r>
        <w:rPr>
          <w:bCs/>
          <w:i/>
          <w:szCs w:val="24"/>
          <w:vertAlign w:val="subscript"/>
          <w:lang w:val="ro-RO"/>
        </w:rPr>
        <w:t>d</w:t>
      </w:r>
      <w:r>
        <w:rPr>
          <w:bCs/>
          <w:i/>
          <w:szCs w:val="24"/>
          <w:lang w:val="ro-RO"/>
        </w:rPr>
        <w:t>, v</w:t>
      </w:r>
      <w:r>
        <w:rPr>
          <w:bCs/>
          <w:i/>
          <w:szCs w:val="24"/>
          <w:vertAlign w:val="subscript"/>
          <w:lang w:val="ro-RO"/>
        </w:rPr>
        <w:t>d+1</w:t>
      </w:r>
      <w:r>
        <w:rPr>
          <w:bCs/>
          <w:i/>
          <w:szCs w:val="24"/>
          <w:lang w:val="ro-RO"/>
        </w:rPr>
        <w:t xml:space="preserve"> = t</w:t>
      </w:r>
      <w:r w:rsidRPr="007E7D20">
        <w:rPr>
          <w:bCs/>
          <w:i/>
          <w:szCs w:val="24"/>
          <w:lang w:val="ro-RO"/>
        </w:rPr>
        <w:t>} mulţimea nod</w:t>
      </w:r>
      <w:r>
        <w:rPr>
          <w:bCs/>
          <w:i/>
          <w:szCs w:val="24"/>
          <w:lang w:val="ro-RO"/>
        </w:rPr>
        <w:t>urilor de pe drumul D</w:t>
      </w:r>
      <w:r>
        <w:rPr>
          <w:bCs/>
          <w:i/>
          <w:szCs w:val="24"/>
          <w:vertAlign w:val="subscript"/>
          <w:lang w:val="ro-RO"/>
        </w:rPr>
        <w:t>S</w:t>
      </w:r>
      <w:r>
        <w:rPr>
          <w:bCs/>
          <w:i/>
          <w:szCs w:val="24"/>
          <w:lang w:val="ro-RO"/>
        </w:rPr>
        <w:t>(t).</w:t>
      </w:r>
      <w:r w:rsidRPr="00074AD5">
        <w:rPr>
          <w:bCs/>
          <w:i/>
          <w:szCs w:val="24"/>
          <w:lang w:val="ro-RO"/>
        </w:rPr>
        <w:t xml:space="preserve"> </w:t>
      </w:r>
    </w:p>
    <w:p w:rsidR="006358A1" w:rsidRPr="001E1CBF" w:rsidRDefault="006358A1" w:rsidP="00B53C5D">
      <w:pPr>
        <w:ind w:firstLine="426"/>
        <w:jc w:val="both"/>
        <w:rPr>
          <w:bCs/>
          <w:i/>
          <w:szCs w:val="24"/>
          <w:lang w:val="ro-RO"/>
        </w:rPr>
      </w:pPr>
      <w:r w:rsidRPr="00676ACB">
        <w:rPr>
          <w:bCs/>
          <w:i/>
          <w:szCs w:val="24"/>
          <w:lang w:val="ro-RO"/>
        </w:rPr>
        <w:t xml:space="preserve">Demonstrăm prin </w:t>
      </w:r>
      <w:r w:rsidRPr="00676ACB">
        <w:rPr>
          <w:b/>
          <w:bCs/>
          <w:i/>
          <w:szCs w:val="24"/>
          <w:lang w:val="ro-RO"/>
        </w:rPr>
        <w:t>inducţie</w:t>
      </w:r>
      <w:r w:rsidRPr="00676ACB">
        <w:rPr>
          <w:bCs/>
          <w:i/>
          <w:szCs w:val="24"/>
          <w:lang w:val="ro-RO"/>
        </w:rPr>
        <w:t xml:space="preserve"> că</w:t>
      </w:r>
      <w:r>
        <w:rPr>
          <w:bCs/>
          <w:i/>
          <w:szCs w:val="24"/>
          <w:lang w:val="ro-RO"/>
        </w:rPr>
        <w:t>,</w:t>
      </w:r>
      <w:r w:rsidRPr="00676ACB">
        <w:rPr>
          <w:bCs/>
          <w:i/>
          <w:szCs w:val="24"/>
          <w:lang w:val="ro-RO"/>
        </w:rPr>
        <w:t xml:space="preserve"> </w:t>
      </w:r>
      <w:r>
        <w:rPr>
          <w:bCs/>
          <w:i/>
          <w:szCs w:val="24"/>
          <w:lang w:val="ro-RO"/>
        </w:rPr>
        <w:t>în acest caz, toate nodurile din V(D</w:t>
      </w:r>
      <w:r>
        <w:rPr>
          <w:bCs/>
          <w:i/>
          <w:szCs w:val="24"/>
          <w:vertAlign w:val="subscript"/>
          <w:lang w:val="ro-RO"/>
        </w:rPr>
        <w:t>S</w:t>
      </w:r>
      <w:r>
        <w:rPr>
          <w:bCs/>
          <w:i/>
          <w:szCs w:val="24"/>
          <w:lang w:val="ro-RO"/>
        </w:rPr>
        <w:t xml:space="preserve">(t)) se vor afla în mulţimea S, inclusiv </w:t>
      </w:r>
      <w:r>
        <w:rPr>
          <w:b/>
          <w:bCs/>
          <w:i/>
          <w:szCs w:val="24"/>
          <w:lang w:val="ro-RO"/>
        </w:rPr>
        <w:t>t</w:t>
      </w:r>
      <w:r>
        <w:rPr>
          <w:bCs/>
          <w:i/>
          <w:szCs w:val="24"/>
          <w:lang w:val="ro-RO"/>
        </w:rPr>
        <w:t>, ceea ce contrazice ipoteza.</w:t>
      </w:r>
    </w:p>
    <w:p w:rsidR="006358A1" w:rsidRPr="00676ACB" w:rsidRDefault="006358A1" w:rsidP="00B53C5D">
      <w:pPr>
        <w:ind w:firstLine="426"/>
        <w:rPr>
          <w:b/>
          <w:bCs/>
          <w:i/>
          <w:szCs w:val="24"/>
          <w:lang w:val="ro-RO"/>
        </w:rPr>
      </w:pPr>
      <w:r w:rsidRPr="00676ACB">
        <w:rPr>
          <w:b/>
          <w:bCs/>
          <w:i/>
          <w:szCs w:val="24"/>
          <w:lang w:val="ro-RO"/>
        </w:rPr>
        <w:t>Pasul I</w:t>
      </w:r>
      <w:r>
        <w:rPr>
          <w:b/>
          <w:bCs/>
          <w:i/>
          <w:szCs w:val="24"/>
          <w:lang w:val="ro-RO"/>
        </w:rPr>
        <w:t>:</w:t>
      </w:r>
    </w:p>
    <w:p w:rsidR="006358A1" w:rsidRDefault="006358A1" w:rsidP="00B53C5D">
      <w:pPr>
        <w:ind w:firstLine="426"/>
        <w:jc w:val="both"/>
        <w:rPr>
          <w:bCs/>
          <w:i/>
          <w:szCs w:val="24"/>
          <w:lang w:val="ro-RO"/>
        </w:rPr>
      </w:pPr>
      <w:r>
        <w:rPr>
          <w:bCs/>
          <w:i/>
          <w:szCs w:val="24"/>
          <w:lang w:val="ro-RO"/>
        </w:rPr>
        <w:t xml:space="preserve">Ştim din ipoteză că </w:t>
      </w:r>
      <w:r w:rsidRPr="001B0898">
        <w:rPr>
          <w:b/>
          <w:bCs/>
          <w:i/>
          <w:szCs w:val="24"/>
          <w:lang w:val="ro-RO"/>
        </w:rPr>
        <w:t>s</w:t>
      </w:r>
      <w:r>
        <w:rPr>
          <w:b/>
          <w:bCs/>
          <w:i/>
          <w:szCs w:val="24"/>
          <w:lang w:val="ro-RO"/>
        </w:rPr>
        <w:t xml:space="preserve"> = v</w:t>
      </w:r>
      <w:r>
        <w:rPr>
          <w:b/>
          <w:bCs/>
          <w:i/>
          <w:szCs w:val="24"/>
          <w:vertAlign w:val="subscript"/>
          <w:lang w:val="ro-RO"/>
        </w:rPr>
        <w:t>1</w:t>
      </w:r>
      <w:r>
        <w:rPr>
          <w:b/>
          <w:bCs/>
          <w:i/>
          <w:szCs w:val="24"/>
          <w:lang w:val="ro-RO"/>
        </w:rPr>
        <w:t xml:space="preserve"> </w:t>
      </w:r>
      <w:r w:rsidRPr="001B0898">
        <w:rPr>
          <w:bCs/>
          <w:i/>
          <w:szCs w:val="24"/>
          <w:lang w:val="ro-RO"/>
        </w:rPr>
        <w:sym w:font="Symbol" w:char="F0CE"/>
      </w:r>
      <w:r>
        <w:rPr>
          <w:bCs/>
          <w:i/>
          <w:szCs w:val="24"/>
          <w:lang w:val="ro-RO"/>
        </w:rPr>
        <w:t xml:space="preserve"> S. De asemenea, muchia </w:t>
      </w:r>
      <w:r>
        <w:rPr>
          <w:b/>
          <w:bCs/>
          <w:i/>
          <w:szCs w:val="24"/>
          <w:lang w:val="ro-RO"/>
        </w:rPr>
        <w:t>v</w:t>
      </w:r>
      <w:r>
        <w:rPr>
          <w:b/>
          <w:bCs/>
          <w:i/>
          <w:szCs w:val="24"/>
          <w:vertAlign w:val="subscript"/>
          <w:lang w:val="ro-RO"/>
        </w:rPr>
        <w:t>1</w:t>
      </w:r>
      <w:r>
        <w:rPr>
          <w:b/>
          <w:bCs/>
          <w:i/>
          <w:szCs w:val="24"/>
          <w:lang w:val="ro-RO"/>
        </w:rPr>
        <w:t>v</w:t>
      </w:r>
      <w:r>
        <w:rPr>
          <w:b/>
          <w:bCs/>
          <w:i/>
          <w:szCs w:val="24"/>
          <w:vertAlign w:val="subscript"/>
          <w:lang w:val="ro-RO"/>
        </w:rPr>
        <w:t>2</w:t>
      </w:r>
      <w:r>
        <w:rPr>
          <w:b/>
          <w:bCs/>
          <w:i/>
          <w:szCs w:val="24"/>
          <w:lang w:val="ro-RO"/>
        </w:rPr>
        <w:t xml:space="preserve"> </w:t>
      </w:r>
      <w:r>
        <w:rPr>
          <w:b/>
          <w:bCs/>
          <w:i/>
          <w:szCs w:val="24"/>
          <w:lang w:val="ro-RO"/>
        </w:rPr>
        <w:sym w:font="Symbol" w:char="F0CF"/>
      </w:r>
      <w:r>
        <w:rPr>
          <w:b/>
          <w:bCs/>
          <w:i/>
          <w:szCs w:val="24"/>
          <w:lang w:val="ro-RO"/>
        </w:rPr>
        <w:t xml:space="preserve"> A</w:t>
      </w:r>
      <w:r>
        <w:rPr>
          <w:rFonts w:eastAsia="SimSun"/>
          <w:bCs/>
          <w:i/>
          <w:szCs w:val="24"/>
          <w:lang w:val="ro-RO" w:eastAsia="zh-CN"/>
        </w:rPr>
        <w:t xml:space="preserve">, deoarece am stabilit că nici o muchie din </w:t>
      </w:r>
      <w:r>
        <w:rPr>
          <w:bCs/>
          <w:i/>
          <w:szCs w:val="24"/>
          <w:lang w:val="ro-RO"/>
        </w:rPr>
        <w:t>drumul D</w:t>
      </w:r>
      <w:r>
        <w:rPr>
          <w:bCs/>
          <w:i/>
          <w:szCs w:val="24"/>
          <w:vertAlign w:val="subscript"/>
          <w:lang w:val="ro-RO"/>
        </w:rPr>
        <w:t>S</w:t>
      </w:r>
      <w:r>
        <w:rPr>
          <w:bCs/>
          <w:i/>
          <w:szCs w:val="24"/>
          <w:lang w:val="ro-RO"/>
        </w:rPr>
        <w:t xml:space="preserve">(t) nu aparţine mulţimii A. </w:t>
      </w:r>
      <w:r>
        <w:rPr>
          <w:rFonts w:eastAsia="SimSun"/>
          <w:bCs/>
          <w:i/>
          <w:szCs w:val="24"/>
          <w:lang w:val="ro-RO" w:eastAsia="zh-CN"/>
        </w:rPr>
        <w:t xml:space="preserve">Deci </w:t>
      </w:r>
      <w:r>
        <w:rPr>
          <w:rFonts w:eastAsia="SimSun"/>
          <w:b/>
          <w:bCs/>
          <w:i/>
          <w:szCs w:val="24"/>
          <w:lang w:val="ro-RO" w:eastAsia="zh-CN"/>
        </w:rPr>
        <w:t>v</w:t>
      </w:r>
      <w:r>
        <w:rPr>
          <w:rFonts w:eastAsia="SimSun"/>
          <w:b/>
          <w:bCs/>
          <w:i/>
          <w:szCs w:val="24"/>
          <w:vertAlign w:val="subscript"/>
          <w:lang w:val="ro-RO" w:eastAsia="zh-CN"/>
        </w:rPr>
        <w:t>1</w:t>
      </w:r>
      <w:r>
        <w:rPr>
          <w:rFonts w:eastAsia="SimSun"/>
          <w:b/>
          <w:bCs/>
          <w:i/>
          <w:szCs w:val="24"/>
          <w:lang w:val="ro-RO" w:eastAsia="zh-CN"/>
        </w:rPr>
        <w:t xml:space="preserve"> </w:t>
      </w:r>
      <w:r w:rsidRPr="00C8456A">
        <w:rPr>
          <w:rFonts w:eastAsia="SimSun"/>
          <w:bCs/>
          <w:i/>
          <w:szCs w:val="24"/>
          <w:lang w:val="ro-RO" w:eastAsia="zh-CN"/>
        </w:rPr>
        <w:t>şi</w:t>
      </w:r>
      <w:r>
        <w:rPr>
          <w:rFonts w:eastAsia="SimSun"/>
          <w:b/>
          <w:bCs/>
          <w:i/>
          <w:szCs w:val="24"/>
          <w:lang w:val="ro-RO" w:eastAsia="zh-CN"/>
        </w:rPr>
        <w:t xml:space="preserve"> v</w:t>
      </w:r>
      <w:r>
        <w:rPr>
          <w:rFonts w:eastAsia="SimSun"/>
          <w:b/>
          <w:bCs/>
          <w:i/>
          <w:szCs w:val="24"/>
          <w:vertAlign w:val="subscript"/>
          <w:lang w:val="ro-RO" w:eastAsia="zh-CN"/>
        </w:rPr>
        <w:t>2</w:t>
      </w:r>
      <w:r>
        <w:rPr>
          <w:rFonts w:eastAsia="SimSun"/>
          <w:b/>
          <w:bCs/>
          <w:i/>
          <w:szCs w:val="24"/>
          <w:lang w:val="ro-RO" w:eastAsia="zh-CN"/>
        </w:rPr>
        <w:t xml:space="preserve"> </w:t>
      </w:r>
      <w:r w:rsidRPr="00C8456A">
        <w:rPr>
          <w:rFonts w:eastAsia="SimSun"/>
          <w:bCs/>
          <w:i/>
          <w:szCs w:val="24"/>
          <w:lang w:val="ro-RO" w:eastAsia="zh-CN"/>
        </w:rPr>
        <w:t>se găsesc în aceeaşi mulţime.</w:t>
      </w:r>
      <w:r>
        <w:rPr>
          <w:rFonts w:eastAsia="SimSun"/>
          <w:b/>
          <w:bCs/>
          <w:i/>
          <w:szCs w:val="24"/>
          <w:lang w:val="ro-RO" w:eastAsia="zh-CN"/>
        </w:rPr>
        <w:t xml:space="preserve"> </w:t>
      </w:r>
      <w:r w:rsidRPr="00C8456A">
        <w:rPr>
          <w:rFonts w:eastAsia="SimSun"/>
          <w:bCs/>
          <w:i/>
          <w:szCs w:val="24"/>
          <w:lang w:val="ro-RO" w:eastAsia="zh-CN"/>
        </w:rPr>
        <w:t xml:space="preserve">Dar </w:t>
      </w:r>
      <w:r>
        <w:rPr>
          <w:b/>
          <w:bCs/>
          <w:i/>
          <w:szCs w:val="24"/>
          <w:lang w:val="ro-RO"/>
        </w:rPr>
        <w:t>v</w:t>
      </w:r>
      <w:r>
        <w:rPr>
          <w:b/>
          <w:bCs/>
          <w:i/>
          <w:szCs w:val="24"/>
          <w:vertAlign w:val="subscript"/>
          <w:lang w:val="ro-RO"/>
        </w:rPr>
        <w:t>1</w:t>
      </w:r>
      <w:r>
        <w:rPr>
          <w:b/>
          <w:bCs/>
          <w:i/>
          <w:szCs w:val="24"/>
          <w:lang w:val="ro-RO"/>
        </w:rPr>
        <w:t xml:space="preserve"> </w:t>
      </w:r>
      <w:r w:rsidRPr="001B0898">
        <w:rPr>
          <w:bCs/>
          <w:i/>
          <w:szCs w:val="24"/>
          <w:lang w:val="ro-RO"/>
        </w:rPr>
        <w:sym w:font="Symbol" w:char="F0CE"/>
      </w:r>
      <w:r>
        <w:rPr>
          <w:bCs/>
          <w:i/>
          <w:szCs w:val="24"/>
          <w:lang w:val="ro-RO"/>
        </w:rPr>
        <w:t xml:space="preserve"> S </w:t>
      </w:r>
      <w:r>
        <w:rPr>
          <w:bCs/>
          <w:i/>
          <w:szCs w:val="24"/>
          <w:lang w:val="ro-RO"/>
        </w:rPr>
        <w:sym w:font="Symbol" w:char="F0DE"/>
      </w:r>
      <w:r>
        <w:rPr>
          <w:bCs/>
          <w:i/>
          <w:szCs w:val="24"/>
          <w:lang w:val="ro-RO"/>
        </w:rPr>
        <w:t xml:space="preserve"> </w:t>
      </w:r>
      <w:r>
        <w:rPr>
          <w:b/>
          <w:bCs/>
          <w:i/>
          <w:szCs w:val="24"/>
          <w:lang w:val="ro-RO"/>
        </w:rPr>
        <w:t>v</w:t>
      </w:r>
      <w:r>
        <w:rPr>
          <w:b/>
          <w:bCs/>
          <w:i/>
          <w:szCs w:val="24"/>
          <w:vertAlign w:val="subscript"/>
          <w:lang w:val="ro-RO"/>
        </w:rPr>
        <w:t>2</w:t>
      </w:r>
      <w:r>
        <w:rPr>
          <w:b/>
          <w:bCs/>
          <w:i/>
          <w:szCs w:val="24"/>
          <w:lang w:val="ro-RO"/>
        </w:rPr>
        <w:t xml:space="preserve"> </w:t>
      </w:r>
      <w:r w:rsidRPr="001B0898">
        <w:rPr>
          <w:bCs/>
          <w:i/>
          <w:szCs w:val="24"/>
          <w:lang w:val="ro-RO"/>
        </w:rPr>
        <w:sym w:font="Symbol" w:char="F0CE"/>
      </w:r>
      <w:r>
        <w:rPr>
          <w:bCs/>
          <w:i/>
          <w:szCs w:val="24"/>
          <w:lang w:val="ro-RO"/>
        </w:rPr>
        <w:t xml:space="preserve"> S.</w:t>
      </w:r>
    </w:p>
    <w:p w:rsidR="006358A1" w:rsidRDefault="006358A1" w:rsidP="00B53C5D">
      <w:pPr>
        <w:ind w:firstLine="426"/>
        <w:jc w:val="both"/>
        <w:rPr>
          <w:b/>
          <w:bCs/>
          <w:i/>
          <w:szCs w:val="24"/>
          <w:lang w:val="ro-RO"/>
        </w:rPr>
      </w:pPr>
      <w:r w:rsidRPr="008039B9">
        <w:rPr>
          <w:b/>
          <w:bCs/>
          <w:i/>
          <w:szCs w:val="24"/>
          <w:lang w:val="ro-RO"/>
        </w:rPr>
        <w:t>Pasul II</w:t>
      </w:r>
      <w:r>
        <w:rPr>
          <w:b/>
          <w:bCs/>
          <w:i/>
          <w:szCs w:val="24"/>
          <w:lang w:val="ro-RO"/>
        </w:rPr>
        <w:t>:</w:t>
      </w:r>
    </w:p>
    <w:p w:rsidR="006358A1" w:rsidRPr="008039B9" w:rsidRDefault="006358A1" w:rsidP="00B53C5D">
      <w:pPr>
        <w:ind w:firstLine="426"/>
        <w:jc w:val="both"/>
        <w:rPr>
          <w:rFonts w:eastAsia="SimSun"/>
          <w:bCs/>
          <w:i/>
          <w:szCs w:val="24"/>
          <w:lang w:eastAsia="zh-CN"/>
        </w:rPr>
      </w:pPr>
      <w:r>
        <w:rPr>
          <w:bCs/>
          <w:i/>
          <w:szCs w:val="24"/>
          <w:lang w:val="ro-RO"/>
        </w:rPr>
        <w:t>Presupunem că v</w:t>
      </w:r>
      <w:r>
        <w:rPr>
          <w:bCs/>
          <w:i/>
          <w:szCs w:val="24"/>
          <w:vertAlign w:val="subscript"/>
          <w:lang w:val="ro-RO"/>
        </w:rPr>
        <w:t>k</w:t>
      </w:r>
      <w:r>
        <w:rPr>
          <w:bCs/>
          <w:i/>
          <w:szCs w:val="24"/>
          <w:lang w:val="ro-RO"/>
        </w:rPr>
        <w:t xml:space="preserve"> </w:t>
      </w:r>
      <w:r w:rsidRPr="001B0898">
        <w:rPr>
          <w:bCs/>
          <w:i/>
          <w:szCs w:val="24"/>
          <w:lang w:val="ro-RO"/>
        </w:rPr>
        <w:sym w:font="Symbol" w:char="F0CE"/>
      </w:r>
      <w:r>
        <w:rPr>
          <w:bCs/>
          <w:i/>
          <w:szCs w:val="24"/>
          <w:lang w:val="ro-RO"/>
        </w:rPr>
        <w:t xml:space="preserve"> S. Arătăm că v</w:t>
      </w:r>
      <w:r>
        <w:rPr>
          <w:bCs/>
          <w:i/>
          <w:szCs w:val="24"/>
          <w:vertAlign w:val="subscript"/>
          <w:lang w:val="ro-RO"/>
        </w:rPr>
        <w:t>k+1</w:t>
      </w:r>
      <w:r>
        <w:rPr>
          <w:bCs/>
          <w:i/>
          <w:szCs w:val="24"/>
          <w:lang w:val="ro-RO"/>
        </w:rPr>
        <w:t xml:space="preserve"> </w:t>
      </w:r>
      <w:r w:rsidRPr="001B0898">
        <w:rPr>
          <w:bCs/>
          <w:i/>
          <w:szCs w:val="24"/>
          <w:lang w:val="ro-RO"/>
        </w:rPr>
        <w:sym w:font="Symbol" w:char="F0CE"/>
      </w:r>
      <w:r>
        <w:rPr>
          <w:bCs/>
          <w:i/>
          <w:szCs w:val="24"/>
          <w:lang w:val="ro-RO"/>
        </w:rPr>
        <w:t xml:space="preserve"> S.</w:t>
      </w:r>
    </w:p>
    <w:p w:rsidR="006358A1" w:rsidRDefault="006358A1" w:rsidP="00B53C5D">
      <w:pPr>
        <w:ind w:firstLine="426"/>
        <w:jc w:val="both"/>
        <w:rPr>
          <w:bCs/>
          <w:i/>
          <w:szCs w:val="24"/>
          <w:lang w:val="ro-RO"/>
        </w:rPr>
      </w:pPr>
      <w:r>
        <w:rPr>
          <w:bCs/>
          <w:i/>
          <w:szCs w:val="24"/>
          <w:lang w:val="ro-RO"/>
        </w:rPr>
        <w:t xml:space="preserve">Muchia </w:t>
      </w:r>
      <w:r>
        <w:rPr>
          <w:b/>
          <w:bCs/>
          <w:i/>
          <w:szCs w:val="24"/>
          <w:lang w:val="ro-RO"/>
        </w:rPr>
        <w:t>v</w:t>
      </w:r>
      <w:r>
        <w:rPr>
          <w:b/>
          <w:bCs/>
          <w:i/>
          <w:szCs w:val="24"/>
          <w:vertAlign w:val="subscript"/>
          <w:lang w:val="ro-RO"/>
        </w:rPr>
        <w:t>k</w:t>
      </w:r>
      <w:r>
        <w:rPr>
          <w:b/>
          <w:bCs/>
          <w:i/>
          <w:szCs w:val="24"/>
          <w:lang w:val="ro-RO"/>
        </w:rPr>
        <w:t>v</w:t>
      </w:r>
      <w:r>
        <w:rPr>
          <w:b/>
          <w:bCs/>
          <w:i/>
          <w:szCs w:val="24"/>
          <w:vertAlign w:val="subscript"/>
          <w:lang w:val="ro-RO"/>
        </w:rPr>
        <w:t>k+1</w:t>
      </w:r>
      <w:r>
        <w:rPr>
          <w:b/>
          <w:bCs/>
          <w:i/>
          <w:szCs w:val="24"/>
          <w:lang w:val="ro-RO"/>
        </w:rPr>
        <w:t xml:space="preserve"> </w:t>
      </w:r>
      <w:r>
        <w:rPr>
          <w:b/>
          <w:bCs/>
          <w:i/>
          <w:szCs w:val="24"/>
          <w:lang w:val="ro-RO"/>
        </w:rPr>
        <w:sym w:font="Symbol" w:char="F0CF"/>
      </w:r>
      <w:r>
        <w:rPr>
          <w:b/>
          <w:bCs/>
          <w:i/>
          <w:szCs w:val="24"/>
          <w:lang w:val="ro-RO"/>
        </w:rPr>
        <w:t xml:space="preserve"> A</w:t>
      </w:r>
      <w:r>
        <w:rPr>
          <w:rFonts w:eastAsia="SimSun"/>
          <w:bCs/>
          <w:i/>
          <w:szCs w:val="24"/>
          <w:lang w:val="ro-RO" w:eastAsia="zh-CN"/>
        </w:rPr>
        <w:t xml:space="preserve">, deoarece am stabilit că nici o muchie din </w:t>
      </w:r>
      <w:r>
        <w:rPr>
          <w:bCs/>
          <w:i/>
          <w:szCs w:val="24"/>
          <w:lang w:val="ro-RO"/>
        </w:rPr>
        <w:t>drumul D</w:t>
      </w:r>
      <w:r>
        <w:rPr>
          <w:bCs/>
          <w:i/>
          <w:szCs w:val="24"/>
          <w:vertAlign w:val="subscript"/>
          <w:lang w:val="ro-RO"/>
        </w:rPr>
        <w:t>S</w:t>
      </w:r>
      <w:r>
        <w:rPr>
          <w:bCs/>
          <w:i/>
          <w:szCs w:val="24"/>
          <w:lang w:val="ro-RO"/>
        </w:rPr>
        <w:t xml:space="preserve">(t) nu aparţine mulţimii A. </w:t>
      </w:r>
      <w:r>
        <w:rPr>
          <w:rFonts w:eastAsia="SimSun"/>
          <w:bCs/>
          <w:i/>
          <w:szCs w:val="24"/>
          <w:lang w:val="ro-RO" w:eastAsia="zh-CN"/>
        </w:rPr>
        <w:t xml:space="preserve">Deci </w:t>
      </w:r>
      <w:r>
        <w:rPr>
          <w:rFonts w:eastAsia="SimSun"/>
          <w:b/>
          <w:bCs/>
          <w:i/>
          <w:szCs w:val="24"/>
          <w:lang w:val="ro-RO" w:eastAsia="zh-CN"/>
        </w:rPr>
        <w:t>v</w:t>
      </w:r>
      <w:r>
        <w:rPr>
          <w:rFonts w:eastAsia="SimSun"/>
          <w:b/>
          <w:bCs/>
          <w:i/>
          <w:szCs w:val="24"/>
          <w:vertAlign w:val="subscript"/>
          <w:lang w:val="ro-RO" w:eastAsia="zh-CN"/>
        </w:rPr>
        <w:t>k</w:t>
      </w:r>
      <w:r>
        <w:rPr>
          <w:rFonts w:eastAsia="SimSun"/>
          <w:b/>
          <w:bCs/>
          <w:i/>
          <w:szCs w:val="24"/>
          <w:lang w:val="ro-RO" w:eastAsia="zh-CN"/>
        </w:rPr>
        <w:t xml:space="preserve"> </w:t>
      </w:r>
      <w:r w:rsidRPr="00C8456A">
        <w:rPr>
          <w:rFonts w:eastAsia="SimSun"/>
          <w:bCs/>
          <w:i/>
          <w:szCs w:val="24"/>
          <w:lang w:val="ro-RO" w:eastAsia="zh-CN"/>
        </w:rPr>
        <w:t>şi</w:t>
      </w:r>
      <w:r>
        <w:rPr>
          <w:rFonts w:eastAsia="SimSun"/>
          <w:b/>
          <w:bCs/>
          <w:i/>
          <w:szCs w:val="24"/>
          <w:lang w:val="ro-RO" w:eastAsia="zh-CN"/>
        </w:rPr>
        <w:t xml:space="preserve"> v</w:t>
      </w:r>
      <w:r>
        <w:rPr>
          <w:rFonts w:eastAsia="SimSun"/>
          <w:b/>
          <w:bCs/>
          <w:i/>
          <w:szCs w:val="24"/>
          <w:vertAlign w:val="subscript"/>
          <w:lang w:val="ro-RO" w:eastAsia="zh-CN"/>
        </w:rPr>
        <w:t>k+1</w:t>
      </w:r>
      <w:r>
        <w:rPr>
          <w:rFonts w:eastAsia="SimSun"/>
          <w:b/>
          <w:bCs/>
          <w:i/>
          <w:szCs w:val="24"/>
          <w:lang w:val="ro-RO" w:eastAsia="zh-CN"/>
        </w:rPr>
        <w:t xml:space="preserve"> </w:t>
      </w:r>
      <w:r w:rsidRPr="00C8456A">
        <w:rPr>
          <w:rFonts w:eastAsia="SimSun"/>
          <w:bCs/>
          <w:i/>
          <w:szCs w:val="24"/>
          <w:lang w:val="ro-RO" w:eastAsia="zh-CN"/>
        </w:rPr>
        <w:t>se găsesc în aceeaşi mulţime.</w:t>
      </w:r>
      <w:r>
        <w:rPr>
          <w:rFonts w:eastAsia="SimSun"/>
          <w:b/>
          <w:bCs/>
          <w:i/>
          <w:szCs w:val="24"/>
          <w:lang w:val="ro-RO" w:eastAsia="zh-CN"/>
        </w:rPr>
        <w:t xml:space="preserve"> </w:t>
      </w:r>
      <w:r w:rsidRPr="00C8456A">
        <w:rPr>
          <w:rFonts w:eastAsia="SimSun"/>
          <w:bCs/>
          <w:i/>
          <w:szCs w:val="24"/>
          <w:lang w:val="ro-RO" w:eastAsia="zh-CN"/>
        </w:rPr>
        <w:t xml:space="preserve">Dar </w:t>
      </w:r>
      <w:r>
        <w:rPr>
          <w:b/>
          <w:bCs/>
          <w:i/>
          <w:szCs w:val="24"/>
          <w:lang w:val="ro-RO"/>
        </w:rPr>
        <w:t>v</w:t>
      </w:r>
      <w:r>
        <w:rPr>
          <w:b/>
          <w:bCs/>
          <w:i/>
          <w:szCs w:val="24"/>
          <w:vertAlign w:val="subscript"/>
          <w:lang w:val="ro-RO"/>
        </w:rPr>
        <w:t>k</w:t>
      </w:r>
      <w:r>
        <w:rPr>
          <w:b/>
          <w:bCs/>
          <w:i/>
          <w:szCs w:val="24"/>
          <w:lang w:val="ro-RO"/>
        </w:rPr>
        <w:t xml:space="preserve"> </w:t>
      </w:r>
      <w:r w:rsidRPr="001B0898">
        <w:rPr>
          <w:bCs/>
          <w:i/>
          <w:szCs w:val="24"/>
          <w:lang w:val="ro-RO"/>
        </w:rPr>
        <w:sym w:font="Symbol" w:char="F0CE"/>
      </w:r>
      <w:r>
        <w:rPr>
          <w:bCs/>
          <w:i/>
          <w:szCs w:val="24"/>
          <w:lang w:val="ro-RO"/>
        </w:rPr>
        <w:t xml:space="preserve"> S </w:t>
      </w:r>
      <w:r>
        <w:rPr>
          <w:bCs/>
          <w:i/>
          <w:szCs w:val="24"/>
          <w:lang w:val="ro-RO"/>
        </w:rPr>
        <w:sym w:font="Symbol" w:char="F0DE"/>
      </w:r>
      <w:r>
        <w:rPr>
          <w:bCs/>
          <w:i/>
          <w:szCs w:val="24"/>
          <w:lang w:val="ro-RO"/>
        </w:rPr>
        <w:t xml:space="preserve"> </w:t>
      </w:r>
      <w:r>
        <w:rPr>
          <w:b/>
          <w:bCs/>
          <w:i/>
          <w:szCs w:val="24"/>
          <w:lang w:val="ro-RO"/>
        </w:rPr>
        <w:t>v</w:t>
      </w:r>
      <w:r>
        <w:rPr>
          <w:b/>
          <w:bCs/>
          <w:i/>
          <w:szCs w:val="24"/>
          <w:vertAlign w:val="subscript"/>
          <w:lang w:val="ro-RO"/>
        </w:rPr>
        <w:t>k+1</w:t>
      </w:r>
      <w:r>
        <w:rPr>
          <w:b/>
          <w:bCs/>
          <w:i/>
          <w:szCs w:val="24"/>
          <w:lang w:val="ro-RO"/>
        </w:rPr>
        <w:t xml:space="preserve"> </w:t>
      </w:r>
      <w:r w:rsidRPr="001B0898">
        <w:rPr>
          <w:bCs/>
          <w:i/>
          <w:szCs w:val="24"/>
          <w:lang w:val="ro-RO"/>
        </w:rPr>
        <w:sym w:font="Symbol" w:char="F0CE"/>
      </w:r>
      <w:r>
        <w:rPr>
          <w:bCs/>
          <w:i/>
          <w:szCs w:val="24"/>
          <w:lang w:val="ro-RO"/>
        </w:rPr>
        <w:t xml:space="preserve"> S.</w:t>
      </w:r>
    </w:p>
    <w:p w:rsidR="006358A1" w:rsidRPr="001B0898" w:rsidRDefault="006358A1" w:rsidP="00B53C5D">
      <w:pPr>
        <w:ind w:firstLine="426"/>
        <w:rPr>
          <w:rFonts w:eastAsia="SimSun"/>
          <w:b/>
          <w:bCs/>
          <w:i/>
          <w:szCs w:val="24"/>
          <w:lang w:val="ro-RO" w:eastAsia="zh-CN"/>
        </w:rPr>
      </w:pPr>
    </w:p>
    <w:p w:rsidR="006358A1" w:rsidRDefault="006358A1" w:rsidP="00B53C5D">
      <w:pPr>
        <w:tabs>
          <w:tab w:val="num" w:pos="0"/>
        </w:tabs>
        <w:ind w:firstLine="426"/>
        <w:jc w:val="both"/>
        <w:rPr>
          <w:bCs/>
          <w:i/>
          <w:szCs w:val="24"/>
          <w:lang w:val="ro-RO"/>
        </w:rPr>
      </w:pPr>
      <w:r>
        <w:rPr>
          <w:bCs/>
          <w:i/>
          <w:szCs w:val="24"/>
          <w:lang w:val="ro-RO"/>
        </w:rPr>
        <w:t xml:space="preserve">Aşadar, </w:t>
      </w:r>
      <w:r>
        <w:rPr>
          <w:bCs/>
          <w:i/>
          <w:szCs w:val="24"/>
          <w:lang w:val="ro-RO"/>
        </w:rPr>
        <w:sym w:font="Symbol" w:char="F022"/>
      </w:r>
      <w:r>
        <w:rPr>
          <w:bCs/>
          <w:i/>
          <w:szCs w:val="24"/>
          <w:lang w:val="ro-RO"/>
        </w:rPr>
        <w:t xml:space="preserve"> j </w:t>
      </w:r>
      <w:r>
        <w:rPr>
          <w:bCs/>
          <w:i/>
          <w:szCs w:val="24"/>
          <w:lang w:val="ro-RO"/>
        </w:rPr>
        <w:sym w:font="Symbol" w:char="F0A3"/>
      </w:r>
      <w:r>
        <w:rPr>
          <w:bCs/>
          <w:i/>
          <w:szCs w:val="24"/>
          <w:lang w:val="ro-RO"/>
        </w:rPr>
        <w:t xml:space="preserve">  d+1, </w:t>
      </w:r>
      <w:r>
        <w:rPr>
          <w:b/>
          <w:bCs/>
          <w:i/>
          <w:szCs w:val="24"/>
          <w:lang w:val="ro-RO"/>
        </w:rPr>
        <w:t>v</w:t>
      </w:r>
      <w:r>
        <w:rPr>
          <w:b/>
          <w:bCs/>
          <w:i/>
          <w:szCs w:val="24"/>
          <w:vertAlign w:val="subscript"/>
          <w:lang w:val="ro-RO"/>
        </w:rPr>
        <w:t xml:space="preserve">j </w:t>
      </w:r>
      <w:r w:rsidRPr="001B0898">
        <w:rPr>
          <w:bCs/>
          <w:i/>
          <w:szCs w:val="24"/>
          <w:lang w:val="ro-RO"/>
        </w:rPr>
        <w:sym w:font="Symbol" w:char="F0CE"/>
      </w:r>
      <w:r>
        <w:rPr>
          <w:bCs/>
          <w:i/>
          <w:szCs w:val="24"/>
          <w:lang w:val="ro-RO"/>
        </w:rPr>
        <w:t xml:space="preserve"> S. Dar </w:t>
      </w:r>
      <w:r>
        <w:rPr>
          <w:b/>
          <w:bCs/>
          <w:i/>
          <w:szCs w:val="24"/>
          <w:lang w:val="ro-RO"/>
        </w:rPr>
        <w:t>v</w:t>
      </w:r>
      <w:r>
        <w:rPr>
          <w:b/>
          <w:bCs/>
          <w:i/>
          <w:szCs w:val="24"/>
          <w:vertAlign w:val="subscript"/>
          <w:lang w:val="ro-RO"/>
        </w:rPr>
        <w:t>d+1</w:t>
      </w:r>
      <w:r>
        <w:rPr>
          <w:b/>
          <w:bCs/>
          <w:i/>
          <w:szCs w:val="24"/>
          <w:lang w:val="ro-RO"/>
        </w:rPr>
        <w:t xml:space="preserve"> = t </w:t>
      </w:r>
      <w:r>
        <w:rPr>
          <w:b/>
          <w:bCs/>
          <w:i/>
          <w:szCs w:val="24"/>
          <w:lang w:val="ro-RO"/>
        </w:rPr>
        <w:sym w:font="Symbol" w:char="F0DE"/>
      </w:r>
      <w:r>
        <w:rPr>
          <w:b/>
          <w:bCs/>
          <w:i/>
          <w:szCs w:val="24"/>
          <w:lang w:val="ro-RO"/>
        </w:rPr>
        <w:t xml:space="preserve"> t </w:t>
      </w:r>
      <w:r w:rsidRPr="001B0898">
        <w:rPr>
          <w:bCs/>
          <w:i/>
          <w:szCs w:val="24"/>
          <w:lang w:val="ro-RO"/>
        </w:rPr>
        <w:sym w:font="Symbol" w:char="F0CE"/>
      </w:r>
      <w:r>
        <w:rPr>
          <w:bCs/>
          <w:i/>
          <w:szCs w:val="24"/>
          <w:lang w:val="ro-RO"/>
        </w:rPr>
        <w:t xml:space="preserve"> S, ceea ce contrazice ipoteza.</w:t>
      </w:r>
    </w:p>
    <w:p w:rsidR="006358A1" w:rsidRDefault="006358A1" w:rsidP="00F43614">
      <w:pPr>
        <w:tabs>
          <w:tab w:val="num" w:pos="0"/>
        </w:tabs>
        <w:ind w:firstLine="426"/>
        <w:jc w:val="both"/>
        <w:rPr>
          <w:bCs/>
          <w:i/>
          <w:szCs w:val="24"/>
          <w:lang w:val="ro-RO"/>
        </w:rPr>
      </w:pPr>
      <w:r>
        <w:rPr>
          <w:bCs/>
          <w:i/>
          <w:szCs w:val="24"/>
          <w:lang w:val="ro-RO"/>
        </w:rPr>
        <w:t xml:space="preserve">Presupunerea făcută este deci falsă </w:t>
      </w:r>
      <w:r>
        <w:rPr>
          <w:bCs/>
          <w:i/>
          <w:szCs w:val="24"/>
          <w:lang w:val="ro-RO"/>
        </w:rPr>
        <w:sym w:font="Symbol" w:char="F0DE"/>
      </w:r>
      <w:r>
        <w:rPr>
          <w:bCs/>
          <w:i/>
          <w:szCs w:val="24"/>
          <w:lang w:val="ro-RO"/>
        </w:rPr>
        <w:t xml:space="preserve"> orice mulţime </w:t>
      </w:r>
      <w:r>
        <w:rPr>
          <w:b/>
          <w:bCs/>
          <w:i/>
          <w:szCs w:val="24"/>
          <w:lang w:val="ro-RO"/>
        </w:rPr>
        <w:t>st-inevitabilă</w:t>
      </w:r>
      <w:r>
        <w:rPr>
          <w:bCs/>
          <w:i/>
          <w:szCs w:val="24"/>
          <w:lang w:val="ro-RO"/>
        </w:rPr>
        <w:t xml:space="preserve"> conţine cel puţin o muchie din D</w:t>
      </w:r>
      <w:r>
        <w:rPr>
          <w:bCs/>
          <w:i/>
          <w:szCs w:val="24"/>
          <w:vertAlign w:val="subscript"/>
          <w:lang w:val="ro-RO"/>
        </w:rPr>
        <w:t>S</w:t>
      </w:r>
      <w:r>
        <w:rPr>
          <w:bCs/>
          <w:i/>
          <w:szCs w:val="24"/>
          <w:lang w:val="ro-RO"/>
        </w:rPr>
        <w:t>(t).</w:t>
      </w:r>
    </w:p>
    <w:p w:rsidR="006358A1" w:rsidRDefault="006358A1" w:rsidP="00F43614">
      <w:pPr>
        <w:tabs>
          <w:tab w:val="num" w:pos="0"/>
        </w:tabs>
        <w:ind w:firstLine="426"/>
        <w:jc w:val="both"/>
        <w:rPr>
          <w:bCs/>
          <w:i/>
          <w:szCs w:val="24"/>
          <w:lang w:val="ro-RO"/>
        </w:rPr>
      </w:pPr>
      <w:r>
        <w:rPr>
          <w:bCs/>
          <w:i/>
          <w:szCs w:val="24"/>
          <w:lang w:val="ro-RO"/>
        </w:rPr>
        <w:t xml:space="preserve">Dacă două mulţimi </w:t>
      </w:r>
      <w:r>
        <w:rPr>
          <w:b/>
          <w:bCs/>
          <w:i/>
          <w:szCs w:val="24"/>
          <w:lang w:val="ro-RO"/>
        </w:rPr>
        <w:t xml:space="preserve">st-inevitabile </w:t>
      </w:r>
      <w:r>
        <w:rPr>
          <w:bCs/>
          <w:i/>
          <w:szCs w:val="24"/>
          <w:lang w:val="ro-RO"/>
        </w:rPr>
        <w:t xml:space="preserve">conţin aceeaşi muchie </w:t>
      </w:r>
      <w:r w:rsidRPr="00F4187E">
        <w:rPr>
          <w:b/>
          <w:bCs/>
          <w:i/>
          <w:szCs w:val="24"/>
          <w:lang w:val="ro-RO"/>
        </w:rPr>
        <w:t>v</w:t>
      </w:r>
      <w:r w:rsidRPr="00F4187E">
        <w:rPr>
          <w:b/>
          <w:bCs/>
          <w:i/>
          <w:szCs w:val="24"/>
          <w:vertAlign w:val="subscript"/>
          <w:lang w:val="ro-RO"/>
        </w:rPr>
        <w:t>i</w:t>
      </w:r>
      <w:r w:rsidRPr="00F4187E">
        <w:rPr>
          <w:b/>
          <w:bCs/>
          <w:i/>
          <w:szCs w:val="24"/>
          <w:lang w:val="ro-RO"/>
        </w:rPr>
        <w:t>v</w:t>
      </w:r>
      <w:r w:rsidRPr="00F4187E">
        <w:rPr>
          <w:b/>
          <w:bCs/>
          <w:i/>
          <w:szCs w:val="24"/>
          <w:vertAlign w:val="subscript"/>
          <w:lang w:val="ro-RO"/>
        </w:rPr>
        <w:t>i+1</w:t>
      </w:r>
      <w:r>
        <w:rPr>
          <w:bCs/>
          <w:i/>
          <w:szCs w:val="24"/>
          <w:lang w:val="ro-RO"/>
        </w:rPr>
        <w:t xml:space="preserve">, atunci ele nu sunt disjuncte. Deci numărul maxim de muliţmi </w:t>
      </w:r>
      <w:r>
        <w:rPr>
          <w:b/>
          <w:bCs/>
          <w:i/>
          <w:szCs w:val="24"/>
          <w:lang w:val="ro-RO"/>
        </w:rPr>
        <w:t xml:space="preserve">st-inevitabile </w:t>
      </w:r>
      <w:r w:rsidRPr="00F4187E">
        <w:rPr>
          <w:b/>
          <w:bCs/>
          <w:i/>
          <w:szCs w:val="24"/>
          <w:lang w:val="ro-RO"/>
        </w:rPr>
        <w:t>disjuncte</w:t>
      </w:r>
      <w:r>
        <w:rPr>
          <w:bCs/>
          <w:i/>
          <w:szCs w:val="24"/>
          <w:lang w:val="ro-RO"/>
        </w:rPr>
        <w:t xml:space="preserve"> este mai mic sau egal cu numărul de muchii din D</w:t>
      </w:r>
      <w:r>
        <w:rPr>
          <w:bCs/>
          <w:i/>
          <w:szCs w:val="24"/>
          <w:vertAlign w:val="subscript"/>
          <w:lang w:val="ro-RO"/>
        </w:rPr>
        <w:t>S</w:t>
      </w:r>
      <w:r>
        <w:rPr>
          <w:bCs/>
          <w:i/>
          <w:szCs w:val="24"/>
          <w:lang w:val="ro-RO"/>
        </w:rPr>
        <w:t>(t).</w:t>
      </w:r>
    </w:p>
    <w:p w:rsidR="006358A1" w:rsidRDefault="006358A1" w:rsidP="00F43614">
      <w:pPr>
        <w:tabs>
          <w:tab w:val="num" w:pos="0"/>
        </w:tabs>
        <w:ind w:firstLine="426"/>
        <w:jc w:val="both"/>
        <w:rPr>
          <w:bCs/>
          <w:i/>
          <w:szCs w:val="24"/>
          <w:lang w:val="ro-RO"/>
        </w:rPr>
      </w:pPr>
    </w:p>
    <w:p w:rsidR="006358A1" w:rsidRPr="00BA6AD7" w:rsidRDefault="006358A1" w:rsidP="00F43614">
      <w:pPr>
        <w:tabs>
          <w:tab w:val="num" w:pos="0"/>
        </w:tabs>
        <w:ind w:firstLine="426"/>
        <w:jc w:val="both"/>
        <w:rPr>
          <w:b/>
          <w:bCs/>
          <w:i/>
          <w:szCs w:val="24"/>
          <w:lang w:val="ro-RO"/>
        </w:rPr>
      </w:pPr>
      <w:r>
        <w:rPr>
          <w:b/>
          <w:bCs/>
          <w:i/>
          <w:szCs w:val="24"/>
          <w:lang w:val="ro-RO"/>
        </w:rPr>
        <w:sym w:font="Symbol" w:char="F0DE"/>
      </w:r>
      <w:r>
        <w:rPr>
          <w:b/>
          <w:bCs/>
          <w:i/>
          <w:szCs w:val="24"/>
          <w:lang w:val="ro-RO"/>
        </w:rPr>
        <w:t xml:space="preserve"> </w:t>
      </w:r>
      <w:r>
        <w:rPr>
          <w:b/>
          <w:i/>
          <w:szCs w:val="24"/>
          <w:lang w:val="ro-RO"/>
        </w:rPr>
        <w:t>n</w:t>
      </w:r>
      <w:r>
        <w:rPr>
          <w:b/>
          <w:i/>
          <w:position w:val="-4"/>
          <w:szCs w:val="24"/>
          <w:lang w:val="ro-RO"/>
        </w:rPr>
        <w:object w:dxaOrig="200" w:dyaOrig="240">
          <v:shape id="_x0000_i1164" type="#_x0000_t75" style="width:9.5pt;height:12.25pt" o:ole="">
            <v:imagedata r:id="rId176" o:title=""/>
          </v:shape>
          <o:OLEObject Type="Embed" ProgID="Equation.3" ShapeID="_x0000_i1164" DrawAspect="Content" ObjectID="_1421273092" r:id="rId178"/>
        </w:object>
      </w:r>
      <w:r>
        <w:rPr>
          <w:b/>
          <w:i/>
          <w:szCs w:val="24"/>
          <w:lang w:val="ro-RO"/>
        </w:rPr>
        <w:t>d.</w:t>
      </w:r>
    </w:p>
    <w:p w:rsidR="006358A1" w:rsidRDefault="006358A1" w:rsidP="00F43614">
      <w:pPr>
        <w:tabs>
          <w:tab w:val="num" w:pos="426"/>
        </w:tabs>
        <w:spacing w:before="240"/>
        <w:ind w:left="426" w:hanging="426"/>
        <w:jc w:val="both"/>
        <w:rPr>
          <w:b/>
          <w:i/>
          <w:szCs w:val="24"/>
          <w:lang w:val="ro-RO"/>
        </w:rPr>
      </w:pPr>
      <w:r>
        <w:rPr>
          <w:b/>
          <w:i/>
          <w:szCs w:val="24"/>
          <w:lang w:val="ro-RO"/>
        </w:rPr>
        <w:t>II</w:t>
      </w:r>
      <w:r>
        <w:rPr>
          <w:b/>
          <w:i/>
          <w:szCs w:val="24"/>
          <w:lang w:val="ro-RO"/>
        </w:rPr>
        <w:tab/>
        <w:t>Vom arăta că pentru orice graf G există o familie de mulţimi st-inevitabile de cardinal d.</w:t>
      </w:r>
    </w:p>
    <w:p w:rsidR="006358A1" w:rsidRDefault="006358A1" w:rsidP="002D762A">
      <w:pPr>
        <w:ind w:firstLine="426"/>
        <w:jc w:val="both"/>
        <w:rPr>
          <w:bCs/>
          <w:i/>
          <w:szCs w:val="24"/>
          <w:lang w:val="ro-RO"/>
        </w:rPr>
      </w:pPr>
    </w:p>
    <w:p w:rsidR="006358A1" w:rsidRDefault="006358A1" w:rsidP="00585DC2">
      <w:pPr>
        <w:tabs>
          <w:tab w:val="num" w:pos="0"/>
        </w:tabs>
        <w:ind w:firstLine="426"/>
        <w:jc w:val="both"/>
        <w:rPr>
          <w:bCs/>
          <w:i/>
          <w:szCs w:val="24"/>
          <w:lang w:val="ro-RO"/>
        </w:rPr>
      </w:pPr>
      <w:r>
        <w:rPr>
          <w:bCs/>
          <w:i/>
          <w:szCs w:val="24"/>
          <w:lang w:val="ro-RO"/>
        </w:rPr>
        <w:t>Definim familiile de mulţimi S</w:t>
      </w:r>
      <w:r>
        <w:rPr>
          <w:bCs/>
          <w:i/>
          <w:szCs w:val="24"/>
          <w:vertAlign w:val="subscript"/>
          <w:lang w:val="ro-RO"/>
        </w:rPr>
        <w:t>k</w:t>
      </w:r>
      <w:r>
        <w:rPr>
          <w:bCs/>
          <w:i/>
          <w:szCs w:val="24"/>
          <w:lang w:val="ro-RO"/>
        </w:rPr>
        <w:t xml:space="preserve"> şi A</w:t>
      </w:r>
      <w:r>
        <w:rPr>
          <w:bCs/>
          <w:i/>
          <w:szCs w:val="24"/>
          <w:vertAlign w:val="subscript"/>
          <w:lang w:val="ro-RO"/>
        </w:rPr>
        <w:t>k</w:t>
      </w:r>
      <w:r>
        <w:rPr>
          <w:bCs/>
          <w:i/>
          <w:szCs w:val="24"/>
          <w:lang w:val="ro-RO"/>
        </w:rPr>
        <w:t xml:space="preserve"> astfel:</w:t>
      </w:r>
    </w:p>
    <w:p w:rsidR="006358A1" w:rsidRDefault="006358A1" w:rsidP="00830E2A">
      <w:pPr>
        <w:numPr>
          <w:ilvl w:val="0"/>
          <w:numId w:val="29"/>
        </w:numPr>
        <w:suppressAutoHyphens/>
        <w:spacing w:after="0" w:line="240" w:lineRule="auto"/>
        <w:jc w:val="both"/>
        <w:rPr>
          <w:bCs/>
          <w:i/>
          <w:szCs w:val="24"/>
          <w:lang w:val="ro-RO"/>
        </w:rPr>
      </w:pPr>
      <w:r>
        <w:rPr>
          <w:bCs/>
          <w:i/>
          <w:szCs w:val="24"/>
          <w:lang w:val="ro-RO"/>
        </w:rPr>
        <w:t>S</w:t>
      </w:r>
      <w:r>
        <w:rPr>
          <w:bCs/>
          <w:i/>
          <w:szCs w:val="24"/>
          <w:vertAlign w:val="subscript"/>
          <w:lang w:val="ro-RO"/>
        </w:rPr>
        <w:t>1</w:t>
      </w:r>
      <w:r>
        <w:rPr>
          <w:bCs/>
          <w:i/>
          <w:szCs w:val="24"/>
          <w:lang w:val="ro-RO"/>
        </w:rPr>
        <w:t xml:space="preserve"> = </w:t>
      </w:r>
      <w:r>
        <w:rPr>
          <w:bCs/>
          <w:i/>
          <w:szCs w:val="24"/>
        </w:rPr>
        <w:t>{</w:t>
      </w:r>
      <w:r>
        <w:rPr>
          <w:b/>
          <w:bCs/>
          <w:i/>
          <w:szCs w:val="24"/>
          <w:lang w:val="ro-RO"/>
        </w:rPr>
        <w:t>s</w:t>
      </w:r>
      <w:r w:rsidRPr="00585DC2">
        <w:rPr>
          <w:bCs/>
          <w:i/>
          <w:szCs w:val="24"/>
          <w:lang w:val="ro-RO"/>
        </w:rPr>
        <w:t>}</w:t>
      </w:r>
    </w:p>
    <w:p w:rsidR="006358A1" w:rsidRDefault="006358A1" w:rsidP="00830E2A">
      <w:pPr>
        <w:numPr>
          <w:ilvl w:val="0"/>
          <w:numId w:val="29"/>
        </w:numPr>
        <w:suppressAutoHyphens/>
        <w:spacing w:after="0" w:line="240" w:lineRule="auto"/>
        <w:jc w:val="both"/>
        <w:rPr>
          <w:bCs/>
          <w:i/>
          <w:szCs w:val="24"/>
          <w:lang w:val="ro-RO"/>
        </w:rPr>
      </w:pPr>
      <w:r>
        <w:rPr>
          <w:bCs/>
          <w:i/>
          <w:szCs w:val="24"/>
          <w:lang w:val="ro-RO"/>
        </w:rPr>
        <w:t>A</w:t>
      </w:r>
      <w:r>
        <w:rPr>
          <w:bCs/>
          <w:i/>
          <w:szCs w:val="24"/>
          <w:vertAlign w:val="subscript"/>
          <w:lang w:val="ro-RO"/>
        </w:rPr>
        <w:t>1</w:t>
      </w:r>
      <w:r>
        <w:rPr>
          <w:bCs/>
          <w:i/>
          <w:szCs w:val="24"/>
          <w:lang w:val="ro-RO"/>
        </w:rPr>
        <w:t xml:space="preserve"> = </w:t>
      </w:r>
      <w:r>
        <w:rPr>
          <w:bCs/>
          <w:i/>
          <w:szCs w:val="24"/>
        </w:rPr>
        <w:t>{</w:t>
      </w:r>
      <w:r>
        <w:rPr>
          <w:bCs/>
          <w:i/>
          <w:szCs w:val="24"/>
          <w:lang w:val="ro-RO"/>
        </w:rPr>
        <w:t xml:space="preserve">sy </w:t>
      </w:r>
      <w:r>
        <w:rPr>
          <w:bCs/>
          <w:i/>
          <w:szCs w:val="24"/>
        </w:rPr>
        <w:t xml:space="preserve">| y </w:t>
      </w:r>
      <w:r>
        <w:rPr>
          <w:bCs/>
          <w:i/>
          <w:szCs w:val="24"/>
        </w:rPr>
        <w:sym w:font="Symbol" w:char="F0CE"/>
      </w:r>
      <w:r>
        <w:rPr>
          <w:bCs/>
          <w:i/>
          <w:szCs w:val="24"/>
        </w:rPr>
        <w:t xml:space="preserve"> </w:t>
      </w:r>
      <w:r>
        <w:rPr>
          <w:bCs/>
          <w:i/>
          <w:szCs w:val="24"/>
          <w:lang w:val="ro-RO"/>
        </w:rPr>
        <w:t>N</w:t>
      </w:r>
      <w:r>
        <w:rPr>
          <w:bCs/>
          <w:i/>
          <w:szCs w:val="24"/>
          <w:vertAlign w:val="subscript"/>
          <w:lang w:val="ro-RO"/>
        </w:rPr>
        <w:t>G</w:t>
      </w:r>
      <w:r>
        <w:rPr>
          <w:bCs/>
          <w:i/>
          <w:szCs w:val="24"/>
          <w:lang w:val="ro-RO"/>
        </w:rPr>
        <w:t>(s)}</w:t>
      </w:r>
    </w:p>
    <w:p w:rsidR="006358A1" w:rsidRPr="009031ED" w:rsidRDefault="006358A1" w:rsidP="00830E2A">
      <w:pPr>
        <w:numPr>
          <w:ilvl w:val="0"/>
          <w:numId w:val="29"/>
        </w:numPr>
        <w:suppressAutoHyphens/>
        <w:spacing w:after="0" w:line="240" w:lineRule="auto"/>
        <w:jc w:val="both"/>
        <w:rPr>
          <w:bCs/>
          <w:i/>
          <w:szCs w:val="24"/>
          <w:lang w:val="ro-RO"/>
        </w:rPr>
      </w:pPr>
      <w:r>
        <w:rPr>
          <w:bCs/>
          <w:i/>
          <w:szCs w:val="24"/>
          <w:lang w:val="ro-RO"/>
        </w:rPr>
        <w:t>S</w:t>
      </w:r>
      <w:r>
        <w:rPr>
          <w:bCs/>
          <w:i/>
          <w:szCs w:val="24"/>
          <w:vertAlign w:val="subscript"/>
          <w:lang w:val="ro-RO"/>
        </w:rPr>
        <w:t>i+1</w:t>
      </w:r>
      <w:r>
        <w:rPr>
          <w:bCs/>
          <w:i/>
          <w:szCs w:val="24"/>
          <w:lang w:val="ro-RO"/>
        </w:rPr>
        <w:t xml:space="preserve"> = S</w:t>
      </w:r>
      <w:r>
        <w:rPr>
          <w:bCs/>
          <w:i/>
          <w:szCs w:val="24"/>
          <w:vertAlign w:val="subscript"/>
          <w:lang w:val="ro-RO"/>
        </w:rPr>
        <w:t>i</w:t>
      </w:r>
      <w:r>
        <w:rPr>
          <w:bCs/>
          <w:i/>
          <w:szCs w:val="24"/>
          <w:lang w:val="ro-RO"/>
        </w:rPr>
        <w:t xml:space="preserve"> </w:t>
      </w:r>
      <w:r>
        <w:rPr>
          <w:bCs/>
          <w:i/>
          <w:szCs w:val="24"/>
          <w:lang w:val="ro-RO"/>
        </w:rPr>
        <w:sym w:font="Symbol" w:char="F0C8"/>
      </w:r>
      <w:r>
        <w:rPr>
          <w:bCs/>
          <w:i/>
          <w:szCs w:val="24"/>
          <w:lang w:val="ro-RO"/>
        </w:rPr>
        <w:t xml:space="preserve"> (</w:t>
      </w:r>
      <w:r>
        <w:rPr>
          <w:bCs/>
          <w:i/>
          <w:szCs w:val="24"/>
          <w:lang w:val="ro-RO"/>
        </w:rPr>
        <w:sym w:font="Symbol" w:char="F0C8"/>
      </w:r>
      <w:r>
        <w:rPr>
          <w:bCs/>
          <w:i/>
          <w:szCs w:val="24"/>
          <w:vertAlign w:val="subscript"/>
          <w:lang w:val="ro-RO"/>
        </w:rPr>
        <w:t>y</w:t>
      </w:r>
      <w:r>
        <w:rPr>
          <w:bCs/>
          <w:i/>
          <w:szCs w:val="24"/>
          <w:vertAlign w:val="subscript"/>
          <w:lang w:val="ro-RO"/>
        </w:rPr>
        <w:sym w:font="Symbol" w:char="F0CE"/>
      </w:r>
      <w:r>
        <w:rPr>
          <w:bCs/>
          <w:i/>
          <w:szCs w:val="24"/>
          <w:vertAlign w:val="subscript"/>
          <w:lang w:val="ro-RO"/>
        </w:rPr>
        <w:t>S</w:t>
      </w:r>
      <w:r>
        <w:rPr>
          <w:bCs/>
          <w:i/>
          <w:sz w:val="20"/>
          <w:vertAlign w:val="subscript"/>
          <w:lang w:val="ro-RO"/>
        </w:rPr>
        <w:t>i</w:t>
      </w:r>
      <w:r>
        <w:rPr>
          <w:bCs/>
          <w:i/>
          <w:szCs w:val="24"/>
          <w:lang w:val="ro-RO"/>
        </w:rPr>
        <w:t xml:space="preserve"> N</w:t>
      </w:r>
      <w:r>
        <w:rPr>
          <w:bCs/>
          <w:i/>
          <w:szCs w:val="24"/>
          <w:vertAlign w:val="subscript"/>
          <w:lang w:val="ro-RO"/>
        </w:rPr>
        <w:t>G</w:t>
      </w:r>
      <w:r>
        <w:rPr>
          <w:bCs/>
          <w:i/>
          <w:szCs w:val="24"/>
          <w:lang w:val="ro-RO"/>
        </w:rPr>
        <w:t>(y))</w:t>
      </w:r>
    </w:p>
    <w:p w:rsidR="006358A1" w:rsidRDefault="006358A1" w:rsidP="00830E2A">
      <w:pPr>
        <w:numPr>
          <w:ilvl w:val="0"/>
          <w:numId w:val="29"/>
        </w:numPr>
        <w:suppressAutoHyphens/>
        <w:spacing w:after="0" w:line="240" w:lineRule="auto"/>
        <w:jc w:val="both"/>
        <w:rPr>
          <w:bCs/>
          <w:i/>
          <w:szCs w:val="24"/>
          <w:lang w:val="ro-RO"/>
        </w:rPr>
      </w:pPr>
      <w:r>
        <w:rPr>
          <w:bCs/>
          <w:i/>
          <w:szCs w:val="24"/>
          <w:lang w:val="ro-RO"/>
        </w:rPr>
        <w:t>A</w:t>
      </w:r>
      <w:r>
        <w:rPr>
          <w:bCs/>
          <w:i/>
          <w:szCs w:val="24"/>
          <w:vertAlign w:val="subscript"/>
          <w:lang w:val="ro-RO"/>
        </w:rPr>
        <w:t>i+1</w:t>
      </w:r>
      <w:r>
        <w:rPr>
          <w:bCs/>
          <w:i/>
          <w:szCs w:val="24"/>
          <w:lang w:val="ro-RO"/>
        </w:rPr>
        <w:t xml:space="preserve"> = {xy | x</w:t>
      </w:r>
      <w:r>
        <w:rPr>
          <w:bCs/>
          <w:i/>
          <w:szCs w:val="24"/>
        </w:rPr>
        <w:sym w:font="Symbol" w:char="F0CE"/>
      </w:r>
      <w:r w:rsidRPr="00C535A1">
        <w:rPr>
          <w:bCs/>
          <w:i/>
          <w:szCs w:val="24"/>
          <w:lang w:val="ro-RO"/>
        </w:rPr>
        <w:t xml:space="preserve"> S</w:t>
      </w:r>
      <w:r w:rsidRPr="00C535A1">
        <w:rPr>
          <w:bCs/>
          <w:i/>
          <w:szCs w:val="24"/>
          <w:vertAlign w:val="subscript"/>
          <w:lang w:val="ro-RO"/>
        </w:rPr>
        <w:t>i</w:t>
      </w:r>
      <w:r>
        <w:rPr>
          <w:bCs/>
          <w:i/>
          <w:szCs w:val="24"/>
          <w:vertAlign w:val="subscript"/>
          <w:lang w:val="ro-RO"/>
        </w:rPr>
        <w:t>+1</w:t>
      </w:r>
      <w:r w:rsidRPr="00C535A1">
        <w:rPr>
          <w:bCs/>
          <w:i/>
          <w:szCs w:val="24"/>
          <w:lang w:val="ro-RO"/>
        </w:rPr>
        <w:t xml:space="preserve">, y </w:t>
      </w:r>
      <w:r>
        <w:rPr>
          <w:bCs/>
          <w:i/>
          <w:szCs w:val="24"/>
        </w:rPr>
        <w:sym w:font="Symbol" w:char="F0CE"/>
      </w:r>
      <w:r w:rsidRPr="00C535A1">
        <w:rPr>
          <w:bCs/>
          <w:i/>
          <w:szCs w:val="24"/>
          <w:lang w:val="ro-RO"/>
        </w:rPr>
        <w:t xml:space="preserve"> N</w:t>
      </w:r>
      <w:r w:rsidRPr="00C535A1">
        <w:rPr>
          <w:bCs/>
          <w:i/>
          <w:szCs w:val="24"/>
          <w:vertAlign w:val="subscript"/>
          <w:lang w:val="ro-RO"/>
        </w:rPr>
        <w:t>G</w:t>
      </w:r>
      <w:r w:rsidRPr="00C535A1">
        <w:rPr>
          <w:bCs/>
          <w:i/>
          <w:szCs w:val="24"/>
          <w:lang w:val="ro-RO"/>
        </w:rPr>
        <w:t>(x)</w:t>
      </w:r>
      <w:r>
        <w:rPr>
          <w:bCs/>
          <w:i/>
          <w:szCs w:val="24"/>
          <w:lang w:val="ro-RO"/>
        </w:rPr>
        <w:t xml:space="preserve"> - S</w:t>
      </w:r>
      <w:r>
        <w:rPr>
          <w:bCs/>
          <w:i/>
          <w:szCs w:val="24"/>
          <w:vertAlign w:val="subscript"/>
          <w:lang w:val="ro-RO"/>
        </w:rPr>
        <w:t>i+1</w:t>
      </w:r>
      <w:r w:rsidRPr="00C535A1">
        <w:rPr>
          <w:bCs/>
          <w:i/>
          <w:szCs w:val="24"/>
          <w:lang w:val="ro-RO"/>
        </w:rPr>
        <w:t>}</w:t>
      </w:r>
    </w:p>
    <w:p w:rsidR="006358A1" w:rsidRPr="00B56C11" w:rsidRDefault="006358A1" w:rsidP="00585DC2">
      <w:pPr>
        <w:tabs>
          <w:tab w:val="num" w:pos="0"/>
        </w:tabs>
        <w:ind w:firstLine="426"/>
        <w:jc w:val="both"/>
        <w:rPr>
          <w:rFonts w:eastAsia="SimSun"/>
          <w:bCs/>
          <w:i/>
          <w:szCs w:val="24"/>
          <w:lang w:eastAsia="zh-CN"/>
        </w:rPr>
      </w:pPr>
      <w:r>
        <w:rPr>
          <w:b/>
          <w:bCs/>
          <w:i/>
          <w:szCs w:val="24"/>
          <w:lang w:val="ro-RO"/>
        </w:rPr>
        <w:t xml:space="preserve">Observaţia 1: </w:t>
      </w:r>
      <w:r>
        <w:rPr>
          <w:rFonts w:eastAsia="SimSun"/>
          <w:bCs/>
          <w:i/>
          <w:szCs w:val="24"/>
          <w:lang w:eastAsia="zh-CN"/>
        </w:rPr>
        <w:t>Din definirea mulţimilor S</w:t>
      </w:r>
      <w:r>
        <w:rPr>
          <w:rFonts w:eastAsia="SimSun"/>
          <w:bCs/>
          <w:i/>
          <w:szCs w:val="24"/>
          <w:vertAlign w:val="subscript"/>
          <w:lang w:eastAsia="zh-CN"/>
        </w:rPr>
        <w:t>k</w:t>
      </w:r>
      <w:r>
        <w:rPr>
          <w:rFonts w:eastAsia="SimSun"/>
          <w:bCs/>
          <w:i/>
          <w:szCs w:val="24"/>
          <w:lang w:eastAsia="zh-CN"/>
        </w:rPr>
        <w:t>, se observă că S</w:t>
      </w:r>
      <w:r>
        <w:rPr>
          <w:rFonts w:eastAsia="SimSun"/>
          <w:bCs/>
          <w:i/>
          <w:szCs w:val="24"/>
          <w:vertAlign w:val="subscript"/>
          <w:lang w:eastAsia="zh-CN"/>
        </w:rPr>
        <w:t>k</w:t>
      </w:r>
      <w:r>
        <w:rPr>
          <w:rFonts w:eastAsia="SimSun"/>
          <w:bCs/>
          <w:i/>
          <w:szCs w:val="24"/>
          <w:lang w:eastAsia="zh-CN"/>
        </w:rPr>
        <w:t xml:space="preserve"> conţine toate nodurile aflate la distanţa cel mult k-1 de nodul </w:t>
      </w:r>
      <w:r>
        <w:rPr>
          <w:rFonts w:eastAsia="SimSun"/>
          <w:b/>
          <w:bCs/>
          <w:i/>
          <w:szCs w:val="24"/>
          <w:lang w:eastAsia="zh-CN"/>
        </w:rPr>
        <w:t>s</w:t>
      </w:r>
      <w:r>
        <w:rPr>
          <w:rFonts w:eastAsia="SimSun"/>
          <w:bCs/>
          <w:i/>
          <w:szCs w:val="24"/>
          <w:lang w:eastAsia="zh-CN"/>
        </w:rPr>
        <w:t>, în mulţimea S</w:t>
      </w:r>
      <w:r>
        <w:rPr>
          <w:rFonts w:eastAsia="SimSun"/>
          <w:bCs/>
          <w:i/>
          <w:szCs w:val="24"/>
          <w:vertAlign w:val="subscript"/>
          <w:lang w:eastAsia="zh-CN"/>
        </w:rPr>
        <w:t>k</w:t>
      </w:r>
      <w:r>
        <w:rPr>
          <w:rFonts w:eastAsia="SimSun"/>
          <w:bCs/>
          <w:i/>
          <w:szCs w:val="24"/>
          <w:lang w:eastAsia="zh-CN"/>
        </w:rPr>
        <w:t xml:space="preserve"> – S</w:t>
      </w:r>
      <w:r>
        <w:rPr>
          <w:rFonts w:eastAsia="SimSun"/>
          <w:bCs/>
          <w:i/>
          <w:szCs w:val="24"/>
          <w:vertAlign w:val="subscript"/>
          <w:lang w:eastAsia="zh-CN"/>
        </w:rPr>
        <w:t>k-1</w:t>
      </w:r>
      <w:r>
        <w:rPr>
          <w:rFonts w:eastAsia="SimSun"/>
          <w:bCs/>
          <w:i/>
          <w:szCs w:val="24"/>
          <w:lang w:eastAsia="zh-CN"/>
        </w:rPr>
        <w:t xml:space="preserve"> aflându-se toate nodurile situate exact la distanţa k-1 de </w:t>
      </w:r>
      <w:r>
        <w:rPr>
          <w:rFonts w:eastAsia="SimSun"/>
          <w:b/>
          <w:bCs/>
          <w:i/>
          <w:szCs w:val="24"/>
          <w:lang w:eastAsia="zh-CN"/>
        </w:rPr>
        <w:t>s</w:t>
      </w:r>
      <w:r>
        <w:rPr>
          <w:rFonts w:eastAsia="SimSun"/>
          <w:bCs/>
          <w:i/>
          <w:szCs w:val="24"/>
          <w:lang w:eastAsia="zh-CN"/>
        </w:rPr>
        <w:t>.</w:t>
      </w:r>
    </w:p>
    <w:p w:rsidR="006358A1" w:rsidRDefault="006358A1" w:rsidP="00585DC2">
      <w:pPr>
        <w:tabs>
          <w:tab w:val="num" w:pos="0"/>
        </w:tabs>
        <w:spacing w:before="240"/>
        <w:ind w:firstLine="426"/>
        <w:jc w:val="both"/>
        <w:rPr>
          <w:bCs/>
          <w:i/>
          <w:szCs w:val="24"/>
          <w:lang w:val="ro-RO"/>
        </w:rPr>
      </w:pPr>
      <w:r>
        <w:rPr>
          <w:bCs/>
          <w:i/>
          <w:szCs w:val="24"/>
          <w:lang w:val="ro-RO"/>
        </w:rPr>
        <w:t>Demonstrăm că mulţimile A</w:t>
      </w:r>
      <w:r>
        <w:rPr>
          <w:bCs/>
          <w:i/>
          <w:szCs w:val="24"/>
          <w:vertAlign w:val="subscript"/>
          <w:lang w:val="ro-RO"/>
        </w:rPr>
        <w:t>k</w:t>
      </w:r>
      <w:r>
        <w:rPr>
          <w:bCs/>
          <w:i/>
          <w:szCs w:val="24"/>
          <w:lang w:val="ro-RO"/>
        </w:rPr>
        <w:t xml:space="preserve"> sunt disjuncte.</w:t>
      </w:r>
    </w:p>
    <w:p w:rsidR="006358A1" w:rsidRDefault="006358A1" w:rsidP="00585DC2">
      <w:pPr>
        <w:tabs>
          <w:tab w:val="num" w:pos="0"/>
        </w:tabs>
        <w:ind w:firstLine="426"/>
        <w:jc w:val="both"/>
        <w:rPr>
          <w:b/>
          <w:bCs/>
          <w:i/>
          <w:szCs w:val="24"/>
          <w:lang w:val="ro-RO"/>
        </w:rPr>
      </w:pPr>
      <w:r>
        <w:rPr>
          <w:b/>
          <w:bCs/>
          <w:i/>
          <w:szCs w:val="24"/>
          <w:lang w:val="ro-RO"/>
        </w:rPr>
        <w:t>Reducere la absurd:</w:t>
      </w:r>
    </w:p>
    <w:p w:rsidR="006358A1" w:rsidRDefault="006358A1" w:rsidP="00585DC2">
      <w:pPr>
        <w:tabs>
          <w:tab w:val="num" w:pos="0"/>
        </w:tabs>
        <w:ind w:firstLine="426"/>
        <w:jc w:val="both"/>
        <w:rPr>
          <w:bCs/>
          <w:i/>
          <w:szCs w:val="24"/>
        </w:rPr>
      </w:pPr>
      <w:r>
        <w:rPr>
          <w:bCs/>
          <w:i/>
          <w:szCs w:val="24"/>
          <w:lang w:val="ro-RO"/>
        </w:rPr>
        <w:t xml:space="preserve">Presupunem că există o muchie xy </w:t>
      </w:r>
      <w:r>
        <w:rPr>
          <w:bCs/>
          <w:i/>
          <w:szCs w:val="24"/>
        </w:rPr>
        <w:sym w:font="Symbol" w:char="F0CE"/>
      </w:r>
      <w:r w:rsidRPr="00BE433F">
        <w:rPr>
          <w:bCs/>
          <w:i/>
          <w:szCs w:val="24"/>
          <w:lang w:val="ro-RO"/>
        </w:rPr>
        <w:t xml:space="preserve"> A</w:t>
      </w:r>
      <w:r w:rsidRPr="00BE433F">
        <w:rPr>
          <w:bCs/>
          <w:i/>
          <w:szCs w:val="24"/>
          <w:vertAlign w:val="subscript"/>
          <w:lang w:val="ro-RO"/>
        </w:rPr>
        <w:t>i</w:t>
      </w:r>
      <w:r w:rsidRPr="00BE433F">
        <w:rPr>
          <w:bCs/>
          <w:i/>
          <w:szCs w:val="24"/>
          <w:lang w:val="ro-RO"/>
        </w:rPr>
        <w:t xml:space="preserve"> şi xy </w:t>
      </w:r>
      <w:r>
        <w:rPr>
          <w:bCs/>
          <w:i/>
          <w:szCs w:val="24"/>
        </w:rPr>
        <w:sym w:font="Symbol" w:char="F0CE"/>
      </w:r>
      <w:r w:rsidRPr="00BE433F">
        <w:rPr>
          <w:bCs/>
          <w:i/>
          <w:szCs w:val="24"/>
          <w:lang w:val="ro-RO"/>
        </w:rPr>
        <w:t xml:space="preserve"> A</w:t>
      </w:r>
      <w:r w:rsidRPr="00BE433F">
        <w:rPr>
          <w:bCs/>
          <w:i/>
          <w:szCs w:val="24"/>
          <w:vertAlign w:val="subscript"/>
          <w:lang w:val="ro-RO"/>
        </w:rPr>
        <w:t>j</w:t>
      </w:r>
      <w:r w:rsidRPr="00BE433F">
        <w:rPr>
          <w:bCs/>
          <w:i/>
          <w:szCs w:val="24"/>
          <w:lang w:val="ro-RO"/>
        </w:rPr>
        <w:t xml:space="preserve">, i </w:t>
      </w:r>
      <w:r>
        <w:rPr>
          <w:bCs/>
          <w:i/>
          <w:szCs w:val="24"/>
        </w:rPr>
        <w:sym w:font="Symbol" w:char="F0B9"/>
      </w:r>
      <w:r w:rsidRPr="00BE433F">
        <w:rPr>
          <w:bCs/>
          <w:i/>
          <w:szCs w:val="24"/>
          <w:lang w:val="ro-RO"/>
        </w:rPr>
        <w:t xml:space="preserve"> j. Din definiţia mulţimii A</w:t>
      </w:r>
      <w:r w:rsidRPr="00BE433F">
        <w:rPr>
          <w:bCs/>
          <w:i/>
          <w:szCs w:val="24"/>
          <w:vertAlign w:val="subscript"/>
          <w:lang w:val="ro-RO"/>
        </w:rPr>
        <w:t>i</w:t>
      </w:r>
      <w:r w:rsidRPr="00BE433F">
        <w:rPr>
          <w:bCs/>
          <w:i/>
          <w:szCs w:val="24"/>
          <w:lang w:val="ro-RO"/>
        </w:rPr>
        <w:t xml:space="preserve"> şi faptul că xy </w:t>
      </w:r>
      <w:r>
        <w:rPr>
          <w:bCs/>
          <w:i/>
          <w:szCs w:val="24"/>
        </w:rPr>
        <w:sym w:font="Symbol" w:char="F0CE"/>
      </w:r>
      <w:r w:rsidRPr="00BE433F">
        <w:rPr>
          <w:bCs/>
          <w:i/>
          <w:szCs w:val="24"/>
          <w:lang w:val="ro-RO"/>
        </w:rPr>
        <w:t xml:space="preserve"> A</w:t>
      </w:r>
      <w:r w:rsidRPr="00BE433F">
        <w:rPr>
          <w:bCs/>
          <w:i/>
          <w:szCs w:val="24"/>
          <w:vertAlign w:val="subscript"/>
          <w:lang w:val="ro-RO"/>
        </w:rPr>
        <w:t>i</w:t>
      </w:r>
      <w:r>
        <w:rPr>
          <w:bCs/>
          <w:i/>
          <w:szCs w:val="24"/>
          <w:lang w:val="ro-RO"/>
        </w:rPr>
        <w:t xml:space="preserve">, rezultă că ori x, ori y </w:t>
      </w:r>
      <w:r>
        <w:rPr>
          <w:bCs/>
          <w:i/>
          <w:szCs w:val="24"/>
        </w:rPr>
        <w:sym w:font="Symbol" w:char="F0CE"/>
      </w:r>
      <w:r w:rsidRPr="00BE433F">
        <w:rPr>
          <w:bCs/>
          <w:i/>
          <w:szCs w:val="24"/>
          <w:lang w:val="ro-RO"/>
        </w:rPr>
        <w:t xml:space="preserve"> S</w:t>
      </w:r>
      <w:r>
        <w:rPr>
          <w:bCs/>
          <w:i/>
          <w:szCs w:val="24"/>
          <w:vertAlign w:val="subscript"/>
          <w:lang w:val="ro-RO"/>
        </w:rPr>
        <w:t>i</w:t>
      </w:r>
      <w:r>
        <w:rPr>
          <w:bCs/>
          <w:i/>
          <w:szCs w:val="24"/>
          <w:lang w:val="ro-RO"/>
        </w:rPr>
        <w:t xml:space="preserve">. Vom considera cazul când x </w:t>
      </w:r>
      <w:r>
        <w:rPr>
          <w:bCs/>
          <w:i/>
          <w:szCs w:val="24"/>
        </w:rPr>
        <w:sym w:font="Symbol" w:char="F0CE"/>
      </w:r>
      <w:r>
        <w:rPr>
          <w:bCs/>
          <w:i/>
          <w:szCs w:val="24"/>
        </w:rPr>
        <w:t xml:space="preserve"> S</w:t>
      </w:r>
      <w:r>
        <w:rPr>
          <w:bCs/>
          <w:i/>
          <w:szCs w:val="24"/>
          <w:vertAlign w:val="subscript"/>
        </w:rPr>
        <w:t>i</w:t>
      </w:r>
      <w:r>
        <w:rPr>
          <w:bCs/>
          <w:i/>
          <w:szCs w:val="24"/>
        </w:rPr>
        <w:t>, celălalt caz tratându-se la fel.</w:t>
      </w:r>
    </w:p>
    <w:p w:rsidR="006358A1" w:rsidRPr="00BC6E2D" w:rsidRDefault="006358A1" w:rsidP="00585DC2">
      <w:pPr>
        <w:tabs>
          <w:tab w:val="num" w:pos="0"/>
        </w:tabs>
        <w:ind w:firstLine="426"/>
        <w:jc w:val="both"/>
        <w:rPr>
          <w:bCs/>
          <w:i/>
          <w:szCs w:val="24"/>
        </w:rPr>
      </w:pPr>
      <w:r>
        <w:rPr>
          <w:bCs/>
          <w:i/>
          <w:noProof/>
          <w:szCs w:val="24"/>
        </w:rPr>
        <w:pict>
          <v:shape id="_x0000_s1043" type="#_x0000_t88" style="position:absolute;left:0;text-align:left;margin-left:148.8pt;margin-top:2.3pt;width:18pt;height:26.95pt;z-index:251678720"/>
        </w:pict>
      </w:r>
      <w:r>
        <w:rPr>
          <w:bCs/>
          <w:i/>
          <w:szCs w:val="24"/>
        </w:rPr>
        <w:t xml:space="preserve">xy </w:t>
      </w:r>
      <w:r>
        <w:rPr>
          <w:bCs/>
          <w:i/>
          <w:szCs w:val="24"/>
        </w:rPr>
        <w:sym w:font="Symbol" w:char="F0CE"/>
      </w:r>
      <w:r>
        <w:rPr>
          <w:bCs/>
          <w:i/>
          <w:szCs w:val="24"/>
        </w:rPr>
        <w:t xml:space="preserve"> A</w:t>
      </w:r>
      <w:r>
        <w:rPr>
          <w:bCs/>
          <w:i/>
          <w:szCs w:val="24"/>
          <w:vertAlign w:val="subscript"/>
        </w:rPr>
        <w:t>i</w:t>
      </w:r>
      <w:r>
        <w:rPr>
          <w:bCs/>
          <w:i/>
          <w:szCs w:val="24"/>
        </w:rPr>
        <w:t xml:space="preserve"> </w:t>
      </w:r>
      <w:r>
        <w:rPr>
          <w:bCs/>
          <w:i/>
          <w:szCs w:val="24"/>
        </w:rPr>
        <w:sym w:font="Symbol" w:char="F0DE"/>
      </w:r>
      <w:r>
        <w:rPr>
          <w:bCs/>
          <w:i/>
          <w:szCs w:val="24"/>
        </w:rPr>
        <w:t xml:space="preserve"> y </w:t>
      </w:r>
      <w:r>
        <w:rPr>
          <w:bCs/>
          <w:i/>
          <w:szCs w:val="24"/>
        </w:rPr>
        <w:sym w:font="Symbol" w:char="F0CE"/>
      </w:r>
      <w:r>
        <w:rPr>
          <w:bCs/>
          <w:i/>
          <w:szCs w:val="24"/>
        </w:rPr>
        <w:t xml:space="preserve"> N</w:t>
      </w:r>
      <w:r>
        <w:rPr>
          <w:bCs/>
          <w:i/>
          <w:szCs w:val="24"/>
          <w:vertAlign w:val="subscript"/>
        </w:rPr>
        <w:t>G</w:t>
      </w:r>
      <w:r>
        <w:rPr>
          <w:bCs/>
          <w:i/>
          <w:szCs w:val="24"/>
        </w:rPr>
        <w:t>(x) - S</w:t>
      </w:r>
      <w:r>
        <w:rPr>
          <w:bCs/>
          <w:i/>
          <w:szCs w:val="24"/>
          <w:vertAlign w:val="subscript"/>
        </w:rPr>
        <w:t>i</w:t>
      </w:r>
      <w:r>
        <w:rPr>
          <w:bCs/>
          <w:i/>
          <w:szCs w:val="24"/>
        </w:rPr>
        <w:tab/>
      </w:r>
      <w:r>
        <w:rPr>
          <w:bCs/>
          <w:i/>
          <w:szCs w:val="24"/>
        </w:rPr>
        <w:tab/>
        <w:t xml:space="preserve">  </w:t>
      </w:r>
      <w:r>
        <w:rPr>
          <w:bCs/>
          <w:i/>
          <w:szCs w:val="24"/>
        </w:rPr>
        <w:sym w:font="Symbol" w:char="F0DE"/>
      </w:r>
      <w:r>
        <w:rPr>
          <w:bCs/>
          <w:i/>
          <w:szCs w:val="24"/>
        </w:rPr>
        <w:t xml:space="preserve">  y </w:t>
      </w:r>
      <w:r>
        <w:rPr>
          <w:bCs/>
          <w:i/>
          <w:szCs w:val="24"/>
        </w:rPr>
        <w:sym w:font="Symbol" w:char="F0CE"/>
      </w:r>
      <w:r>
        <w:rPr>
          <w:bCs/>
          <w:i/>
          <w:szCs w:val="24"/>
        </w:rPr>
        <w:t xml:space="preserve"> S</w:t>
      </w:r>
      <w:r>
        <w:rPr>
          <w:bCs/>
          <w:i/>
          <w:szCs w:val="24"/>
          <w:vertAlign w:val="subscript"/>
        </w:rPr>
        <w:t>i+1</w:t>
      </w:r>
      <w:r>
        <w:rPr>
          <w:bCs/>
          <w:i/>
          <w:szCs w:val="24"/>
        </w:rPr>
        <w:t xml:space="preserve"> - S</w:t>
      </w:r>
      <w:r>
        <w:rPr>
          <w:bCs/>
          <w:i/>
          <w:szCs w:val="24"/>
          <w:vertAlign w:val="subscript"/>
        </w:rPr>
        <w:t>i</w:t>
      </w:r>
      <w:r>
        <w:rPr>
          <w:bCs/>
          <w:i/>
          <w:szCs w:val="24"/>
        </w:rPr>
        <w:t>. (din definiţia lui S</w:t>
      </w:r>
      <w:r>
        <w:rPr>
          <w:bCs/>
          <w:i/>
          <w:szCs w:val="24"/>
          <w:vertAlign w:val="subscript"/>
        </w:rPr>
        <w:t>i+1</w:t>
      </w:r>
      <w:r>
        <w:rPr>
          <w:bCs/>
          <w:i/>
          <w:szCs w:val="24"/>
        </w:rPr>
        <w:t>)</w:t>
      </w:r>
    </w:p>
    <w:p w:rsidR="006358A1" w:rsidRDefault="006358A1" w:rsidP="00585DC2">
      <w:pPr>
        <w:tabs>
          <w:tab w:val="num" w:pos="0"/>
        </w:tabs>
        <w:ind w:firstLine="426"/>
        <w:jc w:val="both"/>
        <w:rPr>
          <w:bCs/>
          <w:i/>
          <w:szCs w:val="24"/>
          <w:vertAlign w:val="subscript"/>
        </w:rPr>
      </w:pPr>
      <w:r>
        <w:rPr>
          <w:bCs/>
          <w:i/>
          <w:szCs w:val="24"/>
        </w:rPr>
        <w:t xml:space="preserve">x </w:t>
      </w:r>
      <w:r>
        <w:rPr>
          <w:bCs/>
          <w:i/>
          <w:szCs w:val="24"/>
        </w:rPr>
        <w:sym w:font="Symbol" w:char="F0CE"/>
      </w:r>
      <w:r>
        <w:rPr>
          <w:bCs/>
          <w:i/>
          <w:szCs w:val="24"/>
        </w:rPr>
        <w:t xml:space="preserve"> S</w:t>
      </w:r>
      <w:r>
        <w:rPr>
          <w:bCs/>
          <w:i/>
          <w:szCs w:val="24"/>
          <w:vertAlign w:val="subscript"/>
        </w:rPr>
        <w:t>i</w:t>
      </w:r>
    </w:p>
    <w:p w:rsidR="006358A1" w:rsidRPr="00BC6E2D" w:rsidRDefault="006358A1" w:rsidP="00585DC2">
      <w:pPr>
        <w:tabs>
          <w:tab w:val="num" w:pos="0"/>
        </w:tabs>
        <w:ind w:firstLine="426"/>
        <w:jc w:val="both"/>
        <w:rPr>
          <w:bCs/>
          <w:i/>
          <w:szCs w:val="24"/>
        </w:rPr>
      </w:pPr>
      <w:r>
        <w:rPr>
          <w:bCs/>
          <w:i/>
          <w:noProof/>
          <w:szCs w:val="24"/>
        </w:rPr>
        <w:pict>
          <v:shape id="_x0000_s1044" type="#_x0000_t88" style="position:absolute;left:0;text-align:left;margin-left:148.8pt;margin-top:2.3pt;width:18pt;height:26.95pt;z-index:251679744"/>
        </w:pict>
      </w:r>
      <w:r>
        <w:rPr>
          <w:bCs/>
          <w:i/>
          <w:szCs w:val="24"/>
        </w:rPr>
        <w:t xml:space="preserve">xy </w:t>
      </w:r>
      <w:r>
        <w:rPr>
          <w:bCs/>
          <w:i/>
          <w:szCs w:val="24"/>
        </w:rPr>
        <w:sym w:font="Symbol" w:char="F0CE"/>
      </w:r>
      <w:r>
        <w:rPr>
          <w:bCs/>
          <w:i/>
          <w:szCs w:val="24"/>
        </w:rPr>
        <w:t xml:space="preserve"> A</w:t>
      </w:r>
      <w:r>
        <w:rPr>
          <w:bCs/>
          <w:i/>
          <w:szCs w:val="24"/>
          <w:vertAlign w:val="subscript"/>
        </w:rPr>
        <w:t>j</w:t>
      </w:r>
      <w:r>
        <w:rPr>
          <w:bCs/>
          <w:i/>
          <w:szCs w:val="24"/>
        </w:rPr>
        <w:t xml:space="preserve"> </w:t>
      </w:r>
      <w:r>
        <w:rPr>
          <w:bCs/>
          <w:i/>
          <w:szCs w:val="24"/>
        </w:rPr>
        <w:sym w:font="Symbol" w:char="F0DE"/>
      </w:r>
      <w:r>
        <w:rPr>
          <w:bCs/>
          <w:i/>
          <w:szCs w:val="24"/>
        </w:rPr>
        <w:t xml:space="preserve"> y </w:t>
      </w:r>
      <w:r>
        <w:rPr>
          <w:bCs/>
          <w:i/>
          <w:szCs w:val="24"/>
        </w:rPr>
        <w:sym w:font="Symbol" w:char="F0CE"/>
      </w:r>
      <w:r>
        <w:rPr>
          <w:bCs/>
          <w:i/>
          <w:szCs w:val="24"/>
        </w:rPr>
        <w:t xml:space="preserve"> N</w:t>
      </w:r>
      <w:r>
        <w:rPr>
          <w:bCs/>
          <w:i/>
          <w:szCs w:val="24"/>
          <w:vertAlign w:val="subscript"/>
        </w:rPr>
        <w:t>G</w:t>
      </w:r>
      <w:r>
        <w:rPr>
          <w:bCs/>
          <w:i/>
          <w:szCs w:val="24"/>
        </w:rPr>
        <w:t>(x) – S</w:t>
      </w:r>
      <w:r>
        <w:rPr>
          <w:bCs/>
          <w:i/>
          <w:szCs w:val="24"/>
          <w:vertAlign w:val="subscript"/>
        </w:rPr>
        <w:t>j</w:t>
      </w:r>
      <w:r>
        <w:rPr>
          <w:bCs/>
          <w:i/>
          <w:szCs w:val="24"/>
        </w:rPr>
        <w:tab/>
      </w:r>
      <w:r>
        <w:rPr>
          <w:bCs/>
          <w:i/>
          <w:szCs w:val="24"/>
        </w:rPr>
        <w:tab/>
        <w:t xml:space="preserve">  </w:t>
      </w:r>
      <w:r>
        <w:rPr>
          <w:bCs/>
          <w:i/>
          <w:szCs w:val="24"/>
        </w:rPr>
        <w:sym w:font="Symbol" w:char="F0DE"/>
      </w:r>
      <w:r>
        <w:rPr>
          <w:bCs/>
          <w:i/>
          <w:szCs w:val="24"/>
        </w:rPr>
        <w:t xml:space="preserve">  y </w:t>
      </w:r>
      <w:r>
        <w:rPr>
          <w:bCs/>
          <w:i/>
          <w:szCs w:val="24"/>
        </w:rPr>
        <w:sym w:font="Symbol" w:char="F0CE"/>
      </w:r>
      <w:r>
        <w:rPr>
          <w:bCs/>
          <w:i/>
          <w:szCs w:val="24"/>
        </w:rPr>
        <w:t xml:space="preserve"> S</w:t>
      </w:r>
      <w:r>
        <w:rPr>
          <w:bCs/>
          <w:i/>
          <w:szCs w:val="24"/>
          <w:vertAlign w:val="subscript"/>
        </w:rPr>
        <w:t>j+1</w:t>
      </w:r>
      <w:r>
        <w:rPr>
          <w:bCs/>
          <w:i/>
          <w:szCs w:val="24"/>
        </w:rPr>
        <w:t xml:space="preserve"> – S</w:t>
      </w:r>
      <w:r>
        <w:rPr>
          <w:bCs/>
          <w:i/>
          <w:szCs w:val="24"/>
          <w:vertAlign w:val="subscript"/>
        </w:rPr>
        <w:t>j</w:t>
      </w:r>
      <w:r>
        <w:rPr>
          <w:bCs/>
          <w:i/>
          <w:szCs w:val="24"/>
        </w:rPr>
        <w:t>. (din definiţia lui S</w:t>
      </w:r>
      <w:r>
        <w:rPr>
          <w:bCs/>
          <w:i/>
          <w:szCs w:val="24"/>
          <w:vertAlign w:val="subscript"/>
        </w:rPr>
        <w:t>j+1</w:t>
      </w:r>
      <w:r>
        <w:rPr>
          <w:bCs/>
          <w:i/>
          <w:szCs w:val="24"/>
        </w:rPr>
        <w:t>)</w:t>
      </w:r>
    </w:p>
    <w:p w:rsidR="006358A1" w:rsidRDefault="006358A1" w:rsidP="00585DC2">
      <w:pPr>
        <w:tabs>
          <w:tab w:val="num" w:pos="0"/>
        </w:tabs>
        <w:ind w:firstLine="426"/>
        <w:jc w:val="both"/>
        <w:rPr>
          <w:bCs/>
          <w:i/>
          <w:szCs w:val="24"/>
          <w:vertAlign w:val="subscript"/>
        </w:rPr>
      </w:pPr>
      <w:r>
        <w:rPr>
          <w:bCs/>
          <w:i/>
          <w:szCs w:val="24"/>
        </w:rPr>
        <w:t xml:space="preserve">x </w:t>
      </w:r>
      <w:r>
        <w:rPr>
          <w:bCs/>
          <w:i/>
          <w:szCs w:val="24"/>
        </w:rPr>
        <w:sym w:font="Symbol" w:char="F0CE"/>
      </w:r>
      <w:r>
        <w:rPr>
          <w:bCs/>
          <w:i/>
          <w:szCs w:val="24"/>
        </w:rPr>
        <w:t xml:space="preserve"> S</w:t>
      </w:r>
      <w:r>
        <w:rPr>
          <w:bCs/>
          <w:i/>
          <w:szCs w:val="24"/>
          <w:vertAlign w:val="subscript"/>
        </w:rPr>
        <w:t>j</w:t>
      </w:r>
    </w:p>
    <w:p w:rsidR="006358A1" w:rsidRDefault="006358A1" w:rsidP="00585DC2">
      <w:pPr>
        <w:tabs>
          <w:tab w:val="num" w:pos="0"/>
        </w:tabs>
        <w:ind w:firstLine="426"/>
        <w:jc w:val="both"/>
        <w:rPr>
          <w:bCs/>
          <w:i/>
          <w:szCs w:val="24"/>
        </w:rPr>
      </w:pPr>
      <w:r>
        <w:rPr>
          <w:bCs/>
          <w:i/>
          <w:szCs w:val="24"/>
        </w:rPr>
        <w:t>Se observă din definiţia mulţimilor S</w:t>
      </w:r>
      <w:r>
        <w:rPr>
          <w:bCs/>
          <w:i/>
          <w:szCs w:val="24"/>
          <w:vertAlign w:val="subscript"/>
        </w:rPr>
        <w:t>k</w:t>
      </w:r>
      <w:r>
        <w:rPr>
          <w:bCs/>
          <w:i/>
          <w:szCs w:val="24"/>
        </w:rPr>
        <w:t>:</w:t>
      </w:r>
    </w:p>
    <w:p w:rsidR="006358A1" w:rsidRDefault="006358A1" w:rsidP="00585DC2">
      <w:pPr>
        <w:tabs>
          <w:tab w:val="num" w:pos="0"/>
        </w:tabs>
        <w:ind w:firstLine="426"/>
        <w:jc w:val="both"/>
        <w:rPr>
          <w:bCs/>
          <w:i/>
          <w:szCs w:val="24"/>
        </w:rPr>
      </w:pPr>
      <w:r>
        <w:rPr>
          <w:bCs/>
          <w:i/>
          <w:szCs w:val="24"/>
        </w:rPr>
        <w:t>S</w:t>
      </w:r>
      <w:r>
        <w:rPr>
          <w:bCs/>
          <w:i/>
          <w:szCs w:val="24"/>
          <w:vertAlign w:val="subscript"/>
        </w:rPr>
        <w:t>1</w:t>
      </w:r>
      <w:r>
        <w:rPr>
          <w:bCs/>
          <w:i/>
          <w:szCs w:val="24"/>
        </w:rPr>
        <w:t xml:space="preserve"> </w:t>
      </w:r>
      <w:r>
        <w:rPr>
          <w:bCs/>
          <w:i/>
          <w:szCs w:val="24"/>
        </w:rPr>
        <w:sym w:font="Symbol" w:char="F0CD"/>
      </w:r>
      <w:r>
        <w:rPr>
          <w:bCs/>
          <w:i/>
          <w:szCs w:val="24"/>
        </w:rPr>
        <w:t xml:space="preserve"> S</w:t>
      </w:r>
      <w:r>
        <w:rPr>
          <w:bCs/>
          <w:i/>
          <w:szCs w:val="24"/>
          <w:vertAlign w:val="subscript"/>
        </w:rPr>
        <w:t>2</w:t>
      </w:r>
      <w:r>
        <w:rPr>
          <w:bCs/>
          <w:i/>
          <w:szCs w:val="24"/>
        </w:rPr>
        <w:t xml:space="preserve"> </w:t>
      </w:r>
      <w:r>
        <w:rPr>
          <w:bCs/>
          <w:i/>
          <w:szCs w:val="24"/>
        </w:rPr>
        <w:sym w:font="Symbol" w:char="F0CD"/>
      </w:r>
      <w:r>
        <w:rPr>
          <w:bCs/>
          <w:i/>
          <w:szCs w:val="24"/>
        </w:rPr>
        <w:t xml:space="preserve"> … </w:t>
      </w:r>
      <w:r>
        <w:rPr>
          <w:bCs/>
          <w:i/>
          <w:szCs w:val="24"/>
        </w:rPr>
        <w:sym w:font="Symbol" w:char="F0CD"/>
      </w:r>
      <w:r>
        <w:rPr>
          <w:bCs/>
          <w:i/>
          <w:szCs w:val="24"/>
        </w:rPr>
        <w:t xml:space="preserve"> S</w:t>
      </w:r>
      <w:r>
        <w:rPr>
          <w:bCs/>
          <w:i/>
          <w:szCs w:val="24"/>
          <w:vertAlign w:val="subscript"/>
        </w:rPr>
        <w:t>m</w:t>
      </w:r>
      <w:r>
        <w:rPr>
          <w:bCs/>
          <w:i/>
          <w:szCs w:val="24"/>
        </w:rPr>
        <w:t>.</w:t>
      </w:r>
    </w:p>
    <w:p w:rsidR="006358A1" w:rsidRDefault="006358A1" w:rsidP="00585DC2">
      <w:pPr>
        <w:tabs>
          <w:tab w:val="num" w:pos="0"/>
        </w:tabs>
        <w:ind w:firstLine="426"/>
        <w:jc w:val="both"/>
        <w:rPr>
          <w:bCs/>
          <w:i/>
          <w:szCs w:val="24"/>
        </w:rPr>
      </w:pPr>
      <w:r>
        <w:rPr>
          <w:bCs/>
          <w:i/>
          <w:szCs w:val="24"/>
        </w:rPr>
        <w:t>Presupunem S</w:t>
      </w:r>
      <w:r>
        <w:rPr>
          <w:bCs/>
          <w:i/>
          <w:szCs w:val="24"/>
          <w:vertAlign w:val="subscript"/>
        </w:rPr>
        <w:t>j + 1</w:t>
      </w:r>
      <w:r>
        <w:rPr>
          <w:bCs/>
          <w:i/>
          <w:szCs w:val="24"/>
        </w:rPr>
        <w:t xml:space="preserve"> </w:t>
      </w:r>
      <w:r>
        <w:rPr>
          <w:bCs/>
          <w:i/>
          <w:szCs w:val="24"/>
        </w:rPr>
        <w:sym w:font="Symbol" w:char="F0CD"/>
      </w:r>
      <w:r>
        <w:rPr>
          <w:bCs/>
          <w:i/>
          <w:szCs w:val="24"/>
        </w:rPr>
        <w:t xml:space="preserve"> S</w:t>
      </w:r>
      <w:r>
        <w:rPr>
          <w:bCs/>
          <w:i/>
          <w:szCs w:val="24"/>
          <w:vertAlign w:val="subscript"/>
        </w:rPr>
        <w:t>i + 1</w:t>
      </w:r>
      <w:r>
        <w:rPr>
          <w:bCs/>
          <w:i/>
          <w:szCs w:val="24"/>
        </w:rPr>
        <w:t>, cazul celălalt tratându-se similar.</w:t>
      </w:r>
    </w:p>
    <w:p w:rsidR="006358A1" w:rsidRDefault="006358A1" w:rsidP="00585DC2">
      <w:pPr>
        <w:tabs>
          <w:tab w:val="num" w:pos="0"/>
        </w:tabs>
        <w:ind w:firstLine="426"/>
        <w:jc w:val="both"/>
        <w:rPr>
          <w:bCs/>
          <w:i/>
          <w:szCs w:val="24"/>
          <w:lang w:eastAsia="ja-JP"/>
        </w:rPr>
      </w:pPr>
      <w:r>
        <w:rPr>
          <w:bCs/>
          <w:i/>
          <w:szCs w:val="24"/>
        </w:rPr>
        <w:lastRenderedPageBreak/>
        <w:t>S</w:t>
      </w:r>
      <w:r>
        <w:rPr>
          <w:bCs/>
          <w:i/>
          <w:szCs w:val="24"/>
          <w:vertAlign w:val="subscript"/>
        </w:rPr>
        <w:t>j + 1</w:t>
      </w:r>
      <w:r>
        <w:rPr>
          <w:bCs/>
          <w:i/>
          <w:szCs w:val="24"/>
        </w:rPr>
        <w:t xml:space="preserve"> </w:t>
      </w:r>
      <w:r>
        <w:rPr>
          <w:bCs/>
          <w:i/>
          <w:szCs w:val="24"/>
        </w:rPr>
        <w:sym w:font="Symbol" w:char="F0CD"/>
      </w:r>
      <w:r>
        <w:rPr>
          <w:bCs/>
          <w:i/>
          <w:szCs w:val="24"/>
        </w:rPr>
        <w:t xml:space="preserve"> S</w:t>
      </w:r>
      <w:r>
        <w:rPr>
          <w:bCs/>
          <w:i/>
          <w:szCs w:val="24"/>
          <w:vertAlign w:val="subscript"/>
        </w:rPr>
        <w:t>i + 1</w:t>
      </w:r>
      <w:r>
        <w:rPr>
          <w:bCs/>
          <w:i/>
          <w:szCs w:val="24"/>
        </w:rPr>
        <w:t xml:space="preserve"> şi i </w:t>
      </w:r>
      <w:r>
        <w:rPr>
          <w:rFonts w:hint="eastAsia"/>
          <w:bCs/>
          <w:i/>
          <w:szCs w:val="24"/>
          <w:lang w:eastAsia="ja-JP"/>
        </w:rPr>
        <w:t xml:space="preserve">≠ j </w:t>
      </w:r>
      <w:r>
        <w:rPr>
          <w:rFonts w:hint="eastAsia"/>
          <w:bCs/>
          <w:i/>
          <w:szCs w:val="24"/>
          <w:lang w:eastAsia="ja-JP"/>
        </w:rPr>
        <w:sym w:font="Symbol" w:char="F0DE"/>
      </w:r>
      <w:r>
        <w:rPr>
          <w:bCs/>
          <w:i/>
          <w:szCs w:val="24"/>
          <w:lang w:eastAsia="ja-JP"/>
        </w:rPr>
        <w:t xml:space="preserve"> S</w:t>
      </w:r>
      <w:r>
        <w:rPr>
          <w:bCs/>
          <w:i/>
          <w:szCs w:val="24"/>
          <w:vertAlign w:val="subscript"/>
          <w:lang w:eastAsia="ja-JP"/>
        </w:rPr>
        <w:t>j + 1</w:t>
      </w:r>
      <w:r>
        <w:rPr>
          <w:bCs/>
          <w:i/>
          <w:szCs w:val="24"/>
          <w:lang w:eastAsia="ja-JP"/>
        </w:rPr>
        <w:t xml:space="preserve"> </w:t>
      </w:r>
      <w:r>
        <w:rPr>
          <w:bCs/>
          <w:i/>
          <w:szCs w:val="24"/>
        </w:rPr>
        <w:sym w:font="Symbol" w:char="F0CD"/>
      </w:r>
      <w:r>
        <w:rPr>
          <w:bCs/>
          <w:i/>
          <w:szCs w:val="24"/>
        </w:rPr>
        <w:t xml:space="preserve"> S</w:t>
      </w:r>
      <w:r>
        <w:rPr>
          <w:bCs/>
          <w:i/>
          <w:szCs w:val="24"/>
          <w:vertAlign w:val="subscript"/>
        </w:rPr>
        <w:t>i</w:t>
      </w:r>
      <w:r>
        <w:rPr>
          <w:bCs/>
          <w:i/>
          <w:szCs w:val="24"/>
          <w:lang w:eastAsia="ja-JP"/>
        </w:rPr>
        <w:t>.</w:t>
      </w:r>
    </w:p>
    <w:p w:rsidR="006358A1" w:rsidRPr="00A22AFB" w:rsidRDefault="006358A1" w:rsidP="00585DC2">
      <w:pPr>
        <w:tabs>
          <w:tab w:val="num" w:pos="0"/>
        </w:tabs>
        <w:ind w:firstLine="426"/>
        <w:jc w:val="both"/>
        <w:rPr>
          <w:bCs/>
          <w:i/>
          <w:szCs w:val="24"/>
        </w:rPr>
      </w:pPr>
      <w:r>
        <w:rPr>
          <w:bCs/>
          <w:i/>
          <w:noProof/>
          <w:szCs w:val="24"/>
        </w:rPr>
        <w:pict>
          <v:shape id="_x0000_s1045" type="#_x0000_t88" style="position:absolute;left:0;text-align:left;margin-left:259.05pt;margin-top:.4pt;width:18pt;height:41.2pt;z-index:251680768"/>
        </w:pict>
      </w:r>
      <w:r>
        <w:rPr>
          <w:bCs/>
          <w:i/>
          <w:szCs w:val="24"/>
          <w:lang w:eastAsia="ja-JP"/>
        </w:rPr>
        <w:t xml:space="preserve">Dar y </w:t>
      </w:r>
      <w:r>
        <w:rPr>
          <w:bCs/>
          <w:i/>
          <w:szCs w:val="24"/>
        </w:rPr>
        <w:sym w:font="Symbol" w:char="F0CE"/>
      </w:r>
      <w:r>
        <w:rPr>
          <w:bCs/>
          <w:i/>
          <w:szCs w:val="24"/>
        </w:rPr>
        <w:t xml:space="preserve"> S</w:t>
      </w:r>
      <w:r>
        <w:rPr>
          <w:bCs/>
          <w:i/>
          <w:szCs w:val="24"/>
          <w:vertAlign w:val="subscript"/>
        </w:rPr>
        <w:t>j+1</w:t>
      </w:r>
      <w:r>
        <w:rPr>
          <w:bCs/>
          <w:i/>
          <w:szCs w:val="24"/>
        </w:rPr>
        <w:t xml:space="preserve">, deci y </w:t>
      </w:r>
      <w:r>
        <w:rPr>
          <w:bCs/>
          <w:i/>
          <w:szCs w:val="24"/>
        </w:rPr>
        <w:sym w:font="Symbol" w:char="F0CE"/>
      </w:r>
      <w:r>
        <w:rPr>
          <w:bCs/>
          <w:i/>
          <w:szCs w:val="24"/>
        </w:rPr>
        <w:t xml:space="preserve"> S</w:t>
      </w:r>
      <w:r>
        <w:rPr>
          <w:bCs/>
          <w:i/>
          <w:szCs w:val="24"/>
          <w:vertAlign w:val="subscript"/>
        </w:rPr>
        <w:t>i</w:t>
      </w:r>
      <w:r>
        <w:rPr>
          <w:bCs/>
          <w:i/>
          <w:szCs w:val="24"/>
        </w:rPr>
        <w:t>.</w:t>
      </w:r>
    </w:p>
    <w:p w:rsidR="006358A1" w:rsidRPr="00B25CD6" w:rsidRDefault="006358A1" w:rsidP="00585DC2">
      <w:pPr>
        <w:tabs>
          <w:tab w:val="num" w:pos="5670"/>
        </w:tabs>
        <w:ind w:firstLine="426"/>
        <w:jc w:val="both"/>
        <w:rPr>
          <w:bCs/>
          <w:i/>
          <w:szCs w:val="24"/>
        </w:rPr>
      </w:pPr>
      <w:r>
        <w:rPr>
          <w:bCs/>
          <w:i/>
          <w:szCs w:val="24"/>
        </w:rPr>
        <w:t xml:space="preserve"> y </w:t>
      </w:r>
      <w:r>
        <w:rPr>
          <w:bCs/>
          <w:i/>
          <w:szCs w:val="24"/>
        </w:rPr>
        <w:sym w:font="Symbol" w:char="F0CE"/>
      </w:r>
      <w:r>
        <w:rPr>
          <w:bCs/>
          <w:i/>
          <w:szCs w:val="24"/>
        </w:rPr>
        <w:t xml:space="preserve"> S</w:t>
      </w:r>
      <w:r>
        <w:rPr>
          <w:bCs/>
          <w:i/>
          <w:szCs w:val="24"/>
          <w:vertAlign w:val="subscript"/>
        </w:rPr>
        <w:t xml:space="preserve">i+1 </w:t>
      </w:r>
      <w:r>
        <w:rPr>
          <w:bCs/>
          <w:i/>
          <w:szCs w:val="24"/>
        </w:rPr>
        <w:t>-  S</w:t>
      </w:r>
      <w:r>
        <w:rPr>
          <w:bCs/>
          <w:i/>
          <w:szCs w:val="24"/>
          <w:vertAlign w:val="subscript"/>
        </w:rPr>
        <w:t>i</w:t>
      </w:r>
      <w:r>
        <w:rPr>
          <w:bCs/>
          <w:i/>
          <w:szCs w:val="24"/>
          <w:vertAlign w:val="subscript"/>
        </w:rPr>
        <w:tab/>
      </w:r>
      <w:r>
        <w:rPr>
          <w:bCs/>
          <w:i/>
          <w:szCs w:val="24"/>
        </w:rPr>
        <w:sym w:font="Symbol" w:char="F0DE"/>
      </w:r>
      <w:r>
        <w:rPr>
          <w:bCs/>
          <w:i/>
          <w:szCs w:val="24"/>
        </w:rPr>
        <w:t xml:space="preserve"> contradicţie.</w:t>
      </w:r>
    </w:p>
    <w:p w:rsidR="006358A1" w:rsidRPr="00AF4EF0" w:rsidRDefault="006358A1" w:rsidP="00585DC2">
      <w:pPr>
        <w:tabs>
          <w:tab w:val="num" w:pos="0"/>
        </w:tabs>
        <w:ind w:firstLine="426"/>
        <w:jc w:val="both"/>
        <w:rPr>
          <w:bCs/>
          <w:i/>
          <w:szCs w:val="24"/>
          <w:vertAlign w:val="subscript"/>
          <w:lang w:eastAsia="ja-JP"/>
        </w:rPr>
      </w:pPr>
      <w:r>
        <w:rPr>
          <w:bCs/>
          <w:i/>
          <w:szCs w:val="24"/>
        </w:rPr>
        <w:t>S</w:t>
      </w:r>
      <w:r>
        <w:rPr>
          <w:bCs/>
          <w:i/>
          <w:szCs w:val="24"/>
          <w:vertAlign w:val="subscript"/>
        </w:rPr>
        <w:t>i</w:t>
      </w:r>
      <w:r>
        <w:rPr>
          <w:bCs/>
          <w:i/>
          <w:szCs w:val="24"/>
        </w:rPr>
        <w:t xml:space="preserve"> şi S</w:t>
      </w:r>
      <w:r>
        <w:rPr>
          <w:bCs/>
          <w:i/>
          <w:szCs w:val="24"/>
          <w:vertAlign w:val="subscript"/>
        </w:rPr>
        <w:t xml:space="preserve">i+1 </w:t>
      </w:r>
      <w:r>
        <w:rPr>
          <w:bCs/>
          <w:i/>
          <w:szCs w:val="24"/>
          <w:lang w:eastAsia="ja-JP"/>
        </w:rPr>
        <w:t>– S</w:t>
      </w:r>
      <w:r>
        <w:rPr>
          <w:bCs/>
          <w:i/>
          <w:szCs w:val="24"/>
          <w:vertAlign w:val="subscript"/>
          <w:lang w:eastAsia="ja-JP"/>
        </w:rPr>
        <w:t>i</w:t>
      </w:r>
      <w:r>
        <w:rPr>
          <w:bCs/>
          <w:i/>
          <w:szCs w:val="24"/>
          <w:lang w:eastAsia="ja-JP"/>
        </w:rPr>
        <w:t xml:space="preserve"> sunt submulţii disjuncte ale lui S</w:t>
      </w:r>
      <w:r>
        <w:rPr>
          <w:bCs/>
          <w:i/>
          <w:szCs w:val="24"/>
          <w:vertAlign w:val="subscript"/>
          <w:lang w:eastAsia="ja-JP"/>
        </w:rPr>
        <w:t>i+1</w:t>
      </w:r>
    </w:p>
    <w:p w:rsidR="006358A1" w:rsidRDefault="006358A1" w:rsidP="00585DC2">
      <w:pPr>
        <w:tabs>
          <w:tab w:val="num" w:pos="0"/>
        </w:tabs>
        <w:spacing w:before="240"/>
        <w:ind w:firstLine="426"/>
        <w:jc w:val="both"/>
        <w:rPr>
          <w:b/>
          <w:bCs/>
          <w:i/>
          <w:szCs w:val="24"/>
          <w:lang w:eastAsia="ja-JP"/>
        </w:rPr>
      </w:pPr>
      <w:r>
        <w:rPr>
          <w:bCs/>
          <w:i/>
          <w:szCs w:val="24"/>
          <w:lang w:eastAsia="ja-JP"/>
        </w:rPr>
        <w:sym w:font="Symbol" w:char="F0DE"/>
      </w:r>
      <w:r>
        <w:rPr>
          <w:bCs/>
          <w:i/>
          <w:szCs w:val="24"/>
          <w:lang w:eastAsia="ja-JP"/>
        </w:rPr>
        <w:t xml:space="preserve"> mulţimile A</w:t>
      </w:r>
      <w:r>
        <w:rPr>
          <w:bCs/>
          <w:i/>
          <w:szCs w:val="24"/>
          <w:vertAlign w:val="subscript"/>
          <w:lang w:eastAsia="ja-JP"/>
        </w:rPr>
        <w:t>k</w:t>
      </w:r>
      <w:r>
        <w:rPr>
          <w:bCs/>
          <w:i/>
          <w:szCs w:val="24"/>
          <w:lang w:eastAsia="ja-JP"/>
        </w:rPr>
        <w:t xml:space="preserve"> definite ca mai sus sunt </w:t>
      </w:r>
      <w:r w:rsidRPr="00437ACE">
        <w:rPr>
          <w:b/>
          <w:bCs/>
          <w:i/>
          <w:szCs w:val="24"/>
          <w:lang w:eastAsia="ja-JP"/>
        </w:rPr>
        <w:t>disjuncte</w:t>
      </w:r>
      <w:r>
        <w:rPr>
          <w:b/>
          <w:bCs/>
          <w:i/>
          <w:szCs w:val="24"/>
          <w:lang w:eastAsia="ja-JP"/>
        </w:rPr>
        <w:t>.</w:t>
      </w:r>
    </w:p>
    <w:p w:rsidR="006358A1" w:rsidRDefault="006358A1" w:rsidP="003B753E">
      <w:pPr>
        <w:tabs>
          <w:tab w:val="num" w:pos="0"/>
        </w:tabs>
        <w:spacing w:before="240"/>
        <w:ind w:firstLine="426"/>
        <w:jc w:val="both"/>
        <w:rPr>
          <w:b/>
          <w:i/>
          <w:szCs w:val="24"/>
          <w:lang w:val="ro-RO"/>
        </w:rPr>
      </w:pPr>
      <w:r>
        <w:rPr>
          <w:bCs/>
          <w:i/>
          <w:szCs w:val="24"/>
          <w:lang w:val="ro-RO"/>
        </w:rPr>
        <w:t>Demonstrăm că mulţimile A</w:t>
      </w:r>
      <w:r>
        <w:rPr>
          <w:bCs/>
          <w:i/>
          <w:szCs w:val="24"/>
          <w:vertAlign w:val="subscript"/>
          <w:lang w:val="ro-RO"/>
        </w:rPr>
        <w:t>k</w:t>
      </w:r>
      <w:r>
        <w:rPr>
          <w:bCs/>
          <w:i/>
          <w:szCs w:val="24"/>
          <w:lang w:val="ro-RO"/>
        </w:rPr>
        <w:t xml:space="preserve"> sunt </w:t>
      </w:r>
      <w:r>
        <w:rPr>
          <w:b/>
          <w:bCs/>
          <w:i/>
          <w:szCs w:val="24"/>
          <w:lang w:val="ro-RO"/>
        </w:rPr>
        <w:t xml:space="preserve">st-inevitabile </w:t>
      </w:r>
      <w:r>
        <w:rPr>
          <w:bCs/>
          <w:i/>
          <w:szCs w:val="24"/>
          <w:lang w:val="ro-RO"/>
        </w:rPr>
        <w:t xml:space="preserve">pentru </w:t>
      </w:r>
      <w:r w:rsidRPr="009437BA">
        <w:rPr>
          <w:b/>
          <w:bCs/>
          <w:i/>
          <w:szCs w:val="24"/>
          <w:lang w:val="ro-RO"/>
        </w:rPr>
        <w:t>k</w:t>
      </w:r>
      <w:r>
        <w:rPr>
          <w:bCs/>
          <w:i/>
          <w:szCs w:val="24"/>
          <w:lang w:val="ro-RO"/>
        </w:rPr>
        <w:t xml:space="preserve"> </w:t>
      </w:r>
      <w:r>
        <w:rPr>
          <w:b/>
          <w:i/>
          <w:position w:val="-4"/>
          <w:szCs w:val="24"/>
          <w:lang w:val="ro-RO"/>
        </w:rPr>
        <w:object w:dxaOrig="200" w:dyaOrig="240">
          <v:shape id="_x0000_i1165" type="#_x0000_t75" style="width:9.5pt;height:12.25pt" o:ole="">
            <v:imagedata r:id="rId176" o:title=""/>
          </v:shape>
          <o:OLEObject Type="Embed" ProgID="Equation.3" ShapeID="_x0000_i1165" DrawAspect="Content" ObjectID="_1421273093" r:id="rId179"/>
        </w:object>
      </w:r>
      <w:r>
        <w:rPr>
          <w:b/>
          <w:i/>
          <w:szCs w:val="24"/>
          <w:lang w:val="ro-RO"/>
        </w:rPr>
        <w:t xml:space="preserve"> d.</w:t>
      </w:r>
    </w:p>
    <w:p w:rsidR="006358A1" w:rsidRPr="004C2456" w:rsidRDefault="006358A1" w:rsidP="00AA3A62">
      <w:pPr>
        <w:tabs>
          <w:tab w:val="num" w:pos="0"/>
        </w:tabs>
        <w:ind w:firstLine="426"/>
        <w:jc w:val="both"/>
        <w:rPr>
          <w:bCs/>
          <w:i/>
          <w:szCs w:val="24"/>
          <w:lang w:val="ro-RO"/>
        </w:rPr>
      </w:pPr>
      <w:r w:rsidRPr="008549D8">
        <w:rPr>
          <w:i/>
          <w:szCs w:val="24"/>
          <w:lang w:val="ro-RO"/>
        </w:rPr>
        <w:t xml:space="preserve">Presupunem </w:t>
      </w:r>
      <w:r>
        <w:rPr>
          <w:i/>
          <w:szCs w:val="24"/>
          <w:lang w:val="ro-RO"/>
        </w:rPr>
        <w:t xml:space="preserve">că </w:t>
      </w:r>
      <w:r>
        <w:rPr>
          <w:i/>
          <w:szCs w:val="24"/>
          <w:lang w:val="ro-RO"/>
        </w:rPr>
        <w:sym w:font="Symbol" w:char="F024"/>
      </w:r>
      <w:r>
        <w:rPr>
          <w:i/>
          <w:szCs w:val="24"/>
          <w:lang w:val="ro-RO"/>
        </w:rPr>
        <w:t xml:space="preserve"> i</w:t>
      </w:r>
      <w:r>
        <w:rPr>
          <w:b/>
          <w:i/>
          <w:position w:val="-4"/>
          <w:szCs w:val="24"/>
          <w:lang w:val="ro-RO"/>
        </w:rPr>
        <w:object w:dxaOrig="200" w:dyaOrig="240">
          <v:shape id="_x0000_i1166" type="#_x0000_t75" style="width:9.5pt;height:12.25pt" o:ole="">
            <v:imagedata r:id="rId176" o:title=""/>
          </v:shape>
          <o:OLEObject Type="Embed" ProgID="Equation.3" ShapeID="_x0000_i1166" DrawAspect="Content" ObjectID="_1421273094" r:id="rId180"/>
        </w:object>
      </w:r>
      <w:r>
        <w:rPr>
          <w:b/>
          <w:i/>
          <w:szCs w:val="24"/>
          <w:lang w:val="ro-RO"/>
        </w:rPr>
        <w:t xml:space="preserve"> d </w:t>
      </w:r>
      <w:r>
        <w:rPr>
          <w:i/>
          <w:szCs w:val="24"/>
          <w:lang w:val="ro-RO"/>
        </w:rPr>
        <w:t>astfel încât mulţimea A</w:t>
      </w:r>
      <w:r>
        <w:rPr>
          <w:i/>
          <w:szCs w:val="24"/>
          <w:vertAlign w:val="subscript"/>
          <w:lang w:val="ro-RO"/>
        </w:rPr>
        <w:t>i</w:t>
      </w:r>
      <w:r>
        <w:rPr>
          <w:i/>
          <w:szCs w:val="24"/>
          <w:lang w:val="ro-RO"/>
        </w:rPr>
        <w:t xml:space="preserve"> nu este </w:t>
      </w:r>
      <w:r>
        <w:rPr>
          <w:b/>
          <w:bCs/>
          <w:i/>
          <w:szCs w:val="24"/>
          <w:lang w:val="ro-RO"/>
        </w:rPr>
        <w:t>st-inevitabilă</w:t>
      </w:r>
      <w:r>
        <w:rPr>
          <w:bCs/>
          <w:i/>
          <w:szCs w:val="24"/>
          <w:lang w:val="ro-RO"/>
        </w:rPr>
        <w:t xml:space="preserve"> (adică, eliminând din graful G muchiile din mulţimea A</w:t>
      </w:r>
      <w:r>
        <w:rPr>
          <w:bCs/>
          <w:i/>
          <w:szCs w:val="24"/>
          <w:vertAlign w:val="subscript"/>
          <w:lang w:val="ro-RO"/>
        </w:rPr>
        <w:t>i</w:t>
      </w:r>
      <w:r>
        <w:rPr>
          <w:bCs/>
          <w:i/>
          <w:szCs w:val="24"/>
          <w:lang w:val="ro-RO"/>
        </w:rPr>
        <w:t xml:space="preserve">, nodul </w:t>
      </w:r>
      <w:r w:rsidRPr="00AD7F2F">
        <w:rPr>
          <w:b/>
          <w:bCs/>
          <w:i/>
          <w:szCs w:val="24"/>
          <w:lang w:val="ro-RO"/>
        </w:rPr>
        <w:t>t</w:t>
      </w:r>
      <w:r>
        <w:rPr>
          <w:bCs/>
          <w:i/>
          <w:szCs w:val="24"/>
          <w:lang w:val="ro-RO"/>
        </w:rPr>
        <w:t xml:space="preserve"> rămâne accesibil din nodul </w:t>
      </w:r>
      <w:r w:rsidRPr="00AD7F2F">
        <w:rPr>
          <w:b/>
          <w:bCs/>
          <w:i/>
          <w:szCs w:val="24"/>
          <w:lang w:val="ro-RO"/>
        </w:rPr>
        <w:t>s</w:t>
      </w:r>
      <w:r w:rsidRPr="001B552F">
        <w:rPr>
          <w:bCs/>
          <w:i/>
          <w:szCs w:val="24"/>
          <w:lang w:val="ro-RO"/>
        </w:rPr>
        <w:t>)</w:t>
      </w:r>
      <w:r>
        <w:rPr>
          <w:bCs/>
          <w:i/>
          <w:szCs w:val="24"/>
          <w:lang w:val="ro-RO"/>
        </w:rPr>
        <w:t>.</w:t>
      </w:r>
    </w:p>
    <w:p w:rsidR="006358A1" w:rsidRDefault="006358A1" w:rsidP="00585DC2">
      <w:pPr>
        <w:tabs>
          <w:tab w:val="num" w:pos="0"/>
        </w:tabs>
        <w:ind w:firstLine="426"/>
        <w:jc w:val="both"/>
        <w:rPr>
          <w:bCs/>
          <w:i/>
          <w:szCs w:val="24"/>
        </w:rPr>
      </w:pPr>
      <w:r>
        <w:rPr>
          <w:bCs/>
          <w:i/>
          <w:szCs w:val="24"/>
          <w:lang w:val="ro-RO"/>
        </w:rPr>
        <w:t>Din definiţia mulţimii</w:t>
      </w:r>
      <w:r w:rsidRPr="00B55DAE">
        <w:rPr>
          <w:bCs/>
          <w:i/>
          <w:szCs w:val="24"/>
          <w:lang w:val="ro-RO"/>
        </w:rPr>
        <w:t xml:space="preserve"> A</w:t>
      </w:r>
      <w:r w:rsidRPr="00B55DAE">
        <w:rPr>
          <w:bCs/>
          <w:i/>
          <w:szCs w:val="24"/>
          <w:vertAlign w:val="subscript"/>
          <w:lang w:val="ro-RO"/>
        </w:rPr>
        <w:t>i</w:t>
      </w:r>
      <w:r w:rsidRPr="00B55DAE">
        <w:rPr>
          <w:bCs/>
          <w:i/>
          <w:szCs w:val="24"/>
          <w:lang w:val="ro-RO"/>
        </w:rPr>
        <w:t xml:space="preserve"> </w:t>
      </w:r>
      <w:r>
        <w:rPr>
          <w:bCs/>
          <w:i/>
          <w:szCs w:val="24"/>
          <w:lang w:val="ro-RO"/>
        </w:rPr>
        <w:sym w:font="Symbol" w:char="F0DE"/>
      </w:r>
      <w:r>
        <w:rPr>
          <w:bCs/>
          <w:i/>
          <w:szCs w:val="24"/>
          <w:lang w:val="ro-RO"/>
        </w:rPr>
        <w:t xml:space="preserve"> eliminând din graful G muchiile din A</w:t>
      </w:r>
      <w:r>
        <w:rPr>
          <w:bCs/>
          <w:i/>
          <w:szCs w:val="24"/>
          <w:vertAlign w:val="subscript"/>
          <w:lang w:val="ro-RO"/>
        </w:rPr>
        <w:t>i</w:t>
      </w:r>
      <w:r>
        <w:rPr>
          <w:bCs/>
          <w:i/>
          <w:szCs w:val="24"/>
          <w:lang w:val="ro-RO"/>
        </w:rPr>
        <w:t xml:space="preserve">, orice nod din </w:t>
      </w:r>
      <w:r w:rsidRPr="00D74053">
        <w:rPr>
          <w:bCs/>
          <w:i/>
          <w:szCs w:val="24"/>
          <w:lang w:val="ro-RO"/>
        </w:rPr>
        <w:t>S</w:t>
      </w:r>
      <w:r>
        <w:rPr>
          <w:bCs/>
          <w:i/>
          <w:szCs w:val="24"/>
          <w:vertAlign w:val="subscript"/>
          <w:lang w:val="ro-RO"/>
        </w:rPr>
        <w:t>i+1</w:t>
      </w:r>
      <w:r>
        <w:rPr>
          <w:bCs/>
          <w:i/>
          <w:szCs w:val="24"/>
          <w:lang w:val="ro-RO"/>
        </w:rPr>
        <w:t xml:space="preserve"> – S</w:t>
      </w:r>
      <w:r>
        <w:rPr>
          <w:bCs/>
          <w:i/>
          <w:szCs w:val="24"/>
          <w:vertAlign w:val="subscript"/>
          <w:lang w:val="ro-RO"/>
        </w:rPr>
        <w:t xml:space="preserve">i </w:t>
      </w:r>
      <w:r w:rsidRPr="00D602C1">
        <w:rPr>
          <w:bCs/>
          <w:i/>
          <w:szCs w:val="24"/>
          <w:lang w:val="ro-RO"/>
        </w:rPr>
        <w:t>devine</w:t>
      </w:r>
      <w:r>
        <w:rPr>
          <w:bCs/>
          <w:i/>
          <w:szCs w:val="24"/>
          <w:lang w:val="ro-RO"/>
        </w:rPr>
        <w:t xml:space="preserve"> inaccesibil din </w:t>
      </w:r>
      <w:r w:rsidRPr="00D74053">
        <w:rPr>
          <w:bCs/>
          <w:i/>
          <w:szCs w:val="24"/>
          <w:lang w:val="ro-RO"/>
        </w:rPr>
        <w:t>orice</w:t>
      </w:r>
      <w:r>
        <w:rPr>
          <w:bCs/>
          <w:i/>
          <w:szCs w:val="24"/>
          <w:lang w:val="ro-RO"/>
        </w:rPr>
        <w:t xml:space="preserve"> nod din </w:t>
      </w:r>
      <w:r w:rsidRPr="00C378E8">
        <w:rPr>
          <w:bCs/>
          <w:i/>
          <w:szCs w:val="24"/>
          <w:lang w:val="ro-RO"/>
        </w:rPr>
        <w:t>S</w:t>
      </w:r>
      <w:r w:rsidRPr="00C378E8">
        <w:rPr>
          <w:bCs/>
          <w:i/>
          <w:szCs w:val="24"/>
          <w:vertAlign w:val="subscript"/>
          <w:lang w:val="ro-RO"/>
        </w:rPr>
        <w:t>i</w:t>
      </w:r>
      <w:r>
        <w:rPr>
          <w:bCs/>
          <w:i/>
          <w:szCs w:val="24"/>
          <w:lang w:val="ro-RO"/>
        </w:rPr>
        <w:t>. În consecinţă, orice nod din mulţimile S</w:t>
      </w:r>
      <w:r>
        <w:rPr>
          <w:bCs/>
          <w:i/>
          <w:szCs w:val="24"/>
          <w:vertAlign w:val="subscript"/>
          <w:lang w:val="ro-RO"/>
        </w:rPr>
        <w:t>i+j</w:t>
      </w:r>
      <w:r>
        <w:rPr>
          <w:bCs/>
          <w:i/>
          <w:szCs w:val="24"/>
          <w:lang w:val="ro-RO"/>
        </w:rPr>
        <w:t xml:space="preserve">, j </w:t>
      </w:r>
      <w:r>
        <w:rPr>
          <w:bCs/>
          <w:i/>
          <w:szCs w:val="24"/>
        </w:rPr>
        <w:t>≥ 1 devine inaccesibil din orice nod din mulţimea S</w:t>
      </w:r>
      <w:r>
        <w:rPr>
          <w:bCs/>
          <w:i/>
          <w:szCs w:val="24"/>
          <w:vertAlign w:val="subscript"/>
        </w:rPr>
        <w:t>i</w:t>
      </w:r>
      <w:r>
        <w:rPr>
          <w:bCs/>
          <w:i/>
          <w:szCs w:val="24"/>
        </w:rPr>
        <w:t>.</w:t>
      </w:r>
    </w:p>
    <w:p w:rsidR="006358A1" w:rsidRDefault="006358A1" w:rsidP="001C2748">
      <w:pPr>
        <w:tabs>
          <w:tab w:val="num" w:pos="0"/>
        </w:tabs>
        <w:ind w:firstLine="426"/>
        <w:jc w:val="both"/>
        <w:rPr>
          <w:bCs/>
          <w:i/>
          <w:szCs w:val="24"/>
        </w:rPr>
      </w:pPr>
      <w:r>
        <w:rPr>
          <w:bCs/>
          <w:i/>
          <w:szCs w:val="24"/>
        </w:rPr>
        <w:t>Dar mulţimile S</w:t>
      </w:r>
      <w:r>
        <w:rPr>
          <w:bCs/>
          <w:i/>
          <w:szCs w:val="24"/>
          <w:vertAlign w:val="subscript"/>
        </w:rPr>
        <w:t>k</w:t>
      </w:r>
      <w:r>
        <w:rPr>
          <w:bCs/>
          <w:i/>
          <w:szCs w:val="24"/>
        </w:rPr>
        <w:t xml:space="preserve"> se afl</w:t>
      </w:r>
      <w:r>
        <w:rPr>
          <w:bCs/>
          <w:i/>
          <w:szCs w:val="24"/>
          <w:lang w:val="ro-RO"/>
        </w:rPr>
        <w:t>ă</w:t>
      </w:r>
      <w:r>
        <w:rPr>
          <w:bCs/>
          <w:i/>
          <w:szCs w:val="24"/>
        </w:rPr>
        <w:t xml:space="preserve"> în relaţia S</w:t>
      </w:r>
      <w:r>
        <w:rPr>
          <w:bCs/>
          <w:i/>
          <w:szCs w:val="24"/>
          <w:vertAlign w:val="subscript"/>
        </w:rPr>
        <w:t>1</w:t>
      </w:r>
      <w:r>
        <w:rPr>
          <w:bCs/>
          <w:i/>
          <w:szCs w:val="24"/>
        </w:rPr>
        <w:t xml:space="preserve"> </w:t>
      </w:r>
      <w:r>
        <w:rPr>
          <w:bCs/>
          <w:i/>
          <w:szCs w:val="24"/>
        </w:rPr>
        <w:sym w:font="Symbol" w:char="F0CD"/>
      </w:r>
      <w:r>
        <w:rPr>
          <w:bCs/>
          <w:i/>
          <w:szCs w:val="24"/>
        </w:rPr>
        <w:t xml:space="preserve"> S</w:t>
      </w:r>
      <w:r>
        <w:rPr>
          <w:bCs/>
          <w:i/>
          <w:szCs w:val="24"/>
          <w:vertAlign w:val="subscript"/>
        </w:rPr>
        <w:t>2</w:t>
      </w:r>
      <w:r>
        <w:rPr>
          <w:bCs/>
          <w:i/>
          <w:szCs w:val="24"/>
        </w:rPr>
        <w:t xml:space="preserve"> </w:t>
      </w:r>
      <w:r>
        <w:rPr>
          <w:bCs/>
          <w:i/>
          <w:szCs w:val="24"/>
        </w:rPr>
        <w:sym w:font="Symbol" w:char="F0CD"/>
      </w:r>
      <w:r>
        <w:rPr>
          <w:bCs/>
          <w:i/>
          <w:szCs w:val="24"/>
        </w:rPr>
        <w:t xml:space="preserve"> … </w:t>
      </w:r>
      <w:r>
        <w:rPr>
          <w:bCs/>
          <w:i/>
          <w:szCs w:val="24"/>
        </w:rPr>
        <w:sym w:font="Symbol" w:char="F0CD"/>
      </w:r>
      <w:r>
        <w:rPr>
          <w:bCs/>
          <w:i/>
          <w:szCs w:val="24"/>
        </w:rPr>
        <w:t xml:space="preserve"> S</w:t>
      </w:r>
      <w:r>
        <w:rPr>
          <w:bCs/>
          <w:i/>
          <w:szCs w:val="24"/>
          <w:vertAlign w:val="subscript"/>
        </w:rPr>
        <w:t>m</w:t>
      </w:r>
      <w:r>
        <w:rPr>
          <w:bCs/>
          <w:i/>
          <w:szCs w:val="24"/>
        </w:rPr>
        <w:t>.</w:t>
      </w:r>
    </w:p>
    <w:p w:rsidR="006358A1" w:rsidRDefault="006358A1" w:rsidP="001C2748">
      <w:pPr>
        <w:tabs>
          <w:tab w:val="num" w:pos="0"/>
        </w:tabs>
        <w:ind w:firstLine="426"/>
        <w:jc w:val="both"/>
        <w:rPr>
          <w:bCs/>
          <w:i/>
          <w:szCs w:val="24"/>
        </w:rPr>
      </w:pPr>
      <w:r>
        <w:rPr>
          <w:b/>
          <w:bCs/>
          <w:i/>
          <w:szCs w:val="24"/>
        </w:rPr>
        <w:t>s</w:t>
      </w:r>
      <w:r>
        <w:rPr>
          <w:bCs/>
          <w:i/>
          <w:szCs w:val="24"/>
        </w:rPr>
        <w:t xml:space="preserve"> </w:t>
      </w:r>
      <w:r>
        <w:rPr>
          <w:bCs/>
          <w:i/>
          <w:szCs w:val="24"/>
        </w:rPr>
        <w:sym w:font="Symbol" w:char="F0CE"/>
      </w:r>
      <w:r>
        <w:rPr>
          <w:bCs/>
          <w:i/>
          <w:szCs w:val="24"/>
        </w:rPr>
        <w:t xml:space="preserve"> S</w:t>
      </w:r>
      <w:r>
        <w:rPr>
          <w:bCs/>
          <w:i/>
          <w:szCs w:val="24"/>
          <w:vertAlign w:val="subscript"/>
        </w:rPr>
        <w:t>1</w:t>
      </w:r>
      <w:r>
        <w:rPr>
          <w:bCs/>
          <w:i/>
          <w:szCs w:val="24"/>
        </w:rPr>
        <w:t xml:space="preserve"> </w:t>
      </w:r>
      <w:r>
        <w:rPr>
          <w:bCs/>
          <w:i/>
          <w:szCs w:val="24"/>
        </w:rPr>
        <w:sym w:font="Symbol" w:char="F0DE"/>
      </w:r>
      <w:r>
        <w:rPr>
          <w:bCs/>
          <w:i/>
          <w:szCs w:val="24"/>
        </w:rPr>
        <w:t xml:space="preserve"> </w:t>
      </w:r>
      <w:r>
        <w:rPr>
          <w:b/>
          <w:bCs/>
          <w:i/>
          <w:szCs w:val="24"/>
        </w:rPr>
        <w:t>s</w:t>
      </w:r>
      <w:r>
        <w:rPr>
          <w:bCs/>
          <w:i/>
          <w:szCs w:val="24"/>
        </w:rPr>
        <w:t xml:space="preserve"> </w:t>
      </w:r>
      <w:r>
        <w:rPr>
          <w:bCs/>
          <w:i/>
          <w:szCs w:val="24"/>
        </w:rPr>
        <w:sym w:font="Symbol" w:char="F0CE"/>
      </w:r>
      <w:r>
        <w:rPr>
          <w:bCs/>
          <w:i/>
          <w:szCs w:val="24"/>
        </w:rPr>
        <w:t xml:space="preserve"> S</w:t>
      </w:r>
      <w:r>
        <w:rPr>
          <w:bCs/>
          <w:i/>
          <w:szCs w:val="24"/>
          <w:vertAlign w:val="subscript"/>
        </w:rPr>
        <w:t>i</w:t>
      </w:r>
      <w:r>
        <w:rPr>
          <w:bCs/>
          <w:i/>
          <w:szCs w:val="24"/>
        </w:rPr>
        <w:t>.</w:t>
      </w:r>
    </w:p>
    <w:p w:rsidR="006358A1" w:rsidRPr="006C2182" w:rsidRDefault="006358A1" w:rsidP="001C2748">
      <w:pPr>
        <w:tabs>
          <w:tab w:val="num" w:pos="0"/>
        </w:tabs>
        <w:ind w:firstLine="426"/>
        <w:jc w:val="both"/>
        <w:rPr>
          <w:bCs/>
          <w:i/>
          <w:szCs w:val="24"/>
          <w:lang w:val="ro-RO"/>
        </w:rPr>
      </w:pPr>
      <w:r>
        <w:rPr>
          <w:bCs/>
          <w:i/>
          <w:szCs w:val="24"/>
        </w:rPr>
        <w:t xml:space="preserve">i </w:t>
      </w:r>
      <w:r>
        <w:rPr>
          <w:b/>
          <w:i/>
          <w:position w:val="-4"/>
          <w:szCs w:val="24"/>
          <w:lang w:val="ro-RO"/>
        </w:rPr>
        <w:object w:dxaOrig="200" w:dyaOrig="240">
          <v:shape id="_x0000_i1167" type="#_x0000_t75" style="width:9.5pt;height:12.25pt" o:ole="">
            <v:imagedata r:id="rId176" o:title=""/>
          </v:shape>
          <o:OLEObject Type="Embed" ProgID="Equation.3" ShapeID="_x0000_i1167" DrawAspect="Content" ObjectID="_1421273095" r:id="rId181"/>
        </w:object>
      </w:r>
      <w:r>
        <w:rPr>
          <w:b/>
          <w:i/>
          <w:szCs w:val="24"/>
          <w:lang w:val="ro-RO"/>
        </w:rPr>
        <w:t xml:space="preserve"> d </w:t>
      </w:r>
      <w:r>
        <w:rPr>
          <w:b/>
          <w:i/>
          <w:szCs w:val="24"/>
          <w:lang w:val="ro-RO"/>
        </w:rPr>
        <w:sym w:font="Symbol" w:char="F0DE"/>
      </w:r>
      <w:r>
        <w:rPr>
          <w:b/>
          <w:i/>
          <w:szCs w:val="24"/>
          <w:lang w:val="ro-RO"/>
        </w:rPr>
        <w:t xml:space="preserve"> </w:t>
      </w:r>
      <w:r>
        <w:rPr>
          <w:i/>
          <w:szCs w:val="24"/>
          <w:lang w:val="ro-RO"/>
        </w:rPr>
        <w:sym w:font="Symbol" w:char="F024"/>
      </w:r>
      <w:r>
        <w:rPr>
          <w:i/>
          <w:szCs w:val="24"/>
          <w:lang w:val="ro-RO"/>
        </w:rPr>
        <w:t xml:space="preserve"> </w:t>
      </w:r>
      <w:r>
        <w:rPr>
          <w:bCs/>
          <w:i/>
          <w:szCs w:val="24"/>
          <w:lang w:val="ro-RO"/>
        </w:rPr>
        <w:t xml:space="preserve"> j </w:t>
      </w:r>
      <w:r>
        <w:rPr>
          <w:bCs/>
          <w:i/>
          <w:szCs w:val="24"/>
        </w:rPr>
        <w:t>≥ 1 a.</w:t>
      </w:r>
      <w:r>
        <w:rPr>
          <w:bCs/>
          <w:i/>
          <w:szCs w:val="24"/>
          <w:lang w:val="ro-RO"/>
        </w:rPr>
        <w:t xml:space="preserve">î. </w:t>
      </w:r>
      <w:r w:rsidRPr="006C2182">
        <w:rPr>
          <w:b/>
          <w:bCs/>
          <w:i/>
          <w:szCs w:val="24"/>
          <w:lang w:val="ro-RO"/>
        </w:rPr>
        <w:t>t</w:t>
      </w:r>
      <w:r>
        <w:rPr>
          <w:bCs/>
          <w:i/>
          <w:szCs w:val="24"/>
          <w:lang w:val="ro-RO"/>
        </w:rPr>
        <w:t xml:space="preserve"> </w:t>
      </w:r>
      <w:r>
        <w:rPr>
          <w:bCs/>
          <w:i/>
          <w:szCs w:val="24"/>
        </w:rPr>
        <w:sym w:font="Symbol" w:char="F0CE"/>
      </w:r>
      <w:r>
        <w:rPr>
          <w:bCs/>
          <w:i/>
          <w:szCs w:val="24"/>
        </w:rPr>
        <w:t xml:space="preserve"> </w:t>
      </w:r>
      <w:r w:rsidRPr="006C2182">
        <w:rPr>
          <w:bCs/>
          <w:i/>
          <w:szCs w:val="24"/>
          <w:lang w:val="ro-RO"/>
        </w:rPr>
        <w:t>S</w:t>
      </w:r>
      <w:r>
        <w:rPr>
          <w:bCs/>
          <w:i/>
          <w:szCs w:val="24"/>
          <w:vertAlign w:val="subscript"/>
          <w:lang w:val="ro-RO"/>
        </w:rPr>
        <w:t xml:space="preserve">i+j </w:t>
      </w:r>
      <w:r>
        <w:rPr>
          <w:bCs/>
          <w:i/>
          <w:szCs w:val="24"/>
          <w:lang w:val="ro-RO"/>
        </w:rPr>
        <w:t>- S</w:t>
      </w:r>
      <w:r>
        <w:rPr>
          <w:bCs/>
          <w:i/>
          <w:szCs w:val="24"/>
          <w:vertAlign w:val="subscript"/>
          <w:lang w:val="ro-RO"/>
        </w:rPr>
        <w:t>i</w:t>
      </w:r>
      <w:r>
        <w:rPr>
          <w:bCs/>
          <w:i/>
          <w:szCs w:val="24"/>
          <w:lang w:val="ro-RO"/>
        </w:rPr>
        <w:t>.</w:t>
      </w:r>
    </w:p>
    <w:p w:rsidR="006358A1" w:rsidRPr="00D759B1" w:rsidRDefault="006358A1" w:rsidP="00D759B1">
      <w:pPr>
        <w:tabs>
          <w:tab w:val="num" w:pos="0"/>
        </w:tabs>
        <w:ind w:left="720" w:hanging="294"/>
        <w:jc w:val="both"/>
        <w:rPr>
          <w:i/>
          <w:szCs w:val="24"/>
          <w:lang w:eastAsia="ja-JP"/>
        </w:rPr>
      </w:pPr>
      <w:r>
        <w:rPr>
          <w:i/>
          <w:szCs w:val="24"/>
          <w:lang w:eastAsia="ja-JP"/>
        </w:rPr>
        <w:sym w:font="Symbol" w:char="F0DE"/>
      </w:r>
      <w:r>
        <w:rPr>
          <w:i/>
          <w:szCs w:val="24"/>
          <w:lang w:eastAsia="ja-JP"/>
        </w:rPr>
        <w:t xml:space="preserve"> </w:t>
      </w:r>
      <w:r>
        <w:rPr>
          <w:b/>
          <w:i/>
          <w:szCs w:val="24"/>
          <w:lang w:eastAsia="ja-JP"/>
        </w:rPr>
        <w:t>t</w:t>
      </w:r>
      <w:r>
        <w:rPr>
          <w:i/>
          <w:szCs w:val="24"/>
          <w:lang w:eastAsia="ja-JP"/>
        </w:rPr>
        <w:t xml:space="preserve"> este inaccesibil din </w:t>
      </w:r>
      <w:r>
        <w:rPr>
          <w:b/>
          <w:i/>
          <w:szCs w:val="24"/>
          <w:lang w:eastAsia="ja-JP"/>
        </w:rPr>
        <w:t>s</w:t>
      </w:r>
      <w:r>
        <w:rPr>
          <w:i/>
          <w:szCs w:val="24"/>
          <w:lang w:eastAsia="ja-JP"/>
        </w:rPr>
        <w:t xml:space="preserve"> </w:t>
      </w:r>
      <w:r>
        <w:rPr>
          <w:i/>
          <w:szCs w:val="24"/>
          <w:lang w:eastAsia="ja-JP"/>
        </w:rPr>
        <w:sym w:font="Symbol" w:char="F0DE"/>
      </w:r>
      <w:r>
        <w:rPr>
          <w:i/>
          <w:szCs w:val="24"/>
          <w:lang w:eastAsia="ja-JP"/>
        </w:rPr>
        <w:t xml:space="preserve"> A</w:t>
      </w:r>
      <w:r>
        <w:rPr>
          <w:i/>
          <w:szCs w:val="24"/>
          <w:vertAlign w:val="subscript"/>
          <w:lang w:eastAsia="ja-JP"/>
        </w:rPr>
        <w:t>i</w:t>
      </w:r>
      <w:r>
        <w:rPr>
          <w:i/>
          <w:szCs w:val="24"/>
          <w:lang w:eastAsia="ja-JP"/>
        </w:rPr>
        <w:t xml:space="preserve"> este </w:t>
      </w:r>
      <w:r>
        <w:rPr>
          <w:b/>
          <w:i/>
          <w:szCs w:val="24"/>
          <w:lang w:eastAsia="ja-JP"/>
        </w:rPr>
        <w:t>st-inevitabilă</w:t>
      </w:r>
      <w:r>
        <w:rPr>
          <w:i/>
          <w:szCs w:val="24"/>
          <w:lang w:eastAsia="ja-JP"/>
        </w:rPr>
        <w:t xml:space="preserve"> </w:t>
      </w:r>
      <w:r>
        <w:rPr>
          <w:i/>
          <w:szCs w:val="24"/>
          <w:lang w:eastAsia="ja-JP"/>
        </w:rPr>
        <w:sym w:font="Symbol" w:char="F022"/>
      </w:r>
      <w:r>
        <w:rPr>
          <w:i/>
          <w:szCs w:val="24"/>
          <w:lang w:eastAsia="ja-JP"/>
        </w:rPr>
        <w:t xml:space="preserve"> i </w:t>
      </w:r>
      <w:r>
        <w:rPr>
          <w:i/>
          <w:szCs w:val="24"/>
          <w:lang w:eastAsia="ja-JP"/>
        </w:rPr>
        <w:sym w:font="Symbol" w:char="F0A3"/>
      </w:r>
      <w:r>
        <w:rPr>
          <w:i/>
          <w:szCs w:val="24"/>
          <w:lang w:eastAsia="ja-JP"/>
        </w:rPr>
        <w:t xml:space="preserve"> d.</w:t>
      </w:r>
    </w:p>
    <w:p w:rsidR="006358A1" w:rsidRDefault="006358A1" w:rsidP="000C34C2">
      <w:pPr>
        <w:ind w:firstLine="426"/>
        <w:jc w:val="both"/>
        <w:rPr>
          <w:bCs/>
          <w:i/>
          <w:szCs w:val="24"/>
          <w:lang w:val="ro-RO" w:eastAsia="ja-JP"/>
        </w:rPr>
      </w:pPr>
    </w:p>
    <w:p w:rsidR="006358A1" w:rsidRPr="00C25C9E" w:rsidRDefault="006358A1" w:rsidP="000C34C2">
      <w:pPr>
        <w:ind w:firstLine="426"/>
        <w:jc w:val="both"/>
        <w:rPr>
          <w:bCs/>
          <w:i/>
          <w:szCs w:val="24"/>
          <w:lang w:val="ro-RO" w:eastAsia="ja-JP"/>
        </w:rPr>
      </w:pPr>
      <w:r>
        <w:rPr>
          <w:bCs/>
          <w:i/>
          <w:szCs w:val="24"/>
          <w:lang w:val="ro-RO" w:eastAsia="ja-JP"/>
        </w:rPr>
        <w:t xml:space="preserve">Am obţinut deci </w:t>
      </w:r>
      <w:r w:rsidRPr="00DA3919">
        <w:rPr>
          <w:b/>
          <w:bCs/>
          <w:i/>
          <w:szCs w:val="24"/>
          <w:lang w:val="ro-RO" w:eastAsia="ja-JP"/>
        </w:rPr>
        <w:t>d</w:t>
      </w:r>
      <w:r>
        <w:rPr>
          <w:bCs/>
          <w:i/>
          <w:szCs w:val="24"/>
          <w:lang w:val="ro-RO" w:eastAsia="ja-JP"/>
        </w:rPr>
        <w:t xml:space="preserve"> mulţimi disjuncte şi </w:t>
      </w:r>
      <w:r>
        <w:rPr>
          <w:b/>
          <w:bCs/>
          <w:i/>
          <w:szCs w:val="24"/>
          <w:lang w:val="ro-RO" w:eastAsia="ja-JP"/>
        </w:rPr>
        <w:t>st-inevitabile</w:t>
      </w:r>
      <w:r>
        <w:rPr>
          <w:bCs/>
          <w:i/>
          <w:szCs w:val="24"/>
          <w:lang w:val="ro-RO" w:eastAsia="ja-JP"/>
        </w:rPr>
        <w:t xml:space="preserve">, ceea ce arată că </w:t>
      </w:r>
      <w:r>
        <w:rPr>
          <w:b/>
          <w:i/>
          <w:szCs w:val="24"/>
          <w:lang w:val="ro-RO"/>
        </w:rPr>
        <w:t xml:space="preserve">numărul maxim de mulţimi </w:t>
      </w:r>
      <w:r>
        <w:rPr>
          <w:b/>
          <w:i/>
          <w:szCs w:val="24"/>
          <w:lang w:val="ro-RO"/>
        </w:rPr>
        <w:br/>
        <w:t>st-inevitabile disjuncte este cel puţin d .</w:t>
      </w:r>
    </w:p>
    <w:p w:rsidR="006358A1" w:rsidRPr="00B53C5D" w:rsidRDefault="006358A1" w:rsidP="008A64C9">
      <w:pPr>
        <w:pStyle w:val="Heading1"/>
        <w:tabs>
          <w:tab w:val="num" w:pos="426"/>
        </w:tabs>
        <w:spacing w:before="240"/>
        <w:ind w:firstLine="426"/>
        <w:rPr>
          <w:b/>
          <w:bCs/>
          <w:iCs/>
        </w:rPr>
      </w:pPr>
      <w:r>
        <w:rPr>
          <w:b/>
        </w:rPr>
        <w:t xml:space="preserve">Deoarece </w:t>
      </w:r>
      <w:r w:rsidRPr="00B53C5D">
        <w:rPr>
          <w:b/>
        </w:rPr>
        <w:t>n</w:t>
      </w:r>
      <w:r w:rsidRPr="00B53C5D">
        <w:rPr>
          <w:b/>
          <w:position w:val="-4"/>
        </w:rPr>
        <w:object w:dxaOrig="200" w:dyaOrig="240">
          <v:shape id="_x0000_i1168" type="#_x0000_t75" style="width:10.2pt;height:12.25pt" o:ole="">
            <v:imagedata r:id="rId182" o:title=""/>
          </v:shape>
          <o:OLEObject Type="Embed" ProgID="Equation.3" ShapeID="_x0000_i1168" DrawAspect="Content" ObjectID="_1421273096" r:id="rId183"/>
        </w:object>
      </w:r>
      <w:r w:rsidRPr="00B53C5D">
        <w:rPr>
          <w:b/>
        </w:rPr>
        <w:t>d şi n</w:t>
      </w:r>
      <w:r w:rsidRPr="00B53C5D">
        <w:rPr>
          <w:b/>
          <w:position w:val="-4"/>
        </w:rPr>
        <w:object w:dxaOrig="200" w:dyaOrig="240">
          <v:shape id="_x0000_i1169" type="#_x0000_t75" style="width:9.5pt;height:12.25pt" o:ole="">
            <v:imagedata r:id="rId184" o:title=""/>
          </v:shape>
          <o:OLEObject Type="Embed" ProgID="Equation.3" ShapeID="_x0000_i1169" DrawAspect="Content" ObjectID="_1421273097" r:id="rId185"/>
        </w:object>
      </w:r>
      <w:r>
        <w:rPr>
          <w:b/>
        </w:rPr>
        <w:t xml:space="preserve">d, se obţine </w:t>
      </w:r>
      <w:r w:rsidRPr="00B53C5D">
        <w:rPr>
          <w:b/>
        </w:rPr>
        <w:t xml:space="preserve"> n=d.</w:t>
      </w:r>
    </w:p>
    <w:p w:rsidR="006358A1" w:rsidRPr="009B0684" w:rsidRDefault="006358A1" w:rsidP="009B0684">
      <w:pPr>
        <w:tabs>
          <w:tab w:val="num" w:pos="426"/>
        </w:tabs>
        <w:spacing w:before="240"/>
        <w:ind w:left="426" w:hanging="426"/>
        <w:jc w:val="both"/>
        <w:rPr>
          <w:b/>
          <w:i/>
          <w:szCs w:val="24"/>
          <w:lang w:val="ro-RO"/>
        </w:rPr>
      </w:pPr>
      <w:r>
        <w:rPr>
          <w:b/>
          <w:i/>
          <w:szCs w:val="24"/>
          <w:lang w:val="ro-RO"/>
        </w:rPr>
        <w:t>III   D</w:t>
      </w:r>
      <w:r w:rsidRPr="00C11A10">
        <w:rPr>
          <w:b/>
          <w:i/>
          <w:szCs w:val="24"/>
          <w:lang w:val="ro-RO"/>
        </w:rPr>
        <w:t>etermina</w:t>
      </w:r>
      <w:r>
        <w:rPr>
          <w:b/>
          <w:i/>
          <w:szCs w:val="24"/>
          <w:lang w:val="ro-RO"/>
        </w:rPr>
        <w:t>rea</w:t>
      </w:r>
      <w:r w:rsidRPr="00C11A10">
        <w:rPr>
          <w:b/>
          <w:i/>
          <w:szCs w:val="24"/>
          <w:lang w:val="ro-RO"/>
        </w:rPr>
        <w:t xml:space="preserve"> </w:t>
      </w:r>
      <w:r>
        <w:rPr>
          <w:b/>
          <w:i/>
          <w:szCs w:val="24"/>
          <w:lang w:val="ro-RO"/>
        </w:rPr>
        <w:t>unei</w:t>
      </w:r>
      <w:r w:rsidRPr="00C11A10">
        <w:rPr>
          <w:b/>
          <w:i/>
          <w:szCs w:val="24"/>
          <w:lang w:val="ro-RO"/>
        </w:rPr>
        <w:t xml:space="preserve"> famili</w:t>
      </w:r>
      <w:r>
        <w:rPr>
          <w:b/>
          <w:i/>
          <w:szCs w:val="24"/>
          <w:lang w:val="ro-RO"/>
        </w:rPr>
        <w:t>i</w:t>
      </w:r>
      <w:r w:rsidRPr="00C11A10">
        <w:rPr>
          <w:b/>
          <w:i/>
          <w:szCs w:val="24"/>
          <w:lang w:val="ro-RO"/>
        </w:rPr>
        <w:t xml:space="preserve"> de astfel de mulţimi cu ajutorul unui BFS al lui G din s</w:t>
      </w:r>
      <w:r>
        <w:rPr>
          <w:b/>
          <w:i/>
          <w:szCs w:val="24"/>
          <w:lang w:val="ro-RO"/>
        </w:rPr>
        <w:t>.</w:t>
      </w:r>
    </w:p>
    <w:p w:rsidR="006358A1" w:rsidRDefault="006358A1" w:rsidP="009B0684">
      <w:pPr>
        <w:spacing w:before="240"/>
        <w:ind w:firstLine="426"/>
        <w:jc w:val="both"/>
        <w:rPr>
          <w:i/>
          <w:iCs/>
          <w:lang w:val="ro-RO"/>
        </w:rPr>
      </w:pPr>
      <w:r>
        <w:rPr>
          <w:i/>
          <w:iCs/>
          <w:lang w:val="ro-RO"/>
        </w:rPr>
        <w:t xml:space="preserve">În urma unei parcurgeri </w:t>
      </w:r>
      <w:r>
        <w:rPr>
          <w:b/>
          <w:bCs/>
          <w:i/>
          <w:iCs/>
          <w:lang w:val="ro-RO"/>
        </w:rPr>
        <w:t>BFS</w:t>
      </w:r>
      <w:r>
        <w:rPr>
          <w:i/>
          <w:iCs/>
          <w:lang w:val="ro-RO"/>
        </w:rPr>
        <w:t xml:space="preserve"> a grafului pornind din nodul </w:t>
      </w:r>
      <w:r w:rsidRPr="00264B40">
        <w:rPr>
          <w:b/>
          <w:i/>
          <w:iCs/>
          <w:lang w:val="ro-RO"/>
        </w:rPr>
        <w:t>s</w:t>
      </w:r>
      <w:r>
        <w:rPr>
          <w:i/>
          <w:iCs/>
          <w:lang w:val="ro-RO"/>
        </w:rPr>
        <w:t xml:space="preserve"> obţinem un </w:t>
      </w:r>
      <w:r w:rsidRPr="00802E4B">
        <w:rPr>
          <w:i/>
          <w:iCs/>
          <w:lang w:val="ro-RO"/>
        </w:rPr>
        <w:t>arbore</w:t>
      </w:r>
      <w:r>
        <w:rPr>
          <w:i/>
          <w:iCs/>
          <w:lang w:val="ro-RO"/>
        </w:rPr>
        <w:t xml:space="preserve"> de lăţime, arbore în care avem câte un drum minim de la s la fiecare dintre nodurile grafului iniţial. Printre acestea se află şi nodul </w:t>
      </w:r>
      <w:r w:rsidRPr="00264B40">
        <w:rPr>
          <w:b/>
          <w:i/>
          <w:iCs/>
          <w:lang w:val="ro-RO"/>
        </w:rPr>
        <w:t>t</w:t>
      </w:r>
      <w:r>
        <w:rPr>
          <w:i/>
          <w:iCs/>
          <w:lang w:val="ro-RO"/>
        </w:rPr>
        <w:t xml:space="preserve">. </w:t>
      </w:r>
    </w:p>
    <w:p w:rsidR="006358A1" w:rsidRDefault="006358A1" w:rsidP="00757F64">
      <w:pPr>
        <w:ind w:firstLine="426"/>
        <w:jc w:val="both"/>
        <w:rPr>
          <w:i/>
          <w:iCs/>
          <w:lang w:val="ro-RO"/>
        </w:rPr>
      </w:pPr>
      <w:r>
        <w:rPr>
          <w:i/>
          <w:iCs/>
          <w:lang w:val="ro-RO"/>
        </w:rPr>
        <w:t>Vom arăta că acest arbore are următoarea proprietate: între nodurile aflate în arbore pe un nivel k şi cele aflate pe nivelurile diferite de k+1 şi k-1 nu există muchii în graful G (</w:t>
      </w:r>
      <w:r>
        <w:rPr>
          <w:b/>
          <w:bCs/>
          <w:i/>
          <w:iCs/>
          <w:lang w:val="ro-RO"/>
        </w:rPr>
        <w:t>avem muchii numai între nodurile de pe niveluri consecutive şi între cele de pe acelaşi nivel</w:t>
      </w:r>
      <w:r>
        <w:rPr>
          <w:i/>
          <w:iCs/>
          <w:lang w:val="ro-RO"/>
        </w:rPr>
        <w:t>).</w:t>
      </w:r>
    </w:p>
    <w:p w:rsidR="006358A1" w:rsidRDefault="006358A1" w:rsidP="00757F64">
      <w:pPr>
        <w:ind w:firstLine="426"/>
        <w:jc w:val="both"/>
        <w:rPr>
          <w:i/>
          <w:iCs/>
          <w:lang w:val="ro-RO"/>
        </w:rPr>
      </w:pPr>
      <w:r>
        <w:rPr>
          <w:i/>
          <w:iCs/>
          <w:lang w:val="ro-RO"/>
        </w:rPr>
        <w:t xml:space="preserve">Presupunem prin </w:t>
      </w:r>
      <w:r>
        <w:rPr>
          <w:b/>
          <w:bCs/>
          <w:i/>
          <w:iCs/>
          <w:lang w:val="ro-RO"/>
        </w:rPr>
        <w:t>reducere la absurd</w:t>
      </w:r>
      <w:r>
        <w:rPr>
          <w:i/>
          <w:iCs/>
          <w:lang w:val="ro-RO"/>
        </w:rPr>
        <w:t xml:space="preserve"> că am avea muchie între un nod u de pe un nivel k şi un nod v de pe un nivel k+ j, j </w:t>
      </w:r>
      <w:r>
        <w:rPr>
          <w:i/>
          <w:iCs/>
        </w:rPr>
        <w:t>&gt;1</w:t>
      </w:r>
      <w:r>
        <w:rPr>
          <w:i/>
          <w:iCs/>
          <w:lang w:val="ro-RO"/>
        </w:rPr>
        <w:t xml:space="preserve">. Înseamnă că nodurile u şi v sunt adiacente şi, după principiul parcurgerii BFS, ar fi trebuit ca nodul v să fie descoperit de nodul u (asta în cazul în care v nu ar fi fost descoperit anterior, de </w:t>
      </w:r>
      <w:r>
        <w:rPr>
          <w:i/>
          <w:iCs/>
          <w:lang w:val="ro-RO"/>
        </w:rPr>
        <w:lastRenderedPageBreak/>
        <w:t xml:space="preserve">alt nod adiacent cu el). Deci nodul v ar trebui să fie situat, cel mult pe nivelul k+1. Aşadar presupunerea este falsă şi deci v nu poate fi situat pe un nivel mai jos de k+1. Ne aflăm în aceeaşi situaţie şi pentru presupunerea că v s-ar afla pe nivelul  k – j, j </w:t>
      </w:r>
      <w:r>
        <w:rPr>
          <w:i/>
          <w:iCs/>
        </w:rPr>
        <w:t>&gt;1</w:t>
      </w:r>
      <w:r>
        <w:rPr>
          <w:i/>
          <w:iCs/>
          <w:lang w:val="ro-RO"/>
        </w:rPr>
        <w:t>.</w:t>
      </w:r>
    </w:p>
    <w:p w:rsidR="006358A1" w:rsidRDefault="006358A1" w:rsidP="007B3534">
      <w:pPr>
        <w:rPr>
          <w:i/>
          <w:iCs/>
          <w:lang w:val="ro-RO"/>
        </w:rPr>
      </w:pPr>
    </w:p>
    <w:p w:rsidR="006358A1" w:rsidRDefault="006358A1" w:rsidP="006F5594">
      <w:pPr>
        <w:ind w:firstLine="426"/>
        <w:jc w:val="both"/>
        <w:rPr>
          <w:i/>
          <w:iCs/>
        </w:rPr>
      </w:pPr>
    </w:p>
    <w:p w:rsidR="006358A1" w:rsidRDefault="006358A1" w:rsidP="00FB27D2">
      <w:pPr>
        <w:ind w:firstLine="426"/>
        <w:jc w:val="both"/>
        <w:rPr>
          <w:i/>
          <w:iCs/>
          <w:lang w:val="ro-RO"/>
        </w:rPr>
      </w:pPr>
      <w:r>
        <w:rPr>
          <w:i/>
          <w:iCs/>
          <w:lang w:val="ro-RO"/>
        </w:rPr>
        <w:t xml:space="preserve">Notăm cu </w:t>
      </w:r>
      <w:r>
        <w:rPr>
          <w:b/>
          <w:bCs/>
          <w:i/>
          <w:iCs/>
          <w:lang w:val="ro-RO"/>
        </w:rPr>
        <w:t xml:space="preserve">N </w:t>
      </w:r>
      <w:r>
        <w:rPr>
          <w:i/>
          <w:iCs/>
          <w:lang w:val="ro-RO"/>
        </w:rPr>
        <w:t xml:space="preserve"> numărul de niveluri din arborele de lăţime obţinut prin parcurgerea </w:t>
      </w:r>
      <w:r w:rsidRPr="004B0807">
        <w:rPr>
          <w:i/>
          <w:iCs/>
          <w:smallCaps/>
          <w:lang w:val="ro-RO"/>
        </w:rPr>
        <w:t>BFS</w:t>
      </w:r>
      <w:r>
        <w:rPr>
          <w:i/>
          <w:iCs/>
          <w:lang w:val="ro-RO"/>
        </w:rPr>
        <w:t xml:space="preserve"> din s. Facem următoarele alegeri:</w:t>
      </w:r>
    </w:p>
    <w:p w:rsidR="006358A1" w:rsidRDefault="006358A1" w:rsidP="00830E2A">
      <w:pPr>
        <w:numPr>
          <w:ilvl w:val="0"/>
          <w:numId w:val="28"/>
        </w:numPr>
        <w:suppressAutoHyphens/>
        <w:spacing w:after="0" w:line="240" w:lineRule="auto"/>
        <w:rPr>
          <w:i/>
          <w:iCs/>
          <w:lang w:val="ro-RO"/>
        </w:rPr>
      </w:pPr>
      <w:r>
        <w:rPr>
          <w:i/>
          <w:iCs/>
          <w:lang w:val="ro-RO"/>
        </w:rPr>
        <w:t>r = nivelul pe care se află t, 1</w:t>
      </w:r>
      <w:r>
        <w:rPr>
          <w:i/>
          <w:iCs/>
          <w:position w:val="-4"/>
          <w:lang w:val="ro-RO"/>
        </w:rPr>
        <w:object w:dxaOrig="200" w:dyaOrig="240">
          <v:shape id="_x0000_i1170" type="#_x0000_t75" style="width:10.2pt;height:12.25pt" o:ole="">
            <v:imagedata r:id="rId186" o:title=""/>
          </v:shape>
          <o:OLEObject Type="Embed" ProgID="Equation.3" ShapeID="_x0000_i1170" DrawAspect="Content" ObjectID="_1421273098" r:id="rId187"/>
        </w:object>
      </w:r>
      <w:r>
        <w:rPr>
          <w:i/>
          <w:iCs/>
          <w:lang w:val="ro-RO"/>
        </w:rPr>
        <w:t xml:space="preserve"> r </w:t>
      </w:r>
      <w:r>
        <w:rPr>
          <w:i/>
          <w:iCs/>
          <w:position w:val="-4"/>
          <w:lang w:val="ro-RO"/>
        </w:rPr>
        <w:object w:dxaOrig="200" w:dyaOrig="240">
          <v:shape id="_x0000_i1171" type="#_x0000_t75" style="width:10.2pt;height:12.25pt" o:ole="">
            <v:imagedata r:id="rId186" o:title=""/>
          </v:shape>
          <o:OLEObject Type="Embed" ProgID="Equation.3" ShapeID="_x0000_i1171" DrawAspect="Content" ObjectID="_1421273099" r:id="rId188"/>
        </w:object>
      </w:r>
      <w:r>
        <w:rPr>
          <w:i/>
          <w:iCs/>
          <w:lang w:val="ro-RO"/>
        </w:rPr>
        <w:t xml:space="preserve"> N;</w:t>
      </w:r>
    </w:p>
    <w:p w:rsidR="006358A1" w:rsidRDefault="006358A1" w:rsidP="00830E2A">
      <w:pPr>
        <w:numPr>
          <w:ilvl w:val="0"/>
          <w:numId w:val="28"/>
        </w:numPr>
        <w:suppressAutoHyphens/>
        <w:spacing w:after="0" w:line="240" w:lineRule="auto"/>
        <w:rPr>
          <w:i/>
          <w:iCs/>
          <w:lang w:val="ro-RO"/>
        </w:rPr>
      </w:pPr>
      <w:r>
        <w:rPr>
          <w:i/>
          <w:iCs/>
          <w:lang w:val="ro-RO"/>
        </w:rPr>
        <w:t>mulţimea S</w:t>
      </w:r>
      <w:r>
        <w:rPr>
          <w:i/>
          <w:iCs/>
          <w:vertAlign w:val="subscript"/>
          <w:lang w:val="ro-RO"/>
        </w:rPr>
        <w:t>i</w:t>
      </w:r>
      <w:r>
        <w:rPr>
          <w:i/>
          <w:iCs/>
          <w:lang w:val="ro-RO"/>
        </w:rPr>
        <w:t xml:space="preserve"> = {s} </w:t>
      </w:r>
      <w:r>
        <w:rPr>
          <w:i/>
          <w:iCs/>
          <w:position w:val="-4"/>
          <w:lang w:val="ro-RO"/>
        </w:rPr>
        <w:object w:dxaOrig="260" w:dyaOrig="200">
          <v:shape id="_x0000_i1172" type="#_x0000_t75" style="width:12.9pt;height:10.2pt" o:ole="">
            <v:imagedata r:id="rId189" o:title=""/>
          </v:shape>
          <o:OLEObject Type="Embed" ProgID="Equation.3" ShapeID="_x0000_i1172" DrawAspect="Content" ObjectID="_1421273100" r:id="rId190"/>
        </w:object>
      </w:r>
      <w:r>
        <w:rPr>
          <w:i/>
          <w:iCs/>
          <w:lang w:val="ro-RO"/>
        </w:rPr>
        <w:t xml:space="preserve"> { u| u se află pe nivelul k, 2</w:t>
      </w:r>
      <w:r>
        <w:rPr>
          <w:i/>
          <w:iCs/>
          <w:position w:val="-4"/>
          <w:lang w:val="ro-RO"/>
        </w:rPr>
        <w:object w:dxaOrig="200" w:dyaOrig="240">
          <v:shape id="_x0000_i1173" type="#_x0000_t75" style="width:10.2pt;height:12.25pt" o:ole="">
            <v:imagedata r:id="rId186" o:title=""/>
          </v:shape>
          <o:OLEObject Type="Embed" ProgID="Equation.3" ShapeID="_x0000_i1173" DrawAspect="Content" ObjectID="_1421273101" r:id="rId191"/>
        </w:object>
      </w:r>
      <w:r>
        <w:rPr>
          <w:i/>
          <w:iCs/>
          <w:lang w:val="ro-RO"/>
        </w:rPr>
        <w:t xml:space="preserve"> k </w:t>
      </w:r>
      <w:r>
        <w:rPr>
          <w:i/>
          <w:iCs/>
          <w:position w:val="-4"/>
          <w:lang w:val="ro-RO"/>
        </w:rPr>
        <w:object w:dxaOrig="200" w:dyaOrig="240">
          <v:shape id="_x0000_i1174" type="#_x0000_t75" style="width:10.2pt;height:12.25pt" o:ole="">
            <v:imagedata r:id="rId192" o:title=""/>
          </v:shape>
          <o:OLEObject Type="Embed" ProgID="Equation.3" ShapeID="_x0000_i1174" DrawAspect="Content" ObjectID="_1421273102" r:id="rId193"/>
        </w:object>
      </w:r>
      <w:r>
        <w:rPr>
          <w:i/>
          <w:iCs/>
          <w:lang w:val="ro-RO"/>
        </w:rPr>
        <w:t xml:space="preserve"> i}, 1 </w:t>
      </w:r>
      <w:r>
        <w:rPr>
          <w:i/>
          <w:iCs/>
          <w:position w:val="-4"/>
          <w:lang w:val="ro-RO"/>
        </w:rPr>
        <w:object w:dxaOrig="200" w:dyaOrig="240">
          <v:shape id="_x0000_i1175" type="#_x0000_t75" style="width:10.2pt;height:12.25pt" o:ole="">
            <v:imagedata r:id="rId186" o:title=""/>
          </v:shape>
          <o:OLEObject Type="Embed" ProgID="Equation.3" ShapeID="_x0000_i1175" DrawAspect="Content" ObjectID="_1421273103" r:id="rId194"/>
        </w:object>
      </w:r>
      <w:r>
        <w:rPr>
          <w:i/>
          <w:iCs/>
          <w:lang w:val="ro-RO"/>
        </w:rPr>
        <w:t xml:space="preserve"> i &lt; r;</w:t>
      </w:r>
    </w:p>
    <w:p w:rsidR="006358A1" w:rsidRDefault="006358A1" w:rsidP="00830E2A">
      <w:pPr>
        <w:numPr>
          <w:ilvl w:val="0"/>
          <w:numId w:val="28"/>
        </w:numPr>
        <w:suppressAutoHyphens/>
        <w:spacing w:after="0" w:line="240" w:lineRule="auto"/>
        <w:rPr>
          <w:i/>
          <w:iCs/>
          <w:lang w:val="ro-RO"/>
        </w:rPr>
      </w:pPr>
      <w:r>
        <w:rPr>
          <w:i/>
          <w:iCs/>
          <w:lang w:val="ro-RO"/>
        </w:rPr>
        <w:t>T</w:t>
      </w:r>
      <w:r>
        <w:rPr>
          <w:i/>
          <w:iCs/>
          <w:vertAlign w:val="subscript"/>
          <w:lang w:val="ro-RO"/>
        </w:rPr>
        <w:t>i</w:t>
      </w:r>
      <w:r>
        <w:rPr>
          <w:i/>
          <w:iCs/>
          <w:lang w:val="ro-RO"/>
        </w:rPr>
        <w:t xml:space="preserve"> = V - S</w:t>
      </w:r>
      <w:r>
        <w:rPr>
          <w:i/>
          <w:iCs/>
          <w:vertAlign w:val="subscript"/>
          <w:lang w:val="ro-RO"/>
        </w:rPr>
        <w:t>i</w:t>
      </w:r>
      <w:r>
        <w:rPr>
          <w:i/>
          <w:iCs/>
          <w:lang w:val="ro-RO"/>
        </w:rPr>
        <w:t xml:space="preserve"> (nodurile de pe nivelurile mai jos de i), 1 </w:t>
      </w:r>
      <w:r>
        <w:rPr>
          <w:i/>
          <w:iCs/>
          <w:position w:val="-4"/>
          <w:lang w:val="ro-RO"/>
        </w:rPr>
        <w:object w:dxaOrig="200" w:dyaOrig="240">
          <v:shape id="_x0000_i1176" type="#_x0000_t75" style="width:10.2pt;height:12.25pt" o:ole="">
            <v:imagedata r:id="rId186" o:title=""/>
          </v:shape>
          <o:OLEObject Type="Embed" ProgID="Equation.3" ShapeID="_x0000_i1176" DrawAspect="Content" ObjectID="_1421273104" r:id="rId195"/>
        </w:object>
      </w:r>
      <w:r>
        <w:rPr>
          <w:i/>
          <w:iCs/>
          <w:lang w:val="ro-RO"/>
        </w:rPr>
        <w:t xml:space="preserve"> i &lt; r;</w:t>
      </w:r>
    </w:p>
    <w:p w:rsidR="006358A1" w:rsidRDefault="006358A1" w:rsidP="00830E2A">
      <w:pPr>
        <w:numPr>
          <w:ilvl w:val="0"/>
          <w:numId w:val="28"/>
        </w:numPr>
        <w:suppressAutoHyphens/>
        <w:spacing w:after="0" w:line="240" w:lineRule="auto"/>
        <w:rPr>
          <w:i/>
          <w:iCs/>
          <w:lang w:val="ro-RO"/>
        </w:rPr>
      </w:pPr>
      <w:r>
        <w:rPr>
          <w:i/>
          <w:iCs/>
          <w:lang w:val="ro-RO"/>
        </w:rPr>
        <w:t>A</w:t>
      </w:r>
      <w:r>
        <w:rPr>
          <w:i/>
          <w:iCs/>
          <w:vertAlign w:val="subscript"/>
          <w:lang w:val="ro-RO"/>
        </w:rPr>
        <w:t>i</w:t>
      </w:r>
      <w:r>
        <w:rPr>
          <w:i/>
          <w:iCs/>
          <w:lang w:val="ro-RO"/>
        </w:rPr>
        <w:t xml:space="preserve"> = {e | e=uv, u </w:t>
      </w:r>
      <w:r>
        <w:rPr>
          <w:i/>
          <w:iCs/>
          <w:position w:val="-4"/>
          <w:lang w:val="ro-RO"/>
        </w:rPr>
        <w:object w:dxaOrig="200" w:dyaOrig="200">
          <v:shape id="_x0000_i1177" type="#_x0000_t75" style="width:10.2pt;height:10.2pt" o:ole="">
            <v:imagedata r:id="rId196" o:title=""/>
          </v:shape>
          <o:OLEObject Type="Embed" ProgID="Equation.3" ShapeID="_x0000_i1177" DrawAspect="Content" ObjectID="_1421273105" r:id="rId197"/>
        </w:object>
      </w:r>
      <w:r>
        <w:rPr>
          <w:i/>
          <w:iCs/>
          <w:lang w:val="ro-RO"/>
        </w:rPr>
        <w:t>S</w:t>
      </w:r>
      <w:r>
        <w:rPr>
          <w:i/>
          <w:iCs/>
          <w:vertAlign w:val="subscript"/>
          <w:lang w:val="ro-RO"/>
        </w:rPr>
        <w:t>i</w:t>
      </w:r>
      <w:r>
        <w:rPr>
          <w:i/>
          <w:iCs/>
          <w:lang w:val="ro-RO"/>
        </w:rPr>
        <w:t xml:space="preserve">,v </w:t>
      </w:r>
      <w:r>
        <w:rPr>
          <w:i/>
          <w:iCs/>
          <w:position w:val="-4"/>
          <w:lang w:val="ro-RO"/>
        </w:rPr>
        <w:object w:dxaOrig="200" w:dyaOrig="200">
          <v:shape id="_x0000_i1178" type="#_x0000_t75" style="width:10.2pt;height:10.2pt" o:ole="">
            <v:imagedata r:id="rId196" o:title=""/>
          </v:shape>
          <o:OLEObject Type="Embed" ProgID="Equation.3" ShapeID="_x0000_i1178" DrawAspect="Content" ObjectID="_1421273106" r:id="rId198"/>
        </w:object>
      </w:r>
      <w:r>
        <w:rPr>
          <w:i/>
          <w:iCs/>
          <w:lang w:val="ro-RO"/>
        </w:rPr>
        <w:t xml:space="preserve"> T</w:t>
      </w:r>
      <w:r>
        <w:rPr>
          <w:i/>
          <w:iCs/>
          <w:vertAlign w:val="subscript"/>
          <w:lang w:val="ro-RO"/>
        </w:rPr>
        <w:t>i</w:t>
      </w:r>
      <w:r>
        <w:rPr>
          <w:i/>
          <w:iCs/>
          <w:lang w:val="ro-RO"/>
        </w:rPr>
        <w:t xml:space="preserve">, u se află pe nivelul i şi v se află pe nivelul i+1}, 1 </w:t>
      </w:r>
      <w:r>
        <w:rPr>
          <w:i/>
          <w:iCs/>
          <w:position w:val="-4"/>
          <w:lang w:val="ro-RO"/>
        </w:rPr>
        <w:object w:dxaOrig="200" w:dyaOrig="240">
          <v:shape id="_x0000_i1179" type="#_x0000_t75" style="width:10.2pt;height:12.25pt" o:ole="">
            <v:imagedata r:id="rId186" o:title=""/>
          </v:shape>
          <o:OLEObject Type="Embed" ProgID="Equation.3" ShapeID="_x0000_i1179" DrawAspect="Content" ObjectID="_1421273107" r:id="rId199"/>
        </w:object>
      </w:r>
      <w:r>
        <w:rPr>
          <w:i/>
          <w:iCs/>
          <w:lang w:val="ro-RO"/>
        </w:rPr>
        <w:t xml:space="preserve"> i &lt; r.</w:t>
      </w:r>
    </w:p>
    <w:p w:rsidR="006358A1" w:rsidRDefault="006358A1" w:rsidP="00757F64">
      <w:pPr>
        <w:ind w:firstLine="426"/>
        <w:jc w:val="both"/>
        <w:rPr>
          <w:i/>
          <w:iCs/>
          <w:lang w:val="ro-RO"/>
        </w:rPr>
      </w:pPr>
      <w:r>
        <w:rPr>
          <w:i/>
          <w:iCs/>
          <w:lang w:val="ro-RO"/>
        </w:rPr>
        <w:t>Vom demonstra că mulţimile A</w:t>
      </w:r>
      <w:r>
        <w:rPr>
          <w:i/>
          <w:iCs/>
          <w:vertAlign w:val="subscript"/>
          <w:lang w:val="ro-RO"/>
        </w:rPr>
        <w:t>i</w:t>
      </w:r>
      <w:r>
        <w:rPr>
          <w:i/>
          <w:iCs/>
          <w:lang w:val="ro-RO"/>
        </w:rPr>
        <w:t xml:space="preserve"> cu i de la 1 la r-1 formează o familie de mulţimi </w:t>
      </w:r>
      <w:r>
        <w:rPr>
          <w:b/>
          <w:bCs/>
          <w:i/>
          <w:iCs/>
          <w:lang w:val="ro-RO"/>
        </w:rPr>
        <w:t>st-inevitabile</w:t>
      </w:r>
      <w:r>
        <w:rPr>
          <w:i/>
          <w:iCs/>
          <w:lang w:val="ro-RO"/>
        </w:rPr>
        <w:t xml:space="preserve"> disjuncte două câte două (cu număr maxim de asemenea mulţimi).</w:t>
      </w:r>
    </w:p>
    <w:p w:rsidR="006358A1" w:rsidRPr="007509B7" w:rsidRDefault="006358A1" w:rsidP="00757F64">
      <w:pPr>
        <w:ind w:firstLine="426"/>
        <w:jc w:val="both"/>
        <w:rPr>
          <w:i/>
          <w:iCs/>
          <w:lang w:val="ro-RO"/>
        </w:rPr>
      </w:pPr>
      <w:r>
        <w:rPr>
          <w:b/>
          <w:bCs/>
          <w:i/>
          <w:iCs/>
          <w:lang w:val="ro-RO"/>
        </w:rPr>
        <w:t>Observaţia</w:t>
      </w:r>
      <w:r>
        <w:rPr>
          <w:i/>
          <w:iCs/>
          <w:lang w:val="ro-RO"/>
        </w:rPr>
        <w:t xml:space="preserve"> </w:t>
      </w:r>
      <w:r>
        <w:rPr>
          <w:b/>
          <w:i/>
          <w:iCs/>
          <w:lang w:val="ro-RO"/>
        </w:rPr>
        <w:t>2</w:t>
      </w:r>
      <w:r>
        <w:rPr>
          <w:i/>
          <w:iCs/>
          <w:lang w:val="ro-RO"/>
        </w:rPr>
        <w:t>: Numărul de mulţimi A</w:t>
      </w:r>
      <w:r>
        <w:rPr>
          <w:i/>
          <w:iCs/>
          <w:vertAlign w:val="subscript"/>
          <w:lang w:val="ro-RO"/>
        </w:rPr>
        <w:t>i</w:t>
      </w:r>
      <w:r>
        <w:rPr>
          <w:i/>
          <w:iCs/>
          <w:lang w:val="ro-RO"/>
        </w:rPr>
        <w:t xml:space="preserve"> este r-1. Într-o parcurgere BFS, drumul obţinut în arbore de la </w:t>
      </w:r>
      <w:r w:rsidRPr="00986A24">
        <w:rPr>
          <w:b/>
          <w:i/>
          <w:iCs/>
          <w:lang w:val="ro-RO"/>
        </w:rPr>
        <w:t>s</w:t>
      </w:r>
      <w:r>
        <w:rPr>
          <w:i/>
          <w:iCs/>
          <w:lang w:val="ro-RO"/>
        </w:rPr>
        <w:t xml:space="preserve"> la </w:t>
      </w:r>
      <w:r w:rsidRPr="00986A24">
        <w:rPr>
          <w:b/>
          <w:i/>
          <w:iCs/>
          <w:lang w:val="ro-RO"/>
        </w:rPr>
        <w:t>t</w:t>
      </w:r>
      <w:r>
        <w:rPr>
          <w:i/>
          <w:iCs/>
          <w:lang w:val="ro-RO"/>
        </w:rPr>
        <w:t xml:space="preserve"> este un drum de lungime minimă. Am convenit că t se află pe nivelul r, deci lungimea drumului  de la s la t este r – 1, adică este egală cu numărul mulţimilor A</w:t>
      </w:r>
      <w:r>
        <w:rPr>
          <w:i/>
          <w:iCs/>
          <w:vertAlign w:val="subscript"/>
          <w:lang w:val="ro-RO"/>
        </w:rPr>
        <w:t xml:space="preserve">i </w:t>
      </w:r>
      <w:r>
        <w:rPr>
          <w:i/>
          <w:iCs/>
          <w:lang w:val="ro-RO"/>
        </w:rPr>
        <w:t>construite.</w:t>
      </w:r>
    </w:p>
    <w:p w:rsidR="006358A1" w:rsidRDefault="006358A1" w:rsidP="00757F64">
      <w:pPr>
        <w:jc w:val="both"/>
        <w:rPr>
          <w:i/>
          <w:iCs/>
          <w:lang w:val="ro-RO"/>
        </w:rPr>
      </w:pPr>
    </w:p>
    <w:p w:rsidR="006358A1" w:rsidRDefault="006358A1" w:rsidP="00757F64">
      <w:pPr>
        <w:ind w:firstLine="426"/>
        <w:jc w:val="both"/>
        <w:rPr>
          <w:b/>
          <w:bCs/>
          <w:i/>
          <w:iCs/>
          <w:lang w:val="ro-RO"/>
        </w:rPr>
      </w:pPr>
      <w:r>
        <w:rPr>
          <w:b/>
          <w:bCs/>
          <w:i/>
          <w:iCs/>
          <w:lang w:val="ro-RO"/>
        </w:rPr>
        <w:t xml:space="preserve">Arătăm </w:t>
      </w:r>
      <w:r w:rsidRPr="00656B78">
        <w:rPr>
          <w:b/>
          <w:i/>
          <w:iCs/>
          <w:lang w:val="ro-RO"/>
        </w:rPr>
        <w:t xml:space="preserve">că mulţimile </w:t>
      </w:r>
      <w:r w:rsidRPr="00656B78">
        <w:rPr>
          <w:b/>
          <w:bCs/>
          <w:i/>
          <w:iCs/>
          <w:lang w:val="ro-RO"/>
        </w:rPr>
        <w:t>A</w:t>
      </w:r>
      <w:r w:rsidRPr="00656B78">
        <w:rPr>
          <w:b/>
          <w:bCs/>
          <w:i/>
          <w:iCs/>
          <w:vertAlign w:val="subscript"/>
          <w:lang w:val="ro-RO"/>
        </w:rPr>
        <w:t>i</w:t>
      </w:r>
      <w:r w:rsidRPr="00656B78">
        <w:rPr>
          <w:b/>
          <w:i/>
          <w:iCs/>
          <w:lang w:val="ro-RO"/>
        </w:rPr>
        <w:t xml:space="preserve"> sunt </w:t>
      </w:r>
      <w:r w:rsidRPr="00656B78">
        <w:rPr>
          <w:b/>
          <w:bCs/>
          <w:i/>
          <w:iCs/>
          <w:lang w:val="ro-RO"/>
        </w:rPr>
        <w:t>st-inevitabile</w:t>
      </w:r>
      <w:r>
        <w:rPr>
          <w:b/>
          <w:bCs/>
          <w:i/>
          <w:iCs/>
          <w:lang w:val="ro-RO"/>
        </w:rPr>
        <w:t xml:space="preserve">. </w:t>
      </w:r>
    </w:p>
    <w:p w:rsidR="006358A1" w:rsidRDefault="006358A1" w:rsidP="00757F64">
      <w:pPr>
        <w:ind w:firstLine="426"/>
        <w:jc w:val="both"/>
        <w:rPr>
          <w:b/>
          <w:bCs/>
          <w:i/>
          <w:iCs/>
          <w:lang w:val="ro-RO"/>
        </w:rPr>
      </w:pPr>
      <w:r>
        <w:rPr>
          <w:b/>
          <w:bCs/>
          <w:i/>
          <w:iCs/>
          <w:lang w:val="ro-RO"/>
        </w:rPr>
        <w:t>Reducere la absurd:</w:t>
      </w:r>
    </w:p>
    <w:p w:rsidR="006358A1" w:rsidRDefault="006358A1" w:rsidP="00757F64">
      <w:pPr>
        <w:ind w:firstLine="426"/>
        <w:jc w:val="both"/>
        <w:rPr>
          <w:bCs/>
          <w:i/>
          <w:iCs/>
          <w:lang w:val="ro-RO"/>
        </w:rPr>
      </w:pPr>
      <w:r>
        <w:rPr>
          <w:bCs/>
          <w:i/>
          <w:iCs/>
          <w:lang w:val="ro-RO"/>
        </w:rPr>
        <w:t>Presupunem că o astfel de mulţime A</w:t>
      </w:r>
      <w:r>
        <w:rPr>
          <w:bCs/>
          <w:i/>
          <w:iCs/>
          <w:vertAlign w:val="subscript"/>
          <w:lang w:val="ro-RO"/>
        </w:rPr>
        <w:t xml:space="preserve">i </w:t>
      </w:r>
      <w:r>
        <w:rPr>
          <w:bCs/>
          <w:i/>
          <w:iCs/>
          <w:lang w:val="ro-RO"/>
        </w:rPr>
        <w:t xml:space="preserve">nu este </w:t>
      </w:r>
      <w:r>
        <w:rPr>
          <w:b/>
          <w:bCs/>
          <w:i/>
          <w:iCs/>
          <w:lang w:val="ro-RO"/>
        </w:rPr>
        <w:t>st-inevitabilă.</w:t>
      </w:r>
      <w:r>
        <w:rPr>
          <w:bCs/>
          <w:i/>
          <w:iCs/>
          <w:lang w:val="ro-RO"/>
        </w:rPr>
        <w:t xml:space="preserve"> Atunci există un drum de la s la t care nu are nici o muchie în mulţimea A</w:t>
      </w:r>
      <w:r>
        <w:rPr>
          <w:bCs/>
          <w:i/>
          <w:iCs/>
          <w:vertAlign w:val="subscript"/>
          <w:lang w:val="ro-RO"/>
        </w:rPr>
        <w:t>i</w:t>
      </w:r>
      <w:r>
        <w:rPr>
          <w:bCs/>
          <w:i/>
          <w:iCs/>
          <w:lang w:val="ro-RO"/>
        </w:rPr>
        <w:t>, adică, dacă am elimina din graful G muchiile din A</w:t>
      </w:r>
      <w:r>
        <w:rPr>
          <w:bCs/>
          <w:i/>
          <w:iCs/>
          <w:vertAlign w:val="subscript"/>
          <w:lang w:val="ro-RO"/>
        </w:rPr>
        <w:t>i</w:t>
      </w:r>
      <w:r>
        <w:rPr>
          <w:bCs/>
          <w:i/>
          <w:iCs/>
          <w:lang w:val="ro-RO"/>
        </w:rPr>
        <w:t>, nodul t ar rămâne în continuare accesibil din s.</w:t>
      </w:r>
    </w:p>
    <w:p w:rsidR="006358A1" w:rsidRDefault="006358A1" w:rsidP="00757F64">
      <w:pPr>
        <w:ind w:firstLine="426"/>
        <w:jc w:val="both"/>
        <w:rPr>
          <w:bCs/>
          <w:i/>
          <w:iCs/>
          <w:lang w:val="ro-RO"/>
        </w:rPr>
      </w:pPr>
      <w:r>
        <w:rPr>
          <w:bCs/>
          <w:i/>
          <w:iCs/>
          <w:lang w:val="ro-RO"/>
        </w:rPr>
        <w:t>Am arătat mai sus că nodurile de pe nivelul i+1 sunt adiacente doar cu nodurile de pe nivelurile i, i+1 şi i+2. Eliminând muchiile din A</w:t>
      </w:r>
      <w:r>
        <w:rPr>
          <w:bCs/>
          <w:i/>
          <w:iCs/>
          <w:vertAlign w:val="subscript"/>
          <w:lang w:val="ro-RO"/>
        </w:rPr>
        <w:t>i</w:t>
      </w:r>
      <w:r>
        <w:rPr>
          <w:bCs/>
          <w:i/>
          <w:iCs/>
          <w:lang w:val="ro-RO"/>
        </w:rPr>
        <w:t>, adică toate muchiile dintre nodurile de pe nivelul i şi nodurile de pe nivelul i+1, nici un nod de pe nivelurile i+j, cu j ≥ 1 nu va mai fi accesibil din nici un nod de pe nivelurile k, 1</w:t>
      </w:r>
      <w:r>
        <w:rPr>
          <w:bCs/>
          <w:i/>
          <w:iCs/>
          <w:lang w:val="ro-RO"/>
        </w:rPr>
        <w:sym w:font="Symbol" w:char="F0A3"/>
      </w:r>
      <w:r>
        <w:rPr>
          <w:bCs/>
          <w:i/>
          <w:iCs/>
          <w:lang w:val="ro-RO"/>
        </w:rPr>
        <w:t xml:space="preserve"> k </w:t>
      </w:r>
      <w:r>
        <w:rPr>
          <w:bCs/>
          <w:i/>
          <w:iCs/>
          <w:lang w:val="ro-RO"/>
        </w:rPr>
        <w:sym w:font="Symbol" w:char="F0A3"/>
      </w:r>
      <w:r>
        <w:rPr>
          <w:bCs/>
          <w:i/>
          <w:iCs/>
          <w:lang w:val="ro-RO"/>
        </w:rPr>
        <w:t xml:space="preserve"> i.</w:t>
      </w:r>
    </w:p>
    <w:p w:rsidR="006358A1" w:rsidRDefault="006358A1" w:rsidP="00757F64">
      <w:pPr>
        <w:ind w:firstLine="426"/>
        <w:jc w:val="both"/>
        <w:rPr>
          <w:bCs/>
          <w:i/>
          <w:iCs/>
          <w:lang w:val="ro-RO"/>
        </w:rPr>
      </w:pPr>
      <w:r>
        <w:rPr>
          <w:bCs/>
          <w:i/>
          <w:iCs/>
          <w:lang w:val="ro-RO"/>
        </w:rPr>
        <w:t xml:space="preserve">Dar s se află pe nivelul 1 (1 </w:t>
      </w:r>
      <w:r>
        <w:rPr>
          <w:bCs/>
          <w:i/>
          <w:iCs/>
        </w:rPr>
        <w:t>&lt; i)</w:t>
      </w:r>
      <w:r>
        <w:rPr>
          <w:bCs/>
          <w:i/>
          <w:iCs/>
          <w:lang w:val="ro-RO"/>
        </w:rPr>
        <w:t>, t se află pe nivelul r (r ≥ i + 1), deci prin eliminarea muchiilor din A</w:t>
      </w:r>
      <w:r>
        <w:rPr>
          <w:bCs/>
          <w:i/>
          <w:iCs/>
          <w:vertAlign w:val="subscript"/>
          <w:lang w:val="ro-RO"/>
        </w:rPr>
        <w:t>i</w:t>
      </w:r>
      <w:r>
        <w:rPr>
          <w:bCs/>
          <w:i/>
          <w:iCs/>
          <w:lang w:val="ro-RO"/>
        </w:rPr>
        <w:t xml:space="preserve"> t devine inaccesibil din s.</w:t>
      </w:r>
    </w:p>
    <w:p w:rsidR="006358A1" w:rsidRPr="00A16865" w:rsidRDefault="006358A1" w:rsidP="00757F64">
      <w:pPr>
        <w:ind w:firstLine="426"/>
        <w:jc w:val="both"/>
        <w:rPr>
          <w:bCs/>
          <w:i/>
          <w:iCs/>
          <w:lang w:val="ro-RO"/>
        </w:rPr>
      </w:pPr>
      <w:r w:rsidRPr="00A16865">
        <w:rPr>
          <w:i/>
          <w:iCs/>
          <w:lang w:val="ro-RO"/>
        </w:rPr>
        <w:t>Deci mulţimile A</w:t>
      </w:r>
      <w:r w:rsidRPr="00A16865">
        <w:rPr>
          <w:i/>
          <w:iCs/>
          <w:vertAlign w:val="subscript"/>
          <w:lang w:val="ro-RO"/>
        </w:rPr>
        <w:t>i</w:t>
      </w:r>
      <w:r w:rsidRPr="00A16865">
        <w:rPr>
          <w:i/>
          <w:iCs/>
          <w:lang w:val="ro-RO"/>
        </w:rPr>
        <w:t xml:space="preserve"> definite ca mai sus sunt </w:t>
      </w:r>
      <w:r w:rsidRPr="00A16865">
        <w:rPr>
          <w:b/>
          <w:bCs/>
          <w:i/>
          <w:iCs/>
          <w:lang w:val="ro-RO"/>
        </w:rPr>
        <w:t>st-inevitabile.</w:t>
      </w:r>
    </w:p>
    <w:p w:rsidR="006358A1" w:rsidRDefault="006358A1" w:rsidP="00757F64">
      <w:pPr>
        <w:jc w:val="both"/>
        <w:rPr>
          <w:i/>
          <w:iCs/>
          <w:lang w:val="ro-RO"/>
        </w:rPr>
      </w:pPr>
    </w:p>
    <w:p w:rsidR="006358A1" w:rsidRPr="00656B78" w:rsidRDefault="006358A1" w:rsidP="00757F64">
      <w:pPr>
        <w:ind w:firstLine="426"/>
        <w:rPr>
          <w:b/>
          <w:i/>
          <w:iCs/>
          <w:lang w:val="ro-RO"/>
        </w:rPr>
      </w:pPr>
      <w:r w:rsidRPr="00656B78">
        <w:rPr>
          <w:b/>
          <w:bCs/>
          <w:i/>
          <w:iCs/>
          <w:lang w:val="ro-RO"/>
        </w:rPr>
        <w:t xml:space="preserve">Arătăm </w:t>
      </w:r>
      <w:r w:rsidRPr="00656B78">
        <w:rPr>
          <w:b/>
          <w:i/>
          <w:iCs/>
          <w:lang w:val="ro-RO"/>
        </w:rPr>
        <w:t xml:space="preserve">că mulţimile </w:t>
      </w:r>
      <w:r w:rsidRPr="00656B78">
        <w:rPr>
          <w:b/>
          <w:bCs/>
          <w:i/>
          <w:iCs/>
          <w:lang w:val="ro-RO"/>
        </w:rPr>
        <w:t>A</w:t>
      </w:r>
      <w:r w:rsidRPr="00656B78">
        <w:rPr>
          <w:b/>
          <w:bCs/>
          <w:i/>
          <w:iCs/>
          <w:vertAlign w:val="subscript"/>
          <w:lang w:val="ro-RO"/>
        </w:rPr>
        <w:t>i</w:t>
      </w:r>
      <w:r w:rsidRPr="00656B78">
        <w:rPr>
          <w:b/>
          <w:i/>
          <w:iCs/>
          <w:lang w:val="ro-RO"/>
        </w:rPr>
        <w:t xml:space="preserve"> sunt </w:t>
      </w:r>
      <w:r w:rsidRPr="00656B78">
        <w:rPr>
          <w:b/>
          <w:bCs/>
          <w:i/>
          <w:iCs/>
          <w:lang w:val="ro-RO"/>
        </w:rPr>
        <w:t>disjuncte</w:t>
      </w:r>
      <w:r w:rsidRPr="00656B78">
        <w:rPr>
          <w:b/>
          <w:i/>
          <w:iCs/>
          <w:lang w:val="ro-RO"/>
        </w:rPr>
        <w:t xml:space="preserve"> două câte două.</w:t>
      </w:r>
    </w:p>
    <w:p w:rsidR="006358A1" w:rsidRDefault="006358A1" w:rsidP="00757F64">
      <w:pPr>
        <w:ind w:firstLine="426"/>
        <w:rPr>
          <w:i/>
          <w:iCs/>
          <w:lang w:val="ro-RO"/>
        </w:rPr>
      </w:pPr>
      <w:r>
        <w:rPr>
          <w:i/>
          <w:iCs/>
          <w:lang w:val="ro-RO"/>
        </w:rPr>
        <w:t>Mulţimile A</w:t>
      </w:r>
      <w:r>
        <w:rPr>
          <w:i/>
          <w:iCs/>
          <w:vertAlign w:val="subscript"/>
          <w:lang w:val="ro-RO"/>
        </w:rPr>
        <w:t>i</w:t>
      </w:r>
      <w:r>
        <w:rPr>
          <w:i/>
          <w:iCs/>
          <w:lang w:val="ro-RO"/>
        </w:rPr>
        <w:t xml:space="preserve"> au următoarea formă:</w:t>
      </w:r>
    </w:p>
    <w:p w:rsidR="006358A1" w:rsidRDefault="006358A1" w:rsidP="00830E2A">
      <w:pPr>
        <w:numPr>
          <w:ilvl w:val="0"/>
          <w:numId w:val="27"/>
        </w:numPr>
        <w:suppressAutoHyphens/>
        <w:spacing w:after="0" w:line="240" w:lineRule="auto"/>
        <w:rPr>
          <w:i/>
          <w:iCs/>
          <w:lang w:val="ro-RO"/>
        </w:rPr>
      </w:pPr>
      <w:r>
        <w:rPr>
          <w:i/>
          <w:iCs/>
          <w:lang w:val="ro-RO"/>
        </w:rPr>
        <w:lastRenderedPageBreak/>
        <w:t>A</w:t>
      </w:r>
      <w:r>
        <w:rPr>
          <w:i/>
          <w:iCs/>
          <w:vertAlign w:val="subscript"/>
          <w:lang w:val="ro-RO"/>
        </w:rPr>
        <w:t>1</w:t>
      </w:r>
      <w:r>
        <w:rPr>
          <w:i/>
          <w:iCs/>
          <w:lang w:val="ro-RO"/>
        </w:rPr>
        <w:t xml:space="preserve"> conţine muchiile între nivelul 1 şi nivelul 2</w:t>
      </w:r>
    </w:p>
    <w:p w:rsidR="006358A1" w:rsidRDefault="006358A1" w:rsidP="00830E2A">
      <w:pPr>
        <w:numPr>
          <w:ilvl w:val="0"/>
          <w:numId w:val="27"/>
        </w:numPr>
        <w:suppressAutoHyphens/>
        <w:spacing w:after="0" w:line="240" w:lineRule="auto"/>
        <w:rPr>
          <w:i/>
          <w:iCs/>
          <w:lang w:val="ro-RO"/>
        </w:rPr>
      </w:pPr>
      <w:r>
        <w:rPr>
          <w:i/>
          <w:iCs/>
          <w:lang w:val="ro-RO"/>
        </w:rPr>
        <w:t>A</w:t>
      </w:r>
      <w:r>
        <w:rPr>
          <w:i/>
          <w:iCs/>
          <w:vertAlign w:val="subscript"/>
          <w:lang w:val="ro-RO"/>
        </w:rPr>
        <w:t>2</w:t>
      </w:r>
      <w:r>
        <w:rPr>
          <w:i/>
          <w:iCs/>
          <w:lang w:val="ro-RO"/>
        </w:rPr>
        <w:t xml:space="preserve"> conţine muchiile între nivelul 2 şi nivelul 3</w:t>
      </w:r>
    </w:p>
    <w:p w:rsidR="006358A1" w:rsidRDefault="006358A1" w:rsidP="00830E2A">
      <w:pPr>
        <w:numPr>
          <w:ilvl w:val="0"/>
          <w:numId w:val="27"/>
        </w:numPr>
        <w:suppressAutoHyphens/>
        <w:spacing w:after="0" w:line="240" w:lineRule="auto"/>
        <w:rPr>
          <w:i/>
          <w:iCs/>
          <w:lang w:val="ro-RO"/>
        </w:rPr>
      </w:pPr>
      <w:r>
        <w:rPr>
          <w:i/>
          <w:iCs/>
          <w:lang w:val="ro-RO"/>
        </w:rPr>
        <w:t>...</w:t>
      </w:r>
    </w:p>
    <w:p w:rsidR="006358A1" w:rsidRDefault="006358A1" w:rsidP="00830E2A">
      <w:pPr>
        <w:numPr>
          <w:ilvl w:val="0"/>
          <w:numId w:val="27"/>
        </w:numPr>
        <w:suppressAutoHyphens/>
        <w:spacing w:after="0" w:line="240" w:lineRule="auto"/>
        <w:rPr>
          <w:i/>
          <w:iCs/>
          <w:lang w:val="ro-RO"/>
        </w:rPr>
      </w:pPr>
      <w:r>
        <w:rPr>
          <w:i/>
          <w:iCs/>
          <w:lang w:val="ro-RO"/>
        </w:rPr>
        <w:t>A</w:t>
      </w:r>
      <w:r>
        <w:rPr>
          <w:i/>
          <w:iCs/>
          <w:vertAlign w:val="subscript"/>
          <w:lang w:val="ro-RO"/>
        </w:rPr>
        <w:t xml:space="preserve">r-1 </w:t>
      </w:r>
      <w:r>
        <w:rPr>
          <w:i/>
          <w:iCs/>
          <w:lang w:val="ro-RO"/>
        </w:rPr>
        <w:t>conţine muchiile între nivelul r-1 şi nivelul r</w:t>
      </w:r>
    </w:p>
    <w:p w:rsidR="006358A1" w:rsidRDefault="006358A1" w:rsidP="00C42757">
      <w:pPr>
        <w:ind w:firstLine="426"/>
        <w:rPr>
          <w:i/>
          <w:iCs/>
          <w:lang w:val="ro-RO"/>
        </w:rPr>
      </w:pPr>
      <w:r>
        <w:rPr>
          <w:i/>
          <w:iCs/>
          <w:lang w:val="ro-RO"/>
        </w:rPr>
        <w:t xml:space="preserve">Evident, aceste mulţimi sunt disjuncte două câte două întrucât nodurile din V apar o singură dată în arborele </w:t>
      </w:r>
      <w:r w:rsidRPr="005D255D">
        <w:rPr>
          <w:i/>
          <w:iCs/>
          <w:caps/>
          <w:lang w:val="ro-RO"/>
        </w:rPr>
        <w:t>bfs</w:t>
      </w:r>
      <w:r>
        <w:rPr>
          <w:i/>
          <w:iCs/>
          <w:lang w:val="ro-RO"/>
        </w:rPr>
        <w:t>.</w:t>
      </w:r>
    </w:p>
    <w:p w:rsidR="006358A1" w:rsidRDefault="006358A1" w:rsidP="00757F64">
      <w:pPr>
        <w:rPr>
          <w:i/>
          <w:iCs/>
          <w:lang w:val="ro-RO"/>
        </w:rPr>
      </w:pPr>
    </w:p>
    <w:p w:rsidR="006358A1" w:rsidRDefault="006358A1" w:rsidP="00757F64">
      <w:pPr>
        <w:ind w:firstLine="426"/>
        <w:jc w:val="both"/>
        <w:rPr>
          <w:i/>
          <w:iCs/>
        </w:rPr>
      </w:pPr>
      <w:r>
        <w:rPr>
          <w:i/>
          <w:iCs/>
          <w:lang w:val="ro-RO"/>
        </w:rPr>
        <w:t>Am arătat că familia de mulţimi A</w:t>
      </w:r>
      <w:r>
        <w:rPr>
          <w:i/>
          <w:iCs/>
          <w:vertAlign w:val="subscript"/>
          <w:lang w:val="ro-RO"/>
        </w:rPr>
        <w:t xml:space="preserve">i </w:t>
      </w:r>
      <w:r>
        <w:rPr>
          <w:i/>
          <w:iCs/>
          <w:lang w:val="ro-RO"/>
        </w:rPr>
        <w:t>este o familie de mulţimi st-inevitabile ş</w:t>
      </w:r>
      <w:r>
        <w:rPr>
          <w:i/>
          <w:iCs/>
        </w:rPr>
        <w:t>i disjuncte două câte două iar numărul de mulţimi A</w:t>
      </w:r>
      <w:r>
        <w:rPr>
          <w:i/>
          <w:iCs/>
          <w:vertAlign w:val="subscript"/>
        </w:rPr>
        <w:t>i</w:t>
      </w:r>
      <w:r>
        <w:rPr>
          <w:i/>
          <w:iCs/>
        </w:rPr>
        <w:t xml:space="preserve"> este numărul maxim de mulţimi cu această proprietate.</w:t>
      </w:r>
    </w:p>
    <w:p w:rsidR="006358A1" w:rsidRPr="00757F64" w:rsidRDefault="006358A1" w:rsidP="00757F64">
      <w:pPr>
        <w:tabs>
          <w:tab w:val="num" w:pos="0"/>
        </w:tabs>
        <w:ind w:firstLine="426"/>
        <w:jc w:val="both"/>
        <w:rPr>
          <w:i/>
          <w:color w:val="333399"/>
          <w:szCs w:val="24"/>
          <w:lang w:eastAsia="ja-JP"/>
        </w:rPr>
      </w:pPr>
    </w:p>
    <w:p w:rsidR="006358A1" w:rsidRPr="00757F64" w:rsidRDefault="006358A1" w:rsidP="006F5594">
      <w:pPr>
        <w:ind w:firstLine="426"/>
        <w:jc w:val="both"/>
        <w:rPr>
          <w:i/>
          <w:iCs/>
          <w:lang w:val="ro-RO"/>
        </w:rPr>
      </w:pPr>
    </w:p>
    <w:p w:rsidR="006358A1" w:rsidRDefault="006358A1" w:rsidP="006F5594">
      <w:pPr>
        <w:ind w:firstLine="426"/>
        <w:jc w:val="both"/>
        <w:rPr>
          <w:i/>
          <w:iCs/>
        </w:rPr>
      </w:pPr>
      <w:r>
        <w:rPr>
          <w:i/>
          <w:iCs/>
        </w:rPr>
        <w:t>Deci printr-</w:t>
      </w:r>
      <w:r>
        <w:rPr>
          <w:b/>
          <w:bCs/>
          <w:i/>
          <w:iCs/>
        </w:rPr>
        <w:t>o parcurgere BFS</w:t>
      </w:r>
      <w:r>
        <w:rPr>
          <w:i/>
          <w:iCs/>
        </w:rPr>
        <w:t xml:space="preserve"> din nodul s obţinem o familie maximală de astfel de mulţimi, fiecare mulţime conţinând muchiile dintre două niveluri consecutive.</w:t>
      </w:r>
    </w:p>
    <w:p w:rsidR="006358A1" w:rsidRDefault="006358A1" w:rsidP="007B3534">
      <w:pPr>
        <w:rPr>
          <w:i/>
          <w:iCs/>
        </w:rPr>
      </w:pPr>
    </w:p>
    <w:p w:rsidR="006358A1" w:rsidRDefault="006358A1" w:rsidP="007B3534">
      <w:pPr>
        <w:rPr>
          <w:i/>
          <w:iCs/>
        </w:rPr>
      </w:pPr>
      <w:r w:rsidRPr="003F4A55">
        <w:rPr>
          <w:i/>
          <w:iCs/>
        </w:rPr>
        <w:pict>
          <v:shape id="_x0000_i1180" type="#_x0000_t75" style="width:316.55pt;height:188.15pt">
            <v:imagedata r:id="rId200" o:title="␂矸曰矷淀矵ح矨"/>
            <o:lock v:ext="edit" aspectratio="f"/>
          </v:shape>
        </w:pict>
      </w:r>
    </w:p>
    <w:p w:rsidR="006358A1" w:rsidRDefault="006358A1" w:rsidP="00211818">
      <w:pPr>
        <w:pStyle w:val="BodyText"/>
        <w:rPr>
          <w:lang w:val="ro-RO"/>
        </w:rPr>
      </w:pPr>
      <w:r>
        <w:rPr>
          <w:lang w:val="ro-RO"/>
        </w:rPr>
        <w:t xml:space="preserve">Un </w:t>
      </w:r>
      <w:r w:rsidRPr="00D90FF6">
        <w:rPr>
          <w:b/>
          <w:lang w:val="ro-RO"/>
        </w:rPr>
        <w:t>algoritm</w:t>
      </w:r>
      <w:r>
        <w:rPr>
          <w:lang w:val="ro-RO"/>
        </w:rPr>
        <w:t xml:space="preserve"> care să obţină o astfel de familie de mulţimi printr-o parcurgere BFS este:</w:t>
      </w:r>
    </w:p>
    <w:p w:rsidR="006358A1" w:rsidRPr="00211818" w:rsidRDefault="006358A1" w:rsidP="00211818">
      <w:pPr>
        <w:pStyle w:val="BodyText"/>
        <w:rPr>
          <w:lang w:val="ro-RO"/>
        </w:rPr>
      </w:pPr>
    </w:p>
    <w:p w:rsidR="006358A1" w:rsidRDefault="006358A1" w:rsidP="007B3534">
      <w:pPr>
        <w:rPr>
          <w:i/>
          <w:szCs w:val="24"/>
          <w:lang w:val="ro-RO"/>
        </w:rPr>
      </w:pPr>
      <w:r>
        <w:rPr>
          <w:b/>
          <w:bCs/>
          <w:i/>
          <w:szCs w:val="24"/>
          <w:lang w:val="ro-RO"/>
        </w:rPr>
        <w:t xml:space="preserve">procedure </w:t>
      </w:r>
      <w:r>
        <w:rPr>
          <w:i/>
          <w:szCs w:val="24"/>
          <w:lang w:val="ro-RO"/>
        </w:rPr>
        <w:t>construieşteA</w:t>
      </w:r>
      <w:r>
        <w:rPr>
          <w:i/>
          <w:szCs w:val="24"/>
          <w:vertAlign w:val="subscript"/>
          <w:lang w:val="ro-RO"/>
        </w:rPr>
        <w:t>i</w:t>
      </w:r>
      <w:r>
        <w:rPr>
          <w:i/>
          <w:szCs w:val="24"/>
          <w:lang w:val="ro-RO"/>
        </w:rPr>
        <w:t>(G, s, t)</w:t>
      </w:r>
    </w:p>
    <w:p w:rsidR="006358A1" w:rsidRDefault="006358A1" w:rsidP="007B3534">
      <w:pPr>
        <w:rPr>
          <w:b/>
          <w:bCs/>
          <w:i/>
          <w:szCs w:val="24"/>
          <w:lang w:val="ro-RO"/>
        </w:rPr>
      </w:pPr>
      <w:r>
        <w:rPr>
          <w:b/>
          <w:bCs/>
          <w:i/>
          <w:szCs w:val="24"/>
          <w:lang w:val="ro-RO"/>
        </w:rPr>
        <w:t>begin</w:t>
      </w:r>
    </w:p>
    <w:p w:rsidR="006358A1" w:rsidRPr="004B0807" w:rsidRDefault="006358A1" w:rsidP="00445DFB">
      <w:pPr>
        <w:pStyle w:val="Framecontents"/>
        <w:ind w:firstLine="567"/>
        <w:rPr>
          <w:rFonts w:eastAsia="MS Mincho"/>
          <w:b/>
          <w:color w:val="808080"/>
          <w:szCs w:val="24"/>
          <w:lang w:val="ro-RO"/>
        </w:rPr>
      </w:pPr>
      <w:r w:rsidRPr="004B0807">
        <w:rPr>
          <w:rFonts w:eastAsia="MS Mincho"/>
          <w:b/>
          <w:color w:val="808080"/>
          <w:szCs w:val="24"/>
          <w:lang w:val="ro-RO"/>
        </w:rPr>
        <w:t xml:space="preserve">//introducem s în coada BFS </w:t>
      </w:r>
    </w:p>
    <w:p w:rsidR="006358A1" w:rsidRDefault="006358A1" w:rsidP="00445DFB">
      <w:pPr>
        <w:ind w:firstLine="567"/>
        <w:rPr>
          <w:i/>
          <w:szCs w:val="24"/>
          <w:lang w:val="ro-RO"/>
        </w:rPr>
      </w:pPr>
      <w:r>
        <w:rPr>
          <w:i/>
          <w:szCs w:val="24"/>
          <w:lang w:val="ro-RO"/>
        </w:rPr>
        <w:t>adaugă_BFS(s)</w:t>
      </w:r>
    </w:p>
    <w:p w:rsidR="006358A1" w:rsidRPr="004B0807" w:rsidRDefault="006358A1" w:rsidP="00445DFB">
      <w:pPr>
        <w:ind w:firstLine="567"/>
        <w:rPr>
          <w:b/>
          <w:i/>
          <w:color w:val="808080"/>
          <w:szCs w:val="24"/>
          <w:lang w:val="ro-RO"/>
        </w:rPr>
      </w:pPr>
      <w:r w:rsidRPr="004B0807">
        <w:rPr>
          <w:b/>
          <w:i/>
          <w:color w:val="808080"/>
          <w:szCs w:val="24"/>
          <w:lang w:val="ro-RO"/>
        </w:rPr>
        <w:t>// iniţializăm cu 1 contorul i, care ne spune la ce mulţime A am ajuns şi pe ce nivel ne aflăm.</w:t>
      </w:r>
    </w:p>
    <w:p w:rsidR="006358A1" w:rsidRPr="004B0807" w:rsidRDefault="006358A1" w:rsidP="00445DFB">
      <w:pPr>
        <w:ind w:firstLine="567"/>
        <w:rPr>
          <w:b/>
          <w:i/>
          <w:color w:val="808080"/>
          <w:szCs w:val="24"/>
          <w:lang w:val="ro-RO"/>
        </w:rPr>
      </w:pPr>
      <w:r w:rsidRPr="004B0807">
        <w:rPr>
          <w:b/>
          <w:i/>
          <w:color w:val="808080"/>
          <w:szCs w:val="24"/>
          <w:lang w:val="ro-RO"/>
        </w:rPr>
        <w:t>// iniţializăm cu 1 variabila n</w:t>
      </w:r>
      <w:r w:rsidRPr="00535E10">
        <w:rPr>
          <w:b/>
          <w:i/>
          <w:color w:val="808080"/>
          <w:szCs w:val="24"/>
          <w:vertAlign w:val="subscript"/>
          <w:lang w:val="ro-RO"/>
        </w:rPr>
        <w:t xml:space="preserve">1 </w:t>
      </w:r>
      <w:r>
        <w:rPr>
          <w:b/>
          <w:i/>
          <w:color w:val="808080"/>
          <w:szCs w:val="24"/>
          <w:vertAlign w:val="subscript"/>
          <w:lang w:val="ro-RO"/>
        </w:rPr>
        <w:t xml:space="preserve"> </w:t>
      </w:r>
      <w:r w:rsidRPr="004B0807">
        <w:rPr>
          <w:b/>
          <w:i/>
          <w:color w:val="808080"/>
          <w:szCs w:val="24"/>
          <w:lang w:val="ro-RO"/>
        </w:rPr>
        <w:t>în care vom reţine numărul de noduri de pe nivelul curent</w:t>
      </w:r>
    </w:p>
    <w:p w:rsidR="006358A1" w:rsidRPr="004B0807" w:rsidRDefault="006358A1" w:rsidP="00445DFB">
      <w:pPr>
        <w:ind w:firstLine="567"/>
        <w:rPr>
          <w:b/>
          <w:i/>
          <w:color w:val="808080"/>
          <w:szCs w:val="24"/>
          <w:lang w:val="ro-RO"/>
        </w:rPr>
      </w:pPr>
      <w:r w:rsidRPr="004B0807">
        <w:rPr>
          <w:b/>
          <w:i/>
          <w:color w:val="808080"/>
          <w:szCs w:val="24"/>
          <w:lang w:val="ro-RO"/>
        </w:rPr>
        <w:lastRenderedPageBreak/>
        <w:t>// iniţializăm cu 0 variabila n</w:t>
      </w:r>
      <w:r w:rsidRPr="00535E10">
        <w:rPr>
          <w:b/>
          <w:i/>
          <w:color w:val="808080"/>
          <w:szCs w:val="24"/>
          <w:vertAlign w:val="subscript"/>
          <w:lang w:val="ro-RO"/>
        </w:rPr>
        <w:t>2</w:t>
      </w:r>
      <w:r w:rsidRPr="004B0807">
        <w:rPr>
          <w:b/>
          <w:i/>
          <w:color w:val="808080"/>
          <w:szCs w:val="24"/>
          <w:lang w:val="ro-RO"/>
        </w:rPr>
        <w:t xml:space="preserve"> în care vom reţine numărul de noduri de pe nivelul următor</w:t>
      </w:r>
    </w:p>
    <w:p w:rsidR="006358A1" w:rsidRDefault="006358A1" w:rsidP="00445DFB">
      <w:pPr>
        <w:ind w:firstLine="567"/>
        <w:rPr>
          <w:i/>
          <w:szCs w:val="24"/>
          <w:lang w:val="ro-RO"/>
        </w:rPr>
      </w:pPr>
      <w:r>
        <w:rPr>
          <w:i/>
          <w:szCs w:val="24"/>
          <w:lang w:val="ro-RO"/>
        </w:rPr>
        <w:t>i← 1</w:t>
      </w:r>
    </w:p>
    <w:p w:rsidR="006358A1" w:rsidRDefault="006358A1" w:rsidP="00445DFB">
      <w:pPr>
        <w:ind w:firstLine="567"/>
        <w:rPr>
          <w:i/>
          <w:szCs w:val="24"/>
          <w:lang w:val="ro-RO"/>
        </w:rPr>
      </w:pPr>
      <w:r>
        <w:rPr>
          <w:i/>
          <w:szCs w:val="24"/>
          <w:lang w:val="ro-RO"/>
        </w:rPr>
        <w:t>n</w:t>
      </w:r>
      <w:r w:rsidRPr="00535E10">
        <w:rPr>
          <w:i/>
          <w:szCs w:val="24"/>
          <w:vertAlign w:val="subscript"/>
          <w:lang w:val="ro-RO"/>
        </w:rPr>
        <w:t>1</w:t>
      </w:r>
      <w:r>
        <w:rPr>
          <w:i/>
          <w:szCs w:val="24"/>
          <w:lang w:val="ro-RO"/>
        </w:rPr>
        <w:t>←1</w:t>
      </w:r>
    </w:p>
    <w:p w:rsidR="006358A1" w:rsidRDefault="006358A1" w:rsidP="00445DFB">
      <w:pPr>
        <w:ind w:firstLine="567"/>
        <w:rPr>
          <w:i/>
          <w:szCs w:val="24"/>
          <w:lang w:val="ro-RO"/>
        </w:rPr>
      </w:pPr>
      <w:r>
        <w:rPr>
          <w:i/>
          <w:szCs w:val="24"/>
          <w:lang w:val="ro-RO"/>
        </w:rPr>
        <w:t>n</w:t>
      </w:r>
      <w:r w:rsidRPr="00535E10">
        <w:rPr>
          <w:i/>
          <w:szCs w:val="24"/>
          <w:vertAlign w:val="subscript"/>
          <w:lang w:val="ro-RO"/>
        </w:rPr>
        <w:t>2</w:t>
      </w:r>
      <w:r>
        <w:rPr>
          <w:i/>
          <w:szCs w:val="24"/>
          <w:lang w:val="ro-RO"/>
        </w:rPr>
        <w:t>←0</w:t>
      </w:r>
    </w:p>
    <w:p w:rsidR="006358A1" w:rsidRPr="004B0807" w:rsidRDefault="006358A1" w:rsidP="008B2DB9">
      <w:pPr>
        <w:ind w:left="567"/>
        <w:jc w:val="both"/>
        <w:rPr>
          <w:b/>
          <w:i/>
          <w:color w:val="808080"/>
          <w:szCs w:val="24"/>
          <w:lang w:val="ro-RO"/>
        </w:rPr>
      </w:pPr>
      <w:r w:rsidRPr="004B0807">
        <w:rPr>
          <w:b/>
          <w:i/>
          <w:color w:val="808080"/>
          <w:szCs w:val="24"/>
          <w:lang w:val="ro-RO"/>
        </w:rPr>
        <w:t xml:space="preserve">/*vizităm primul nod din coadă şi introducem toţi vecinii săi nevizitaţi în coada </w:t>
      </w:r>
      <w:r w:rsidRPr="00535E10">
        <w:rPr>
          <w:b/>
          <w:i/>
          <w:smallCaps/>
          <w:color w:val="808080"/>
          <w:szCs w:val="24"/>
          <w:lang w:val="ro-RO"/>
        </w:rPr>
        <w:t>BFS</w:t>
      </w:r>
      <w:r w:rsidRPr="004B0807">
        <w:rPr>
          <w:b/>
          <w:i/>
          <w:color w:val="808080"/>
          <w:szCs w:val="24"/>
          <w:lang w:val="ro-RO"/>
        </w:rPr>
        <w:t>, incrementând n</w:t>
      </w:r>
      <w:r w:rsidRPr="00535E10">
        <w:rPr>
          <w:b/>
          <w:i/>
          <w:color w:val="808080"/>
          <w:szCs w:val="24"/>
          <w:vertAlign w:val="subscript"/>
          <w:lang w:val="ro-RO"/>
        </w:rPr>
        <w:t>2</w:t>
      </w:r>
      <w:r w:rsidRPr="004B0807">
        <w:rPr>
          <w:b/>
          <w:i/>
          <w:color w:val="808080"/>
          <w:szCs w:val="24"/>
          <w:lang w:val="ro-RO"/>
        </w:rPr>
        <w:t xml:space="preserve"> </w:t>
      </w:r>
      <w:r>
        <w:rPr>
          <w:b/>
          <w:i/>
          <w:color w:val="808080"/>
          <w:szCs w:val="24"/>
          <w:lang w:val="ro-RO"/>
        </w:rPr>
        <w:t xml:space="preserve">la </w:t>
      </w:r>
      <w:r w:rsidRPr="004B0807">
        <w:rPr>
          <w:b/>
          <w:i/>
          <w:color w:val="808080"/>
          <w:szCs w:val="24"/>
          <w:lang w:val="ro-RO"/>
        </w:rPr>
        <w:t xml:space="preserve"> fiecare nod descoperit, apoi îl extragem din coadă şi decrementăm n</w:t>
      </w:r>
      <w:r w:rsidRPr="00535E10">
        <w:rPr>
          <w:b/>
          <w:i/>
          <w:color w:val="808080"/>
          <w:szCs w:val="24"/>
          <w:vertAlign w:val="subscript"/>
          <w:lang w:val="ro-RO"/>
        </w:rPr>
        <w:t>1</w:t>
      </w:r>
      <w:r w:rsidRPr="004B0807">
        <w:rPr>
          <w:b/>
          <w:i/>
          <w:color w:val="808080"/>
          <w:szCs w:val="24"/>
          <w:lang w:val="ro-RO"/>
        </w:rPr>
        <w:t>*/</w:t>
      </w:r>
    </w:p>
    <w:p w:rsidR="006358A1" w:rsidRPr="004B0807" w:rsidRDefault="006358A1" w:rsidP="008B2DB9">
      <w:pPr>
        <w:ind w:left="567"/>
        <w:jc w:val="both"/>
        <w:rPr>
          <w:b/>
          <w:i/>
          <w:color w:val="808080"/>
          <w:szCs w:val="24"/>
          <w:lang w:val="ro-RO"/>
        </w:rPr>
      </w:pPr>
      <w:r w:rsidRPr="004B0807">
        <w:rPr>
          <w:b/>
          <w:i/>
          <w:color w:val="808080"/>
          <w:szCs w:val="24"/>
          <w:lang w:val="ro-RO"/>
        </w:rPr>
        <w:t>/*când am extras exact atâtea noduri câte se află pe nivelul curent, adică n</w:t>
      </w:r>
      <w:r w:rsidRPr="00535E10">
        <w:rPr>
          <w:b/>
          <w:i/>
          <w:color w:val="808080"/>
          <w:szCs w:val="24"/>
          <w:vertAlign w:val="subscript"/>
          <w:lang w:val="ro-RO"/>
        </w:rPr>
        <w:t>1</w:t>
      </w:r>
      <w:r w:rsidRPr="004B0807">
        <w:rPr>
          <w:b/>
          <w:i/>
          <w:color w:val="808080"/>
          <w:szCs w:val="24"/>
          <w:lang w:val="ro-RO"/>
        </w:rPr>
        <w:t>=0, incrementăm i şi n</w:t>
      </w:r>
      <w:r w:rsidRPr="00535E10">
        <w:rPr>
          <w:b/>
          <w:i/>
          <w:color w:val="808080"/>
          <w:szCs w:val="24"/>
          <w:vertAlign w:val="subscript"/>
          <w:lang w:val="ro-RO"/>
        </w:rPr>
        <w:t>1</w:t>
      </w:r>
      <w:r w:rsidRPr="004B0807">
        <w:rPr>
          <w:b/>
          <w:i/>
          <w:color w:val="808080"/>
          <w:szCs w:val="24"/>
          <w:lang w:val="ro-RO"/>
        </w:rPr>
        <w:t>←n</w:t>
      </w:r>
      <w:r w:rsidRPr="00535E10">
        <w:rPr>
          <w:b/>
          <w:i/>
          <w:color w:val="808080"/>
          <w:szCs w:val="24"/>
          <w:vertAlign w:val="subscript"/>
          <w:lang w:val="ro-RO"/>
        </w:rPr>
        <w:t>2</w:t>
      </w:r>
      <w:r w:rsidRPr="004B0807">
        <w:rPr>
          <w:b/>
          <w:i/>
          <w:color w:val="808080"/>
          <w:szCs w:val="24"/>
          <w:lang w:val="ro-RO"/>
        </w:rPr>
        <w:t xml:space="preserve"> iar n</w:t>
      </w:r>
      <w:r w:rsidRPr="00535E10">
        <w:rPr>
          <w:b/>
          <w:i/>
          <w:color w:val="808080"/>
          <w:szCs w:val="24"/>
          <w:vertAlign w:val="subscript"/>
          <w:lang w:val="ro-RO"/>
        </w:rPr>
        <w:t>2</w:t>
      </w:r>
      <w:r w:rsidRPr="004B0807">
        <w:rPr>
          <w:b/>
          <w:i/>
          <w:color w:val="808080"/>
          <w:szCs w:val="24"/>
          <w:lang w:val="ro-RO"/>
        </w:rPr>
        <w:t>←0*/</w:t>
      </w:r>
    </w:p>
    <w:p w:rsidR="006358A1" w:rsidRPr="00752ECB" w:rsidRDefault="006358A1" w:rsidP="00752ECB">
      <w:pPr>
        <w:pStyle w:val="Framecontents"/>
        <w:ind w:firstLine="567"/>
        <w:rPr>
          <w:rFonts w:eastAsia="MS Mincho"/>
          <w:b/>
          <w:bCs/>
          <w:szCs w:val="24"/>
          <w:lang w:val="ro-RO"/>
        </w:rPr>
      </w:pPr>
      <w:r>
        <w:rPr>
          <w:rFonts w:eastAsia="MS Mincho"/>
          <w:b/>
          <w:bCs/>
          <w:szCs w:val="24"/>
          <w:lang w:val="ro-RO"/>
        </w:rPr>
        <w:t xml:space="preserve">while </w:t>
      </w:r>
      <w:r w:rsidRPr="008B2DB9">
        <w:rPr>
          <w:rFonts w:eastAsia="MS Mincho"/>
          <w:bCs/>
          <w:szCs w:val="24"/>
          <w:lang w:val="ro-RO"/>
        </w:rPr>
        <w:t xml:space="preserve">( </w:t>
      </w:r>
      <w:r>
        <w:rPr>
          <w:rFonts w:eastAsia="MS Mincho"/>
          <w:bCs/>
          <w:szCs w:val="24"/>
          <w:lang w:val="ro-RO"/>
        </w:rPr>
        <w:t xml:space="preserve">t este nevizitat </w:t>
      </w:r>
      <w:r w:rsidRPr="008B2DB9">
        <w:rPr>
          <w:rFonts w:eastAsia="MS Mincho"/>
          <w:b/>
          <w:bCs/>
          <w:szCs w:val="24"/>
          <w:lang w:val="ro-RO"/>
        </w:rPr>
        <w:t xml:space="preserve">and </w:t>
      </w:r>
      <w:r>
        <w:rPr>
          <w:rFonts w:eastAsia="MS Mincho"/>
          <w:szCs w:val="24"/>
          <w:lang w:val="ro-RO"/>
        </w:rPr>
        <w:t xml:space="preserve">BFS != NULL ) </w:t>
      </w:r>
      <w:r>
        <w:rPr>
          <w:rFonts w:eastAsia="MS Mincho"/>
          <w:b/>
          <w:bCs/>
          <w:szCs w:val="24"/>
          <w:lang w:val="ro-RO"/>
        </w:rPr>
        <w:t>do</w:t>
      </w:r>
    </w:p>
    <w:p w:rsidR="006358A1" w:rsidRDefault="006358A1" w:rsidP="00AA4485">
      <w:pPr>
        <w:pStyle w:val="Framecontents"/>
        <w:ind w:firstLine="567"/>
        <w:rPr>
          <w:rFonts w:eastAsia="MS Mincho"/>
          <w:szCs w:val="24"/>
          <w:lang w:val="ro-RO" w:eastAsia="ja-JP"/>
        </w:rPr>
      </w:pPr>
      <w:r>
        <w:rPr>
          <w:rFonts w:eastAsia="MS Mincho"/>
          <w:szCs w:val="24"/>
          <w:lang w:val="ro-RO"/>
        </w:rPr>
        <w:tab/>
      </w:r>
      <w:r>
        <w:rPr>
          <w:rFonts w:eastAsia="MS Mincho"/>
          <w:szCs w:val="24"/>
          <w:lang w:val="ro-RO"/>
        </w:rPr>
        <w:tab/>
        <w:t xml:space="preserve">u </w:t>
      </w:r>
      <w:r>
        <w:rPr>
          <w:rFonts w:eastAsia="MS Mincho" w:hint="eastAsia"/>
          <w:szCs w:val="24"/>
          <w:lang w:val="ro-RO" w:eastAsia="ja-JP"/>
        </w:rPr>
        <w:t>←</w:t>
      </w:r>
      <w:r>
        <w:rPr>
          <w:rFonts w:eastAsia="MS Mincho"/>
          <w:szCs w:val="24"/>
          <w:lang w:val="ro-RO" w:eastAsia="ja-JP"/>
        </w:rPr>
        <w:t xml:space="preserve"> (</w:t>
      </w:r>
      <w:r>
        <w:rPr>
          <w:rFonts w:eastAsia="MS Mincho"/>
          <w:szCs w:val="24"/>
          <w:lang w:val="ro-RO"/>
        </w:rPr>
        <w:t>BFS</w:t>
      </w:r>
      <w:r>
        <w:rPr>
          <w:rFonts w:eastAsia="MS Mincho"/>
          <w:szCs w:val="24"/>
          <w:lang w:val="ro-RO"/>
        </w:rPr>
        <w:sym w:font="Symbol" w:char="F0AE"/>
      </w:r>
      <w:r>
        <w:rPr>
          <w:rFonts w:eastAsia="MS Mincho"/>
          <w:szCs w:val="24"/>
          <w:lang w:val="ro-RO"/>
        </w:rPr>
        <w:t>first)</w:t>
      </w:r>
    </w:p>
    <w:p w:rsidR="006358A1" w:rsidRDefault="006358A1" w:rsidP="00445DFB">
      <w:pPr>
        <w:pStyle w:val="Framecontents"/>
        <w:ind w:firstLine="567"/>
        <w:rPr>
          <w:rFonts w:eastAsia="MS Mincho"/>
          <w:b/>
          <w:szCs w:val="24"/>
          <w:lang w:val="ro-RO" w:eastAsia="ja-JP"/>
        </w:rPr>
      </w:pPr>
      <w:r>
        <w:rPr>
          <w:rFonts w:eastAsia="MS Mincho"/>
          <w:szCs w:val="24"/>
          <w:lang w:val="ro-RO"/>
        </w:rPr>
        <w:tab/>
      </w:r>
      <w:r>
        <w:rPr>
          <w:rFonts w:eastAsia="MS Mincho"/>
          <w:szCs w:val="24"/>
          <w:lang w:val="ro-RO"/>
        </w:rPr>
        <w:tab/>
      </w:r>
      <w:r>
        <w:rPr>
          <w:rFonts w:eastAsia="MS Mincho"/>
          <w:b/>
          <w:szCs w:val="24"/>
          <w:lang w:val="ro-RO"/>
        </w:rPr>
        <w:t xml:space="preserve">while </w:t>
      </w:r>
      <w:r>
        <w:rPr>
          <w:rFonts w:eastAsia="MS Mincho"/>
          <w:szCs w:val="24"/>
          <w:lang w:val="ro-RO"/>
        </w:rPr>
        <w:t xml:space="preserve">(listaVeciniNevizitaţi_u </w:t>
      </w:r>
      <w:r>
        <w:rPr>
          <w:rFonts w:eastAsia="MS Mincho" w:hint="eastAsia"/>
          <w:szCs w:val="24"/>
          <w:lang w:val="ro-RO" w:eastAsia="ja-JP"/>
        </w:rPr>
        <w:t>≠</w:t>
      </w:r>
      <w:r>
        <w:rPr>
          <w:rFonts w:eastAsia="MS Mincho" w:hint="eastAsia"/>
          <w:szCs w:val="24"/>
          <w:lang w:val="ro-RO" w:eastAsia="ja-JP"/>
        </w:rPr>
        <w:t xml:space="preserve"> NULL) </w:t>
      </w:r>
      <w:r>
        <w:rPr>
          <w:rFonts w:eastAsia="MS Mincho"/>
          <w:b/>
          <w:szCs w:val="24"/>
          <w:lang w:val="ro-RO" w:eastAsia="ja-JP"/>
        </w:rPr>
        <w:t>do</w:t>
      </w:r>
    </w:p>
    <w:p w:rsidR="006358A1" w:rsidRPr="00AA4485" w:rsidRDefault="006358A1" w:rsidP="00445DFB">
      <w:pPr>
        <w:pStyle w:val="Framecontents"/>
        <w:ind w:firstLine="567"/>
        <w:rPr>
          <w:rFonts w:eastAsia="MS Mincho" w:hint="eastAsia"/>
          <w:b/>
          <w:szCs w:val="24"/>
          <w:lang w:val="ro-RO" w:eastAsia="ja-JP"/>
        </w:rPr>
      </w:pPr>
      <w:r>
        <w:rPr>
          <w:rFonts w:eastAsia="MS Mincho"/>
          <w:b/>
          <w:szCs w:val="24"/>
          <w:lang w:val="ro-RO" w:eastAsia="ja-JP"/>
        </w:rPr>
        <w:tab/>
      </w:r>
      <w:r>
        <w:rPr>
          <w:rFonts w:eastAsia="MS Mincho"/>
          <w:b/>
          <w:szCs w:val="24"/>
          <w:lang w:val="ro-RO" w:eastAsia="ja-JP"/>
        </w:rPr>
        <w:tab/>
      </w:r>
      <w:r>
        <w:rPr>
          <w:rFonts w:eastAsia="MS Mincho"/>
          <w:b/>
          <w:szCs w:val="24"/>
          <w:lang w:val="ro-RO" w:eastAsia="ja-JP"/>
        </w:rPr>
        <w:tab/>
      </w:r>
      <w:r w:rsidRPr="00AA4485">
        <w:rPr>
          <w:rFonts w:eastAsia="MS Mincho"/>
          <w:szCs w:val="24"/>
          <w:lang w:val="ro-RO" w:eastAsia="ja-JP"/>
        </w:rPr>
        <w:t xml:space="preserve">v </w:t>
      </w:r>
      <w:r w:rsidRPr="00AA4485">
        <w:rPr>
          <w:rFonts w:eastAsia="MS Mincho" w:hint="eastAsia"/>
          <w:szCs w:val="24"/>
          <w:lang w:val="ro-RO" w:eastAsia="ja-JP"/>
        </w:rPr>
        <w:t>←</w:t>
      </w:r>
      <w:r>
        <w:rPr>
          <w:rFonts w:eastAsia="MS Mincho"/>
          <w:szCs w:val="24"/>
          <w:lang w:val="ro-RO" w:eastAsia="ja-JP"/>
        </w:rPr>
        <w:t xml:space="preserve"> (</w:t>
      </w:r>
      <w:r>
        <w:rPr>
          <w:rFonts w:eastAsia="MS Mincho"/>
          <w:szCs w:val="24"/>
          <w:lang w:val="ro-RO"/>
        </w:rPr>
        <w:t>listaVeciniNevizitaţi_u</w:t>
      </w:r>
      <w:r w:rsidRPr="00AA4485">
        <w:rPr>
          <w:szCs w:val="24"/>
          <w:lang w:val="ro-RO"/>
        </w:rPr>
        <w:t xml:space="preserve"> </w:t>
      </w:r>
      <w:r w:rsidRPr="00AA4485">
        <w:rPr>
          <w:szCs w:val="24"/>
          <w:lang w:val="ro-RO"/>
        </w:rPr>
        <w:sym w:font="Symbol" w:char="F0AE"/>
      </w:r>
      <w:r>
        <w:rPr>
          <w:szCs w:val="24"/>
          <w:lang w:val="ro-RO"/>
        </w:rPr>
        <w:t xml:space="preserve"> </w:t>
      </w:r>
      <w:r w:rsidRPr="00AA4485">
        <w:rPr>
          <w:szCs w:val="24"/>
          <w:lang w:val="ro-RO"/>
        </w:rPr>
        <w:t>first</w:t>
      </w:r>
      <w:r>
        <w:rPr>
          <w:szCs w:val="24"/>
          <w:lang w:val="ro-RO"/>
        </w:rPr>
        <w:t>)</w:t>
      </w:r>
    </w:p>
    <w:p w:rsidR="006358A1" w:rsidRPr="004B0807" w:rsidRDefault="006358A1" w:rsidP="00B73D39">
      <w:pPr>
        <w:ind w:left="567"/>
        <w:jc w:val="both"/>
        <w:rPr>
          <w:b/>
          <w:i/>
          <w:color w:val="808080"/>
          <w:szCs w:val="24"/>
          <w:lang w:val="ro-RO"/>
        </w:rPr>
      </w:pPr>
      <w:r>
        <w:rPr>
          <w:b/>
          <w:szCs w:val="24"/>
          <w:lang w:val="ro-RO" w:eastAsia="ja-JP"/>
        </w:rPr>
        <w:tab/>
      </w:r>
      <w:r>
        <w:rPr>
          <w:b/>
          <w:szCs w:val="24"/>
          <w:lang w:val="ro-RO" w:eastAsia="ja-JP"/>
        </w:rPr>
        <w:tab/>
      </w:r>
      <w:r>
        <w:rPr>
          <w:b/>
          <w:szCs w:val="24"/>
          <w:lang w:val="ro-RO" w:eastAsia="ja-JP"/>
        </w:rPr>
        <w:tab/>
      </w:r>
      <w:r>
        <w:rPr>
          <w:i/>
          <w:szCs w:val="24"/>
          <w:lang w:val="ro-RO"/>
        </w:rPr>
        <w:t>adaugă_BFS(v)</w:t>
      </w:r>
      <w:r w:rsidRPr="00AA4485">
        <w:rPr>
          <w:i/>
          <w:lang w:val="ro-RO"/>
        </w:rPr>
        <w:t xml:space="preserve"> </w:t>
      </w:r>
    </w:p>
    <w:p w:rsidR="006358A1" w:rsidRDefault="006358A1" w:rsidP="00B73D39">
      <w:pPr>
        <w:ind w:left="1440" w:firstLine="720"/>
        <w:rPr>
          <w:i/>
          <w:lang w:val="ro-RO"/>
        </w:rPr>
      </w:pPr>
      <w:r w:rsidRPr="004B0807">
        <w:rPr>
          <w:b/>
          <w:i/>
          <w:color w:val="808080"/>
          <w:szCs w:val="24"/>
          <w:lang w:val="ro-RO"/>
        </w:rPr>
        <w:t>//</w:t>
      </w:r>
      <w:r w:rsidRPr="009D65CD">
        <w:rPr>
          <w:b/>
          <w:i/>
          <w:color w:val="808080"/>
          <w:szCs w:val="24"/>
          <w:lang w:val="ro-RO"/>
        </w:rPr>
        <w:t xml:space="preserve"> </w:t>
      </w:r>
      <w:r w:rsidRPr="004B0807">
        <w:rPr>
          <w:b/>
          <w:i/>
          <w:color w:val="808080"/>
          <w:szCs w:val="24"/>
          <w:lang w:val="ro-RO"/>
        </w:rPr>
        <w:t>introducem în A</w:t>
      </w:r>
      <w:r w:rsidRPr="004B0807">
        <w:rPr>
          <w:b/>
          <w:i/>
          <w:color w:val="808080"/>
          <w:szCs w:val="24"/>
          <w:vertAlign w:val="subscript"/>
          <w:lang w:val="ro-RO"/>
        </w:rPr>
        <w:t>i</w:t>
      </w:r>
      <w:r w:rsidRPr="004B0807">
        <w:rPr>
          <w:b/>
          <w:i/>
          <w:color w:val="808080"/>
          <w:szCs w:val="24"/>
          <w:lang w:val="ro-RO"/>
        </w:rPr>
        <w:t xml:space="preserve"> toate muchiile descoperite prin acest procedeu </w:t>
      </w:r>
    </w:p>
    <w:p w:rsidR="006358A1" w:rsidRPr="00AA4485" w:rsidRDefault="006358A1" w:rsidP="00AA4485">
      <w:pPr>
        <w:ind w:firstLine="567"/>
        <w:rPr>
          <w:i/>
          <w:szCs w:val="24"/>
          <w:lang w:val="ro-RO"/>
        </w:rPr>
      </w:pPr>
      <w:r>
        <w:rPr>
          <w:i/>
          <w:lang w:val="ro-RO"/>
        </w:rPr>
        <w:tab/>
      </w:r>
      <w:r>
        <w:rPr>
          <w:i/>
          <w:lang w:val="ro-RO"/>
        </w:rPr>
        <w:tab/>
      </w:r>
      <w:r>
        <w:rPr>
          <w:i/>
          <w:lang w:val="ro-RO"/>
        </w:rPr>
        <w:tab/>
        <w:t>AdaugăLaMulţimeaDeMuchii(uv, A</w:t>
      </w:r>
      <w:r>
        <w:rPr>
          <w:i/>
          <w:vertAlign w:val="subscript"/>
          <w:lang w:val="ro-RO"/>
        </w:rPr>
        <w:t>i</w:t>
      </w:r>
      <w:r>
        <w:rPr>
          <w:i/>
          <w:lang w:val="ro-RO"/>
        </w:rPr>
        <w:t>)</w:t>
      </w:r>
    </w:p>
    <w:p w:rsidR="006358A1" w:rsidRDefault="006358A1" w:rsidP="00AA4485">
      <w:pPr>
        <w:ind w:firstLine="567"/>
        <w:rPr>
          <w:i/>
          <w:szCs w:val="24"/>
          <w:lang w:val="ro-RO"/>
        </w:rPr>
      </w:pPr>
      <w:r>
        <w:rPr>
          <w:i/>
          <w:szCs w:val="24"/>
          <w:lang w:val="ro-RO"/>
        </w:rPr>
        <w:tab/>
      </w:r>
      <w:r>
        <w:rPr>
          <w:i/>
          <w:szCs w:val="24"/>
          <w:lang w:val="ro-RO"/>
        </w:rPr>
        <w:tab/>
      </w:r>
      <w:r>
        <w:rPr>
          <w:i/>
          <w:szCs w:val="24"/>
          <w:lang w:val="ro-RO"/>
        </w:rPr>
        <w:tab/>
      </w:r>
      <w:r w:rsidRPr="004F712E">
        <w:rPr>
          <w:i/>
          <w:szCs w:val="24"/>
          <w:lang w:val="ro-RO"/>
        </w:rPr>
        <w:t>elimină</w:t>
      </w:r>
      <w:r>
        <w:rPr>
          <w:i/>
          <w:szCs w:val="24"/>
          <w:lang w:val="ro-RO"/>
        </w:rPr>
        <w:t xml:space="preserve"> (v</w:t>
      </w:r>
      <w:r w:rsidRPr="009D65CD">
        <w:rPr>
          <w:i/>
          <w:szCs w:val="24"/>
          <w:lang w:val="ro-RO"/>
        </w:rPr>
        <w:t>, listaVeciniNevizitaţi_u</w:t>
      </w:r>
      <w:r>
        <w:rPr>
          <w:i/>
          <w:szCs w:val="24"/>
          <w:lang w:val="ro-RO"/>
        </w:rPr>
        <w:t>)</w:t>
      </w:r>
      <w:r w:rsidRPr="00AA4485">
        <w:rPr>
          <w:i/>
          <w:lang w:val="ro-RO"/>
        </w:rPr>
        <w:t xml:space="preserve"> </w:t>
      </w:r>
    </w:p>
    <w:p w:rsidR="006358A1" w:rsidRPr="00AA4485" w:rsidRDefault="006358A1" w:rsidP="00AA4485">
      <w:pPr>
        <w:ind w:firstLine="567"/>
        <w:rPr>
          <w:b/>
          <w:i/>
          <w:lang w:val="ro-RO" w:eastAsia="ja-JP"/>
        </w:rPr>
      </w:pPr>
      <w:r>
        <w:rPr>
          <w:lang w:val="ro-RO"/>
        </w:rPr>
        <w:tab/>
      </w:r>
      <w:r>
        <w:rPr>
          <w:lang w:val="ro-RO"/>
        </w:rPr>
        <w:tab/>
      </w:r>
      <w:r>
        <w:rPr>
          <w:lang w:val="ro-RO"/>
        </w:rPr>
        <w:tab/>
      </w:r>
      <w:r w:rsidRPr="00AA4485">
        <w:rPr>
          <w:i/>
          <w:lang w:val="ro-RO"/>
        </w:rPr>
        <w:t>n</w:t>
      </w:r>
      <w:r w:rsidRPr="00AA4485">
        <w:rPr>
          <w:i/>
          <w:vertAlign w:val="subscript"/>
          <w:lang w:val="ro-RO"/>
        </w:rPr>
        <w:t>2</w:t>
      </w:r>
      <w:r w:rsidRPr="00AA4485">
        <w:rPr>
          <w:i/>
          <w:lang w:val="ro-RO"/>
        </w:rPr>
        <w:t>++</w:t>
      </w:r>
    </w:p>
    <w:p w:rsidR="006358A1" w:rsidRPr="00CC25E5" w:rsidRDefault="006358A1" w:rsidP="00CC25E5">
      <w:pPr>
        <w:pStyle w:val="Framecontents"/>
        <w:ind w:left="1418"/>
        <w:rPr>
          <w:rFonts w:eastAsia="MS Mincho"/>
          <w:b/>
          <w:color w:val="808080"/>
          <w:szCs w:val="24"/>
          <w:lang w:val="ro-RO"/>
        </w:rPr>
      </w:pPr>
      <w:r w:rsidRPr="004B0807">
        <w:rPr>
          <w:rFonts w:eastAsia="MS Mincho"/>
          <w:b/>
          <w:color w:val="808080"/>
          <w:szCs w:val="24"/>
          <w:lang w:val="ro-RO"/>
        </w:rPr>
        <w:t xml:space="preserve"> /</w:t>
      </w:r>
      <w:r>
        <w:rPr>
          <w:rFonts w:eastAsia="MS Mincho"/>
          <w:b/>
          <w:color w:val="808080"/>
          <w:szCs w:val="24"/>
          <w:lang w:val="ro-RO"/>
        </w:rPr>
        <w:t>*la</w:t>
      </w:r>
      <w:r w:rsidRPr="004B0807">
        <w:rPr>
          <w:rFonts w:eastAsia="MS Mincho"/>
          <w:b/>
          <w:color w:val="808080"/>
          <w:szCs w:val="24"/>
          <w:lang w:val="ro-RO"/>
        </w:rPr>
        <w:t xml:space="preserve"> fiecare nod descoperit şi introdus în coada BFS, incrementăm n</w:t>
      </w:r>
      <w:r w:rsidRPr="00535E10">
        <w:rPr>
          <w:rFonts w:eastAsia="MS Mincho"/>
          <w:b/>
          <w:color w:val="808080"/>
          <w:szCs w:val="24"/>
          <w:vertAlign w:val="subscript"/>
          <w:lang w:val="ro-RO"/>
        </w:rPr>
        <w:t>2</w:t>
      </w:r>
      <w:r w:rsidRPr="004B0807">
        <w:rPr>
          <w:rFonts w:eastAsia="MS Mincho"/>
          <w:b/>
          <w:color w:val="808080"/>
          <w:szCs w:val="24"/>
          <w:lang w:val="ro-RO"/>
        </w:rPr>
        <w:t xml:space="preserve"> şi introducem muchia în A</w:t>
      </w:r>
      <w:r w:rsidRPr="004B0807">
        <w:rPr>
          <w:rFonts w:eastAsia="MS Mincho"/>
          <w:b/>
          <w:color w:val="808080"/>
          <w:szCs w:val="24"/>
          <w:vertAlign w:val="subscript"/>
          <w:lang w:val="ro-RO"/>
        </w:rPr>
        <w:t>i</w:t>
      </w:r>
      <w:r>
        <w:rPr>
          <w:rFonts w:eastAsia="MS Mincho"/>
          <w:b/>
          <w:color w:val="808080"/>
          <w:szCs w:val="24"/>
          <w:lang w:val="ro-RO"/>
        </w:rPr>
        <w:t>*/</w:t>
      </w:r>
    </w:p>
    <w:p w:rsidR="006358A1" w:rsidRDefault="006358A1" w:rsidP="007B3534">
      <w:pPr>
        <w:pStyle w:val="Framecontents"/>
        <w:rPr>
          <w:rFonts w:eastAsia="MS Mincho"/>
          <w:b/>
          <w:color w:val="808080"/>
          <w:szCs w:val="24"/>
          <w:vertAlign w:val="subscript"/>
          <w:lang w:val="ro-RO"/>
        </w:rPr>
      </w:pPr>
      <w:r>
        <w:rPr>
          <w:rFonts w:eastAsia="MS Mincho"/>
          <w:szCs w:val="24"/>
          <w:lang w:val="ro-RO"/>
        </w:rPr>
        <w:tab/>
      </w:r>
      <w:r>
        <w:rPr>
          <w:rFonts w:eastAsia="MS Mincho"/>
          <w:szCs w:val="24"/>
          <w:lang w:val="ro-RO"/>
        </w:rPr>
        <w:tab/>
        <w:t>extrage_BFS(BFS</w:t>
      </w:r>
      <w:r>
        <w:rPr>
          <w:rFonts w:eastAsia="MS Mincho"/>
          <w:szCs w:val="24"/>
          <w:lang w:val="ro-RO"/>
        </w:rPr>
        <w:sym w:font="Symbol" w:char="F0AE"/>
      </w:r>
      <w:r>
        <w:rPr>
          <w:rFonts w:eastAsia="MS Mincho"/>
          <w:szCs w:val="24"/>
          <w:lang w:val="ro-RO"/>
        </w:rPr>
        <w:t xml:space="preserve">first) </w:t>
      </w:r>
      <w:r w:rsidRPr="004B0807">
        <w:rPr>
          <w:rFonts w:eastAsia="MS Mincho"/>
          <w:b/>
          <w:color w:val="808080"/>
          <w:szCs w:val="24"/>
          <w:lang w:val="ro-RO"/>
        </w:rPr>
        <w:t>//de câte ori extragem un nod decrementăm n</w:t>
      </w:r>
      <w:r w:rsidRPr="00535E10">
        <w:rPr>
          <w:rFonts w:eastAsia="MS Mincho"/>
          <w:b/>
          <w:color w:val="808080"/>
          <w:szCs w:val="24"/>
          <w:vertAlign w:val="subscript"/>
          <w:lang w:val="ro-RO"/>
        </w:rPr>
        <w:t>1</w:t>
      </w:r>
    </w:p>
    <w:p w:rsidR="006358A1" w:rsidRPr="00F671FC" w:rsidRDefault="006358A1" w:rsidP="007B3534">
      <w:pPr>
        <w:pStyle w:val="Framecontents"/>
        <w:rPr>
          <w:rFonts w:eastAsia="MS Mincho"/>
          <w:szCs w:val="24"/>
          <w:lang w:val="ro-RO"/>
        </w:rPr>
      </w:pPr>
      <w:r>
        <w:rPr>
          <w:rFonts w:eastAsia="MS Mincho"/>
          <w:b/>
          <w:color w:val="808080"/>
          <w:szCs w:val="24"/>
          <w:vertAlign w:val="subscript"/>
          <w:lang w:val="ro-RO"/>
        </w:rPr>
        <w:tab/>
      </w:r>
      <w:r>
        <w:rPr>
          <w:rFonts w:eastAsia="MS Mincho"/>
          <w:b/>
          <w:color w:val="808080"/>
          <w:szCs w:val="24"/>
          <w:vertAlign w:val="subscript"/>
          <w:lang w:val="ro-RO"/>
        </w:rPr>
        <w:tab/>
      </w:r>
      <w:r>
        <w:rPr>
          <w:rFonts w:eastAsia="MS Mincho"/>
          <w:szCs w:val="24"/>
          <w:lang w:val="ro-RO"/>
        </w:rPr>
        <w:t>n</w:t>
      </w:r>
      <w:r>
        <w:rPr>
          <w:rFonts w:eastAsia="MS Mincho"/>
          <w:szCs w:val="24"/>
          <w:vertAlign w:val="subscript"/>
          <w:lang w:val="ro-RO"/>
        </w:rPr>
        <w:t>1</w:t>
      </w:r>
      <w:r>
        <w:rPr>
          <w:rFonts w:eastAsia="MS Mincho"/>
          <w:szCs w:val="24"/>
          <w:lang w:val="ro-RO"/>
        </w:rPr>
        <w:t>--</w:t>
      </w:r>
    </w:p>
    <w:p w:rsidR="006358A1" w:rsidRDefault="006358A1" w:rsidP="007B3534">
      <w:pPr>
        <w:pStyle w:val="Framecontents"/>
        <w:rPr>
          <w:rFonts w:eastAsia="MS Mincho"/>
          <w:b/>
          <w:bCs/>
          <w:szCs w:val="24"/>
          <w:lang w:val="ro-RO"/>
        </w:rPr>
      </w:pPr>
      <w:r>
        <w:rPr>
          <w:rFonts w:eastAsia="MS Mincho"/>
          <w:szCs w:val="24"/>
          <w:lang w:val="ro-RO"/>
        </w:rPr>
        <w:tab/>
      </w:r>
      <w:r>
        <w:rPr>
          <w:rFonts w:eastAsia="MS Mincho"/>
          <w:szCs w:val="24"/>
          <w:lang w:val="ro-RO"/>
        </w:rPr>
        <w:tab/>
      </w:r>
      <w:r>
        <w:rPr>
          <w:rFonts w:eastAsia="MS Mincho"/>
          <w:b/>
          <w:bCs/>
          <w:szCs w:val="24"/>
          <w:lang w:val="ro-RO"/>
        </w:rPr>
        <w:t>if</w:t>
      </w:r>
      <w:r>
        <w:rPr>
          <w:rFonts w:eastAsia="MS Mincho"/>
          <w:szCs w:val="24"/>
          <w:lang w:val="ro-RO"/>
        </w:rPr>
        <w:t xml:space="preserve"> ( n</w:t>
      </w:r>
      <w:r w:rsidRPr="00AD49FE">
        <w:rPr>
          <w:rFonts w:eastAsia="MS Mincho"/>
          <w:szCs w:val="24"/>
          <w:vertAlign w:val="subscript"/>
          <w:lang w:val="ro-RO"/>
        </w:rPr>
        <w:t xml:space="preserve">1 </w:t>
      </w:r>
      <w:r>
        <w:rPr>
          <w:rFonts w:eastAsia="MS Mincho"/>
          <w:szCs w:val="24"/>
          <w:lang w:val="ro-RO"/>
        </w:rPr>
        <w:t xml:space="preserve">= 0 ) </w:t>
      </w:r>
      <w:r>
        <w:rPr>
          <w:rFonts w:eastAsia="MS Mincho"/>
          <w:b/>
          <w:bCs/>
          <w:szCs w:val="24"/>
          <w:lang w:val="ro-RO"/>
        </w:rPr>
        <w:t>then</w:t>
      </w:r>
    </w:p>
    <w:p w:rsidR="006358A1" w:rsidRDefault="006358A1" w:rsidP="007B3534">
      <w:pPr>
        <w:pStyle w:val="Framecontents"/>
        <w:rPr>
          <w:rFonts w:eastAsia="MS Mincho"/>
          <w:szCs w:val="24"/>
          <w:lang w:val="ro-RO"/>
        </w:rPr>
      </w:pPr>
      <w:r>
        <w:rPr>
          <w:rFonts w:eastAsia="MS Mincho"/>
          <w:b/>
          <w:bCs/>
          <w:szCs w:val="24"/>
          <w:lang w:val="ro-RO"/>
        </w:rPr>
        <w:tab/>
      </w:r>
      <w:r>
        <w:rPr>
          <w:rFonts w:eastAsia="MS Mincho"/>
          <w:b/>
          <w:bCs/>
          <w:szCs w:val="24"/>
          <w:lang w:val="ro-RO"/>
        </w:rPr>
        <w:tab/>
      </w:r>
      <w:r>
        <w:rPr>
          <w:rFonts w:eastAsia="MS Mincho"/>
          <w:b/>
          <w:bCs/>
          <w:szCs w:val="24"/>
          <w:lang w:val="ro-RO"/>
        </w:rPr>
        <w:tab/>
      </w:r>
      <w:r>
        <w:rPr>
          <w:rFonts w:eastAsia="MS Mincho"/>
          <w:szCs w:val="24"/>
          <w:lang w:val="ro-RO"/>
        </w:rPr>
        <w:t>i++</w:t>
      </w:r>
    </w:p>
    <w:p w:rsidR="006358A1" w:rsidRDefault="006358A1" w:rsidP="007B3534">
      <w:pPr>
        <w:pStyle w:val="Framecontents"/>
        <w:rPr>
          <w:iCs/>
          <w:szCs w:val="24"/>
          <w:lang w:val="ro-RO"/>
        </w:rPr>
      </w:pPr>
      <w:r>
        <w:rPr>
          <w:rFonts w:eastAsia="MS Mincho"/>
          <w:szCs w:val="24"/>
          <w:lang w:val="ro-RO"/>
        </w:rPr>
        <w:tab/>
      </w:r>
      <w:r>
        <w:rPr>
          <w:rFonts w:eastAsia="MS Mincho"/>
          <w:szCs w:val="24"/>
          <w:lang w:val="ro-RO"/>
        </w:rPr>
        <w:tab/>
      </w:r>
      <w:r>
        <w:rPr>
          <w:rFonts w:eastAsia="MS Mincho"/>
          <w:szCs w:val="24"/>
          <w:lang w:val="ro-RO"/>
        </w:rPr>
        <w:tab/>
        <w:t>n</w:t>
      </w:r>
      <w:r w:rsidRPr="00535E10">
        <w:rPr>
          <w:rFonts w:eastAsia="MS Mincho"/>
          <w:szCs w:val="24"/>
          <w:lang w:val="ro-RO"/>
        </w:rPr>
        <w:t>1</w:t>
      </w:r>
      <w:r>
        <w:rPr>
          <w:rFonts w:eastAsia="MS Mincho"/>
          <w:szCs w:val="24"/>
          <w:lang w:val="ro-RO"/>
        </w:rPr>
        <w:t xml:space="preserve"> </w:t>
      </w:r>
      <w:r>
        <w:rPr>
          <w:i w:val="0"/>
          <w:szCs w:val="24"/>
          <w:lang w:val="ro-RO"/>
        </w:rPr>
        <w:t xml:space="preserve">← </w:t>
      </w:r>
      <w:r>
        <w:rPr>
          <w:iCs/>
          <w:szCs w:val="24"/>
          <w:lang w:val="ro-RO"/>
        </w:rPr>
        <w:t>n</w:t>
      </w:r>
      <w:r w:rsidRPr="00535E10">
        <w:rPr>
          <w:iCs/>
          <w:szCs w:val="24"/>
          <w:vertAlign w:val="subscript"/>
          <w:lang w:val="ro-RO"/>
        </w:rPr>
        <w:t>2</w:t>
      </w:r>
    </w:p>
    <w:p w:rsidR="006358A1" w:rsidRDefault="006358A1" w:rsidP="007B3534">
      <w:pPr>
        <w:pStyle w:val="Framecontents"/>
        <w:rPr>
          <w:iCs/>
          <w:szCs w:val="24"/>
          <w:lang w:val="ro-RO"/>
        </w:rPr>
      </w:pPr>
      <w:r>
        <w:rPr>
          <w:iCs/>
          <w:szCs w:val="24"/>
          <w:lang w:val="ro-RO"/>
        </w:rPr>
        <w:tab/>
      </w:r>
      <w:r>
        <w:rPr>
          <w:iCs/>
          <w:szCs w:val="24"/>
          <w:lang w:val="ro-RO"/>
        </w:rPr>
        <w:tab/>
      </w:r>
      <w:r>
        <w:rPr>
          <w:iCs/>
          <w:szCs w:val="24"/>
          <w:lang w:val="ro-RO"/>
        </w:rPr>
        <w:tab/>
        <w:t>n</w:t>
      </w:r>
      <w:r w:rsidRPr="00535E10">
        <w:rPr>
          <w:iCs/>
          <w:szCs w:val="24"/>
          <w:vertAlign w:val="subscript"/>
          <w:lang w:val="ro-RO"/>
        </w:rPr>
        <w:t xml:space="preserve">2 </w:t>
      </w:r>
      <w:r>
        <w:rPr>
          <w:i w:val="0"/>
          <w:szCs w:val="24"/>
          <w:lang w:val="ro-RO"/>
        </w:rPr>
        <w:t xml:space="preserve">← </w:t>
      </w:r>
      <w:r>
        <w:rPr>
          <w:iCs/>
          <w:szCs w:val="24"/>
          <w:lang w:val="ro-RO"/>
        </w:rPr>
        <w:t>0</w:t>
      </w:r>
    </w:p>
    <w:p w:rsidR="006358A1" w:rsidRDefault="006358A1" w:rsidP="00E078E2">
      <w:pPr>
        <w:pStyle w:val="Framecontents"/>
        <w:rPr>
          <w:b/>
          <w:bCs/>
          <w:iCs/>
          <w:szCs w:val="24"/>
          <w:lang w:val="ro-RO"/>
        </w:rPr>
      </w:pPr>
      <w:r>
        <w:rPr>
          <w:b/>
          <w:bCs/>
          <w:iCs/>
          <w:szCs w:val="24"/>
          <w:lang w:val="ro-RO"/>
        </w:rPr>
        <w:t>end</w:t>
      </w:r>
    </w:p>
    <w:p w:rsidR="006358A1" w:rsidRPr="0021182E" w:rsidRDefault="006358A1" w:rsidP="004D09A1">
      <w:pPr>
        <w:tabs>
          <w:tab w:val="num" w:pos="426"/>
        </w:tabs>
        <w:jc w:val="both"/>
        <w:rPr>
          <w:b/>
          <w:i/>
          <w:szCs w:val="24"/>
          <w:lang w:val="ro-RO"/>
        </w:rPr>
      </w:pP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br w:type="page"/>
      </w:r>
      <w:r>
        <w:rPr>
          <w:i/>
          <w:szCs w:val="24"/>
          <w:lang w:val="ro-RO"/>
        </w:rPr>
        <w:lastRenderedPageBreak/>
        <w:t xml:space="preserve">Fie G = (V, E) un graf conex şi </w:t>
      </w:r>
      <w:r>
        <w:rPr>
          <w:b/>
          <w:i/>
          <w:szCs w:val="24"/>
          <w:lang w:val="ro-RO"/>
        </w:rPr>
        <w:t>v</w:t>
      </w:r>
      <w:r>
        <w:rPr>
          <w:i/>
          <w:szCs w:val="24"/>
          <w:lang w:val="ro-RO"/>
        </w:rPr>
        <w:t xml:space="preserve"> un vârf al său cu proprietatea că N</w:t>
      </w:r>
      <w:r>
        <w:rPr>
          <w:i/>
          <w:szCs w:val="24"/>
          <w:vertAlign w:val="subscript"/>
          <w:lang w:val="ro-RO"/>
        </w:rPr>
        <w:t>G</w:t>
      </w:r>
      <w:r>
        <w:rPr>
          <w:i/>
          <w:szCs w:val="24"/>
          <w:lang w:val="ro-RO"/>
        </w:rPr>
        <w:t>(v)</w:t>
      </w:r>
      <w:r>
        <w:rPr>
          <w:rFonts w:hint="eastAsia"/>
          <w:i/>
          <w:szCs w:val="24"/>
          <w:lang w:val="ro-RO" w:eastAsia="ja-JP"/>
        </w:rPr>
        <w:t xml:space="preserve">≠ V </w:t>
      </w:r>
      <w:r>
        <w:rPr>
          <w:i/>
          <w:szCs w:val="24"/>
          <w:lang w:val="ro-RO" w:eastAsia="ja-JP"/>
        </w:rPr>
        <w:t>–</w:t>
      </w:r>
      <w:r>
        <w:rPr>
          <w:rFonts w:hint="eastAsia"/>
          <w:i/>
          <w:szCs w:val="24"/>
          <w:lang w:val="ro-RO" w:eastAsia="ja-JP"/>
        </w:rPr>
        <w:t xml:space="preserve"> </w:t>
      </w:r>
      <w:r>
        <w:rPr>
          <w:i/>
          <w:szCs w:val="24"/>
          <w:lang w:val="ro-RO" w:eastAsia="ja-JP"/>
        </w:rPr>
        <w:t xml:space="preserve">{v}. Dacă pentru </w:t>
      </w:r>
      <w:r>
        <w:rPr>
          <w:i/>
          <w:szCs w:val="24"/>
          <w:lang w:val="ro-RO" w:eastAsia="ja-JP"/>
        </w:rPr>
        <w:br/>
        <w:t>A</w:t>
      </w:r>
      <w:r w:rsidRPr="00090A8E">
        <w:rPr>
          <w:i/>
          <w:szCs w:val="24"/>
          <w:lang w:val="ro-RO"/>
        </w:rPr>
        <w:sym w:font="Symbol" w:char="F0CC"/>
      </w:r>
      <w:r w:rsidRPr="00090A8E">
        <w:rPr>
          <w:i/>
          <w:szCs w:val="24"/>
          <w:lang w:val="ro-RO"/>
        </w:rPr>
        <w:t xml:space="preserve"> V</w:t>
      </w:r>
      <w:r>
        <w:rPr>
          <w:i/>
          <w:szCs w:val="24"/>
          <w:lang w:val="ro-RO"/>
        </w:rPr>
        <w:t xml:space="preserve"> notăm cu N</w:t>
      </w:r>
      <w:r>
        <w:rPr>
          <w:i/>
          <w:szCs w:val="24"/>
          <w:vertAlign w:val="subscript"/>
          <w:lang w:val="ro-RO"/>
        </w:rPr>
        <w:t>G</w:t>
      </w:r>
      <w:r>
        <w:rPr>
          <w:i/>
          <w:szCs w:val="24"/>
          <w:lang w:val="ro-RO"/>
        </w:rPr>
        <w:t xml:space="preserve">(A) = </w:t>
      </w:r>
      <w:r>
        <w:rPr>
          <w:i/>
          <w:szCs w:val="24"/>
          <w:lang w:val="ro-RO"/>
        </w:rPr>
        <w:sym w:font="Symbol" w:char="F0C8"/>
      </w:r>
      <w:r>
        <w:rPr>
          <w:i/>
          <w:szCs w:val="24"/>
          <w:vertAlign w:val="subscript"/>
          <w:lang w:val="ro-RO"/>
        </w:rPr>
        <w:t>a</w:t>
      </w:r>
      <w:r>
        <w:rPr>
          <w:i/>
          <w:szCs w:val="24"/>
          <w:vertAlign w:val="subscript"/>
          <w:lang w:val="ro-RO"/>
        </w:rPr>
        <w:sym w:font="Symbol" w:char="F0CE"/>
      </w:r>
      <w:r>
        <w:rPr>
          <w:i/>
          <w:szCs w:val="24"/>
          <w:vertAlign w:val="subscript"/>
          <w:lang w:val="ro-RO"/>
        </w:rPr>
        <w:t>A</w:t>
      </w:r>
      <w:r w:rsidRPr="00090A8E">
        <w:rPr>
          <w:i/>
          <w:szCs w:val="24"/>
          <w:lang w:val="ro-RO"/>
        </w:rPr>
        <w:t xml:space="preserve"> </w:t>
      </w:r>
      <w:r>
        <w:rPr>
          <w:i/>
          <w:szCs w:val="24"/>
          <w:lang w:val="ro-RO"/>
        </w:rPr>
        <w:t>N</w:t>
      </w:r>
      <w:r>
        <w:rPr>
          <w:i/>
          <w:szCs w:val="24"/>
          <w:vertAlign w:val="subscript"/>
          <w:lang w:val="ro-RO"/>
        </w:rPr>
        <w:t>G</w:t>
      </w:r>
      <w:r>
        <w:rPr>
          <w:i/>
          <w:szCs w:val="24"/>
          <w:lang w:val="ro-RO"/>
        </w:rPr>
        <w:t xml:space="preserve">(a) – A, se observă că există mulţimi de vârfuri A care satisfac proprietăţile: v </w:t>
      </w:r>
      <w:r>
        <w:rPr>
          <w:i/>
          <w:szCs w:val="24"/>
          <w:lang w:val="ro-RO"/>
        </w:rPr>
        <w:sym w:font="Symbol" w:char="F0CE"/>
      </w:r>
      <w:r>
        <w:rPr>
          <w:i/>
          <w:szCs w:val="24"/>
          <w:lang w:val="ro-RO"/>
        </w:rPr>
        <w:t xml:space="preserve"> A, [A]</w:t>
      </w:r>
      <w:r>
        <w:rPr>
          <w:i/>
          <w:szCs w:val="24"/>
          <w:vertAlign w:val="subscript"/>
          <w:lang w:val="ro-RO"/>
        </w:rPr>
        <w:t>G</w:t>
      </w:r>
      <w:r>
        <w:rPr>
          <w:i/>
          <w:szCs w:val="24"/>
          <w:lang w:val="ro-RO"/>
        </w:rPr>
        <w:t xml:space="preserve"> este conex, N = N</w:t>
      </w:r>
      <w:r>
        <w:rPr>
          <w:i/>
          <w:szCs w:val="24"/>
          <w:vertAlign w:val="subscript"/>
          <w:lang w:val="ro-RO"/>
        </w:rPr>
        <w:t>G</w:t>
      </w:r>
      <w:r>
        <w:rPr>
          <w:i/>
          <w:szCs w:val="24"/>
          <w:lang w:val="ro-RO"/>
        </w:rPr>
        <w:t xml:space="preserve">(A) </w:t>
      </w:r>
      <w:r>
        <w:rPr>
          <w:rFonts w:hint="eastAsia"/>
          <w:i/>
          <w:szCs w:val="24"/>
          <w:lang w:val="ro-RO" w:eastAsia="ja-JP"/>
        </w:rPr>
        <w:t xml:space="preserve">≠ </w:t>
      </w:r>
      <w:r>
        <w:rPr>
          <w:rFonts w:hint="eastAsia"/>
          <w:i/>
          <w:szCs w:val="24"/>
          <w:lang w:val="ro-RO" w:eastAsia="ja-JP"/>
        </w:rPr>
        <w:sym w:font="Symbol" w:char="F046"/>
      </w:r>
      <w:r>
        <w:rPr>
          <w:i/>
          <w:szCs w:val="24"/>
          <w:lang w:val="ro-RO" w:eastAsia="ja-JP"/>
        </w:rPr>
        <w:t xml:space="preserve"> şi R  = V – (A </w:t>
      </w:r>
      <w:r>
        <w:rPr>
          <w:i/>
          <w:szCs w:val="24"/>
          <w:lang w:val="ro-RO"/>
        </w:rPr>
        <w:sym w:font="Symbol" w:char="F0C8"/>
      </w:r>
      <w:r>
        <w:rPr>
          <w:i/>
          <w:szCs w:val="24"/>
          <w:lang w:val="ro-RO"/>
        </w:rPr>
        <w:t xml:space="preserve"> N) </w:t>
      </w:r>
      <w:r>
        <w:rPr>
          <w:rFonts w:hint="eastAsia"/>
          <w:i/>
          <w:szCs w:val="24"/>
          <w:lang w:val="ro-RO" w:eastAsia="ja-JP"/>
        </w:rPr>
        <w:t xml:space="preserve">≠ </w:t>
      </w:r>
      <w:r>
        <w:rPr>
          <w:rFonts w:hint="eastAsia"/>
          <w:i/>
          <w:szCs w:val="24"/>
          <w:lang w:val="ro-RO" w:eastAsia="ja-JP"/>
        </w:rPr>
        <w:sym w:font="Symbol" w:char="F046"/>
      </w:r>
      <w:r>
        <w:rPr>
          <w:i/>
          <w:szCs w:val="24"/>
          <w:lang w:val="ro-RO" w:eastAsia="ja-JP"/>
        </w:rPr>
        <w:t xml:space="preserve"> (de exemplu, A = {v}).</w:t>
      </w:r>
    </w:p>
    <w:p w:rsidR="006358A1" w:rsidRDefault="006358A1" w:rsidP="00830E2A">
      <w:pPr>
        <w:numPr>
          <w:ilvl w:val="3"/>
          <w:numId w:val="14"/>
        </w:numPr>
        <w:tabs>
          <w:tab w:val="clear" w:pos="2880"/>
          <w:tab w:val="num" w:pos="851"/>
        </w:tabs>
        <w:suppressAutoHyphens/>
        <w:spacing w:after="0" w:line="240" w:lineRule="auto"/>
        <w:ind w:left="851" w:hanging="425"/>
        <w:jc w:val="both"/>
        <w:rPr>
          <w:i/>
          <w:szCs w:val="24"/>
          <w:lang w:val="ro-RO" w:eastAsia="ja-JP"/>
        </w:rPr>
      </w:pPr>
      <w:r>
        <w:rPr>
          <w:i/>
          <w:szCs w:val="24"/>
          <w:lang w:val="ro-RO" w:eastAsia="ja-JP"/>
        </w:rPr>
        <w:t>Demonstraţi că, dacă se consideră o mulţime A maximală (în raport cu incluziunea) satisfăcând proprietăţile enunţate, atunci orice vârf din R este adiacent cu orice vârf din N.</w:t>
      </w:r>
    </w:p>
    <w:p w:rsidR="006358A1" w:rsidRPr="003A7E09" w:rsidRDefault="006358A1" w:rsidP="00830E2A">
      <w:pPr>
        <w:numPr>
          <w:ilvl w:val="3"/>
          <w:numId w:val="14"/>
        </w:numPr>
        <w:tabs>
          <w:tab w:val="clear" w:pos="2880"/>
          <w:tab w:val="num" w:pos="851"/>
        </w:tabs>
        <w:suppressAutoHyphens/>
        <w:spacing w:after="0" w:line="240" w:lineRule="auto"/>
        <w:ind w:left="851" w:hanging="425"/>
        <w:jc w:val="both"/>
        <w:rPr>
          <w:i/>
          <w:szCs w:val="24"/>
          <w:lang w:val="ro-RO"/>
        </w:rPr>
      </w:pPr>
      <w:r>
        <w:rPr>
          <w:i/>
          <w:szCs w:val="24"/>
          <w:lang w:val="ro-RO"/>
        </w:rPr>
        <w:t xml:space="preserve">Dacă, în plus, graful G este </w:t>
      </w:r>
      <w:r>
        <w:rPr>
          <w:i/>
          <w:szCs w:val="24"/>
        </w:rPr>
        <w:t>{C</w:t>
      </w:r>
      <w:r>
        <w:rPr>
          <w:i/>
          <w:szCs w:val="24"/>
          <w:vertAlign w:val="subscript"/>
        </w:rPr>
        <w:t>k</w:t>
      </w:r>
      <w:r>
        <w:rPr>
          <w:i/>
          <w:szCs w:val="24"/>
        </w:rPr>
        <w:t>}</w:t>
      </w:r>
      <w:r>
        <w:rPr>
          <w:i/>
          <w:szCs w:val="24"/>
          <w:vertAlign w:val="subscript"/>
        </w:rPr>
        <w:t>k≥4</w:t>
      </w:r>
      <w:r>
        <w:rPr>
          <w:i/>
          <w:szCs w:val="24"/>
        </w:rPr>
        <w:t xml:space="preserve"> – free, atunci mulţimea N de la punctul a) are proprietatea că este clică în graful G.</w:t>
      </w:r>
    </w:p>
    <w:p w:rsidR="006358A1" w:rsidRPr="003A7E09" w:rsidRDefault="006358A1" w:rsidP="00830E2A">
      <w:pPr>
        <w:numPr>
          <w:ilvl w:val="3"/>
          <w:numId w:val="14"/>
        </w:numPr>
        <w:tabs>
          <w:tab w:val="clear" w:pos="2880"/>
          <w:tab w:val="num" w:pos="851"/>
        </w:tabs>
        <w:suppressAutoHyphens/>
        <w:spacing w:after="0" w:line="240" w:lineRule="auto"/>
        <w:ind w:left="851" w:hanging="425"/>
        <w:jc w:val="both"/>
        <w:rPr>
          <w:i/>
          <w:szCs w:val="24"/>
          <w:lang w:val="ro-RO"/>
        </w:rPr>
      </w:pPr>
      <w:r>
        <w:rPr>
          <w:i/>
          <w:szCs w:val="24"/>
          <w:lang w:val="ro-RO"/>
        </w:rPr>
        <w:t xml:space="preserve">Deduceţi că singurele grafuri </w:t>
      </w:r>
      <w:r>
        <w:rPr>
          <w:i/>
          <w:szCs w:val="24"/>
        </w:rPr>
        <w:t>{C</w:t>
      </w:r>
      <w:r>
        <w:rPr>
          <w:i/>
          <w:szCs w:val="24"/>
          <w:vertAlign w:val="subscript"/>
        </w:rPr>
        <w:t>k</w:t>
      </w:r>
      <w:r>
        <w:rPr>
          <w:i/>
          <w:szCs w:val="24"/>
        </w:rPr>
        <w:t>}</w:t>
      </w:r>
      <w:r>
        <w:rPr>
          <w:i/>
          <w:szCs w:val="24"/>
          <w:vertAlign w:val="subscript"/>
        </w:rPr>
        <w:t>k≥4</w:t>
      </w:r>
      <w:r>
        <w:rPr>
          <w:i/>
          <w:szCs w:val="24"/>
        </w:rPr>
        <w:t xml:space="preserve"> – free, regulate şi conexe sunt grafurile complete.</w:t>
      </w:r>
    </w:p>
    <w:p w:rsidR="006358A1" w:rsidRPr="00090A8E" w:rsidRDefault="006358A1" w:rsidP="003A7E09">
      <w:pPr>
        <w:ind w:left="426"/>
        <w:jc w:val="both"/>
        <w:rPr>
          <w:i/>
          <w:szCs w:val="24"/>
          <w:lang w:val="ro-RO"/>
        </w:rPr>
      </w:pPr>
    </w:p>
    <w:p w:rsidR="006358A1" w:rsidRDefault="006358A1" w:rsidP="00D33BC3">
      <w:pPr>
        <w:jc w:val="both"/>
        <w:rPr>
          <w:b/>
          <w:i/>
          <w:szCs w:val="24"/>
          <w:lang w:val="ro-RO"/>
        </w:rPr>
      </w:pPr>
      <w:r>
        <w:rPr>
          <w:b/>
          <w:i/>
          <w:szCs w:val="24"/>
          <w:lang w:val="ro-RO"/>
        </w:rPr>
        <w:t>Soluţie:</w:t>
      </w:r>
    </w:p>
    <w:p w:rsidR="006358A1" w:rsidRDefault="006358A1" w:rsidP="00D33BC3">
      <w:pPr>
        <w:jc w:val="both"/>
        <w:rPr>
          <w:b/>
          <w:i/>
          <w:szCs w:val="24"/>
          <w:lang w:val="ro-RO"/>
        </w:rPr>
      </w:pPr>
    </w:p>
    <w:p w:rsidR="006358A1" w:rsidRDefault="006358A1" w:rsidP="00D33BC3">
      <w:pPr>
        <w:jc w:val="both"/>
        <w:rPr>
          <w:i/>
          <w:szCs w:val="24"/>
          <w:lang w:val="ro-RO"/>
        </w:rPr>
      </w:pPr>
      <w:r w:rsidRPr="009060BA">
        <w:rPr>
          <w:b/>
          <w:i/>
          <w:sz w:val="32"/>
          <w:szCs w:val="32"/>
          <w:lang w:val="ro-RO"/>
        </w:rPr>
        <w:t>a)</w:t>
      </w:r>
      <w:r>
        <w:rPr>
          <w:i/>
          <w:szCs w:val="24"/>
          <w:lang w:val="ro-RO"/>
        </w:rPr>
        <w:t xml:space="preserve"> Fie G = (V, E) un graf conex, </w:t>
      </w:r>
      <w:r>
        <w:rPr>
          <w:b/>
          <w:i/>
          <w:szCs w:val="24"/>
          <w:lang w:val="ro-RO"/>
        </w:rPr>
        <w:t>v</w:t>
      </w:r>
      <w:r>
        <w:rPr>
          <w:i/>
          <w:szCs w:val="24"/>
          <w:lang w:val="ro-RO"/>
        </w:rPr>
        <w:t xml:space="preserve"> un vârf al său cu proprietatea că N</w:t>
      </w:r>
      <w:r>
        <w:rPr>
          <w:i/>
          <w:szCs w:val="24"/>
          <w:vertAlign w:val="subscript"/>
          <w:lang w:val="ro-RO"/>
        </w:rPr>
        <w:t>G</w:t>
      </w:r>
      <w:r>
        <w:rPr>
          <w:i/>
          <w:szCs w:val="24"/>
          <w:lang w:val="ro-RO"/>
        </w:rPr>
        <w:t>(v)</w:t>
      </w:r>
      <w:r>
        <w:rPr>
          <w:rFonts w:hint="eastAsia"/>
          <w:i/>
          <w:szCs w:val="24"/>
          <w:lang w:val="ro-RO" w:eastAsia="ja-JP"/>
        </w:rPr>
        <w:t xml:space="preserve">≠ V </w:t>
      </w:r>
      <w:r>
        <w:rPr>
          <w:i/>
          <w:szCs w:val="24"/>
          <w:lang w:val="ro-RO" w:eastAsia="ja-JP"/>
        </w:rPr>
        <w:t>–</w:t>
      </w:r>
      <w:r>
        <w:rPr>
          <w:rFonts w:hint="eastAsia"/>
          <w:i/>
          <w:szCs w:val="24"/>
          <w:lang w:val="ro-RO" w:eastAsia="ja-JP"/>
        </w:rPr>
        <w:t xml:space="preserve"> </w:t>
      </w:r>
      <w:r>
        <w:rPr>
          <w:i/>
          <w:szCs w:val="24"/>
          <w:lang w:val="ro-RO" w:eastAsia="ja-JP"/>
        </w:rPr>
        <w:t>{v}</w:t>
      </w:r>
      <w:r>
        <w:rPr>
          <w:i/>
          <w:szCs w:val="24"/>
          <w:lang w:val="ro-RO"/>
        </w:rPr>
        <w:t xml:space="preserve"> şi A </w:t>
      </w:r>
      <w:r w:rsidRPr="00090A8E">
        <w:rPr>
          <w:i/>
          <w:szCs w:val="24"/>
          <w:lang w:val="ro-RO"/>
        </w:rPr>
        <w:sym w:font="Symbol" w:char="F0CC"/>
      </w:r>
      <w:r w:rsidRPr="00090A8E">
        <w:rPr>
          <w:i/>
          <w:szCs w:val="24"/>
          <w:lang w:val="ro-RO"/>
        </w:rPr>
        <w:t xml:space="preserve"> V</w:t>
      </w:r>
      <w:r>
        <w:rPr>
          <w:i/>
          <w:szCs w:val="24"/>
          <w:lang w:val="ro-RO"/>
        </w:rPr>
        <w:t xml:space="preserve"> o mulţime cu proprietăţile:</w:t>
      </w:r>
      <w:r w:rsidRPr="009060BA">
        <w:rPr>
          <w:i/>
          <w:szCs w:val="24"/>
          <w:lang w:val="ro-RO"/>
        </w:rPr>
        <w:t xml:space="preserve"> </w:t>
      </w:r>
    </w:p>
    <w:p w:rsidR="006358A1" w:rsidRDefault="006358A1" w:rsidP="00830E2A">
      <w:pPr>
        <w:numPr>
          <w:ilvl w:val="4"/>
          <w:numId w:val="14"/>
        </w:numPr>
        <w:tabs>
          <w:tab w:val="clear" w:pos="3600"/>
          <w:tab w:val="num" w:pos="851"/>
        </w:tabs>
        <w:suppressAutoHyphens/>
        <w:spacing w:after="0" w:line="240" w:lineRule="auto"/>
        <w:ind w:left="851"/>
        <w:jc w:val="both"/>
        <w:rPr>
          <w:i/>
          <w:szCs w:val="24"/>
          <w:lang w:val="ro-RO"/>
        </w:rPr>
      </w:pPr>
      <w:r>
        <w:rPr>
          <w:i/>
          <w:szCs w:val="24"/>
          <w:lang w:val="ro-RO"/>
        </w:rPr>
        <w:t xml:space="preserve">v </w:t>
      </w:r>
      <w:r>
        <w:rPr>
          <w:i/>
          <w:szCs w:val="24"/>
          <w:lang w:val="ro-RO"/>
        </w:rPr>
        <w:sym w:font="Symbol" w:char="F0CE"/>
      </w:r>
      <w:r>
        <w:rPr>
          <w:i/>
          <w:szCs w:val="24"/>
          <w:lang w:val="ro-RO"/>
        </w:rPr>
        <w:t xml:space="preserve"> A;</w:t>
      </w:r>
    </w:p>
    <w:p w:rsidR="006358A1" w:rsidRDefault="006358A1" w:rsidP="00830E2A">
      <w:pPr>
        <w:numPr>
          <w:ilvl w:val="4"/>
          <w:numId w:val="14"/>
        </w:numPr>
        <w:tabs>
          <w:tab w:val="clear" w:pos="3600"/>
          <w:tab w:val="num" w:pos="851"/>
        </w:tabs>
        <w:suppressAutoHyphens/>
        <w:spacing w:after="0" w:line="240" w:lineRule="auto"/>
        <w:ind w:left="851"/>
        <w:jc w:val="both"/>
        <w:rPr>
          <w:i/>
          <w:szCs w:val="24"/>
          <w:lang w:val="ro-RO"/>
        </w:rPr>
      </w:pPr>
      <w:r>
        <w:rPr>
          <w:i/>
          <w:szCs w:val="24"/>
          <w:lang w:val="ro-RO"/>
        </w:rPr>
        <w:t>[A]</w:t>
      </w:r>
      <w:r>
        <w:rPr>
          <w:i/>
          <w:szCs w:val="24"/>
          <w:vertAlign w:val="subscript"/>
          <w:lang w:val="ro-RO"/>
        </w:rPr>
        <w:t>G</w:t>
      </w:r>
      <w:r>
        <w:rPr>
          <w:i/>
          <w:szCs w:val="24"/>
          <w:lang w:val="ro-RO"/>
        </w:rPr>
        <w:t xml:space="preserve"> este conex;</w:t>
      </w:r>
    </w:p>
    <w:p w:rsidR="006358A1" w:rsidRDefault="006358A1" w:rsidP="00830E2A">
      <w:pPr>
        <w:numPr>
          <w:ilvl w:val="4"/>
          <w:numId w:val="14"/>
        </w:numPr>
        <w:tabs>
          <w:tab w:val="clear" w:pos="3600"/>
          <w:tab w:val="num" w:pos="851"/>
        </w:tabs>
        <w:suppressAutoHyphens/>
        <w:spacing w:after="0" w:line="240" w:lineRule="auto"/>
        <w:ind w:left="851"/>
        <w:jc w:val="both"/>
        <w:rPr>
          <w:i/>
          <w:szCs w:val="24"/>
          <w:lang w:val="ro-RO"/>
        </w:rPr>
      </w:pPr>
      <w:r>
        <w:rPr>
          <w:i/>
          <w:szCs w:val="24"/>
          <w:lang w:val="ro-RO"/>
        </w:rPr>
        <w:t>N = N</w:t>
      </w:r>
      <w:r>
        <w:rPr>
          <w:i/>
          <w:szCs w:val="24"/>
          <w:vertAlign w:val="subscript"/>
          <w:lang w:val="ro-RO"/>
        </w:rPr>
        <w:t>G</w:t>
      </w:r>
      <w:r>
        <w:rPr>
          <w:i/>
          <w:szCs w:val="24"/>
          <w:lang w:val="ro-RO"/>
        </w:rPr>
        <w:t xml:space="preserve">(A) </w:t>
      </w:r>
      <w:r>
        <w:rPr>
          <w:rFonts w:hint="eastAsia"/>
          <w:i/>
          <w:szCs w:val="24"/>
          <w:lang w:val="ro-RO" w:eastAsia="ja-JP"/>
        </w:rPr>
        <w:t xml:space="preserve">≠ </w:t>
      </w:r>
      <w:r>
        <w:rPr>
          <w:rFonts w:hint="eastAsia"/>
          <w:i/>
          <w:szCs w:val="24"/>
          <w:lang w:val="ro-RO" w:eastAsia="ja-JP"/>
        </w:rPr>
        <w:sym w:font="Symbol" w:char="F046"/>
      </w:r>
      <w:r>
        <w:rPr>
          <w:i/>
          <w:szCs w:val="24"/>
          <w:lang w:val="ro-RO" w:eastAsia="ja-JP"/>
        </w:rPr>
        <w:t xml:space="preserve"> ;</w:t>
      </w:r>
    </w:p>
    <w:p w:rsidR="006358A1" w:rsidRDefault="006358A1" w:rsidP="00830E2A">
      <w:pPr>
        <w:numPr>
          <w:ilvl w:val="4"/>
          <w:numId w:val="14"/>
        </w:numPr>
        <w:tabs>
          <w:tab w:val="clear" w:pos="3600"/>
          <w:tab w:val="num" w:pos="851"/>
        </w:tabs>
        <w:suppressAutoHyphens/>
        <w:spacing w:after="0" w:line="240" w:lineRule="auto"/>
        <w:ind w:left="851"/>
        <w:jc w:val="both"/>
        <w:rPr>
          <w:i/>
          <w:szCs w:val="24"/>
          <w:lang w:val="ro-RO"/>
        </w:rPr>
      </w:pPr>
      <w:r>
        <w:rPr>
          <w:i/>
          <w:szCs w:val="24"/>
          <w:lang w:val="ro-RO" w:eastAsia="ja-JP"/>
        </w:rPr>
        <w:t xml:space="preserve">R  = V – (A </w:t>
      </w:r>
      <w:r>
        <w:rPr>
          <w:i/>
          <w:szCs w:val="24"/>
          <w:lang w:val="ro-RO"/>
        </w:rPr>
        <w:sym w:font="Symbol" w:char="F0C8"/>
      </w:r>
      <w:r>
        <w:rPr>
          <w:i/>
          <w:szCs w:val="24"/>
          <w:lang w:val="ro-RO"/>
        </w:rPr>
        <w:t xml:space="preserve"> N) </w:t>
      </w:r>
      <w:r>
        <w:rPr>
          <w:rFonts w:hint="eastAsia"/>
          <w:i/>
          <w:szCs w:val="24"/>
          <w:lang w:val="ro-RO" w:eastAsia="ja-JP"/>
        </w:rPr>
        <w:t xml:space="preserve">≠ </w:t>
      </w:r>
      <w:r>
        <w:rPr>
          <w:rFonts w:hint="eastAsia"/>
          <w:i/>
          <w:szCs w:val="24"/>
          <w:lang w:val="ro-RO" w:eastAsia="ja-JP"/>
        </w:rPr>
        <w:sym w:font="Symbol" w:char="F046"/>
      </w:r>
      <w:r>
        <w:rPr>
          <w:i/>
          <w:szCs w:val="24"/>
          <w:lang w:val="ro-RO" w:eastAsia="ja-JP"/>
        </w:rPr>
        <w:t>;</w:t>
      </w:r>
    </w:p>
    <w:p w:rsidR="006358A1" w:rsidRDefault="006358A1" w:rsidP="00830E2A">
      <w:pPr>
        <w:numPr>
          <w:ilvl w:val="4"/>
          <w:numId w:val="14"/>
        </w:numPr>
        <w:tabs>
          <w:tab w:val="clear" w:pos="3600"/>
          <w:tab w:val="num" w:pos="851"/>
        </w:tabs>
        <w:suppressAutoHyphens/>
        <w:spacing w:after="0" w:line="240" w:lineRule="auto"/>
        <w:ind w:left="851"/>
        <w:jc w:val="both"/>
        <w:rPr>
          <w:i/>
          <w:szCs w:val="24"/>
          <w:lang w:val="ro-RO"/>
        </w:rPr>
      </w:pPr>
      <w:r>
        <w:rPr>
          <w:i/>
          <w:szCs w:val="24"/>
          <w:lang w:val="ro-RO" w:eastAsia="ja-JP"/>
        </w:rPr>
        <w:t>A maximală cu aceste proprietăţi în raport cu incluziunea.</w:t>
      </w:r>
    </w:p>
    <w:p w:rsidR="006358A1" w:rsidRDefault="006358A1" w:rsidP="00AC01AA">
      <w:pPr>
        <w:ind w:firstLine="426"/>
        <w:jc w:val="both"/>
        <w:rPr>
          <w:b/>
          <w:i/>
          <w:szCs w:val="24"/>
          <w:lang w:val="ro-RO" w:eastAsia="ja-JP"/>
        </w:rPr>
      </w:pPr>
      <w:r>
        <w:rPr>
          <w:b/>
          <w:i/>
          <w:szCs w:val="24"/>
          <w:lang w:val="ro-RO" w:eastAsia="ja-JP"/>
        </w:rPr>
        <w:t>Reducere la absurd:</w:t>
      </w:r>
    </w:p>
    <w:p w:rsidR="006358A1" w:rsidRDefault="006358A1" w:rsidP="00AC01AA">
      <w:pPr>
        <w:ind w:firstLine="426"/>
        <w:jc w:val="both"/>
        <w:rPr>
          <w:i/>
          <w:szCs w:val="24"/>
          <w:lang w:val="ro-RO" w:eastAsia="ja-JP"/>
        </w:rPr>
      </w:pPr>
      <w:r>
        <w:rPr>
          <w:i/>
          <w:szCs w:val="24"/>
          <w:lang w:val="ro-RO" w:eastAsia="ja-JP"/>
        </w:rPr>
        <w:t xml:space="preserve">Presupunem că nu orice vârf din R este adiacent cu orice vârf din N, adică </w:t>
      </w:r>
    </w:p>
    <w:p w:rsidR="006358A1" w:rsidRPr="00825CB3" w:rsidRDefault="006358A1" w:rsidP="00795E10">
      <w:pPr>
        <w:jc w:val="center"/>
        <w:rPr>
          <w:b/>
          <w:i/>
          <w:szCs w:val="24"/>
          <w:lang w:val="ro-RO"/>
        </w:rPr>
      </w:pPr>
      <w:r w:rsidRPr="00825CB3">
        <w:rPr>
          <w:b/>
          <w:i/>
          <w:szCs w:val="24"/>
          <w:lang w:val="ro-RO" w:eastAsia="ja-JP"/>
        </w:rPr>
        <w:sym w:font="Symbol" w:char="F024"/>
      </w:r>
      <w:r w:rsidRPr="00825CB3">
        <w:rPr>
          <w:b/>
          <w:i/>
          <w:szCs w:val="24"/>
          <w:lang w:val="ro-RO" w:eastAsia="ja-JP"/>
        </w:rPr>
        <w:t xml:space="preserve"> u</w:t>
      </w:r>
      <w:r w:rsidRPr="00825CB3">
        <w:rPr>
          <w:b/>
          <w:i/>
          <w:szCs w:val="24"/>
          <w:lang w:val="ro-RO"/>
        </w:rPr>
        <w:sym w:font="Symbol" w:char="F0CE"/>
      </w:r>
      <w:r w:rsidRPr="00825CB3">
        <w:rPr>
          <w:b/>
          <w:i/>
          <w:szCs w:val="24"/>
          <w:lang w:val="ro-RO"/>
        </w:rPr>
        <w:t xml:space="preserve"> R, </w:t>
      </w:r>
      <w:r w:rsidRPr="00825CB3">
        <w:rPr>
          <w:b/>
          <w:i/>
          <w:szCs w:val="24"/>
          <w:lang w:val="ro-RO" w:eastAsia="ja-JP"/>
        </w:rPr>
        <w:sym w:font="Symbol" w:char="F024"/>
      </w:r>
      <w:r w:rsidRPr="00825CB3">
        <w:rPr>
          <w:b/>
          <w:i/>
          <w:szCs w:val="24"/>
          <w:lang w:val="ro-RO" w:eastAsia="ja-JP"/>
        </w:rPr>
        <w:t xml:space="preserve"> w</w:t>
      </w:r>
      <w:r w:rsidRPr="00825CB3">
        <w:rPr>
          <w:b/>
          <w:i/>
          <w:szCs w:val="24"/>
          <w:lang w:val="ro-RO"/>
        </w:rPr>
        <w:sym w:font="Symbol" w:char="F0CE"/>
      </w:r>
      <w:r w:rsidRPr="00825CB3">
        <w:rPr>
          <w:b/>
          <w:i/>
          <w:szCs w:val="24"/>
          <w:lang w:val="ro-RO"/>
        </w:rPr>
        <w:t xml:space="preserve"> N, a.î. uw </w:t>
      </w:r>
      <w:r w:rsidRPr="00825CB3">
        <w:rPr>
          <w:b/>
          <w:i/>
          <w:szCs w:val="24"/>
          <w:lang w:val="ro-RO"/>
        </w:rPr>
        <w:sym w:font="Symbol" w:char="F0CF"/>
      </w:r>
      <w:r w:rsidRPr="00825CB3">
        <w:rPr>
          <w:b/>
          <w:i/>
          <w:szCs w:val="24"/>
          <w:lang w:val="ro-RO"/>
        </w:rPr>
        <w:t xml:space="preserve"> E(G).</w:t>
      </w:r>
    </w:p>
    <w:p w:rsidR="006358A1" w:rsidRDefault="006358A1" w:rsidP="00AC01AA">
      <w:pPr>
        <w:ind w:firstLine="426"/>
        <w:jc w:val="both"/>
        <w:rPr>
          <w:i/>
          <w:szCs w:val="24"/>
          <w:lang w:val="ro-RO" w:eastAsia="ja-JP"/>
        </w:rPr>
      </w:pPr>
      <w:r>
        <w:rPr>
          <w:i/>
          <w:szCs w:val="24"/>
          <w:lang w:val="ro-RO"/>
        </w:rPr>
        <w:t xml:space="preserve">Construim </w:t>
      </w:r>
      <w:r w:rsidRPr="00825CB3">
        <w:rPr>
          <w:b/>
          <w:i/>
          <w:szCs w:val="24"/>
          <w:lang w:val="ro-RO"/>
        </w:rPr>
        <w:t xml:space="preserve">A’ = A </w:t>
      </w:r>
      <w:r w:rsidRPr="00825CB3">
        <w:rPr>
          <w:b/>
          <w:i/>
          <w:szCs w:val="24"/>
          <w:lang w:val="ro-RO"/>
        </w:rPr>
        <w:sym w:font="Symbol" w:char="F0C8"/>
      </w:r>
      <w:r w:rsidRPr="00825CB3">
        <w:rPr>
          <w:b/>
          <w:i/>
          <w:szCs w:val="24"/>
          <w:lang w:val="ro-RO"/>
        </w:rPr>
        <w:t xml:space="preserve"> </w:t>
      </w:r>
      <w:r w:rsidRPr="00825CB3">
        <w:rPr>
          <w:b/>
          <w:i/>
          <w:szCs w:val="24"/>
          <w:lang w:val="ro-RO" w:eastAsia="ja-JP"/>
        </w:rPr>
        <w:t>{w}.</w:t>
      </w:r>
    </w:p>
    <w:p w:rsidR="006358A1" w:rsidRDefault="006358A1" w:rsidP="00AC01AA">
      <w:pPr>
        <w:ind w:firstLine="426"/>
        <w:jc w:val="both"/>
        <w:rPr>
          <w:b/>
          <w:i/>
          <w:szCs w:val="24"/>
          <w:lang w:val="ro-RO"/>
        </w:rPr>
      </w:pPr>
      <w:r>
        <w:rPr>
          <w:i/>
          <w:szCs w:val="24"/>
          <w:lang w:val="ro-RO"/>
        </w:rPr>
        <w:t xml:space="preserve">v </w:t>
      </w:r>
      <w:r>
        <w:rPr>
          <w:i/>
          <w:szCs w:val="24"/>
          <w:lang w:val="ro-RO"/>
        </w:rPr>
        <w:sym w:font="Symbol" w:char="F0CE"/>
      </w:r>
      <w:r>
        <w:rPr>
          <w:i/>
          <w:szCs w:val="24"/>
          <w:lang w:val="ro-RO"/>
        </w:rPr>
        <w:t xml:space="preserve"> A şi A</w:t>
      </w:r>
      <w:r w:rsidRPr="00090A8E">
        <w:rPr>
          <w:i/>
          <w:szCs w:val="24"/>
          <w:lang w:val="ro-RO"/>
        </w:rPr>
        <w:sym w:font="Symbol" w:char="F0CC"/>
      </w:r>
      <w:r>
        <w:rPr>
          <w:i/>
          <w:szCs w:val="24"/>
          <w:lang w:val="ro-RO"/>
        </w:rPr>
        <w:t xml:space="preserve"> A’ </w:t>
      </w:r>
      <w:r>
        <w:rPr>
          <w:i/>
          <w:szCs w:val="24"/>
          <w:lang w:val="ro-RO"/>
        </w:rPr>
        <w:sym w:font="Symbol" w:char="F0DE"/>
      </w:r>
      <w:r>
        <w:rPr>
          <w:i/>
          <w:szCs w:val="24"/>
          <w:lang w:val="ro-RO"/>
        </w:rPr>
        <w:t xml:space="preserve"> </w:t>
      </w:r>
      <w:r w:rsidRPr="001B1006">
        <w:rPr>
          <w:b/>
          <w:i/>
          <w:szCs w:val="24"/>
          <w:lang w:val="ro-RO"/>
        </w:rPr>
        <w:t xml:space="preserve">v </w:t>
      </w:r>
      <w:r w:rsidRPr="001B1006">
        <w:rPr>
          <w:b/>
          <w:i/>
          <w:szCs w:val="24"/>
          <w:lang w:val="ro-RO"/>
        </w:rPr>
        <w:sym w:font="Symbol" w:char="F0CE"/>
      </w:r>
      <w:r w:rsidRPr="001B1006">
        <w:rPr>
          <w:b/>
          <w:i/>
          <w:szCs w:val="24"/>
          <w:lang w:val="ro-RO"/>
        </w:rPr>
        <w:t xml:space="preserve"> A’</w:t>
      </w:r>
    </w:p>
    <w:p w:rsidR="006358A1" w:rsidRPr="001B1006" w:rsidRDefault="006358A1" w:rsidP="00AC01AA">
      <w:pPr>
        <w:ind w:firstLine="426"/>
        <w:jc w:val="both"/>
        <w:rPr>
          <w:b/>
          <w:i/>
          <w:szCs w:val="24"/>
          <w:lang w:val="ro-RO" w:eastAsia="ja-JP"/>
        </w:rPr>
      </w:pPr>
    </w:p>
    <w:p w:rsidR="006358A1" w:rsidRPr="001B1006" w:rsidRDefault="006358A1" w:rsidP="001B1006">
      <w:pPr>
        <w:ind w:firstLine="426"/>
        <w:jc w:val="both"/>
        <w:rPr>
          <w:b/>
          <w:i/>
          <w:szCs w:val="24"/>
          <w:lang w:val="ro-RO"/>
        </w:rPr>
      </w:pPr>
      <w:r>
        <w:rPr>
          <w:i/>
          <w:noProof/>
          <w:szCs w:val="24"/>
        </w:rPr>
        <w:pict>
          <v:shape id="_x0000_s1036" type="#_x0000_t88" style="position:absolute;left:0;text-align:left;margin-left:199.8pt;margin-top:-1.9pt;width:18pt;height:26.95pt;z-index:251671552"/>
        </w:pict>
      </w:r>
      <w:r>
        <w:rPr>
          <w:i/>
          <w:szCs w:val="24"/>
          <w:lang w:val="ro-RO" w:eastAsia="ja-JP"/>
        </w:rPr>
        <w:t>w</w:t>
      </w:r>
      <w:r>
        <w:rPr>
          <w:i/>
          <w:szCs w:val="24"/>
          <w:lang w:val="ro-RO"/>
        </w:rPr>
        <w:sym w:font="Symbol" w:char="F0CE"/>
      </w:r>
      <w:r>
        <w:rPr>
          <w:i/>
          <w:szCs w:val="24"/>
          <w:lang w:val="ro-RO"/>
        </w:rPr>
        <w:t xml:space="preserve"> N </w:t>
      </w:r>
      <w:r>
        <w:rPr>
          <w:i/>
          <w:szCs w:val="24"/>
          <w:lang w:val="ro-RO"/>
        </w:rPr>
        <w:sym w:font="Symbol" w:char="F0DE"/>
      </w:r>
      <w:r>
        <w:rPr>
          <w:i/>
          <w:szCs w:val="24"/>
          <w:lang w:val="ro-RO"/>
        </w:rPr>
        <w:t xml:space="preserve"> </w:t>
      </w:r>
      <w:r>
        <w:rPr>
          <w:i/>
          <w:szCs w:val="24"/>
          <w:lang w:val="ro-RO" w:eastAsia="ja-JP"/>
        </w:rPr>
        <w:sym w:font="Symbol" w:char="F024"/>
      </w:r>
      <w:r>
        <w:rPr>
          <w:i/>
          <w:szCs w:val="24"/>
          <w:lang w:val="ro-RO" w:eastAsia="ja-JP"/>
        </w:rPr>
        <w:t xml:space="preserve"> w’ </w:t>
      </w:r>
      <w:r>
        <w:rPr>
          <w:i/>
          <w:szCs w:val="24"/>
          <w:lang w:val="ro-RO"/>
        </w:rPr>
        <w:sym w:font="Symbol" w:char="F0CE"/>
      </w:r>
      <w:r>
        <w:rPr>
          <w:i/>
          <w:szCs w:val="24"/>
          <w:lang w:val="ro-RO"/>
        </w:rPr>
        <w:t xml:space="preserve"> A a.î. ww’ </w:t>
      </w:r>
      <w:r>
        <w:rPr>
          <w:i/>
          <w:szCs w:val="24"/>
          <w:lang w:val="ro-RO"/>
        </w:rPr>
        <w:sym w:font="Symbol" w:char="F0CE"/>
      </w:r>
      <w:r>
        <w:rPr>
          <w:i/>
          <w:szCs w:val="24"/>
          <w:lang w:val="ro-RO"/>
        </w:rPr>
        <w:t xml:space="preserve"> E(G).           </w:t>
      </w:r>
      <w:r>
        <w:rPr>
          <w:i/>
          <w:szCs w:val="24"/>
          <w:lang w:val="ro-RO"/>
        </w:rPr>
        <w:sym w:font="Symbol" w:char="F0DE"/>
      </w:r>
      <w:r>
        <w:rPr>
          <w:i/>
          <w:szCs w:val="24"/>
          <w:lang w:val="ro-RO"/>
        </w:rPr>
        <w:t xml:space="preserve"> </w:t>
      </w:r>
      <w:r w:rsidRPr="001B1006">
        <w:rPr>
          <w:b/>
          <w:i/>
          <w:szCs w:val="24"/>
          <w:lang w:val="ro-RO"/>
        </w:rPr>
        <w:t>[A’]</w:t>
      </w:r>
      <w:r w:rsidRPr="001B1006">
        <w:rPr>
          <w:b/>
          <w:i/>
          <w:szCs w:val="24"/>
          <w:vertAlign w:val="subscript"/>
          <w:lang w:val="ro-RO"/>
        </w:rPr>
        <w:t>G</w:t>
      </w:r>
      <w:r w:rsidRPr="001B1006">
        <w:rPr>
          <w:b/>
          <w:i/>
          <w:szCs w:val="24"/>
          <w:lang w:val="ro-RO"/>
        </w:rPr>
        <w:t xml:space="preserve"> este conex</w:t>
      </w:r>
    </w:p>
    <w:p w:rsidR="006358A1" w:rsidRPr="009060BA" w:rsidRDefault="006358A1" w:rsidP="00520BFD">
      <w:pPr>
        <w:ind w:firstLine="426"/>
        <w:jc w:val="both"/>
        <w:rPr>
          <w:i/>
          <w:szCs w:val="24"/>
          <w:lang w:val="ro-RO"/>
        </w:rPr>
      </w:pPr>
      <w:r>
        <w:rPr>
          <w:i/>
          <w:szCs w:val="24"/>
          <w:lang w:val="ro-RO"/>
        </w:rPr>
        <w:t>[A]</w:t>
      </w:r>
      <w:r>
        <w:rPr>
          <w:i/>
          <w:szCs w:val="24"/>
          <w:vertAlign w:val="subscript"/>
          <w:lang w:val="ro-RO"/>
        </w:rPr>
        <w:t>G</w:t>
      </w:r>
      <w:r>
        <w:rPr>
          <w:i/>
          <w:szCs w:val="24"/>
          <w:lang w:val="ro-RO"/>
        </w:rPr>
        <w:t xml:space="preserve"> este conex</w:t>
      </w:r>
    </w:p>
    <w:p w:rsidR="006358A1" w:rsidRDefault="006358A1" w:rsidP="00D33BC3">
      <w:pPr>
        <w:jc w:val="both"/>
        <w:rPr>
          <w:b/>
          <w:i/>
          <w:szCs w:val="24"/>
          <w:lang w:val="ro-RO"/>
        </w:rPr>
      </w:pPr>
    </w:p>
    <w:p w:rsidR="006358A1" w:rsidRDefault="006358A1" w:rsidP="00825CB3">
      <w:pPr>
        <w:ind w:firstLine="426"/>
        <w:jc w:val="both"/>
        <w:rPr>
          <w:i/>
          <w:szCs w:val="24"/>
          <w:lang w:val="ro-RO"/>
        </w:rPr>
      </w:pPr>
      <w:r>
        <w:rPr>
          <w:b/>
          <w:i/>
          <w:szCs w:val="24"/>
          <w:lang w:val="ro-RO"/>
        </w:rPr>
        <w:t>N</w:t>
      </w:r>
      <w:r>
        <w:rPr>
          <w:b/>
          <w:i/>
          <w:szCs w:val="24"/>
          <w:vertAlign w:val="subscript"/>
          <w:lang w:val="ro-RO"/>
        </w:rPr>
        <w:t>G</w:t>
      </w:r>
      <w:r>
        <w:rPr>
          <w:i/>
          <w:szCs w:val="24"/>
          <w:lang w:val="ro-RO"/>
        </w:rPr>
        <w:t>(A’) = ((</w:t>
      </w:r>
      <w:r>
        <w:rPr>
          <w:b/>
          <w:i/>
          <w:szCs w:val="24"/>
          <w:lang w:val="ro-RO"/>
        </w:rPr>
        <w:t>N</w:t>
      </w:r>
      <w:r>
        <w:rPr>
          <w:b/>
          <w:i/>
          <w:szCs w:val="24"/>
          <w:vertAlign w:val="subscript"/>
          <w:lang w:val="ro-RO"/>
        </w:rPr>
        <w:t>G</w:t>
      </w:r>
      <w:r>
        <w:rPr>
          <w:i/>
          <w:szCs w:val="24"/>
          <w:lang w:val="ro-RO"/>
        </w:rPr>
        <w:t xml:space="preserve">(A) - </w:t>
      </w:r>
      <w:r>
        <w:rPr>
          <w:i/>
          <w:szCs w:val="24"/>
          <w:lang w:val="ro-RO" w:eastAsia="ja-JP"/>
        </w:rPr>
        <w:t xml:space="preserve">{w})  </w:t>
      </w:r>
      <w:r>
        <w:rPr>
          <w:i/>
          <w:szCs w:val="24"/>
          <w:lang w:val="ro-RO"/>
        </w:rPr>
        <w:sym w:font="Symbol" w:char="F0C8"/>
      </w:r>
      <w:r>
        <w:rPr>
          <w:i/>
          <w:szCs w:val="24"/>
          <w:lang w:val="ro-RO"/>
        </w:rPr>
        <w:t xml:space="preserve"> </w:t>
      </w:r>
      <w:r>
        <w:rPr>
          <w:b/>
          <w:i/>
          <w:szCs w:val="24"/>
          <w:lang w:val="ro-RO"/>
        </w:rPr>
        <w:t>N</w:t>
      </w:r>
      <w:r>
        <w:rPr>
          <w:b/>
          <w:i/>
          <w:szCs w:val="24"/>
          <w:vertAlign w:val="subscript"/>
          <w:lang w:val="ro-RO"/>
        </w:rPr>
        <w:t>G</w:t>
      </w:r>
      <w:r>
        <w:rPr>
          <w:i/>
          <w:szCs w:val="24"/>
          <w:lang w:val="ro-RO"/>
        </w:rPr>
        <w:t>(w)) – A.</w:t>
      </w:r>
    </w:p>
    <w:p w:rsidR="006358A1" w:rsidRDefault="006358A1" w:rsidP="00825CB3">
      <w:pPr>
        <w:ind w:firstLine="426"/>
        <w:jc w:val="both"/>
        <w:rPr>
          <w:i/>
          <w:szCs w:val="24"/>
          <w:lang w:val="ro-RO"/>
        </w:rPr>
      </w:pPr>
      <w:r>
        <w:rPr>
          <w:i/>
          <w:szCs w:val="24"/>
          <w:lang w:val="ro-RO"/>
        </w:rPr>
        <w:t xml:space="preserve">Dacă </w:t>
      </w:r>
      <w:r>
        <w:rPr>
          <w:b/>
          <w:i/>
          <w:szCs w:val="24"/>
          <w:lang w:val="ro-RO"/>
        </w:rPr>
        <w:t>N</w:t>
      </w:r>
      <w:r>
        <w:rPr>
          <w:b/>
          <w:i/>
          <w:szCs w:val="24"/>
          <w:vertAlign w:val="subscript"/>
          <w:lang w:val="ro-RO"/>
        </w:rPr>
        <w:t>G</w:t>
      </w:r>
      <w:r>
        <w:rPr>
          <w:i/>
          <w:szCs w:val="24"/>
          <w:lang w:val="ro-RO"/>
        </w:rPr>
        <w:t xml:space="preserve">(A’) = </w:t>
      </w:r>
      <w:r>
        <w:rPr>
          <w:rFonts w:hint="eastAsia"/>
          <w:i/>
          <w:szCs w:val="24"/>
          <w:lang w:val="ro-RO" w:eastAsia="ja-JP"/>
        </w:rPr>
        <w:sym w:font="Symbol" w:char="F046"/>
      </w:r>
      <w:r>
        <w:rPr>
          <w:i/>
          <w:szCs w:val="24"/>
          <w:lang w:val="ro-RO" w:eastAsia="ja-JP"/>
        </w:rPr>
        <w:t xml:space="preserve"> </w:t>
      </w:r>
      <w:r>
        <w:rPr>
          <w:i/>
          <w:szCs w:val="24"/>
          <w:lang w:val="ro-RO"/>
        </w:rPr>
        <w:sym w:font="Symbol" w:char="F0DE"/>
      </w:r>
      <w:r>
        <w:rPr>
          <w:i/>
          <w:szCs w:val="24"/>
          <w:lang w:val="ro-RO"/>
        </w:rPr>
        <w:t xml:space="preserve"> (</w:t>
      </w:r>
      <w:r>
        <w:rPr>
          <w:b/>
          <w:i/>
          <w:szCs w:val="24"/>
          <w:lang w:val="ro-RO"/>
        </w:rPr>
        <w:t>N</w:t>
      </w:r>
      <w:r>
        <w:rPr>
          <w:b/>
          <w:i/>
          <w:szCs w:val="24"/>
          <w:vertAlign w:val="subscript"/>
          <w:lang w:val="ro-RO"/>
        </w:rPr>
        <w:t>G</w:t>
      </w:r>
      <w:r>
        <w:rPr>
          <w:i/>
          <w:szCs w:val="24"/>
          <w:lang w:val="ro-RO"/>
        </w:rPr>
        <w:t xml:space="preserve">(A) - </w:t>
      </w:r>
      <w:r>
        <w:rPr>
          <w:i/>
          <w:szCs w:val="24"/>
          <w:lang w:val="ro-RO" w:eastAsia="ja-JP"/>
        </w:rPr>
        <w:t xml:space="preserve">{w})  </w:t>
      </w:r>
      <w:r>
        <w:rPr>
          <w:i/>
          <w:szCs w:val="24"/>
          <w:lang w:val="ro-RO"/>
        </w:rPr>
        <w:sym w:font="Symbol" w:char="F0C8"/>
      </w:r>
      <w:r>
        <w:rPr>
          <w:i/>
          <w:szCs w:val="24"/>
          <w:lang w:val="ro-RO"/>
        </w:rPr>
        <w:t xml:space="preserve"> </w:t>
      </w:r>
      <w:r>
        <w:rPr>
          <w:b/>
          <w:i/>
          <w:szCs w:val="24"/>
          <w:lang w:val="ro-RO"/>
        </w:rPr>
        <w:t>N</w:t>
      </w:r>
      <w:r>
        <w:rPr>
          <w:b/>
          <w:i/>
          <w:szCs w:val="24"/>
          <w:vertAlign w:val="subscript"/>
          <w:lang w:val="ro-RO"/>
        </w:rPr>
        <w:t>G</w:t>
      </w:r>
      <w:r>
        <w:rPr>
          <w:i/>
          <w:szCs w:val="24"/>
          <w:lang w:val="ro-RO"/>
        </w:rPr>
        <w:t xml:space="preserve">(w) </w:t>
      </w:r>
      <w:r>
        <w:rPr>
          <w:i/>
          <w:szCs w:val="24"/>
          <w:lang w:val="ro-RO"/>
        </w:rPr>
        <w:sym w:font="Symbol" w:char="F0CD"/>
      </w:r>
      <w:r>
        <w:rPr>
          <w:i/>
          <w:szCs w:val="24"/>
          <w:lang w:val="ro-RO"/>
        </w:rPr>
        <w:t xml:space="preserve"> A </w:t>
      </w:r>
      <w:r>
        <w:rPr>
          <w:i/>
          <w:szCs w:val="24"/>
          <w:lang w:val="ro-RO"/>
        </w:rPr>
        <w:sym w:font="Symbol" w:char="F0DE"/>
      </w:r>
      <w:r>
        <w:rPr>
          <w:i/>
          <w:szCs w:val="24"/>
          <w:lang w:val="ro-RO"/>
        </w:rPr>
        <w:t xml:space="preserve"> </w:t>
      </w:r>
    </w:p>
    <w:p w:rsidR="006358A1" w:rsidRDefault="006358A1" w:rsidP="00825CB3">
      <w:pPr>
        <w:ind w:firstLine="2198"/>
        <w:jc w:val="both"/>
        <w:rPr>
          <w:i/>
          <w:szCs w:val="24"/>
          <w:lang w:val="ro-RO"/>
        </w:rPr>
      </w:pPr>
      <w:r>
        <w:rPr>
          <w:i/>
          <w:szCs w:val="24"/>
          <w:lang w:val="ro-RO"/>
        </w:rPr>
        <w:sym w:font="Symbol" w:char="F0DE"/>
      </w:r>
      <w:r>
        <w:rPr>
          <w:i/>
          <w:szCs w:val="24"/>
          <w:lang w:val="ro-RO"/>
        </w:rPr>
        <w:t xml:space="preserve"> </w:t>
      </w:r>
      <w:r>
        <w:rPr>
          <w:b/>
          <w:i/>
          <w:szCs w:val="24"/>
          <w:lang w:val="ro-RO"/>
        </w:rPr>
        <w:t>N</w:t>
      </w:r>
      <w:r>
        <w:rPr>
          <w:b/>
          <w:i/>
          <w:szCs w:val="24"/>
          <w:vertAlign w:val="subscript"/>
          <w:lang w:val="ro-RO"/>
        </w:rPr>
        <w:t>G</w:t>
      </w:r>
      <w:r>
        <w:rPr>
          <w:i/>
          <w:szCs w:val="24"/>
          <w:lang w:val="ro-RO"/>
        </w:rPr>
        <w:t xml:space="preserve">(A) - </w:t>
      </w:r>
      <w:r>
        <w:rPr>
          <w:i/>
          <w:szCs w:val="24"/>
          <w:lang w:val="ro-RO" w:eastAsia="ja-JP"/>
        </w:rPr>
        <w:t xml:space="preserve">{w}  </w:t>
      </w:r>
      <w:r>
        <w:rPr>
          <w:i/>
          <w:szCs w:val="24"/>
          <w:lang w:val="ro-RO"/>
        </w:rPr>
        <w:sym w:font="Symbol" w:char="F0CD"/>
      </w:r>
      <w:r>
        <w:rPr>
          <w:i/>
          <w:szCs w:val="24"/>
          <w:lang w:val="ro-RO"/>
        </w:rPr>
        <w:t xml:space="preserve"> A  şi  </w:t>
      </w:r>
      <w:r>
        <w:rPr>
          <w:b/>
          <w:i/>
          <w:szCs w:val="24"/>
          <w:lang w:val="ro-RO"/>
        </w:rPr>
        <w:t>N</w:t>
      </w:r>
      <w:r>
        <w:rPr>
          <w:b/>
          <w:i/>
          <w:szCs w:val="24"/>
          <w:vertAlign w:val="subscript"/>
          <w:lang w:val="ro-RO"/>
        </w:rPr>
        <w:t>G</w:t>
      </w:r>
      <w:r>
        <w:rPr>
          <w:i/>
          <w:szCs w:val="24"/>
          <w:lang w:val="ro-RO"/>
        </w:rPr>
        <w:t xml:space="preserve">(w) </w:t>
      </w:r>
      <w:r>
        <w:rPr>
          <w:i/>
          <w:szCs w:val="24"/>
          <w:lang w:val="ro-RO"/>
        </w:rPr>
        <w:sym w:font="Symbol" w:char="F0CD"/>
      </w:r>
      <w:r>
        <w:rPr>
          <w:i/>
          <w:szCs w:val="24"/>
          <w:lang w:val="ro-RO"/>
        </w:rPr>
        <w:t xml:space="preserve"> A.</w:t>
      </w:r>
    </w:p>
    <w:p w:rsidR="006358A1" w:rsidRDefault="006358A1" w:rsidP="00825CB3">
      <w:pPr>
        <w:ind w:firstLine="2198"/>
        <w:jc w:val="both"/>
        <w:rPr>
          <w:i/>
          <w:szCs w:val="24"/>
          <w:lang w:val="ro-RO"/>
        </w:rPr>
      </w:pPr>
      <w:r>
        <w:rPr>
          <w:i/>
          <w:noProof/>
          <w:szCs w:val="24"/>
        </w:rPr>
        <w:pict>
          <v:shape id="_x0000_s1037" type="#_x0000_t88" style="position:absolute;left:0;text-align:left;margin-left:223.8pt;margin-top:11.75pt;width:18pt;height:26.95pt;z-index:251672576"/>
        </w:pict>
      </w:r>
    </w:p>
    <w:p w:rsidR="006358A1" w:rsidRDefault="006358A1" w:rsidP="00044B39">
      <w:pPr>
        <w:ind w:firstLine="426"/>
        <w:jc w:val="both"/>
        <w:rPr>
          <w:i/>
          <w:szCs w:val="24"/>
          <w:lang w:val="ro-RO" w:eastAsia="ja-JP"/>
        </w:rPr>
      </w:pPr>
      <w:r>
        <w:rPr>
          <w:b/>
          <w:i/>
          <w:szCs w:val="24"/>
          <w:lang w:val="ro-RO"/>
        </w:rPr>
        <w:lastRenderedPageBreak/>
        <w:t>N</w:t>
      </w:r>
      <w:r>
        <w:rPr>
          <w:b/>
          <w:i/>
          <w:szCs w:val="24"/>
          <w:vertAlign w:val="subscript"/>
          <w:lang w:val="ro-RO"/>
        </w:rPr>
        <w:t>G</w:t>
      </w:r>
      <w:r>
        <w:rPr>
          <w:i/>
          <w:szCs w:val="24"/>
          <w:lang w:val="ro-RO"/>
        </w:rPr>
        <w:t xml:space="preserve">(A) - </w:t>
      </w:r>
      <w:r>
        <w:rPr>
          <w:i/>
          <w:szCs w:val="24"/>
          <w:lang w:val="ro-RO" w:eastAsia="ja-JP"/>
        </w:rPr>
        <w:t xml:space="preserve">{w}  </w:t>
      </w:r>
      <w:r>
        <w:rPr>
          <w:i/>
          <w:szCs w:val="24"/>
          <w:lang w:val="ro-RO"/>
        </w:rPr>
        <w:sym w:font="Symbol" w:char="F0CD"/>
      </w:r>
      <w:r>
        <w:rPr>
          <w:i/>
          <w:szCs w:val="24"/>
          <w:lang w:val="ro-RO"/>
        </w:rPr>
        <w:t xml:space="preserve"> A                                                 </w:t>
      </w:r>
      <w:r>
        <w:rPr>
          <w:i/>
          <w:szCs w:val="24"/>
          <w:lang w:val="ro-RO"/>
        </w:rPr>
        <w:sym w:font="Symbol" w:char="F0DE"/>
      </w:r>
      <w:r>
        <w:rPr>
          <w:i/>
          <w:szCs w:val="24"/>
          <w:lang w:val="ro-RO"/>
        </w:rPr>
        <w:t xml:space="preserve"> </w:t>
      </w:r>
      <w:r>
        <w:rPr>
          <w:b/>
          <w:i/>
          <w:szCs w:val="24"/>
          <w:lang w:val="ro-RO"/>
        </w:rPr>
        <w:t>N</w:t>
      </w:r>
      <w:r>
        <w:rPr>
          <w:b/>
          <w:i/>
          <w:szCs w:val="24"/>
          <w:vertAlign w:val="subscript"/>
          <w:lang w:val="ro-RO"/>
        </w:rPr>
        <w:t>G</w:t>
      </w:r>
      <w:r>
        <w:rPr>
          <w:i/>
          <w:szCs w:val="24"/>
          <w:lang w:val="ro-RO"/>
        </w:rPr>
        <w:t xml:space="preserve">(A) = </w:t>
      </w:r>
      <w:r>
        <w:rPr>
          <w:i/>
          <w:szCs w:val="24"/>
          <w:lang w:val="ro-RO" w:eastAsia="ja-JP"/>
        </w:rPr>
        <w:t xml:space="preserve">{w} . </w:t>
      </w:r>
    </w:p>
    <w:p w:rsidR="006358A1" w:rsidRDefault="006358A1" w:rsidP="00322392">
      <w:pPr>
        <w:ind w:firstLine="426"/>
        <w:jc w:val="both"/>
        <w:rPr>
          <w:i/>
          <w:szCs w:val="24"/>
          <w:lang w:val="ro-RO"/>
        </w:rPr>
      </w:pPr>
      <w:r>
        <w:rPr>
          <w:b/>
          <w:i/>
          <w:szCs w:val="24"/>
          <w:lang w:val="ro-RO"/>
        </w:rPr>
        <w:t>N</w:t>
      </w:r>
      <w:r>
        <w:rPr>
          <w:b/>
          <w:i/>
          <w:szCs w:val="24"/>
          <w:vertAlign w:val="subscript"/>
          <w:lang w:val="ro-RO"/>
        </w:rPr>
        <w:t>G</w:t>
      </w:r>
      <w:r>
        <w:rPr>
          <w:i/>
          <w:szCs w:val="24"/>
          <w:lang w:val="ro-RO"/>
        </w:rPr>
        <w:t xml:space="preserve">(A) </w:t>
      </w:r>
      <w:r>
        <w:rPr>
          <w:i/>
          <w:szCs w:val="24"/>
          <w:lang w:val="ro-RO"/>
        </w:rPr>
        <w:sym w:font="Symbol" w:char="F0C7"/>
      </w:r>
      <w:r>
        <w:rPr>
          <w:i/>
          <w:szCs w:val="24"/>
          <w:lang w:val="ro-RO"/>
        </w:rPr>
        <w:t xml:space="preserve"> A = </w:t>
      </w:r>
      <w:r>
        <w:rPr>
          <w:rFonts w:hint="eastAsia"/>
          <w:i/>
          <w:szCs w:val="24"/>
          <w:lang w:val="ro-RO" w:eastAsia="ja-JP"/>
        </w:rPr>
        <w:sym w:font="Symbol" w:char="F046"/>
      </w:r>
      <w:r>
        <w:rPr>
          <w:i/>
          <w:szCs w:val="24"/>
          <w:lang w:val="ro-RO" w:eastAsia="ja-JP"/>
        </w:rPr>
        <w:t xml:space="preserve"> (din definiţia lui </w:t>
      </w:r>
      <w:r>
        <w:rPr>
          <w:b/>
          <w:i/>
          <w:szCs w:val="24"/>
          <w:lang w:val="ro-RO"/>
        </w:rPr>
        <w:t>N</w:t>
      </w:r>
      <w:r>
        <w:rPr>
          <w:b/>
          <w:i/>
          <w:szCs w:val="24"/>
          <w:vertAlign w:val="subscript"/>
          <w:lang w:val="ro-RO"/>
        </w:rPr>
        <w:t>G</w:t>
      </w:r>
      <w:r>
        <w:rPr>
          <w:i/>
          <w:szCs w:val="24"/>
          <w:lang w:val="ro-RO"/>
        </w:rPr>
        <w:t xml:space="preserve">(A)) </w:t>
      </w:r>
    </w:p>
    <w:p w:rsidR="006358A1" w:rsidRDefault="006358A1" w:rsidP="00322392">
      <w:pPr>
        <w:ind w:firstLine="426"/>
        <w:jc w:val="both"/>
        <w:rPr>
          <w:i/>
          <w:szCs w:val="24"/>
          <w:lang w:val="ro-RO"/>
        </w:rPr>
      </w:pPr>
    </w:p>
    <w:p w:rsidR="006358A1" w:rsidRDefault="006358A1" w:rsidP="00322392">
      <w:pPr>
        <w:ind w:firstLine="426"/>
        <w:jc w:val="both"/>
        <w:rPr>
          <w:i/>
          <w:szCs w:val="24"/>
          <w:lang w:val="ro-RO"/>
        </w:rPr>
      </w:pPr>
      <w:r>
        <w:rPr>
          <w:i/>
          <w:szCs w:val="24"/>
          <w:lang w:val="ro-RO"/>
        </w:rPr>
        <w:t xml:space="preserve">Totodată, dacă </w:t>
      </w:r>
      <w:r>
        <w:rPr>
          <w:b/>
          <w:i/>
          <w:szCs w:val="24"/>
          <w:lang w:val="ro-RO"/>
        </w:rPr>
        <w:t>N</w:t>
      </w:r>
      <w:r>
        <w:rPr>
          <w:b/>
          <w:i/>
          <w:szCs w:val="24"/>
          <w:vertAlign w:val="subscript"/>
          <w:lang w:val="ro-RO"/>
        </w:rPr>
        <w:t>G</w:t>
      </w:r>
      <w:r>
        <w:rPr>
          <w:i/>
          <w:szCs w:val="24"/>
          <w:lang w:val="ro-RO"/>
        </w:rPr>
        <w:t xml:space="preserve">(A’) = </w:t>
      </w:r>
      <w:r>
        <w:rPr>
          <w:rFonts w:hint="eastAsia"/>
          <w:i/>
          <w:szCs w:val="24"/>
          <w:lang w:val="ro-RO" w:eastAsia="ja-JP"/>
        </w:rPr>
        <w:sym w:font="Symbol" w:char="F046"/>
      </w:r>
      <w:r>
        <w:rPr>
          <w:i/>
          <w:szCs w:val="24"/>
          <w:lang w:val="ro-RO" w:eastAsia="ja-JP"/>
        </w:rPr>
        <w:t xml:space="preserve">, atunci </w:t>
      </w:r>
      <w:r>
        <w:rPr>
          <w:i/>
          <w:szCs w:val="24"/>
          <w:lang w:val="ro-RO" w:eastAsia="ja-JP"/>
        </w:rPr>
        <w:sym w:font="Symbol" w:char="F022"/>
      </w:r>
      <w:r>
        <w:rPr>
          <w:i/>
          <w:szCs w:val="24"/>
          <w:lang w:val="ro-RO" w:eastAsia="ja-JP"/>
        </w:rPr>
        <w:t xml:space="preserve">i cu iw </w:t>
      </w:r>
      <w:r>
        <w:rPr>
          <w:i/>
          <w:szCs w:val="24"/>
          <w:lang w:val="ro-RO"/>
        </w:rPr>
        <w:sym w:font="Symbol" w:char="F0CE"/>
      </w:r>
      <w:r>
        <w:rPr>
          <w:i/>
          <w:szCs w:val="24"/>
          <w:lang w:val="ro-RO"/>
        </w:rPr>
        <w:t xml:space="preserve"> E(G) </w:t>
      </w:r>
      <w:r>
        <w:rPr>
          <w:i/>
          <w:szCs w:val="24"/>
          <w:lang w:val="ro-RO"/>
        </w:rPr>
        <w:sym w:font="Symbol" w:char="F0DE"/>
      </w:r>
      <w:r>
        <w:rPr>
          <w:i/>
          <w:szCs w:val="24"/>
          <w:lang w:val="ro-RO"/>
        </w:rPr>
        <w:t xml:space="preserve">  i </w:t>
      </w:r>
      <w:r>
        <w:rPr>
          <w:i/>
          <w:szCs w:val="24"/>
          <w:lang w:val="ro-RO"/>
        </w:rPr>
        <w:sym w:font="Symbol" w:char="F0CE"/>
      </w:r>
      <w:r>
        <w:rPr>
          <w:i/>
          <w:szCs w:val="24"/>
          <w:lang w:val="ro-RO"/>
        </w:rPr>
        <w:t xml:space="preserve"> A’ (adică singurii vecini ai lui w se găsesc în A’).</w:t>
      </w:r>
    </w:p>
    <w:p w:rsidR="006358A1" w:rsidRDefault="006358A1" w:rsidP="00322392">
      <w:pPr>
        <w:ind w:firstLine="426"/>
        <w:jc w:val="both"/>
        <w:rPr>
          <w:i/>
          <w:szCs w:val="24"/>
          <w:lang w:val="ro-RO" w:eastAsia="ja-JP"/>
        </w:rPr>
      </w:pPr>
      <w:r>
        <w:rPr>
          <w:i/>
          <w:szCs w:val="24"/>
          <w:lang w:val="ro-RO"/>
        </w:rPr>
        <w:t xml:space="preserve">Dar A’ </w:t>
      </w:r>
      <w:r>
        <w:rPr>
          <w:i/>
          <w:szCs w:val="24"/>
          <w:lang w:val="ro-RO"/>
        </w:rPr>
        <w:sym w:font="Symbol" w:char="F0C7"/>
      </w:r>
      <w:r>
        <w:rPr>
          <w:i/>
          <w:szCs w:val="24"/>
          <w:lang w:val="ro-RO"/>
        </w:rPr>
        <w:t xml:space="preserve"> R = </w:t>
      </w:r>
      <w:r>
        <w:rPr>
          <w:rFonts w:hint="eastAsia"/>
          <w:i/>
          <w:szCs w:val="24"/>
          <w:lang w:val="ro-RO" w:eastAsia="ja-JP"/>
        </w:rPr>
        <w:sym w:font="Symbol" w:char="F046"/>
      </w:r>
      <w:r>
        <w:rPr>
          <w:i/>
          <w:szCs w:val="24"/>
          <w:lang w:val="ro-RO" w:eastAsia="ja-JP"/>
        </w:rPr>
        <w:t xml:space="preserve"> (din definiţia lui R) </w:t>
      </w:r>
    </w:p>
    <w:p w:rsidR="006358A1" w:rsidRPr="00825CB3" w:rsidRDefault="006358A1" w:rsidP="00A81C48">
      <w:pPr>
        <w:ind w:firstLine="426"/>
        <w:jc w:val="both"/>
        <w:rPr>
          <w:i/>
          <w:szCs w:val="24"/>
          <w:lang w:val="ro-RO"/>
        </w:rPr>
      </w:pPr>
      <w:r>
        <w:rPr>
          <w:i/>
          <w:noProof/>
          <w:szCs w:val="24"/>
        </w:rPr>
        <w:pict>
          <v:shape id="_x0000_s1038" type="#_x0000_t88" style="position:absolute;left:0;text-align:left;margin-left:339.3pt;margin-top:.05pt;width:18pt;height:26.95pt;z-index:251673600"/>
        </w:pict>
      </w:r>
      <w:r>
        <w:rPr>
          <w:i/>
          <w:szCs w:val="24"/>
          <w:lang w:val="ro-RO"/>
        </w:rPr>
        <w:sym w:font="Symbol" w:char="F0DE"/>
      </w:r>
      <w:r>
        <w:rPr>
          <w:i/>
          <w:szCs w:val="24"/>
          <w:lang w:val="ro-RO"/>
        </w:rPr>
        <w:t xml:space="preserve"> </w:t>
      </w:r>
      <w:r>
        <w:rPr>
          <w:i/>
          <w:szCs w:val="24"/>
          <w:lang w:val="ro-RO" w:eastAsia="ja-JP"/>
        </w:rPr>
        <w:sym w:font="Symbol" w:char="F022"/>
      </w:r>
      <w:r>
        <w:rPr>
          <w:i/>
          <w:szCs w:val="24"/>
          <w:lang w:val="ro-RO" w:eastAsia="ja-JP"/>
        </w:rPr>
        <w:t xml:space="preserve">j </w:t>
      </w:r>
      <w:r>
        <w:rPr>
          <w:i/>
          <w:szCs w:val="24"/>
          <w:lang w:val="ro-RO"/>
        </w:rPr>
        <w:sym w:font="Symbol" w:char="F0CE"/>
      </w:r>
      <w:r>
        <w:rPr>
          <w:i/>
          <w:szCs w:val="24"/>
          <w:lang w:val="ro-RO"/>
        </w:rPr>
        <w:t xml:space="preserve"> R </w:t>
      </w:r>
      <w:r w:rsidRPr="00A81C48">
        <w:rPr>
          <w:i/>
          <w:szCs w:val="24"/>
          <w:lang w:val="ro-RO"/>
        </w:rPr>
        <w:pict>
          <v:shape id="_x0000_i1181" type="#_x0000_t75" style="width:13.6pt;height:12.25pt">
            <v:imagedata r:id="rId201" o:title=""/>
          </v:shape>
        </w:pict>
      </w:r>
      <w:r>
        <w:rPr>
          <w:i/>
          <w:szCs w:val="24"/>
          <w:lang w:val="ro-RO"/>
        </w:rPr>
        <w:t xml:space="preserve">jw </w:t>
      </w:r>
      <w:r>
        <w:rPr>
          <w:i/>
          <w:szCs w:val="24"/>
          <w:lang w:val="ro-RO"/>
        </w:rPr>
        <w:sym w:font="Symbol" w:char="F0CE"/>
      </w:r>
      <w:r>
        <w:rPr>
          <w:i/>
          <w:szCs w:val="24"/>
          <w:lang w:val="ro-RO"/>
        </w:rPr>
        <w:t xml:space="preserve"> E(G) </w:t>
      </w:r>
      <w:r>
        <w:rPr>
          <w:i/>
          <w:szCs w:val="24"/>
          <w:lang w:val="ro-RO"/>
        </w:rPr>
        <w:sym w:font="Symbol" w:char="F0DE"/>
      </w:r>
      <w:r>
        <w:rPr>
          <w:i/>
          <w:szCs w:val="24"/>
          <w:lang w:val="ro-RO"/>
        </w:rPr>
        <w:t xml:space="preserve"> </w:t>
      </w:r>
      <w:r>
        <w:rPr>
          <w:i/>
          <w:szCs w:val="24"/>
          <w:lang w:val="ro-RO" w:eastAsia="ja-JP"/>
        </w:rPr>
        <w:sym w:font="Symbol" w:char="F022"/>
      </w:r>
      <w:r>
        <w:rPr>
          <w:i/>
          <w:szCs w:val="24"/>
          <w:lang w:val="ro-RO" w:eastAsia="ja-JP"/>
        </w:rPr>
        <w:t xml:space="preserve">j </w:t>
      </w:r>
      <w:r>
        <w:rPr>
          <w:i/>
          <w:szCs w:val="24"/>
          <w:lang w:val="ro-RO"/>
        </w:rPr>
        <w:sym w:font="Symbol" w:char="F0CE"/>
      </w:r>
      <w:r>
        <w:rPr>
          <w:i/>
          <w:szCs w:val="24"/>
          <w:lang w:val="ro-RO"/>
        </w:rPr>
        <w:t xml:space="preserve"> R </w:t>
      </w:r>
      <w:r>
        <w:rPr>
          <w:i/>
          <w:szCs w:val="24"/>
          <w:lang w:val="ro-RO" w:eastAsia="ja-JP"/>
        </w:rPr>
        <w:sym w:font="Symbol" w:char="F022"/>
      </w:r>
      <w:r>
        <w:rPr>
          <w:i/>
          <w:szCs w:val="24"/>
          <w:lang w:val="ro-RO" w:eastAsia="ja-JP"/>
        </w:rPr>
        <w:t xml:space="preserve">i </w:t>
      </w:r>
      <w:r>
        <w:rPr>
          <w:i/>
          <w:szCs w:val="24"/>
          <w:lang w:val="ro-RO"/>
        </w:rPr>
        <w:sym w:font="Symbol" w:char="F0CE"/>
      </w:r>
      <w:r>
        <w:rPr>
          <w:i/>
          <w:szCs w:val="24"/>
          <w:lang w:val="ro-RO"/>
        </w:rPr>
        <w:t xml:space="preserve"> N </w:t>
      </w:r>
      <w:r w:rsidRPr="00A81C48">
        <w:rPr>
          <w:i/>
          <w:szCs w:val="24"/>
          <w:lang w:val="ro-RO"/>
        </w:rPr>
        <w:pict>
          <v:shape id="_x0000_i1182" type="#_x0000_t75" style="width:13.6pt;height:12.25pt">
            <v:imagedata r:id="rId201" o:title=""/>
          </v:shape>
        </w:pict>
      </w:r>
      <w:r>
        <w:rPr>
          <w:i/>
          <w:szCs w:val="24"/>
          <w:lang w:val="ro-RO"/>
        </w:rPr>
        <w:t xml:space="preserve">ji </w:t>
      </w:r>
      <w:r>
        <w:rPr>
          <w:i/>
          <w:szCs w:val="24"/>
          <w:lang w:val="ro-RO"/>
        </w:rPr>
        <w:sym w:font="Symbol" w:char="F0CE"/>
      </w:r>
      <w:r>
        <w:rPr>
          <w:i/>
          <w:szCs w:val="24"/>
          <w:lang w:val="ro-RO"/>
        </w:rPr>
        <w:t xml:space="preserve"> E(G) şi                       </w:t>
      </w:r>
      <w:r>
        <w:rPr>
          <w:i/>
          <w:szCs w:val="24"/>
          <w:lang w:val="ro-RO"/>
        </w:rPr>
        <w:sym w:font="Symbol" w:char="F0DE"/>
      </w:r>
      <w:r>
        <w:rPr>
          <w:i/>
          <w:szCs w:val="24"/>
          <w:lang w:val="ro-RO"/>
        </w:rPr>
        <w:t xml:space="preserve"> G nu este conex, ceea ce </w:t>
      </w:r>
    </w:p>
    <w:p w:rsidR="006358A1" w:rsidRDefault="006358A1" w:rsidP="00A81C48">
      <w:pPr>
        <w:tabs>
          <w:tab w:val="num" w:pos="426"/>
        </w:tabs>
        <w:ind w:left="426" w:firstLine="330"/>
        <w:jc w:val="both"/>
        <w:rPr>
          <w:i/>
          <w:szCs w:val="24"/>
          <w:lang w:val="ro-RO"/>
        </w:rPr>
      </w:pPr>
      <w:r>
        <w:rPr>
          <w:i/>
          <w:szCs w:val="24"/>
          <w:lang w:val="ro-RO"/>
        </w:rPr>
        <w:t xml:space="preserve">N </w:t>
      </w:r>
      <w:r>
        <w:rPr>
          <w:i/>
          <w:szCs w:val="24"/>
          <w:lang w:val="ro-RO"/>
        </w:rPr>
        <w:sym w:font="Symbol" w:char="F0C7"/>
      </w:r>
      <w:r>
        <w:rPr>
          <w:i/>
          <w:szCs w:val="24"/>
          <w:lang w:val="ro-RO"/>
        </w:rPr>
        <w:t xml:space="preserve"> R = </w:t>
      </w:r>
      <w:r>
        <w:rPr>
          <w:rFonts w:hint="eastAsia"/>
          <w:i/>
          <w:szCs w:val="24"/>
          <w:lang w:val="ro-RO" w:eastAsia="ja-JP"/>
        </w:rPr>
        <w:sym w:font="Symbol" w:char="F046"/>
      </w:r>
      <w:r>
        <w:rPr>
          <w:i/>
          <w:szCs w:val="24"/>
          <w:lang w:val="ro-RO" w:eastAsia="ja-JP"/>
        </w:rPr>
        <w:t xml:space="preserve"> (din definiţia lui R)</w:t>
      </w:r>
      <w:r w:rsidRPr="00A81C48">
        <w:rPr>
          <w:i/>
          <w:szCs w:val="24"/>
          <w:lang w:val="ro-RO"/>
        </w:rPr>
        <w:t xml:space="preserve"> </w:t>
      </w:r>
      <w:r>
        <w:rPr>
          <w:i/>
          <w:szCs w:val="24"/>
          <w:lang w:val="ro-RO"/>
        </w:rPr>
        <w:sym w:font="Symbol" w:char="F0DE"/>
      </w:r>
      <w:r>
        <w:rPr>
          <w:i/>
          <w:szCs w:val="24"/>
          <w:lang w:val="ro-RO"/>
        </w:rPr>
        <w:t xml:space="preserve"> </w:t>
      </w:r>
      <w:r>
        <w:rPr>
          <w:i/>
          <w:szCs w:val="24"/>
          <w:lang w:val="ro-RO" w:eastAsia="ja-JP"/>
        </w:rPr>
        <w:sym w:font="Symbol" w:char="F022"/>
      </w:r>
      <w:r>
        <w:rPr>
          <w:i/>
          <w:szCs w:val="24"/>
          <w:lang w:val="ro-RO" w:eastAsia="ja-JP"/>
        </w:rPr>
        <w:t xml:space="preserve">j </w:t>
      </w:r>
      <w:r>
        <w:rPr>
          <w:i/>
          <w:szCs w:val="24"/>
          <w:lang w:val="ro-RO"/>
        </w:rPr>
        <w:sym w:font="Symbol" w:char="F0CE"/>
      </w:r>
      <w:r>
        <w:rPr>
          <w:i/>
          <w:szCs w:val="24"/>
          <w:lang w:val="ro-RO"/>
        </w:rPr>
        <w:t xml:space="preserve"> R </w:t>
      </w:r>
      <w:r>
        <w:rPr>
          <w:i/>
          <w:szCs w:val="24"/>
          <w:lang w:val="ro-RO" w:eastAsia="ja-JP"/>
        </w:rPr>
        <w:sym w:font="Symbol" w:char="F022"/>
      </w:r>
      <w:r>
        <w:rPr>
          <w:i/>
          <w:szCs w:val="24"/>
          <w:lang w:val="ro-RO" w:eastAsia="ja-JP"/>
        </w:rPr>
        <w:t>k</w:t>
      </w:r>
      <w:r>
        <w:rPr>
          <w:i/>
          <w:szCs w:val="24"/>
          <w:lang w:val="ro-RO"/>
        </w:rPr>
        <w:sym w:font="Symbol" w:char="F0CE"/>
      </w:r>
      <w:r>
        <w:rPr>
          <w:i/>
          <w:szCs w:val="24"/>
          <w:lang w:val="ro-RO"/>
        </w:rPr>
        <w:t xml:space="preserve"> A </w:t>
      </w:r>
      <w:r w:rsidRPr="00A81C48">
        <w:rPr>
          <w:i/>
          <w:szCs w:val="24"/>
          <w:lang w:val="ro-RO"/>
        </w:rPr>
        <w:pict>
          <v:shape id="_x0000_i1183" type="#_x0000_t75" style="width:13.6pt;height:12.25pt">
            <v:imagedata r:id="rId201" o:title=""/>
          </v:shape>
        </w:pict>
      </w:r>
      <w:r>
        <w:rPr>
          <w:i/>
          <w:szCs w:val="24"/>
          <w:lang w:val="ro-RO"/>
        </w:rPr>
        <w:t xml:space="preserve">jk </w:t>
      </w:r>
      <w:r>
        <w:rPr>
          <w:i/>
          <w:szCs w:val="24"/>
          <w:lang w:val="ro-RO"/>
        </w:rPr>
        <w:sym w:font="Symbol" w:char="F0CE"/>
      </w:r>
      <w:r>
        <w:rPr>
          <w:i/>
          <w:szCs w:val="24"/>
          <w:lang w:val="ro-RO"/>
        </w:rPr>
        <w:t xml:space="preserve"> E(G)               contrazice ipoteza.</w:t>
      </w:r>
    </w:p>
    <w:p w:rsidR="006358A1" w:rsidRDefault="006358A1" w:rsidP="00A81C48">
      <w:pPr>
        <w:tabs>
          <w:tab w:val="num" w:pos="426"/>
        </w:tabs>
        <w:ind w:left="426" w:firstLine="330"/>
        <w:jc w:val="both"/>
        <w:rPr>
          <w:i/>
          <w:szCs w:val="24"/>
          <w:lang w:val="ro-RO"/>
        </w:rPr>
      </w:pPr>
    </w:p>
    <w:p w:rsidR="006358A1" w:rsidRDefault="006358A1" w:rsidP="00A81C48">
      <w:pPr>
        <w:tabs>
          <w:tab w:val="num" w:pos="426"/>
        </w:tabs>
        <w:ind w:left="426" w:firstLine="330"/>
        <w:jc w:val="both"/>
        <w:rPr>
          <w:b/>
          <w:i/>
          <w:szCs w:val="24"/>
          <w:lang w:val="ro-RO" w:eastAsia="ja-JP"/>
        </w:rPr>
      </w:pPr>
      <w:r>
        <w:rPr>
          <w:i/>
          <w:szCs w:val="24"/>
          <w:lang w:val="ro-RO"/>
        </w:rPr>
        <w:sym w:font="Symbol" w:char="F0DE"/>
      </w:r>
      <w:r>
        <w:rPr>
          <w:i/>
          <w:szCs w:val="24"/>
          <w:lang w:val="ro-RO"/>
        </w:rPr>
        <w:t xml:space="preserve"> </w:t>
      </w:r>
      <w:r w:rsidRPr="002B14FD">
        <w:rPr>
          <w:b/>
          <w:i/>
          <w:szCs w:val="24"/>
          <w:lang w:val="ro-RO"/>
        </w:rPr>
        <w:t>N</w:t>
      </w:r>
      <w:r w:rsidRPr="002B14FD">
        <w:rPr>
          <w:b/>
          <w:i/>
          <w:szCs w:val="24"/>
          <w:vertAlign w:val="subscript"/>
          <w:lang w:val="ro-RO"/>
        </w:rPr>
        <w:t>G</w:t>
      </w:r>
      <w:r w:rsidRPr="002B14FD">
        <w:rPr>
          <w:b/>
          <w:i/>
          <w:szCs w:val="24"/>
          <w:lang w:val="ro-RO"/>
        </w:rPr>
        <w:t xml:space="preserve">(A’) </w:t>
      </w:r>
      <w:r w:rsidRPr="002B14FD">
        <w:rPr>
          <w:rFonts w:hint="eastAsia"/>
          <w:b/>
          <w:i/>
          <w:szCs w:val="24"/>
          <w:lang w:val="ro-RO" w:eastAsia="ja-JP"/>
        </w:rPr>
        <w:t>≠</w:t>
      </w:r>
      <w:r w:rsidRPr="002B14FD">
        <w:rPr>
          <w:b/>
          <w:i/>
          <w:szCs w:val="24"/>
          <w:lang w:val="ro-RO"/>
        </w:rPr>
        <w:t xml:space="preserve"> </w:t>
      </w:r>
      <w:r w:rsidRPr="002B14FD">
        <w:rPr>
          <w:rFonts w:hint="eastAsia"/>
          <w:b/>
          <w:i/>
          <w:szCs w:val="24"/>
          <w:lang w:val="ro-RO" w:eastAsia="ja-JP"/>
        </w:rPr>
        <w:sym w:font="Symbol" w:char="F046"/>
      </w:r>
    </w:p>
    <w:p w:rsidR="006358A1" w:rsidRDefault="006358A1" w:rsidP="00A81C48">
      <w:pPr>
        <w:tabs>
          <w:tab w:val="num" w:pos="426"/>
        </w:tabs>
        <w:ind w:left="426" w:firstLine="330"/>
        <w:jc w:val="both"/>
        <w:rPr>
          <w:i/>
          <w:szCs w:val="24"/>
          <w:lang w:val="ro-RO"/>
        </w:rPr>
      </w:pPr>
    </w:p>
    <w:p w:rsidR="006358A1" w:rsidRDefault="006358A1" w:rsidP="002B14FD">
      <w:pPr>
        <w:tabs>
          <w:tab w:val="num" w:pos="0"/>
        </w:tabs>
        <w:ind w:firstLine="426"/>
        <w:jc w:val="both"/>
        <w:rPr>
          <w:i/>
          <w:szCs w:val="24"/>
          <w:lang w:val="ro-RO"/>
        </w:rPr>
      </w:pPr>
      <w:r>
        <w:rPr>
          <w:i/>
          <w:szCs w:val="24"/>
          <w:lang w:val="ro-RO"/>
        </w:rPr>
        <w:t xml:space="preserve">R’ = V – (A’ </w:t>
      </w:r>
      <w:r>
        <w:rPr>
          <w:i/>
          <w:szCs w:val="24"/>
          <w:lang w:val="ro-RO"/>
        </w:rPr>
        <w:sym w:font="Symbol" w:char="F0C8"/>
      </w:r>
      <w:r>
        <w:rPr>
          <w:i/>
          <w:szCs w:val="24"/>
          <w:lang w:val="ro-RO"/>
        </w:rPr>
        <w:t xml:space="preserve"> </w:t>
      </w:r>
      <w:r w:rsidRPr="002B14FD">
        <w:rPr>
          <w:i/>
          <w:szCs w:val="24"/>
          <w:lang w:val="ro-RO"/>
        </w:rPr>
        <w:t>N</w:t>
      </w:r>
      <w:r w:rsidRPr="002B14FD">
        <w:rPr>
          <w:i/>
          <w:szCs w:val="24"/>
          <w:vertAlign w:val="subscript"/>
          <w:lang w:val="ro-RO"/>
        </w:rPr>
        <w:t>G</w:t>
      </w:r>
      <w:r w:rsidRPr="002B14FD">
        <w:rPr>
          <w:i/>
          <w:szCs w:val="24"/>
          <w:lang w:val="ro-RO"/>
        </w:rPr>
        <w:t>(A’)</w:t>
      </w:r>
      <w:r>
        <w:rPr>
          <w:i/>
          <w:szCs w:val="24"/>
          <w:lang w:val="ro-RO"/>
        </w:rPr>
        <w:t>).</w:t>
      </w:r>
    </w:p>
    <w:p w:rsidR="006358A1" w:rsidRDefault="006358A1" w:rsidP="002B14FD">
      <w:pPr>
        <w:tabs>
          <w:tab w:val="num" w:pos="0"/>
        </w:tabs>
        <w:ind w:firstLine="426"/>
        <w:jc w:val="both"/>
        <w:rPr>
          <w:i/>
          <w:szCs w:val="24"/>
          <w:lang w:val="ro-RO" w:eastAsia="ja-JP"/>
        </w:rPr>
      </w:pPr>
      <w:r>
        <w:rPr>
          <w:i/>
          <w:noProof/>
          <w:szCs w:val="24"/>
        </w:rPr>
        <w:pict>
          <v:shape id="_x0000_s1039" type="#_x0000_t88" style="position:absolute;left:0;text-align:left;margin-left:333.3pt;margin-top:15.55pt;width:18pt;height:26.95pt;z-index:251674624"/>
        </w:pict>
      </w:r>
      <w:r w:rsidRPr="002B14FD">
        <w:rPr>
          <w:b/>
          <w:i/>
          <w:szCs w:val="24"/>
          <w:lang w:val="ro-RO"/>
        </w:rPr>
        <w:t xml:space="preserve">R’ </w:t>
      </w:r>
      <w:r w:rsidRPr="002B14FD">
        <w:rPr>
          <w:rFonts w:hint="eastAsia"/>
          <w:b/>
          <w:i/>
          <w:szCs w:val="24"/>
          <w:lang w:val="ro-RO" w:eastAsia="ja-JP"/>
        </w:rPr>
        <w:t xml:space="preserve">≠ </w:t>
      </w:r>
      <w:r w:rsidRPr="002B14FD">
        <w:rPr>
          <w:b/>
          <w:i/>
          <w:szCs w:val="24"/>
          <w:lang w:val="ro-RO"/>
        </w:rPr>
        <w:t xml:space="preserve"> </w:t>
      </w:r>
      <w:r w:rsidRPr="002B14FD">
        <w:rPr>
          <w:rFonts w:hint="eastAsia"/>
          <w:b/>
          <w:i/>
          <w:szCs w:val="24"/>
          <w:lang w:val="ro-RO" w:eastAsia="ja-JP"/>
        </w:rPr>
        <w:sym w:font="Symbol" w:char="F046"/>
      </w:r>
      <w:r>
        <w:rPr>
          <w:b/>
          <w:i/>
          <w:szCs w:val="24"/>
          <w:lang w:val="ro-RO" w:eastAsia="ja-JP"/>
        </w:rPr>
        <w:t xml:space="preserve">, </w:t>
      </w:r>
      <w:r>
        <w:rPr>
          <w:i/>
          <w:szCs w:val="24"/>
          <w:lang w:val="ro-RO" w:eastAsia="ja-JP"/>
        </w:rPr>
        <w:t>deoarece R’ conţine cel puţin nodul u :</w:t>
      </w:r>
    </w:p>
    <w:p w:rsidR="006358A1" w:rsidRDefault="006358A1" w:rsidP="002B14FD">
      <w:pPr>
        <w:tabs>
          <w:tab w:val="num" w:pos="0"/>
        </w:tabs>
        <w:ind w:firstLine="426"/>
        <w:jc w:val="both"/>
        <w:rPr>
          <w:i/>
          <w:szCs w:val="24"/>
          <w:lang w:val="ro-RO"/>
        </w:rPr>
      </w:pPr>
      <w:r>
        <w:rPr>
          <w:i/>
          <w:szCs w:val="24"/>
          <w:lang w:val="ro-RO" w:eastAsia="ja-JP"/>
        </w:rPr>
        <w:t xml:space="preserve">u </w:t>
      </w:r>
      <w:r>
        <w:rPr>
          <w:i/>
          <w:szCs w:val="24"/>
          <w:lang w:val="ro-RO" w:eastAsia="ja-JP"/>
        </w:rPr>
        <w:sym w:font="Symbol" w:char="F0CF"/>
      </w:r>
      <w:r w:rsidRPr="002B14FD">
        <w:rPr>
          <w:b/>
          <w:i/>
          <w:szCs w:val="24"/>
          <w:lang w:val="ro-RO"/>
        </w:rPr>
        <w:t xml:space="preserve"> </w:t>
      </w:r>
      <w:r>
        <w:rPr>
          <w:b/>
          <w:i/>
          <w:szCs w:val="24"/>
          <w:lang w:val="ro-RO"/>
        </w:rPr>
        <w:t>N</w:t>
      </w:r>
      <w:r>
        <w:rPr>
          <w:b/>
          <w:i/>
          <w:szCs w:val="24"/>
          <w:vertAlign w:val="subscript"/>
          <w:lang w:val="ro-RO"/>
        </w:rPr>
        <w:t>G</w:t>
      </w:r>
      <w:r>
        <w:rPr>
          <w:i/>
          <w:szCs w:val="24"/>
          <w:lang w:val="ro-RO"/>
        </w:rPr>
        <w:t xml:space="preserve">(w) (conform presupunerii făcute)                                              </w:t>
      </w:r>
      <w:r>
        <w:rPr>
          <w:i/>
          <w:szCs w:val="24"/>
          <w:lang w:val="ro-RO"/>
        </w:rPr>
        <w:sym w:font="Symbol" w:char="F0DE"/>
      </w:r>
      <w:r>
        <w:rPr>
          <w:i/>
          <w:szCs w:val="24"/>
          <w:lang w:val="ro-RO"/>
        </w:rPr>
        <w:t xml:space="preserve"> u </w:t>
      </w:r>
      <w:r>
        <w:rPr>
          <w:i/>
          <w:szCs w:val="24"/>
          <w:lang w:val="ro-RO"/>
        </w:rPr>
        <w:sym w:font="Symbol" w:char="F0CE"/>
      </w:r>
      <w:r w:rsidRPr="00A10187">
        <w:rPr>
          <w:i/>
          <w:szCs w:val="24"/>
          <w:lang w:val="ro-RO" w:eastAsia="ja-JP"/>
        </w:rPr>
        <w:t xml:space="preserve"> </w:t>
      </w:r>
      <w:r>
        <w:rPr>
          <w:i/>
          <w:szCs w:val="24"/>
          <w:lang w:val="ro-RO" w:eastAsia="ja-JP"/>
        </w:rPr>
        <w:t xml:space="preserve">V – (A’ </w:t>
      </w:r>
      <w:r>
        <w:rPr>
          <w:i/>
          <w:szCs w:val="24"/>
          <w:lang w:val="ro-RO"/>
        </w:rPr>
        <w:sym w:font="Symbol" w:char="F0C8"/>
      </w:r>
      <w:r>
        <w:rPr>
          <w:i/>
          <w:szCs w:val="24"/>
          <w:lang w:val="ro-RO"/>
        </w:rPr>
        <w:t xml:space="preserve"> </w:t>
      </w:r>
      <w:r>
        <w:rPr>
          <w:b/>
          <w:i/>
          <w:szCs w:val="24"/>
          <w:lang w:val="ro-RO"/>
        </w:rPr>
        <w:t>N</w:t>
      </w:r>
      <w:r>
        <w:rPr>
          <w:b/>
          <w:i/>
          <w:szCs w:val="24"/>
          <w:vertAlign w:val="subscript"/>
          <w:lang w:val="ro-RO"/>
        </w:rPr>
        <w:t>G</w:t>
      </w:r>
      <w:r>
        <w:rPr>
          <w:i/>
          <w:szCs w:val="24"/>
          <w:lang w:val="ro-RO"/>
        </w:rPr>
        <w:t xml:space="preserve">(A’)) </w:t>
      </w:r>
      <w:r>
        <w:rPr>
          <w:i/>
          <w:szCs w:val="24"/>
          <w:lang w:val="ro-RO"/>
        </w:rPr>
        <w:sym w:font="Symbol" w:char="F0DE"/>
      </w:r>
    </w:p>
    <w:p w:rsidR="006358A1" w:rsidRDefault="006358A1" w:rsidP="002B14FD">
      <w:pPr>
        <w:tabs>
          <w:tab w:val="num" w:pos="0"/>
        </w:tabs>
        <w:ind w:firstLine="426"/>
        <w:jc w:val="both"/>
        <w:rPr>
          <w:i/>
          <w:szCs w:val="24"/>
          <w:lang w:val="ro-RO"/>
        </w:rPr>
      </w:pPr>
      <w:r>
        <w:rPr>
          <w:i/>
          <w:szCs w:val="24"/>
          <w:lang w:val="ro-RO" w:eastAsia="ja-JP"/>
        </w:rPr>
        <w:t xml:space="preserve">u </w:t>
      </w:r>
      <w:r>
        <w:rPr>
          <w:i/>
          <w:szCs w:val="24"/>
          <w:lang w:val="ro-RO" w:eastAsia="ja-JP"/>
        </w:rPr>
        <w:sym w:font="Symbol" w:char="F0CF"/>
      </w:r>
      <w:r w:rsidRPr="002B14FD">
        <w:rPr>
          <w:b/>
          <w:i/>
          <w:szCs w:val="24"/>
          <w:lang w:val="ro-RO"/>
        </w:rPr>
        <w:t xml:space="preserve"> </w:t>
      </w:r>
      <w:r>
        <w:rPr>
          <w:b/>
          <w:i/>
          <w:szCs w:val="24"/>
          <w:lang w:val="ro-RO"/>
        </w:rPr>
        <w:t xml:space="preserve">N şi </w:t>
      </w:r>
      <w:r>
        <w:rPr>
          <w:i/>
          <w:szCs w:val="24"/>
          <w:lang w:val="ro-RO" w:eastAsia="ja-JP"/>
        </w:rPr>
        <w:t xml:space="preserve">u </w:t>
      </w:r>
      <w:r>
        <w:rPr>
          <w:i/>
          <w:szCs w:val="24"/>
          <w:lang w:val="ro-RO" w:eastAsia="ja-JP"/>
        </w:rPr>
        <w:sym w:font="Symbol" w:char="F0CF"/>
      </w:r>
      <w:r w:rsidRPr="002B14FD">
        <w:rPr>
          <w:b/>
          <w:i/>
          <w:szCs w:val="24"/>
          <w:lang w:val="ro-RO"/>
        </w:rPr>
        <w:t xml:space="preserve"> </w:t>
      </w:r>
      <w:r>
        <w:rPr>
          <w:i/>
          <w:szCs w:val="24"/>
          <w:lang w:val="ro-RO"/>
        </w:rPr>
        <w:t xml:space="preserve">A (din ipoteză, deoarece u </w:t>
      </w:r>
      <w:r>
        <w:rPr>
          <w:i/>
          <w:szCs w:val="24"/>
          <w:lang w:val="ro-RO"/>
        </w:rPr>
        <w:sym w:font="Symbol" w:char="F0CE"/>
      </w:r>
      <w:r w:rsidRPr="002B14FD">
        <w:rPr>
          <w:i/>
          <w:szCs w:val="24"/>
          <w:lang w:val="ro-RO"/>
        </w:rPr>
        <w:t xml:space="preserve"> </w:t>
      </w:r>
      <w:r>
        <w:rPr>
          <w:i/>
          <w:szCs w:val="24"/>
          <w:lang w:val="ro-RO"/>
        </w:rPr>
        <w:t xml:space="preserve">R şi </w:t>
      </w:r>
      <w:r>
        <w:rPr>
          <w:i/>
          <w:szCs w:val="24"/>
          <w:lang w:val="ro-RO" w:eastAsia="ja-JP"/>
        </w:rPr>
        <w:t xml:space="preserve">R  = V – (A </w:t>
      </w:r>
      <w:r>
        <w:rPr>
          <w:i/>
          <w:szCs w:val="24"/>
          <w:lang w:val="ro-RO"/>
        </w:rPr>
        <w:sym w:font="Symbol" w:char="F0C8"/>
      </w:r>
      <w:r>
        <w:rPr>
          <w:i/>
          <w:szCs w:val="24"/>
          <w:lang w:val="ro-RO"/>
        </w:rPr>
        <w:t xml:space="preserve"> N)</w:t>
      </w:r>
    </w:p>
    <w:p w:rsidR="006358A1" w:rsidRDefault="006358A1" w:rsidP="002B14FD">
      <w:pPr>
        <w:tabs>
          <w:tab w:val="num" w:pos="0"/>
        </w:tabs>
        <w:ind w:firstLine="426"/>
        <w:jc w:val="both"/>
        <w:rPr>
          <w:i/>
          <w:szCs w:val="24"/>
          <w:lang w:val="ro-RO"/>
        </w:rPr>
      </w:pPr>
    </w:p>
    <w:p w:rsidR="006358A1" w:rsidRDefault="006358A1" w:rsidP="002B14FD">
      <w:pPr>
        <w:tabs>
          <w:tab w:val="num" w:pos="0"/>
        </w:tabs>
        <w:ind w:firstLine="426"/>
        <w:jc w:val="both"/>
        <w:rPr>
          <w:b/>
          <w:i/>
          <w:szCs w:val="24"/>
          <w:lang w:val="ro-RO" w:eastAsia="ja-JP"/>
        </w:rPr>
      </w:pPr>
      <w:r>
        <w:rPr>
          <w:i/>
          <w:szCs w:val="24"/>
          <w:lang w:val="ro-RO"/>
        </w:rPr>
        <w:sym w:font="Symbol" w:char="F0DE"/>
      </w:r>
      <w:r>
        <w:rPr>
          <w:i/>
          <w:szCs w:val="24"/>
          <w:lang w:val="ro-RO"/>
        </w:rPr>
        <w:t xml:space="preserve"> u </w:t>
      </w:r>
      <w:r>
        <w:rPr>
          <w:i/>
          <w:szCs w:val="24"/>
          <w:lang w:val="ro-RO"/>
        </w:rPr>
        <w:sym w:font="Symbol" w:char="F0CE"/>
      </w:r>
      <w:r>
        <w:rPr>
          <w:i/>
          <w:szCs w:val="24"/>
          <w:lang w:val="ro-RO"/>
        </w:rPr>
        <w:t xml:space="preserve"> </w:t>
      </w:r>
      <w:r w:rsidRPr="002B14FD">
        <w:rPr>
          <w:b/>
          <w:i/>
          <w:szCs w:val="24"/>
          <w:lang w:val="ro-RO"/>
        </w:rPr>
        <w:t>R’</w:t>
      </w:r>
      <w:r>
        <w:rPr>
          <w:b/>
          <w:i/>
          <w:szCs w:val="24"/>
          <w:lang w:val="ro-RO"/>
        </w:rPr>
        <w:t xml:space="preserve"> </w:t>
      </w:r>
      <w:r>
        <w:rPr>
          <w:i/>
          <w:szCs w:val="24"/>
          <w:lang w:val="ro-RO"/>
        </w:rPr>
        <w:sym w:font="Symbol" w:char="F0DE"/>
      </w:r>
      <w:r>
        <w:rPr>
          <w:i/>
          <w:szCs w:val="24"/>
          <w:lang w:val="ro-RO"/>
        </w:rPr>
        <w:t xml:space="preserve"> </w:t>
      </w:r>
      <w:r w:rsidRPr="00A10187">
        <w:rPr>
          <w:b/>
          <w:i/>
          <w:szCs w:val="24"/>
          <w:lang w:val="ro-RO"/>
        </w:rPr>
        <w:t xml:space="preserve">R’ = </w:t>
      </w:r>
      <w:r w:rsidRPr="00A10187">
        <w:rPr>
          <w:b/>
          <w:i/>
          <w:szCs w:val="24"/>
          <w:lang w:val="ro-RO" w:eastAsia="ja-JP"/>
        </w:rPr>
        <w:t xml:space="preserve">V – (A’ </w:t>
      </w:r>
      <w:r w:rsidRPr="00A10187">
        <w:rPr>
          <w:b/>
          <w:i/>
          <w:szCs w:val="24"/>
          <w:lang w:val="ro-RO"/>
        </w:rPr>
        <w:sym w:font="Symbol" w:char="F0C8"/>
      </w:r>
      <w:r w:rsidRPr="00A10187">
        <w:rPr>
          <w:b/>
          <w:i/>
          <w:szCs w:val="24"/>
          <w:lang w:val="ro-RO"/>
        </w:rPr>
        <w:t xml:space="preserve"> N</w:t>
      </w:r>
      <w:r w:rsidRPr="00A10187">
        <w:rPr>
          <w:b/>
          <w:i/>
          <w:szCs w:val="24"/>
          <w:vertAlign w:val="subscript"/>
          <w:lang w:val="ro-RO"/>
        </w:rPr>
        <w:t>G</w:t>
      </w:r>
      <w:r w:rsidRPr="00A10187">
        <w:rPr>
          <w:b/>
          <w:i/>
          <w:szCs w:val="24"/>
          <w:lang w:val="ro-RO"/>
        </w:rPr>
        <w:t xml:space="preserve">(A’)) </w:t>
      </w:r>
      <w:r w:rsidRPr="00A10187">
        <w:rPr>
          <w:rFonts w:hint="eastAsia"/>
          <w:b/>
          <w:i/>
          <w:szCs w:val="24"/>
          <w:lang w:val="ro-RO" w:eastAsia="ja-JP"/>
        </w:rPr>
        <w:t xml:space="preserve">≠ </w:t>
      </w:r>
      <w:r w:rsidRPr="00A10187">
        <w:rPr>
          <w:b/>
          <w:i/>
          <w:szCs w:val="24"/>
          <w:lang w:val="ro-RO"/>
        </w:rPr>
        <w:t xml:space="preserve"> </w:t>
      </w:r>
      <w:r w:rsidRPr="00A10187">
        <w:rPr>
          <w:rFonts w:hint="eastAsia"/>
          <w:b/>
          <w:i/>
          <w:szCs w:val="24"/>
          <w:lang w:val="ro-RO" w:eastAsia="ja-JP"/>
        </w:rPr>
        <w:sym w:font="Symbol" w:char="F046"/>
      </w:r>
      <w:r>
        <w:rPr>
          <w:b/>
          <w:i/>
          <w:szCs w:val="24"/>
          <w:lang w:val="ro-RO" w:eastAsia="ja-JP"/>
        </w:rPr>
        <w:t>.</w:t>
      </w:r>
    </w:p>
    <w:p w:rsidR="006358A1" w:rsidRDefault="006358A1" w:rsidP="002B14FD">
      <w:pPr>
        <w:tabs>
          <w:tab w:val="num" w:pos="0"/>
        </w:tabs>
        <w:ind w:firstLine="426"/>
        <w:jc w:val="both"/>
        <w:rPr>
          <w:b/>
          <w:i/>
          <w:szCs w:val="24"/>
          <w:lang w:val="ro-RO" w:eastAsia="ja-JP"/>
        </w:rPr>
      </w:pPr>
    </w:p>
    <w:p w:rsidR="006358A1" w:rsidRDefault="006358A1" w:rsidP="002B14FD">
      <w:pPr>
        <w:tabs>
          <w:tab w:val="num" w:pos="0"/>
        </w:tabs>
        <w:ind w:firstLine="426"/>
        <w:jc w:val="both"/>
        <w:rPr>
          <w:i/>
          <w:szCs w:val="24"/>
          <w:lang w:val="ro-RO" w:eastAsia="ja-JP"/>
        </w:rPr>
      </w:pPr>
      <w:r>
        <w:rPr>
          <w:i/>
          <w:szCs w:val="24"/>
          <w:lang w:val="ro-RO" w:eastAsia="ja-JP"/>
        </w:rPr>
        <w:t>A</w:t>
      </w:r>
      <w:r w:rsidRPr="00E40C12">
        <w:rPr>
          <w:i/>
          <w:szCs w:val="24"/>
          <w:lang w:val="ro-RO" w:eastAsia="ja-JP"/>
        </w:rPr>
        <w:t>şadar</w:t>
      </w:r>
      <w:r>
        <w:rPr>
          <w:i/>
          <w:szCs w:val="24"/>
          <w:lang w:val="ro-RO" w:eastAsia="ja-JP"/>
        </w:rPr>
        <w:t xml:space="preserve">, am arătat că,  dacă nu orice vârf din R este adiacent cu orice vârf din N, atunci </w:t>
      </w:r>
      <w:r w:rsidRPr="00E40C12">
        <w:rPr>
          <w:b/>
          <w:i/>
          <w:szCs w:val="24"/>
          <w:lang w:val="ro-RO" w:eastAsia="ja-JP"/>
        </w:rPr>
        <w:t xml:space="preserve">există o mulţime A’ </w:t>
      </w:r>
      <w:r w:rsidRPr="00E40C12">
        <w:rPr>
          <w:b/>
          <w:i/>
          <w:szCs w:val="24"/>
          <w:lang w:val="ro-RO" w:eastAsia="ja-JP"/>
        </w:rPr>
        <w:sym w:font="Symbol" w:char="F0CA"/>
      </w:r>
      <w:r w:rsidRPr="00E40C12">
        <w:rPr>
          <w:b/>
          <w:i/>
          <w:szCs w:val="24"/>
          <w:lang w:val="ro-RO" w:eastAsia="ja-JP"/>
        </w:rPr>
        <w:t xml:space="preserve"> A cu proprietăţile cerute</w:t>
      </w:r>
      <w:r>
        <w:rPr>
          <w:i/>
          <w:szCs w:val="24"/>
          <w:lang w:val="ro-RO" w:eastAsia="ja-JP"/>
        </w:rPr>
        <w:t xml:space="preserve">. Aceasta ar însemna că A nu este maximală, ceea ce ar contrazice ipoteza. </w:t>
      </w:r>
    </w:p>
    <w:p w:rsidR="006358A1" w:rsidRDefault="006358A1" w:rsidP="002B14FD">
      <w:pPr>
        <w:tabs>
          <w:tab w:val="num" w:pos="0"/>
        </w:tabs>
        <w:ind w:firstLine="426"/>
        <w:jc w:val="both"/>
        <w:rPr>
          <w:i/>
          <w:szCs w:val="24"/>
          <w:lang w:val="ro-RO" w:eastAsia="ja-JP"/>
        </w:rPr>
      </w:pPr>
      <w:r>
        <w:rPr>
          <w:i/>
          <w:szCs w:val="24"/>
          <w:lang w:val="ro-RO" w:eastAsia="ja-JP"/>
        </w:rPr>
        <w:t xml:space="preserve">În concluzie, </w:t>
      </w:r>
      <w:r w:rsidRPr="00E40C12">
        <w:rPr>
          <w:b/>
          <w:i/>
          <w:szCs w:val="24"/>
          <w:lang w:val="ro-RO" w:eastAsia="ja-JP"/>
        </w:rPr>
        <w:t>presupunerea făcută este falsă</w:t>
      </w:r>
      <w:r>
        <w:rPr>
          <w:i/>
          <w:szCs w:val="24"/>
          <w:lang w:val="ro-RO" w:eastAsia="ja-JP"/>
        </w:rPr>
        <w:t xml:space="preserve">, adică, </w:t>
      </w:r>
      <w:r w:rsidRPr="00E40C12">
        <w:rPr>
          <w:b/>
          <w:i/>
          <w:szCs w:val="24"/>
          <w:lang w:val="ro-RO" w:eastAsia="ja-JP"/>
        </w:rPr>
        <w:t>dacă A cu proprietăţile de mai sus este maximală în raport cu incluziunea, atunci orice vârf din R este adiacent cu orice vârf din N</w:t>
      </w:r>
      <w:r>
        <w:rPr>
          <w:i/>
          <w:szCs w:val="24"/>
          <w:lang w:val="ro-RO" w:eastAsia="ja-JP"/>
        </w:rPr>
        <w:t>.</w:t>
      </w:r>
    </w:p>
    <w:p w:rsidR="006358A1" w:rsidRDefault="006358A1" w:rsidP="00292753">
      <w:pPr>
        <w:tabs>
          <w:tab w:val="num" w:pos="0"/>
        </w:tabs>
        <w:jc w:val="both"/>
        <w:rPr>
          <w:i/>
          <w:szCs w:val="24"/>
          <w:lang w:val="ro-RO"/>
        </w:rPr>
      </w:pPr>
    </w:p>
    <w:p w:rsidR="006358A1" w:rsidRDefault="006358A1" w:rsidP="00292753">
      <w:pPr>
        <w:tabs>
          <w:tab w:val="num" w:pos="0"/>
        </w:tabs>
        <w:jc w:val="both"/>
        <w:rPr>
          <w:i/>
          <w:szCs w:val="24"/>
        </w:rPr>
      </w:pPr>
      <w:r>
        <w:rPr>
          <w:b/>
          <w:i/>
          <w:sz w:val="32"/>
          <w:szCs w:val="32"/>
          <w:lang w:val="ro-RO"/>
        </w:rPr>
        <w:t>b</w:t>
      </w:r>
      <w:r w:rsidRPr="009060BA">
        <w:rPr>
          <w:b/>
          <w:i/>
          <w:sz w:val="32"/>
          <w:szCs w:val="32"/>
          <w:lang w:val="ro-RO"/>
        </w:rPr>
        <w:t>)</w:t>
      </w:r>
      <w:r w:rsidRPr="00E8598D">
        <w:rPr>
          <w:i/>
          <w:szCs w:val="24"/>
          <w:lang w:val="ro-RO"/>
        </w:rPr>
        <w:t xml:space="preserve"> </w:t>
      </w:r>
      <w:r>
        <w:rPr>
          <w:i/>
          <w:szCs w:val="24"/>
          <w:lang w:val="ro-RO"/>
        </w:rPr>
        <w:t xml:space="preserve">Fie G = (V, E) un graf </w:t>
      </w:r>
      <w:r>
        <w:rPr>
          <w:i/>
          <w:szCs w:val="24"/>
        </w:rPr>
        <w:t>{C</w:t>
      </w:r>
      <w:r>
        <w:rPr>
          <w:i/>
          <w:szCs w:val="24"/>
          <w:vertAlign w:val="subscript"/>
        </w:rPr>
        <w:t>k</w:t>
      </w:r>
      <w:r>
        <w:rPr>
          <w:i/>
          <w:szCs w:val="24"/>
        </w:rPr>
        <w:t>}</w:t>
      </w:r>
      <w:r>
        <w:rPr>
          <w:i/>
          <w:szCs w:val="24"/>
          <w:vertAlign w:val="subscript"/>
        </w:rPr>
        <w:t>k≥4</w:t>
      </w:r>
      <w:r>
        <w:rPr>
          <w:i/>
          <w:szCs w:val="24"/>
        </w:rPr>
        <w:t xml:space="preserve"> – free pentru care sunt satisfăcute proprietăţile din enunţ.</w:t>
      </w:r>
    </w:p>
    <w:p w:rsidR="006358A1" w:rsidRDefault="006358A1" w:rsidP="005373FE">
      <w:pPr>
        <w:tabs>
          <w:tab w:val="num" w:pos="0"/>
        </w:tabs>
        <w:ind w:firstLine="426"/>
        <w:jc w:val="both"/>
        <w:rPr>
          <w:b/>
          <w:i/>
          <w:szCs w:val="24"/>
        </w:rPr>
      </w:pPr>
      <w:r>
        <w:rPr>
          <w:b/>
          <w:i/>
          <w:szCs w:val="24"/>
        </w:rPr>
        <w:t>Reducere la absurd:</w:t>
      </w:r>
    </w:p>
    <w:p w:rsidR="006358A1" w:rsidRDefault="006358A1" w:rsidP="005373FE">
      <w:pPr>
        <w:tabs>
          <w:tab w:val="num" w:pos="0"/>
        </w:tabs>
        <w:ind w:firstLine="426"/>
        <w:jc w:val="both"/>
        <w:rPr>
          <w:i/>
          <w:szCs w:val="24"/>
        </w:rPr>
      </w:pPr>
      <w:r>
        <w:rPr>
          <w:i/>
          <w:szCs w:val="24"/>
        </w:rPr>
        <w:lastRenderedPageBreak/>
        <w:t>Presupunem că N nu este clică în G.</w:t>
      </w:r>
    </w:p>
    <w:p w:rsidR="006358A1" w:rsidRDefault="006358A1" w:rsidP="005373FE">
      <w:pPr>
        <w:tabs>
          <w:tab w:val="num" w:pos="0"/>
        </w:tabs>
        <w:ind w:firstLine="426"/>
        <w:jc w:val="both"/>
        <w:rPr>
          <w:i/>
          <w:szCs w:val="24"/>
        </w:rPr>
      </w:pPr>
      <w:r>
        <w:rPr>
          <w:i/>
          <w:szCs w:val="24"/>
        </w:rPr>
        <w:t>Atunci /N/ ≥ 2 (deoarece, dacă /N/ &lt; 2, adic</w:t>
      </w:r>
      <w:r>
        <w:rPr>
          <w:i/>
          <w:szCs w:val="24"/>
          <w:lang w:val="ro-RO"/>
        </w:rPr>
        <w:t xml:space="preserve">ă </w:t>
      </w:r>
      <w:r>
        <w:rPr>
          <w:i/>
          <w:szCs w:val="24"/>
        </w:rPr>
        <w:t xml:space="preserve">/N/ = 1, N ar fi clică în G, întrucât graful cu un nod este graf complet). În plus, </w:t>
      </w:r>
    </w:p>
    <w:p w:rsidR="006358A1" w:rsidRDefault="006358A1" w:rsidP="000B64EB">
      <w:pPr>
        <w:tabs>
          <w:tab w:val="num" w:pos="0"/>
        </w:tabs>
        <w:jc w:val="center"/>
        <w:rPr>
          <w:b/>
          <w:i/>
          <w:szCs w:val="24"/>
          <w:lang w:val="ro-RO"/>
        </w:rPr>
      </w:pPr>
      <w:r w:rsidRPr="00336139">
        <w:rPr>
          <w:b/>
          <w:i/>
          <w:szCs w:val="24"/>
        </w:rPr>
        <w:sym w:font="Symbol" w:char="F024"/>
      </w:r>
      <w:r w:rsidRPr="00336139">
        <w:rPr>
          <w:b/>
          <w:i/>
          <w:szCs w:val="24"/>
        </w:rPr>
        <w:t xml:space="preserve"> u, </w:t>
      </w:r>
      <w:r>
        <w:rPr>
          <w:b/>
          <w:i/>
          <w:szCs w:val="24"/>
        </w:rPr>
        <w:t>w</w:t>
      </w:r>
      <w:r w:rsidRPr="00336139">
        <w:rPr>
          <w:b/>
          <w:i/>
          <w:szCs w:val="24"/>
        </w:rPr>
        <w:t xml:space="preserve"> </w:t>
      </w:r>
      <w:r w:rsidRPr="00336139">
        <w:rPr>
          <w:b/>
          <w:i/>
          <w:szCs w:val="24"/>
          <w:lang w:val="ro-RO"/>
        </w:rPr>
        <w:sym w:font="Symbol" w:char="F0CE"/>
      </w:r>
      <w:r w:rsidRPr="00336139">
        <w:rPr>
          <w:b/>
          <w:i/>
          <w:szCs w:val="24"/>
          <w:lang w:val="ro-RO"/>
        </w:rPr>
        <w:t xml:space="preserve"> N a.î. u</w:t>
      </w:r>
      <w:r>
        <w:rPr>
          <w:b/>
          <w:i/>
          <w:szCs w:val="24"/>
          <w:lang w:val="ro-RO"/>
        </w:rPr>
        <w:t>w</w:t>
      </w:r>
      <w:r w:rsidRPr="00336139">
        <w:rPr>
          <w:b/>
          <w:i/>
          <w:szCs w:val="24"/>
          <w:lang w:val="ro-RO"/>
        </w:rPr>
        <w:t xml:space="preserve"> </w:t>
      </w:r>
      <w:r w:rsidRPr="00336139">
        <w:rPr>
          <w:b/>
          <w:i/>
          <w:szCs w:val="24"/>
          <w:lang w:val="ro-RO"/>
        </w:rPr>
        <w:sym w:font="Symbol" w:char="F0CF"/>
      </w:r>
      <w:r w:rsidRPr="00336139">
        <w:rPr>
          <w:b/>
          <w:i/>
          <w:szCs w:val="24"/>
          <w:lang w:val="ro-RO"/>
        </w:rPr>
        <w:t xml:space="preserve"> E(G).</w:t>
      </w:r>
    </w:p>
    <w:p w:rsidR="006358A1" w:rsidRDefault="006358A1" w:rsidP="005D04BD">
      <w:pPr>
        <w:tabs>
          <w:tab w:val="num" w:pos="0"/>
        </w:tabs>
        <w:ind w:firstLine="426"/>
        <w:jc w:val="both"/>
        <w:rPr>
          <w:i/>
          <w:szCs w:val="24"/>
          <w:lang w:val="ro-RO"/>
        </w:rPr>
      </w:pPr>
      <w:r>
        <w:rPr>
          <w:i/>
          <w:szCs w:val="24"/>
          <w:lang w:val="ro-RO"/>
        </w:rPr>
        <w:t xml:space="preserve">De la a) </w:t>
      </w:r>
      <w:r>
        <w:rPr>
          <w:i/>
          <w:szCs w:val="24"/>
          <w:lang w:val="ro-RO"/>
        </w:rPr>
        <w:sym w:font="Symbol" w:char="F0DE"/>
      </w:r>
      <w:r>
        <w:rPr>
          <w:i/>
          <w:szCs w:val="24"/>
          <w:lang w:val="ro-RO"/>
        </w:rPr>
        <w:t xml:space="preserve"> </w:t>
      </w:r>
      <w:r>
        <w:rPr>
          <w:i/>
          <w:szCs w:val="24"/>
          <w:lang w:val="ro-RO"/>
        </w:rPr>
        <w:sym w:font="Symbol" w:char="F022"/>
      </w:r>
      <w:r>
        <w:rPr>
          <w:i/>
          <w:szCs w:val="24"/>
          <w:lang w:val="ro-RO"/>
        </w:rPr>
        <w:t xml:space="preserve">x </w:t>
      </w:r>
      <w:r>
        <w:rPr>
          <w:i/>
          <w:szCs w:val="24"/>
          <w:lang w:val="ro-RO"/>
        </w:rPr>
        <w:sym w:font="Symbol" w:char="F0CE"/>
      </w:r>
      <w:r>
        <w:rPr>
          <w:i/>
          <w:szCs w:val="24"/>
          <w:lang w:val="ro-RO"/>
        </w:rPr>
        <w:t xml:space="preserve"> R, ux </w:t>
      </w:r>
      <w:r>
        <w:rPr>
          <w:i/>
          <w:szCs w:val="24"/>
          <w:lang w:val="ro-RO"/>
        </w:rPr>
        <w:sym w:font="Symbol" w:char="F0CE"/>
      </w:r>
      <w:r>
        <w:rPr>
          <w:i/>
          <w:szCs w:val="24"/>
          <w:lang w:val="ro-RO"/>
        </w:rPr>
        <w:t xml:space="preserve"> E(G) şi wx </w:t>
      </w:r>
      <w:r>
        <w:rPr>
          <w:i/>
          <w:szCs w:val="24"/>
          <w:lang w:val="ro-RO"/>
        </w:rPr>
        <w:sym w:font="Symbol" w:char="F0CE"/>
      </w:r>
      <w:r>
        <w:rPr>
          <w:i/>
          <w:szCs w:val="24"/>
          <w:lang w:val="ro-RO"/>
        </w:rPr>
        <w:t xml:space="preserve"> E(G).</w:t>
      </w:r>
    </w:p>
    <w:p w:rsidR="006358A1" w:rsidRDefault="006358A1" w:rsidP="005D04BD">
      <w:pPr>
        <w:tabs>
          <w:tab w:val="num" w:pos="0"/>
        </w:tabs>
        <w:ind w:firstLine="426"/>
        <w:jc w:val="both"/>
        <w:rPr>
          <w:i/>
          <w:szCs w:val="24"/>
          <w:lang w:val="ro-RO"/>
        </w:rPr>
      </w:pPr>
      <w:r>
        <w:rPr>
          <w:i/>
          <w:szCs w:val="24"/>
          <w:lang w:val="ro-RO"/>
        </w:rPr>
        <w:t xml:space="preserve">Din definiţia lui N ( = </w:t>
      </w:r>
      <w:r>
        <w:rPr>
          <w:i/>
          <w:szCs w:val="24"/>
          <w:lang w:val="ro-RO"/>
        </w:rPr>
        <w:sym w:font="Symbol" w:char="F0C8"/>
      </w:r>
      <w:r>
        <w:rPr>
          <w:i/>
          <w:szCs w:val="24"/>
          <w:vertAlign w:val="subscript"/>
          <w:lang w:val="ro-RO"/>
        </w:rPr>
        <w:t>a</w:t>
      </w:r>
      <w:r>
        <w:rPr>
          <w:i/>
          <w:szCs w:val="24"/>
          <w:vertAlign w:val="subscript"/>
          <w:lang w:val="ro-RO"/>
        </w:rPr>
        <w:sym w:font="Symbol" w:char="F0CE"/>
      </w:r>
      <w:r>
        <w:rPr>
          <w:i/>
          <w:szCs w:val="24"/>
          <w:vertAlign w:val="subscript"/>
          <w:lang w:val="ro-RO"/>
        </w:rPr>
        <w:t>A</w:t>
      </w:r>
      <w:r w:rsidRPr="00090A8E">
        <w:rPr>
          <w:i/>
          <w:szCs w:val="24"/>
          <w:lang w:val="ro-RO"/>
        </w:rPr>
        <w:t xml:space="preserve"> </w:t>
      </w:r>
      <w:r>
        <w:rPr>
          <w:i/>
          <w:szCs w:val="24"/>
          <w:lang w:val="ro-RO"/>
        </w:rPr>
        <w:t>N</w:t>
      </w:r>
      <w:r>
        <w:rPr>
          <w:i/>
          <w:szCs w:val="24"/>
          <w:vertAlign w:val="subscript"/>
          <w:lang w:val="ro-RO"/>
        </w:rPr>
        <w:t>G</w:t>
      </w:r>
      <w:r>
        <w:rPr>
          <w:i/>
          <w:szCs w:val="24"/>
          <w:lang w:val="ro-RO"/>
        </w:rPr>
        <w:t>(v) – A )</w:t>
      </w:r>
      <w:r>
        <w:rPr>
          <w:i/>
          <w:szCs w:val="24"/>
          <w:lang w:val="ro-RO"/>
        </w:rPr>
        <w:sym w:font="Symbol" w:char="F0DE"/>
      </w:r>
      <w:r>
        <w:rPr>
          <w:i/>
          <w:szCs w:val="24"/>
          <w:lang w:val="ro-RO"/>
        </w:rPr>
        <w:t xml:space="preserve"> </w:t>
      </w:r>
      <w:r>
        <w:rPr>
          <w:i/>
          <w:szCs w:val="24"/>
          <w:lang w:val="ro-RO"/>
        </w:rPr>
        <w:sym w:font="Symbol" w:char="F024"/>
      </w:r>
      <w:r>
        <w:rPr>
          <w:i/>
          <w:szCs w:val="24"/>
          <w:lang w:val="ro-RO"/>
        </w:rPr>
        <w:t xml:space="preserve"> u’, w’ </w:t>
      </w:r>
      <w:r>
        <w:rPr>
          <w:i/>
          <w:szCs w:val="24"/>
          <w:lang w:val="ro-RO"/>
        </w:rPr>
        <w:sym w:font="Symbol" w:char="F0CE"/>
      </w:r>
      <w:r>
        <w:rPr>
          <w:i/>
          <w:szCs w:val="24"/>
          <w:lang w:val="ro-RO"/>
        </w:rPr>
        <w:t xml:space="preserve"> A a.î. uu’ </w:t>
      </w:r>
      <w:r>
        <w:rPr>
          <w:i/>
          <w:szCs w:val="24"/>
          <w:lang w:val="ro-RO"/>
        </w:rPr>
        <w:sym w:font="Symbol" w:char="F0CE"/>
      </w:r>
      <w:r>
        <w:rPr>
          <w:i/>
          <w:szCs w:val="24"/>
          <w:lang w:val="ro-RO"/>
        </w:rPr>
        <w:t xml:space="preserve"> E(G) şi ww’ </w:t>
      </w:r>
      <w:r>
        <w:rPr>
          <w:i/>
          <w:szCs w:val="24"/>
          <w:lang w:val="ro-RO"/>
        </w:rPr>
        <w:sym w:font="Symbol" w:char="F0CE"/>
      </w:r>
      <w:r>
        <w:rPr>
          <w:i/>
          <w:szCs w:val="24"/>
          <w:lang w:val="ro-RO"/>
        </w:rPr>
        <w:t xml:space="preserve"> E(G).</w:t>
      </w:r>
    </w:p>
    <w:p w:rsidR="006358A1" w:rsidRDefault="006358A1" w:rsidP="00DF66FD">
      <w:pPr>
        <w:tabs>
          <w:tab w:val="num" w:pos="0"/>
        </w:tabs>
        <w:ind w:firstLine="426"/>
        <w:jc w:val="both"/>
        <w:rPr>
          <w:i/>
          <w:szCs w:val="24"/>
          <w:lang w:val="ro-RO"/>
        </w:rPr>
      </w:pPr>
      <w:r>
        <w:rPr>
          <w:i/>
          <w:szCs w:val="24"/>
          <w:lang w:val="ro-RO"/>
        </w:rPr>
        <w:t>u’ şi w’ nu sunt în mod obligatoriu distincte. Avem următoarele cazuri:</w:t>
      </w:r>
    </w:p>
    <w:p w:rsidR="006358A1" w:rsidRDefault="006358A1" w:rsidP="00830E2A">
      <w:pPr>
        <w:numPr>
          <w:ilvl w:val="0"/>
          <w:numId w:val="25"/>
        </w:numPr>
        <w:suppressAutoHyphens/>
        <w:spacing w:after="0" w:line="240" w:lineRule="auto"/>
        <w:jc w:val="both"/>
        <w:rPr>
          <w:i/>
          <w:szCs w:val="24"/>
          <w:lang w:val="ro-RO"/>
        </w:rPr>
      </w:pPr>
      <w:r>
        <w:rPr>
          <w:i/>
          <w:szCs w:val="24"/>
          <w:lang w:val="ro-RO"/>
        </w:rPr>
        <w:t xml:space="preserve">u’ = w’.  Atunci graful din Fig 3.1 este </w:t>
      </w:r>
      <w:r w:rsidRPr="00674B0E">
        <w:rPr>
          <w:b/>
          <w:i/>
          <w:szCs w:val="24"/>
          <w:lang w:val="ro-RO"/>
        </w:rPr>
        <w:t>subgraf indus în G</w:t>
      </w:r>
      <w:r>
        <w:rPr>
          <w:i/>
          <w:szCs w:val="24"/>
          <w:lang w:val="ro-RO"/>
        </w:rPr>
        <w:t>, deoarece:</w:t>
      </w:r>
    </w:p>
    <w:p w:rsidR="006358A1" w:rsidRDefault="006358A1" w:rsidP="00830E2A">
      <w:pPr>
        <w:numPr>
          <w:ilvl w:val="0"/>
          <w:numId w:val="26"/>
        </w:numPr>
        <w:suppressAutoHyphens/>
        <w:spacing w:after="0" w:line="240" w:lineRule="auto"/>
        <w:jc w:val="both"/>
        <w:rPr>
          <w:i/>
          <w:szCs w:val="24"/>
          <w:lang w:val="ro-RO"/>
        </w:rPr>
      </w:pPr>
      <w:r>
        <w:rPr>
          <w:i/>
          <w:szCs w:val="24"/>
          <w:lang w:val="ro-RO"/>
        </w:rPr>
        <w:t>conform presupunerii făcute, nu există muchie între u şi w;</w:t>
      </w:r>
    </w:p>
    <w:p w:rsidR="006358A1" w:rsidRDefault="006358A1" w:rsidP="00830E2A">
      <w:pPr>
        <w:numPr>
          <w:ilvl w:val="0"/>
          <w:numId w:val="26"/>
        </w:numPr>
        <w:suppressAutoHyphens/>
        <w:spacing w:after="0" w:line="240" w:lineRule="auto"/>
        <w:jc w:val="both"/>
        <w:rPr>
          <w:i/>
          <w:szCs w:val="24"/>
          <w:lang w:val="ro-RO"/>
        </w:rPr>
      </w:pPr>
      <w:r>
        <w:rPr>
          <w:i/>
          <w:szCs w:val="24"/>
          <w:lang w:val="ro-RO"/>
        </w:rPr>
        <w:t xml:space="preserve">x </w:t>
      </w:r>
      <w:r>
        <w:rPr>
          <w:i/>
          <w:szCs w:val="24"/>
          <w:lang w:val="ro-RO"/>
        </w:rPr>
        <w:sym w:font="Symbol" w:char="F0CE"/>
      </w:r>
      <w:r>
        <w:rPr>
          <w:i/>
          <w:szCs w:val="24"/>
          <w:lang w:val="ro-RO"/>
        </w:rPr>
        <w:t xml:space="preserve"> R şi u’ </w:t>
      </w:r>
      <w:r>
        <w:rPr>
          <w:i/>
          <w:szCs w:val="24"/>
          <w:lang w:val="ro-RO"/>
        </w:rPr>
        <w:sym w:font="Symbol" w:char="F0CE"/>
      </w:r>
      <w:r>
        <w:rPr>
          <w:i/>
          <w:szCs w:val="24"/>
          <w:lang w:val="ro-RO"/>
        </w:rPr>
        <w:t xml:space="preserve"> A, N </w:t>
      </w:r>
      <w:r>
        <w:rPr>
          <w:i/>
          <w:szCs w:val="24"/>
          <w:lang w:val="ro-RO"/>
        </w:rPr>
        <w:sym w:font="Symbol" w:char="F0C7"/>
      </w:r>
      <w:r>
        <w:rPr>
          <w:i/>
          <w:szCs w:val="24"/>
          <w:lang w:val="ro-RO"/>
        </w:rPr>
        <w:t xml:space="preserve"> R = </w:t>
      </w:r>
      <w:r>
        <w:rPr>
          <w:rFonts w:hint="eastAsia"/>
          <w:i/>
          <w:szCs w:val="24"/>
          <w:lang w:val="ro-RO" w:eastAsia="ja-JP"/>
        </w:rPr>
        <w:sym w:font="Symbol" w:char="F046"/>
      </w:r>
      <w:r>
        <w:rPr>
          <w:i/>
          <w:szCs w:val="24"/>
          <w:lang w:val="ro-RO" w:eastAsia="ja-JP"/>
        </w:rPr>
        <w:t xml:space="preserve"> </w:t>
      </w:r>
      <w:r>
        <w:rPr>
          <w:i/>
          <w:szCs w:val="24"/>
          <w:lang w:val="ro-RO" w:eastAsia="ja-JP"/>
        </w:rPr>
        <w:sym w:font="Symbol" w:char="F0DE"/>
      </w:r>
      <w:r>
        <w:rPr>
          <w:i/>
          <w:szCs w:val="24"/>
          <w:lang w:val="ro-RO" w:eastAsia="ja-JP"/>
        </w:rPr>
        <w:t xml:space="preserve"> nu există muchia xu’. </w:t>
      </w:r>
    </w:p>
    <w:p w:rsidR="006358A1" w:rsidRPr="008E562F" w:rsidRDefault="006358A1" w:rsidP="008E562F">
      <w:pPr>
        <w:ind w:left="426" w:firstLine="344"/>
        <w:jc w:val="both"/>
        <w:rPr>
          <w:i/>
          <w:szCs w:val="24"/>
          <w:lang w:val="ro-RO"/>
        </w:rPr>
      </w:pPr>
      <w:r>
        <w:rPr>
          <w:i/>
          <w:szCs w:val="24"/>
          <w:lang w:val="ro-RO" w:eastAsia="ja-JP"/>
        </w:rPr>
        <w:t>Totodată, graful de mai jos este graful C</w:t>
      </w:r>
      <w:r>
        <w:rPr>
          <w:i/>
          <w:szCs w:val="24"/>
          <w:vertAlign w:val="subscript"/>
          <w:lang w:val="ro-RO" w:eastAsia="ja-JP"/>
        </w:rPr>
        <w:t>4</w:t>
      </w:r>
      <w:r>
        <w:rPr>
          <w:i/>
          <w:szCs w:val="24"/>
          <w:lang w:val="ro-RO" w:eastAsia="ja-JP"/>
        </w:rPr>
        <w:t xml:space="preserve">. Aceasta contrazice ipoteza conform căreia G este </w:t>
      </w:r>
      <w:r>
        <w:rPr>
          <w:i/>
          <w:szCs w:val="24"/>
        </w:rPr>
        <w:t>{C</w:t>
      </w:r>
      <w:r>
        <w:rPr>
          <w:i/>
          <w:szCs w:val="24"/>
          <w:vertAlign w:val="subscript"/>
        </w:rPr>
        <w:t>k</w:t>
      </w:r>
      <w:r>
        <w:rPr>
          <w:i/>
          <w:szCs w:val="24"/>
        </w:rPr>
        <w:t>}</w:t>
      </w:r>
      <w:r>
        <w:rPr>
          <w:i/>
          <w:szCs w:val="24"/>
          <w:vertAlign w:val="subscript"/>
        </w:rPr>
        <w:t>k≥4</w:t>
      </w:r>
      <w:r>
        <w:rPr>
          <w:i/>
          <w:szCs w:val="24"/>
        </w:rPr>
        <w:t xml:space="preserve"> – free.</w:t>
      </w:r>
    </w:p>
    <w:p w:rsidR="006358A1" w:rsidRDefault="006358A1" w:rsidP="000F6E4A">
      <w:pPr>
        <w:ind w:left="426"/>
        <w:jc w:val="both"/>
        <w:rPr>
          <w:i/>
          <w:szCs w:val="24"/>
          <w:lang w:val="ro-RO"/>
        </w:rPr>
      </w:pPr>
      <w:r>
        <w:rPr>
          <w:i/>
          <w:szCs w:val="24"/>
          <w:lang w:val="ro-RO"/>
        </w:rPr>
        <w:t xml:space="preserve">                </w:t>
      </w:r>
      <w:r w:rsidRPr="00813100">
        <w:rPr>
          <w:i/>
          <w:szCs w:val="24"/>
          <w:lang w:val="ro-RO"/>
        </w:rPr>
        <w:pict>
          <v:shape id="_x0000_i1184" type="#_x0000_t75" style="width:330.8pt;height:146.05pt">
            <v:imagedata r:id="rId202" o:title=""/>
          </v:shape>
        </w:pict>
      </w:r>
      <w:r>
        <w:rPr>
          <w:i/>
          <w:szCs w:val="24"/>
          <w:lang w:val="ro-RO"/>
        </w:rPr>
        <w:t xml:space="preserve">                               </w:t>
      </w:r>
    </w:p>
    <w:p w:rsidR="006358A1" w:rsidRDefault="006358A1" w:rsidP="00FD2B55">
      <w:pPr>
        <w:ind w:left="426"/>
        <w:jc w:val="both"/>
        <w:rPr>
          <w:i/>
          <w:szCs w:val="24"/>
          <w:lang w:val="ro-RO"/>
        </w:rPr>
      </w:pPr>
      <w:r>
        <w:rPr>
          <w:i/>
          <w:szCs w:val="24"/>
          <w:lang w:val="ro-RO"/>
        </w:rPr>
        <w:tab/>
        <w:t xml:space="preserve">                        Fig. 3.1                                                      Fig 3.2</w:t>
      </w:r>
    </w:p>
    <w:p w:rsidR="006358A1" w:rsidRDefault="006358A1" w:rsidP="00830E2A">
      <w:pPr>
        <w:numPr>
          <w:ilvl w:val="0"/>
          <w:numId w:val="25"/>
        </w:numPr>
        <w:suppressAutoHyphens/>
        <w:spacing w:after="0" w:line="240" w:lineRule="auto"/>
        <w:jc w:val="both"/>
        <w:rPr>
          <w:i/>
          <w:szCs w:val="24"/>
          <w:lang w:val="ro-RO"/>
        </w:rPr>
      </w:pPr>
      <w:r>
        <w:rPr>
          <w:i/>
          <w:szCs w:val="24"/>
          <w:lang w:val="ro-RO"/>
        </w:rPr>
        <w:t xml:space="preserve">u’ </w:t>
      </w:r>
      <w:r>
        <w:rPr>
          <w:rFonts w:hint="eastAsia"/>
          <w:i/>
          <w:szCs w:val="24"/>
          <w:lang w:val="ro-RO" w:eastAsia="ja-JP"/>
        </w:rPr>
        <w:t xml:space="preserve">≠ </w:t>
      </w:r>
      <w:r>
        <w:rPr>
          <w:i/>
          <w:szCs w:val="24"/>
          <w:lang w:val="ro-RO"/>
        </w:rPr>
        <w:t xml:space="preserve"> w’ şi nu există un vecin comun al nodurilor u şi v în A (dacă ar exista, această situaţie s-ar reduce la cazul anterior). Ştim că [A]</w:t>
      </w:r>
      <w:r>
        <w:rPr>
          <w:i/>
          <w:szCs w:val="24"/>
          <w:vertAlign w:val="subscript"/>
          <w:lang w:val="ro-RO"/>
        </w:rPr>
        <w:t>G</w:t>
      </w:r>
      <w:r>
        <w:rPr>
          <w:i/>
          <w:szCs w:val="24"/>
          <w:lang w:val="ro-RO"/>
        </w:rPr>
        <w:t xml:space="preserve"> este conex, deci există în [A]</w:t>
      </w:r>
      <w:r>
        <w:rPr>
          <w:i/>
          <w:szCs w:val="24"/>
          <w:vertAlign w:val="subscript"/>
          <w:lang w:val="ro-RO"/>
        </w:rPr>
        <w:t>G</w:t>
      </w:r>
      <w:r>
        <w:rPr>
          <w:i/>
          <w:szCs w:val="24"/>
          <w:lang w:val="ro-RO"/>
        </w:rPr>
        <w:t xml:space="preserve"> un drum de lungime L </w:t>
      </w:r>
      <w:r>
        <w:rPr>
          <w:i/>
          <w:szCs w:val="24"/>
        </w:rPr>
        <w:t xml:space="preserve">≥ 1 între u’ şi w’. Se vor alege acele noduri u’ şi w’ pentru care drumul de la u’ la w’ în </w:t>
      </w:r>
      <w:r>
        <w:rPr>
          <w:i/>
          <w:szCs w:val="24"/>
          <w:lang w:val="ro-RO"/>
        </w:rPr>
        <w:t>[A]</w:t>
      </w:r>
      <w:r>
        <w:rPr>
          <w:i/>
          <w:szCs w:val="24"/>
          <w:vertAlign w:val="subscript"/>
          <w:lang w:val="ro-RO"/>
        </w:rPr>
        <w:t>G</w:t>
      </w:r>
      <w:r>
        <w:rPr>
          <w:i/>
          <w:szCs w:val="24"/>
          <w:lang w:val="ro-RO"/>
        </w:rPr>
        <w:t xml:space="preserve"> este minim. Atunci graful din Fig. 3.2 este </w:t>
      </w:r>
      <w:r w:rsidRPr="00674B0E">
        <w:rPr>
          <w:b/>
          <w:i/>
          <w:szCs w:val="24"/>
          <w:lang w:val="ro-RO"/>
        </w:rPr>
        <w:t>subgraf indus în G</w:t>
      </w:r>
      <w:r>
        <w:rPr>
          <w:i/>
          <w:szCs w:val="24"/>
          <w:lang w:val="ro-RO"/>
        </w:rPr>
        <w:t>, deoarece:</w:t>
      </w:r>
    </w:p>
    <w:p w:rsidR="006358A1" w:rsidRDefault="006358A1" w:rsidP="00830E2A">
      <w:pPr>
        <w:numPr>
          <w:ilvl w:val="0"/>
          <w:numId w:val="26"/>
        </w:numPr>
        <w:suppressAutoHyphens/>
        <w:spacing w:after="0" w:line="240" w:lineRule="auto"/>
        <w:jc w:val="both"/>
        <w:rPr>
          <w:i/>
          <w:szCs w:val="24"/>
          <w:lang w:val="ro-RO"/>
        </w:rPr>
      </w:pPr>
      <w:r>
        <w:rPr>
          <w:i/>
          <w:szCs w:val="24"/>
          <w:lang w:val="ro-RO"/>
        </w:rPr>
        <w:t>conform presupunerii făcute, nu există muchie între u şi w;</w:t>
      </w:r>
    </w:p>
    <w:p w:rsidR="006358A1" w:rsidRDefault="006358A1" w:rsidP="00830E2A">
      <w:pPr>
        <w:numPr>
          <w:ilvl w:val="0"/>
          <w:numId w:val="26"/>
        </w:numPr>
        <w:suppressAutoHyphens/>
        <w:spacing w:after="0" w:line="240" w:lineRule="auto"/>
        <w:jc w:val="both"/>
        <w:rPr>
          <w:i/>
          <w:szCs w:val="24"/>
          <w:lang w:val="ro-RO"/>
        </w:rPr>
      </w:pPr>
      <w:r>
        <w:rPr>
          <w:i/>
          <w:szCs w:val="24"/>
          <w:lang w:val="ro-RO"/>
        </w:rPr>
        <w:t xml:space="preserve">x </w:t>
      </w:r>
      <w:r>
        <w:rPr>
          <w:i/>
          <w:szCs w:val="24"/>
          <w:lang w:val="ro-RO"/>
        </w:rPr>
        <w:sym w:font="Symbol" w:char="F0CE"/>
      </w:r>
      <w:r>
        <w:rPr>
          <w:i/>
          <w:szCs w:val="24"/>
          <w:lang w:val="ro-RO"/>
        </w:rPr>
        <w:t xml:space="preserve"> R şi u’, w’ </w:t>
      </w:r>
      <w:r>
        <w:rPr>
          <w:i/>
          <w:szCs w:val="24"/>
          <w:lang w:val="ro-RO"/>
        </w:rPr>
        <w:sym w:font="Symbol" w:char="F0CE"/>
      </w:r>
      <w:r>
        <w:rPr>
          <w:i/>
          <w:szCs w:val="24"/>
          <w:lang w:val="ro-RO"/>
        </w:rPr>
        <w:t xml:space="preserve"> A, N </w:t>
      </w:r>
      <w:r>
        <w:rPr>
          <w:i/>
          <w:szCs w:val="24"/>
          <w:lang w:val="ro-RO"/>
        </w:rPr>
        <w:sym w:font="Symbol" w:char="F0C7"/>
      </w:r>
      <w:r>
        <w:rPr>
          <w:i/>
          <w:szCs w:val="24"/>
          <w:lang w:val="ro-RO"/>
        </w:rPr>
        <w:t xml:space="preserve"> R = </w:t>
      </w:r>
      <w:r>
        <w:rPr>
          <w:rFonts w:hint="eastAsia"/>
          <w:i/>
          <w:szCs w:val="24"/>
          <w:lang w:val="ro-RO" w:eastAsia="ja-JP"/>
        </w:rPr>
        <w:sym w:font="Symbol" w:char="F046"/>
      </w:r>
      <w:r>
        <w:rPr>
          <w:i/>
          <w:szCs w:val="24"/>
          <w:lang w:val="ro-RO" w:eastAsia="ja-JP"/>
        </w:rPr>
        <w:t xml:space="preserve"> </w:t>
      </w:r>
      <w:r>
        <w:rPr>
          <w:i/>
          <w:szCs w:val="24"/>
          <w:lang w:val="ro-RO" w:eastAsia="ja-JP"/>
        </w:rPr>
        <w:sym w:font="Symbol" w:char="F0DE"/>
      </w:r>
      <w:r>
        <w:rPr>
          <w:i/>
          <w:szCs w:val="24"/>
          <w:lang w:val="ro-RO" w:eastAsia="ja-JP"/>
        </w:rPr>
        <w:t xml:space="preserve"> nu există muchia xu’, respectiv muchia xw’; totodată, toate nodurile u</w:t>
      </w:r>
      <w:r>
        <w:rPr>
          <w:i/>
          <w:szCs w:val="24"/>
          <w:vertAlign w:val="subscript"/>
          <w:lang w:val="ro-RO" w:eastAsia="ja-JP"/>
        </w:rPr>
        <w:t>i</w:t>
      </w:r>
      <w:r>
        <w:rPr>
          <w:i/>
          <w:szCs w:val="24"/>
          <w:lang w:val="ro-RO" w:eastAsia="ja-JP"/>
        </w:rPr>
        <w:t xml:space="preserve">  de pe drumul dintre u’ şi w’ sunt din A, deci nu există muchie nici între u</w:t>
      </w:r>
      <w:r>
        <w:rPr>
          <w:i/>
          <w:szCs w:val="24"/>
          <w:vertAlign w:val="subscript"/>
          <w:lang w:val="ro-RO" w:eastAsia="ja-JP"/>
        </w:rPr>
        <w:t>i</w:t>
      </w:r>
      <w:r>
        <w:rPr>
          <w:i/>
          <w:szCs w:val="24"/>
          <w:lang w:val="ro-RO" w:eastAsia="ja-JP"/>
        </w:rPr>
        <w:t xml:space="preserve"> şi x (dacă </w:t>
      </w:r>
      <w:r>
        <w:rPr>
          <w:i/>
          <w:szCs w:val="24"/>
          <w:lang w:val="ro-RO"/>
        </w:rPr>
        <w:sym w:font="Symbol" w:char="F024"/>
      </w:r>
      <w:r>
        <w:rPr>
          <w:i/>
          <w:szCs w:val="24"/>
          <w:lang w:val="ro-RO"/>
        </w:rPr>
        <w:t xml:space="preserve"> u</w:t>
      </w:r>
      <w:r>
        <w:rPr>
          <w:i/>
          <w:szCs w:val="24"/>
          <w:vertAlign w:val="subscript"/>
          <w:lang w:val="ro-RO"/>
        </w:rPr>
        <w:t>i</w:t>
      </w:r>
      <w:r>
        <w:rPr>
          <w:i/>
          <w:szCs w:val="24"/>
          <w:lang w:val="ro-RO"/>
        </w:rPr>
        <w:t xml:space="preserve">, adică dacă L &gt; 1) </w:t>
      </w:r>
      <w:r>
        <w:rPr>
          <w:i/>
          <w:szCs w:val="24"/>
          <w:lang w:val="ro-RO" w:eastAsia="ja-JP"/>
        </w:rPr>
        <w:t>.</w:t>
      </w:r>
    </w:p>
    <w:p w:rsidR="006358A1" w:rsidRDefault="006358A1" w:rsidP="00830E2A">
      <w:pPr>
        <w:numPr>
          <w:ilvl w:val="0"/>
          <w:numId w:val="26"/>
        </w:numPr>
        <w:suppressAutoHyphens/>
        <w:spacing w:after="0" w:line="240" w:lineRule="auto"/>
        <w:jc w:val="both"/>
        <w:rPr>
          <w:i/>
          <w:szCs w:val="24"/>
          <w:lang w:val="ro-RO"/>
        </w:rPr>
      </w:pPr>
      <w:r>
        <w:rPr>
          <w:i/>
          <w:szCs w:val="24"/>
          <w:lang w:val="ro-RO" w:eastAsia="ja-JP"/>
        </w:rPr>
        <w:t xml:space="preserve">s-au ales acele noduri  </w:t>
      </w:r>
      <w:r>
        <w:rPr>
          <w:i/>
          <w:szCs w:val="24"/>
        </w:rPr>
        <w:t xml:space="preserve">u’ şi w’ vecine cu u, respectiv w, pentru care drumul de la u’ la w’ în </w:t>
      </w:r>
      <w:r>
        <w:rPr>
          <w:i/>
          <w:szCs w:val="24"/>
          <w:lang w:val="ro-RO"/>
        </w:rPr>
        <w:t>[A]</w:t>
      </w:r>
      <w:r>
        <w:rPr>
          <w:i/>
          <w:szCs w:val="24"/>
          <w:vertAlign w:val="subscript"/>
          <w:lang w:val="ro-RO"/>
        </w:rPr>
        <w:t>G</w:t>
      </w:r>
      <w:r>
        <w:rPr>
          <w:i/>
          <w:szCs w:val="24"/>
          <w:lang w:val="ro-RO"/>
        </w:rPr>
        <w:t xml:space="preserve"> este minim, deci nu există pe drumul de la u’ la w’ alte noduri vecine cu u sau cu w (dacă ar exista, drumul nu ar fi minim).</w:t>
      </w:r>
    </w:p>
    <w:p w:rsidR="006358A1" w:rsidRPr="008E562F" w:rsidRDefault="006358A1" w:rsidP="004A1917">
      <w:pPr>
        <w:ind w:left="426" w:firstLine="344"/>
        <w:jc w:val="both"/>
        <w:rPr>
          <w:i/>
          <w:szCs w:val="24"/>
          <w:lang w:val="ro-RO"/>
        </w:rPr>
      </w:pPr>
      <w:r>
        <w:rPr>
          <w:i/>
          <w:szCs w:val="24"/>
          <w:lang w:val="ro-RO" w:eastAsia="ja-JP"/>
        </w:rPr>
        <w:t>Dar graful de mai sus este graful C</w:t>
      </w:r>
      <w:r>
        <w:rPr>
          <w:i/>
          <w:szCs w:val="24"/>
          <w:vertAlign w:val="subscript"/>
          <w:lang w:val="ro-RO" w:eastAsia="ja-JP"/>
        </w:rPr>
        <w:t>L+4</w:t>
      </w:r>
      <w:r>
        <w:rPr>
          <w:i/>
          <w:szCs w:val="24"/>
          <w:lang w:val="ro-RO" w:eastAsia="ja-JP"/>
        </w:rPr>
        <w:t xml:space="preserve">. Aceasta contrazice ipoteza conform căreia G este </w:t>
      </w:r>
      <w:r>
        <w:rPr>
          <w:i/>
          <w:szCs w:val="24"/>
        </w:rPr>
        <w:t>{C</w:t>
      </w:r>
      <w:r>
        <w:rPr>
          <w:i/>
          <w:szCs w:val="24"/>
          <w:vertAlign w:val="subscript"/>
        </w:rPr>
        <w:t>k</w:t>
      </w:r>
      <w:r>
        <w:rPr>
          <w:i/>
          <w:szCs w:val="24"/>
        </w:rPr>
        <w:t>}</w:t>
      </w:r>
      <w:r>
        <w:rPr>
          <w:i/>
          <w:szCs w:val="24"/>
          <w:vertAlign w:val="subscript"/>
        </w:rPr>
        <w:t>k≥4</w:t>
      </w:r>
      <w:r>
        <w:rPr>
          <w:i/>
          <w:szCs w:val="24"/>
        </w:rPr>
        <w:t xml:space="preserve"> – free.</w:t>
      </w:r>
    </w:p>
    <w:p w:rsidR="006358A1" w:rsidRDefault="006358A1" w:rsidP="000F6E4A">
      <w:pPr>
        <w:ind w:left="426"/>
        <w:jc w:val="both"/>
        <w:rPr>
          <w:i/>
          <w:szCs w:val="24"/>
          <w:lang w:val="ro-RO"/>
        </w:rPr>
      </w:pPr>
    </w:p>
    <w:p w:rsidR="006358A1" w:rsidRDefault="006358A1" w:rsidP="004C7652">
      <w:pPr>
        <w:ind w:firstLine="426"/>
        <w:jc w:val="both"/>
        <w:rPr>
          <w:b/>
          <w:i/>
          <w:szCs w:val="24"/>
        </w:rPr>
      </w:pPr>
      <w:r>
        <w:rPr>
          <w:i/>
          <w:szCs w:val="24"/>
          <w:lang w:val="ro-RO"/>
        </w:rPr>
        <w:lastRenderedPageBreak/>
        <w:t xml:space="preserve">Am văzut că în ambele cazuri s-a ajuns la o contradicţie, deci presupunerea făcută este </w:t>
      </w:r>
      <w:r>
        <w:rPr>
          <w:b/>
          <w:i/>
          <w:szCs w:val="24"/>
          <w:lang w:val="ro-RO"/>
        </w:rPr>
        <w:t xml:space="preserve">falsă. </w:t>
      </w:r>
      <w:r>
        <w:rPr>
          <w:i/>
          <w:szCs w:val="24"/>
          <w:lang w:val="ro-RO"/>
        </w:rPr>
        <w:t xml:space="preserve">Aşadar, </w:t>
      </w:r>
      <w:r w:rsidRPr="004C7652">
        <w:rPr>
          <w:b/>
          <w:i/>
          <w:szCs w:val="24"/>
          <w:lang w:val="ro-RO"/>
        </w:rPr>
        <w:t xml:space="preserve">dacă graful G este </w:t>
      </w:r>
      <w:r w:rsidRPr="004C7652">
        <w:rPr>
          <w:b/>
          <w:i/>
          <w:szCs w:val="24"/>
        </w:rPr>
        <w:t>{C</w:t>
      </w:r>
      <w:r w:rsidRPr="004C7652">
        <w:rPr>
          <w:b/>
          <w:i/>
          <w:szCs w:val="24"/>
          <w:vertAlign w:val="subscript"/>
        </w:rPr>
        <w:t>k</w:t>
      </w:r>
      <w:r w:rsidRPr="004C7652">
        <w:rPr>
          <w:b/>
          <w:i/>
          <w:szCs w:val="24"/>
        </w:rPr>
        <w:t>}</w:t>
      </w:r>
      <w:r w:rsidRPr="004C7652">
        <w:rPr>
          <w:b/>
          <w:i/>
          <w:szCs w:val="24"/>
          <w:vertAlign w:val="subscript"/>
        </w:rPr>
        <w:t>k≥4</w:t>
      </w:r>
      <w:r w:rsidRPr="004C7652">
        <w:rPr>
          <w:b/>
          <w:i/>
          <w:szCs w:val="24"/>
        </w:rPr>
        <w:t xml:space="preserve"> – free, atunci mulţimea N de la punctul a) are proprietatea că este clică în graful G</w:t>
      </w:r>
      <w:r>
        <w:rPr>
          <w:b/>
          <w:i/>
          <w:szCs w:val="24"/>
        </w:rPr>
        <w:t>.</w:t>
      </w:r>
    </w:p>
    <w:p w:rsidR="006358A1" w:rsidRDefault="006358A1" w:rsidP="004C7652">
      <w:pPr>
        <w:ind w:firstLine="426"/>
        <w:jc w:val="both"/>
        <w:rPr>
          <w:b/>
          <w:i/>
          <w:szCs w:val="24"/>
        </w:rPr>
      </w:pPr>
    </w:p>
    <w:p w:rsidR="006358A1" w:rsidRDefault="006358A1" w:rsidP="00EC5AAF">
      <w:pPr>
        <w:jc w:val="both"/>
        <w:rPr>
          <w:i/>
          <w:szCs w:val="24"/>
          <w:lang w:val="ro-RO"/>
        </w:rPr>
      </w:pPr>
      <w:r>
        <w:rPr>
          <w:b/>
          <w:i/>
          <w:sz w:val="32"/>
          <w:szCs w:val="32"/>
          <w:lang w:val="ro-RO"/>
        </w:rPr>
        <w:t>c</w:t>
      </w:r>
      <w:r w:rsidRPr="009060BA">
        <w:rPr>
          <w:b/>
          <w:i/>
          <w:sz w:val="32"/>
          <w:szCs w:val="32"/>
          <w:lang w:val="ro-RO"/>
        </w:rPr>
        <w:t>)</w:t>
      </w:r>
      <w:r>
        <w:rPr>
          <w:i/>
          <w:szCs w:val="24"/>
          <w:lang w:val="ro-RO"/>
        </w:rPr>
        <w:t xml:space="preserve">  Fie G un graf </w:t>
      </w:r>
      <w:r>
        <w:rPr>
          <w:i/>
          <w:szCs w:val="24"/>
        </w:rPr>
        <w:t>{C</w:t>
      </w:r>
      <w:r>
        <w:rPr>
          <w:i/>
          <w:szCs w:val="24"/>
          <w:vertAlign w:val="subscript"/>
        </w:rPr>
        <w:t>k</w:t>
      </w:r>
      <w:r>
        <w:rPr>
          <w:i/>
          <w:szCs w:val="24"/>
        </w:rPr>
        <w:t>}</w:t>
      </w:r>
      <w:r>
        <w:rPr>
          <w:i/>
          <w:szCs w:val="24"/>
          <w:vertAlign w:val="subscript"/>
        </w:rPr>
        <w:t>k≥4</w:t>
      </w:r>
      <w:r>
        <w:rPr>
          <w:i/>
          <w:szCs w:val="24"/>
        </w:rPr>
        <w:t xml:space="preserve"> – free, </w:t>
      </w:r>
      <w:r>
        <w:rPr>
          <w:i/>
          <w:szCs w:val="24"/>
          <w:lang w:val="ro-RO"/>
        </w:rPr>
        <w:t xml:space="preserve"> regulat (</w:t>
      </w:r>
      <w:r>
        <w:rPr>
          <w:i/>
          <w:szCs w:val="24"/>
          <w:lang w:val="ro-RO"/>
        </w:rPr>
        <w:sym w:font="Symbol" w:char="F064"/>
      </w:r>
      <w:r>
        <w:rPr>
          <w:i/>
          <w:szCs w:val="24"/>
          <w:lang w:val="ro-RO"/>
        </w:rPr>
        <w:t xml:space="preserve"> (G) = </w:t>
      </w:r>
      <w:r>
        <w:rPr>
          <w:i/>
          <w:szCs w:val="24"/>
          <w:lang w:val="ro-RO"/>
        </w:rPr>
        <w:sym w:font="Symbol" w:char="F044"/>
      </w:r>
      <w:r>
        <w:rPr>
          <w:i/>
          <w:szCs w:val="24"/>
          <w:lang w:val="ro-RO"/>
        </w:rPr>
        <w:t xml:space="preserve"> (G)) şi conex.</w:t>
      </w:r>
    </w:p>
    <w:p w:rsidR="006358A1" w:rsidRDefault="006358A1" w:rsidP="00F83ACE">
      <w:pPr>
        <w:ind w:firstLine="426"/>
        <w:jc w:val="both"/>
        <w:rPr>
          <w:i/>
          <w:szCs w:val="24"/>
          <w:lang w:val="ro-RO"/>
        </w:rPr>
      </w:pPr>
      <w:r>
        <w:rPr>
          <w:i/>
          <w:szCs w:val="24"/>
          <w:lang w:val="ro-RO"/>
        </w:rPr>
        <w:t xml:space="preserve">Dacă un astfel de graf G are </w:t>
      </w:r>
      <w:r w:rsidRPr="00F21CF8">
        <w:rPr>
          <w:b/>
          <w:i/>
          <w:szCs w:val="24"/>
          <w:lang w:val="ro-RO"/>
        </w:rPr>
        <w:t xml:space="preserve">mai puţin de </w:t>
      </w:r>
      <w:r>
        <w:rPr>
          <w:b/>
          <w:i/>
          <w:szCs w:val="24"/>
          <w:lang w:val="ro-RO"/>
        </w:rPr>
        <w:t>4</w:t>
      </w:r>
      <w:r w:rsidRPr="00F21CF8">
        <w:rPr>
          <w:b/>
          <w:i/>
          <w:szCs w:val="24"/>
          <w:lang w:val="ro-RO"/>
        </w:rPr>
        <w:t xml:space="preserve"> noduri</w:t>
      </w:r>
      <w:r>
        <w:rPr>
          <w:i/>
          <w:szCs w:val="24"/>
          <w:lang w:val="ro-RO"/>
        </w:rPr>
        <w:t>, atunci este complet:</w:t>
      </w:r>
    </w:p>
    <w:p w:rsidR="006358A1" w:rsidRDefault="006358A1" w:rsidP="00F83ACE">
      <w:pPr>
        <w:ind w:firstLine="426"/>
        <w:jc w:val="both"/>
        <w:rPr>
          <w:i/>
          <w:szCs w:val="24"/>
          <w:lang w:val="ro-RO"/>
        </w:rPr>
      </w:pPr>
      <w:r w:rsidRPr="00252270">
        <w:rPr>
          <w:i/>
          <w:szCs w:val="24"/>
          <w:lang w:val="ro-RO"/>
        </w:rPr>
        <w:pict>
          <v:shape id="_x0000_i1185" type="#_x0000_t75" style="width:167.1pt;height:51.6pt">
            <v:imagedata r:id="rId203" o:title=""/>
          </v:shape>
        </w:pict>
      </w:r>
    </w:p>
    <w:p w:rsidR="006358A1" w:rsidRDefault="006358A1" w:rsidP="00F83ACE">
      <w:pPr>
        <w:ind w:firstLine="426"/>
        <w:jc w:val="both"/>
        <w:rPr>
          <w:i/>
          <w:szCs w:val="24"/>
          <w:lang w:val="ro-RO"/>
        </w:rPr>
      </w:pPr>
      <w:r>
        <w:rPr>
          <w:i/>
          <w:szCs w:val="24"/>
          <w:lang w:val="ro-RO"/>
        </w:rPr>
        <w:t>Vom studia cazul grafurilor cu cel puţin 4 noduri.</w:t>
      </w:r>
    </w:p>
    <w:p w:rsidR="006358A1" w:rsidRDefault="006358A1" w:rsidP="003664D9">
      <w:pPr>
        <w:ind w:firstLine="426"/>
        <w:jc w:val="both"/>
        <w:rPr>
          <w:b/>
          <w:i/>
          <w:szCs w:val="24"/>
          <w:lang w:val="ro-RO"/>
        </w:rPr>
      </w:pPr>
      <w:r>
        <w:rPr>
          <w:b/>
          <w:i/>
          <w:szCs w:val="24"/>
          <w:lang w:val="ro-RO"/>
        </w:rPr>
        <w:t>Reducere la absurd:</w:t>
      </w:r>
    </w:p>
    <w:p w:rsidR="006358A1" w:rsidRDefault="006358A1" w:rsidP="003664D9">
      <w:pPr>
        <w:ind w:firstLine="426"/>
        <w:jc w:val="both"/>
        <w:rPr>
          <w:i/>
          <w:szCs w:val="24"/>
          <w:lang w:val="ro-RO"/>
        </w:rPr>
      </w:pPr>
      <w:r>
        <w:rPr>
          <w:i/>
          <w:szCs w:val="24"/>
          <w:lang w:val="ro-RO"/>
        </w:rPr>
        <w:t>Presupunem că G nu este complet.</w:t>
      </w:r>
    </w:p>
    <w:p w:rsidR="006358A1" w:rsidRDefault="006358A1" w:rsidP="003664D9">
      <w:pPr>
        <w:ind w:firstLine="426"/>
        <w:jc w:val="both"/>
        <w:rPr>
          <w:i/>
          <w:szCs w:val="24"/>
        </w:rPr>
      </w:pPr>
      <w:r>
        <w:rPr>
          <w:i/>
          <w:szCs w:val="24"/>
          <w:lang w:val="ro-RO"/>
        </w:rPr>
        <w:t>Atunci, G fiind regulat, avem</w:t>
      </w:r>
      <w:r w:rsidRPr="00396648">
        <w:rPr>
          <w:i/>
          <w:szCs w:val="24"/>
          <w:lang w:val="ro-RO"/>
        </w:rPr>
        <w:t xml:space="preserve"> </w:t>
      </w:r>
      <w:r>
        <w:rPr>
          <w:i/>
          <w:szCs w:val="24"/>
          <w:lang w:val="ro-RO"/>
        </w:rPr>
        <w:t xml:space="preserve">d(u)  = t ( = </w:t>
      </w:r>
      <w:r>
        <w:rPr>
          <w:i/>
          <w:szCs w:val="24"/>
          <w:lang w:val="ro-RO"/>
        </w:rPr>
        <w:sym w:font="Symbol" w:char="F064"/>
      </w:r>
      <w:r>
        <w:rPr>
          <w:i/>
          <w:szCs w:val="24"/>
          <w:lang w:val="ro-RO"/>
        </w:rPr>
        <w:t xml:space="preserve"> (G) = </w:t>
      </w:r>
      <w:r>
        <w:rPr>
          <w:i/>
          <w:szCs w:val="24"/>
          <w:lang w:val="ro-RO"/>
        </w:rPr>
        <w:sym w:font="Symbol" w:char="F044"/>
      </w:r>
      <w:r>
        <w:rPr>
          <w:i/>
          <w:szCs w:val="24"/>
          <w:lang w:val="ro-RO"/>
        </w:rPr>
        <w:t xml:space="preserve"> (G)) </w:t>
      </w:r>
      <w:r>
        <w:rPr>
          <w:i/>
          <w:szCs w:val="24"/>
        </w:rPr>
        <w:t xml:space="preserve">&lt; n – 1, </w:t>
      </w:r>
      <w:r>
        <w:rPr>
          <w:i/>
          <w:szCs w:val="24"/>
        </w:rPr>
        <w:sym w:font="Symbol" w:char="F022"/>
      </w:r>
      <w:r>
        <w:rPr>
          <w:i/>
          <w:szCs w:val="24"/>
        </w:rPr>
        <w:t xml:space="preserve"> u </w:t>
      </w:r>
      <w:r>
        <w:rPr>
          <w:i/>
          <w:szCs w:val="24"/>
          <w:lang w:val="ro-RO"/>
        </w:rPr>
        <w:sym w:font="Symbol" w:char="F0CE"/>
      </w:r>
      <w:r>
        <w:rPr>
          <w:i/>
          <w:szCs w:val="24"/>
          <w:lang w:val="ro-RO"/>
        </w:rPr>
        <w:t xml:space="preserve"> V(G)</w:t>
      </w:r>
      <w:r>
        <w:rPr>
          <w:i/>
          <w:szCs w:val="24"/>
        </w:rPr>
        <w:t xml:space="preserve">. </w:t>
      </w:r>
    </w:p>
    <w:p w:rsidR="006358A1" w:rsidRDefault="006358A1" w:rsidP="003664D9">
      <w:pPr>
        <w:ind w:firstLine="426"/>
        <w:jc w:val="both"/>
        <w:rPr>
          <w:i/>
          <w:szCs w:val="24"/>
          <w:lang w:eastAsia="ja-JP"/>
        </w:rPr>
      </w:pPr>
      <w:r>
        <w:rPr>
          <w:i/>
          <w:szCs w:val="24"/>
        </w:rPr>
        <w:t xml:space="preserve">Fie v </w:t>
      </w:r>
      <w:r>
        <w:rPr>
          <w:i/>
          <w:szCs w:val="24"/>
          <w:lang w:val="ro-RO"/>
        </w:rPr>
        <w:sym w:font="Symbol" w:char="F0CE"/>
      </w:r>
      <w:r>
        <w:rPr>
          <w:i/>
          <w:szCs w:val="24"/>
          <w:lang w:val="ro-RO"/>
        </w:rPr>
        <w:t xml:space="preserve"> V(G) oarecare; avem d(v) = t </w:t>
      </w:r>
      <w:r>
        <w:rPr>
          <w:i/>
          <w:szCs w:val="24"/>
        </w:rPr>
        <w:t>&lt; n – 1.</w:t>
      </w:r>
      <w:r>
        <w:rPr>
          <w:i/>
          <w:szCs w:val="24"/>
          <w:lang w:val="ro-RO"/>
        </w:rPr>
        <w:t xml:space="preserve"> Aşadar N</w:t>
      </w:r>
      <w:r>
        <w:rPr>
          <w:i/>
          <w:szCs w:val="24"/>
          <w:vertAlign w:val="subscript"/>
          <w:lang w:val="ro-RO"/>
        </w:rPr>
        <w:t>G</w:t>
      </w:r>
      <w:r>
        <w:rPr>
          <w:i/>
          <w:szCs w:val="24"/>
          <w:lang w:val="ro-RO"/>
        </w:rPr>
        <w:t xml:space="preserve">(v) </w:t>
      </w:r>
      <w:r>
        <w:rPr>
          <w:rFonts w:hint="eastAsia"/>
          <w:i/>
          <w:szCs w:val="24"/>
          <w:lang w:val="ro-RO" w:eastAsia="ja-JP"/>
        </w:rPr>
        <w:t xml:space="preserve">≠ V </w:t>
      </w:r>
      <w:r>
        <w:rPr>
          <w:i/>
          <w:szCs w:val="24"/>
          <w:lang w:val="ro-RO" w:eastAsia="ja-JP"/>
        </w:rPr>
        <w:t>–</w:t>
      </w:r>
      <w:r>
        <w:rPr>
          <w:rFonts w:hint="eastAsia"/>
          <w:i/>
          <w:szCs w:val="24"/>
          <w:lang w:val="ro-RO" w:eastAsia="ja-JP"/>
        </w:rPr>
        <w:t xml:space="preserve"> </w:t>
      </w:r>
      <w:r>
        <w:rPr>
          <w:i/>
          <w:szCs w:val="24"/>
          <w:lang w:eastAsia="ja-JP"/>
        </w:rPr>
        <w:t xml:space="preserve">{v}, deci există mulţimea A cu </w:t>
      </w:r>
      <w:r>
        <w:rPr>
          <w:i/>
          <w:szCs w:val="24"/>
          <w:lang w:eastAsia="ja-JP"/>
        </w:rPr>
        <w:br/>
        <w:t xml:space="preserve">v </w:t>
      </w:r>
      <w:r>
        <w:rPr>
          <w:i/>
          <w:szCs w:val="24"/>
          <w:lang w:val="ro-RO"/>
        </w:rPr>
        <w:sym w:font="Symbol" w:char="F0CE"/>
      </w:r>
      <w:r>
        <w:rPr>
          <w:i/>
          <w:szCs w:val="24"/>
          <w:lang w:val="ro-RO"/>
        </w:rPr>
        <w:t xml:space="preserve"> A şi având </w:t>
      </w:r>
      <w:r>
        <w:rPr>
          <w:i/>
          <w:szCs w:val="24"/>
          <w:lang w:eastAsia="ja-JP"/>
        </w:rPr>
        <w:t xml:space="preserve"> proprietăţile de mai sus.</w:t>
      </w:r>
    </w:p>
    <w:p w:rsidR="006358A1" w:rsidRDefault="006358A1" w:rsidP="003664D9">
      <w:pPr>
        <w:ind w:firstLine="426"/>
        <w:jc w:val="both"/>
        <w:rPr>
          <w:i/>
          <w:szCs w:val="24"/>
          <w:lang w:eastAsia="ja-JP"/>
        </w:rPr>
      </w:pPr>
    </w:p>
    <w:p w:rsidR="006358A1" w:rsidRDefault="006358A1" w:rsidP="0064645E">
      <w:pPr>
        <w:ind w:firstLine="426"/>
        <w:jc w:val="both"/>
        <w:rPr>
          <w:i/>
          <w:szCs w:val="24"/>
          <w:lang w:eastAsia="ja-JP"/>
        </w:rPr>
      </w:pPr>
      <w:r>
        <w:rPr>
          <w:i/>
          <w:szCs w:val="24"/>
          <w:lang w:eastAsia="ja-JP"/>
        </w:rPr>
        <w:t xml:space="preserve">O mulţime A maximală se poate construi astfel (printr-un algoritm </w:t>
      </w:r>
      <w:r>
        <w:rPr>
          <w:b/>
          <w:i/>
          <w:szCs w:val="24"/>
          <w:lang w:eastAsia="ja-JP"/>
        </w:rPr>
        <w:t>greedy)</w:t>
      </w:r>
      <w:r>
        <w:rPr>
          <w:i/>
          <w:szCs w:val="24"/>
          <w:lang w:eastAsia="ja-JP"/>
        </w:rPr>
        <w:t>:</w:t>
      </w:r>
    </w:p>
    <w:p w:rsidR="006358A1" w:rsidRPr="00D64A0F" w:rsidRDefault="006358A1" w:rsidP="00830E2A">
      <w:pPr>
        <w:numPr>
          <w:ilvl w:val="0"/>
          <w:numId w:val="26"/>
        </w:numPr>
        <w:suppressAutoHyphens/>
        <w:spacing w:after="0" w:line="240" w:lineRule="auto"/>
        <w:jc w:val="both"/>
        <w:rPr>
          <w:b/>
          <w:i/>
          <w:szCs w:val="24"/>
          <w:lang w:eastAsia="ja-JP"/>
        </w:rPr>
      </w:pPr>
      <w:r w:rsidRPr="00D64A0F">
        <w:rPr>
          <w:b/>
          <w:i/>
          <w:szCs w:val="24"/>
          <w:lang w:eastAsia="ja-JP"/>
        </w:rPr>
        <w:t xml:space="preserve">A </w:t>
      </w:r>
      <w:r w:rsidRPr="00D64A0F">
        <w:rPr>
          <w:rFonts w:hint="eastAsia"/>
          <w:b/>
          <w:i/>
          <w:szCs w:val="24"/>
          <w:lang w:eastAsia="ja-JP"/>
        </w:rPr>
        <w:t>←</w:t>
      </w:r>
      <w:r w:rsidRPr="00D64A0F">
        <w:rPr>
          <w:b/>
          <w:i/>
          <w:szCs w:val="24"/>
          <w:lang w:eastAsia="ja-JP"/>
        </w:rPr>
        <w:t xml:space="preserve"> {v};  N </w:t>
      </w:r>
      <w:r w:rsidRPr="00D64A0F">
        <w:rPr>
          <w:rFonts w:hint="eastAsia"/>
          <w:b/>
          <w:i/>
          <w:szCs w:val="24"/>
          <w:lang w:eastAsia="ja-JP"/>
        </w:rPr>
        <w:t>←</w:t>
      </w:r>
      <w:r w:rsidRPr="00D64A0F">
        <w:rPr>
          <w:b/>
          <w:i/>
          <w:szCs w:val="24"/>
          <w:lang w:eastAsia="ja-JP"/>
        </w:rPr>
        <w:t xml:space="preserve"> N</w:t>
      </w:r>
      <w:r w:rsidRPr="00D64A0F">
        <w:rPr>
          <w:b/>
          <w:i/>
          <w:szCs w:val="24"/>
          <w:vertAlign w:val="subscript"/>
          <w:lang w:eastAsia="ja-JP"/>
        </w:rPr>
        <w:t>G</w:t>
      </w:r>
      <w:r w:rsidRPr="00D64A0F">
        <w:rPr>
          <w:b/>
          <w:i/>
          <w:szCs w:val="24"/>
          <w:lang w:eastAsia="ja-JP"/>
        </w:rPr>
        <w:t xml:space="preserve">(v); R </w:t>
      </w:r>
      <w:r w:rsidRPr="00D64A0F">
        <w:rPr>
          <w:rFonts w:hint="eastAsia"/>
          <w:b/>
          <w:i/>
          <w:szCs w:val="24"/>
          <w:lang w:eastAsia="ja-JP"/>
        </w:rPr>
        <w:t>←</w:t>
      </w:r>
      <w:r w:rsidRPr="00D64A0F">
        <w:rPr>
          <w:b/>
          <w:i/>
          <w:szCs w:val="24"/>
          <w:lang w:eastAsia="ja-JP"/>
        </w:rPr>
        <w:t xml:space="preserve"> V – (A</w:t>
      </w:r>
      <w:r w:rsidRPr="00D64A0F">
        <w:rPr>
          <w:b/>
          <w:i/>
          <w:szCs w:val="24"/>
          <w:lang w:val="ro-RO"/>
        </w:rPr>
        <w:sym w:font="Symbol" w:char="F0C8"/>
      </w:r>
      <w:r w:rsidRPr="00D64A0F">
        <w:rPr>
          <w:b/>
          <w:i/>
          <w:szCs w:val="24"/>
          <w:lang w:val="ro-RO"/>
        </w:rPr>
        <w:t xml:space="preserve"> N);</w:t>
      </w:r>
    </w:p>
    <w:p w:rsidR="006358A1" w:rsidRPr="00D64A0F" w:rsidRDefault="006358A1" w:rsidP="00830E2A">
      <w:pPr>
        <w:numPr>
          <w:ilvl w:val="0"/>
          <w:numId w:val="26"/>
        </w:numPr>
        <w:suppressAutoHyphens/>
        <w:spacing w:after="0" w:line="240" w:lineRule="auto"/>
        <w:jc w:val="both"/>
        <w:rPr>
          <w:b/>
          <w:i/>
          <w:szCs w:val="24"/>
          <w:lang w:val="ro-RO" w:eastAsia="ja-JP"/>
        </w:rPr>
      </w:pPr>
      <w:r w:rsidRPr="00D64A0F">
        <w:rPr>
          <w:b/>
          <w:i/>
          <w:szCs w:val="24"/>
          <w:lang w:eastAsia="ja-JP"/>
        </w:rPr>
        <w:t xml:space="preserve">cât timp </w:t>
      </w:r>
      <w:r w:rsidRPr="00D64A0F">
        <w:rPr>
          <w:b/>
          <w:i/>
          <w:szCs w:val="24"/>
          <w:lang w:val="ro-RO" w:eastAsia="ja-JP"/>
        </w:rPr>
        <w:sym w:font="Symbol" w:char="F024"/>
      </w:r>
      <w:r w:rsidRPr="00D64A0F">
        <w:rPr>
          <w:b/>
          <w:i/>
          <w:szCs w:val="24"/>
          <w:lang w:val="ro-RO" w:eastAsia="ja-JP"/>
        </w:rPr>
        <w:t xml:space="preserve"> w </w:t>
      </w:r>
      <w:r w:rsidRPr="00D64A0F">
        <w:rPr>
          <w:b/>
          <w:i/>
          <w:szCs w:val="24"/>
          <w:lang w:val="ro-RO"/>
        </w:rPr>
        <w:sym w:font="Symbol" w:char="F0CE"/>
      </w:r>
      <w:r>
        <w:rPr>
          <w:b/>
          <w:i/>
          <w:szCs w:val="24"/>
          <w:lang w:val="ro-RO" w:eastAsia="ja-JP"/>
        </w:rPr>
        <w:t xml:space="preserve"> (V – A) </w:t>
      </w:r>
      <w:r w:rsidRPr="00D64A0F">
        <w:rPr>
          <w:b/>
          <w:i/>
          <w:szCs w:val="24"/>
          <w:lang w:val="ro-RO" w:eastAsia="ja-JP"/>
        </w:rPr>
        <w:t>a.î. :</w:t>
      </w:r>
    </w:p>
    <w:p w:rsidR="006358A1" w:rsidRPr="00D64A0F" w:rsidRDefault="006358A1" w:rsidP="00830E2A">
      <w:pPr>
        <w:numPr>
          <w:ilvl w:val="2"/>
          <w:numId w:val="26"/>
        </w:numPr>
        <w:tabs>
          <w:tab w:val="clear" w:pos="786"/>
          <w:tab w:val="num" w:pos="1985"/>
        </w:tabs>
        <w:suppressAutoHyphens/>
        <w:spacing w:after="0" w:line="240" w:lineRule="auto"/>
        <w:ind w:left="1985" w:hanging="425"/>
        <w:jc w:val="both"/>
        <w:rPr>
          <w:b/>
          <w:i/>
          <w:szCs w:val="24"/>
          <w:lang w:val="ro-RO" w:eastAsia="ja-JP"/>
        </w:rPr>
      </w:pPr>
      <w:r w:rsidRPr="00D64A0F">
        <w:rPr>
          <w:b/>
          <w:i/>
          <w:szCs w:val="24"/>
          <w:lang w:val="ro-RO" w:eastAsia="ja-JP"/>
        </w:rPr>
        <w:t>[A’]</w:t>
      </w:r>
      <w:r w:rsidRPr="00D64A0F">
        <w:rPr>
          <w:b/>
          <w:i/>
          <w:szCs w:val="24"/>
          <w:vertAlign w:val="subscript"/>
          <w:lang w:val="ro-RO" w:eastAsia="ja-JP"/>
        </w:rPr>
        <w:t xml:space="preserve">G  </w:t>
      </w:r>
      <w:r w:rsidRPr="00D64A0F">
        <w:rPr>
          <w:b/>
          <w:i/>
          <w:szCs w:val="24"/>
          <w:lang w:val="ro-RO" w:eastAsia="ja-JP"/>
        </w:rPr>
        <w:t xml:space="preserve">este conex, unde A’ = A </w:t>
      </w:r>
      <w:r w:rsidRPr="00D64A0F">
        <w:rPr>
          <w:b/>
          <w:i/>
          <w:szCs w:val="24"/>
          <w:lang w:val="ro-RO"/>
        </w:rPr>
        <w:sym w:font="Symbol" w:char="F0C8"/>
      </w:r>
      <w:r w:rsidRPr="00D64A0F">
        <w:rPr>
          <w:b/>
          <w:i/>
          <w:szCs w:val="24"/>
          <w:lang w:val="ro-RO"/>
        </w:rPr>
        <w:t xml:space="preserve"> </w:t>
      </w:r>
      <w:r w:rsidRPr="00D64A0F">
        <w:rPr>
          <w:b/>
          <w:i/>
          <w:szCs w:val="24"/>
          <w:lang w:eastAsia="ja-JP"/>
        </w:rPr>
        <w:t>{w};</w:t>
      </w:r>
    </w:p>
    <w:p w:rsidR="006358A1" w:rsidRPr="00D64A0F" w:rsidRDefault="006358A1" w:rsidP="00830E2A">
      <w:pPr>
        <w:numPr>
          <w:ilvl w:val="2"/>
          <w:numId w:val="26"/>
        </w:numPr>
        <w:tabs>
          <w:tab w:val="clear" w:pos="786"/>
          <w:tab w:val="num" w:pos="1985"/>
        </w:tabs>
        <w:suppressAutoHyphens/>
        <w:spacing w:after="0" w:line="240" w:lineRule="auto"/>
        <w:ind w:left="1985" w:hanging="425"/>
        <w:jc w:val="both"/>
        <w:rPr>
          <w:b/>
          <w:i/>
          <w:szCs w:val="24"/>
          <w:lang w:val="ro-RO" w:eastAsia="ja-JP"/>
        </w:rPr>
      </w:pPr>
      <w:r w:rsidRPr="00D64A0F">
        <w:rPr>
          <w:b/>
          <w:i/>
          <w:szCs w:val="24"/>
          <w:lang w:val="ro-RO" w:eastAsia="ja-JP"/>
        </w:rPr>
        <w:t xml:space="preserve">N’ = </w:t>
      </w:r>
      <w:r w:rsidRPr="00D64A0F">
        <w:rPr>
          <w:b/>
          <w:i/>
          <w:szCs w:val="24"/>
          <w:lang w:val="ro-RO"/>
        </w:rPr>
        <w:sym w:font="Symbol" w:char="F0C8"/>
      </w:r>
      <w:r>
        <w:rPr>
          <w:b/>
          <w:i/>
          <w:szCs w:val="24"/>
          <w:vertAlign w:val="subscript"/>
          <w:lang w:val="ro-RO"/>
        </w:rPr>
        <w:t>u</w:t>
      </w:r>
      <w:r w:rsidRPr="00D64A0F">
        <w:rPr>
          <w:b/>
          <w:i/>
          <w:szCs w:val="24"/>
          <w:vertAlign w:val="subscript"/>
          <w:lang w:val="ro-RO"/>
        </w:rPr>
        <w:sym w:font="Symbol" w:char="F0CE"/>
      </w:r>
      <w:r w:rsidRPr="00D64A0F">
        <w:rPr>
          <w:b/>
          <w:i/>
          <w:szCs w:val="24"/>
          <w:vertAlign w:val="subscript"/>
          <w:lang w:val="ro-RO"/>
        </w:rPr>
        <w:t>A’</w:t>
      </w:r>
      <w:r w:rsidRPr="00D64A0F">
        <w:rPr>
          <w:b/>
          <w:i/>
          <w:szCs w:val="24"/>
          <w:lang w:val="ro-RO"/>
        </w:rPr>
        <w:t xml:space="preserve"> N</w:t>
      </w:r>
      <w:r w:rsidRPr="00D64A0F">
        <w:rPr>
          <w:b/>
          <w:i/>
          <w:szCs w:val="24"/>
          <w:vertAlign w:val="subscript"/>
          <w:lang w:val="ro-RO"/>
        </w:rPr>
        <w:t>G</w:t>
      </w:r>
      <w:r w:rsidRPr="00D64A0F">
        <w:rPr>
          <w:b/>
          <w:i/>
          <w:szCs w:val="24"/>
          <w:lang w:val="ro-RO"/>
        </w:rPr>
        <w:t>(</w:t>
      </w:r>
      <w:r>
        <w:rPr>
          <w:b/>
          <w:i/>
          <w:szCs w:val="24"/>
          <w:lang w:val="ro-RO"/>
        </w:rPr>
        <w:t>u</w:t>
      </w:r>
      <w:r w:rsidRPr="00D64A0F">
        <w:rPr>
          <w:b/>
          <w:i/>
          <w:szCs w:val="24"/>
          <w:lang w:val="ro-RO"/>
        </w:rPr>
        <w:t xml:space="preserve">) – A’ </w:t>
      </w:r>
      <w:r w:rsidRPr="00D64A0F">
        <w:rPr>
          <w:rFonts w:hint="eastAsia"/>
          <w:b/>
          <w:i/>
          <w:szCs w:val="24"/>
          <w:lang w:val="ro-RO" w:eastAsia="ja-JP"/>
        </w:rPr>
        <w:t>≠</w:t>
      </w:r>
      <w:r>
        <w:rPr>
          <w:b/>
          <w:i/>
          <w:szCs w:val="24"/>
          <w:lang w:val="ro-RO" w:eastAsia="ja-JP"/>
        </w:rPr>
        <w:t xml:space="preserve"> </w:t>
      </w:r>
      <w:r w:rsidRPr="00D64A0F">
        <w:rPr>
          <w:rFonts w:hint="eastAsia"/>
          <w:b/>
          <w:i/>
          <w:szCs w:val="24"/>
          <w:lang w:val="ro-RO" w:eastAsia="ja-JP"/>
        </w:rPr>
        <w:sym w:font="Symbol" w:char="F046"/>
      </w:r>
      <w:r w:rsidRPr="00D64A0F">
        <w:rPr>
          <w:b/>
          <w:i/>
          <w:szCs w:val="24"/>
          <w:lang w:val="ro-RO" w:eastAsia="ja-JP"/>
        </w:rPr>
        <w:t>;</w:t>
      </w:r>
    </w:p>
    <w:p w:rsidR="006358A1" w:rsidRPr="00D64A0F" w:rsidRDefault="006358A1" w:rsidP="00830E2A">
      <w:pPr>
        <w:numPr>
          <w:ilvl w:val="2"/>
          <w:numId w:val="26"/>
        </w:numPr>
        <w:tabs>
          <w:tab w:val="clear" w:pos="786"/>
          <w:tab w:val="num" w:pos="1985"/>
        </w:tabs>
        <w:suppressAutoHyphens/>
        <w:spacing w:after="0" w:line="240" w:lineRule="auto"/>
        <w:ind w:left="1985" w:hanging="425"/>
        <w:jc w:val="both"/>
        <w:rPr>
          <w:b/>
          <w:i/>
          <w:szCs w:val="24"/>
          <w:lang w:val="ro-RO" w:eastAsia="ja-JP"/>
        </w:rPr>
      </w:pPr>
      <w:r w:rsidRPr="00D64A0F">
        <w:rPr>
          <w:b/>
          <w:i/>
          <w:szCs w:val="24"/>
          <w:lang w:val="ro-RO" w:eastAsia="ja-JP"/>
        </w:rPr>
        <w:t xml:space="preserve">R’ = </w:t>
      </w:r>
      <w:r w:rsidRPr="00D64A0F">
        <w:rPr>
          <w:b/>
          <w:i/>
          <w:szCs w:val="24"/>
          <w:lang w:eastAsia="ja-JP"/>
        </w:rPr>
        <w:t xml:space="preserve">V – (A’ </w:t>
      </w:r>
      <w:r w:rsidRPr="00D64A0F">
        <w:rPr>
          <w:b/>
          <w:i/>
          <w:szCs w:val="24"/>
          <w:lang w:val="ro-RO"/>
        </w:rPr>
        <w:sym w:font="Symbol" w:char="F0C8"/>
      </w:r>
      <w:r w:rsidRPr="00D64A0F">
        <w:rPr>
          <w:b/>
          <w:i/>
          <w:szCs w:val="24"/>
          <w:lang w:val="ro-RO"/>
        </w:rPr>
        <w:t xml:space="preserve"> N’) </w:t>
      </w:r>
      <w:r w:rsidRPr="00D64A0F">
        <w:rPr>
          <w:rFonts w:hint="eastAsia"/>
          <w:b/>
          <w:i/>
          <w:szCs w:val="24"/>
          <w:lang w:val="ro-RO" w:eastAsia="ja-JP"/>
        </w:rPr>
        <w:t>≠</w:t>
      </w:r>
      <w:r>
        <w:rPr>
          <w:b/>
          <w:i/>
          <w:szCs w:val="24"/>
          <w:lang w:val="ro-RO" w:eastAsia="ja-JP"/>
        </w:rPr>
        <w:t xml:space="preserve"> </w:t>
      </w:r>
      <w:r w:rsidRPr="00D64A0F">
        <w:rPr>
          <w:rFonts w:hint="eastAsia"/>
          <w:b/>
          <w:i/>
          <w:szCs w:val="24"/>
          <w:lang w:val="ro-RO" w:eastAsia="ja-JP"/>
        </w:rPr>
        <w:sym w:font="Symbol" w:char="F046"/>
      </w:r>
      <w:r w:rsidRPr="00D64A0F">
        <w:rPr>
          <w:b/>
          <w:i/>
          <w:szCs w:val="24"/>
          <w:lang w:val="ro-RO" w:eastAsia="ja-JP"/>
        </w:rPr>
        <w:t>;</w:t>
      </w:r>
    </w:p>
    <w:p w:rsidR="006358A1" w:rsidRPr="00D64A0F" w:rsidRDefault="006358A1" w:rsidP="00D64A0F">
      <w:pPr>
        <w:ind w:left="720"/>
        <w:jc w:val="both"/>
        <w:rPr>
          <w:rFonts w:hint="eastAsia"/>
          <w:b/>
          <w:i/>
          <w:szCs w:val="24"/>
          <w:lang w:val="ro-RO" w:eastAsia="ja-JP"/>
        </w:rPr>
      </w:pPr>
      <w:r w:rsidRPr="00D64A0F">
        <w:rPr>
          <w:b/>
          <w:i/>
          <w:szCs w:val="24"/>
          <w:lang w:val="ro-RO" w:eastAsia="ja-JP"/>
        </w:rPr>
        <w:t xml:space="preserve">execută A </w:t>
      </w:r>
      <w:r w:rsidRPr="00D64A0F">
        <w:rPr>
          <w:rFonts w:hint="eastAsia"/>
          <w:b/>
          <w:i/>
          <w:szCs w:val="24"/>
          <w:lang w:val="ro-RO" w:eastAsia="ja-JP"/>
        </w:rPr>
        <w:t xml:space="preserve">← A </w:t>
      </w:r>
      <w:r w:rsidRPr="00D64A0F">
        <w:rPr>
          <w:b/>
          <w:i/>
          <w:szCs w:val="24"/>
          <w:lang w:val="ro-RO"/>
        </w:rPr>
        <w:sym w:font="Symbol" w:char="F0C8"/>
      </w:r>
      <w:r w:rsidRPr="00D64A0F">
        <w:rPr>
          <w:b/>
          <w:i/>
          <w:szCs w:val="24"/>
          <w:lang w:val="ro-RO"/>
        </w:rPr>
        <w:t xml:space="preserve"> </w:t>
      </w:r>
      <w:r w:rsidRPr="00D64A0F">
        <w:rPr>
          <w:b/>
          <w:i/>
          <w:szCs w:val="24"/>
          <w:lang w:eastAsia="ja-JP"/>
        </w:rPr>
        <w:t>{w}.</w:t>
      </w:r>
    </w:p>
    <w:p w:rsidR="006358A1" w:rsidRDefault="006358A1" w:rsidP="003664D9">
      <w:pPr>
        <w:ind w:firstLine="426"/>
        <w:jc w:val="both"/>
        <w:rPr>
          <w:i/>
          <w:szCs w:val="24"/>
        </w:rPr>
      </w:pPr>
      <w:r>
        <w:rPr>
          <w:i/>
          <w:szCs w:val="24"/>
          <w:lang w:eastAsia="ja-JP"/>
        </w:rPr>
        <w:t xml:space="preserve">G este </w:t>
      </w:r>
      <w:r w:rsidRPr="00CE0C48">
        <w:rPr>
          <w:i/>
          <w:szCs w:val="24"/>
        </w:rPr>
        <w:t>{C</w:t>
      </w:r>
      <w:r w:rsidRPr="00CE0C48">
        <w:rPr>
          <w:i/>
          <w:szCs w:val="24"/>
          <w:vertAlign w:val="subscript"/>
        </w:rPr>
        <w:t>k</w:t>
      </w:r>
      <w:r w:rsidRPr="00CE0C48">
        <w:rPr>
          <w:i/>
          <w:szCs w:val="24"/>
        </w:rPr>
        <w:t>}</w:t>
      </w:r>
      <w:r w:rsidRPr="00CE0C48">
        <w:rPr>
          <w:i/>
          <w:szCs w:val="24"/>
          <w:vertAlign w:val="subscript"/>
        </w:rPr>
        <w:t>k≥4</w:t>
      </w:r>
      <w:r w:rsidRPr="00CE0C48">
        <w:rPr>
          <w:i/>
          <w:szCs w:val="24"/>
        </w:rPr>
        <w:t xml:space="preserve"> – free</w:t>
      </w:r>
      <w:r>
        <w:rPr>
          <w:i/>
          <w:szCs w:val="24"/>
        </w:rPr>
        <w:t xml:space="preserve"> </w:t>
      </w:r>
      <w:r>
        <w:rPr>
          <w:i/>
          <w:szCs w:val="24"/>
        </w:rPr>
        <w:sym w:font="Symbol" w:char="F0DE"/>
      </w:r>
      <w:r>
        <w:rPr>
          <w:i/>
          <w:szCs w:val="24"/>
        </w:rPr>
        <w:t xml:space="preserve"> N definită ca mai sus este clică în G (conform punctului b).</w:t>
      </w:r>
    </w:p>
    <w:p w:rsidR="006358A1" w:rsidRDefault="006358A1" w:rsidP="003664D9">
      <w:pPr>
        <w:ind w:firstLine="426"/>
        <w:jc w:val="both"/>
        <w:rPr>
          <w:i/>
          <w:szCs w:val="24"/>
        </w:rPr>
      </w:pPr>
      <w:r>
        <w:rPr>
          <w:i/>
          <w:szCs w:val="24"/>
        </w:rPr>
        <w:t>A este maximal</w:t>
      </w:r>
      <w:r>
        <w:rPr>
          <w:i/>
          <w:szCs w:val="24"/>
          <w:lang w:val="ro-RO"/>
        </w:rPr>
        <w:t xml:space="preserve">ă </w:t>
      </w:r>
      <w:r>
        <w:rPr>
          <w:i/>
          <w:szCs w:val="24"/>
          <w:lang w:val="ro-RO"/>
        </w:rPr>
        <w:sym w:font="Symbol" w:char="F0DE"/>
      </w:r>
      <w:r>
        <w:rPr>
          <w:i/>
          <w:szCs w:val="24"/>
          <w:lang w:val="ro-RO"/>
        </w:rPr>
        <w:t xml:space="preserve"> </w:t>
      </w:r>
      <w:r>
        <w:rPr>
          <w:i/>
          <w:szCs w:val="24"/>
        </w:rPr>
        <w:t>fiecare nod din N este adiacent cu fiecare nod din R (conform punctului a)).</w:t>
      </w:r>
    </w:p>
    <w:p w:rsidR="006358A1" w:rsidRDefault="006358A1" w:rsidP="003664D9">
      <w:pPr>
        <w:ind w:firstLine="426"/>
        <w:jc w:val="both"/>
        <w:rPr>
          <w:i/>
          <w:szCs w:val="24"/>
        </w:rPr>
      </w:pPr>
    </w:p>
    <w:p w:rsidR="006358A1" w:rsidRPr="003463C7" w:rsidRDefault="006358A1" w:rsidP="003664D9">
      <w:pPr>
        <w:ind w:firstLine="426"/>
        <w:jc w:val="both"/>
        <w:rPr>
          <w:i/>
          <w:szCs w:val="24"/>
          <w:lang w:val="ro-RO"/>
        </w:rPr>
      </w:pPr>
      <w:r>
        <w:rPr>
          <w:i/>
          <w:szCs w:val="24"/>
        </w:rPr>
        <w:t>Fie a = |A|, b =|N|, c = |R|. Evident, a + b + c = |R| = n.</w:t>
      </w:r>
    </w:p>
    <w:p w:rsidR="006358A1" w:rsidRDefault="006358A1" w:rsidP="003664D9">
      <w:pPr>
        <w:ind w:firstLine="426"/>
        <w:jc w:val="both"/>
        <w:rPr>
          <w:i/>
          <w:szCs w:val="24"/>
        </w:rPr>
      </w:pPr>
      <w:r>
        <w:rPr>
          <w:i/>
          <w:szCs w:val="24"/>
        </w:rPr>
        <w:t xml:space="preserve">Fie un nod u </w:t>
      </w:r>
      <w:r>
        <w:rPr>
          <w:i/>
          <w:szCs w:val="24"/>
        </w:rPr>
        <w:sym w:font="Symbol" w:char="F0CE"/>
      </w:r>
      <w:r>
        <w:rPr>
          <w:i/>
          <w:szCs w:val="24"/>
        </w:rPr>
        <w:t xml:space="preserve"> N şi un alt nod w</w:t>
      </w:r>
      <w:r>
        <w:rPr>
          <w:i/>
          <w:szCs w:val="24"/>
        </w:rPr>
        <w:sym w:font="Symbol" w:char="F0CE"/>
      </w:r>
      <w:r>
        <w:rPr>
          <w:i/>
          <w:szCs w:val="24"/>
        </w:rPr>
        <w:t xml:space="preserve"> R.</w:t>
      </w:r>
    </w:p>
    <w:p w:rsidR="006358A1" w:rsidRDefault="006358A1" w:rsidP="003664D9">
      <w:pPr>
        <w:ind w:firstLine="426"/>
        <w:jc w:val="both"/>
        <w:rPr>
          <w:i/>
          <w:szCs w:val="24"/>
        </w:rPr>
      </w:pPr>
    </w:p>
    <w:p w:rsidR="006358A1" w:rsidRDefault="006358A1" w:rsidP="003664D9">
      <w:pPr>
        <w:ind w:firstLine="426"/>
        <w:jc w:val="both"/>
        <w:rPr>
          <w:i/>
          <w:szCs w:val="24"/>
        </w:rPr>
      </w:pPr>
      <w:r>
        <w:rPr>
          <w:i/>
          <w:noProof/>
          <w:szCs w:val="24"/>
        </w:rPr>
        <w:lastRenderedPageBreak/>
        <w:pict>
          <v:shape id="_x0000_s1041" type="#_x0000_t88" style="position:absolute;left:0;text-align:left;margin-left:251.55pt;margin-top:2.75pt;width:18pt;height:41.2pt;z-index:251676672"/>
        </w:pict>
      </w:r>
      <w:r>
        <w:rPr>
          <w:i/>
          <w:szCs w:val="24"/>
        </w:rPr>
        <w:t xml:space="preserve">u </w:t>
      </w:r>
      <w:r>
        <w:rPr>
          <w:i/>
          <w:szCs w:val="24"/>
        </w:rPr>
        <w:sym w:font="Symbol" w:char="F0CE"/>
      </w:r>
      <w:r>
        <w:rPr>
          <w:i/>
          <w:szCs w:val="24"/>
        </w:rPr>
        <w:t xml:space="preserve"> N </w:t>
      </w:r>
      <w:r>
        <w:rPr>
          <w:i/>
          <w:szCs w:val="24"/>
        </w:rPr>
        <w:sym w:font="Symbol" w:char="F0DE"/>
      </w:r>
      <w:r>
        <w:rPr>
          <w:i/>
          <w:szCs w:val="24"/>
        </w:rPr>
        <w:t xml:space="preserve"> u are cel puţin un vecin în A.</w:t>
      </w:r>
    </w:p>
    <w:p w:rsidR="006358A1" w:rsidRDefault="006358A1" w:rsidP="003664D9">
      <w:pPr>
        <w:ind w:firstLine="426"/>
        <w:jc w:val="both"/>
        <w:rPr>
          <w:i/>
          <w:szCs w:val="24"/>
        </w:rPr>
      </w:pPr>
      <w:r>
        <w:rPr>
          <w:i/>
          <w:szCs w:val="24"/>
        </w:rPr>
        <w:t xml:space="preserve">N este clică </w:t>
      </w:r>
      <w:r>
        <w:rPr>
          <w:i/>
          <w:szCs w:val="24"/>
        </w:rPr>
        <w:sym w:font="Symbol" w:char="F0DE"/>
      </w:r>
      <w:r>
        <w:rPr>
          <w:i/>
          <w:szCs w:val="24"/>
        </w:rPr>
        <w:t xml:space="preserve">  u are exact b – 1 vecini în N.            </w:t>
      </w:r>
      <w:r>
        <w:rPr>
          <w:i/>
          <w:szCs w:val="24"/>
        </w:rPr>
        <w:sym w:font="Symbol" w:char="F0DE"/>
      </w:r>
      <w:r>
        <w:rPr>
          <w:i/>
          <w:szCs w:val="24"/>
        </w:rPr>
        <w:t xml:space="preserve"> </w:t>
      </w:r>
      <w:r w:rsidRPr="003463C7">
        <w:rPr>
          <w:b/>
          <w:i/>
          <w:szCs w:val="24"/>
        </w:rPr>
        <w:t>d(u) ≥ b + c</w:t>
      </w:r>
      <w:r>
        <w:rPr>
          <w:i/>
          <w:szCs w:val="24"/>
        </w:rPr>
        <w:t>.</w:t>
      </w:r>
    </w:p>
    <w:p w:rsidR="006358A1" w:rsidRDefault="006358A1" w:rsidP="003664D9">
      <w:pPr>
        <w:ind w:firstLine="426"/>
        <w:jc w:val="both"/>
        <w:rPr>
          <w:i/>
          <w:szCs w:val="24"/>
        </w:rPr>
      </w:pPr>
      <w:r>
        <w:rPr>
          <w:i/>
          <w:szCs w:val="24"/>
        </w:rPr>
        <w:t xml:space="preserve">A este maximală </w:t>
      </w:r>
      <w:r>
        <w:rPr>
          <w:i/>
          <w:szCs w:val="24"/>
        </w:rPr>
        <w:sym w:font="Symbol" w:char="F0DE"/>
      </w:r>
      <w:r>
        <w:rPr>
          <w:i/>
          <w:szCs w:val="24"/>
        </w:rPr>
        <w:t xml:space="preserve">  u are exact c vecini în R.</w:t>
      </w:r>
    </w:p>
    <w:p w:rsidR="006358A1" w:rsidRDefault="006358A1" w:rsidP="003664D9">
      <w:pPr>
        <w:ind w:firstLine="426"/>
        <w:jc w:val="both"/>
        <w:rPr>
          <w:i/>
          <w:szCs w:val="24"/>
        </w:rPr>
      </w:pPr>
    </w:p>
    <w:p w:rsidR="006358A1" w:rsidRDefault="006358A1" w:rsidP="003463C7">
      <w:pPr>
        <w:ind w:firstLine="426"/>
        <w:jc w:val="both"/>
        <w:rPr>
          <w:i/>
          <w:szCs w:val="24"/>
        </w:rPr>
      </w:pPr>
      <w:r>
        <w:rPr>
          <w:i/>
          <w:noProof/>
          <w:szCs w:val="24"/>
        </w:rPr>
        <w:pict>
          <v:shape id="_x0000_s1042" type="#_x0000_t88" style="position:absolute;left:0;text-align:left;margin-left:251.55pt;margin-top:2.75pt;width:18pt;height:41.2pt;z-index:251677696"/>
        </w:pict>
      </w:r>
      <w:r>
        <w:rPr>
          <w:i/>
          <w:szCs w:val="24"/>
        </w:rPr>
        <w:t xml:space="preserve">w </w:t>
      </w:r>
      <w:r>
        <w:rPr>
          <w:i/>
          <w:szCs w:val="24"/>
        </w:rPr>
        <w:sym w:font="Symbol" w:char="F0CE"/>
      </w:r>
      <w:r>
        <w:rPr>
          <w:i/>
          <w:szCs w:val="24"/>
        </w:rPr>
        <w:t xml:space="preserve"> R </w:t>
      </w:r>
      <w:r>
        <w:rPr>
          <w:i/>
          <w:szCs w:val="24"/>
        </w:rPr>
        <w:sym w:font="Symbol" w:char="F0DE"/>
      </w:r>
      <w:r>
        <w:rPr>
          <w:i/>
          <w:szCs w:val="24"/>
        </w:rPr>
        <w:t xml:space="preserve"> w nu are nici un vecin în A.</w:t>
      </w:r>
    </w:p>
    <w:p w:rsidR="006358A1" w:rsidRDefault="006358A1" w:rsidP="003463C7">
      <w:pPr>
        <w:ind w:firstLine="426"/>
        <w:jc w:val="both"/>
        <w:rPr>
          <w:i/>
          <w:szCs w:val="24"/>
        </w:rPr>
      </w:pPr>
      <w:r>
        <w:rPr>
          <w:i/>
          <w:szCs w:val="24"/>
        </w:rPr>
        <w:t xml:space="preserve">A este maximală </w:t>
      </w:r>
      <w:r>
        <w:rPr>
          <w:i/>
          <w:szCs w:val="24"/>
        </w:rPr>
        <w:sym w:font="Symbol" w:char="F0DE"/>
      </w:r>
      <w:r>
        <w:rPr>
          <w:i/>
          <w:szCs w:val="24"/>
        </w:rPr>
        <w:t xml:space="preserve">  w are exact b vecini în N.            </w:t>
      </w:r>
      <w:r>
        <w:rPr>
          <w:i/>
          <w:szCs w:val="24"/>
        </w:rPr>
        <w:sym w:font="Symbol" w:char="F0DE"/>
      </w:r>
      <w:r>
        <w:rPr>
          <w:i/>
          <w:szCs w:val="24"/>
        </w:rPr>
        <w:t xml:space="preserve"> </w:t>
      </w:r>
      <w:r w:rsidRPr="003463C7">
        <w:rPr>
          <w:b/>
          <w:i/>
          <w:szCs w:val="24"/>
        </w:rPr>
        <w:t>d(</w:t>
      </w:r>
      <w:r>
        <w:rPr>
          <w:b/>
          <w:i/>
          <w:szCs w:val="24"/>
        </w:rPr>
        <w:t>w</w:t>
      </w:r>
      <w:r w:rsidRPr="003463C7">
        <w:rPr>
          <w:b/>
          <w:i/>
          <w:szCs w:val="24"/>
        </w:rPr>
        <w:t xml:space="preserve">) </w:t>
      </w:r>
      <w:r>
        <w:rPr>
          <w:i/>
          <w:szCs w:val="24"/>
        </w:rPr>
        <w:sym w:font="Symbol" w:char="F0A3"/>
      </w:r>
      <w:r>
        <w:rPr>
          <w:i/>
          <w:szCs w:val="24"/>
        </w:rPr>
        <w:t>.</w:t>
      </w:r>
      <w:r w:rsidRPr="003463C7">
        <w:rPr>
          <w:b/>
          <w:i/>
          <w:szCs w:val="24"/>
        </w:rPr>
        <w:t xml:space="preserve"> b + c</w:t>
      </w:r>
      <w:r>
        <w:rPr>
          <w:b/>
          <w:i/>
          <w:szCs w:val="24"/>
        </w:rPr>
        <w:t xml:space="preserve"> - 1</w:t>
      </w:r>
      <w:r>
        <w:rPr>
          <w:i/>
          <w:szCs w:val="24"/>
        </w:rPr>
        <w:t>.</w:t>
      </w:r>
    </w:p>
    <w:p w:rsidR="006358A1" w:rsidRDefault="006358A1" w:rsidP="003463C7">
      <w:pPr>
        <w:ind w:firstLine="426"/>
        <w:jc w:val="both"/>
        <w:rPr>
          <w:i/>
          <w:szCs w:val="24"/>
        </w:rPr>
      </w:pPr>
      <w:r>
        <w:rPr>
          <w:i/>
          <w:szCs w:val="24"/>
        </w:rPr>
        <w:t>w cel mult c – 1 vecini în R.</w:t>
      </w:r>
    </w:p>
    <w:p w:rsidR="006358A1" w:rsidRDefault="006358A1" w:rsidP="003664D9">
      <w:pPr>
        <w:ind w:firstLine="426"/>
        <w:jc w:val="both"/>
        <w:rPr>
          <w:i/>
          <w:szCs w:val="24"/>
        </w:rPr>
      </w:pPr>
    </w:p>
    <w:p w:rsidR="006358A1" w:rsidRDefault="006358A1" w:rsidP="003664D9">
      <w:pPr>
        <w:ind w:firstLine="426"/>
        <w:jc w:val="both"/>
        <w:rPr>
          <w:i/>
          <w:szCs w:val="24"/>
          <w:lang w:eastAsia="ja-JP"/>
        </w:rPr>
      </w:pPr>
      <w:r>
        <w:rPr>
          <w:i/>
          <w:szCs w:val="24"/>
        </w:rPr>
        <w:sym w:font="Symbol" w:char="F0DE"/>
      </w:r>
      <w:r>
        <w:rPr>
          <w:i/>
          <w:szCs w:val="24"/>
        </w:rPr>
        <w:t xml:space="preserve"> d(u) </w:t>
      </w:r>
      <w:r>
        <w:rPr>
          <w:rFonts w:hint="eastAsia"/>
          <w:i/>
          <w:szCs w:val="24"/>
          <w:lang w:eastAsia="ja-JP"/>
        </w:rPr>
        <w:t>≠ d(</w:t>
      </w:r>
      <w:r>
        <w:rPr>
          <w:i/>
          <w:szCs w:val="24"/>
          <w:lang w:eastAsia="ja-JP"/>
        </w:rPr>
        <w:t>w</w:t>
      </w:r>
      <w:r>
        <w:rPr>
          <w:rFonts w:hint="eastAsia"/>
          <w:i/>
          <w:szCs w:val="24"/>
          <w:lang w:eastAsia="ja-JP"/>
        </w:rPr>
        <w:t xml:space="preserve">) </w:t>
      </w:r>
      <w:r>
        <w:rPr>
          <w:rFonts w:hint="eastAsia"/>
          <w:i/>
          <w:szCs w:val="24"/>
          <w:lang w:eastAsia="ja-JP"/>
        </w:rPr>
        <w:sym w:font="Symbol" w:char="F0DE"/>
      </w:r>
      <w:r>
        <w:rPr>
          <w:i/>
          <w:szCs w:val="24"/>
          <w:lang w:eastAsia="ja-JP"/>
        </w:rPr>
        <w:t xml:space="preserve"> graful G nu poate fi regulat.</w:t>
      </w:r>
    </w:p>
    <w:p w:rsidR="006358A1" w:rsidRDefault="006358A1" w:rsidP="003664D9">
      <w:pPr>
        <w:ind w:firstLine="426"/>
        <w:jc w:val="both"/>
        <w:rPr>
          <w:i/>
          <w:szCs w:val="24"/>
          <w:lang w:eastAsia="ja-JP"/>
        </w:rPr>
      </w:pPr>
    </w:p>
    <w:p w:rsidR="006358A1" w:rsidRDefault="006358A1" w:rsidP="003664D9">
      <w:pPr>
        <w:ind w:firstLine="426"/>
        <w:jc w:val="both"/>
        <w:rPr>
          <w:b/>
          <w:i/>
          <w:szCs w:val="24"/>
        </w:rPr>
      </w:pPr>
      <w:r>
        <w:rPr>
          <w:i/>
          <w:szCs w:val="24"/>
          <w:lang w:val="ro-RO"/>
        </w:rPr>
        <w:t>Aşadar, presupunerea făcută este falsă</w:t>
      </w:r>
      <w:r w:rsidRPr="00BB6D59">
        <w:rPr>
          <w:b/>
          <w:i/>
          <w:szCs w:val="24"/>
          <w:lang w:val="ro-RO"/>
        </w:rPr>
        <w:t xml:space="preserve">. Singurele grafuri </w:t>
      </w:r>
      <w:r w:rsidRPr="00BB6D59">
        <w:rPr>
          <w:b/>
          <w:i/>
          <w:szCs w:val="24"/>
        </w:rPr>
        <w:t>{C</w:t>
      </w:r>
      <w:r w:rsidRPr="00BB6D59">
        <w:rPr>
          <w:b/>
          <w:i/>
          <w:szCs w:val="24"/>
          <w:vertAlign w:val="subscript"/>
        </w:rPr>
        <w:t>k</w:t>
      </w:r>
      <w:r w:rsidRPr="00BB6D59">
        <w:rPr>
          <w:b/>
          <w:i/>
          <w:szCs w:val="24"/>
        </w:rPr>
        <w:t>}</w:t>
      </w:r>
      <w:r w:rsidRPr="00BB6D59">
        <w:rPr>
          <w:b/>
          <w:i/>
          <w:szCs w:val="24"/>
          <w:vertAlign w:val="subscript"/>
        </w:rPr>
        <w:t>k≥4</w:t>
      </w:r>
      <w:r w:rsidRPr="00BB6D59">
        <w:rPr>
          <w:b/>
          <w:i/>
          <w:szCs w:val="24"/>
        </w:rPr>
        <w:t xml:space="preserve"> – free, regulate şi conexe sunt grafurile complete.</w:t>
      </w:r>
    </w:p>
    <w:p w:rsidR="006358A1" w:rsidRPr="00E40C12" w:rsidRDefault="006358A1" w:rsidP="004D7BC7">
      <w:pPr>
        <w:jc w:val="both"/>
        <w:rPr>
          <w:i/>
          <w:szCs w:val="24"/>
          <w:lang w:val="ro-RO"/>
        </w:rPr>
      </w:pPr>
      <w:r>
        <w:rPr>
          <w:b/>
          <w:i/>
          <w:szCs w:val="24"/>
          <w:lang w:eastAsia="ja-JP"/>
        </w:rPr>
        <w:br w:type="page"/>
      </w: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lang w:val="ro-RO"/>
        </w:rPr>
      </w:pPr>
      <w:r>
        <w:rPr>
          <w:i/>
          <w:szCs w:val="24"/>
          <w:lang w:val="ro-RO"/>
        </w:rPr>
        <w:lastRenderedPageBreak/>
        <w:t xml:space="preserve">Arătaţi că se poate utiliza o parcurgere DFS pentru a determina un circuit par într-un graf 3-regulat oarecare. </w:t>
      </w:r>
    </w:p>
    <w:p w:rsidR="006358A1" w:rsidRDefault="006358A1" w:rsidP="00806B65">
      <w:pPr>
        <w:tabs>
          <w:tab w:val="num" w:pos="426"/>
        </w:tabs>
        <w:ind w:left="426" w:hanging="426"/>
        <w:jc w:val="both"/>
        <w:rPr>
          <w:b/>
          <w:i/>
          <w:szCs w:val="24"/>
          <w:lang w:val="ro-RO"/>
        </w:rPr>
      </w:pPr>
    </w:p>
    <w:p w:rsidR="006358A1" w:rsidRDefault="006358A1" w:rsidP="00806B65">
      <w:pPr>
        <w:tabs>
          <w:tab w:val="num" w:pos="426"/>
        </w:tabs>
        <w:ind w:left="426" w:hanging="426"/>
        <w:jc w:val="both"/>
        <w:rPr>
          <w:b/>
          <w:i/>
          <w:szCs w:val="24"/>
          <w:lang w:val="ro-RO"/>
        </w:rPr>
      </w:pPr>
      <w:r>
        <w:rPr>
          <w:b/>
          <w:i/>
          <w:szCs w:val="24"/>
          <w:lang w:val="ro-RO"/>
        </w:rPr>
        <w:t>Soluţie:</w:t>
      </w:r>
    </w:p>
    <w:p w:rsidR="006358A1" w:rsidRDefault="006358A1" w:rsidP="00463ED5">
      <w:pPr>
        <w:pStyle w:val="BodyTextIndent"/>
        <w:ind w:firstLine="426"/>
        <w:rPr>
          <w:i/>
        </w:rPr>
      </w:pPr>
      <w:r>
        <w:rPr>
          <w:i/>
        </w:rPr>
        <w:t xml:space="preserve">Fie G un graf 3-regulat şi T arborele de adâncime obţinut prin parcurgerea DFS a grafului G </w:t>
      </w:r>
      <w:r>
        <w:rPr>
          <w:i/>
        </w:rPr>
        <w:br/>
        <w:t xml:space="preserve">dintr-un nod oarecare </w:t>
      </w:r>
      <w:r>
        <w:rPr>
          <w:b/>
          <w:i/>
        </w:rPr>
        <w:t>v</w:t>
      </w:r>
      <w:r>
        <w:rPr>
          <w:i/>
        </w:rPr>
        <w:t xml:space="preserve">. Fie </w:t>
      </w:r>
      <w:r>
        <w:rPr>
          <w:b/>
          <w:i/>
        </w:rPr>
        <w:t>u</w:t>
      </w:r>
      <w:r>
        <w:rPr>
          <w:i/>
        </w:rPr>
        <w:t xml:space="preserve"> primul nod găsit în G pentru care nu mai există vecini nevizitaţi. Aşadar, dintre cei 3 vecini ai lui </w:t>
      </w:r>
      <w:r w:rsidRPr="00463ED5">
        <w:rPr>
          <w:b/>
          <w:i/>
        </w:rPr>
        <w:t>u, u</w:t>
      </w:r>
      <w:r w:rsidRPr="00463ED5">
        <w:rPr>
          <w:b/>
          <w:i/>
          <w:vertAlign w:val="subscript"/>
        </w:rPr>
        <w:t>1</w:t>
      </w:r>
      <w:r w:rsidRPr="00463ED5">
        <w:rPr>
          <w:b/>
          <w:i/>
        </w:rPr>
        <w:t>, u</w:t>
      </w:r>
      <w:r w:rsidRPr="00463ED5">
        <w:rPr>
          <w:b/>
          <w:i/>
          <w:vertAlign w:val="subscript"/>
        </w:rPr>
        <w:t>2</w:t>
      </w:r>
      <w:r w:rsidRPr="00463ED5">
        <w:rPr>
          <w:b/>
          <w:i/>
        </w:rPr>
        <w:t xml:space="preserve"> </w:t>
      </w:r>
      <w:r w:rsidRPr="00463ED5">
        <w:rPr>
          <w:i/>
        </w:rPr>
        <w:t>şi</w:t>
      </w:r>
      <w:r w:rsidRPr="00463ED5">
        <w:rPr>
          <w:b/>
          <w:i/>
        </w:rPr>
        <w:t xml:space="preserve"> u</w:t>
      </w:r>
      <w:r w:rsidRPr="00463ED5">
        <w:rPr>
          <w:b/>
          <w:i/>
          <w:vertAlign w:val="subscript"/>
        </w:rPr>
        <w:t>3</w:t>
      </w:r>
      <w:r>
        <w:rPr>
          <w:i/>
        </w:rPr>
        <w:t xml:space="preserve">, unul este părintele lui </w:t>
      </w:r>
      <w:r>
        <w:rPr>
          <w:b/>
          <w:i/>
        </w:rPr>
        <w:t>u</w:t>
      </w:r>
      <w:r>
        <w:rPr>
          <w:i/>
        </w:rPr>
        <w:t xml:space="preserve"> în T, iar ceilalţi doi au fost vizitaţi înainte.</w:t>
      </w:r>
    </w:p>
    <w:p w:rsidR="006358A1" w:rsidRDefault="006358A1" w:rsidP="00463ED5">
      <w:pPr>
        <w:pStyle w:val="BodyTextIndent"/>
        <w:ind w:firstLine="426"/>
        <w:rPr>
          <w:i/>
        </w:rPr>
      </w:pPr>
      <w:r>
        <w:rPr>
          <w:b/>
          <w:i/>
        </w:rPr>
        <w:t>u</w:t>
      </w:r>
      <w:r>
        <w:rPr>
          <w:i/>
        </w:rPr>
        <w:t xml:space="preserve"> fiind primul nod după care nu se mai poate înainta, arborele construit până la acest pas este de fapt un lanţ, aşa cum se observă în Fig. 4:</w:t>
      </w:r>
    </w:p>
    <w:p w:rsidR="006358A1" w:rsidRDefault="006358A1" w:rsidP="00463ED5">
      <w:pPr>
        <w:pStyle w:val="BodyTextIndent"/>
        <w:ind w:firstLine="426"/>
        <w:rPr>
          <w:i/>
        </w:rPr>
      </w:pPr>
    </w:p>
    <w:p w:rsidR="006358A1" w:rsidRDefault="006358A1" w:rsidP="00463ED5">
      <w:pPr>
        <w:pStyle w:val="BodyTextIndent"/>
        <w:ind w:firstLine="426"/>
        <w:rPr>
          <w:i/>
        </w:rPr>
      </w:pPr>
      <w:r>
        <w:rPr>
          <w:noProof/>
        </w:rPr>
        <w:pict>
          <v:shape id="_x0000_s1040" type="#_x0000_t75" style="position:absolute;left:0;text-align:left;margin-left:0;margin-top:-.55pt;width:67.5pt;height:259.5pt;z-index:-251640832;mso-position-horizontal:left" wrapcoords="-240 0 -240 21538 21600 21538 21600 0 -240 0">
            <v:imagedata r:id="rId204" o:title=""/>
            <w10:wrap type="tight"/>
          </v:shape>
        </w:pict>
      </w:r>
      <w:r>
        <w:rPr>
          <w:i/>
        </w:rPr>
        <w:t>Ştim că există muchie de la u la u</w:t>
      </w:r>
      <w:r>
        <w:rPr>
          <w:i/>
          <w:vertAlign w:val="subscript"/>
        </w:rPr>
        <w:t>2</w:t>
      </w:r>
      <w:r>
        <w:rPr>
          <w:i/>
        </w:rPr>
        <w:t xml:space="preserve">, aşadar avem un circuit </w:t>
      </w:r>
      <w:r>
        <w:rPr>
          <w:b/>
          <w:i/>
        </w:rPr>
        <w:t>C</w:t>
      </w:r>
      <w:r>
        <w:rPr>
          <w:b/>
          <w:i/>
          <w:vertAlign w:val="subscript"/>
        </w:rPr>
        <w:t>1</w:t>
      </w:r>
      <w:r>
        <w:rPr>
          <w:b/>
          <w:i/>
        </w:rPr>
        <w:t xml:space="preserve"> </w:t>
      </w:r>
      <w:r>
        <w:rPr>
          <w:i/>
        </w:rPr>
        <w:t xml:space="preserve"> format din </w:t>
      </w:r>
      <w:r w:rsidRPr="00BD6FD8">
        <w:rPr>
          <w:b/>
          <w:i/>
        </w:rPr>
        <w:t>u</w:t>
      </w:r>
      <w:r w:rsidRPr="00BD6FD8">
        <w:rPr>
          <w:b/>
          <w:i/>
          <w:vertAlign w:val="subscript"/>
        </w:rPr>
        <w:t>2</w:t>
      </w:r>
      <w:r w:rsidRPr="00BD6FD8">
        <w:rPr>
          <w:b/>
          <w:i/>
        </w:rPr>
        <w:t>, v</w:t>
      </w:r>
      <w:r w:rsidRPr="00BD6FD8">
        <w:rPr>
          <w:b/>
          <w:i/>
          <w:vertAlign w:val="subscript"/>
        </w:rPr>
        <w:t>j+1</w:t>
      </w:r>
      <w:r w:rsidRPr="00BD6FD8">
        <w:rPr>
          <w:b/>
          <w:i/>
        </w:rPr>
        <w:t xml:space="preserve">, ... , </w:t>
      </w:r>
      <w:r w:rsidRPr="00BD6FD8">
        <w:rPr>
          <w:b/>
          <w:i/>
        </w:rPr>
        <w:br/>
        <w:t>v</w:t>
      </w:r>
      <w:r w:rsidRPr="00BD6FD8">
        <w:rPr>
          <w:b/>
          <w:i/>
          <w:vertAlign w:val="subscript"/>
        </w:rPr>
        <w:t>k-1</w:t>
      </w:r>
      <w:r w:rsidRPr="00BD6FD8">
        <w:rPr>
          <w:b/>
          <w:i/>
        </w:rPr>
        <w:t>, u</w:t>
      </w:r>
      <w:r>
        <w:rPr>
          <w:i/>
        </w:rPr>
        <w:t>.</w:t>
      </w:r>
    </w:p>
    <w:p w:rsidR="006358A1" w:rsidRDefault="006358A1" w:rsidP="00463ED5">
      <w:pPr>
        <w:pStyle w:val="BodyTextIndent"/>
        <w:ind w:firstLine="426"/>
        <w:rPr>
          <w:i/>
        </w:rPr>
      </w:pPr>
      <w:r>
        <w:rPr>
          <w:i/>
        </w:rPr>
        <w:t>Ştim că există muchie de la u la u</w:t>
      </w:r>
      <w:r>
        <w:rPr>
          <w:i/>
          <w:vertAlign w:val="subscript"/>
        </w:rPr>
        <w:t>3</w:t>
      </w:r>
      <w:r>
        <w:rPr>
          <w:i/>
        </w:rPr>
        <w:t>, aşadar avem un circuit</w:t>
      </w:r>
      <w:r w:rsidRPr="00FB4662">
        <w:rPr>
          <w:b/>
          <w:i/>
        </w:rPr>
        <w:t xml:space="preserve"> </w:t>
      </w:r>
      <w:r>
        <w:rPr>
          <w:b/>
          <w:i/>
        </w:rPr>
        <w:t>C</w:t>
      </w:r>
      <w:r>
        <w:rPr>
          <w:b/>
          <w:i/>
          <w:vertAlign w:val="subscript"/>
        </w:rPr>
        <w:t xml:space="preserve">2 </w:t>
      </w:r>
      <w:r>
        <w:rPr>
          <w:i/>
        </w:rPr>
        <w:t xml:space="preserve"> format din </w:t>
      </w:r>
      <w:r w:rsidRPr="00BD6FD8">
        <w:rPr>
          <w:b/>
          <w:i/>
        </w:rPr>
        <w:t>u</w:t>
      </w:r>
      <w:r>
        <w:rPr>
          <w:b/>
          <w:i/>
          <w:vertAlign w:val="subscript"/>
        </w:rPr>
        <w:t>3</w:t>
      </w:r>
      <w:r w:rsidRPr="00BD6FD8">
        <w:rPr>
          <w:b/>
          <w:i/>
        </w:rPr>
        <w:t>, v</w:t>
      </w:r>
      <w:r>
        <w:rPr>
          <w:b/>
          <w:i/>
          <w:vertAlign w:val="subscript"/>
        </w:rPr>
        <w:t>i</w:t>
      </w:r>
      <w:r w:rsidRPr="00BD6FD8">
        <w:rPr>
          <w:b/>
          <w:i/>
          <w:vertAlign w:val="subscript"/>
        </w:rPr>
        <w:t>+1</w:t>
      </w:r>
      <w:r w:rsidRPr="00BD6FD8">
        <w:rPr>
          <w:b/>
          <w:i/>
        </w:rPr>
        <w:t xml:space="preserve">, ... , </w:t>
      </w:r>
      <w:r w:rsidRPr="00BD6FD8">
        <w:rPr>
          <w:b/>
          <w:i/>
        </w:rPr>
        <w:br/>
        <w:t>v</w:t>
      </w:r>
      <w:r w:rsidRPr="00BD6FD8">
        <w:rPr>
          <w:b/>
          <w:i/>
          <w:vertAlign w:val="subscript"/>
        </w:rPr>
        <w:t>k-1</w:t>
      </w:r>
      <w:r w:rsidRPr="00BD6FD8">
        <w:rPr>
          <w:b/>
          <w:i/>
        </w:rPr>
        <w:t>, u</w:t>
      </w:r>
      <w:r>
        <w:rPr>
          <w:i/>
        </w:rPr>
        <w:t xml:space="preserve">. </w:t>
      </w:r>
    </w:p>
    <w:p w:rsidR="006358A1" w:rsidRDefault="006358A1" w:rsidP="00463ED5">
      <w:pPr>
        <w:pStyle w:val="BodyTextIndent"/>
        <w:ind w:firstLine="426"/>
        <w:rPr>
          <w:b/>
          <w:i/>
        </w:rPr>
      </w:pPr>
      <w:r>
        <w:rPr>
          <w:i/>
        </w:rPr>
        <w:t xml:space="preserve">De asemenea, există circuit </w:t>
      </w:r>
      <w:r>
        <w:rPr>
          <w:b/>
          <w:i/>
        </w:rPr>
        <w:t>C</w:t>
      </w:r>
      <w:r>
        <w:rPr>
          <w:b/>
          <w:i/>
          <w:vertAlign w:val="subscript"/>
        </w:rPr>
        <w:t xml:space="preserve">3  </w:t>
      </w:r>
      <w:r>
        <w:rPr>
          <w:i/>
        </w:rPr>
        <w:t xml:space="preserve">format din nodurile </w:t>
      </w:r>
      <w:r w:rsidRPr="00BD6FD8">
        <w:rPr>
          <w:b/>
          <w:i/>
        </w:rPr>
        <w:t>u</w:t>
      </w:r>
      <w:r>
        <w:rPr>
          <w:b/>
          <w:i/>
          <w:vertAlign w:val="subscript"/>
        </w:rPr>
        <w:t>3</w:t>
      </w:r>
      <w:r w:rsidRPr="00BD6FD8">
        <w:rPr>
          <w:b/>
          <w:i/>
        </w:rPr>
        <w:t>, v</w:t>
      </w:r>
      <w:r>
        <w:rPr>
          <w:b/>
          <w:i/>
          <w:vertAlign w:val="subscript"/>
        </w:rPr>
        <w:t>i</w:t>
      </w:r>
      <w:r w:rsidRPr="00BD6FD8">
        <w:rPr>
          <w:b/>
          <w:i/>
          <w:vertAlign w:val="subscript"/>
        </w:rPr>
        <w:t>+1</w:t>
      </w:r>
      <w:r w:rsidRPr="00BD6FD8">
        <w:rPr>
          <w:b/>
          <w:i/>
        </w:rPr>
        <w:t>,</w:t>
      </w:r>
      <w:r>
        <w:rPr>
          <w:b/>
          <w:i/>
        </w:rPr>
        <w:t xml:space="preserve"> ... , </w:t>
      </w:r>
      <w:r w:rsidRPr="00BD6FD8">
        <w:rPr>
          <w:b/>
          <w:i/>
        </w:rPr>
        <w:t>u</w:t>
      </w:r>
      <w:r w:rsidRPr="00BD6FD8">
        <w:rPr>
          <w:b/>
          <w:i/>
          <w:vertAlign w:val="subscript"/>
        </w:rPr>
        <w:t>2</w:t>
      </w:r>
      <w:r>
        <w:rPr>
          <w:b/>
          <w:i/>
        </w:rPr>
        <w:t>, u.</w:t>
      </w:r>
    </w:p>
    <w:p w:rsidR="006358A1" w:rsidRDefault="006358A1" w:rsidP="00463ED5">
      <w:pPr>
        <w:pStyle w:val="BodyTextIndent"/>
        <w:ind w:firstLine="426"/>
        <w:rPr>
          <w:b/>
          <w:i/>
        </w:rPr>
      </w:pPr>
    </w:p>
    <w:p w:rsidR="006358A1" w:rsidRDefault="006358A1" w:rsidP="00463ED5">
      <w:pPr>
        <w:pStyle w:val="BodyTextIndent"/>
        <w:ind w:firstLine="426"/>
        <w:rPr>
          <w:i/>
        </w:rPr>
      </w:pPr>
      <w:r w:rsidRPr="00C067B5">
        <w:rPr>
          <w:i/>
        </w:rPr>
        <w:t xml:space="preserve">Dacă </w:t>
      </w:r>
      <w:r>
        <w:rPr>
          <w:b/>
          <w:i/>
        </w:rPr>
        <w:t>C</w:t>
      </w:r>
      <w:r>
        <w:rPr>
          <w:b/>
          <w:i/>
          <w:vertAlign w:val="subscript"/>
        </w:rPr>
        <w:t>1</w:t>
      </w:r>
      <w:r>
        <w:rPr>
          <w:b/>
          <w:i/>
        </w:rPr>
        <w:t xml:space="preserve"> </w:t>
      </w:r>
      <w:r w:rsidRPr="00BC3551">
        <w:rPr>
          <w:i/>
        </w:rPr>
        <w:t xml:space="preserve">este </w:t>
      </w:r>
      <w:r>
        <w:rPr>
          <w:i/>
        </w:rPr>
        <w:t>circuit par, atunci s-a găsit circuitul căutat.</w:t>
      </w:r>
    </w:p>
    <w:p w:rsidR="006358A1" w:rsidRDefault="006358A1" w:rsidP="00BC3551">
      <w:pPr>
        <w:pStyle w:val="BodyTextIndent"/>
        <w:ind w:firstLine="426"/>
        <w:rPr>
          <w:i/>
        </w:rPr>
      </w:pPr>
      <w:r>
        <w:rPr>
          <w:i/>
        </w:rPr>
        <w:t>Altfel, d</w:t>
      </w:r>
      <w:r w:rsidRPr="00C067B5">
        <w:rPr>
          <w:i/>
        </w:rPr>
        <w:t xml:space="preserve">acă </w:t>
      </w:r>
      <w:r>
        <w:rPr>
          <w:b/>
          <w:i/>
        </w:rPr>
        <w:t>C</w:t>
      </w:r>
      <w:r>
        <w:rPr>
          <w:b/>
          <w:i/>
          <w:vertAlign w:val="subscript"/>
        </w:rPr>
        <w:t>2</w:t>
      </w:r>
      <w:r>
        <w:rPr>
          <w:b/>
          <w:i/>
        </w:rPr>
        <w:t xml:space="preserve"> </w:t>
      </w:r>
      <w:r w:rsidRPr="00BC3551">
        <w:rPr>
          <w:i/>
        </w:rPr>
        <w:t xml:space="preserve">este </w:t>
      </w:r>
      <w:r>
        <w:rPr>
          <w:i/>
        </w:rPr>
        <w:t>circuit par, atunci s-a găsit circuitul căutat.</w:t>
      </w:r>
    </w:p>
    <w:p w:rsidR="006358A1" w:rsidRDefault="006358A1" w:rsidP="00BC3551">
      <w:pPr>
        <w:pStyle w:val="BodyTextIndent"/>
        <w:ind w:firstLine="426"/>
        <w:rPr>
          <w:i/>
        </w:rPr>
      </w:pPr>
      <w:r>
        <w:rPr>
          <w:i/>
        </w:rPr>
        <w:t>Dacă nici unul dintre cele două circuite nu este par, atunci:</w:t>
      </w:r>
    </w:p>
    <w:p w:rsidR="006358A1" w:rsidRDefault="006358A1" w:rsidP="00830E2A">
      <w:pPr>
        <w:pStyle w:val="BodyTextIndent"/>
        <w:numPr>
          <w:ilvl w:val="0"/>
          <w:numId w:val="26"/>
        </w:numPr>
        <w:suppressAutoHyphens/>
        <w:rPr>
          <w:i/>
        </w:rPr>
      </w:pPr>
      <w:r>
        <w:rPr>
          <w:i/>
        </w:rPr>
        <w:t>lungimea drumului de la u</w:t>
      </w:r>
      <w:r>
        <w:rPr>
          <w:i/>
          <w:vertAlign w:val="subscript"/>
        </w:rPr>
        <w:t>2</w:t>
      </w:r>
      <w:r>
        <w:rPr>
          <w:i/>
        </w:rPr>
        <w:t xml:space="preserve"> la u este pară (</w:t>
      </w:r>
      <w:r>
        <w:rPr>
          <w:b/>
          <w:i/>
        </w:rPr>
        <w:t>C</w:t>
      </w:r>
      <w:r>
        <w:rPr>
          <w:b/>
          <w:i/>
          <w:vertAlign w:val="subscript"/>
        </w:rPr>
        <w:t>1</w:t>
      </w:r>
      <w:r>
        <w:rPr>
          <w:b/>
          <w:i/>
        </w:rPr>
        <w:t xml:space="preserve"> </w:t>
      </w:r>
      <w:r w:rsidRPr="00BC3551">
        <w:rPr>
          <w:i/>
        </w:rPr>
        <w:t xml:space="preserve">este </w:t>
      </w:r>
      <w:r>
        <w:rPr>
          <w:i/>
        </w:rPr>
        <w:t xml:space="preserve">circuit impar, deci </w:t>
      </w:r>
      <w:r>
        <w:rPr>
          <w:i/>
        </w:rPr>
        <w:br/>
        <w:t>eliminându-se muchia u</w:t>
      </w:r>
      <w:r>
        <w:rPr>
          <w:i/>
          <w:vertAlign w:val="subscript"/>
        </w:rPr>
        <w:t>2</w:t>
      </w:r>
      <w:r>
        <w:rPr>
          <w:i/>
        </w:rPr>
        <w:t xml:space="preserve">u se obţine un drum de lungime </w:t>
      </w:r>
      <w:r>
        <w:rPr>
          <w:b/>
          <w:i/>
        </w:rPr>
        <w:t>L</w:t>
      </w:r>
      <w:r w:rsidRPr="00C80660">
        <w:rPr>
          <w:b/>
          <w:i/>
          <w:vertAlign w:val="subscript"/>
        </w:rPr>
        <w:t>1</w:t>
      </w:r>
      <w:r>
        <w:rPr>
          <w:b/>
          <w:i/>
        </w:rPr>
        <w:t xml:space="preserve"> </w:t>
      </w:r>
      <w:r w:rsidRPr="00C80660">
        <w:rPr>
          <w:i/>
        </w:rPr>
        <w:t>pară</w:t>
      </w:r>
      <w:r>
        <w:rPr>
          <w:i/>
        </w:rPr>
        <w:t>);</w:t>
      </w:r>
    </w:p>
    <w:p w:rsidR="006358A1" w:rsidRDefault="006358A1" w:rsidP="00830E2A">
      <w:pPr>
        <w:pStyle w:val="BodyTextIndent"/>
        <w:numPr>
          <w:ilvl w:val="0"/>
          <w:numId w:val="26"/>
        </w:numPr>
        <w:suppressAutoHyphens/>
        <w:rPr>
          <w:i/>
        </w:rPr>
      </w:pPr>
      <w:r>
        <w:rPr>
          <w:i/>
        </w:rPr>
        <w:t>lungimea drumului de la u</w:t>
      </w:r>
      <w:r>
        <w:rPr>
          <w:i/>
          <w:vertAlign w:val="subscript"/>
        </w:rPr>
        <w:t>3</w:t>
      </w:r>
      <w:r>
        <w:rPr>
          <w:i/>
        </w:rPr>
        <w:t xml:space="preserve"> la u este pară (</w:t>
      </w:r>
      <w:r>
        <w:rPr>
          <w:b/>
          <w:i/>
        </w:rPr>
        <w:t>C</w:t>
      </w:r>
      <w:r>
        <w:rPr>
          <w:b/>
          <w:i/>
          <w:vertAlign w:val="subscript"/>
        </w:rPr>
        <w:t>2</w:t>
      </w:r>
      <w:r>
        <w:rPr>
          <w:b/>
          <w:i/>
        </w:rPr>
        <w:t xml:space="preserve"> </w:t>
      </w:r>
      <w:r w:rsidRPr="00BC3551">
        <w:rPr>
          <w:i/>
        </w:rPr>
        <w:t xml:space="preserve">este </w:t>
      </w:r>
      <w:r>
        <w:rPr>
          <w:i/>
        </w:rPr>
        <w:t xml:space="preserve">circuit impar, deci </w:t>
      </w:r>
      <w:r>
        <w:rPr>
          <w:i/>
        </w:rPr>
        <w:br/>
        <w:t>eliminându-se muchia u</w:t>
      </w:r>
      <w:r>
        <w:rPr>
          <w:i/>
          <w:vertAlign w:val="subscript"/>
        </w:rPr>
        <w:t>3</w:t>
      </w:r>
      <w:r>
        <w:rPr>
          <w:i/>
        </w:rPr>
        <w:t xml:space="preserve">u se obţine un drum de lungime </w:t>
      </w:r>
      <w:r>
        <w:rPr>
          <w:b/>
          <w:i/>
        </w:rPr>
        <w:t>L</w:t>
      </w:r>
      <w:r>
        <w:rPr>
          <w:b/>
          <w:i/>
          <w:vertAlign w:val="subscript"/>
        </w:rPr>
        <w:t xml:space="preserve">2 </w:t>
      </w:r>
      <w:r>
        <w:rPr>
          <w:i/>
        </w:rPr>
        <w:t>pară);</w:t>
      </w:r>
    </w:p>
    <w:p w:rsidR="006358A1" w:rsidRDefault="006358A1" w:rsidP="00DF4A5E">
      <w:pPr>
        <w:pStyle w:val="BodyTextIndent"/>
        <w:ind w:left="720" w:firstLine="414"/>
        <w:rPr>
          <w:i/>
        </w:rPr>
      </w:pPr>
      <w:r>
        <w:rPr>
          <w:i/>
        </w:rPr>
        <w:t xml:space="preserve">Circuitul </w:t>
      </w:r>
      <w:r>
        <w:rPr>
          <w:b/>
          <w:i/>
        </w:rPr>
        <w:t>C</w:t>
      </w:r>
      <w:r>
        <w:rPr>
          <w:b/>
          <w:i/>
          <w:vertAlign w:val="subscript"/>
        </w:rPr>
        <w:t>3</w:t>
      </w:r>
      <w:r>
        <w:rPr>
          <w:i/>
        </w:rPr>
        <w:t xml:space="preserve"> este format din muchiile din drumul de la u</w:t>
      </w:r>
      <w:r>
        <w:rPr>
          <w:i/>
          <w:vertAlign w:val="subscript"/>
        </w:rPr>
        <w:t>3</w:t>
      </w:r>
      <w:r>
        <w:rPr>
          <w:i/>
        </w:rPr>
        <w:t xml:space="preserve"> la u</w:t>
      </w:r>
      <w:r>
        <w:rPr>
          <w:i/>
          <w:vertAlign w:val="subscript"/>
        </w:rPr>
        <w:t>2</w:t>
      </w:r>
      <w:r>
        <w:rPr>
          <w:i/>
        </w:rPr>
        <w:t>, la care se adaugă muchiile u</w:t>
      </w:r>
      <w:r>
        <w:rPr>
          <w:i/>
          <w:vertAlign w:val="subscript"/>
        </w:rPr>
        <w:t>2</w:t>
      </w:r>
      <w:r>
        <w:rPr>
          <w:i/>
        </w:rPr>
        <w:t>u şi uu</w:t>
      </w:r>
      <w:r>
        <w:rPr>
          <w:i/>
          <w:vertAlign w:val="subscript"/>
        </w:rPr>
        <w:t>3</w:t>
      </w:r>
      <w:r>
        <w:rPr>
          <w:i/>
        </w:rPr>
        <w:t xml:space="preserve">. Lungimea </w:t>
      </w:r>
      <w:r>
        <w:rPr>
          <w:b/>
          <w:i/>
        </w:rPr>
        <w:t>L</w:t>
      </w:r>
      <w:r>
        <w:rPr>
          <w:b/>
          <w:i/>
          <w:vertAlign w:val="subscript"/>
        </w:rPr>
        <w:t>3</w:t>
      </w:r>
      <w:r>
        <w:rPr>
          <w:i/>
        </w:rPr>
        <w:t xml:space="preserve"> a drumului de la u</w:t>
      </w:r>
      <w:r>
        <w:rPr>
          <w:i/>
          <w:vertAlign w:val="subscript"/>
        </w:rPr>
        <w:t>3</w:t>
      </w:r>
      <w:r>
        <w:rPr>
          <w:i/>
        </w:rPr>
        <w:t xml:space="preserve"> la u</w:t>
      </w:r>
      <w:r>
        <w:rPr>
          <w:i/>
          <w:vertAlign w:val="subscript"/>
        </w:rPr>
        <w:t>2</w:t>
      </w:r>
      <w:r>
        <w:rPr>
          <w:i/>
        </w:rPr>
        <w:t xml:space="preserve"> este diferenţa dintre </w:t>
      </w:r>
      <w:r>
        <w:rPr>
          <w:b/>
          <w:i/>
        </w:rPr>
        <w:t>L</w:t>
      </w:r>
      <w:r>
        <w:rPr>
          <w:b/>
          <w:i/>
          <w:vertAlign w:val="subscript"/>
        </w:rPr>
        <w:t>2</w:t>
      </w:r>
      <w:r>
        <w:rPr>
          <w:b/>
          <w:i/>
        </w:rPr>
        <w:t xml:space="preserve"> </w:t>
      </w:r>
      <w:r w:rsidRPr="00C87FA4">
        <w:rPr>
          <w:i/>
        </w:rPr>
        <w:t>şi</w:t>
      </w:r>
      <w:r>
        <w:rPr>
          <w:b/>
          <w:i/>
        </w:rPr>
        <w:t xml:space="preserve"> L</w:t>
      </w:r>
      <w:r>
        <w:rPr>
          <w:b/>
          <w:i/>
          <w:vertAlign w:val="subscript"/>
        </w:rPr>
        <w:t>1</w:t>
      </w:r>
      <w:r>
        <w:rPr>
          <w:b/>
          <w:i/>
        </w:rPr>
        <w:t xml:space="preserve">, </w:t>
      </w:r>
      <w:r>
        <w:rPr>
          <w:i/>
        </w:rPr>
        <w:t>care est</w:t>
      </w:r>
      <w:r w:rsidRPr="00C87FA4">
        <w:rPr>
          <w:i/>
        </w:rPr>
        <w:t>e număr par, fiin</w:t>
      </w:r>
      <w:r>
        <w:rPr>
          <w:i/>
        </w:rPr>
        <w:t>d</w:t>
      </w:r>
      <w:r w:rsidRPr="00C87FA4">
        <w:rPr>
          <w:i/>
        </w:rPr>
        <w:t xml:space="preserve"> diferenţă de numere impare.</w:t>
      </w:r>
    </w:p>
    <w:p w:rsidR="006358A1" w:rsidRPr="00576982" w:rsidRDefault="006358A1" w:rsidP="00DF4A5E">
      <w:pPr>
        <w:pStyle w:val="BodyTextIndent"/>
        <w:ind w:left="720" w:firstLine="414"/>
        <w:rPr>
          <w:i/>
        </w:rPr>
      </w:pPr>
      <w:r>
        <w:rPr>
          <w:i/>
        </w:rPr>
        <w:t xml:space="preserve">Deci circuitul </w:t>
      </w:r>
      <w:r>
        <w:rPr>
          <w:b/>
          <w:i/>
        </w:rPr>
        <w:t>C</w:t>
      </w:r>
      <w:r>
        <w:rPr>
          <w:b/>
          <w:i/>
          <w:vertAlign w:val="subscript"/>
        </w:rPr>
        <w:t>3</w:t>
      </w:r>
      <w:r>
        <w:rPr>
          <w:b/>
          <w:i/>
        </w:rPr>
        <w:t xml:space="preserve"> </w:t>
      </w:r>
      <w:r>
        <w:rPr>
          <w:i/>
        </w:rPr>
        <w:t xml:space="preserve">are lungimea </w:t>
      </w:r>
      <w:r>
        <w:rPr>
          <w:b/>
          <w:i/>
        </w:rPr>
        <w:t>L</w:t>
      </w:r>
      <w:r>
        <w:rPr>
          <w:b/>
          <w:i/>
          <w:vertAlign w:val="subscript"/>
        </w:rPr>
        <w:t>3</w:t>
      </w:r>
      <w:r>
        <w:rPr>
          <w:b/>
          <w:i/>
        </w:rPr>
        <w:t xml:space="preserve"> + 2 </w:t>
      </w:r>
      <w:r>
        <w:rPr>
          <w:i/>
        </w:rPr>
        <w:t>, care este număr par. S-a găsit deci şi în acest caz un circuit de lungime pară.</w:t>
      </w:r>
    </w:p>
    <w:p w:rsidR="006358A1" w:rsidRPr="00C87FA4" w:rsidRDefault="006358A1" w:rsidP="00DF4A5E">
      <w:pPr>
        <w:pStyle w:val="BodyTextIndent"/>
        <w:ind w:left="720" w:firstLine="414"/>
        <w:rPr>
          <w:i/>
        </w:rPr>
      </w:pPr>
    </w:p>
    <w:p w:rsidR="006358A1" w:rsidRDefault="006358A1" w:rsidP="00463ED5">
      <w:pPr>
        <w:pStyle w:val="BodyTextIndent"/>
        <w:ind w:firstLine="426"/>
        <w:rPr>
          <w:i/>
        </w:rPr>
      </w:pPr>
      <w:r>
        <w:rPr>
          <w:i/>
        </w:rPr>
        <w:t>Fig. 4</w:t>
      </w:r>
    </w:p>
    <w:p w:rsidR="006358A1" w:rsidRDefault="006358A1" w:rsidP="00463ED5">
      <w:pPr>
        <w:pStyle w:val="BodyTextIndent"/>
        <w:ind w:firstLine="426"/>
        <w:rPr>
          <w:i/>
        </w:rPr>
      </w:pPr>
    </w:p>
    <w:p w:rsidR="006358A1" w:rsidRPr="004D7BC7" w:rsidRDefault="006358A1" w:rsidP="00463ED5">
      <w:pPr>
        <w:pStyle w:val="BodyTextIndent"/>
        <w:ind w:firstLine="426"/>
        <w:rPr>
          <w:i/>
        </w:rPr>
      </w:pPr>
      <w:r w:rsidRPr="004D7BC7">
        <w:rPr>
          <w:i/>
        </w:rPr>
        <w:t xml:space="preserve">Un </w:t>
      </w:r>
      <w:r w:rsidRPr="004D7BC7">
        <w:rPr>
          <w:b/>
          <w:i/>
        </w:rPr>
        <w:t>algoritm</w:t>
      </w:r>
      <w:r w:rsidRPr="004D7BC7">
        <w:rPr>
          <w:i/>
        </w:rPr>
        <w:t xml:space="preserve"> de căutare a unui circuit par într-un graf 3-regulat este:</w:t>
      </w:r>
    </w:p>
    <w:p w:rsidR="006358A1" w:rsidRDefault="006358A1" w:rsidP="00463ED5">
      <w:pPr>
        <w:pStyle w:val="BodyTextIndent"/>
        <w:ind w:firstLine="426"/>
        <w:rPr>
          <w:i/>
        </w:rPr>
      </w:pPr>
    </w:p>
    <w:p w:rsidR="006358A1" w:rsidRDefault="006358A1" w:rsidP="00152C56">
      <w:pPr>
        <w:pStyle w:val="BodyTextIndent"/>
        <w:rPr>
          <w:i/>
        </w:rPr>
      </w:pPr>
      <w:r>
        <w:rPr>
          <w:b/>
          <w:i/>
        </w:rPr>
        <w:t xml:space="preserve">procedure </w:t>
      </w:r>
      <w:r w:rsidRPr="001A3600">
        <w:rPr>
          <w:i/>
        </w:rPr>
        <w:t>CautăCircuitParDFS</w:t>
      </w:r>
      <w:r>
        <w:rPr>
          <w:i/>
        </w:rPr>
        <w:t xml:space="preserve"> (G)</w:t>
      </w:r>
    </w:p>
    <w:p w:rsidR="006358A1" w:rsidRDefault="006358A1" w:rsidP="00152C56">
      <w:pPr>
        <w:pStyle w:val="BodyTextIndent"/>
        <w:rPr>
          <w:b/>
          <w:i/>
        </w:rPr>
      </w:pPr>
      <w:r>
        <w:rPr>
          <w:b/>
          <w:i/>
        </w:rPr>
        <w:t>begin</w:t>
      </w:r>
    </w:p>
    <w:p w:rsidR="006358A1" w:rsidRDefault="006358A1" w:rsidP="00152C56">
      <w:pPr>
        <w:pStyle w:val="BodyTextIndent"/>
        <w:rPr>
          <w:b/>
          <w:i/>
        </w:rPr>
      </w:pPr>
      <w:r>
        <w:rPr>
          <w:b/>
          <w:i/>
        </w:rPr>
        <w:tab/>
      </w:r>
      <w:r w:rsidRPr="007B4F23">
        <w:rPr>
          <w:b/>
          <w:i/>
        </w:rPr>
        <w:t>for</w:t>
      </w:r>
      <w:r>
        <w:rPr>
          <w:b/>
          <w:i/>
        </w:rPr>
        <w:t xml:space="preserve"> all </w:t>
      </w:r>
      <w:r>
        <w:rPr>
          <w:i/>
        </w:rPr>
        <w:t xml:space="preserve">i </w:t>
      </w:r>
      <w:r>
        <w:rPr>
          <w:b/>
          <w:i/>
        </w:rPr>
        <w:t xml:space="preserve">in </w:t>
      </w:r>
      <w:r>
        <w:rPr>
          <w:i/>
        </w:rPr>
        <w:t xml:space="preserve">V(G) </w:t>
      </w:r>
      <w:r>
        <w:rPr>
          <w:b/>
          <w:i/>
        </w:rPr>
        <w:t>do</w:t>
      </w:r>
    </w:p>
    <w:p w:rsidR="006358A1" w:rsidRPr="007B4F23" w:rsidRDefault="006358A1" w:rsidP="00152C56">
      <w:pPr>
        <w:pStyle w:val="BodyTextIndent"/>
        <w:rPr>
          <w:rFonts w:hint="eastAsia"/>
          <w:i/>
          <w:lang w:eastAsia="ja-JP"/>
        </w:rPr>
      </w:pPr>
      <w:r>
        <w:rPr>
          <w:b/>
          <w:i/>
        </w:rPr>
        <w:tab/>
      </w:r>
      <w:r>
        <w:rPr>
          <w:b/>
          <w:i/>
        </w:rPr>
        <w:tab/>
      </w:r>
      <w:r>
        <w:rPr>
          <w:i/>
        </w:rPr>
        <w:t xml:space="preserve">vizitat(i) </w:t>
      </w:r>
      <w:r>
        <w:rPr>
          <w:rFonts w:hint="eastAsia"/>
          <w:i/>
          <w:lang w:eastAsia="ja-JP"/>
        </w:rPr>
        <w:t>← 0</w:t>
      </w:r>
    </w:p>
    <w:p w:rsidR="006358A1" w:rsidRDefault="006358A1" w:rsidP="00152C56">
      <w:pPr>
        <w:pStyle w:val="BodyTextIndent"/>
        <w:rPr>
          <w:i/>
          <w:lang w:eastAsia="ja-JP"/>
        </w:rPr>
      </w:pPr>
      <w:r>
        <w:rPr>
          <w:i/>
        </w:rPr>
        <w:tab/>
        <w:t xml:space="preserve">v </w:t>
      </w:r>
      <w:r>
        <w:rPr>
          <w:rFonts w:hint="eastAsia"/>
          <w:i/>
          <w:lang w:eastAsia="ja-JP"/>
        </w:rPr>
        <w:t>← AlegeVârf(G)</w:t>
      </w:r>
    </w:p>
    <w:p w:rsidR="006358A1" w:rsidRDefault="006358A1" w:rsidP="00152C56">
      <w:pPr>
        <w:pStyle w:val="BodyTextIndent"/>
        <w:rPr>
          <w:i/>
          <w:lang w:eastAsia="ja-JP"/>
        </w:rPr>
      </w:pPr>
      <w:r>
        <w:rPr>
          <w:i/>
          <w:lang w:eastAsia="ja-JP"/>
        </w:rPr>
        <w:tab/>
        <w:t xml:space="preserve">vizitat(v) </w:t>
      </w:r>
      <w:r>
        <w:rPr>
          <w:rFonts w:hint="eastAsia"/>
          <w:i/>
          <w:lang w:eastAsia="ja-JP"/>
        </w:rPr>
        <w:t xml:space="preserve">← </w:t>
      </w:r>
      <w:r>
        <w:rPr>
          <w:i/>
          <w:lang w:eastAsia="ja-JP"/>
        </w:rPr>
        <w:t>1</w:t>
      </w:r>
    </w:p>
    <w:p w:rsidR="006358A1" w:rsidRDefault="006358A1" w:rsidP="00152C56">
      <w:pPr>
        <w:pStyle w:val="BodyTextIndent"/>
        <w:rPr>
          <w:i/>
          <w:lang w:eastAsia="ja-JP"/>
        </w:rPr>
      </w:pPr>
      <w:r>
        <w:rPr>
          <w:i/>
          <w:lang w:eastAsia="ja-JP"/>
        </w:rPr>
        <w:tab/>
      </w:r>
      <w:r w:rsidRPr="00034A39">
        <w:rPr>
          <w:b/>
          <w:i/>
          <w:color w:val="808080"/>
          <w:lang w:eastAsia="ja-JP"/>
        </w:rPr>
        <w:t>/*fiecare vârf vizitat este introdus într-o stivă*/</w:t>
      </w:r>
    </w:p>
    <w:p w:rsidR="006358A1" w:rsidRDefault="006358A1" w:rsidP="00152C56">
      <w:pPr>
        <w:pStyle w:val="BodyTextIndent"/>
        <w:rPr>
          <w:i/>
          <w:lang w:eastAsia="ja-JP"/>
        </w:rPr>
      </w:pPr>
      <w:r>
        <w:rPr>
          <w:i/>
          <w:lang w:eastAsia="ja-JP"/>
        </w:rPr>
        <w:tab/>
        <w:t>Push(v, StivaDFS)</w:t>
      </w:r>
    </w:p>
    <w:p w:rsidR="006358A1" w:rsidRPr="00034A39" w:rsidRDefault="006358A1" w:rsidP="00034A39">
      <w:pPr>
        <w:pStyle w:val="BodyTextIndent"/>
        <w:ind w:left="709"/>
        <w:rPr>
          <w:b/>
          <w:i/>
          <w:color w:val="808080"/>
          <w:lang w:eastAsia="ja-JP"/>
        </w:rPr>
      </w:pPr>
      <w:r>
        <w:rPr>
          <w:i/>
          <w:lang w:eastAsia="ja-JP"/>
        </w:rPr>
        <w:lastRenderedPageBreak/>
        <w:tab/>
      </w:r>
      <w:r w:rsidRPr="00034A39">
        <w:rPr>
          <w:b/>
          <w:i/>
          <w:color w:val="808080"/>
          <w:lang w:eastAsia="ja-JP"/>
        </w:rPr>
        <w:t xml:space="preserve">/*atâta timp cât pentru ultimul nod vizitat mai există vecini nevizitaţi </w:t>
      </w:r>
      <w:r>
        <w:rPr>
          <w:b/>
          <w:i/>
          <w:color w:val="808080"/>
          <w:lang w:eastAsia="ja-JP"/>
        </w:rPr>
        <w:t xml:space="preserve">se </w:t>
      </w:r>
      <w:r w:rsidRPr="00034A39">
        <w:rPr>
          <w:b/>
          <w:i/>
          <w:color w:val="808080"/>
          <w:lang w:eastAsia="ja-JP"/>
        </w:rPr>
        <w:t>continuă parcurgerea DFS*/</w:t>
      </w:r>
    </w:p>
    <w:p w:rsidR="006358A1" w:rsidRDefault="006358A1" w:rsidP="00152C56">
      <w:pPr>
        <w:pStyle w:val="BodyTextIndent"/>
        <w:rPr>
          <w:b/>
          <w:i/>
          <w:lang w:eastAsia="ja-JP"/>
        </w:rPr>
      </w:pPr>
      <w:r>
        <w:rPr>
          <w:i/>
          <w:lang w:eastAsia="ja-JP"/>
        </w:rPr>
        <w:tab/>
      </w:r>
      <w:r w:rsidRPr="00200CC1">
        <w:rPr>
          <w:b/>
          <w:i/>
          <w:lang w:eastAsia="ja-JP"/>
        </w:rPr>
        <w:t>while</w:t>
      </w:r>
      <w:r>
        <w:rPr>
          <w:i/>
          <w:lang w:eastAsia="ja-JP"/>
        </w:rPr>
        <w:t xml:space="preserve"> (NumărVeciniNevizitaţi(Top(StivaDFS)) </w:t>
      </w:r>
      <w:r>
        <w:rPr>
          <w:rFonts w:hint="eastAsia"/>
          <w:i/>
          <w:lang w:eastAsia="ja-JP"/>
        </w:rPr>
        <w:t>≠ 0</w:t>
      </w:r>
      <w:r>
        <w:rPr>
          <w:i/>
          <w:lang w:eastAsia="ja-JP"/>
        </w:rPr>
        <w:t xml:space="preserve">) </w:t>
      </w:r>
      <w:r>
        <w:rPr>
          <w:b/>
          <w:i/>
          <w:lang w:eastAsia="ja-JP"/>
        </w:rPr>
        <w:t>do</w:t>
      </w:r>
    </w:p>
    <w:p w:rsidR="006358A1" w:rsidRDefault="006358A1" w:rsidP="00152C56">
      <w:pPr>
        <w:pStyle w:val="BodyTextIndent"/>
        <w:rPr>
          <w:i/>
          <w:lang w:eastAsia="ja-JP"/>
        </w:rPr>
      </w:pPr>
      <w:r>
        <w:rPr>
          <w:b/>
          <w:i/>
          <w:lang w:eastAsia="ja-JP"/>
        </w:rPr>
        <w:tab/>
      </w:r>
      <w:r>
        <w:rPr>
          <w:b/>
          <w:i/>
          <w:lang w:eastAsia="ja-JP"/>
        </w:rPr>
        <w:tab/>
      </w:r>
      <w:r>
        <w:rPr>
          <w:i/>
          <w:lang w:eastAsia="ja-JP"/>
        </w:rPr>
        <w:t xml:space="preserve">w </w:t>
      </w:r>
      <w:r>
        <w:rPr>
          <w:rFonts w:hint="eastAsia"/>
          <w:i/>
          <w:lang w:eastAsia="ja-JP"/>
        </w:rPr>
        <w:t>← AlegeVecinNevizitat(</w:t>
      </w:r>
      <w:r>
        <w:rPr>
          <w:i/>
          <w:lang w:eastAsia="ja-JP"/>
        </w:rPr>
        <w:t>Top(StivaDFS))</w:t>
      </w:r>
    </w:p>
    <w:p w:rsidR="006358A1" w:rsidRPr="00200CC1" w:rsidRDefault="006358A1" w:rsidP="00152C56">
      <w:pPr>
        <w:pStyle w:val="BodyTextIndent"/>
        <w:rPr>
          <w:rFonts w:hint="eastAsia"/>
          <w:i/>
          <w:lang w:eastAsia="ja-JP"/>
        </w:rPr>
      </w:pPr>
      <w:r>
        <w:rPr>
          <w:i/>
          <w:lang w:eastAsia="ja-JP"/>
        </w:rPr>
        <w:tab/>
      </w:r>
      <w:r>
        <w:rPr>
          <w:i/>
          <w:lang w:eastAsia="ja-JP"/>
        </w:rPr>
        <w:tab/>
        <w:t xml:space="preserve">vizitat(w) </w:t>
      </w:r>
      <w:r>
        <w:rPr>
          <w:rFonts w:hint="eastAsia"/>
          <w:i/>
          <w:lang w:eastAsia="ja-JP"/>
        </w:rPr>
        <w:t xml:space="preserve">← </w:t>
      </w:r>
      <w:r>
        <w:rPr>
          <w:i/>
          <w:lang w:eastAsia="ja-JP"/>
        </w:rPr>
        <w:t>1</w:t>
      </w:r>
    </w:p>
    <w:p w:rsidR="006358A1" w:rsidRDefault="006358A1" w:rsidP="00152C56">
      <w:pPr>
        <w:pStyle w:val="BodyTextIndent"/>
        <w:rPr>
          <w:i/>
          <w:lang w:eastAsia="ja-JP"/>
        </w:rPr>
      </w:pPr>
      <w:r>
        <w:rPr>
          <w:i/>
          <w:lang w:eastAsia="ja-JP"/>
        </w:rPr>
        <w:tab/>
      </w:r>
      <w:r>
        <w:rPr>
          <w:i/>
          <w:lang w:eastAsia="ja-JP"/>
        </w:rPr>
        <w:tab/>
        <w:t>Push(w, StivaDFS)</w:t>
      </w:r>
    </w:p>
    <w:p w:rsidR="006358A1" w:rsidRDefault="006358A1" w:rsidP="00152C56">
      <w:pPr>
        <w:pStyle w:val="BodyTextIndent"/>
        <w:rPr>
          <w:i/>
          <w:lang w:eastAsia="ja-JP"/>
        </w:rPr>
      </w:pPr>
      <w:r>
        <w:rPr>
          <w:i/>
          <w:lang w:eastAsia="ja-JP"/>
        </w:rPr>
        <w:tab/>
      </w:r>
      <w:r w:rsidRPr="00034A39">
        <w:rPr>
          <w:b/>
          <w:i/>
          <w:color w:val="808080"/>
          <w:lang w:eastAsia="ja-JP"/>
        </w:rPr>
        <w:t>/*</w:t>
      </w:r>
      <w:r>
        <w:rPr>
          <w:b/>
          <w:i/>
          <w:color w:val="808080"/>
          <w:lang w:eastAsia="ja-JP"/>
        </w:rPr>
        <w:t xml:space="preserve">primul </w:t>
      </w:r>
      <w:r w:rsidRPr="00034A39">
        <w:rPr>
          <w:b/>
          <w:i/>
          <w:color w:val="808080"/>
          <w:lang w:eastAsia="ja-JP"/>
        </w:rPr>
        <w:t>nod</w:t>
      </w:r>
      <w:r>
        <w:rPr>
          <w:b/>
          <w:i/>
          <w:color w:val="808080"/>
          <w:lang w:eastAsia="ja-JP"/>
        </w:rPr>
        <w:t xml:space="preserve"> </w:t>
      </w:r>
      <w:r w:rsidRPr="00034A39">
        <w:rPr>
          <w:b/>
          <w:i/>
          <w:color w:val="808080"/>
          <w:lang w:eastAsia="ja-JP"/>
        </w:rPr>
        <w:t>care nu satisface condiţia din w h i l e este nodul u de mai sus*/</w:t>
      </w:r>
    </w:p>
    <w:p w:rsidR="006358A1" w:rsidRDefault="006358A1" w:rsidP="00152C56">
      <w:pPr>
        <w:pStyle w:val="BodyTextIndent"/>
        <w:rPr>
          <w:rFonts w:hint="eastAsia"/>
          <w:i/>
          <w:lang w:eastAsia="ja-JP"/>
        </w:rPr>
      </w:pPr>
      <w:r>
        <w:rPr>
          <w:i/>
          <w:lang w:eastAsia="ja-JP"/>
        </w:rPr>
        <w:tab/>
        <w:t xml:space="preserve">u </w:t>
      </w:r>
      <w:r>
        <w:rPr>
          <w:rFonts w:hint="eastAsia"/>
          <w:i/>
          <w:lang w:eastAsia="ja-JP"/>
        </w:rPr>
        <w:t>← Top(StivaDFS)</w:t>
      </w:r>
    </w:p>
    <w:p w:rsidR="006358A1" w:rsidRDefault="006358A1" w:rsidP="00E55135">
      <w:pPr>
        <w:pStyle w:val="BodyTextIndent"/>
        <w:ind w:firstLine="720"/>
        <w:rPr>
          <w:i/>
          <w:lang w:eastAsia="ja-JP"/>
        </w:rPr>
      </w:pPr>
      <w:r>
        <w:rPr>
          <w:i/>
          <w:lang w:eastAsia="ja-JP"/>
        </w:rPr>
        <w:t>Pop(StivaDFS)</w:t>
      </w:r>
      <w:r w:rsidRPr="00E55135">
        <w:rPr>
          <w:i/>
          <w:lang w:eastAsia="ja-JP"/>
        </w:rPr>
        <w:t xml:space="preserve"> </w:t>
      </w:r>
    </w:p>
    <w:p w:rsidR="006358A1" w:rsidRPr="00034A39" w:rsidRDefault="006358A1" w:rsidP="00E55135">
      <w:pPr>
        <w:pStyle w:val="BodyTextIndent"/>
        <w:ind w:firstLine="720"/>
        <w:rPr>
          <w:b/>
          <w:i/>
          <w:color w:val="808080"/>
          <w:lang w:eastAsia="ja-JP"/>
        </w:rPr>
      </w:pPr>
      <w:r w:rsidRPr="00034A39">
        <w:rPr>
          <w:b/>
          <w:i/>
          <w:color w:val="808080"/>
          <w:lang w:eastAsia="ja-JP"/>
        </w:rPr>
        <w:t>/*construim primul circuit C</w:t>
      </w:r>
      <w:r w:rsidRPr="00034A39">
        <w:rPr>
          <w:b/>
          <w:i/>
          <w:color w:val="808080"/>
          <w:vertAlign w:val="subscript"/>
          <w:lang w:eastAsia="ja-JP"/>
        </w:rPr>
        <w:t>1</w:t>
      </w:r>
      <w:r w:rsidRPr="00034A39">
        <w:rPr>
          <w:b/>
          <w:i/>
          <w:color w:val="808080"/>
          <w:lang w:eastAsia="ja-JP"/>
        </w:rPr>
        <w:t>*/</w:t>
      </w:r>
    </w:p>
    <w:p w:rsidR="006358A1" w:rsidRDefault="006358A1" w:rsidP="00E55135">
      <w:pPr>
        <w:pStyle w:val="BodyTextIndent"/>
        <w:rPr>
          <w:i/>
          <w:lang w:eastAsia="ja-JP"/>
        </w:rPr>
      </w:pPr>
      <w:r>
        <w:rPr>
          <w:i/>
          <w:lang w:eastAsia="ja-JP"/>
        </w:rPr>
        <w:tab/>
        <w:t xml:space="preserve">C </w:t>
      </w:r>
      <w:r>
        <w:rPr>
          <w:rFonts w:hint="eastAsia"/>
          <w:i/>
          <w:lang w:eastAsia="ja-JP"/>
        </w:rPr>
        <w:t xml:space="preserve">← </w:t>
      </w:r>
      <w:r>
        <w:rPr>
          <w:i/>
          <w:lang w:eastAsia="ja-JP"/>
        </w:rPr>
        <w:t>Adaugă(u)</w:t>
      </w:r>
    </w:p>
    <w:p w:rsidR="006358A1" w:rsidRDefault="006358A1" w:rsidP="00152C56">
      <w:pPr>
        <w:pStyle w:val="BodyTextIndent"/>
        <w:rPr>
          <w:i/>
          <w:lang w:eastAsia="ja-JP"/>
        </w:rPr>
      </w:pPr>
      <w:r>
        <w:rPr>
          <w:i/>
          <w:lang w:eastAsia="ja-JP"/>
        </w:rPr>
        <w:tab/>
        <w:t>u</w:t>
      </w:r>
      <w:r>
        <w:rPr>
          <w:i/>
          <w:vertAlign w:val="subscript"/>
          <w:lang w:eastAsia="ja-JP"/>
        </w:rPr>
        <w:t>1</w:t>
      </w:r>
      <w:r>
        <w:rPr>
          <w:i/>
          <w:lang w:eastAsia="ja-JP"/>
        </w:rPr>
        <w:t xml:space="preserve"> </w:t>
      </w:r>
      <w:r>
        <w:rPr>
          <w:rFonts w:hint="eastAsia"/>
          <w:i/>
          <w:lang w:eastAsia="ja-JP"/>
        </w:rPr>
        <w:t>← Top(StivaDFS)</w:t>
      </w:r>
    </w:p>
    <w:p w:rsidR="006358A1" w:rsidRDefault="006358A1" w:rsidP="00E55135">
      <w:pPr>
        <w:pStyle w:val="BodyTextIndent"/>
        <w:ind w:firstLine="720"/>
        <w:rPr>
          <w:i/>
          <w:lang w:eastAsia="ja-JP"/>
        </w:rPr>
      </w:pPr>
      <w:r>
        <w:rPr>
          <w:i/>
          <w:lang w:eastAsia="ja-JP"/>
        </w:rPr>
        <w:t>Pop(StivaDFS)</w:t>
      </w:r>
    </w:p>
    <w:p w:rsidR="006358A1" w:rsidRDefault="006358A1" w:rsidP="00A72820">
      <w:pPr>
        <w:pStyle w:val="BodyTextIndent"/>
        <w:rPr>
          <w:i/>
          <w:lang w:eastAsia="ja-JP"/>
        </w:rPr>
      </w:pPr>
      <w:r>
        <w:rPr>
          <w:i/>
          <w:lang w:eastAsia="ja-JP"/>
        </w:rPr>
        <w:tab/>
        <w:t xml:space="preserve">C </w:t>
      </w:r>
      <w:r>
        <w:rPr>
          <w:rFonts w:hint="eastAsia"/>
          <w:i/>
          <w:lang w:eastAsia="ja-JP"/>
        </w:rPr>
        <w:t xml:space="preserve">← </w:t>
      </w:r>
      <w:r>
        <w:rPr>
          <w:i/>
          <w:lang w:eastAsia="ja-JP"/>
        </w:rPr>
        <w:t>Adaugă(u</w:t>
      </w:r>
      <w:r>
        <w:rPr>
          <w:i/>
          <w:vertAlign w:val="subscript"/>
          <w:lang w:eastAsia="ja-JP"/>
        </w:rPr>
        <w:t>1</w:t>
      </w:r>
      <w:r>
        <w:rPr>
          <w:i/>
          <w:lang w:eastAsia="ja-JP"/>
        </w:rPr>
        <w:t>)</w:t>
      </w:r>
    </w:p>
    <w:p w:rsidR="006358A1" w:rsidRDefault="006358A1" w:rsidP="00852BF0">
      <w:pPr>
        <w:pStyle w:val="BodyTextIndent"/>
        <w:ind w:firstLine="720"/>
        <w:rPr>
          <w:i/>
          <w:lang w:eastAsia="ja-JP"/>
        </w:rPr>
      </w:pPr>
      <w:r>
        <w:rPr>
          <w:i/>
          <w:lang w:eastAsia="ja-JP"/>
        </w:rPr>
        <w:t xml:space="preserve">w </w:t>
      </w:r>
      <w:r>
        <w:rPr>
          <w:rFonts w:hint="eastAsia"/>
          <w:i/>
          <w:lang w:eastAsia="ja-JP"/>
        </w:rPr>
        <w:t>← Top(StivaDFS)</w:t>
      </w:r>
    </w:p>
    <w:p w:rsidR="006358A1" w:rsidRPr="00034A39" w:rsidRDefault="006358A1" w:rsidP="00034A39">
      <w:pPr>
        <w:pStyle w:val="BodyTextIndent"/>
        <w:ind w:left="709" w:firstLine="11"/>
        <w:rPr>
          <w:b/>
          <w:i/>
          <w:color w:val="808080"/>
          <w:lang w:eastAsia="ja-JP"/>
        </w:rPr>
      </w:pPr>
      <w:r w:rsidRPr="00034A39">
        <w:rPr>
          <w:b/>
          <w:i/>
          <w:color w:val="808080"/>
          <w:lang w:eastAsia="ja-JP"/>
        </w:rPr>
        <w:t>/*adăugăm la C nodurile din stivă până la u</w:t>
      </w:r>
      <w:r w:rsidRPr="00034A39">
        <w:rPr>
          <w:b/>
          <w:i/>
          <w:color w:val="808080"/>
          <w:vertAlign w:val="subscript"/>
          <w:lang w:eastAsia="ja-JP"/>
        </w:rPr>
        <w:t>2</w:t>
      </w:r>
      <w:r w:rsidRPr="00034A39">
        <w:rPr>
          <w:b/>
          <w:i/>
          <w:color w:val="808080"/>
          <w:lang w:eastAsia="ja-JP"/>
        </w:rPr>
        <w:t xml:space="preserve"> inclusiv (u</w:t>
      </w:r>
      <w:r w:rsidRPr="00034A39">
        <w:rPr>
          <w:b/>
          <w:i/>
          <w:color w:val="808080"/>
          <w:vertAlign w:val="subscript"/>
          <w:lang w:eastAsia="ja-JP"/>
        </w:rPr>
        <w:t>2</w:t>
      </w:r>
      <w:r w:rsidRPr="00034A39">
        <w:rPr>
          <w:b/>
          <w:i/>
          <w:color w:val="808080"/>
          <w:lang w:eastAsia="ja-JP"/>
        </w:rPr>
        <w:t xml:space="preserve"> este vecin cu u, deci C devine lista nodurilor unui circuit</w:t>
      </w:r>
      <w:r>
        <w:rPr>
          <w:b/>
          <w:i/>
          <w:color w:val="808080"/>
          <w:lang w:eastAsia="ja-JP"/>
        </w:rPr>
        <w:t xml:space="preserve"> (</w:t>
      </w:r>
      <w:r w:rsidRPr="00034A39">
        <w:rPr>
          <w:b/>
          <w:i/>
          <w:color w:val="808080"/>
          <w:lang w:eastAsia="ja-JP"/>
        </w:rPr>
        <w:t>lista nodurilor circuit</w:t>
      </w:r>
      <w:r>
        <w:rPr>
          <w:b/>
          <w:i/>
          <w:color w:val="808080"/>
          <w:lang w:eastAsia="ja-JP"/>
        </w:rPr>
        <w:t>ului C</w:t>
      </w:r>
      <w:r>
        <w:rPr>
          <w:b/>
          <w:i/>
          <w:color w:val="808080"/>
          <w:vertAlign w:val="subscript"/>
          <w:lang w:eastAsia="ja-JP"/>
        </w:rPr>
        <w:t>1</w:t>
      </w:r>
      <w:r>
        <w:rPr>
          <w:b/>
          <w:i/>
          <w:color w:val="808080"/>
          <w:lang w:eastAsia="ja-JP"/>
        </w:rPr>
        <w:t>)</w:t>
      </w:r>
      <w:r w:rsidRPr="00034A39">
        <w:rPr>
          <w:b/>
          <w:i/>
          <w:color w:val="808080"/>
          <w:lang w:eastAsia="ja-JP"/>
        </w:rPr>
        <w:t>*/</w:t>
      </w:r>
    </w:p>
    <w:p w:rsidR="006358A1" w:rsidRDefault="006358A1" w:rsidP="00A72820">
      <w:pPr>
        <w:pStyle w:val="BodyTextIndent"/>
        <w:rPr>
          <w:b/>
          <w:i/>
          <w:lang w:eastAsia="ja-JP"/>
        </w:rPr>
      </w:pPr>
      <w:r>
        <w:rPr>
          <w:i/>
          <w:lang w:eastAsia="ja-JP"/>
        </w:rPr>
        <w:tab/>
      </w:r>
      <w:r>
        <w:rPr>
          <w:b/>
          <w:i/>
          <w:lang w:eastAsia="ja-JP"/>
        </w:rPr>
        <w:t xml:space="preserve">while </w:t>
      </w:r>
      <w:r>
        <w:rPr>
          <w:i/>
          <w:lang w:eastAsia="ja-JP"/>
        </w:rPr>
        <w:t xml:space="preserve">(w nu este vecin cu u) </w:t>
      </w:r>
      <w:r>
        <w:rPr>
          <w:b/>
          <w:i/>
          <w:lang w:eastAsia="ja-JP"/>
        </w:rPr>
        <w:t>do</w:t>
      </w:r>
    </w:p>
    <w:p w:rsidR="006358A1" w:rsidRPr="00852BF0" w:rsidRDefault="006358A1" w:rsidP="00A72820">
      <w:pPr>
        <w:pStyle w:val="BodyTextIndent"/>
        <w:rPr>
          <w:rFonts w:hint="eastAsia"/>
          <w:b/>
          <w:i/>
          <w:lang w:eastAsia="ja-JP"/>
        </w:rPr>
      </w:pPr>
      <w:r>
        <w:rPr>
          <w:b/>
          <w:i/>
          <w:lang w:eastAsia="ja-JP"/>
        </w:rPr>
        <w:tab/>
      </w:r>
      <w:r>
        <w:rPr>
          <w:b/>
          <w:i/>
          <w:lang w:eastAsia="ja-JP"/>
        </w:rPr>
        <w:tab/>
      </w:r>
      <w:r>
        <w:rPr>
          <w:i/>
          <w:lang w:eastAsia="ja-JP"/>
        </w:rPr>
        <w:t xml:space="preserve">C </w:t>
      </w:r>
      <w:r>
        <w:rPr>
          <w:rFonts w:hint="eastAsia"/>
          <w:i/>
          <w:lang w:eastAsia="ja-JP"/>
        </w:rPr>
        <w:t xml:space="preserve">← </w:t>
      </w:r>
      <w:r>
        <w:rPr>
          <w:i/>
          <w:lang w:eastAsia="ja-JP"/>
        </w:rPr>
        <w:t>Adaugă(w)</w:t>
      </w:r>
    </w:p>
    <w:p w:rsidR="006358A1" w:rsidRPr="00A72820" w:rsidRDefault="006358A1" w:rsidP="00852BF0">
      <w:pPr>
        <w:pStyle w:val="BodyTextIndent"/>
        <w:ind w:left="720" w:firstLine="720"/>
        <w:rPr>
          <w:i/>
          <w:lang w:eastAsia="ja-JP"/>
        </w:rPr>
      </w:pPr>
      <w:r>
        <w:rPr>
          <w:i/>
          <w:lang w:eastAsia="ja-JP"/>
        </w:rPr>
        <w:t>Pop(StivaDFS)</w:t>
      </w:r>
    </w:p>
    <w:p w:rsidR="006358A1" w:rsidRDefault="006358A1" w:rsidP="00852BF0">
      <w:pPr>
        <w:pStyle w:val="BodyTextIndent"/>
        <w:ind w:firstLine="720"/>
        <w:rPr>
          <w:i/>
          <w:lang w:eastAsia="ja-JP"/>
        </w:rPr>
      </w:pPr>
      <w:r>
        <w:rPr>
          <w:i/>
          <w:lang w:eastAsia="ja-JP"/>
        </w:rPr>
        <w:tab/>
        <w:t xml:space="preserve">w </w:t>
      </w:r>
      <w:r>
        <w:rPr>
          <w:rFonts w:hint="eastAsia"/>
          <w:i/>
          <w:lang w:eastAsia="ja-JP"/>
        </w:rPr>
        <w:t>← Top(StivaDFS)</w:t>
      </w:r>
    </w:p>
    <w:p w:rsidR="006358A1" w:rsidRDefault="006358A1" w:rsidP="00CD0A28">
      <w:pPr>
        <w:pStyle w:val="BodyTextIndent"/>
        <w:rPr>
          <w:b/>
          <w:i/>
          <w:lang w:eastAsia="ja-JP"/>
        </w:rPr>
      </w:pPr>
      <w:r>
        <w:rPr>
          <w:i/>
          <w:lang w:eastAsia="ja-JP"/>
        </w:rPr>
        <w:tab/>
        <w:t>u</w:t>
      </w:r>
      <w:r>
        <w:rPr>
          <w:i/>
          <w:vertAlign w:val="subscript"/>
          <w:lang w:eastAsia="ja-JP"/>
        </w:rPr>
        <w:t>2</w:t>
      </w:r>
      <w:r>
        <w:rPr>
          <w:i/>
          <w:lang w:eastAsia="ja-JP"/>
        </w:rPr>
        <w:t xml:space="preserve"> </w:t>
      </w:r>
      <w:r>
        <w:rPr>
          <w:rFonts w:hint="eastAsia"/>
          <w:i/>
          <w:lang w:eastAsia="ja-JP"/>
        </w:rPr>
        <w:t>← w;</w:t>
      </w:r>
      <w:r w:rsidRPr="00CD0A28">
        <w:rPr>
          <w:b/>
          <w:i/>
          <w:lang w:eastAsia="ja-JP"/>
        </w:rPr>
        <w:t xml:space="preserve"> </w:t>
      </w:r>
    </w:p>
    <w:p w:rsidR="006358A1" w:rsidRDefault="006358A1" w:rsidP="00CD0A28">
      <w:pPr>
        <w:pStyle w:val="BodyTextIndent"/>
        <w:rPr>
          <w:i/>
          <w:lang w:eastAsia="ja-JP"/>
        </w:rPr>
      </w:pPr>
      <w:r>
        <w:rPr>
          <w:b/>
          <w:i/>
          <w:lang w:eastAsia="ja-JP"/>
        </w:rPr>
        <w:tab/>
      </w:r>
      <w:r>
        <w:rPr>
          <w:i/>
          <w:lang w:eastAsia="ja-JP"/>
        </w:rPr>
        <w:t xml:space="preserve">C </w:t>
      </w:r>
      <w:r>
        <w:rPr>
          <w:rFonts w:hint="eastAsia"/>
          <w:i/>
          <w:lang w:eastAsia="ja-JP"/>
        </w:rPr>
        <w:t xml:space="preserve">← </w:t>
      </w:r>
      <w:r>
        <w:rPr>
          <w:i/>
          <w:lang w:eastAsia="ja-JP"/>
        </w:rPr>
        <w:t>Adaugă(u</w:t>
      </w:r>
      <w:r>
        <w:rPr>
          <w:i/>
          <w:vertAlign w:val="subscript"/>
          <w:lang w:eastAsia="ja-JP"/>
        </w:rPr>
        <w:t>2</w:t>
      </w:r>
      <w:r>
        <w:rPr>
          <w:i/>
          <w:lang w:eastAsia="ja-JP"/>
        </w:rPr>
        <w:t>)</w:t>
      </w:r>
    </w:p>
    <w:p w:rsidR="006358A1" w:rsidRPr="00B02E05" w:rsidRDefault="006358A1" w:rsidP="00CD0A28">
      <w:pPr>
        <w:pStyle w:val="BodyTextIndent"/>
        <w:rPr>
          <w:rFonts w:hint="eastAsia"/>
          <w:b/>
          <w:i/>
          <w:color w:val="808080"/>
          <w:lang w:eastAsia="ja-JP"/>
        </w:rPr>
      </w:pPr>
      <w:r>
        <w:rPr>
          <w:i/>
          <w:lang w:eastAsia="ja-JP"/>
        </w:rPr>
        <w:tab/>
      </w:r>
      <w:r w:rsidRPr="00B02E05">
        <w:rPr>
          <w:b/>
          <w:i/>
          <w:color w:val="808080"/>
          <w:lang w:eastAsia="ja-JP"/>
        </w:rPr>
        <w:t>/*dacă C</w:t>
      </w:r>
      <w:r w:rsidRPr="00B02E05">
        <w:rPr>
          <w:b/>
          <w:i/>
          <w:color w:val="808080"/>
          <w:vertAlign w:val="subscript"/>
          <w:lang w:eastAsia="ja-JP"/>
        </w:rPr>
        <w:t>1</w:t>
      </w:r>
      <w:r w:rsidRPr="00B02E05">
        <w:rPr>
          <w:b/>
          <w:i/>
          <w:color w:val="808080"/>
          <w:lang w:eastAsia="ja-JP"/>
        </w:rPr>
        <w:t xml:space="preserve"> nu este circuit par, construim C</w:t>
      </w:r>
      <w:r w:rsidRPr="00B02E05">
        <w:rPr>
          <w:b/>
          <w:i/>
          <w:color w:val="808080"/>
          <w:vertAlign w:val="subscript"/>
          <w:lang w:eastAsia="ja-JP"/>
        </w:rPr>
        <w:t>2</w:t>
      </w:r>
      <w:r w:rsidRPr="00B02E05">
        <w:rPr>
          <w:b/>
          <w:i/>
          <w:color w:val="808080"/>
          <w:lang w:eastAsia="ja-JP"/>
        </w:rPr>
        <w:t>*/</w:t>
      </w:r>
    </w:p>
    <w:p w:rsidR="006358A1" w:rsidRDefault="006358A1" w:rsidP="00152C56">
      <w:pPr>
        <w:pStyle w:val="BodyTextIndent"/>
        <w:rPr>
          <w:i/>
          <w:lang w:eastAsia="ja-JP"/>
        </w:rPr>
      </w:pPr>
      <w:r>
        <w:rPr>
          <w:i/>
          <w:lang w:eastAsia="ja-JP"/>
        </w:rPr>
        <w:tab/>
      </w:r>
      <w:r w:rsidRPr="00AE33D9">
        <w:rPr>
          <w:b/>
          <w:i/>
          <w:lang w:eastAsia="ja-JP"/>
        </w:rPr>
        <w:t>if</w:t>
      </w:r>
      <w:r>
        <w:rPr>
          <w:b/>
          <w:i/>
          <w:lang w:eastAsia="ja-JP"/>
        </w:rPr>
        <w:t xml:space="preserve"> </w:t>
      </w:r>
      <w:r w:rsidRPr="00AE33D9">
        <w:rPr>
          <w:i/>
          <w:lang w:eastAsia="ja-JP"/>
        </w:rPr>
        <w:t>(</w:t>
      </w:r>
      <w:r>
        <w:rPr>
          <w:i/>
          <w:lang w:eastAsia="ja-JP"/>
        </w:rPr>
        <w:t>Lungime(C) este număr par)</w:t>
      </w:r>
    </w:p>
    <w:p w:rsidR="006358A1" w:rsidRDefault="006358A1" w:rsidP="00152C56">
      <w:pPr>
        <w:pStyle w:val="BodyTextIndent"/>
        <w:rPr>
          <w:b/>
          <w:i/>
          <w:lang w:eastAsia="ja-JP"/>
        </w:rPr>
      </w:pPr>
      <w:r>
        <w:rPr>
          <w:i/>
          <w:lang w:eastAsia="ja-JP"/>
        </w:rPr>
        <w:tab/>
      </w:r>
      <w:r>
        <w:rPr>
          <w:b/>
          <w:i/>
          <w:lang w:eastAsia="ja-JP"/>
        </w:rPr>
        <w:t>then</w:t>
      </w:r>
    </w:p>
    <w:p w:rsidR="006358A1" w:rsidRDefault="006358A1" w:rsidP="00152C56">
      <w:pPr>
        <w:pStyle w:val="BodyTextIndent"/>
        <w:rPr>
          <w:i/>
          <w:lang w:eastAsia="ja-JP"/>
        </w:rPr>
      </w:pPr>
      <w:r>
        <w:rPr>
          <w:b/>
          <w:i/>
          <w:lang w:eastAsia="ja-JP"/>
        </w:rPr>
        <w:tab/>
      </w:r>
      <w:r>
        <w:rPr>
          <w:b/>
          <w:i/>
          <w:lang w:eastAsia="ja-JP"/>
        </w:rPr>
        <w:tab/>
        <w:t xml:space="preserve">return </w:t>
      </w:r>
      <w:r>
        <w:rPr>
          <w:i/>
          <w:lang w:eastAsia="ja-JP"/>
        </w:rPr>
        <w:t>C</w:t>
      </w:r>
    </w:p>
    <w:p w:rsidR="006358A1" w:rsidRDefault="006358A1" w:rsidP="00AE33D9">
      <w:pPr>
        <w:pStyle w:val="BodyTextIndent"/>
        <w:ind w:firstLine="720"/>
        <w:rPr>
          <w:b/>
          <w:i/>
          <w:lang w:eastAsia="ja-JP"/>
        </w:rPr>
      </w:pPr>
      <w:r>
        <w:rPr>
          <w:b/>
          <w:i/>
          <w:lang w:eastAsia="ja-JP"/>
        </w:rPr>
        <w:t>else</w:t>
      </w:r>
      <w:r>
        <w:rPr>
          <w:b/>
          <w:i/>
          <w:lang w:eastAsia="ja-JP"/>
        </w:rPr>
        <w:tab/>
      </w:r>
    </w:p>
    <w:p w:rsidR="006358A1" w:rsidRDefault="006358A1" w:rsidP="00AE33D9">
      <w:pPr>
        <w:pStyle w:val="BodyTextIndent"/>
        <w:ind w:firstLine="720"/>
        <w:rPr>
          <w:b/>
          <w:i/>
          <w:lang w:eastAsia="ja-JP"/>
        </w:rPr>
      </w:pPr>
      <w:r>
        <w:rPr>
          <w:b/>
          <w:i/>
          <w:lang w:eastAsia="ja-JP"/>
        </w:rPr>
        <w:tab/>
      </w:r>
      <w:r>
        <w:rPr>
          <w:i/>
          <w:lang w:eastAsia="ja-JP"/>
        </w:rPr>
        <w:t>Pop(StivaDFS)</w:t>
      </w:r>
    </w:p>
    <w:p w:rsidR="006358A1" w:rsidRDefault="006358A1" w:rsidP="00AE33D9">
      <w:pPr>
        <w:pStyle w:val="BodyTextIndent"/>
        <w:ind w:left="720" w:firstLine="720"/>
        <w:rPr>
          <w:i/>
          <w:lang w:eastAsia="ja-JP"/>
        </w:rPr>
      </w:pPr>
      <w:r>
        <w:rPr>
          <w:i/>
          <w:lang w:eastAsia="ja-JP"/>
        </w:rPr>
        <w:t xml:space="preserve">w </w:t>
      </w:r>
      <w:r>
        <w:rPr>
          <w:rFonts w:hint="eastAsia"/>
          <w:i/>
          <w:lang w:eastAsia="ja-JP"/>
        </w:rPr>
        <w:t>← Top(StivaDFS)</w:t>
      </w:r>
    </w:p>
    <w:p w:rsidR="006358A1" w:rsidRDefault="006358A1" w:rsidP="00066149">
      <w:pPr>
        <w:pStyle w:val="BodyTextIndent"/>
        <w:ind w:left="1418" w:firstLine="11"/>
        <w:rPr>
          <w:i/>
          <w:lang w:eastAsia="ja-JP"/>
        </w:rPr>
      </w:pPr>
      <w:r w:rsidRPr="00034A39">
        <w:rPr>
          <w:b/>
          <w:i/>
          <w:color w:val="808080"/>
          <w:lang w:eastAsia="ja-JP"/>
        </w:rPr>
        <w:t>/*adăugăm la C nodurile din stivă până la u</w:t>
      </w:r>
      <w:r>
        <w:rPr>
          <w:b/>
          <w:i/>
          <w:color w:val="808080"/>
          <w:vertAlign w:val="subscript"/>
          <w:lang w:eastAsia="ja-JP"/>
        </w:rPr>
        <w:t>3</w:t>
      </w:r>
      <w:r w:rsidRPr="00034A39">
        <w:rPr>
          <w:b/>
          <w:i/>
          <w:color w:val="808080"/>
          <w:lang w:eastAsia="ja-JP"/>
        </w:rPr>
        <w:t xml:space="preserve"> inclusiv (u</w:t>
      </w:r>
      <w:r>
        <w:rPr>
          <w:b/>
          <w:i/>
          <w:color w:val="808080"/>
          <w:vertAlign w:val="subscript"/>
          <w:lang w:eastAsia="ja-JP"/>
        </w:rPr>
        <w:t>3</w:t>
      </w:r>
      <w:r w:rsidRPr="00034A39">
        <w:rPr>
          <w:b/>
          <w:i/>
          <w:color w:val="808080"/>
          <w:lang w:eastAsia="ja-JP"/>
        </w:rPr>
        <w:t xml:space="preserve"> este vecin cu u, deci C devine lista nodurilor unui circuit</w:t>
      </w:r>
      <w:r>
        <w:rPr>
          <w:b/>
          <w:i/>
          <w:color w:val="808080"/>
          <w:lang w:eastAsia="ja-JP"/>
        </w:rPr>
        <w:t xml:space="preserve"> (</w:t>
      </w:r>
      <w:r w:rsidRPr="00034A39">
        <w:rPr>
          <w:b/>
          <w:i/>
          <w:color w:val="808080"/>
          <w:lang w:eastAsia="ja-JP"/>
        </w:rPr>
        <w:t>lista nodurilor circuit</w:t>
      </w:r>
      <w:r>
        <w:rPr>
          <w:b/>
          <w:i/>
          <w:color w:val="808080"/>
          <w:lang w:eastAsia="ja-JP"/>
        </w:rPr>
        <w:t>ului C</w:t>
      </w:r>
      <w:r>
        <w:rPr>
          <w:b/>
          <w:i/>
          <w:color w:val="808080"/>
          <w:vertAlign w:val="subscript"/>
          <w:lang w:eastAsia="ja-JP"/>
        </w:rPr>
        <w:t>2</w:t>
      </w:r>
      <w:r>
        <w:rPr>
          <w:b/>
          <w:i/>
          <w:color w:val="808080"/>
          <w:lang w:eastAsia="ja-JP"/>
        </w:rPr>
        <w:t>)</w:t>
      </w:r>
      <w:r w:rsidRPr="00034A39">
        <w:rPr>
          <w:b/>
          <w:i/>
          <w:color w:val="808080"/>
          <w:lang w:eastAsia="ja-JP"/>
        </w:rPr>
        <w:t>*/</w:t>
      </w:r>
    </w:p>
    <w:p w:rsidR="006358A1" w:rsidRDefault="006358A1" w:rsidP="00AE33D9">
      <w:pPr>
        <w:pStyle w:val="BodyTextIndent"/>
        <w:rPr>
          <w:b/>
          <w:i/>
          <w:lang w:eastAsia="ja-JP"/>
        </w:rPr>
      </w:pPr>
      <w:r>
        <w:rPr>
          <w:i/>
          <w:lang w:eastAsia="ja-JP"/>
        </w:rPr>
        <w:tab/>
      </w:r>
      <w:r>
        <w:rPr>
          <w:i/>
          <w:lang w:eastAsia="ja-JP"/>
        </w:rPr>
        <w:tab/>
      </w:r>
      <w:r>
        <w:rPr>
          <w:b/>
          <w:i/>
          <w:lang w:eastAsia="ja-JP"/>
        </w:rPr>
        <w:t xml:space="preserve">while </w:t>
      </w:r>
      <w:r>
        <w:rPr>
          <w:i/>
          <w:lang w:eastAsia="ja-JP"/>
        </w:rPr>
        <w:t xml:space="preserve">(w nu este vecin cu u) </w:t>
      </w:r>
      <w:r>
        <w:rPr>
          <w:b/>
          <w:i/>
          <w:lang w:eastAsia="ja-JP"/>
        </w:rPr>
        <w:t>do</w:t>
      </w:r>
    </w:p>
    <w:p w:rsidR="006358A1" w:rsidRPr="00852BF0" w:rsidRDefault="006358A1" w:rsidP="00AE33D9">
      <w:pPr>
        <w:pStyle w:val="BodyTextIndent"/>
        <w:rPr>
          <w:rFonts w:hint="eastAsia"/>
          <w:b/>
          <w:i/>
          <w:lang w:eastAsia="ja-JP"/>
        </w:rPr>
      </w:pPr>
      <w:r>
        <w:rPr>
          <w:b/>
          <w:i/>
          <w:lang w:eastAsia="ja-JP"/>
        </w:rPr>
        <w:tab/>
      </w:r>
      <w:r>
        <w:rPr>
          <w:b/>
          <w:i/>
          <w:lang w:eastAsia="ja-JP"/>
        </w:rPr>
        <w:tab/>
      </w:r>
      <w:r>
        <w:rPr>
          <w:b/>
          <w:i/>
          <w:lang w:eastAsia="ja-JP"/>
        </w:rPr>
        <w:tab/>
      </w:r>
      <w:r>
        <w:rPr>
          <w:i/>
          <w:lang w:eastAsia="ja-JP"/>
        </w:rPr>
        <w:t xml:space="preserve">C </w:t>
      </w:r>
      <w:r>
        <w:rPr>
          <w:rFonts w:hint="eastAsia"/>
          <w:i/>
          <w:lang w:eastAsia="ja-JP"/>
        </w:rPr>
        <w:t xml:space="preserve">← </w:t>
      </w:r>
      <w:r>
        <w:rPr>
          <w:i/>
          <w:lang w:eastAsia="ja-JP"/>
        </w:rPr>
        <w:t>Adaugă(w)</w:t>
      </w:r>
    </w:p>
    <w:p w:rsidR="006358A1" w:rsidRPr="00A72820" w:rsidRDefault="006358A1" w:rsidP="00CD0A28">
      <w:pPr>
        <w:pStyle w:val="BodyTextIndent"/>
        <w:ind w:left="1440" w:firstLine="720"/>
        <w:rPr>
          <w:i/>
          <w:lang w:eastAsia="ja-JP"/>
        </w:rPr>
      </w:pPr>
      <w:r>
        <w:rPr>
          <w:i/>
          <w:lang w:eastAsia="ja-JP"/>
        </w:rPr>
        <w:t>Pop(StivaDFS)</w:t>
      </w:r>
    </w:p>
    <w:p w:rsidR="006358A1" w:rsidRDefault="006358A1" w:rsidP="00AE33D9">
      <w:pPr>
        <w:pStyle w:val="BodyTextIndent"/>
        <w:ind w:firstLine="720"/>
        <w:rPr>
          <w:i/>
          <w:lang w:eastAsia="ja-JP"/>
        </w:rPr>
      </w:pPr>
      <w:r>
        <w:rPr>
          <w:i/>
          <w:lang w:eastAsia="ja-JP"/>
        </w:rPr>
        <w:tab/>
      </w:r>
      <w:r>
        <w:rPr>
          <w:i/>
          <w:lang w:eastAsia="ja-JP"/>
        </w:rPr>
        <w:tab/>
        <w:t xml:space="preserve">w </w:t>
      </w:r>
      <w:r>
        <w:rPr>
          <w:rFonts w:hint="eastAsia"/>
          <w:i/>
          <w:lang w:eastAsia="ja-JP"/>
        </w:rPr>
        <w:t>← Top(StivaDFS)</w:t>
      </w:r>
    </w:p>
    <w:p w:rsidR="006358A1" w:rsidRDefault="006358A1" w:rsidP="00AE33D9">
      <w:pPr>
        <w:pStyle w:val="BodyTextIndent"/>
        <w:rPr>
          <w:rFonts w:hint="eastAsia"/>
          <w:i/>
          <w:lang w:eastAsia="ja-JP"/>
        </w:rPr>
      </w:pPr>
      <w:r>
        <w:rPr>
          <w:i/>
          <w:lang w:eastAsia="ja-JP"/>
        </w:rPr>
        <w:tab/>
      </w:r>
      <w:r>
        <w:rPr>
          <w:i/>
          <w:lang w:eastAsia="ja-JP"/>
        </w:rPr>
        <w:tab/>
        <w:t>u</w:t>
      </w:r>
      <w:r>
        <w:rPr>
          <w:i/>
          <w:vertAlign w:val="subscript"/>
          <w:lang w:eastAsia="ja-JP"/>
        </w:rPr>
        <w:t>3</w:t>
      </w:r>
      <w:r>
        <w:rPr>
          <w:i/>
          <w:lang w:eastAsia="ja-JP"/>
        </w:rPr>
        <w:t xml:space="preserve"> </w:t>
      </w:r>
      <w:r>
        <w:rPr>
          <w:rFonts w:hint="eastAsia"/>
          <w:i/>
          <w:lang w:eastAsia="ja-JP"/>
        </w:rPr>
        <w:t>← w;</w:t>
      </w:r>
    </w:p>
    <w:p w:rsidR="006358A1" w:rsidRDefault="006358A1" w:rsidP="00CD0A28">
      <w:pPr>
        <w:pStyle w:val="BodyTextIndent"/>
        <w:rPr>
          <w:i/>
          <w:lang w:eastAsia="ja-JP"/>
        </w:rPr>
      </w:pPr>
      <w:r>
        <w:rPr>
          <w:b/>
          <w:i/>
          <w:lang w:eastAsia="ja-JP"/>
        </w:rPr>
        <w:tab/>
      </w:r>
      <w:r>
        <w:rPr>
          <w:b/>
          <w:i/>
          <w:lang w:eastAsia="ja-JP"/>
        </w:rPr>
        <w:tab/>
      </w:r>
      <w:r>
        <w:rPr>
          <w:i/>
          <w:lang w:eastAsia="ja-JP"/>
        </w:rPr>
        <w:t xml:space="preserve">C </w:t>
      </w:r>
      <w:r>
        <w:rPr>
          <w:rFonts w:hint="eastAsia"/>
          <w:i/>
          <w:lang w:eastAsia="ja-JP"/>
        </w:rPr>
        <w:t xml:space="preserve">← </w:t>
      </w:r>
      <w:r>
        <w:rPr>
          <w:i/>
          <w:lang w:eastAsia="ja-JP"/>
        </w:rPr>
        <w:t>Adaugă(u</w:t>
      </w:r>
      <w:r>
        <w:rPr>
          <w:i/>
          <w:vertAlign w:val="subscript"/>
          <w:lang w:eastAsia="ja-JP"/>
        </w:rPr>
        <w:t>3</w:t>
      </w:r>
      <w:r>
        <w:rPr>
          <w:i/>
          <w:lang w:eastAsia="ja-JP"/>
        </w:rPr>
        <w:t>)</w:t>
      </w:r>
    </w:p>
    <w:p w:rsidR="006358A1" w:rsidRDefault="006358A1" w:rsidP="00066149">
      <w:pPr>
        <w:pStyle w:val="BodyTextIndent"/>
        <w:ind w:left="1418"/>
        <w:rPr>
          <w:rFonts w:hint="eastAsia"/>
          <w:i/>
          <w:lang w:eastAsia="ja-JP"/>
        </w:rPr>
      </w:pPr>
      <w:r>
        <w:rPr>
          <w:i/>
          <w:lang w:eastAsia="ja-JP"/>
        </w:rPr>
        <w:tab/>
        <w:t>/</w:t>
      </w:r>
      <w:r w:rsidRPr="00B02E05">
        <w:rPr>
          <w:b/>
          <w:i/>
          <w:color w:val="808080"/>
          <w:lang w:eastAsia="ja-JP"/>
        </w:rPr>
        <w:t xml:space="preserve">*dacă </w:t>
      </w:r>
      <w:r>
        <w:rPr>
          <w:b/>
          <w:i/>
          <w:color w:val="808080"/>
          <w:lang w:eastAsia="ja-JP"/>
        </w:rPr>
        <w:t xml:space="preserve">nici </w:t>
      </w:r>
      <w:r w:rsidRPr="00B02E05">
        <w:rPr>
          <w:b/>
          <w:i/>
          <w:color w:val="808080"/>
          <w:lang w:eastAsia="ja-JP"/>
        </w:rPr>
        <w:t>C</w:t>
      </w:r>
      <w:r>
        <w:rPr>
          <w:b/>
          <w:i/>
          <w:color w:val="808080"/>
          <w:vertAlign w:val="subscript"/>
          <w:lang w:eastAsia="ja-JP"/>
        </w:rPr>
        <w:t>2</w:t>
      </w:r>
      <w:r w:rsidRPr="00B02E05">
        <w:rPr>
          <w:b/>
          <w:i/>
          <w:color w:val="808080"/>
          <w:lang w:eastAsia="ja-JP"/>
        </w:rPr>
        <w:t xml:space="preserve"> nu este circuit par, construim C</w:t>
      </w:r>
      <w:r>
        <w:rPr>
          <w:b/>
          <w:i/>
          <w:color w:val="808080"/>
          <w:vertAlign w:val="subscript"/>
          <w:lang w:eastAsia="ja-JP"/>
        </w:rPr>
        <w:t>3</w:t>
      </w:r>
      <w:r>
        <w:rPr>
          <w:b/>
          <w:i/>
          <w:color w:val="808080"/>
          <w:lang w:eastAsia="ja-JP"/>
        </w:rPr>
        <w:t>, care cu siguranţă va fi circuit par, aşa cum am arătat mai sus</w:t>
      </w:r>
      <w:r w:rsidRPr="00B02E05">
        <w:rPr>
          <w:b/>
          <w:i/>
          <w:color w:val="808080"/>
          <w:lang w:eastAsia="ja-JP"/>
        </w:rPr>
        <w:t>*/</w:t>
      </w:r>
    </w:p>
    <w:p w:rsidR="006358A1" w:rsidRDefault="006358A1" w:rsidP="00CD0A28">
      <w:pPr>
        <w:pStyle w:val="BodyTextIndent"/>
        <w:rPr>
          <w:i/>
          <w:lang w:eastAsia="ja-JP"/>
        </w:rPr>
      </w:pPr>
      <w:r>
        <w:rPr>
          <w:i/>
          <w:lang w:eastAsia="ja-JP"/>
        </w:rPr>
        <w:tab/>
      </w:r>
      <w:r>
        <w:rPr>
          <w:i/>
          <w:lang w:eastAsia="ja-JP"/>
        </w:rPr>
        <w:tab/>
      </w:r>
      <w:r w:rsidRPr="00AE33D9">
        <w:rPr>
          <w:b/>
          <w:i/>
          <w:lang w:eastAsia="ja-JP"/>
        </w:rPr>
        <w:t>if</w:t>
      </w:r>
      <w:r>
        <w:rPr>
          <w:b/>
          <w:i/>
          <w:lang w:eastAsia="ja-JP"/>
        </w:rPr>
        <w:t xml:space="preserve"> </w:t>
      </w:r>
      <w:r w:rsidRPr="00AE33D9">
        <w:rPr>
          <w:i/>
          <w:lang w:eastAsia="ja-JP"/>
        </w:rPr>
        <w:t>(</w:t>
      </w:r>
      <w:r>
        <w:rPr>
          <w:i/>
          <w:lang w:eastAsia="ja-JP"/>
        </w:rPr>
        <w:t>Lungime(C) este număr par)</w:t>
      </w:r>
    </w:p>
    <w:p w:rsidR="006358A1" w:rsidRDefault="006358A1" w:rsidP="00CD0A28">
      <w:pPr>
        <w:pStyle w:val="BodyTextIndent"/>
        <w:rPr>
          <w:b/>
          <w:i/>
          <w:lang w:eastAsia="ja-JP"/>
        </w:rPr>
      </w:pPr>
      <w:r>
        <w:rPr>
          <w:i/>
          <w:lang w:eastAsia="ja-JP"/>
        </w:rPr>
        <w:tab/>
      </w:r>
      <w:r>
        <w:rPr>
          <w:i/>
          <w:lang w:eastAsia="ja-JP"/>
        </w:rPr>
        <w:tab/>
      </w:r>
      <w:r>
        <w:rPr>
          <w:b/>
          <w:i/>
          <w:lang w:eastAsia="ja-JP"/>
        </w:rPr>
        <w:t>then</w:t>
      </w:r>
    </w:p>
    <w:p w:rsidR="006358A1" w:rsidRDefault="006358A1" w:rsidP="00CD0A28">
      <w:pPr>
        <w:pStyle w:val="BodyTextIndent"/>
        <w:rPr>
          <w:i/>
          <w:vertAlign w:val="subscript"/>
          <w:lang w:eastAsia="ja-JP"/>
        </w:rPr>
      </w:pPr>
      <w:r>
        <w:rPr>
          <w:b/>
          <w:i/>
          <w:lang w:eastAsia="ja-JP"/>
        </w:rPr>
        <w:tab/>
      </w:r>
      <w:r>
        <w:rPr>
          <w:b/>
          <w:i/>
          <w:lang w:eastAsia="ja-JP"/>
        </w:rPr>
        <w:tab/>
      </w:r>
      <w:r>
        <w:rPr>
          <w:b/>
          <w:i/>
          <w:lang w:eastAsia="ja-JP"/>
        </w:rPr>
        <w:tab/>
        <w:t xml:space="preserve">return </w:t>
      </w:r>
      <w:r>
        <w:rPr>
          <w:i/>
          <w:lang w:eastAsia="ja-JP"/>
        </w:rPr>
        <w:t>C</w:t>
      </w:r>
    </w:p>
    <w:p w:rsidR="006358A1" w:rsidRDefault="006358A1" w:rsidP="00CD0A28">
      <w:pPr>
        <w:pStyle w:val="BodyTextIndent"/>
        <w:rPr>
          <w:b/>
          <w:i/>
          <w:lang w:eastAsia="ja-JP"/>
        </w:rPr>
      </w:pPr>
      <w:r>
        <w:rPr>
          <w:i/>
          <w:vertAlign w:val="subscript"/>
          <w:lang w:eastAsia="ja-JP"/>
        </w:rPr>
        <w:tab/>
      </w:r>
      <w:r>
        <w:rPr>
          <w:i/>
          <w:vertAlign w:val="subscript"/>
          <w:lang w:eastAsia="ja-JP"/>
        </w:rPr>
        <w:tab/>
      </w:r>
      <w:r w:rsidRPr="00CD0A28">
        <w:rPr>
          <w:b/>
          <w:i/>
          <w:lang w:eastAsia="ja-JP"/>
        </w:rPr>
        <w:t>else</w:t>
      </w:r>
    </w:p>
    <w:p w:rsidR="006358A1" w:rsidRDefault="006358A1" w:rsidP="00CD0A28">
      <w:pPr>
        <w:pStyle w:val="BodyTextIndent"/>
        <w:rPr>
          <w:i/>
          <w:lang w:eastAsia="ja-JP"/>
        </w:rPr>
      </w:pPr>
      <w:r>
        <w:rPr>
          <w:b/>
          <w:i/>
          <w:lang w:eastAsia="ja-JP"/>
        </w:rPr>
        <w:tab/>
      </w:r>
      <w:r>
        <w:rPr>
          <w:b/>
          <w:i/>
          <w:lang w:eastAsia="ja-JP"/>
        </w:rPr>
        <w:tab/>
      </w:r>
      <w:r>
        <w:rPr>
          <w:b/>
          <w:i/>
          <w:lang w:eastAsia="ja-JP"/>
        </w:rPr>
        <w:tab/>
      </w:r>
      <w:r>
        <w:rPr>
          <w:i/>
          <w:lang w:eastAsia="ja-JP"/>
        </w:rPr>
        <w:t>Elimimă din lista C nodurile dintre u şi u</w:t>
      </w:r>
      <w:r>
        <w:rPr>
          <w:i/>
          <w:vertAlign w:val="subscript"/>
          <w:lang w:eastAsia="ja-JP"/>
        </w:rPr>
        <w:t>2</w:t>
      </w:r>
      <w:r>
        <w:rPr>
          <w:i/>
          <w:lang w:eastAsia="ja-JP"/>
        </w:rPr>
        <w:t xml:space="preserve"> (fără u şi u</w:t>
      </w:r>
      <w:r>
        <w:rPr>
          <w:i/>
          <w:vertAlign w:val="subscript"/>
          <w:lang w:eastAsia="ja-JP"/>
        </w:rPr>
        <w:t>2</w:t>
      </w:r>
      <w:r>
        <w:rPr>
          <w:i/>
          <w:lang w:eastAsia="ja-JP"/>
        </w:rPr>
        <w:t>)</w:t>
      </w:r>
    </w:p>
    <w:p w:rsidR="006358A1" w:rsidRDefault="006358A1" w:rsidP="00CD0A28">
      <w:pPr>
        <w:pStyle w:val="BodyTextIndent"/>
        <w:rPr>
          <w:i/>
          <w:lang w:eastAsia="ja-JP"/>
        </w:rPr>
      </w:pPr>
      <w:r>
        <w:rPr>
          <w:i/>
          <w:lang w:eastAsia="ja-JP"/>
        </w:rPr>
        <w:tab/>
      </w:r>
      <w:r>
        <w:rPr>
          <w:i/>
          <w:lang w:eastAsia="ja-JP"/>
        </w:rPr>
        <w:tab/>
      </w:r>
      <w:r>
        <w:rPr>
          <w:i/>
          <w:lang w:eastAsia="ja-JP"/>
        </w:rPr>
        <w:tab/>
      </w:r>
      <w:r>
        <w:rPr>
          <w:b/>
          <w:i/>
          <w:lang w:eastAsia="ja-JP"/>
        </w:rPr>
        <w:t xml:space="preserve">return </w:t>
      </w:r>
      <w:r w:rsidRPr="00CD0A28">
        <w:rPr>
          <w:i/>
          <w:lang w:eastAsia="ja-JP"/>
        </w:rPr>
        <w:t>C</w:t>
      </w:r>
    </w:p>
    <w:p w:rsidR="006358A1" w:rsidRPr="00CD0A28" w:rsidRDefault="006358A1" w:rsidP="00CD0A28">
      <w:pPr>
        <w:pStyle w:val="BodyTextIndent"/>
        <w:rPr>
          <w:b/>
          <w:i/>
          <w:lang w:eastAsia="ja-JP"/>
        </w:rPr>
      </w:pPr>
      <w:r>
        <w:rPr>
          <w:b/>
          <w:i/>
          <w:lang w:eastAsia="ja-JP"/>
        </w:rPr>
        <w:t>end.</w:t>
      </w:r>
    </w:p>
    <w:p w:rsidR="006358A1" w:rsidRPr="00CD0A28" w:rsidRDefault="006358A1" w:rsidP="00CD0A28">
      <w:pPr>
        <w:pStyle w:val="BodyTextIndent"/>
        <w:rPr>
          <w:i/>
          <w:lang w:eastAsia="ja-JP"/>
        </w:rPr>
      </w:pPr>
      <w:r>
        <w:rPr>
          <w:i/>
          <w:lang w:eastAsia="ja-JP"/>
        </w:rPr>
        <w:lastRenderedPageBreak/>
        <w:tab/>
      </w:r>
      <w:r>
        <w:rPr>
          <w:i/>
          <w:lang w:eastAsia="ja-JP"/>
        </w:rPr>
        <w:tab/>
      </w:r>
      <w:r>
        <w:rPr>
          <w:i/>
          <w:lang w:eastAsia="ja-JP"/>
        </w:rPr>
        <w:tab/>
      </w:r>
    </w:p>
    <w:p w:rsidR="006358A1" w:rsidRDefault="006358A1" w:rsidP="00AE33D9">
      <w:pPr>
        <w:pStyle w:val="BodyTextIndent"/>
        <w:rPr>
          <w:b/>
          <w:i/>
          <w:lang w:eastAsia="ja-JP"/>
        </w:rPr>
      </w:pPr>
    </w:p>
    <w:p w:rsidR="006358A1" w:rsidRPr="00AE33D9" w:rsidRDefault="006358A1" w:rsidP="00AE33D9">
      <w:pPr>
        <w:pStyle w:val="BodyTextIndent"/>
        <w:rPr>
          <w:b/>
          <w:i/>
          <w:lang w:eastAsia="ja-JP"/>
        </w:rPr>
      </w:pPr>
      <w:r>
        <w:rPr>
          <w:b/>
          <w:i/>
          <w:lang w:eastAsia="ja-JP"/>
        </w:rPr>
        <w:tab/>
      </w:r>
      <w:r>
        <w:rPr>
          <w:b/>
          <w:i/>
          <w:lang w:eastAsia="ja-JP"/>
        </w:rPr>
        <w:tab/>
      </w:r>
    </w:p>
    <w:p w:rsidR="006358A1" w:rsidRDefault="006358A1" w:rsidP="004204B8">
      <w:pPr>
        <w:spacing w:line="300" w:lineRule="exact"/>
        <w:jc w:val="center"/>
        <w:rPr>
          <w:i/>
          <w:sz w:val="32"/>
          <w:lang w:val="ro-RO"/>
        </w:rPr>
      </w:pPr>
      <w:r>
        <w:rPr>
          <w:i/>
          <w:sz w:val="32"/>
          <w:lang w:val="ro-RO"/>
        </w:rPr>
        <w:t>TEMA NR. 5</w:t>
      </w:r>
    </w:p>
    <w:p w:rsidR="006358A1" w:rsidRDefault="006358A1" w:rsidP="004204B8">
      <w:pPr>
        <w:spacing w:line="300" w:lineRule="exact"/>
        <w:jc w:val="center"/>
        <w:rPr>
          <w:i/>
          <w:sz w:val="32"/>
          <w:lang w:val="ro-RO"/>
        </w:rPr>
      </w:pPr>
      <w:r>
        <w:rPr>
          <w:i/>
          <w:sz w:val="32"/>
          <w:lang w:val="ro-RO"/>
        </w:rPr>
        <w:t>1 aprilie 2003</w:t>
      </w:r>
    </w:p>
    <w:p w:rsidR="006358A1" w:rsidRDefault="006358A1" w:rsidP="00830E2A">
      <w:pPr>
        <w:numPr>
          <w:ilvl w:val="0"/>
          <w:numId w:val="14"/>
        </w:numPr>
        <w:tabs>
          <w:tab w:val="clear" w:pos="960"/>
          <w:tab w:val="num" w:pos="426"/>
        </w:tabs>
        <w:suppressAutoHyphens/>
        <w:spacing w:before="240" w:after="0" w:line="240" w:lineRule="auto"/>
        <w:ind w:left="426" w:hanging="426"/>
        <w:jc w:val="both"/>
        <w:rPr>
          <w:i/>
          <w:szCs w:val="24"/>
        </w:rPr>
      </w:pPr>
      <w:r>
        <w:rPr>
          <w:i/>
          <w:szCs w:val="24"/>
        </w:rPr>
        <w:t>S</w:t>
      </w:r>
      <w:r>
        <w:rPr>
          <w:i/>
          <w:szCs w:val="24"/>
          <w:lang w:val="ro-RO"/>
        </w:rPr>
        <w:t xml:space="preserve">ă se arate că un graf G este bipartit dacă şi numai dacă orice subgraf indus H al lui G satisface proprietatea </w:t>
      </w:r>
      <w:r w:rsidRPr="006C32A1">
        <w:rPr>
          <w:b/>
          <w:i/>
          <w:szCs w:val="24"/>
          <w:lang w:val="ro-RO"/>
        </w:rPr>
        <w:t>2</w:t>
      </w:r>
      <w:r w:rsidRPr="006C32A1">
        <w:rPr>
          <w:rFonts w:ascii="Symbol" w:hAnsi="Symbol"/>
          <w:b/>
          <w:i/>
          <w:szCs w:val="24"/>
          <w:lang w:val="ro-RO"/>
        </w:rPr>
        <w:t></w:t>
      </w:r>
      <w:r w:rsidRPr="006C32A1">
        <w:rPr>
          <w:b/>
          <w:i/>
          <w:szCs w:val="24"/>
          <w:lang w:val="ro-RO"/>
        </w:rPr>
        <w:t xml:space="preserve">(H) ≥ </w:t>
      </w:r>
      <w:r w:rsidRPr="006C32A1">
        <w:rPr>
          <w:b/>
          <w:i/>
          <w:szCs w:val="24"/>
        </w:rPr>
        <w:t>|H|</w:t>
      </w:r>
      <w:r>
        <w:rPr>
          <w:i/>
          <w:szCs w:val="24"/>
        </w:rPr>
        <w:t>.</w:t>
      </w:r>
    </w:p>
    <w:p w:rsidR="006358A1" w:rsidRDefault="006358A1" w:rsidP="00073FD0">
      <w:pPr>
        <w:spacing w:before="240"/>
        <w:jc w:val="both"/>
        <w:rPr>
          <w:b/>
          <w:i/>
          <w:szCs w:val="24"/>
        </w:rPr>
      </w:pPr>
      <w:r>
        <w:rPr>
          <w:b/>
          <w:i/>
          <w:szCs w:val="24"/>
        </w:rPr>
        <w:t>Soluţie:</w:t>
      </w:r>
    </w:p>
    <w:p w:rsidR="006358A1" w:rsidRDefault="006358A1" w:rsidP="002C4EF7">
      <w:pPr>
        <w:spacing w:before="240"/>
        <w:ind w:firstLine="425"/>
        <w:jc w:val="both"/>
        <w:rPr>
          <w:b/>
          <w:i/>
          <w:szCs w:val="24"/>
        </w:rPr>
      </w:pPr>
      <w:r>
        <w:rPr>
          <w:b/>
          <w:i/>
          <w:szCs w:val="24"/>
        </w:rPr>
        <w:t>“</w:t>
      </w:r>
      <w:r>
        <w:rPr>
          <w:b/>
          <w:i/>
          <w:szCs w:val="24"/>
        </w:rPr>
        <w:sym w:font="Symbol" w:char="F0DE"/>
      </w:r>
      <w:r>
        <w:rPr>
          <w:b/>
          <w:i/>
          <w:szCs w:val="24"/>
        </w:rPr>
        <w:t>”</w:t>
      </w:r>
    </w:p>
    <w:p w:rsidR="006358A1" w:rsidRDefault="006358A1" w:rsidP="002C4EF7">
      <w:pPr>
        <w:ind w:firstLine="425"/>
        <w:jc w:val="both"/>
        <w:rPr>
          <w:b/>
          <w:i/>
          <w:szCs w:val="24"/>
        </w:rPr>
      </w:pPr>
      <w:r>
        <w:rPr>
          <w:i/>
          <w:szCs w:val="24"/>
        </w:rPr>
        <w:t xml:space="preserve">Fie G un graf bipartit. Arătăm că </w:t>
      </w:r>
      <w:r>
        <w:rPr>
          <w:i/>
          <w:szCs w:val="24"/>
          <w:lang w:val="ro-RO"/>
        </w:rPr>
        <w:sym w:font="Symbol" w:char="F022"/>
      </w:r>
      <w:r>
        <w:rPr>
          <w:i/>
          <w:szCs w:val="24"/>
          <w:lang w:val="ro-RO"/>
        </w:rPr>
        <w:t xml:space="preserve"> H subgraf indus al lui G satisface proprietatea </w:t>
      </w:r>
      <w:r w:rsidRPr="006C32A1">
        <w:rPr>
          <w:b/>
          <w:i/>
          <w:szCs w:val="24"/>
          <w:lang w:val="ro-RO"/>
        </w:rPr>
        <w:t>2</w:t>
      </w:r>
      <w:r w:rsidRPr="006C32A1">
        <w:rPr>
          <w:rFonts w:ascii="Symbol" w:hAnsi="Symbol"/>
          <w:b/>
          <w:i/>
          <w:szCs w:val="24"/>
          <w:lang w:val="ro-RO"/>
        </w:rPr>
        <w:t></w:t>
      </w:r>
      <w:r w:rsidRPr="006C32A1">
        <w:rPr>
          <w:b/>
          <w:i/>
          <w:szCs w:val="24"/>
          <w:lang w:val="ro-RO"/>
        </w:rPr>
        <w:t xml:space="preserve">(H) ≥ </w:t>
      </w:r>
      <w:r w:rsidRPr="006C32A1">
        <w:rPr>
          <w:b/>
          <w:i/>
          <w:szCs w:val="24"/>
        </w:rPr>
        <w:t>|H|</w:t>
      </w:r>
      <w:r>
        <w:rPr>
          <w:b/>
          <w:i/>
          <w:szCs w:val="24"/>
        </w:rPr>
        <w:t>.</w:t>
      </w:r>
    </w:p>
    <w:p w:rsidR="006358A1" w:rsidRDefault="006358A1" w:rsidP="002C4EF7">
      <w:pPr>
        <w:ind w:firstLine="425"/>
        <w:jc w:val="both"/>
        <w:rPr>
          <w:i/>
          <w:szCs w:val="24"/>
        </w:rPr>
      </w:pPr>
      <w:r>
        <w:rPr>
          <w:i/>
          <w:szCs w:val="24"/>
        </w:rPr>
        <w:t xml:space="preserve">G bipartit </w:t>
      </w:r>
      <w:r>
        <w:rPr>
          <w:i/>
          <w:szCs w:val="24"/>
        </w:rPr>
        <w:sym w:font="Symbol" w:char="F0DB"/>
      </w:r>
      <w:r>
        <w:rPr>
          <w:i/>
          <w:szCs w:val="24"/>
        </w:rPr>
        <w:t xml:space="preserve"> </w:t>
      </w:r>
      <w:r>
        <w:rPr>
          <w:i/>
          <w:szCs w:val="24"/>
        </w:rPr>
        <w:sym w:font="Symbol" w:char="F024"/>
      </w:r>
      <w:r>
        <w:rPr>
          <w:i/>
          <w:szCs w:val="24"/>
        </w:rPr>
        <w:t xml:space="preserve"> S </w:t>
      </w:r>
      <w:r>
        <w:rPr>
          <w:i/>
          <w:szCs w:val="24"/>
        </w:rPr>
        <w:sym w:font="Symbol" w:char="F0CD"/>
      </w:r>
      <w:r>
        <w:rPr>
          <w:i/>
          <w:szCs w:val="24"/>
        </w:rPr>
        <w:t xml:space="preserve"> V, T = V – S două mulţimi stabile.</w:t>
      </w:r>
    </w:p>
    <w:p w:rsidR="006358A1" w:rsidRDefault="006358A1" w:rsidP="002C4EF7">
      <w:pPr>
        <w:ind w:firstLine="425"/>
        <w:jc w:val="both"/>
        <w:rPr>
          <w:i/>
          <w:szCs w:val="24"/>
        </w:rPr>
      </w:pPr>
      <w:r>
        <w:rPr>
          <w:i/>
          <w:szCs w:val="24"/>
        </w:rPr>
        <w:t xml:space="preserve">Fie A </w:t>
      </w:r>
      <w:r>
        <w:rPr>
          <w:i/>
          <w:szCs w:val="24"/>
        </w:rPr>
        <w:sym w:font="Symbol" w:char="F0CD"/>
      </w:r>
      <w:r>
        <w:rPr>
          <w:i/>
          <w:szCs w:val="24"/>
        </w:rPr>
        <w:t xml:space="preserve"> V oarecare şi H = [A]</w:t>
      </w:r>
      <w:r>
        <w:rPr>
          <w:i/>
          <w:szCs w:val="24"/>
          <w:vertAlign w:val="subscript"/>
        </w:rPr>
        <w:t>G</w:t>
      </w:r>
      <w:r>
        <w:rPr>
          <w:i/>
          <w:szCs w:val="24"/>
        </w:rPr>
        <w:t>.</w:t>
      </w:r>
    </w:p>
    <w:p w:rsidR="006358A1" w:rsidRDefault="006358A1" w:rsidP="00AD5181">
      <w:pPr>
        <w:spacing w:before="240"/>
        <w:ind w:firstLine="425"/>
        <w:jc w:val="both"/>
        <w:rPr>
          <w:i/>
          <w:szCs w:val="24"/>
        </w:rPr>
      </w:pPr>
      <w:r>
        <w:rPr>
          <w:i/>
          <w:szCs w:val="24"/>
        </w:rPr>
        <w:t>Se disting următoarele două cazuri:</w:t>
      </w:r>
    </w:p>
    <w:p w:rsidR="006358A1" w:rsidRDefault="006358A1" w:rsidP="00DA52F2">
      <w:pPr>
        <w:ind w:firstLine="425"/>
        <w:jc w:val="both"/>
        <w:rPr>
          <w:i/>
          <w:szCs w:val="24"/>
        </w:rPr>
      </w:pPr>
      <w:r w:rsidRPr="00F67A55">
        <w:rPr>
          <w:b/>
          <w:i/>
          <w:szCs w:val="24"/>
        </w:rPr>
        <w:t>1.</w:t>
      </w:r>
      <w:r>
        <w:rPr>
          <w:i/>
          <w:szCs w:val="24"/>
        </w:rPr>
        <w:t xml:space="preserve"> A </w:t>
      </w:r>
      <w:r>
        <w:rPr>
          <w:i/>
          <w:szCs w:val="24"/>
        </w:rPr>
        <w:sym w:font="Symbol" w:char="F0CD"/>
      </w:r>
      <w:r>
        <w:rPr>
          <w:i/>
          <w:szCs w:val="24"/>
        </w:rPr>
        <w:t xml:space="preserve"> X (X </w:t>
      </w:r>
      <w:r>
        <w:rPr>
          <w:i/>
          <w:szCs w:val="24"/>
        </w:rPr>
        <w:sym w:font="Symbol" w:char="F0CE"/>
      </w:r>
      <w:r>
        <w:rPr>
          <w:i/>
          <w:szCs w:val="24"/>
        </w:rPr>
        <w:t xml:space="preserve"> {S, T})</w:t>
      </w:r>
    </w:p>
    <w:p w:rsidR="006358A1" w:rsidRDefault="006358A1" w:rsidP="00DA52F2">
      <w:pPr>
        <w:ind w:firstLine="658"/>
        <w:jc w:val="both"/>
        <w:rPr>
          <w:i/>
          <w:szCs w:val="24"/>
        </w:rPr>
      </w:pPr>
      <w:r>
        <w:rPr>
          <w:i/>
          <w:szCs w:val="24"/>
        </w:rPr>
        <w:t xml:space="preserve">X este mulţime stabilă </w:t>
      </w:r>
      <w:r>
        <w:rPr>
          <w:i/>
          <w:szCs w:val="24"/>
        </w:rPr>
        <w:sym w:font="Symbol" w:char="F0DE"/>
      </w:r>
      <w:r>
        <w:rPr>
          <w:i/>
          <w:szCs w:val="24"/>
        </w:rPr>
        <w:t xml:space="preserve"> A este mulţime stabilă </w:t>
      </w:r>
      <w:r>
        <w:rPr>
          <w:i/>
          <w:szCs w:val="24"/>
        </w:rPr>
        <w:sym w:font="Symbol" w:char="F0DE"/>
      </w:r>
      <w:r>
        <w:rPr>
          <w:i/>
          <w:szCs w:val="24"/>
        </w:rPr>
        <w:t xml:space="preserve"> H = [A]</w:t>
      </w:r>
      <w:r>
        <w:rPr>
          <w:i/>
          <w:szCs w:val="24"/>
          <w:vertAlign w:val="subscript"/>
        </w:rPr>
        <w:t>G</w:t>
      </w:r>
      <w:r>
        <w:rPr>
          <w:i/>
          <w:szCs w:val="24"/>
        </w:rPr>
        <w:t xml:space="preserve"> = N</w:t>
      </w:r>
      <w:r>
        <w:rPr>
          <w:i/>
          <w:szCs w:val="24"/>
          <w:vertAlign w:val="subscript"/>
        </w:rPr>
        <w:t>|A|</w:t>
      </w:r>
      <w:r>
        <w:rPr>
          <w:i/>
          <w:szCs w:val="24"/>
        </w:rPr>
        <w:t xml:space="preserve"> </w:t>
      </w:r>
      <w:r>
        <w:rPr>
          <w:i/>
          <w:szCs w:val="24"/>
        </w:rPr>
        <w:sym w:font="Symbol" w:char="F0DE"/>
      </w:r>
      <w:r>
        <w:rPr>
          <w:i/>
          <w:szCs w:val="24"/>
        </w:rPr>
        <w:t xml:space="preserve"> </w:t>
      </w:r>
      <w:r w:rsidRPr="00DA52F2">
        <w:rPr>
          <w:rFonts w:ascii="Symbol" w:hAnsi="Symbol"/>
          <w:i/>
          <w:szCs w:val="24"/>
          <w:lang w:val="ro-RO"/>
        </w:rPr>
        <w:t></w:t>
      </w:r>
      <w:r w:rsidRPr="00DA52F2">
        <w:rPr>
          <w:i/>
          <w:szCs w:val="24"/>
          <w:lang w:val="ro-RO"/>
        </w:rPr>
        <w:t>(H)</w:t>
      </w:r>
      <w:r>
        <w:rPr>
          <w:i/>
          <w:szCs w:val="24"/>
          <w:lang w:val="ro-RO"/>
        </w:rPr>
        <w:t xml:space="preserve"> =</w:t>
      </w:r>
      <w:r w:rsidRPr="00DA52F2">
        <w:rPr>
          <w:i/>
          <w:szCs w:val="24"/>
        </w:rPr>
        <w:t>|A|</w:t>
      </w:r>
      <w:r>
        <w:rPr>
          <w:i/>
          <w:szCs w:val="24"/>
          <w:lang w:val="ro-RO"/>
        </w:rPr>
        <w:t xml:space="preserve"> =</w:t>
      </w:r>
      <w:r w:rsidRPr="00DA52F2">
        <w:rPr>
          <w:i/>
          <w:szCs w:val="24"/>
        </w:rPr>
        <w:t>|H|</w:t>
      </w:r>
    </w:p>
    <w:p w:rsidR="006358A1" w:rsidRDefault="006358A1" w:rsidP="00DA52F2">
      <w:pPr>
        <w:ind w:firstLine="658"/>
        <w:jc w:val="both"/>
        <w:rPr>
          <w:i/>
          <w:szCs w:val="24"/>
        </w:rPr>
      </w:pPr>
      <w:r>
        <w:rPr>
          <w:i/>
          <w:szCs w:val="24"/>
        </w:rPr>
        <w:sym w:font="Symbol" w:char="F0DE"/>
      </w:r>
      <w:r>
        <w:rPr>
          <w:i/>
          <w:szCs w:val="24"/>
        </w:rPr>
        <w:t xml:space="preserve"> </w:t>
      </w:r>
      <w:r w:rsidRPr="00720905">
        <w:rPr>
          <w:i/>
          <w:szCs w:val="24"/>
          <w:lang w:val="ro-RO"/>
        </w:rPr>
        <w:t>2</w:t>
      </w:r>
      <w:r w:rsidRPr="00720905">
        <w:rPr>
          <w:rFonts w:ascii="Symbol" w:hAnsi="Symbol"/>
          <w:i/>
          <w:szCs w:val="24"/>
          <w:lang w:val="ro-RO"/>
        </w:rPr>
        <w:t></w:t>
      </w:r>
      <w:r w:rsidRPr="00720905">
        <w:rPr>
          <w:i/>
          <w:szCs w:val="24"/>
          <w:lang w:val="ro-RO"/>
        </w:rPr>
        <w:t xml:space="preserve">(H) ≥ </w:t>
      </w:r>
      <w:r w:rsidRPr="00720905">
        <w:rPr>
          <w:i/>
          <w:szCs w:val="24"/>
        </w:rPr>
        <w:t>|H|.</w:t>
      </w:r>
    </w:p>
    <w:p w:rsidR="006358A1" w:rsidRDefault="006358A1" w:rsidP="009F1052">
      <w:pPr>
        <w:ind w:firstLine="426"/>
        <w:jc w:val="both"/>
        <w:rPr>
          <w:i/>
          <w:szCs w:val="24"/>
          <w:lang w:val="ro-RO"/>
        </w:rPr>
      </w:pPr>
      <w:r w:rsidRPr="00F67A55">
        <w:rPr>
          <w:b/>
          <w:i/>
          <w:szCs w:val="24"/>
        </w:rPr>
        <w:t>2.</w:t>
      </w:r>
      <w:r>
        <w:rPr>
          <w:i/>
          <w:szCs w:val="24"/>
        </w:rPr>
        <w:t xml:space="preserve"> </w:t>
      </w:r>
      <w:r>
        <w:rPr>
          <w:i/>
          <w:szCs w:val="24"/>
        </w:rPr>
        <w:sym w:font="Symbol" w:char="F024"/>
      </w:r>
      <w:r>
        <w:rPr>
          <w:i/>
          <w:szCs w:val="24"/>
        </w:rPr>
        <w:t xml:space="preserve"> M </w:t>
      </w:r>
      <w:r>
        <w:rPr>
          <w:i/>
          <w:szCs w:val="24"/>
        </w:rPr>
        <w:sym w:font="Symbol" w:char="F0CD"/>
      </w:r>
      <w:r>
        <w:rPr>
          <w:i/>
          <w:szCs w:val="24"/>
        </w:rPr>
        <w:t xml:space="preserve"> A a.î.  M </w:t>
      </w:r>
      <w:r>
        <w:rPr>
          <w:i/>
          <w:szCs w:val="24"/>
        </w:rPr>
        <w:sym w:font="Symbol" w:char="F0CD"/>
      </w:r>
      <w:r>
        <w:rPr>
          <w:i/>
          <w:szCs w:val="24"/>
        </w:rPr>
        <w:t xml:space="preserve"> S şi A – M </w:t>
      </w:r>
      <w:r>
        <w:rPr>
          <w:rFonts w:hint="eastAsia"/>
          <w:i/>
          <w:szCs w:val="24"/>
          <w:lang w:eastAsia="ja-JP"/>
        </w:rPr>
        <w:t xml:space="preserve">≠ </w:t>
      </w:r>
      <w:r>
        <w:rPr>
          <w:i/>
          <w:szCs w:val="24"/>
          <w:lang w:val="ro-RO"/>
        </w:rPr>
        <w:sym w:font="Symbol" w:char="F046"/>
      </w:r>
      <w:r>
        <w:rPr>
          <w:i/>
          <w:szCs w:val="24"/>
          <w:lang w:val="ro-RO"/>
        </w:rPr>
        <w:t>.</w:t>
      </w:r>
    </w:p>
    <w:p w:rsidR="006358A1" w:rsidRDefault="006358A1" w:rsidP="009F1052">
      <w:pPr>
        <w:ind w:firstLine="709"/>
        <w:jc w:val="both"/>
        <w:rPr>
          <w:i/>
          <w:szCs w:val="24"/>
        </w:rPr>
      </w:pPr>
      <w:r>
        <w:rPr>
          <w:i/>
          <w:szCs w:val="24"/>
        </w:rPr>
        <w:t xml:space="preserve">M </w:t>
      </w:r>
      <w:r>
        <w:rPr>
          <w:i/>
          <w:szCs w:val="24"/>
        </w:rPr>
        <w:sym w:font="Symbol" w:char="F0CD"/>
      </w:r>
      <w:r>
        <w:rPr>
          <w:i/>
          <w:szCs w:val="24"/>
        </w:rPr>
        <w:t xml:space="preserve"> S şi (A – M) </w:t>
      </w:r>
      <w:r>
        <w:rPr>
          <w:i/>
          <w:szCs w:val="24"/>
        </w:rPr>
        <w:sym w:font="Symbol" w:char="F0CD"/>
      </w:r>
      <w:r>
        <w:rPr>
          <w:i/>
          <w:szCs w:val="24"/>
        </w:rPr>
        <w:t xml:space="preserve"> T </w:t>
      </w:r>
      <w:r>
        <w:rPr>
          <w:i/>
          <w:szCs w:val="24"/>
        </w:rPr>
        <w:sym w:font="Symbol" w:char="F0DE"/>
      </w:r>
      <w:r>
        <w:rPr>
          <w:i/>
          <w:szCs w:val="24"/>
        </w:rPr>
        <w:t xml:space="preserve"> M şi A – M sunt mulţimi stabile în G </w:t>
      </w:r>
      <w:r>
        <w:rPr>
          <w:i/>
          <w:szCs w:val="24"/>
        </w:rPr>
        <w:sym w:font="Symbol" w:char="F0DE"/>
      </w:r>
      <w:r>
        <w:rPr>
          <w:i/>
          <w:szCs w:val="24"/>
        </w:rPr>
        <w:t xml:space="preserve"> </w:t>
      </w:r>
    </w:p>
    <w:p w:rsidR="006358A1" w:rsidRDefault="006358A1" w:rsidP="009F1052">
      <w:pPr>
        <w:ind w:firstLine="709"/>
        <w:jc w:val="both"/>
        <w:rPr>
          <w:i/>
          <w:szCs w:val="24"/>
        </w:rPr>
      </w:pPr>
      <w:r>
        <w:rPr>
          <w:i/>
          <w:szCs w:val="24"/>
        </w:rPr>
        <w:sym w:font="Symbol" w:char="F0DE"/>
      </w:r>
      <w:r>
        <w:rPr>
          <w:i/>
          <w:szCs w:val="24"/>
        </w:rPr>
        <w:t xml:space="preserve"> M şi A – M sunt mulţimi stabile în H = [A]</w:t>
      </w:r>
      <w:r>
        <w:rPr>
          <w:i/>
          <w:szCs w:val="24"/>
          <w:vertAlign w:val="subscript"/>
        </w:rPr>
        <w:t>G</w:t>
      </w:r>
      <w:r>
        <w:rPr>
          <w:i/>
          <w:szCs w:val="24"/>
        </w:rPr>
        <w:t>.</w:t>
      </w:r>
    </w:p>
    <w:p w:rsidR="006358A1" w:rsidRDefault="006358A1" w:rsidP="009F1052">
      <w:pPr>
        <w:ind w:firstLine="709"/>
        <w:jc w:val="both"/>
        <w:rPr>
          <w:i/>
          <w:szCs w:val="24"/>
        </w:rPr>
      </w:pPr>
      <w:r>
        <w:rPr>
          <w:i/>
          <w:szCs w:val="24"/>
        </w:rPr>
        <w:sym w:font="Symbol" w:char="F0DE"/>
      </w:r>
      <w:r>
        <w:rPr>
          <w:i/>
          <w:szCs w:val="24"/>
        </w:rPr>
        <w:t xml:space="preserve"> H este graf bipartit.</w:t>
      </w:r>
    </w:p>
    <w:p w:rsidR="006358A1" w:rsidRDefault="006358A1" w:rsidP="009F1052">
      <w:pPr>
        <w:ind w:firstLine="709"/>
        <w:jc w:val="both"/>
        <w:rPr>
          <w:i/>
          <w:szCs w:val="24"/>
        </w:rPr>
      </w:pPr>
      <w:r w:rsidRPr="00720905">
        <w:rPr>
          <w:rFonts w:ascii="Symbol" w:hAnsi="Symbol"/>
          <w:i/>
          <w:szCs w:val="24"/>
          <w:lang w:val="ro-RO"/>
        </w:rPr>
        <w:t></w:t>
      </w:r>
      <w:r w:rsidRPr="00720905">
        <w:rPr>
          <w:i/>
          <w:szCs w:val="24"/>
          <w:lang w:val="ro-RO"/>
        </w:rPr>
        <w:t>(H)</w:t>
      </w:r>
      <w:r>
        <w:rPr>
          <w:i/>
          <w:szCs w:val="24"/>
          <w:lang w:val="ro-RO"/>
        </w:rPr>
        <w:t xml:space="preserve"> </w:t>
      </w:r>
      <w:r w:rsidRPr="006C32A1">
        <w:rPr>
          <w:b/>
          <w:i/>
          <w:szCs w:val="24"/>
          <w:lang w:val="ro-RO"/>
        </w:rPr>
        <w:t>≥</w:t>
      </w:r>
      <w:r>
        <w:rPr>
          <w:i/>
          <w:szCs w:val="24"/>
          <w:lang w:val="ro-RO"/>
        </w:rPr>
        <w:t xml:space="preserve"> max(</w:t>
      </w:r>
      <w:r w:rsidRPr="00DA52F2">
        <w:rPr>
          <w:i/>
          <w:szCs w:val="24"/>
        </w:rPr>
        <w:t>|</w:t>
      </w:r>
      <w:r>
        <w:rPr>
          <w:i/>
          <w:szCs w:val="24"/>
        </w:rPr>
        <w:t>M</w:t>
      </w:r>
      <w:r w:rsidRPr="00DA52F2">
        <w:rPr>
          <w:i/>
          <w:szCs w:val="24"/>
        </w:rPr>
        <w:t>|</w:t>
      </w:r>
      <w:r>
        <w:rPr>
          <w:i/>
          <w:szCs w:val="24"/>
        </w:rPr>
        <w:t xml:space="preserve">, </w:t>
      </w:r>
      <w:r w:rsidRPr="00DA52F2">
        <w:rPr>
          <w:i/>
          <w:szCs w:val="24"/>
        </w:rPr>
        <w:t>|</w:t>
      </w:r>
      <w:r>
        <w:rPr>
          <w:i/>
          <w:szCs w:val="24"/>
        </w:rPr>
        <w:t>A -M</w:t>
      </w:r>
      <w:r w:rsidRPr="00DA52F2">
        <w:rPr>
          <w:i/>
          <w:szCs w:val="24"/>
        </w:rPr>
        <w:t>|</w:t>
      </w:r>
      <w:r>
        <w:rPr>
          <w:i/>
          <w:szCs w:val="24"/>
        </w:rPr>
        <w:t>).</w:t>
      </w:r>
    </w:p>
    <w:p w:rsidR="006358A1" w:rsidRDefault="006358A1" w:rsidP="009F1052">
      <w:pPr>
        <w:ind w:firstLine="709"/>
        <w:jc w:val="both"/>
        <w:rPr>
          <w:i/>
          <w:szCs w:val="24"/>
        </w:rPr>
      </w:pPr>
      <w:r>
        <w:rPr>
          <w:i/>
          <w:szCs w:val="24"/>
        </w:rPr>
        <w:sym w:font="Symbol" w:char="F0DE"/>
      </w:r>
      <w:r>
        <w:rPr>
          <w:i/>
          <w:szCs w:val="24"/>
        </w:rPr>
        <w:t xml:space="preserve"> </w:t>
      </w:r>
      <w:r w:rsidRPr="00720905">
        <w:rPr>
          <w:rFonts w:ascii="Symbol" w:hAnsi="Symbol"/>
          <w:i/>
          <w:szCs w:val="24"/>
          <w:lang w:val="ro-RO"/>
        </w:rPr>
        <w:t></w:t>
      </w:r>
      <w:r w:rsidRPr="00720905">
        <w:rPr>
          <w:i/>
          <w:szCs w:val="24"/>
          <w:lang w:val="ro-RO"/>
        </w:rPr>
        <w:t>(H)</w:t>
      </w:r>
      <w:r w:rsidRPr="002D5BD7">
        <w:rPr>
          <w:b/>
          <w:i/>
          <w:szCs w:val="24"/>
          <w:lang w:val="ro-RO"/>
        </w:rPr>
        <w:t xml:space="preserve"> </w:t>
      </w:r>
      <w:r w:rsidRPr="006C32A1">
        <w:rPr>
          <w:b/>
          <w:i/>
          <w:szCs w:val="24"/>
          <w:lang w:val="ro-RO"/>
        </w:rPr>
        <w:t>≥</w:t>
      </w:r>
      <w:r>
        <w:rPr>
          <w:b/>
          <w:i/>
          <w:szCs w:val="24"/>
          <w:lang w:val="ro-RO"/>
        </w:rPr>
        <w:t xml:space="preserve"> </w:t>
      </w:r>
      <w:r w:rsidRPr="00DA52F2">
        <w:rPr>
          <w:i/>
          <w:szCs w:val="24"/>
        </w:rPr>
        <w:t>|</w:t>
      </w:r>
      <w:r>
        <w:rPr>
          <w:i/>
          <w:szCs w:val="24"/>
        </w:rPr>
        <w:t>M</w:t>
      </w:r>
      <w:r w:rsidRPr="00DA52F2">
        <w:rPr>
          <w:i/>
          <w:szCs w:val="24"/>
        </w:rPr>
        <w:t>|</w:t>
      </w:r>
      <w:r>
        <w:rPr>
          <w:i/>
          <w:szCs w:val="24"/>
        </w:rPr>
        <w:t xml:space="preserve"> şi </w:t>
      </w:r>
      <w:r w:rsidRPr="00720905">
        <w:rPr>
          <w:rFonts w:ascii="Symbol" w:hAnsi="Symbol"/>
          <w:i/>
          <w:szCs w:val="24"/>
          <w:lang w:val="ro-RO"/>
        </w:rPr>
        <w:t></w:t>
      </w:r>
      <w:r w:rsidRPr="00720905">
        <w:rPr>
          <w:i/>
          <w:szCs w:val="24"/>
          <w:lang w:val="ro-RO"/>
        </w:rPr>
        <w:t>(H)</w:t>
      </w:r>
      <w:r w:rsidRPr="002D5BD7">
        <w:rPr>
          <w:b/>
          <w:i/>
          <w:szCs w:val="24"/>
          <w:lang w:val="ro-RO"/>
        </w:rPr>
        <w:t xml:space="preserve"> </w:t>
      </w:r>
      <w:r w:rsidRPr="006C32A1">
        <w:rPr>
          <w:b/>
          <w:i/>
          <w:szCs w:val="24"/>
          <w:lang w:val="ro-RO"/>
        </w:rPr>
        <w:t>≥</w:t>
      </w:r>
      <w:r>
        <w:rPr>
          <w:b/>
          <w:i/>
          <w:szCs w:val="24"/>
          <w:lang w:val="ro-RO"/>
        </w:rPr>
        <w:t xml:space="preserve"> </w:t>
      </w:r>
      <w:r w:rsidRPr="00DA52F2">
        <w:rPr>
          <w:i/>
          <w:szCs w:val="24"/>
        </w:rPr>
        <w:t>|</w:t>
      </w:r>
      <w:r>
        <w:rPr>
          <w:i/>
          <w:szCs w:val="24"/>
        </w:rPr>
        <w:t>A - M</w:t>
      </w:r>
      <w:r w:rsidRPr="00DA52F2">
        <w:rPr>
          <w:i/>
          <w:szCs w:val="24"/>
        </w:rPr>
        <w:t>|</w:t>
      </w:r>
      <w:r>
        <w:rPr>
          <w:i/>
          <w:szCs w:val="24"/>
        </w:rPr>
        <w:t xml:space="preserve"> </w:t>
      </w:r>
      <w:r>
        <w:rPr>
          <w:i/>
          <w:szCs w:val="24"/>
        </w:rPr>
        <w:sym w:font="Symbol" w:char="F0DE"/>
      </w:r>
      <w:r>
        <w:rPr>
          <w:i/>
          <w:szCs w:val="24"/>
        </w:rPr>
        <w:t xml:space="preserve"> </w:t>
      </w:r>
      <w:r w:rsidRPr="00720905">
        <w:rPr>
          <w:i/>
          <w:szCs w:val="24"/>
          <w:lang w:val="ro-RO"/>
        </w:rPr>
        <w:t>2</w:t>
      </w:r>
      <w:r w:rsidRPr="00720905">
        <w:rPr>
          <w:rFonts w:ascii="Symbol" w:hAnsi="Symbol"/>
          <w:i/>
          <w:szCs w:val="24"/>
          <w:lang w:val="ro-RO"/>
        </w:rPr>
        <w:t></w:t>
      </w:r>
      <w:r w:rsidRPr="00720905">
        <w:rPr>
          <w:i/>
          <w:szCs w:val="24"/>
          <w:lang w:val="ro-RO"/>
        </w:rPr>
        <w:t>(H)</w:t>
      </w:r>
      <w:r w:rsidRPr="002D5BD7">
        <w:rPr>
          <w:b/>
          <w:i/>
          <w:szCs w:val="24"/>
          <w:lang w:val="ro-RO"/>
        </w:rPr>
        <w:t xml:space="preserve"> </w:t>
      </w:r>
      <w:r w:rsidRPr="006C32A1">
        <w:rPr>
          <w:b/>
          <w:i/>
          <w:szCs w:val="24"/>
          <w:lang w:val="ro-RO"/>
        </w:rPr>
        <w:t>≥</w:t>
      </w:r>
      <w:r>
        <w:rPr>
          <w:b/>
          <w:i/>
          <w:szCs w:val="24"/>
          <w:lang w:val="ro-RO"/>
        </w:rPr>
        <w:t xml:space="preserve"> </w:t>
      </w:r>
      <w:r w:rsidRPr="002D5BD7">
        <w:rPr>
          <w:i/>
          <w:szCs w:val="24"/>
        </w:rPr>
        <w:t xml:space="preserve"> </w:t>
      </w:r>
      <w:r w:rsidRPr="00DA52F2">
        <w:rPr>
          <w:i/>
          <w:szCs w:val="24"/>
        </w:rPr>
        <w:t>|</w:t>
      </w:r>
      <w:r>
        <w:rPr>
          <w:i/>
          <w:szCs w:val="24"/>
        </w:rPr>
        <w:t>M</w:t>
      </w:r>
      <w:r w:rsidRPr="00DA52F2">
        <w:rPr>
          <w:i/>
          <w:szCs w:val="24"/>
        </w:rPr>
        <w:t>|</w:t>
      </w:r>
      <w:r>
        <w:rPr>
          <w:i/>
          <w:szCs w:val="24"/>
        </w:rPr>
        <w:t xml:space="preserve">+ </w:t>
      </w:r>
      <w:r w:rsidRPr="00DA52F2">
        <w:rPr>
          <w:i/>
          <w:szCs w:val="24"/>
        </w:rPr>
        <w:t>|</w:t>
      </w:r>
      <w:r>
        <w:rPr>
          <w:i/>
          <w:szCs w:val="24"/>
        </w:rPr>
        <w:t>A - M</w:t>
      </w:r>
      <w:r w:rsidRPr="00DA52F2">
        <w:rPr>
          <w:i/>
          <w:szCs w:val="24"/>
        </w:rPr>
        <w:t>|</w:t>
      </w:r>
      <w:r>
        <w:rPr>
          <w:i/>
          <w:szCs w:val="24"/>
        </w:rPr>
        <w:sym w:font="Symbol" w:char="F0DE"/>
      </w:r>
      <w:r>
        <w:rPr>
          <w:i/>
          <w:szCs w:val="24"/>
        </w:rPr>
        <w:t xml:space="preserve"> </w:t>
      </w:r>
      <w:r w:rsidRPr="00720905">
        <w:rPr>
          <w:i/>
          <w:szCs w:val="24"/>
          <w:lang w:val="ro-RO"/>
        </w:rPr>
        <w:t>2</w:t>
      </w:r>
      <w:r w:rsidRPr="00720905">
        <w:rPr>
          <w:rFonts w:ascii="Symbol" w:hAnsi="Symbol"/>
          <w:i/>
          <w:szCs w:val="24"/>
          <w:lang w:val="ro-RO"/>
        </w:rPr>
        <w:t></w:t>
      </w:r>
      <w:r w:rsidRPr="00720905">
        <w:rPr>
          <w:i/>
          <w:szCs w:val="24"/>
          <w:lang w:val="ro-RO"/>
        </w:rPr>
        <w:t>(H)</w:t>
      </w:r>
      <w:r w:rsidRPr="002D5BD7">
        <w:rPr>
          <w:b/>
          <w:i/>
          <w:szCs w:val="24"/>
          <w:lang w:val="ro-RO"/>
        </w:rPr>
        <w:t xml:space="preserve"> </w:t>
      </w:r>
      <w:r w:rsidRPr="006C32A1">
        <w:rPr>
          <w:b/>
          <w:i/>
          <w:szCs w:val="24"/>
          <w:lang w:val="ro-RO"/>
        </w:rPr>
        <w:t>≥</w:t>
      </w:r>
      <w:r>
        <w:rPr>
          <w:b/>
          <w:i/>
          <w:szCs w:val="24"/>
          <w:lang w:val="ro-RO"/>
        </w:rPr>
        <w:t xml:space="preserve"> </w:t>
      </w:r>
      <w:r w:rsidRPr="00DA52F2">
        <w:rPr>
          <w:i/>
          <w:szCs w:val="24"/>
        </w:rPr>
        <w:t>|A|</w:t>
      </w:r>
      <w:r>
        <w:rPr>
          <w:i/>
          <w:szCs w:val="24"/>
        </w:rPr>
        <w:sym w:font="Symbol" w:char="F0DE"/>
      </w:r>
      <w:r>
        <w:rPr>
          <w:i/>
          <w:szCs w:val="24"/>
        </w:rPr>
        <w:t xml:space="preserve"> </w:t>
      </w:r>
      <w:r w:rsidRPr="00720905">
        <w:rPr>
          <w:i/>
          <w:szCs w:val="24"/>
          <w:lang w:val="ro-RO"/>
        </w:rPr>
        <w:t>2</w:t>
      </w:r>
      <w:r w:rsidRPr="00720905">
        <w:rPr>
          <w:rFonts w:ascii="Symbol" w:hAnsi="Symbol"/>
          <w:i/>
          <w:szCs w:val="24"/>
          <w:lang w:val="ro-RO"/>
        </w:rPr>
        <w:t></w:t>
      </w:r>
      <w:r w:rsidRPr="00720905">
        <w:rPr>
          <w:i/>
          <w:szCs w:val="24"/>
          <w:lang w:val="ro-RO"/>
        </w:rPr>
        <w:t>(H)</w:t>
      </w:r>
      <w:r w:rsidRPr="002D5BD7">
        <w:rPr>
          <w:b/>
          <w:i/>
          <w:szCs w:val="24"/>
          <w:lang w:val="ro-RO"/>
        </w:rPr>
        <w:t xml:space="preserve"> </w:t>
      </w:r>
      <w:r w:rsidRPr="006C32A1">
        <w:rPr>
          <w:b/>
          <w:i/>
          <w:szCs w:val="24"/>
          <w:lang w:val="ro-RO"/>
        </w:rPr>
        <w:t>≥</w:t>
      </w:r>
      <w:r>
        <w:rPr>
          <w:b/>
          <w:i/>
          <w:szCs w:val="24"/>
          <w:lang w:val="ro-RO"/>
        </w:rPr>
        <w:t xml:space="preserve"> </w:t>
      </w:r>
      <w:r w:rsidRPr="00DA52F2">
        <w:rPr>
          <w:i/>
          <w:szCs w:val="24"/>
        </w:rPr>
        <w:t>|H|</w:t>
      </w:r>
      <w:r>
        <w:rPr>
          <w:i/>
          <w:szCs w:val="24"/>
        </w:rPr>
        <w:t>.</w:t>
      </w:r>
    </w:p>
    <w:p w:rsidR="006358A1" w:rsidRDefault="006358A1" w:rsidP="00371048">
      <w:pPr>
        <w:spacing w:before="240"/>
        <w:ind w:firstLine="426"/>
        <w:jc w:val="both"/>
        <w:rPr>
          <w:b/>
          <w:i/>
          <w:szCs w:val="24"/>
        </w:rPr>
      </w:pPr>
      <w:r w:rsidRPr="00371048">
        <w:rPr>
          <w:b/>
          <w:i/>
          <w:szCs w:val="24"/>
        </w:rPr>
        <w:t>“</w:t>
      </w:r>
      <w:r w:rsidRPr="00371048">
        <w:rPr>
          <w:b/>
          <w:i/>
          <w:szCs w:val="24"/>
        </w:rPr>
        <w:sym w:font="Symbol" w:char="F0DC"/>
      </w:r>
      <w:r w:rsidRPr="00371048">
        <w:rPr>
          <w:b/>
          <w:i/>
          <w:szCs w:val="24"/>
        </w:rPr>
        <w:t>”</w:t>
      </w:r>
    </w:p>
    <w:p w:rsidR="006358A1" w:rsidRDefault="006358A1" w:rsidP="00371048">
      <w:pPr>
        <w:ind w:firstLine="426"/>
        <w:jc w:val="both"/>
        <w:rPr>
          <w:i/>
          <w:szCs w:val="24"/>
          <w:lang w:val="ro-RO"/>
        </w:rPr>
      </w:pPr>
      <w:r>
        <w:rPr>
          <w:i/>
          <w:szCs w:val="24"/>
        </w:rPr>
        <w:t xml:space="preserve">Fie G un graf pentru care </w:t>
      </w:r>
      <w:r w:rsidRPr="00371048">
        <w:rPr>
          <w:i/>
          <w:szCs w:val="24"/>
          <w:lang w:val="ro-RO"/>
        </w:rPr>
        <w:t>2</w:t>
      </w:r>
      <w:r w:rsidRPr="00371048">
        <w:rPr>
          <w:rFonts w:ascii="Symbol" w:hAnsi="Symbol"/>
          <w:i/>
          <w:szCs w:val="24"/>
          <w:lang w:val="ro-RO"/>
        </w:rPr>
        <w:t></w:t>
      </w:r>
      <w:r w:rsidRPr="00371048">
        <w:rPr>
          <w:i/>
          <w:szCs w:val="24"/>
          <w:lang w:val="ro-RO"/>
        </w:rPr>
        <w:t xml:space="preserve">(H) ≥ </w:t>
      </w:r>
      <w:r w:rsidRPr="00371048">
        <w:rPr>
          <w:i/>
          <w:szCs w:val="24"/>
        </w:rPr>
        <w:t>|H|</w:t>
      </w:r>
      <w:r>
        <w:rPr>
          <w:b/>
          <w:i/>
          <w:szCs w:val="24"/>
        </w:rPr>
        <w:t>,</w:t>
      </w:r>
      <w:r>
        <w:rPr>
          <w:i/>
          <w:szCs w:val="24"/>
          <w:lang w:val="ro-RO"/>
        </w:rPr>
        <w:sym w:font="Symbol" w:char="F022"/>
      </w:r>
      <w:r>
        <w:rPr>
          <w:i/>
          <w:szCs w:val="24"/>
          <w:lang w:val="ro-RO"/>
        </w:rPr>
        <w:t xml:space="preserve"> H subgraf indus al lui G. Arătăm că G este bipartit.</w:t>
      </w:r>
    </w:p>
    <w:p w:rsidR="006358A1" w:rsidRDefault="006358A1" w:rsidP="006D3FA1">
      <w:pPr>
        <w:spacing w:before="240"/>
        <w:ind w:firstLine="426"/>
        <w:jc w:val="both"/>
        <w:rPr>
          <w:b/>
          <w:i/>
          <w:szCs w:val="24"/>
        </w:rPr>
      </w:pPr>
      <w:r>
        <w:rPr>
          <w:b/>
          <w:i/>
          <w:szCs w:val="24"/>
        </w:rPr>
        <w:t>Reducere la absurd:</w:t>
      </w:r>
    </w:p>
    <w:p w:rsidR="006358A1" w:rsidRDefault="006358A1" w:rsidP="00371048">
      <w:pPr>
        <w:ind w:firstLine="426"/>
        <w:jc w:val="both"/>
        <w:rPr>
          <w:i/>
          <w:szCs w:val="24"/>
        </w:rPr>
      </w:pPr>
      <w:r>
        <w:rPr>
          <w:i/>
          <w:szCs w:val="24"/>
        </w:rPr>
        <w:t>Presupunem că G nu este bipartit.</w:t>
      </w:r>
    </w:p>
    <w:p w:rsidR="006358A1" w:rsidRDefault="006358A1" w:rsidP="00371048">
      <w:pPr>
        <w:ind w:firstLine="426"/>
        <w:jc w:val="both"/>
        <w:rPr>
          <w:i/>
          <w:szCs w:val="24"/>
        </w:rPr>
      </w:pPr>
      <w:r>
        <w:rPr>
          <w:i/>
          <w:szCs w:val="24"/>
        </w:rPr>
        <w:lastRenderedPageBreak/>
        <w:t xml:space="preserve">Ştim că G este bipatrit </w:t>
      </w:r>
      <w:r>
        <w:rPr>
          <w:i/>
          <w:szCs w:val="24"/>
        </w:rPr>
        <w:sym w:font="Symbol" w:char="F0DB"/>
      </w:r>
      <w:r>
        <w:rPr>
          <w:i/>
          <w:szCs w:val="24"/>
        </w:rPr>
        <w:t xml:space="preserve">  G nu are circuite impare.</w:t>
      </w:r>
    </w:p>
    <w:p w:rsidR="006358A1" w:rsidRDefault="006358A1" w:rsidP="00371048">
      <w:pPr>
        <w:ind w:firstLine="426"/>
        <w:jc w:val="both"/>
        <w:rPr>
          <w:i/>
          <w:szCs w:val="24"/>
        </w:rPr>
      </w:pPr>
      <w:r>
        <w:rPr>
          <w:i/>
          <w:szCs w:val="24"/>
        </w:rPr>
        <w:t>Presupunerea făcută implică deci faptul că există circuite impare în G.</w:t>
      </w:r>
    </w:p>
    <w:p w:rsidR="006358A1" w:rsidRPr="003055AB" w:rsidRDefault="006358A1" w:rsidP="001C770B">
      <w:pPr>
        <w:spacing w:before="240"/>
        <w:ind w:firstLine="426"/>
        <w:jc w:val="both"/>
        <w:rPr>
          <w:i/>
          <w:szCs w:val="24"/>
        </w:rPr>
      </w:pPr>
      <w:r w:rsidRPr="003055AB">
        <w:rPr>
          <w:i/>
          <w:szCs w:val="24"/>
        </w:rPr>
        <w:t xml:space="preserve">Fie C un astfel de circuit impar în graful </w:t>
      </w:r>
      <w:r w:rsidRPr="003055AB">
        <w:rPr>
          <w:b/>
          <w:i/>
          <w:szCs w:val="24"/>
        </w:rPr>
        <w:t>G</w:t>
      </w:r>
      <w:r w:rsidRPr="003055AB">
        <w:rPr>
          <w:i/>
          <w:szCs w:val="24"/>
        </w:rPr>
        <w:t xml:space="preserve"> şi V(C) mulţimea nodurilor din acest circuit. Fie </w:t>
      </w:r>
      <w:r w:rsidRPr="003055AB">
        <w:rPr>
          <w:i/>
          <w:szCs w:val="24"/>
        </w:rPr>
        <w:br/>
        <w:t>|V(C)| = k, k impar. Avem următoarele două cazuri:</w:t>
      </w:r>
    </w:p>
    <w:p w:rsidR="006358A1" w:rsidRPr="003055AB" w:rsidRDefault="006358A1" w:rsidP="00830E2A">
      <w:pPr>
        <w:numPr>
          <w:ilvl w:val="0"/>
          <w:numId w:val="37"/>
        </w:numPr>
        <w:suppressAutoHyphens/>
        <w:spacing w:after="0" w:line="240" w:lineRule="auto"/>
        <w:jc w:val="both"/>
        <w:rPr>
          <w:i/>
          <w:szCs w:val="24"/>
        </w:rPr>
      </w:pPr>
      <w:r w:rsidRPr="003055AB">
        <w:rPr>
          <w:i/>
          <w:szCs w:val="24"/>
        </w:rPr>
        <w:t>C este subgraf indus în G.</w:t>
      </w:r>
    </w:p>
    <w:p w:rsidR="006358A1" w:rsidRPr="003055AB" w:rsidRDefault="006358A1" w:rsidP="00830E2A">
      <w:pPr>
        <w:numPr>
          <w:ilvl w:val="0"/>
          <w:numId w:val="37"/>
        </w:numPr>
        <w:suppressAutoHyphens/>
        <w:spacing w:after="0" w:line="240" w:lineRule="auto"/>
        <w:jc w:val="both"/>
        <w:rPr>
          <w:i/>
          <w:szCs w:val="24"/>
        </w:rPr>
      </w:pPr>
      <w:r w:rsidRPr="003055AB">
        <w:rPr>
          <w:i/>
          <w:szCs w:val="24"/>
        </w:rPr>
        <w:t xml:space="preserve">C nu este subgraf indus în G. Atunci există u, v </w:t>
      </w:r>
      <w:r w:rsidRPr="003055AB">
        <w:rPr>
          <w:i/>
          <w:szCs w:val="24"/>
        </w:rPr>
        <w:sym w:font="Symbol" w:char="F0CE"/>
      </w:r>
      <w:r w:rsidRPr="003055AB">
        <w:rPr>
          <w:i/>
          <w:szCs w:val="24"/>
        </w:rPr>
        <w:t xml:space="preserve"> V(C) a.î. uv </w:t>
      </w:r>
      <w:r w:rsidRPr="003055AB">
        <w:rPr>
          <w:i/>
          <w:szCs w:val="24"/>
        </w:rPr>
        <w:sym w:font="Symbol" w:char="F0CE"/>
      </w:r>
      <w:r w:rsidRPr="003055AB">
        <w:rPr>
          <w:i/>
          <w:szCs w:val="24"/>
        </w:rPr>
        <w:t xml:space="preserve"> E(G). Această muchie </w:t>
      </w:r>
      <w:r w:rsidRPr="003055AB">
        <w:rPr>
          <w:b/>
          <w:i/>
          <w:szCs w:val="24"/>
        </w:rPr>
        <w:t>uv</w:t>
      </w:r>
      <w:r w:rsidRPr="003055AB">
        <w:rPr>
          <w:i/>
          <w:szCs w:val="24"/>
        </w:rPr>
        <w:t xml:space="preserve"> formează </w:t>
      </w:r>
      <w:r w:rsidRPr="003055AB">
        <w:rPr>
          <w:i/>
          <w:szCs w:val="24"/>
        </w:rPr>
        <w:br/>
        <w:t>împreună cu muchiile circuitului C alte două circuite C</w:t>
      </w:r>
      <w:r w:rsidRPr="00C51653">
        <w:rPr>
          <w:i/>
          <w:szCs w:val="24"/>
          <w:vertAlign w:val="superscript"/>
        </w:rPr>
        <w:t>1</w:t>
      </w:r>
      <w:r w:rsidRPr="003055AB">
        <w:rPr>
          <w:i/>
          <w:szCs w:val="24"/>
        </w:rPr>
        <w:t xml:space="preserve"> şi C</w:t>
      </w:r>
      <w:r w:rsidRPr="00C51653">
        <w:rPr>
          <w:i/>
          <w:szCs w:val="24"/>
          <w:vertAlign w:val="superscript"/>
        </w:rPr>
        <w:t>2</w:t>
      </w:r>
      <w:r w:rsidRPr="003055AB">
        <w:rPr>
          <w:i/>
          <w:szCs w:val="24"/>
        </w:rPr>
        <w:t>.</w:t>
      </w:r>
    </w:p>
    <w:p w:rsidR="006358A1" w:rsidRPr="003055AB" w:rsidRDefault="006358A1" w:rsidP="003530E3">
      <w:pPr>
        <w:ind w:firstLine="426"/>
        <w:jc w:val="both"/>
        <w:rPr>
          <w:i/>
          <w:szCs w:val="24"/>
        </w:rPr>
      </w:pPr>
      <w:r w:rsidRPr="003055AB">
        <w:rPr>
          <w:noProof/>
        </w:rPr>
        <w:pict>
          <v:shape id="_x0000_s1048" type="#_x0000_t75" style="position:absolute;left:0;text-align:left;margin-left:0;margin-top:0;width:194.25pt;height:111.75pt;z-index:-251631616;mso-position-horizontal:left" wrapcoords="-83 0 -83 21455 21600 21455 21600 0 -83 0">
            <v:imagedata r:id="rId205" o:title=""/>
            <w10:wrap type="tight"/>
          </v:shape>
        </w:pict>
      </w:r>
      <w:r w:rsidRPr="003055AB">
        <w:rPr>
          <w:i/>
          <w:szCs w:val="24"/>
        </w:rPr>
        <w:t>Fie |V(C</w:t>
      </w:r>
      <w:r w:rsidRPr="00C51653">
        <w:rPr>
          <w:i/>
          <w:szCs w:val="24"/>
          <w:vertAlign w:val="superscript"/>
        </w:rPr>
        <w:t>1</w:t>
      </w:r>
      <w:r w:rsidRPr="003055AB">
        <w:rPr>
          <w:i/>
          <w:szCs w:val="24"/>
        </w:rPr>
        <w:t>)| = a şi |V(C</w:t>
      </w:r>
      <w:r w:rsidRPr="00C51653">
        <w:rPr>
          <w:i/>
          <w:szCs w:val="24"/>
          <w:vertAlign w:val="superscript"/>
        </w:rPr>
        <w:t>2</w:t>
      </w:r>
      <w:r w:rsidRPr="003055AB">
        <w:rPr>
          <w:i/>
          <w:szCs w:val="24"/>
        </w:rPr>
        <w:t>)| = b. Întrucât toate muchiile din C</w:t>
      </w:r>
      <w:r w:rsidRPr="00C51653">
        <w:rPr>
          <w:i/>
          <w:szCs w:val="24"/>
          <w:vertAlign w:val="superscript"/>
        </w:rPr>
        <w:t>1</w:t>
      </w:r>
      <w:r w:rsidRPr="003055AB">
        <w:rPr>
          <w:i/>
          <w:szCs w:val="24"/>
        </w:rPr>
        <w:t xml:space="preserve"> şi C</w:t>
      </w:r>
      <w:r w:rsidRPr="00C51653">
        <w:rPr>
          <w:i/>
          <w:szCs w:val="24"/>
          <w:vertAlign w:val="superscript"/>
        </w:rPr>
        <w:t>2</w:t>
      </w:r>
      <w:r w:rsidRPr="003055AB">
        <w:rPr>
          <w:i/>
          <w:szCs w:val="24"/>
        </w:rPr>
        <w:t xml:space="preserve"> apar în C, cu excepţia lui </w:t>
      </w:r>
      <w:r w:rsidRPr="003055AB">
        <w:rPr>
          <w:b/>
          <w:i/>
          <w:szCs w:val="24"/>
        </w:rPr>
        <w:t>uv</w:t>
      </w:r>
      <w:r w:rsidRPr="003055AB">
        <w:rPr>
          <w:i/>
          <w:szCs w:val="24"/>
        </w:rPr>
        <w:t>, care este muchie comună, avem:</w:t>
      </w:r>
    </w:p>
    <w:p w:rsidR="006358A1" w:rsidRPr="003055AB" w:rsidRDefault="006358A1" w:rsidP="004B6795">
      <w:pPr>
        <w:ind w:firstLine="426"/>
        <w:jc w:val="center"/>
        <w:rPr>
          <w:i/>
          <w:szCs w:val="24"/>
        </w:rPr>
      </w:pPr>
      <w:r w:rsidRPr="003055AB">
        <w:rPr>
          <w:i/>
          <w:szCs w:val="24"/>
        </w:rPr>
        <w:t xml:space="preserve">a + b = k </w:t>
      </w:r>
      <w:r>
        <w:rPr>
          <w:i/>
          <w:szCs w:val="24"/>
        </w:rPr>
        <w:t>+</w:t>
      </w:r>
      <w:r w:rsidRPr="003055AB">
        <w:rPr>
          <w:i/>
          <w:szCs w:val="24"/>
        </w:rPr>
        <w:t xml:space="preserve"> 2</w:t>
      </w:r>
      <w:r>
        <w:rPr>
          <w:i/>
          <w:szCs w:val="24"/>
        </w:rPr>
        <w:t>.</w:t>
      </w:r>
    </w:p>
    <w:p w:rsidR="006358A1" w:rsidRDefault="006358A1" w:rsidP="00C034FF">
      <w:pPr>
        <w:ind w:firstLine="426"/>
        <w:jc w:val="both"/>
        <w:rPr>
          <w:i/>
          <w:szCs w:val="24"/>
        </w:rPr>
      </w:pPr>
      <w:r w:rsidRPr="003055AB">
        <w:rPr>
          <w:i/>
          <w:szCs w:val="24"/>
        </w:rPr>
        <w:t xml:space="preserve">Dar k este impar, deci </w:t>
      </w:r>
      <w:r w:rsidRPr="00711F45">
        <w:rPr>
          <w:b/>
          <w:i/>
          <w:szCs w:val="24"/>
        </w:rPr>
        <w:t>a + b este impar</w:t>
      </w:r>
      <w:r w:rsidRPr="003055AB">
        <w:rPr>
          <w:i/>
          <w:szCs w:val="24"/>
        </w:rPr>
        <w:t xml:space="preserve">, aşadar </w:t>
      </w:r>
      <w:r w:rsidRPr="00711F45">
        <w:rPr>
          <w:b/>
          <w:i/>
          <w:szCs w:val="24"/>
        </w:rPr>
        <w:t>cel puţin unul din circuitele C</w:t>
      </w:r>
      <w:r w:rsidRPr="00C51653">
        <w:rPr>
          <w:b/>
          <w:i/>
          <w:szCs w:val="24"/>
          <w:vertAlign w:val="superscript"/>
        </w:rPr>
        <w:t>1</w:t>
      </w:r>
      <w:r w:rsidRPr="00711F45">
        <w:rPr>
          <w:b/>
          <w:i/>
          <w:szCs w:val="24"/>
        </w:rPr>
        <w:t xml:space="preserve"> şi C</w:t>
      </w:r>
      <w:r w:rsidRPr="00C51653">
        <w:rPr>
          <w:b/>
          <w:i/>
          <w:szCs w:val="24"/>
          <w:vertAlign w:val="superscript"/>
        </w:rPr>
        <w:t>2</w:t>
      </w:r>
      <w:r w:rsidRPr="00711F45">
        <w:rPr>
          <w:b/>
          <w:i/>
          <w:szCs w:val="24"/>
        </w:rPr>
        <w:t xml:space="preserve"> este impar</w:t>
      </w:r>
      <w:r w:rsidRPr="003055AB">
        <w:rPr>
          <w:i/>
          <w:szCs w:val="24"/>
        </w:rPr>
        <w:t>.</w:t>
      </w:r>
    </w:p>
    <w:p w:rsidR="006358A1" w:rsidRDefault="006358A1" w:rsidP="00C034FF">
      <w:pPr>
        <w:ind w:firstLine="426"/>
        <w:jc w:val="both"/>
        <w:rPr>
          <w:i/>
          <w:szCs w:val="24"/>
          <w:lang w:val="ro-RO"/>
        </w:rPr>
      </w:pPr>
      <w:r>
        <w:rPr>
          <w:i/>
          <w:szCs w:val="24"/>
          <w:lang w:val="ro-RO"/>
        </w:rPr>
        <w:t>Cel mai mic circuit impar care poate fi descoperit astfel este C</w:t>
      </w:r>
      <w:r>
        <w:rPr>
          <w:i/>
          <w:szCs w:val="24"/>
          <w:vertAlign w:val="subscript"/>
          <w:lang w:val="ro-RO"/>
        </w:rPr>
        <w:t>3</w:t>
      </w:r>
      <w:r>
        <w:rPr>
          <w:i/>
          <w:szCs w:val="24"/>
          <w:lang w:val="ro-RO"/>
        </w:rPr>
        <w:t xml:space="preserve"> (circuitul de dimensiune 3), care, fiind în acelaşi timp graf complet, este cu siguranţă subgraf indus.</w:t>
      </w:r>
    </w:p>
    <w:p w:rsidR="006358A1" w:rsidRPr="00C51653" w:rsidRDefault="006358A1" w:rsidP="00C034FF">
      <w:pPr>
        <w:ind w:firstLine="426"/>
        <w:jc w:val="both"/>
        <w:rPr>
          <w:i/>
          <w:szCs w:val="24"/>
          <w:lang w:val="ro-RO"/>
        </w:rPr>
      </w:pPr>
      <w:r>
        <w:rPr>
          <w:i/>
          <w:szCs w:val="24"/>
          <w:lang w:val="ro-RO"/>
        </w:rPr>
        <w:br w:type="page"/>
      </w:r>
      <w:r>
        <w:rPr>
          <w:i/>
          <w:szCs w:val="24"/>
          <w:lang w:val="ro-RO"/>
        </w:rPr>
        <w:lastRenderedPageBreak/>
        <w:t>Aşadar, dacă G are circuite impare, vom putea găsi întotdeauna un astfel de circuit C care să fie subgraf indus in G.</w:t>
      </w:r>
    </w:p>
    <w:p w:rsidR="006358A1" w:rsidRDefault="006358A1" w:rsidP="00A34863">
      <w:pPr>
        <w:ind w:firstLine="425"/>
        <w:jc w:val="both"/>
        <w:rPr>
          <w:i/>
          <w:szCs w:val="24"/>
          <w:lang w:val="ro-RO"/>
        </w:rPr>
      </w:pPr>
      <w:r>
        <w:rPr>
          <w:i/>
          <w:szCs w:val="24"/>
        </w:rPr>
        <w:t xml:space="preserve">Dar </w:t>
      </w:r>
      <w:r w:rsidRPr="00B31B75">
        <w:rPr>
          <w:rFonts w:ascii="Symbol" w:hAnsi="Symbol"/>
          <w:b/>
          <w:i/>
          <w:szCs w:val="24"/>
          <w:lang w:val="ro-RO"/>
        </w:rPr>
        <w:t></w:t>
      </w:r>
      <w:r w:rsidRPr="00B31B75">
        <w:rPr>
          <w:b/>
          <w:i/>
          <w:szCs w:val="24"/>
          <w:lang w:val="ro-RO"/>
        </w:rPr>
        <w:t>(C) = (</w:t>
      </w:r>
      <w:r>
        <w:rPr>
          <w:b/>
          <w:i/>
          <w:szCs w:val="24"/>
          <w:lang w:val="ro-RO"/>
        </w:rPr>
        <w:t xml:space="preserve"> </w:t>
      </w:r>
      <w:r w:rsidRPr="00B31B75">
        <w:rPr>
          <w:b/>
          <w:i/>
          <w:szCs w:val="24"/>
          <w:lang w:val="ro-RO"/>
        </w:rPr>
        <w:t>|</w:t>
      </w:r>
      <w:r w:rsidRPr="00B31B75">
        <w:rPr>
          <w:b/>
          <w:i/>
          <w:szCs w:val="24"/>
        </w:rPr>
        <w:t>V</w:t>
      </w:r>
      <w:r>
        <w:rPr>
          <w:b/>
          <w:i/>
          <w:szCs w:val="24"/>
        </w:rPr>
        <w:t>(C)</w:t>
      </w:r>
      <w:r w:rsidRPr="00B31B75">
        <w:rPr>
          <w:b/>
          <w:i/>
          <w:szCs w:val="24"/>
          <w:lang w:val="ro-RO"/>
        </w:rPr>
        <w:t xml:space="preserve">| - 1)/2 </w:t>
      </w:r>
      <w:r>
        <w:rPr>
          <w:b/>
          <w:i/>
          <w:szCs w:val="24"/>
          <w:lang w:val="ro-RO"/>
        </w:rPr>
        <w:t xml:space="preserve"> </w:t>
      </w:r>
      <w:r>
        <w:rPr>
          <w:i/>
          <w:szCs w:val="24"/>
          <w:lang w:val="ro-RO"/>
        </w:rPr>
        <w:t>pentru orice circuit impar.</w:t>
      </w:r>
    </w:p>
    <w:p w:rsidR="006358A1" w:rsidRDefault="006358A1" w:rsidP="003C5F09">
      <w:pPr>
        <w:spacing w:before="240"/>
        <w:ind w:left="1985" w:hanging="1559"/>
        <w:jc w:val="both"/>
        <w:rPr>
          <w:i/>
          <w:szCs w:val="24"/>
        </w:rPr>
      </w:pPr>
      <w:r>
        <w:rPr>
          <w:i/>
          <w:szCs w:val="24"/>
          <w:lang w:val="ro-RO"/>
        </w:rPr>
        <w:t>(</w:t>
      </w:r>
      <w:r w:rsidRPr="000A1303">
        <w:rPr>
          <w:i/>
          <w:szCs w:val="24"/>
          <w:u w:val="single"/>
          <w:lang w:val="ro-RO"/>
        </w:rPr>
        <w:t>Demonstraţie</w:t>
      </w:r>
      <w:r>
        <w:rPr>
          <w:i/>
          <w:szCs w:val="24"/>
          <w:lang w:val="ro-RO"/>
        </w:rPr>
        <w:t xml:space="preserve">: Fie C un circuit, V(C) = </w:t>
      </w:r>
      <w:r>
        <w:rPr>
          <w:i/>
          <w:szCs w:val="24"/>
        </w:rPr>
        <w:t>{v</w:t>
      </w:r>
      <w:r>
        <w:rPr>
          <w:i/>
          <w:szCs w:val="24"/>
          <w:vertAlign w:val="subscript"/>
        </w:rPr>
        <w:t>1</w:t>
      </w:r>
      <w:r>
        <w:rPr>
          <w:i/>
          <w:szCs w:val="24"/>
        </w:rPr>
        <w:t>, v</w:t>
      </w:r>
      <w:r>
        <w:rPr>
          <w:i/>
          <w:szCs w:val="24"/>
          <w:vertAlign w:val="subscript"/>
        </w:rPr>
        <w:t>2</w:t>
      </w:r>
      <w:r>
        <w:rPr>
          <w:i/>
          <w:szCs w:val="24"/>
        </w:rPr>
        <w:t>, …, v</w:t>
      </w:r>
      <w:r>
        <w:rPr>
          <w:i/>
          <w:szCs w:val="24"/>
          <w:vertAlign w:val="subscript"/>
        </w:rPr>
        <w:t>k</w:t>
      </w:r>
      <w:r>
        <w:rPr>
          <w:i/>
          <w:szCs w:val="24"/>
        </w:rPr>
        <w:t xml:space="preserve">}, k impar. </w:t>
      </w:r>
    </w:p>
    <w:p w:rsidR="006358A1" w:rsidRDefault="006358A1" w:rsidP="000A1303">
      <w:pPr>
        <w:ind w:left="1985" w:firstLine="567"/>
        <w:jc w:val="both"/>
        <w:rPr>
          <w:i/>
          <w:szCs w:val="24"/>
        </w:rPr>
      </w:pPr>
      <w:r>
        <w:rPr>
          <w:i/>
          <w:szCs w:val="24"/>
        </w:rPr>
        <w:t xml:space="preserve">Se încearcă construirea unei mulţimi stabile în V(C). </w:t>
      </w:r>
    </w:p>
    <w:p w:rsidR="006358A1" w:rsidRDefault="006358A1" w:rsidP="000A1303">
      <w:pPr>
        <w:ind w:left="1985" w:firstLine="567"/>
        <w:jc w:val="both"/>
        <w:rPr>
          <w:i/>
          <w:szCs w:val="24"/>
          <w:lang w:val="ro-RO"/>
        </w:rPr>
      </w:pPr>
      <w:r w:rsidRPr="000A1303">
        <w:rPr>
          <w:i/>
          <w:szCs w:val="24"/>
          <w:lang w:val="ro-RO"/>
        </w:rPr>
        <w:pict>
          <v:shape id="_x0000_i1186" type="#_x0000_t75" style="width:252.7pt;height:146.05pt">
            <v:imagedata r:id="rId206" o:title=""/>
          </v:shape>
        </w:pict>
      </w:r>
    </w:p>
    <w:p w:rsidR="006358A1" w:rsidRDefault="006358A1" w:rsidP="000A1303">
      <w:pPr>
        <w:ind w:left="1985" w:firstLine="567"/>
        <w:jc w:val="both"/>
        <w:rPr>
          <w:i/>
          <w:szCs w:val="24"/>
          <w:lang w:val="ro-RO"/>
        </w:rPr>
      </w:pPr>
      <w:r>
        <w:rPr>
          <w:i/>
          <w:szCs w:val="24"/>
          <w:lang w:val="ro-RO"/>
        </w:rPr>
        <w:t>Alegându-se, de exemplu, nodurile cu indice impar (v</w:t>
      </w:r>
      <w:r>
        <w:rPr>
          <w:i/>
          <w:szCs w:val="24"/>
          <w:vertAlign w:val="subscript"/>
          <w:lang w:val="ro-RO"/>
        </w:rPr>
        <w:t>1</w:t>
      </w:r>
      <w:r>
        <w:rPr>
          <w:i/>
          <w:szCs w:val="24"/>
          <w:lang w:val="ro-RO"/>
        </w:rPr>
        <w:t>, v</w:t>
      </w:r>
      <w:r>
        <w:rPr>
          <w:i/>
          <w:szCs w:val="24"/>
          <w:vertAlign w:val="subscript"/>
          <w:lang w:val="ro-RO"/>
        </w:rPr>
        <w:t>3</w:t>
      </w:r>
      <w:r>
        <w:rPr>
          <w:i/>
          <w:szCs w:val="24"/>
          <w:lang w:val="ro-RO"/>
        </w:rPr>
        <w:t>, ... ) se observă că nici unul dintre nodurile v</w:t>
      </w:r>
      <w:r>
        <w:rPr>
          <w:i/>
          <w:szCs w:val="24"/>
          <w:vertAlign w:val="subscript"/>
          <w:lang w:val="ro-RO"/>
        </w:rPr>
        <w:t>k-1</w:t>
      </w:r>
      <w:r>
        <w:rPr>
          <w:i/>
          <w:szCs w:val="24"/>
          <w:lang w:val="ro-RO"/>
        </w:rPr>
        <w:t>, v</w:t>
      </w:r>
      <w:r>
        <w:rPr>
          <w:i/>
          <w:szCs w:val="24"/>
          <w:vertAlign w:val="subscript"/>
          <w:lang w:val="ro-RO"/>
        </w:rPr>
        <w:t>k</w:t>
      </w:r>
      <w:r>
        <w:rPr>
          <w:i/>
          <w:szCs w:val="24"/>
          <w:lang w:val="ro-RO"/>
        </w:rPr>
        <w:t xml:space="preserve"> nu poate fi introdus în mulţimea S stabilă din cauza adiacenţei lor cu câte un nod care se afla deja în mulţime (v</w:t>
      </w:r>
      <w:r>
        <w:rPr>
          <w:i/>
          <w:szCs w:val="24"/>
          <w:vertAlign w:val="subscript"/>
          <w:lang w:val="ro-RO"/>
        </w:rPr>
        <w:t>k-2</w:t>
      </w:r>
      <w:r>
        <w:rPr>
          <w:i/>
          <w:szCs w:val="24"/>
          <w:lang w:val="ro-RO"/>
        </w:rPr>
        <w:t>, respectiv v</w:t>
      </w:r>
      <w:r>
        <w:rPr>
          <w:i/>
          <w:szCs w:val="24"/>
          <w:vertAlign w:val="subscript"/>
          <w:lang w:val="ro-RO"/>
        </w:rPr>
        <w:t>1</w:t>
      </w:r>
      <w:r>
        <w:rPr>
          <w:i/>
          <w:szCs w:val="24"/>
          <w:lang w:val="ro-RO"/>
        </w:rPr>
        <w:t xml:space="preserve">). </w:t>
      </w:r>
    </w:p>
    <w:p w:rsidR="006358A1" w:rsidRDefault="006358A1" w:rsidP="000A1303">
      <w:pPr>
        <w:ind w:left="1985" w:firstLine="567"/>
        <w:jc w:val="both"/>
        <w:rPr>
          <w:i/>
          <w:szCs w:val="24"/>
          <w:lang w:val="ro-RO"/>
        </w:rPr>
      </w:pPr>
      <w:r>
        <w:rPr>
          <w:i/>
          <w:szCs w:val="24"/>
          <w:lang w:val="ro-RO"/>
        </w:rPr>
        <w:t xml:space="preserve">Am construit deci o mulţime stabilă </w:t>
      </w:r>
      <w:r w:rsidRPr="008B409A">
        <w:rPr>
          <w:i/>
          <w:szCs w:val="24"/>
          <w:lang w:val="ro-RO"/>
        </w:rPr>
        <w:t>S</w:t>
      </w:r>
      <w:r>
        <w:rPr>
          <w:i/>
          <w:szCs w:val="24"/>
          <w:lang w:val="ro-RO"/>
        </w:rPr>
        <w:t xml:space="preserve"> </w:t>
      </w:r>
      <w:r w:rsidRPr="008B409A">
        <w:rPr>
          <w:i/>
          <w:szCs w:val="24"/>
          <w:lang w:val="ro-RO"/>
        </w:rPr>
        <w:t>maximal</w:t>
      </w:r>
      <w:r>
        <w:rPr>
          <w:i/>
          <w:szCs w:val="24"/>
          <w:lang w:val="ro-RO"/>
        </w:rPr>
        <w:t xml:space="preserve">ă cu </w:t>
      </w:r>
      <w:r>
        <w:rPr>
          <w:i/>
          <w:szCs w:val="24"/>
        </w:rPr>
        <w:t>|</w:t>
      </w:r>
      <w:r w:rsidRPr="008B409A">
        <w:rPr>
          <w:i/>
          <w:szCs w:val="24"/>
          <w:lang w:val="ro-RO"/>
        </w:rPr>
        <w:t>S</w:t>
      </w:r>
      <w:r>
        <w:rPr>
          <w:i/>
          <w:szCs w:val="24"/>
          <w:lang w:val="ro-RO"/>
        </w:rPr>
        <w:t xml:space="preserve">| = </w:t>
      </w:r>
      <w:r w:rsidRPr="006A40D1">
        <w:rPr>
          <w:i/>
          <w:szCs w:val="24"/>
          <w:lang w:val="ro-RO"/>
        </w:rPr>
        <w:t>(|</w:t>
      </w:r>
      <w:r w:rsidRPr="006A40D1">
        <w:rPr>
          <w:i/>
          <w:szCs w:val="24"/>
        </w:rPr>
        <w:t>V(C)</w:t>
      </w:r>
      <w:r w:rsidRPr="006A40D1">
        <w:rPr>
          <w:i/>
          <w:szCs w:val="24"/>
          <w:lang w:val="ro-RO"/>
        </w:rPr>
        <w:t>| - 1)/2</w:t>
      </w:r>
      <w:r>
        <w:rPr>
          <w:i/>
          <w:szCs w:val="24"/>
          <w:lang w:val="ro-RO"/>
        </w:rPr>
        <w:t>.</w:t>
      </w:r>
    </w:p>
    <w:p w:rsidR="006358A1" w:rsidRDefault="006358A1" w:rsidP="000A1303">
      <w:pPr>
        <w:ind w:left="1985" w:firstLine="567"/>
        <w:jc w:val="both"/>
        <w:rPr>
          <w:i/>
          <w:szCs w:val="24"/>
          <w:lang w:val="ro-RO"/>
        </w:rPr>
      </w:pPr>
      <w:r>
        <w:rPr>
          <w:i/>
          <w:szCs w:val="24"/>
          <w:lang w:val="ro-RO"/>
        </w:rPr>
        <w:sym w:font="Symbol" w:char="F0DE"/>
      </w:r>
      <w:r>
        <w:rPr>
          <w:i/>
          <w:szCs w:val="24"/>
          <w:lang w:val="ro-RO"/>
        </w:rPr>
        <w:t xml:space="preserve"> </w:t>
      </w:r>
      <w:r w:rsidRPr="003E1B98">
        <w:rPr>
          <w:rFonts w:ascii="Symbol" w:hAnsi="Symbol"/>
          <w:b/>
          <w:i/>
          <w:szCs w:val="24"/>
          <w:lang w:val="ro-RO"/>
        </w:rPr>
        <w:t></w:t>
      </w:r>
      <w:r w:rsidRPr="003E1B98">
        <w:rPr>
          <w:b/>
          <w:i/>
          <w:szCs w:val="24"/>
          <w:lang w:val="ro-RO"/>
        </w:rPr>
        <w:t xml:space="preserve">(C) </w:t>
      </w:r>
      <w:r w:rsidRPr="003E1B98">
        <w:rPr>
          <w:b/>
          <w:i/>
          <w:szCs w:val="24"/>
          <w:lang w:val="ro-RO"/>
        </w:rPr>
        <w:sym w:font="Symbol" w:char="F0B3"/>
      </w:r>
      <w:r w:rsidRPr="003E1B98">
        <w:rPr>
          <w:b/>
          <w:i/>
          <w:szCs w:val="24"/>
          <w:lang w:val="ro-RO"/>
        </w:rPr>
        <w:t xml:space="preserve"> (|</w:t>
      </w:r>
      <w:r w:rsidRPr="003E1B98">
        <w:rPr>
          <w:b/>
          <w:i/>
          <w:szCs w:val="24"/>
        </w:rPr>
        <w:t>V(C)</w:t>
      </w:r>
      <w:r w:rsidRPr="003E1B98">
        <w:rPr>
          <w:b/>
          <w:i/>
          <w:szCs w:val="24"/>
          <w:lang w:val="ro-RO"/>
        </w:rPr>
        <w:t>| - 1)/2</w:t>
      </w:r>
      <w:r>
        <w:rPr>
          <w:i/>
          <w:szCs w:val="24"/>
          <w:lang w:val="ro-RO"/>
        </w:rPr>
        <w:t>.</w:t>
      </w:r>
    </w:p>
    <w:p w:rsidR="006358A1" w:rsidRDefault="006358A1" w:rsidP="000A1303">
      <w:pPr>
        <w:ind w:left="1985" w:firstLine="567"/>
        <w:jc w:val="both"/>
        <w:rPr>
          <w:i/>
          <w:szCs w:val="24"/>
          <w:lang w:val="ro-RO"/>
        </w:rPr>
      </w:pPr>
      <w:r>
        <w:rPr>
          <w:i/>
          <w:szCs w:val="24"/>
          <w:lang w:val="ro-RO"/>
        </w:rPr>
        <w:t>Presupunem că există o mulţime S’</w:t>
      </w:r>
      <w:r>
        <w:rPr>
          <w:i/>
          <w:szCs w:val="24"/>
          <w:lang w:val="ro-RO"/>
        </w:rPr>
        <w:sym w:font="Symbol" w:char="F0CD"/>
      </w:r>
      <w:r>
        <w:rPr>
          <w:i/>
          <w:szCs w:val="24"/>
          <w:lang w:val="ro-RO"/>
        </w:rPr>
        <w:t xml:space="preserve"> V(C) stabilă cu </w:t>
      </w:r>
      <w:r w:rsidRPr="0028641D">
        <w:rPr>
          <w:i/>
          <w:szCs w:val="24"/>
          <w:lang w:val="ro-RO"/>
        </w:rPr>
        <w:t>|</w:t>
      </w:r>
      <w:r w:rsidRPr="008B409A">
        <w:rPr>
          <w:i/>
          <w:szCs w:val="24"/>
          <w:lang w:val="ro-RO"/>
        </w:rPr>
        <w:t>S</w:t>
      </w:r>
      <w:r>
        <w:rPr>
          <w:i/>
          <w:szCs w:val="24"/>
          <w:lang w:val="ro-RO"/>
        </w:rPr>
        <w:t xml:space="preserve">’| &gt; </w:t>
      </w:r>
      <w:r w:rsidRPr="006A40D1">
        <w:rPr>
          <w:i/>
          <w:szCs w:val="24"/>
          <w:lang w:val="ro-RO"/>
        </w:rPr>
        <w:t>(|</w:t>
      </w:r>
      <w:r w:rsidRPr="0028641D">
        <w:rPr>
          <w:i/>
          <w:szCs w:val="24"/>
          <w:lang w:val="ro-RO"/>
        </w:rPr>
        <w:t>V(C)</w:t>
      </w:r>
      <w:r w:rsidRPr="006A40D1">
        <w:rPr>
          <w:i/>
          <w:szCs w:val="24"/>
          <w:lang w:val="ro-RO"/>
        </w:rPr>
        <w:t>| - 1)/2</w:t>
      </w:r>
      <w:r>
        <w:rPr>
          <w:i/>
          <w:szCs w:val="24"/>
          <w:lang w:val="ro-RO"/>
        </w:rPr>
        <w:t>.</w:t>
      </w:r>
    </w:p>
    <w:p w:rsidR="006358A1" w:rsidRDefault="006358A1" w:rsidP="000A1303">
      <w:pPr>
        <w:ind w:left="1985" w:firstLine="567"/>
        <w:jc w:val="both"/>
        <w:rPr>
          <w:i/>
          <w:szCs w:val="24"/>
          <w:lang w:val="ro-RO"/>
        </w:rPr>
      </w:pPr>
      <w:r>
        <w:rPr>
          <w:i/>
          <w:szCs w:val="24"/>
          <w:lang w:val="ro-RO"/>
        </w:rPr>
        <w:t xml:space="preserve">Fie </w:t>
      </w:r>
      <w:r w:rsidRPr="00375FDC">
        <w:rPr>
          <w:b/>
          <w:i/>
          <w:szCs w:val="24"/>
          <w:lang w:val="ro-RO"/>
        </w:rPr>
        <w:t>|S’| = t</w:t>
      </w:r>
      <w:r>
        <w:rPr>
          <w:i/>
          <w:szCs w:val="24"/>
          <w:lang w:val="ro-RO"/>
        </w:rPr>
        <w:t>.</w:t>
      </w:r>
    </w:p>
    <w:p w:rsidR="006358A1" w:rsidRDefault="006358A1" w:rsidP="000A1303">
      <w:pPr>
        <w:ind w:left="1985" w:firstLine="567"/>
        <w:jc w:val="both"/>
        <w:rPr>
          <w:i/>
          <w:szCs w:val="24"/>
          <w:lang w:val="ro-RO"/>
        </w:rPr>
      </w:pPr>
      <w:r>
        <w:rPr>
          <w:i/>
          <w:szCs w:val="24"/>
          <w:lang w:val="ro-RO"/>
        </w:rPr>
        <w:t xml:space="preserve">C este circuit, deci  pentru orice i </w:t>
      </w:r>
      <w:r>
        <w:rPr>
          <w:i/>
          <w:szCs w:val="24"/>
          <w:lang w:val="ro-RO"/>
        </w:rPr>
        <w:sym w:font="Symbol" w:char="F0CE"/>
      </w:r>
      <w:r>
        <w:rPr>
          <w:i/>
          <w:szCs w:val="24"/>
          <w:lang w:val="ro-RO"/>
        </w:rPr>
        <w:t xml:space="preserve"> V(C) avem d(i) = 2 (fiecare nod are exact 2 vecini în acest circuit). S’ fiind mulţime stabilă, fiecare nod i din S’ are exact 2 vecini în V – S. Aceasta înseamnă că între mulţimile S’ şi V – S’ avem </w:t>
      </w:r>
      <w:r w:rsidRPr="00F54FE9">
        <w:rPr>
          <w:b/>
          <w:i/>
          <w:szCs w:val="24"/>
          <w:lang w:val="ro-RO"/>
        </w:rPr>
        <w:t>2t</w:t>
      </w:r>
      <w:r>
        <w:rPr>
          <w:i/>
          <w:szCs w:val="24"/>
          <w:lang w:val="ro-RO"/>
        </w:rPr>
        <w:t xml:space="preserve"> muchii. Dar circuitul C are exact </w:t>
      </w:r>
      <w:r w:rsidRPr="006A40D1">
        <w:rPr>
          <w:i/>
          <w:szCs w:val="24"/>
          <w:lang w:val="ro-RO"/>
        </w:rPr>
        <w:t>|</w:t>
      </w:r>
      <w:r w:rsidRPr="0028641D">
        <w:rPr>
          <w:i/>
          <w:szCs w:val="24"/>
          <w:lang w:val="ro-RO"/>
        </w:rPr>
        <w:t>V(C)</w:t>
      </w:r>
      <w:r w:rsidRPr="006A40D1">
        <w:rPr>
          <w:i/>
          <w:szCs w:val="24"/>
          <w:lang w:val="ro-RO"/>
        </w:rPr>
        <w:t>|</w:t>
      </w:r>
      <w:r>
        <w:rPr>
          <w:i/>
          <w:szCs w:val="24"/>
          <w:lang w:val="ro-RO"/>
        </w:rPr>
        <w:t xml:space="preserve"> = k muchii, </w:t>
      </w:r>
      <w:r w:rsidRPr="00536A2E">
        <w:rPr>
          <w:b/>
          <w:i/>
          <w:szCs w:val="24"/>
          <w:lang w:val="ro-RO"/>
        </w:rPr>
        <w:t>k impar</w:t>
      </w:r>
      <w:r>
        <w:rPr>
          <w:i/>
          <w:szCs w:val="24"/>
          <w:lang w:val="ro-RO"/>
        </w:rPr>
        <w:t xml:space="preserve"> </w:t>
      </w:r>
      <w:r>
        <w:rPr>
          <w:i/>
          <w:szCs w:val="24"/>
          <w:lang w:val="ro-RO"/>
        </w:rPr>
        <w:sym w:font="Symbol" w:char="F0DE"/>
      </w:r>
      <w:r>
        <w:rPr>
          <w:i/>
          <w:szCs w:val="24"/>
          <w:lang w:val="ro-RO"/>
        </w:rPr>
        <w:t xml:space="preserve"> 2t ≤ k – 1. </w:t>
      </w:r>
      <w:r>
        <w:rPr>
          <w:i/>
          <w:szCs w:val="24"/>
          <w:lang w:val="ro-RO"/>
        </w:rPr>
        <w:sym w:font="Symbol" w:char="F0DE"/>
      </w:r>
      <w:r>
        <w:rPr>
          <w:i/>
          <w:szCs w:val="24"/>
          <w:lang w:val="ro-RO"/>
        </w:rPr>
        <w:t xml:space="preserve"> t ≤</w:t>
      </w:r>
      <w:r w:rsidRPr="0017062C">
        <w:rPr>
          <w:i/>
          <w:szCs w:val="24"/>
          <w:lang w:val="ro-RO"/>
        </w:rPr>
        <w:t xml:space="preserve"> (</w:t>
      </w:r>
      <w:r>
        <w:rPr>
          <w:i/>
          <w:szCs w:val="24"/>
          <w:lang w:val="ro-RO"/>
        </w:rPr>
        <w:t>k – 1</w:t>
      </w:r>
      <w:r w:rsidRPr="0017062C">
        <w:rPr>
          <w:i/>
          <w:szCs w:val="24"/>
          <w:lang w:val="ro-RO"/>
        </w:rPr>
        <w:t>)/2, adic</w:t>
      </w:r>
      <w:r>
        <w:rPr>
          <w:i/>
          <w:szCs w:val="24"/>
          <w:lang w:val="ro-RO"/>
        </w:rPr>
        <w:t xml:space="preserve">ă </w:t>
      </w:r>
      <w:r>
        <w:rPr>
          <w:i/>
          <w:szCs w:val="24"/>
          <w:lang w:val="ro-RO"/>
        </w:rPr>
        <w:br/>
      </w:r>
      <w:r w:rsidRPr="0028641D">
        <w:rPr>
          <w:i/>
          <w:szCs w:val="24"/>
          <w:lang w:val="ro-RO"/>
        </w:rPr>
        <w:t>|</w:t>
      </w:r>
      <w:r w:rsidRPr="008B409A">
        <w:rPr>
          <w:i/>
          <w:szCs w:val="24"/>
          <w:lang w:val="ro-RO"/>
        </w:rPr>
        <w:t>S</w:t>
      </w:r>
      <w:r>
        <w:rPr>
          <w:i/>
          <w:szCs w:val="24"/>
          <w:lang w:val="ro-RO"/>
        </w:rPr>
        <w:t xml:space="preserve">’| ≤ </w:t>
      </w:r>
      <w:r w:rsidRPr="006A40D1">
        <w:rPr>
          <w:i/>
          <w:szCs w:val="24"/>
          <w:lang w:val="ro-RO"/>
        </w:rPr>
        <w:t>(|</w:t>
      </w:r>
      <w:r w:rsidRPr="0028641D">
        <w:rPr>
          <w:i/>
          <w:szCs w:val="24"/>
          <w:lang w:val="ro-RO"/>
        </w:rPr>
        <w:t>V(C)</w:t>
      </w:r>
      <w:r w:rsidRPr="006A40D1">
        <w:rPr>
          <w:i/>
          <w:szCs w:val="24"/>
          <w:lang w:val="ro-RO"/>
        </w:rPr>
        <w:t>| - 1)/2</w:t>
      </w:r>
      <w:r>
        <w:rPr>
          <w:i/>
          <w:szCs w:val="24"/>
          <w:lang w:val="ro-RO"/>
        </w:rPr>
        <w:t xml:space="preserve">, ceea ce contrazice ipoteza conform căreia </w:t>
      </w:r>
      <w:r w:rsidRPr="0028641D">
        <w:rPr>
          <w:i/>
          <w:szCs w:val="24"/>
          <w:lang w:val="ro-RO"/>
        </w:rPr>
        <w:t>|</w:t>
      </w:r>
      <w:r w:rsidRPr="008B409A">
        <w:rPr>
          <w:i/>
          <w:szCs w:val="24"/>
          <w:lang w:val="ro-RO"/>
        </w:rPr>
        <w:t>S</w:t>
      </w:r>
      <w:r>
        <w:rPr>
          <w:i/>
          <w:szCs w:val="24"/>
          <w:lang w:val="ro-RO"/>
        </w:rPr>
        <w:t xml:space="preserve">’| &gt; </w:t>
      </w:r>
      <w:r w:rsidRPr="006A40D1">
        <w:rPr>
          <w:i/>
          <w:szCs w:val="24"/>
          <w:lang w:val="ro-RO"/>
        </w:rPr>
        <w:t>(|</w:t>
      </w:r>
      <w:r w:rsidRPr="0028641D">
        <w:rPr>
          <w:i/>
          <w:szCs w:val="24"/>
          <w:lang w:val="ro-RO"/>
        </w:rPr>
        <w:t>V(C)</w:t>
      </w:r>
      <w:r w:rsidRPr="006A40D1">
        <w:rPr>
          <w:i/>
          <w:szCs w:val="24"/>
          <w:lang w:val="ro-RO"/>
        </w:rPr>
        <w:t>| - 1)/2</w:t>
      </w:r>
      <w:r>
        <w:rPr>
          <w:i/>
          <w:szCs w:val="24"/>
          <w:lang w:val="ro-RO"/>
        </w:rPr>
        <w:t>.</w:t>
      </w:r>
    </w:p>
    <w:p w:rsidR="006358A1" w:rsidRDefault="006358A1" w:rsidP="000A1303">
      <w:pPr>
        <w:ind w:left="1985" w:firstLine="567"/>
        <w:jc w:val="both"/>
        <w:rPr>
          <w:i/>
          <w:szCs w:val="24"/>
          <w:lang w:val="ro-RO"/>
        </w:rPr>
      </w:pPr>
      <w:r>
        <w:rPr>
          <w:i/>
          <w:szCs w:val="24"/>
          <w:lang w:val="ro-RO"/>
        </w:rPr>
        <w:t xml:space="preserve">Aşadar, nu există nici o mulţime stabilă în V(C) cu cardinalul strict mai mare decât </w:t>
      </w:r>
      <w:r w:rsidRPr="006A40D1">
        <w:rPr>
          <w:i/>
          <w:szCs w:val="24"/>
          <w:lang w:val="ro-RO"/>
        </w:rPr>
        <w:t>(|</w:t>
      </w:r>
      <w:r w:rsidRPr="006A40D1">
        <w:rPr>
          <w:i/>
          <w:szCs w:val="24"/>
        </w:rPr>
        <w:t>V(C)</w:t>
      </w:r>
      <w:r w:rsidRPr="006A40D1">
        <w:rPr>
          <w:i/>
          <w:szCs w:val="24"/>
          <w:lang w:val="ro-RO"/>
        </w:rPr>
        <w:t>| - 1)/2</w:t>
      </w:r>
      <w:r>
        <w:rPr>
          <w:i/>
          <w:szCs w:val="24"/>
          <w:lang w:val="ro-RO"/>
        </w:rPr>
        <w:t xml:space="preserve"> </w:t>
      </w:r>
      <w:r>
        <w:rPr>
          <w:i/>
          <w:szCs w:val="24"/>
          <w:lang w:val="ro-RO"/>
        </w:rPr>
        <w:sym w:font="Symbol" w:char="F0DE"/>
      </w:r>
      <w:r>
        <w:rPr>
          <w:i/>
          <w:szCs w:val="24"/>
          <w:lang w:val="ro-RO"/>
        </w:rPr>
        <w:t xml:space="preserve"> </w:t>
      </w:r>
      <w:r w:rsidRPr="003E1B98">
        <w:rPr>
          <w:rFonts w:ascii="Symbol" w:hAnsi="Symbol"/>
          <w:b/>
          <w:i/>
          <w:szCs w:val="24"/>
          <w:lang w:val="ro-RO"/>
        </w:rPr>
        <w:t></w:t>
      </w:r>
      <w:r w:rsidRPr="003E1B98">
        <w:rPr>
          <w:b/>
          <w:i/>
          <w:szCs w:val="24"/>
          <w:lang w:val="ro-RO"/>
        </w:rPr>
        <w:t>(C) ≤ (|</w:t>
      </w:r>
      <w:r w:rsidRPr="003E1B98">
        <w:rPr>
          <w:b/>
          <w:i/>
          <w:szCs w:val="24"/>
        </w:rPr>
        <w:t>V(C)</w:t>
      </w:r>
      <w:r w:rsidRPr="003E1B98">
        <w:rPr>
          <w:b/>
          <w:i/>
          <w:szCs w:val="24"/>
          <w:lang w:val="ro-RO"/>
        </w:rPr>
        <w:t>| - 1)/2</w:t>
      </w:r>
      <w:r>
        <w:rPr>
          <w:i/>
          <w:szCs w:val="24"/>
          <w:lang w:val="ro-RO"/>
        </w:rPr>
        <w:t>.</w:t>
      </w:r>
    </w:p>
    <w:p w:rsidR="006358A1" w:rsidRPr="003E1B98" w:rsidRDefault="006358A1" w:rsidP="003E1B98">
      <w:pPr>
        <w:spacing w:before="240"/>
        <w:ind w:left="1985" w:firstLine="567"/>
        <w:jc w:val="both"/>
        <w:rPr>
          <w:i/>
          <w:szCs w:val="24"/>
          <w:lang w:val="ro-RO"/>
        </w:rPr>
      </w:pPr>
      <w:r>
        <w:rPr>
          <w:i/>
          <w:szCs w:val="24"/>
          <w:lang w:val="ro-RO"/>
        </w:rPr>
        <w:sym w:font="Symbol" w:char="F0DE"/>
      </w:r>
      <w:r>
        <w:rPr>
          <w:i/>
          <w:szCs w:val="24"/>
          <w:lang w:val="ro-RO"/>
        </w:rPr>
        <w:t xml:space="preserve"> </w:t>
      </w:r>
      <w:r w:rsidRPr="003E1B98">
        <w:rPr>
          <w:rFonts w:ascii="Symbol" w:hAnsi="Symbol"/>
          <w:b/>
          <w:i/>
          <w:szCs w:val="24"/>
          <w:lang w:val="ro-RO"/>
        </w:rPr>
        <w:t></w:t>
      </w:r>
      <w:r w:rsidRPr="003E1B98">
        <w:rPr>
          <w:b/>
          <w:i/>
          <w:szCs w:val="24"/>
          <w:lang w:val="ro-RO"/>
        </w:rPr>
        <w:t xml:space="preserve">(C) </w:t>
      </w:r>
      <w:r>
        <w:rPr>
          <w:b/>
          <w:i/>
          <w:szCs w:val="24"/>
          <w:lang w:val="ro-RO"/>
        </w:rPr>
        <w:t xml:space="preserve">= </w:t>
      </w:r>
      <w:r w:rsidRPr="003E1B98">
        <w:rPr>
          <w:b/>
          <w:i/>
          <w:szCs w:val="24"/>
          <w:lang w:val="ro-RO"/>
        </w:rPr>
        <w:t>(|</w:t>
      </w:r>
      <w:r w:rsidRPr="003E1B98">
        <w:rPr>
          <w:b/>
          <w:i/>
          <w:szCs w:val="24"/>
        </w:rPr>
        <w:t>V(C)</w:t>
      </w:r>
      <w:r w:rsidRPr="003E1B98">
        <w:rPr>
          <w:b/>
          <w:i/>
          <w:szCs w:val="24"/>
          <w:lang w:val="ro-RO"/>
        </w:rPr>
        <w:t>| - 1)/2</w:t>
      </w:r>
      <w:r>
        <w:rPr>
          <w:i/>
          <w:szCs w:val="24"/>
          <w:lang w:val="ro-RO"/>
        </w:rPr>
        <w:t>. )</w:t>
      </w:r>
    </w:p>
    <w:p w:rsidR="006358A1" w:rsidRPr="000C044A" w:rsidRDefault="006358A1" w:rsidP="000A1303">
      <w:pPr>
        <w:ind w:left="1985" w:firstLine="567"/>
        <w:jc w:val="both"/>
        <w:rPr>
          <w:i/>
          <w:szCs w:val="24"/>
          <w:lang w:val="ro-RO"/>
        </w:rPr>
      </w:pPr>
    </w:p>
    <w:p w:rsidR="006358A1" w:rsidRDefault="006358A1" w:rsidP="003530E3">
      <w:pPr>
        <w:ind w:firstLine="426"/>
        <w:jc w:val="both"/>
        <w:rPr>
          <w:i/>
          <w:szCs w:val="24"/>
          <w:lang w:val="ro-RO"/>
        </w:rPr>
      </w:pPr>
      <w:r>
        <w:rPr>
          <w:i/>
          <w:szCs w:val="24"/>
          <w:lang w:val="ro-RO"/>
        </w:rPr>
        <w:lastRenderedPageBreak/>
        <w:t xml:space="preserve">Aşadar, </w:t>
      </w:r>
      <w:r w:rsidRPr="00B31B75">
        <w:rPr>
          <w:rFonts w:ascii="Symbol" w:hAnsi="Symbol"/>
          <w:b/>
          <w:i/>
          <w:szCs w:val="24"/>
          <w:lang w:val="ro-RO"/>
        </w:rPr>
        <w:t></w:t>
      </w:r>
      <w:r w:rsidRPr="00B31B75">
        <w:rPr>
          <w:b/>
          <w:i/>
          <w:szCs w:val="24"/>
          <w:lang w:val="ro-RO"/>
        </w:rPr>
        <w:t>(C) = (</w:t>
      </w:r>
      <w:r>
        <w:rPr>
          <w:b/>
          <w:i/>
          <w:szCs w:val="24"/>
          <w:lang w:val="ro-RO"/>
        </w:rPr>
        <w:t xml:space="preserve"> </w:t>
      </w:r>
      <w:r w:rsidRPr="00B31B75">
        <w:rPr>
          <w:b/>
          <w:i/>
          <w:szCs w:val="24"/>
          <w:lang w:val="ro-RO"/>
        </w:rPr>
        <w:t>|</w:t>
      </w:r>
      <w:r w:rsidRPr="00A231D7">
        <w:rPr>
          <w:b/>
          <w:i/>
          <w:szCs w:val="24"/>
          <w:lang w:val="ro-RO"/>
        </w:rPr>
        <w:t>V(C)</w:t>
      </w:r>
      <w:r w:rsidRPr="00B31B75">
        <w:rPr>
          <w:b/>
          <w:i/>
          <w:szCs w:val="24"/>
          <w:lang w:val="ro-RO"/>
        </w:rPr>
        <w:t>| - 1)/2</w:t>
      </w:r>
      <w:r>
        <w:rPr>
          <w:b/>
          <w:i/>
          <w:szCs w:val="24"/>
          <w:lang w:val="ro-RO"/>
        </w:rPr>
        <w:t xml:space="preserve"> </w:t>
      </w:r>
      <w:r>
        <w:rPr>
          <w:i/>
          <w:szCs w:val="24"/>
          <w:lang w:val="ro-RO"/>
        </w:rPr>
        <w:sym w:font="Symbol" w:char="F0DE"/>
      </w:r>
      <w:r>
        <w:rPr>
          <w:i/>
          <w:szCs w:val="24"/>
          <w:lang w:val="ro-RO"/>
        </w:rPr>
        <w:t xml:space="preserve"> </w:t>
      </w:r>
      <w:r>
        <w:rPr>
          <w:b/>
          <w:i/>
          <w:szCs w:val="24"/>
          <w:lang w:val="ro-RO"/>
        </w:rPr>
        <w:t>2</w:t>
      </w:r>
      <w:r w:rsidRPr="00B31B75">
        <w:rPr>
          <w:rFonts w:ascii="Symbol" w:hAnsi="Symbol"/>
          <w:b/>
          <w:i/>
          <w:szCs w:val="24"/>
          <w:lang w:val="ro-RO"/>
        </w:rPr>
        <w:t></w:t>
      </w:r>
      <w:r w:rsidRPr="00B31B75">
        <w:rPr>
          <w:b/>
          <w:i/>
          <w:szCs w:val="24"/>
          <w:lang w:val="ro-RO"/>
        </w:rPr>
        <w:t>(C)</w:t>
      </w:r>
      <w:r>
        <w:rPr>
          <w:b/>
          <w:i/>
          <w:szCs w:val="24"/>
          <w:lang w:val="ro-RO"/>
        </w:rPr>
        <w:t xml:space="preserve"> = </w:t>
      </w:r>
      <w:r w:rsidRPr="00B31B75">
        <w:rPr>
          <w:b/>
          <w:i/>
          <w:szCs w:val="24"/>
          <w:lang w:val="ro-RO"/>
        </w:rPr>
        <w:t>(|</w:t>
      </w:r>
      <w:r w:rsidRPr="0084097A">
        <w:rPr>
          <w:b/>
          <w:i/>
          <w:szCs w:val="24"/>
          <w:lang w:val="ro-RO"/>
        </w:rPr>
        <w:t>V(C)</w:t>
      </w:r>
      <w:r w:rsidRPr="00B31B75">
        <w:rPr>
          <w:b/>
          <w:i/>
          <w:szCs w:val="24"/>
          <w:lang w:val="ro-RO"/>
        </w:rPr>
        <w:t>| - 1)</w:t>
      </w:r>
      <w:r>
        <w:rPr>
          <w:b/>
          <w:i/>
          <w:szCs w:val="24"/>
          <w:lang w:val="ro-RO"/>
        </w:rPr>
        <w:t xml:space="preserve"> </w:t>
      </w:r>
      <w:r>
        <w:rPr>
          <w:b/>
          <w:i/>
          <w:szCs w:val="24"/>
          <w:lang w:val="ro-RO"/>
        </w:rPr>
        <w:sym w:font="Symbol" w:char="F0DE"/>
      </w:r>
      <w:r>
        <w:rPr>
          <w:b/>
          <w:i/>
          <w:szCs w:val="24"/>
          <w:lang w:val="ro-RO"/>
        </w:rPr>
        <w:t xml:space="preserve"> 2</w:t>
      </w:r>
      <w:r w:rsidRPr="00B31B75">
        <w:rPr>
          <w:rFonts w:ascii="Symbol" w:hAnsi="Symbol"/>
          <w:b/>
          <w:i/>
          <w:szCs w:val="24"/>
          <w:lang w:val="ro-RO"/>
        </w:rPr>
        <w:t></w:t>
      </w:r>
      <w:r w:rsidRPr="00B31B75">
        <w:rPr>
          <w:b/>
          <w:i/>
          <w:szCs w:val="24"/>
          <w:lang w:val="ro-RO"/>
        </w:rPr>
        <w:t>(C)</w:t>
      </w:r>
      <w:r>
        <w:rPr>
          <w:b/>
          <w:i/>
          <w:szCs w:val="24"/>
          <w:lang w:val="ro-RO"/>
        </w:rPr>
        <w:t xml:space="preserve"> &lt; </w:t>
      </w:r>
      <w:r w:rsidRPr="00B31B75">
        <w:rPr>
          <w:b/>
          <w:i/>
          <w:szCs w:val="24"/>
          <w:lang w:val="ro-RO"/>
        </w:rPr>
        <w:t>|</w:t>
      </w:r>
      <w:r w:rsidRPr="003530E3">
        <w:rPr>
          <w:b/>
          <w:i/>
          <w:szCs w:val="24"/>
          <w:lang w:val="ro-RO"/>
        </w:rPr>
        <w:t>C</w:t>
      </w:r>
      <w:r w:rsidRPr="00B31B75">
        <w:rPr>
          <w:b/>
          <w:i/>
          <w:szCs w:val="24"/>
          <w:lang w:val="ro-RO"/>
        </w:rPr>
        <w:t>|</w:t>
      </w:r>
      <w:r>
        <w:rPr>
          <w:i/>
          <w:szCs w:val="24"/>
          <w:lang w:val="ro-RO"/>
        </w:rPr>
        <w:t xml:space="preserve">, ceea ce contrazice ipoteza conform căreia </w:t>
      </w:r>
      <w:r w:rsidRPr="00371048">
        <w:rPr>
          <w:i/>
          <w:szCs w:val="24"/>
          <w:lang w:val="ro-RO"/>
        </w:rPr>
        <w:t>2</w:t>
      </w:r>
      <w:r w:rsidRPr="00371048">
        <w:rPr>
          <w:rFonts w:ascii="Symbol" w:hAnsi="Symbol"/>
          <w:i/>
          <w:szCs w:val="24"/>
          <w:lang w:val="ro-RO"/>
        </w:rPr>
        <w:t></w:t>
      </w:r>
      <w:r w:rsidRPr="00371048">
        <w:rPr>
          <w:i/>
          <w:szCs w:val="24"/>
          <w:lang w:val="ro-RO"/>
        </w:rPr>
        <w:t xml:space="preserve">(H) ≥ </w:t>
      </w:r>
      <w:r w:rsidRPr="003530E3">
        <w:rPr>
          <w:i/>
          <w:szCs w:val="24"/>
          <w:lang w:val="ro-RO"/>
        </w:rPr>
        <w:t>|H|</w:t>
      </w:r>
      <w:r w:rsidRPr="003530E3">
        <w:rPr>
          <w:b/>
          <w:i/>
          <w:szCs w:val="24"/>
          <w:lang w:val="ro-RO"/>
        </w:rPr>
        <w:t>,</w:t>
      </w:r>
      <w:r>
        <w:rPr>
          <w:i/>
          <w:szCs w:val="24"/>
          <w:lang w:val="ro-RO"/>
        </w:rPr>
        <w:sym w:font="Symbol" w:char="F022"/>
      </w:r>
      <w:r>
        <w:rPr>
          <w:i/>
          <w:szCs w:val="24"/>
          <w:lang w:val="ro-RO"/>
        </w:rPr>
        <w:t xml:space="preserve"> H subgraf indus al lui G.</w:t>
      </w:r>
    </w:p>
    <w:p w:rsidR="006358A1" w:rsidRPr="003530E3" w:rsidRDefault="006358A1" w:rsidP="00643B7E">
      <w:pPr>
        <w:spacing w:before="240"/>
        <w:ind w:firstLine="426"/>
        <w:jc w:val="both"/>
        <w:rPr>
          <w:b/>
          <w:i/>
          <w:szCs w:val="24"/>
          <w:lang w:val="ro-RO"/>
        </w:rPr>
      </w:pPr>
      <w:r>
        <w:rPr>
          <w:i/>
          <w:szCs w:val="24"/>
          <w:lang w:val="ro-RO"/>
        </w:rPr>
        <w:t xml:space="preserve">Presupunerea </w:t>
      </w:r>
      <w:r w:rsidRPr="00496F4D">
        <w:rPr>
          <w:i/>
          <w:szCs w:val="24"/>
          <w:lang w:val="ro-RO"/>
        </w:rPr>
        <w:t>făcută este</w:t>
      </w:r>
      <w:r>
        <w:rPr>
          <w:i/>
          <w:szCs w:val="24"/>
          <w:lang w:val="ro-RO"/>
        </w:rPr>
        <w:t xml:space="preserve"> deci</w:t>
      </w:r>
      <w:r w:rsidRPr="00496F4D">
        <w:rPr>
          <w:i/>
          <w:szCs w:val="24"/>
          <w:lang w:val="ro-RO"/>
        </w:rPr>
        <w:t xml:space="preserve"> falsă</w:t>
      </w:r>
      <w:r w:rsidRPr="00496F4D">
        <w:rPr>
          <w:b/>
          <w:i/>
          <w:szCs w:val="24"/>
          <w:lang w:val="ro-RO"/>
        </w:rPr>
        <w:t xml:space="preserve"> </w:t>
      </w:r>
      <w:r w:rsidRPr="00496F4D">
        <w:rPr>
          <w:b/>
          <w:i/>
          <w:szCs w:val="24"/>
          <w:lang w:val="ro-RO"/>
        </w:rPr>
        <w:sym w:font="Symbol" w:char="F0DE"/>
      </w:r>
      <w:r>
        <w:rPr>
          <w:b/>
          <w:i/>
          <w:szCs w:val="24"/>
          <w:lang w:val="ro-RO"/>
        </w:rPr>
        <w:t xml:space="preserve"> G nu poate avea circuite impare </w:t>
      </w:r>
      <w:r>
        <w:rPr>
          <w:b/>
          <w:i/>
          <w:szCs w:val="24"/>
          <w:lang w:val="ro-RO"/>
        </w:rPr>
        <w:sym w:font="Symbol" w:char="F0DE"/>
      </w:r>
      <w:r>
        <w:rPr>
          <w:b/>
          <w:i/>
          <w:szCs w:val="24"/>
          <w:lang w:val="ro-RO"/>
        </w:rPr>
        <w:t xml:space="preserve"> </w:t>
      </w:r>
      <w:r w:rsidRPr="00496F4D">
        <w:rPr>
          <w:i/>
          <w:szCs w:val="24"/>
          <w:lang w:val="ro-RO"/>
        </w:rPr>
        <w:t xml:space="preserve"> </w:t>
      </w:r>
      <w:r w:rsidRPr="00496F4D">
        <w:rPr>
          <w:b/>
          <w:i/>
          <w:szCs w:val="24"/>
          <w:lang w:val="ro-RO"/>
        </w:rPr>
        <w:t xml:space="preserve">G este graf </w:t>
      </w:r>
      <w:r>
        <w:rPr>
          <w:b/>
          <w:i/>
          <w:szCs w:val="24"/>
          <w:lang w:val="ro-RO"/>
        </w:rPr>
        <w:t>bipartit.</w:t>
      </w:r>
    </w:p>
    <w:p w:rsidR="006358A1" w:rsidRDefault="006358A1" w:rsidP="00830E2A">
      <w:pPr>
        <w:numPr>
          <w:ilvl w:val="0"/>
          <w:numId w:val="14"/>
        </w:numPr>
        <w:tabs>
          <w:tab w:val="clear" w:pos="960"/>
          <w:tab w:val="num" w:pos="426"/>
        </w:tabs>
        <w:suppressAutoHyphens/>
        <w:spacing w:before="240" w:after="0" w:line="240" w:lineRule="auto"/>
        <w:ind w:left="426" w:hanging="426"/>
        <w:jc w:val="both"/>
        <w:rPr>
          <w:i/>
          <w:szCs w:val="24"/>
        </w:rPr>
      </w:pPr>
      <w:r>
        <w:rPr>
          <w:i/>
          <w:szCs w:val="24"/>
          <w:lang w:val="ro-RO"/>
        </w:rPr>
        <w:t xml:space="preserve">Demonstraţi că într-un graf bipartit G cu </w:t>
      </w:r>
      <w:r w:rsidRPr="009C06E3">
        <w:rPr>
          <w:b/>
          <w:i/>
          <w:szCs w:val="24"/>
          <w:lang w:val="ro-RO"/>
        </w:rPr>
        <w:t>n</w:t>
      </w:r>
      <w:r>
        <w:rPr>
          <w:i/>
          <w:szCs w:val="24"/>
          <w:lang w:val="ro-RO"/>
        </w:rPr>
        <w:t xml:space="preserve"> vârfuri şi </w:t>
      </w:r>
      <w:r w:rsidRPr="009C06E3">
        <w:rPr>
          <w:b/>
          <w:i/>
          <w:szCs w:val="24"/>
          <w:lang w:val="ro-RO"/>
        </w:rPr>
        <w:t>m</w:t>
      </w:r>
      <w:r>
        <w:rPr>
          <w:i/>
          <w:szCs w:val="24"/>
          <w:lang w:val="ro-RO"/>
        </w:rPr>
        <w:t xml:space="preserve"> muchii avem inegalitatea </w:t>
      </w:r>
      <w:r w:rsidRPr="009C06E3">
        <w:rPr>
          <w:b/>
          <w:i/>
          <w:szCs w:val="24"/>
          <w:lang w:val="ro-RO"/>
        </w:rPr>
        <w:t>4m ≤ n</w:t>
      </w:r>
      <w:r w:rsidRPr="009C06E3">
        <w:rPr>
          <w:b/>
          <w:i/>
          <w:szCs w:val="24"/>
          <w:vertAlign w:val="superscript"/>
          <w:lang w:val="ro-RO"/>
        </w:rPr>
        <w:t>2</w:t>
      </w:r>
      <w:r>
        <w:rPr>
          <w:i/>
          <w:szCs w:val="24"/>
          <w:lang w:val="ro-RO"/>
        </w:rPr>
        <w:t>.</w:t>
      </w:r>
      <w:r>
        <w:rPr>
          <w:i/>
          <w:szCs w:val="24"/>
        </w:rPr>
        <w:t xml:space="preserve"> Descrieţi un algoritm care să testeze dacă un graf cu </w:t>
      </w:r>
      <w:r w:rsidRPr="009C06E3">
        <w:rPr>
          <w:b/>
          <w:i/>
          <w:szCs w:val="24"/>
        </w:rPr>
        <w:t>n</w:t>
      </w:r>
      <w:r>
        <w:rPr>
          <w:i/>
          <w:szCs w:val="24"/>
        </w:rPr>
        <w:t xml:space="preserve"> vârfuri şi </w:t>
      </w:r>
      <w:r w:rsidRPr="009C06E3">
        <w:rPr>
          <w:b/>
          <w:i/>
          <w:szCs w:val="24"/>
        </w:rPr>
        <w:t>m</w:t>
      </w:r>
      <w:r>
        <w:rPr>
          <w:i/>
          <w:szCs w:val="24"/>
        </w:rPr>
        <w:t xml:space="preserve"> muchii este complementarul unui graf bipartit în timpul O(n+m).</w:t>
      </w:r>
      <w:r w:rsidRPr="00222A84">
        <w:rPr>
          <w:i/>
          <w:szCs w:val="24"/>
        </w:rPr>
        <w:t xml:space="preserve"> </w:t>
      </w:r>
    </w:p>
    <w:p w:rsidR="006358A1" w:rsidRPr="00F77EF6" w:rsidRDefault="006358A1" w:rsidP="00F77EF6">
      <w:pPr>
        <w:spacing w:before="240"/>
        <w:jc w:val="both"/>
        <w:rPr>
          <w:b/>
          <w:i/>
          <w:szCs w:val="24"/>
        </w:rPr>
      </w:pPr>
      <w:r>
        <w:rPr>
          <w:b/>
          <w:i/>
          <w:szCs w:val="24"/>
        </w:rPr>
        <w:t>Soluţie:</w:t>
      </w:r>
    </w:p>
    <w:p w:rsidR="006358A1" w:rsidRDefault="006358A1" w:rsidP="00F77EF6">
      <w:pPr>
        <w:spacing w:before="240"/>
        <w:ind w:firstLine="426"/>
        <w:jc w:val="both"/>
        <w:rPr>
          <w:i/>
          <w:szCs w:val="24"/>
        </w:rPr>
      </w:pPr>
      <w:r>
        <w:rPr>
          <w:i/>
          <w:szCs w:val="24"/>
        </w:rPr>
        <w:t>Fie G = (S, V – S; E) un graf bipartit. Vom nota T = V – S.</w:t>
      </w:r>
    </w:p>
    <w:p w:rsidR="006358A1" w:rsidRDefault="006358A1" w:rsidP="00073FD0">
      <w:pPr>
        <w:ind w:firstLine="426"/>
        <w:jc w:val="both"/>
        <w:rPr>
          <w:i/>
          <w:szCs w:val="24"/>
        </w:rPr>
      </w:pPr>
      <w:r>
        <w:rPr>
          <w:i/>
          <w:szCs w:val="24"/>
        </w:rPr>
        <w:t xml:space="preserve">Presupunem </w:t>
      </w:r>
      <w:r w:rsidRPr="006C32A1">
        <w:rPr>
          <w:b/>
          <w:i/>
          <w:szCs w:val="24"/>
          <w:lang w:val="ro-RO"/>
        </w:rPr>
        <w:t xml:space="preserve"> </w:t>
      </w:r>
      <w:r w:rsidRPr="006C32A1">
        <w:rPr>
          <w:b/>
          <w:i/>
          <w:szCs w:val="24"/>
        </w:rPr>
        <w:t>|</w:t>
      </w:r>
      <w:r w:rsidRPr="00F52417">
        <w:rPr>
          <w:i/>
          <w:szCs w:val="24"/>
        </w:rPr>
        <w:t>S</w:t>
      </w:r>
      <w:r w:rsidRPr="006C32A1">
        <w:rPr>
          <w:b/>
          <w:i/>
          <w:szCs w:val="24"/>
        </w:rPr>
        <w:t>|</w:t>
      </w:r>
      <w:r>
        <w:rPr>
          <w:i/>
          <w:szCs w:val="24"/>
        </w:rPr>
        <w:t xml:space="preserve"> = c, respectiv </w:t>
      </w:r>
      <w:r w:rsidRPr="006C32A1">
        <w:rPr>
          <w:b/>
          <w:i/>
          <w:szCs w:val="24"/>
        </w:rPr>
        <w:t>|</w:t>
      </w:r>
      <w:r>
        <w:rPr>
          <w:i/>
          <w:szCs w:val="24"/>
        </w:rPr>
        <w:t>T</w:t>
      </w:r>
      <w:r w:rsidRPr="006C32A1">
        <w:rPr>
          <w:b/>
          <w:i/>
          <w:szCs w:val="24"/>
        </w:rPr>
        <w:t>|</w:t>
      </w:r>
      <w:r>
        <w:rPr>
          <w:b/>
          <w:i/>
          <w:szCs w:val="24"/>
        </w:rPr>
        <w:t xml:space="preserve"> = </w:t>
      </w:r>
      <w:r w:rsidRPr="00F52417">
        <w:rPr>
          <w:i/>
          <w:szCs w:val="24"/>
        </w:rPr>
        <w:t>n – c.</w:t>
      </w:r>
    </w:p>
    <w:p w:rsidR="006358A1" w:rsidRDefault="006358A1" w:rsidP="00073FD0">
      <w:pPr>
        <w:ind w:firstLine="426"/>
        <w:jc w:val="both"/>
        <w:rPr>
          <w:i/>
          <w:szCs w:val="24"/>
        </w:rPr>
      </w:pPr>
      <w:r>
        <w:rPr>
          <w:i/>
          <w:szCs w:val="24"/>
        </w:rPr>
        <w:t xml:space="preserve">Din definiţia grafurilor bipartite, </w:t>
      </w:r>
    </w:p>
    <w:p w:rsidR="006358A1" w:rsidRDefault="006358A1" w:rsidP="0009312E">
      <w:pPr>
        <w:jc w:val="center"/>
        <w:rPr>
          <w:i/>
          <w:szCs w:val="24"/>
          <w:lang w:val="ro-RO"/>
        </w:rPr>
      </w:pPr>
      <w:r>
        <w:rPr>
          <w:i/>
          <w:szCs w:val="24"/>
        </w:rPr>
        <w:sym w:font="Symbol" w:char="F022"/>
      </w:r>
      <w:r>
        <w:rPr>
          <w:i/>
          <w:szCs w:val="24"/>
        </w:rPr>
        <w:t xml:space="preserve">v </w:t>
      </w:r>
      <w:r>
        <w:rPr>
          <w:i/>
          <w:szCs w:val="24"/>
        </w:rPr>
        <w:sym w:font="Symbol" w:char="F0CE"/>
      </w:r>
      <w:r>
        <w:rPr>
          <w:i/>
          <w:szCs w:val="24"/>
        </w:rPr>
        <w:t xml:space="preserve"> X, cu X </w:t>
      </w:r>
      <w:r>
        <w:rPr>
          <w:i/>
          <w:szCs w:val="24"/>
        </w:rPr>
        <w:sym w:font="Symbol" w:char="F0CE"/>
      </w:r>
      <w:r>
        <w:rPr>
          <w:i/>
          <w:szCs w:val="24"/>
        </w:rPr>
        <w:t xml:space="preserve"> {S, T}</w:t>
      </w:r>
      <w:r>
        <w:rPr>
          <w:i/>
          <w:szCs w:val="24"/>
          <w:lang w:val="ro-RO"/>
        </w:rPr>
        <w:t>, N</w:t>
      </w:r>
      <w:r>
        <w:rPr>
          <w:i/>
          <w:szCs w:val="24"/>
          <w:vertAlign w:val="subscript"/>
          <w:lang w:val="ro-RO"/>
        </w:rPr>
        <w:t>G</w:t>
      </w:r>
      <w:r>
        <w:rPr>
          <w:i/>
          <w:szCs w:val="24"/>
          <w:lang w:val="ro-RO"/>
        </w:rPr>
        <w:t xml:space="preserve">(v) </w:t>
      </w:r>
      <w:r>
        <w:rPr>
          <w:i/>
          <w:szCs w:val="24"/>
          <w:lang w:val="ro-RO"/>
        </w:rPr>
        <w:sym w:font="Symbol" w:char="F0C7"/>
      </w:r>
      <w:r>
        <w:rPr>
          <w:i/>
          <w:szCs w:val="24"/>
          <w:lang w:val="ro-RO"/>
        </w:rPr>
        <w:t xml:space="preserve"> X = </w:t>
      </w:r>
      <w:r>
        <w:rPr>
          <w:i/>
          <w:szCs w:val="24"/>
          <w:lang w:val="ro-RO"/>
        </w:rPr>
        <w:sym w:font="Symbol" w:char="F046"/>
      </w:r>
      <w:r>
        <w:rPr>
          <w:i/>
          <w:szCs w:val="24"/>
          <w:lang w:val="ro-RO"/>
        </w:rPr>
        <w:t>.</w:t>
      </w:r>
    </w:p>
    <w:p w:rsidR="006358A1" w:rsidRDefault="006358A1" w:rsidP="00073FD0">
      <w:pPr>
        <w:ind w:firstLine="426"/>
        <w:jc w:val="both"/>
        <w:rPr>
          <w:i/>
          <w:szCs w:val="24"/>
          <w:lang w:val="ro-RO"/>
        </w:rPr>
      </w:pPr>
      <w:r>
        <w:rPr>
          <w:i/>
          <w:szCs w:val="24"/>
          <w:lang w:val="ro-RO"/>
        </w:rPr>
        <w:t xml:space="preserve">Aşadar, toţi vecinii unui nod din S se găsesc în T, respectiv toţi vecinii unui nod din T se găsesc în S. Fiecare nod din S poate avea deci cel mult </w:t>
      </w:r>
      <w:r w:rsidRPr="00073FD0">
        <w:rPr>
          <w:i/>
          <w:szCs w:val="24"/>
          <w:lang w:val="ro-RO"/>
        </w:rPr>
        <w:t>|T| = n – c</w:t>
      </w:r>
      <w:r>
        <w:rPr>
          <w:i/>
          <w:szCs w:val="24"/>
          <w:lang w:val="ro-RO"/>
        </w:rPr>
        <w:t xml:space="preserve"> vecini, respectiv fiecare nod din T poate avea deci cel mult </w:t>
      </w:r>
      <w:r w:rsidRPr="00073FD0">
        <w:rPr>
          <w:i/>
          <w:szCs w:val="24"/>
          <w:lang w:val="ro-RO"/>
        </w:rPr>
        <w:t>|</w:t>
      </w:r>
      <w:r>
        <w:rPr>
          <w:i/>
          <w:szCs w:val="24"/>
          <w:lang w:val="ro-RO"/>
        </w:rPr>
        <w:t>S</w:t>
      </w:r>
      <w:r w:rsidRPr="00073FD0">
        <w:rPr>
          <w:i/>
          <w:szCs w:val="24"/>
          <w:lang w:val="ro-RO"/>
        </w:rPr>
        <w:t>| = c</w:t>
      </w:r>
      <w:r>
        <w:rPr>
          <w:i/>
          <w:szCs w:val="24"/>
          <w:lang w:val="ro-RO"/>
        </w:rPr>
        <w:t xml:space="preserve"> vecini. Aşadar, lungimea totală a listelor de adiacenţă este:</w:t>
      </w:r>
    </w:p>
    <w:p w:rsidR="006358A1" w:rsidRDefault="006358A1" w:rsidP="00073FD0">
      <w:pPr>
        <w:jc w:val="center"/>
        <w:rPr>
          <w:i/>
          <w:szCs w:val="24"/>
          <w:lang w:val="ro-RO"/>
        </w:rPr>
      </w:pPr>
      <w:r>
        <w:rPr>
          <w:i/>
          <w:szCs w:val="24"/>
          <w:lang w:val="ro-RO"/>
        </w:rPr>
        <w:t xml:space="preserve">L = c(n - c)+ (n – c)c = </w:t>
      </w:r>
      <w:r w:rsidRPr="00422569">
        <w:rPr>
          <w:b/>
          <w:i/>
          <w:szCs w:val="24"/>
          <w:lang w:val="ro-RO"/>
        </w:rPr>
        <w:t>2</w:t>
      </w:r>
      <w:r>
        <w:rPr>
          <w:b/>
          <w:i/>
          <w:szCs w:val="24"/>
          <w:lang w:val="ro-RO"/>
        </w:rPr>
        <w:t>c</w:t>
      </w:r>
      <w:r w:rsidRPr="00422569">
        <w:rPr>
          <w:b/>
          <w:i/>
          <w:szCs w:val="24"/>
          <w:lang w:val="ro-RO"/>
        </w:rPr>
        <w:t>(n – c)</w:t>
      </w:r>
      <w:r>
        <w:rPr>
          <w:i/>
          <w:szCs w:val="24"/>
          <w:lang w:val="ro-RO"/>
        </w:rPr>
        <w:t>.</w:t>
      </w:r>
    </w:p>
    <w:p w:rsidR="006358A1" w:rsidRDefault="006358A1" w:rsidP="00181841">
      <w:pPr>
        <w:ind w:firstLine="426"/>
        <w:jc w:val="both"/>
        <w:rPr>
          <w:i/>
          <w:szCs w:val="24"/>
          <w:lang w:val="ro-RO"/>
        </w:rPr>
      </w:pPr>
      <w:r>
        <w:rPr>
          <w:i/>
          <w:szCs w:val="24"/>
          <w:lang w:val="ro-RO"/>
        </w:rPr>
        <w:t xml:space="preserve">Ştim că lungimea totală a listlor de adiacenţă este de două ori numărul de muchii </w:t>
      </w:r>
      <w:r>
        <w:rPr>
          <w:i/>
          <w:szCs w:val="24"/>
          <w:lang w:val="ro-RO"/>
        </w:rPr>
        <w:sym w:font="Symbol" w:char="F0DE"/>
      </w:r>
      <w:r>
        <w:rPr>
          <w:i/>
          <w:szCs w:val="24"/>
          <w:lang w:val="ro-RO"/>
        </w:rPr>
        <w:t xml:space="preserve"> </w:t>
      </w:r>
      <w:r w:rsidRPr="00422569">
        <w:rPr>
          <w:b/>
          <w:i/>
          <w:szCs w:val="24"/>
          <w:lang w:val="ro-RO"/>
        </w:rPr>
        <w:t xml:space="preserve">m = </w:t>
      </w:r>
      <w:r>
        <w:rPr>
          <w:b/>
          <w:i/>
          <w:szCs w:val="24"/>
          <w:lang w:val="ro-RO"/>
        </w:rPr>
        <w:t>c</w:t>
      </w:r>
      <w:r w:rsidRPr="00422569">
        <w:rPr>
          <w:b/>
          <w:i/>
          <w:szCs w:val="24"/>
          <w:lang w:val="ro-RO"/>
        </w:rPr>
        <w:t>(n – c)</w:t>
      </w:r>
      <w:r>
        <w:rPr>
          <w:i/>
          <w:szCs w:val="24"/>
          <w:lang w:val="ro-RO"/>
        </w:rPr>
        <w:t>.</w:t>
      </w:r>
    </w:p>
    <w:p w:rsidR="006358A1" w:rsidRDefault="006358A1" w:rsidP="00321BD2">
      <w:pPr>
        <w:ind w:firstLine="426"/>
        <w:jc w:val="both"/>
        <w:rPr>
          <w:i/>
          <w:szCs w:val="24"/>
          <w:lang w:val="ro-RO"/>
        </w:rPr>
      </w:pPr>
      <w:r>
        <w:rPr>
          <w:i/>
          <w:szCs w:val="24"/>
          <w:lang w:val="ro-RO"/>
        </w:rPr>
        <w:t xml:space="preserve">Studiind variaţia expresiei </w:t>
      </w:r>
      <w:r>
        <w:rPr>
          <w:b/>
          <w:i/>
          <w:szCs w:val="24"/>
          <w:lang w:val="ro-RO"/>
        </w:rPr>
        <w:t>c</w:t>
      </w:r>
      <w:r w:rsidRPr="00422569">
        <w:rPr>
          <w:b/>
          <w:i/>
          <w:szCs w:val="24"/>
          <w:lang w:val="ro-RO"/>
        </w:rPr>
        <w:t>(n – c)</w:t>
      </w:r>
      <w:r>
        <w:rPr>
          <w:b/>
          <w:i/>
          <w:szCs w:val="24"/>
          <w:lang w:val="ro-RO"/>
        </w:rPr>
        <w:t xml:space="preserve"> </w:t>
      </w:r>
      <w:r w:rsidRPr="00321BD2">
        <w:rPr>
          <w:i/>
          <w:szCs w:val="24"/>
          <w:lang w:val="ro-RO"/>
        </w:rPr>
        <w:t>pentru c</w:t>
      </w:r>
      <w:r>
        <w:rPr>
          <w:i/>
          <w:szCs w:val="24"/>
          <w:lang w:val="ro-RO"/>
        </w:rPr>
        <w:t xml:space="preserve"> întreg  din intervalul (0, n) se observă că se obţine valoarea maximă pentru </w:t>
      </w:r>
      <w:r w:rsidRPr="00BC4D2A">
        <w:rPr>
          <w:b/>
          <w:i/>
          <w:szCs w:val="24"/>
          <w:lang w:val="ro-RO"/>
        </w:rPr>
        <w:t>c = [n/2]</w:t>
      </w:r>
      <w:r>
        <w:rPr>
          <w:i/>
          <w:szCs w:val="24"/>
          <w:lang w:val="ro-RO"/>
        </w:rPr>
        <w:t xml:space="preserve">, acestă valoare maximă fiind </w:t>
      </w:r>
      <w:r w:rsidRPr="00BC4D2A">
        <w:rPr>
          <w:b/>
          <w:i/>
          <w:szCs w:val="24"/>
          <w:lang w:val="ro-RO"/>
        </w:rPr>
        <w:t>n</w:t>
      </w:r>
      <w:r w:rsidRPr="00BC4D2A">
        <w:rPr>
          <w:b/>
          <w:i/>
          <w:szCs w:val="24"/>
          <w:vertAlign w:val="superscript"/>
          <w:lang w:val="ro-RO"/>
        </w:rPr>
        <w:t>2</w:t>
      </w:r>
      <w:r w:rsidRPr="00BC4D2A">
        <w:rPr>
          <w:b/>
          <w:i/>
          <w:szCs w:val="24"/>
          <w:lang w:val="ro-RO"/>
        </w:rPr>
        <w:t>/4</w:t>
      </w:r>
      <w:r>
        <w:rPr>
          <w:i/>
          <w:szCs w:val="24"/>
          <w:lang w:val="ro-RO"/>
        </w:rPr>
        <w:t xml:space="preserve">. </w:t>
      </w:r>
    </w:p>
    <w:p w:rsidR="006358A1" w:rsidRDefault="006358A1" w:rsidP="00321BD2">
      <w:pPr>
        <w:ind w:firstLine="426"/>
        <w:jc w:val="both"/>
        <w:rPr>
          <w:i/>
          <w:szCs w:val="24"/>
          <w:lang w:val="ro-RO"/>
        </w:rPr>
      </w:pPr>
      <w:r>
        <w:rPr>
          <w:i/>
          <w:szCs w:val="24"/>
          <w:lang w:val="ro-RO"/>
        </w:rPr>
        <w:t>Aşadar,</w:t>
      </w:r>
    </w:p>
    <w:p w:rsidR="006358A1" w:rsidRDefault="006358A1" w:rsidP="00BC4D2A">
      <w:pPr>
        <w:jc w:val="center"/>
        <w:rPr>
          <w:b/>
          <w:i/>
          <w:szCs w:val="24"/>
          <w:lang w:val="ro-RO"/>
        </w:rPr>
      </w:pPr>
      <w:r>
        <w:rPr>
          <w:i/>
          <w:szCs w:val="24"/>
          <w:lang w:val="ro-RO"/>
        </w:rPr>
        <w:t xml:space="preserve">m </w:t>
      </w:r>
      <w:r w:rsidRPr="009C06E3">
        <w:rPr>
          <w:b/>
          <w:i/>
          <w:szCs w:val="24"/>
          <w:lang w:val="ro-RO"/>
        </w:rPr>
        <w:t>≤</w:t>
      </w:r>
      <w:r>
        <w:rPr>
          <w:b/>
          <w:i/>
          <w:szCs w:val="24"/>
          <w:lang w:val="ro-RO"/>
        </w:rPr>
        <w:t xml:space="preserve"> </w:t>
      </w:r>
      <w:r w:rsidRPr="00BC4D2A">
        <w:rPr>
          <w:i/>
          <w:szCs w:val="24"/>
          <w:lang w:val="ro-RO"/>
        </w:rPr>
        <w:t>n</w:t>
      </w:r>
      <w:r w:rsidRPr="00BC4D2A">
        <w:rPr>
          <w:i/>
          <w:szCs w:val="24"/>
          <w:vertAlign w:val="superscript"/>
          <w:lang w:val="ro-RO"/>
        </w:rPr>
        <w:t>2</w:t>
      </w:r>
      <w:r w:rsidRPr="00BC4D2A">
        <w:rPr>
          <w:i/>
          <w:szCs w:val="24"/>
          <w:lang w:val="ro-RO"/>
        </w:rPr>
        <w:t>/4</w:t>
      </w:r>
      <w:r>
        <w:rPr>
          <w:i/>
          <w:szCs w:val="24"/>
          <w:lang w:val="ro-RO"/>
        </w:rPr>
        <w:t xml:space="preserve"> </w:t>
      </w:r>
      <w:r>
        <w:rPr>
          <w:i/>
          <w:szCs w:val="24"/>
          <w:lang w:val="ro-RO"/>
        </w:rPr>
        <w:sym w:font="Symbol" w:char="F0DB"/>
      </w:r>
      <w:r>
        <w:rPr>
          <w:i/>
          <w:szCs w:val="24"/>
          <w:lang w:val="ro-RO"/>
        </w:rPr>
        <w:t xml:space="preserve"> </w:t>
      </w:r>
      <w:r w:rsidRPr="009C06E3">
        <w:rPr>
          <w:b/>
          <w:i/>
          <w:szCs w:val="24"/>
          <w:lang w:val="ro-RO"/>
        </w:rPr>
        <w:t>4m ≤ n</w:t>
      </w:r>
      <w:r w:rsidRPr="009C06E3">
        <w:rPr>
          <w:b/>
          <w:i/>
          <w:szCs w:val="24"/>
          <w:vertAlign w:val="superscript"/>
          <w:lang w:val="ro-RO"/>
        </w:rPr>
        <w:t>2</w:t>
      </w:r>
      <w:r>
        <w:rPr>
          <w:b/>
          <w:i/>
          <w:szCs w:val="24"/>
          <w:lang w:val="ro-RO"/>
        </w:rPr>
        <w:t>.</w:t>
      </w:r>
    </w:p>
    <w:p w:rsidR="006358A1" w:rsidRDefault="006358A1" w:rsidP="004C1639">
      <w:pPr>
        <w:spacing w:before="240"/>
        <w:ind w:firstLine="426"/>
        <w:jc w:val="both"/>
        <w:rPr>
          <w:b/>
          <w:i/>
          <w:szCs w:val="24"/>
          <w:lang w:val="ro-RO"/>
        </w:rPr>
      </w:pPr>
      <w:r w:rsidRPr="004C1639">
        <w:rPr>
          <w:b/>
          <w:i/>
          <w:szCs w:val="24"/>
          <w:lang w:val="ro-RO"/>
        </w:rPr>
        <w:t xml:space="preserve">Algoritm </w:t>
      </w:r>
      <w:r>
        <w:rPr>
          <w:b/>
          <w:i/>
          <w:szCs w:val="24"/>
          <w:lang w:val="ro-RO"/>
        </w:rPr>
        <w:t>de decizie dacă un graf G este complementarul unui graf bipartit</w:t>
      </w:r>
    </w:p>
    <w:p w:rsidR="006358A1" w:rsidRPr="00D65FCB" w:rsidRDefault="006358A1" w:rsidP="00C9164F">
      <w:pPr>
        <w:spacing w:before="240"/>
        <w:ind w:firstLine="426"/>
        <w:jc w:val="both"/>
        <w:rPr>
          <w:i/>
          <w:szCs w:val="24"/>
          <w:lang w:val="ro-RO"/>
        </w:rPr>
      </w:pPr>
      <w:r>
        <w:rPr>
          <w:b/>
          <w:i/>
          <w:szCs w:val="24"/>
          <w:lang w:val="ro-RO"/>
        </w:rPr>
        <w:t>Observaţia 1:</w:t>
      </w:r>
      <w:r>
        <w:rPr>
          <w:i/>
          <w:szCs w:val="24"/>
          <w:lang w:val="ro-RO"/>
        </w:rPr>
        <w:t xml:space="preserve"> </w:t>
      </w:r>
      <w:r w:rsidRPr="00D65FCB">
        <w:rPr>
          <w:i/>
          <w:szCs w:val="24"/>
          <w:lang w:val="ro-RO"/>
        </w:rPr>
        <w:t xml:space="preserve">Dacă </w:t>
      </w:r>
      <w:r>
        <w:rPr>
          <w:i/>
          <w:szCs w:val="24"/>
          <w:lang w:val="ro-RO"/>
        </w:rPr>
        <w:t xml:space="preserve">graful </w:t>
      </w:r>
      <w:r w:rsidRPr="00D65FCB">
        <w:rPr>
          <w:i/>
          <w:szCs w:val="24"/>
          <w:lang w:val="ro-RO"/>
        </w:rPr>
        <w:t xml:space="preserve">G este complementarul unui graf bipartit, atunci, conform celor demonstrate mai sus, </w:t>
      </w:r>
    </w:p>
    <w:p w:rsidR="006358A1" w:rsidRPr="00857F7D" w:rsidRDefault="006358A1" w:rsidP="004C1639">
      <w:pPr>
        <w:jc w:val="center"/>
        <w:rPr>
          <w:b/>
          <w:i/>
          <w:szCs w:val="24"/>
          <w:lang w:val="ro-RO"/>
        </w:rPr>
      </w:pPr>
      <w:r>
        <w:rPr>
          <w:i/>
          <w:szCs w:val="24"/>
          <w:lang w:val="ro-RO"/>
        </w:rPr>
        <w:t xml:space="preserve">4m’ </w:t>
      </w:r>
      <w:r w:rsidRPr="004C1639">
        <w:rPr>
          <w:i/>
          <w:szCs w:val="24"/>
          <w:lang w:val="ro-RO"/>
        </w:rPr>
        <w:t>≤</w:t>
      </w:r>
      <w:r w:rsidRPr="009C06E3">
        <w:rPr>
          <w:b/>
          <w:i/>
          <w:szCs w:val="24"/>
          <w:lang w:val="ro-RO"/>
        </w:rPr>
        <w:t xml:space="preserve"> </w:t>
      </w:r>
      <w:r w:rsidRPr="004C1639">
        <w:rPr>
          <w:i/>
          <w:szCs w:val="24"/>
          <w:lang w:val="ro-RO"/>
        </w:rPr>
        <w:t>n</w:t>
      </w:r>
      <w:r w:rsidRPr="004C1639">
        <w:rPr>
          <w:i/>
          <w:szCs w:val="24"/>
          <w:vertAlign w:val="superscript"/>
          <w:lang w:val="ro-RO"/>
        </w:rPr>
        <w:t>2</w:t>
      </w:r>
    </w:p>
    <w:p w:rsidR="006358A1" w:rsidRDefault="006358A1" w:rsidP="002E303A">
      <w:pPr>
        <w:jc w:val="both"/>
        <w:rPr>
          <w:i/>
          <w:szCs w:val="24"/>
        </w:rPr>
      </w:pPr>
      <w:r w:rsidRPr="004C1639">
        <w:rPr>
          <w:i/>
          <w:szCs w:val="24"/>
          <w:lang w:val="ro-RO"/>
        </w:rPr>
        <w:t xml:space="preserve">unde m’ </w:t>
      </w:r>
      <w:r>
        <w:rPr>
          <w:i/>
          <w:szCs w:val="24"/>
          <w:lang w:val="ro-RO"/>
        </w:rPr>
        <w:t xml:space="preserve">= </w:t>
      </w:r>
      <w:r w:rsidRPr="006C32A1">
        <w:rPr>
          <w:b/>
          <w:i/>
          <w:szCs w:val="24"/>
        </w:rPr>
        <w:t>|</w:t>
      </w:r>
      <w:r>
        <w:rPr>
          <w:i/>
          <w:szCs w:val="24"/>
        </w:rPr>
        <w:t>E(</w:t>
      </w:r>
      <w:r w:rsidRPr="004C1639">
        <w:rPr>
          <w:i/>
          <w:position w:val="-6"/>
          <w:szCs w:val="24"/>
        </w:rPr>
        <w:object w:dxaOrig="260" w:dyaOrig="340">
          <v:shape id="_x0000_i1187" type="#_x0000_t75" style="width:12.9pt;height:17pt" o:ole="">
            <v:imagedata r:id="rId207" o:title=""/>
          </v:shape>
          <o:OLEObject Type="Embed" ProgID="Equation.3" ShapeID="_x0000_i1187" DrawAspect="Content" ObjectID="_1421273108" r:id="rId208"/>
        </w:object>
      </w:r>
      <w:r>
        <w:rPr>
          <w:i/>
          <w:szCs w:val="24"/>
        </w:rPr>
        <w:t>)</w:t>
      </w:r>
      <w:r w:rsidRPr="004C1639">
        <w:rPr>
          <w:i/>
          <w:szCs w:val="24"/>
        </w:rPr>
        <w:t>|,</w:t>
      </w:r>
      <w:r>
        <w:rPr>
          <w:b/>
          <w:i/>
          <w:szCs w:val="24"/>
        </w:rPr>
        <w:t xml:space="preserve"> </w:t>
      </w:r>
      <w:r w:rsidRPr="004C1639">
        <w:rPr>
          <w:i/>
          <w:szCs w:val="24"/>
        </w:rPr>
        <w:t>iar n este ordinul grafului G</w:t>
      </w:r>
      <w:r>
        <w:rPr>
          <w:b/>
          <w:i/>
          <w:szCs w:val="24"/>
        </w:rPr>
        <w:t xml:space="preserve">. </w:t>
      </w:r>
      <w:r w:rsidRPr="004C1639">
        <w:rPr>
          <w:i/>
          <w:szCs w:val="24"/>
        </w:rPr>
        <w:t>Dar</w:t>
      </w:r>
    </w:p>
    <w:p w:rsidR="006358A1" w:rsidRPr="004C1639" w:rsidRDefault="006358A1" w:rsidP="004C1639">
      <w:pPr>
        <w:jc w:val="center"/>
        <w:rPr>
          <w:i/>
          <w:szCs w:val="24"/>
        </w:rPr>
      </w:pPr>
      <w:r w:rsidRPr="006C32A1">
        <w:rPr>
          <w:b/>
          <w:i/>
          <w:szCs w:val="24"/>
        </w:rPr>
        <w:t>|</w:t>
      </w:r>
      <w:r>
        <w:rPr>
          <w:i/>
          <w:szCs w:val="24"/>
        </w:rPr>
        <w:t>E(G)</w:t>
      </w:r>
      <w:r w:rsidRPr="004C1639">
        <w:rPr>
          <w:i/>
          <w:szCs w:val="24"/>
        </w:rPr>
        <w:t>|</w:t>
      </w:r>
      <w:r>
        <w:rPr>
          <w:i/>
          <w:szCs w:val="24"/>
        </w:rPr>
        <w:t xml:space="preserve"> + </w:t>
      </w:r>
      <w:r w:rsidRPr="006C32A1">
        <w:rPr>
          <w:b/>
          <w:i/>
          <w:szCs w:val="24"/>
        </w:rPr>
        <w:t>|</w:t>
      </w:r>
      <w:r>
        <w:rPr>
          <w:i/>
          <w:szCs w:val="24"/>
        </w:rPr>
        <w:t>E(</w:t>
      </w:r>
      <w:r w:rsidRPr="004C1639">
        <w:rPr>
          <w:i/>
          <w:position w:val="-6"/>
          <w:szCs w:val="24"/>
        </w:rPr>
        <w:object w:dxaOrig="260" w:dyaOrig="340">
          <v:shape id="_x0000_i1188" type="#_x0000_t75" style="width:12.9pt;height:17pt" o:ole="">
            <v:imagedata r:id="rId207" o:title=""/>
          </v:shape>
          <o:OLEObject Type="Embed" ProgID="Equation.3" ShapeID="_x0000_i1188" DrawAspect="Content" ObjectID="_1421273109" r:id="rId209"/>
        </w:object>
      </w:r>
      <w:r>
        <w:rPr>
          <w:i/>
          <w:szCs w:val="24"/>
        </w:rPr>
        <w:t>)</w:t>
      </w:r>
      <w:r w:rsidRPr="004C1639">
        <w:rPr>
          <w:i/>
          <w:szCs w:val="24"/>
        </w:rPr>
        <w:t>|</w:t>
      </w:r>
      <w:r>
        <w:rPr>
          <w:i/>
          <w:szCs w:val="24"/>
        </w:rPr>
        <w:t xml:space="preserve"> = </w:t>
      </w:r>
      <w:r w:rsidRPr="006C32A1">
        <w:rPr>
          <w:b/>
          <w:i/>
          <w:szCs w:val="24"/>
        </w:rPr>
        <w:t>|</w:t>
      </w:r>
      <w:r w:rsidRPr="009C06E3">
        <w:rPr>
          <w:rFonts w:ascii="Monotype Corsiva" w:hAnsi="Monotype Corsiva"/>
          <w:b/>
          <w:i/>
          <w:sz w:val="28"/>
          <w:szCs w:val="28"/>
        </w:rPr>
        <w:t>P</w:t>
      </w:r>
      <w:r w:rsidRPr="009C06E3">
        <w:rPr>
          <w:b/>
          <w:i/>
          <w:szCs w:val="24"/>
          <w:vertAlign w:val="subscript"/>
        </w:rPr>
        <w:t>2</w:t>
      </w:r>
      <w:r>
        <w:rPr>
          <w:b/>
          <w:i/>
          <w:szCs w:val="24"/>
        </w:rPr>
        <w:t>(V)</w:t>
      </w:r>
      <w:r w:rsidRPr="004C1639">
        <w:rPr>
          <w:i/>
          <w:szCs w:val="24"/>
        </w:rPr>
        <w:t>|</w:t>
      </w:r>
      <w:r>
        <w:rPr>
          <w:i/>
          <w:szCs w:val="24"/>
        </w:rPr>
        <w:t xml:space="preserve"> şi </w:t>
      </w:r>
      <w:r w:rsidRPr="006C32A1">
        <w:rPr>
          <w:b/>
          <w:i/>
          <w:szCs w:val="24"/>
        </w:rPr>
        <w:t>|</w:t>
      </w:r>
      <w:r w:rsidRPr="00032D63">
        <w:rPr>
          <w:rFonts w:ascii="Monotype Corsiva" w:hAnsi="Monotype Corsiva"/>
          <w:b/>
          <w:i/>
          <w:sz w:val="28"/>
          <w:szCs w:val="28"/>
        </w:rPr>
        <w:t xml:space="preserve"> </w:t>
      </w:r>
      <w:r w:rsidRPr="009C06E3">
        <w:rPr>
          <w:rFonts w:ascii="Monotype Corsiva" w:hAnsi="Monotype Corsiva"/>
          <w:b/>
          <w:i/>
          <w:sz w:val="28"/>
          <w:szCs w:val="28"/>
        </w:rPr>
        <w:t>P</w:t>
      </w:r>
      <w:r w:rsidRPr="009C06E3">
        <w:rPr>
          <w:b/>
          <w:i/>
          <w:szCs w:val="24"/>
          <w:vertAlign w:val="subscript"/>
        </w:rPr>
        <w:t>2</w:t>
      </w:r>
      <w:r>
        <w:rPr>
          <w:b/>
          <w:i/>
          <w:szCs w:val="24"/>
        </w:rPr>
        <w:t>(V)</w:t>
      </w:r>
      <w:r w:rsidRPr="004C1639">
        <w:rPr>
          <w:i/>
          <w:szCs w:val="24"/>
        </w:rPr>
        <w:t>|</w:t>
      </w:r>
      <w:r>
        <w:rPr>
          <w:i/>
          <w:szCs w:val="24"/>
        </w:rPr>
        <w:t xml:space="preserve"> = n(n – 1)/2</w:t>
      </w:r>
    </w:p>
    <w:p w:rsidR="006358A1" w:rsidRDefault="006358A1" w:rsidP="004C1639">
      <w:pPr>
        <w:jc w:val="center"/>
        <w:rPr>
          <w:i/>
          <w:szCs w:val="24"/>
          <w:lang w:val="ro-RO"/>
        </w:rPr>
      </w:pPr>
      <w:r>
        <w:rPr>
          <w:i/>
          <w:szCs w:val="24"/>
        </w:rPr>
        <w:sym w:font="Symbol" w:char="F0DE"/>
      </w:r>
      <w:r>
        <w:rPr>
          <w:i/>
          <w:szCs w:val="24"/>
        </w:rPr>
        <w:t xml:space="preserve"> 4(n(n – 1)/2 - </w:t>
      </w:r>
      <w:r w:rsidRPr="006C32A1">
        <w:rPr>
          <w:b/>
          <w:i/>
          <w:szCs w:val="24"/>
        </w:rPr>
        <w:t>|</w:t>
      </w:r>
      <w:r>
        <w:rPr>
          <w:i/>
          <w:szCs w:val="24"/>
        </w:rPr>
        <w:t>E(G)</w:t>
      </w:r>
      <w:r w:rsidRPr="004C1639">
        <w:rPr>
          <w:i/>
          <w:szCs w:val="24"/>
        </w:rPr>
        <w:t>|</w:t>
      </w:r>
      <w:r>
        <w:rPr>
          <w:i/>
          <w:szCs w:val="24"/>
        </w:rPr>
        <w:t xml:space="preserve">) </w:t>
      </w:r>
      <w:r w:rsidRPr="004C1639">
        <w:rPr>
          <w:i/>
          <w:szCs w:val="24"/>
          <w:lang w:val="ro-RO"/>
        </w:rPr>
        <w:t>≤</w:t>
      </w:r>
      <w:r w:rsidRPr="009C06E3">
        <w:rPr>
          <w:b/>
          <w:i/>
          <w:szCs w:val="24"/>
          <w:lang w:val="ro-RO"/>
        </w:rPr>
        <w:t xml:space="preserve"> </w:t>
      </w:r>
      <w:r w:rsidRPr="004C1639">
        <w:rPr>
          <w:i/>
          <w:szCs w:val="24"/>
          <w:lang w:val="ro-RO"/>
        </w:rPr>
        <w:t>n</w:t>
      </w:r>
      <w:r w:rsidRPr="004C1639">
        <w:rPr>
          <w:i/>
          <w:szCs w:val="24"/>
          <w:vertAlign w:val="superscript"/>
          <w:lang w:val="ro-RO"/>
        </w:rPr>
        <w:t>2</w:t>
      </w:r>
    </w:p>
    <w:p w:rsidR="006358A1" w:rsidRDefault="006358A1" w:rsidP="004C1639">
      <w:pPr>
        <w:jc w:val="center"/>
        <w:rPr>
          <w:b/>
          <w:i/>
          <w:szCs w:val="24"/>
          <w:lang w:val="ro-RO"/>
        </w:rPr>
      </w:pPr>
      <w:r>
        <w:rPr>
          <w:i/>
          <w:szCs w:val="24"/>
          <w:lang w:val="ro-RO"/>
        </w:rPr>
        <w:lastRenderedPageBreak/>
        <w:sym w:font="Symbol" w:char="F0DE"/>
      </w:r>
      <w:r>
        <w:rPr>
          <w:i/>
          <w:szCs w:val="24"/>
          <w:lang w:val="ro-RO"/>
        </w:rPr>
        <w:t xml:space="preserve"> 4</w:t>
      </w:r>
      <w:r w:rsidRPr="00615E30">
        <w:rPr>
          <w:b/>
          <w:i/>
          <w:szCs w:val="24"/>
          <w:lang w:val="ro-RO"/>
        </w:rPr>
        <w:t>|</w:t>
      </w:r>
      <w:r w:rsidRPr="00615E30">
        <w:rPr>
          <w:i/>
          <w:szCs w:val="24"/>
          <w:lang w:val="ro-RO"/>
        </w:rPr>
        <w:t>E(G)| ≥</w:t>
      </w:r>
      <w:r w:rsidRPr="004C1639">
        <w:rPr>
          <w:i/>
          <w:szCs w:val="24"/>
          <w:lang w:val="ro-RO"/>
        </w:rPr>
        <w:t xml:space="preserve"> </w:t>
      </w:r>
      <w:r>
        <w:rPr>
          <w:i/>
          <w:szCs w:val="24"/>
          <w:lang w:val="ro-RO"/>
        </w:rPr>
        <w:t xml:space="preserve"> </w:t>
      </w:r>
      <w:r w:rsidRPr="004C1639">
        <w:rPr>
          <w:i/>
          <w:szCs w:val="24"/>
          <w:lang w:val="ro-RO"/>
        </w:rPr>
        <w:t>n</w:t>
      </w:r>
      <w:r w:rsidRPr="004C1639">
        <w:rPr>
          <w:i/>
          <w:szCs w:val="24"/>
          <w:vertAlign w:val="superscript"/>
          <w:lang w:val="ro-RO"/>
        </w:rPr>
        <w:t>2</w:t>
      </w:r>
      <w:r>
        <w:rPr>
          <w:i/>
          <w:szCs w:val="24"/>
          <w:lang w:val="ro-RO"/>
        </w:rPr>
        <w:t xml:space="preserve">- 2n </w:t>
      </w:r>
      <w:r>
        <w:rPr>
          <w:i/>
          <w:szCs w:val="24"/>
          <w:lang w:val="ro-RO"/>
        </w:rPr>
        <w:sym w:font="Symbol" w:char="F0DB"/>
      </w:r>
      <w:r>
        <w:rPr>
          <w:i/>
          <w:szCs w:val="24"/>
          <w:lang w:val="ro-RO"/>
        </w:rPr>
        <w:t xml:space="preserve"> </w:t>
      </w:r>
      <w:r w:rsidRPr="009C06E3">
        <w:rPr>
          <w:b/>
          <w:i/>
          <w:szCs w:val="24"/>
          <w:lang w:val="ro-RO"/>
        </w:rPr>
        <w:t xml:space="preserve">4m </w:t>
      </w:r>
      <w:r w:rsidRPr="00615E30">
        <w:rPr>
          <w:i/>
          <w:szCs w:val="24"/>
          <w:lang w:val="ro-RO"/>
        </w:rPr>
        <w:t>≥</w:t>
      </w:r>
      <w:r w:rsidRPr="009C06E3">
        <w:rPr>
          <w:b/>
          <w:i/>
          <w:szCs w:val="24"/>
          <w:lang w:val="ro-RO"/>
        </w:rPr>
        <w:t xml:space="preserve"> n</w:t>
      </w:r>
      <w:r w:rsidRPr="009C06E3">
        <w:rPr>
          <w:b/>
          <w:i/>
          <w:szCs w:val="24"/>
          <w:vertAlign w:val="superscript"/>
          <w:lang w:val="ro-RO"/>
        </w:rPr>
        <w:t>2</w:t>
      </w:r>
      <w:r w:rsidRPr="00DA089F">
        <w:rPr>
          <w:b/>
          <w:i/>
          <w:szCs w:val="24"/>
          <w:lang w:val="ro-RO"/>
        </w:rPr>
        <w:t>-2n</w:t>
      </w:r>
      <w:r>
        <w:rPr>
          <w:b/>
          <w:i/>
          <w:szCs w:val="24"/>
          <w:lang w:val="ro-RO"/>
        </w:rPr>
        <w:t>.</w:t>
      </w:r>
    </w:p>
    <w:p w:rsidR="006358A1" w:rsidRPr="0083185E" w:rsidRDefault="006358A1" w:rsidP="00615E30">
      <w:pPr>
        <w:ind w:firstLine="426"/>
        <w:jc w:val="both"/>
        <w:rPr>
          <w:i/>
          <w:szCs w:val="24"/>
          <w:lang w:val="ro-RO"/>
        </w:rPr>
      </w:pPr>
      <w:r w:rsidRPr="00615E30">
        <w:rPr>
          <w:i/>
          <w:szCs w:val="24"/>
          <w:lang w:val="ro-RO"/>
        </w:rPr>
        <w:t xml:space="preserve">Aşadar, </w:t>
      </w:r>
      <w:r>
        <w:rPr>
          <w:i/>
          <w:szCs w:val="24"/>
          <w:lang w:val="ro-RO"/>
        </w:rPr>
        <w:t xml:space="preserve">o </w:t>
      </w:r>
      <w:r w:rsidRPr="00D65FCB">
        <w:rPr>
          <w:b/>
          <w:i/>
          <w:szCs w:val="24"/>
          <w:lang w:val="ro-RO"/>
        </w:rPr>
        <w:t>condiţie necesară</w:t>
      </w:r>
      <w:r>
        <w:rPr>
          <w:i/>
          <w:szCs w:val="24"/>
          <w:lang w:val="ro-RO"/>
        </w:rPr>
        <w:t xml:space="preserve"> (dar nu şi suficientă) pentru ca G să fie complementarul unui graf bipartit este ca </w:t>
      </w:r>
      <w:r w:rsidRPr="009C06E3">
        <w:rPr>
          <w:b/>
          <w:i/>
          <w:szCs w:val="24"/>
          <w:lang w:val="ro-RO"/>
        </w:rPr>
        <w:t xml:space="preserve">4m </w:t>
      </w:r>
      <w:r w:rsidRPr="00615E30">
        <w:rPr>
          <w:i/>
          <w:szCs w:val="24"/>
          <w:lang w:val="ro-RO"/>
        </w:rPr>
        <w:t>≥</w:t>
      </w:r>
      <w:r w:rsidRPr="009C06E3">
        <w:rPr>
          <w:b/>
          <w:i/>
          <w:szCs w:val="24"/>
          <w:lang w:val="ro-RO"/>
        </w:rPr>
        <w:t xml:space="preserve"> n</w:t>
      </w:r>
      <w:r w:rsidRPr="009C06E3">
        <w:rPr>
          <w:b/>
          <w:i/>
          <w:szCs w:val="24"/>
          <w:vertAlign w:val="superscript"/>
          <w:lang w:val="ro-RO"/>
        </w:rPr>
        <w:t>2</w:t>
      </w:r>
      <w:r w:rsidRPr="00DA089F">
        <w:rPr>
          <w:b/>
          <w:i/>
          <w:szCs w:val="24"/>
          <w:lang w:val="ro-RO"/>
        </w:rPr>
        <w:t>-2n</w:t>
      </w:r>
      <w:r>
        <w:rPr>
          <w:b/>
          <w:i/>
          <w:szCs w:val="24"/>
          <w:lang w:val="ro-RO"/>
        </w:rPr>
        <w:t xml:space="preserve">, </w:t>
      </w:r>
      <w:r w:rsidRPr="00906C83">
        <w:rPr>
          <w:i/>
          <w:szCs w:val="24"/>
          <w:lang w:val="ro-RO"/>
        </w:rPr>
        <w:t xml:space="preserve">unde m = </w:t>
      </w:r>
      <w:r w:rsidRPr="0083185E">
        <w:rPr>
          <w:i/>
          <w:szCs w:val="24"/>
          <w:lang w:val="ro-RO"/>
        </w:rPr>
        <w:t>|E(G)|.</w:t>
      </w:r>
    </w:p>
    <w:p w:rsidR="006358A1" w:rsidRDefault="006358A1" w:rsidP="00260F8A">
      <w:pPr>
        <w:spacing w:before="240"/>
        <w:ind w:firstLine="426"/>
        <w:jc w:val="both"/>
        <w:rPr>
          <w:i/>
          <w:szCs w:val="24"/>
          <w:lang w:val="ro-RO"/>
        </w:rPr>
      </w:pPr>
      <w:r>
        <w:rPr>
          <w:b/>
          <w:i/>
          <w:szCs w:val="24"/>
          <w:lang w:val="ro-RO"/>
        </w:rPr>
        <w:t>Observaţia 2:</w:t>
      </w:r>
      <w:r>
        <w:rPr>
          <w:i/>
          <w:szCs w:val="24"/>
          <w:lang w:val="ro-RO"/>
        </w:rPr>
        <w:t xml:space="preserve"> Un graf H este bipartit </w:t>
      </w:r>
      <w:r>
        <w:rPr>
          <w:i/>
          <w:szCs w:val="24"/>
          <w:lang w:val="ro-RO"/>
        </w:rPr>
        <w:sym w:font="Symbol" w:char="F0DB"/>
      </w:r>
      <w:r>
        <w:rPr>
          <w:i/>
          <w:szCs w:val="24"/>
          <w:lang w:val="ro-RO"/>
        </w:rPr>
        <w:t xml:space="preserve">  H acceptă o 2-colorare.</w:t>
      </w:r>
    </w:p>
    <w:p w:rsidR="006358A1" w:rsidRDefault="006358A1" w:rsidP="00260F8A">
      <w:pPr>
        <w:spacing w:before="240"/>
        <w:ind w:firstLine="426"/>
        <w:jc w:val="both"/>
        <w:rPr>
          <w:i/>
          <w:szCs w:val="24"/>
        </w:rPr>
      </w:pPr>
      <w:r>
        <w:rPr>
          <w:i/>
          <w:szCs w:val="24"/>
          <w:lang w:val="ro-RO"/>
        </w:rPr>
        <w:t xml:space="preserve">Vom încerca să decidem dacă graful G este complementarul unui graf bipartit construind </w:t>
      </w:r>
      <w:r w:rsidRPr="004C1639">
        <w:rPr>
          <w:i/>
          <w:position w:val="-6"/>
          <w:szCs w:val="24"/>
        </w:rPr>
        <w:object w:dxaOrig="260" w:dyaOrig="340">
          <v:shape id="_x0000_i1189" type="#_x0000_t75" style="width:12.9pt;height:17pt" o:ole="">
            <v:imagedata r:id="rId207" o:title=""/>
          </v:shape>
          <o:OLEObject Type="Embed" ProgID="Equation.3" ShapeID="_x0000_i1189" DrawAspect="Content" ObjectID="_1421273110" r:id="rId210"/>
        </w:object>
      </w:r>
      <w:r>
        <w:rPr>
          <w:i/>
          <w:szCs w:val="24"/>
        </w:rPr>
        <w:t xml:space="preserve"> şi verificând dacă acesta acceptă o 2-colorare.</w:t>
      </w:r>
    </w:p>
    <w:p w:rsidR="006358A1" w:rsidRPr="002E4295" w:rsidRDefault="006358A1" w:rsidP="002E4295">
      <w:pPr>
        <w:ind w:firstLine="426"/>
        <w:jc w:val="both"/>
        <w:rPr>
          <w:i/>
          <w:szCs w:val="24"/>
          <w:lang w:val="ro-RO"/>
        </w:rPr>
      </w:pPr>
      <w:r>
        <w:rPr>
          <w:i/>
          <w:szCs w:val="24"/>
        </w:rPr>
        <w:t>Pentru ca algoritmul de mai jos s</w:t>
      </w:r>
      <w:r>
        <w:rPr>
          <w:i/>
          <w:szCs w:val="24"/>
          <w:lang w:val="ro-RO"/>
        </w:rPr>
        <w:t xml:space="preserve">ă aibă complexitatea cerută este necesar ca graful G să fie reprezentat prin </w:t>
      </w:r>
      <w:r w:rsidRPr="002E4295">
        <w:rPr>
          <w:b/>
          <w:i/>
          <w:szCs w:val="24"/>
          <w:lang w:val="ro-RO"/>
        </w:rPr>
        <w:t>liste de adiacenţă</w:t>
      </w:r>
      <w:r>
        <w:rPr>
          <w:i/>
          <w:szCs w:val="24"/>
          <w:lang w:val="ro-RO"/>
        </w:rPr>
        <w:t>.</w:t>
      </w:r>
    </w:p>
    <w:p w:rsidR="006358A1" w:rsidRDefault="006358A1" w:rsidP="006715F2">
      <w:pPr>
        <w:spacing w:before="240"/>
        <w:jc w:val="both"/>
        <w:rPr>
          <w:i/>
          <w:szCs w:val="24"/>
        </w:rPr>
      </w:pPr>
      <w:r>
        <w:rPr>
          <w:b/>
          <w:i/>
          <w:szCs w:val="24"/>
        </w:rPr>
        <w:t xml:space="preserve">function </w:t>
      </w:r>
      <w:r>
        <w:rPr>
          <w:i/>
          <w:szCs w:val="24"/>
        </w:rPr>
        <w:t>EsteComplementarDeGrafBipartit(G)</w:t>
      </w:r>
    </w:p>
    <w:p w:rsidR="006358A1" w:rsidRDefault="006358A1" w:rsidP="006715F2">
      <w:pPr>
        <w:jc w:val="both"/>
        <w:rPr>
          <w:b/>
          <w:i/>
          <w:szCs w:val="24"/>
        </w:rPr>
      </w:pPr>
      <w:r>
        <w:rPr>
          <w:b/>
          <w:i/>
          <w:szCs w:val="24"/>
        </w:rPr>
        <w:t>begin</w:t>
      </w:r>
    </w:p>
    <w:p w:rsidR="006358A1" w:rsidRDefault="006358A1" w:rsidP="006715F2">
      <w:pPr>
        <w:jc w:val="both"/>
        <w:rPr>
          <w:i/>
          <w:szCs w:val="24"/>
        </w:rPr>
      </w:pPr>
      <w:r>
        <w:rPr>
          <w:b/>
          <w:i/>
          <w:szCs w:val="24"/>
        </w:rPr>
        <w:tab/>
      </w:r>
      <w:r>
        <w:rPr>
          <w:i/>
          <w:szCs w:val="24"/>
        </w:rPr>
        <w:t xml:space="preserve">n </w:t>
      </w:r>
      <w:r>
        <w:rPr>
          <w:rFonts w:hint="eastAsia"/>
          <w:i/>
          <w:szCs w:val="24"/>
          <w:lang w:eastAsia="ja-JP"/>
        </w:rPr>
        <w:t>←</w:t>
      </w:r>
      <w:r>
        <w:rPr>
          <w:i/>
          <w:szCs w:val="24"/>
          <w:lang w:val="ro-RO" w:eastAsia="ja-JP"/>
        </w:rPr>
        <w:t xml:space="preserve"> </w:t>
      </w:r>
      <w:r w:rsidRPr="00906C83">
        <w:rPr>
          <w:i/>
          <w:szCs w:val="24"/>
        </w:rPr>
        <w:t>|</w:t>
      </w:r>
      <w:r>
        <w:rPr>
          <w:i/>
          <w:szCs w:val="24"/>
        </w:rPr>
        <w:t>V</w:t>
      </w:r>
      <w:r w:rsidRPr="00906C83">
        <w:rPr>
          <w:i/>
          <w:szCs w:val="24"/>
        </w:rPr>
        <w:t>(</w:t>
      </w:r>
      <w:r>
        <w:rPr>
          <w:i/>
          <w:szCs w:val="24"/>
        </w:rPr>
        <w:t>G</w:t>
      </w:r>
      <w:r w:rsidRPr="00906C83">
        <w:rPr>
          <w:i/>
          <w:szCs w:val="24"/>
        </w:rPr>
        <w:t>)|</w:t>
      </w:r>
    </w:p>
    <w:p w:rsidR="006358A1" w:rsidRDefault="006358A1" w:rsidP="006715F2">
      <w:pPr>
        <w:jc w:val="both"/>
        <w:rPr>
          <w:i/>
          <w:szCs w:val="24"/>
        </w:rPr>
      </w:pPr>
      <w:r>
        <w:rPr>
          <w:i/>
          <w:szCs w:val="24"/>
        </w:rPr>
        <w:tab/>
        <w:t xml:space="preserve">m </w:t>
      </w:r>
      <w:r>
        <w:rPr>
          <w:rFonts w:hint="eastAsia"/>
          <w:i/>
          <w:szCs w:val="24"/>
          <w:lang w:eastAsia="ja-JP"/>
        </w:rPr>
        <w:t>←</w:t>
      </w:r>
      <w:r>
        <w:rPr>
          <w:i/>
          <w:szCs w:val="24"/>
          <w:lang w:eastAsia="ja-JP"/>
        </w:rPr>
        <w:t xml:space="preserve"> </w:t>
      </w:r>
      <w:r w:rsidRPr="00906C83">
        <w:rPr>
          <w:i/>
          <w:szCs w:val="24"/>
        </w:rPr>
        <w:t>|E(</w:t>
      </w:r>
      <w:r>
        <w:rPr>
          <w:i/>
          <w:szCs w:val="24"/>
        </w:rPr>
        <w:t>G</w:t>
      </w:r>
      <w:r w:rsidRPr="00906C83">
        <w:rPr>
          <w:i/>
          <w:szCs w:val="24"/>
        </w:rPr>
        <w:t>)|</w:t>
      </w:r>
    </w:p>
    <w:p w:rsidR="006358A1" w:rsidRPr="006715F2" w:rsidRDefault="006358A1" w:rsidP="006715F2">
      <w:pPr>
        <w:jc w:val="both"/>
        <w:rPr>
          <w:rFonts w:hint="eastAsia"/>
          <w:b/>
          <w:i/>
          <w:szCs w:val="24"/>
          <w:lang w:eastAsia="ja-JP"/>
        </w:rPr>
      </w:pPr>
      <w:r>
        <w:rPr>
          <w:i/>
          <w:szCs w:val="24"/>
        </w:rPr>
        <w:tab/>
      </w:r>
      <w:r>
        <w:rPr>
          <w:b/>
          <w:i/>
          <w:szCs w:val="24"/>
        </w:rPr>
        <w:t xml:space="preserve">if </w:t>
      </w:r>
      <w:r>
        <w:rPr>
          <w:i/>
          <w:szCs w:val="24"/>
        </w:rPr>
        <w:t>(4m &lt; n</w:t>
      </w:r>
      <w:r>
        <w:rPr>
          <w:i/>
          <w:szCs w:val="24"/>
          <w:vertAlign w:val="superscript"/>
        </w:rPr>
        <w:t>2</w:t>
      </w:r>
      <w:r>
        <w:rPr>
          <w:i/>
          <w:szCs w:val="24"/>
        </w:rPr>
        <w:t xml:space="preserve">-2n) </w:t>
      </w:r>
      <w:r>
        <w:rPr>
          <w:b/>
          <w:i/>
          <w:szCs w:val="24"/>
        </w:rPr>
        <w:t>then return FALSE</w:t>
      </w:r>
    </w:p>
    <w:p w:rsidR="006358A1" w:rsidRDefault="006358A1" w:rsidP="006715F2">
      <w:pPr>
        <w:jc w:val="both"/>
        <w:rPr>
          <w:i/>
          <w:szCs w:val="24"/>
          <w:lang w:eastAsia="ja-JP"/>
        </w:rPr>
      </w:pPr>
      <w:r>
        <w:rPr>
          <w:b/>
          <w:i/>
          <w:szCs w:val="24"/>
        </w:rPr>
        <w:tab/>
      </w:r>
      <w:r>
        <w:rPr>
          <w:i/>
          <w:szCs w:val="24"/>
        </w:rPr>
        <w:t xml:space="preserve">H </w:t>
      </w:r>
      <w:r>
        <w:rPr>
          <w:rFonts w:hint="eastAsia"/>
          <w:i/>
          <w:szCs w:val="24"/>
          <w:lang w:eastAsia="ja-JP"/>
        </w:rPr>
        <w:t>← Complementar(G)</w:t>
      </w:r>
    </w:p>
    <w:p w:rsidR="006358A1" w:rsidRDefault="006358A1" w:rsidP="006715F2">
      <w:pPr>
        <w:jc w:val="both"/>
        <w:rPr>
          <w:i/>
          <w:szCs w:val="24"/>
          <w:lang w:eastAsia="ja-JP"/>
        </w:rPr>
      </w:pPr>
      <w:r>
        <w:rPr>
          <w:i/>
          <w:szCs w:val="24"/>
          <w:lang w:eastAsia="ja-JP"/>
        </w:rPr>
        <w:tab/>
      </w:r>
      <w:r>
        <w:rPr>
          <w:b/>
          <w:i/>
          <w:szCs w:val="24"/>
          <w:lang w:eastAsia="ja-JP"/>
        </w:rPr>
        <w:t xml:space="preserve">return </w:t>
      </w:r>
      <w:r>
        <w:rPr>
          <w:i/>
          <w:szCs w:val="24"/>
          <w:lang w:eastAsia="ja-JP"/>
        </w:rPr>
        <w:t>EsteBipartit(H)</w:t>
      </w:r>
    </w:p>
    <w:p w:rsidR="006358A1" w:rsidRDefault="006358A1" w:rsidP="006715F2">
      <w:pPr>
        <w:jc w:val="both"/>
        <w:rPr>
          <w:b/>
          <w:i/>
          <w:szCs w:val="24"/>
          <w:lang w:eastAsia="ja-JP"/>
        </w:rPr>
      </w:pPr>
      <w:r>
        <w:rPr>
          <w:b/>
          <w:i/>
          <w:szCs w:val="24"/>
          <w:lang w:eastAsia="ja-JP"/>
        </w:rPr>
        <w:t>end</w:t>
      </w:r>
    </w:p>
    <w:p w:rsidR="006358A1" w:rsidRDefault="006358A1" w:rsidP="00D74DC6">
      <w:pPr>
        <w:spacing w:before="240"/>
        <w:jc w:val="both"/>
        <w:rPr>
          <w:i/>
          <w:szCs w:val="24"/>
          <w:lang w:val="ro-RO" w:eastAsia="ja-JP"/>
        </w:rPr>
      </w:pPr>
      <w:r>
        <w:rPr>
          <w:b/>
          <w:i/>
          <w:szCs w:val="24"/>
          <w:lang w:val="ro-RO" w:eastAsia="ja-JP"/>
        </w:rPr>
        <w:t xml:space="preserve">function </w:t>
      </w:r>
      <w:r>
        <w:rPr>
          <w:i/>
          <w:szCs w:val="24"/>
          <w:lang w:val="ro-RO" w:eastAsia="ja-JP"/>
        </w:rPr>
        <w:t>Complementar(G)</w:t>
      </w:r>
    </w:p>
    <w:p w:rsidR="006358A1" w:rsidRDefault="006358A1" w:rsidP="00D74DC6">
      <w:pPr>
        <w:jc w:val="both"/>
        <w:rPr>
          <w:b/>
          <w:i/>
          <w:szCs w:val="24"/>
          <w:lang w:val="ro-RO" w:eastAsia="ja-JP"/>
        </w:rPr>
      </w:pPr>
      <w:r>
        <w:rPr>
          <w:b/>
          <w:i/>
          <w:szCs w:val="24"/>
          <w:lang w:val="ro-RO" w:eastAsia="ja-JP"/>
        </w:rPr>
        <w:t>begin</w:t>
      </w:r>
    </w:p>
    <w:p w:rsidR="006358A1" w:rsidRPr="00D74DC6" w:rsidRDefault="006358A1" w:rsidP="00D74DC6">
      <w:pPr>
        <w:jc w:val="both"/>
        <w:rPr>
          <w:b/>
          <w:i/>
          <w:color w:val="808080"/>
          <w:szCs w:val="24"/>
          <w:lang w:val="ro-RO" w:eastAsia="ja-JP"/>
        </w:rPr>
      </w:pPr>
      <w:r>
        <w:rPr>
          <w:b/>
          <w:i/>
          <w:szCs w:val="24"/>
          <w:lang w:val="ro-RO" w:eastAsia="ja-JP"/>
        </w:rPr>
        <w:tab/>
      </w:r>
      <w:r w:rsidRPr="00D74DC6">
        <w:rPr>
          <w:b/>
          <w:i/>
          <w:color w:val="808080"/>
          <w:szCs w:val="24"/>
          <w:lang w:val="ro-RO" w:eastAsia="ja-JP"/>
        </w:rPr>
        <w:t>/*construim graful H cu n noduri*/</w:t>
      </w:r>
    </w:p>
    <w:p w:rsidR="006358A1" w:rsidRDefault="006358A1" w:rsidP="00D74DC6">
      <w:pPr>
        <w:jc w:val="both"/>
        <w:rPr>
          <w:i/>
          <w:szCs w:val="24"/>
          <w:lang w:val="ro-RO" w:eastAsia="ja-JP"/>
        </w:rPr>
      </w:pPr>
      <w:r>
        <w:rPr>
          <w:b/>
          <w:i/>
          <w:szCs w:val="24"/>
          <w:lang w:val="ro-RO" w:eastAsia="ja-JP"/>
        </w:rPr>
        <w:tab/>
      </w:r>
      <w:r>
        <w:rPr>
          <w:i/>
          <w:szCs w:val="24"/>
          <w:lang w:val="ro-RO" w:eastAsia="ja-JP"/>
        </w:rPr>
        <w:t xml:space="preserve">V(H) </w:t>
      </w:r>
      <w:r>
        <w:rPr>
          <w:rFonts w:hint="eastAsia"/>
          <w:i/>
          <w:szCs w:val="24"/>
          <w:lang w:val="ro-RO" w:eastAsia="ja-JP"/>
        </w:rPr>
        <w:t>←</w:t>
      </w:r>
      <w:r>
        <w:rPr>
          <w:i/>
          <w:szCs w:val="24"/>
          <w:lang w:val="ro-RO" w:eastAsia="ja-JP"/>
        </w:rPr>
        <w:t xml:space="preserve"> V(G)</w:t>
      </w:r>
    </w:p>
    <w:p w:rsidR="006358A1" w:rsidRDefault="006358A1" w:rsidP="00D74DC6">
      <w:pPr>
        <w:ind w:left="709"/>
        <w:jc w:val="both"/>
        <w:rPr>
          <w:b/>
          <w:i/>
          <w:color w:val="808080"/>
          <w:szCs w:val="24"/>
          <w:lang w:val="ro-RO" w:eastAsia="ja-JP"/>
        </w:rPr>
      </w:pPr>
      <w:r w:rsidRPr="00D74DC6">
        <w:rPr>
          <w:b/>
          <w:i/>
          <w:szCs w:val="24"/>
          <w:lang w:val="ro-RO" w:eastAsia="ja-JP"/>
        </w:rPr>
        <w:tab/>
      </w:r>
      <w:r w:rsidRPr="00D74DC6">
        <w:rPr>
          <w:b/>
          <w:i/>
          <w:color w:val="808080"/>
          <w:szCs w:val="24"/>
          <w:lang w:val="ro-RO" w:eastAsia="ja-JP"/>
        </w:rPr>
        <w:t>/*în lista de adiacenţă a nodului i în H se plaseaza acele noduri care nu se găsesc în lista de adiacenţă a lui i în G*/</w:t>
      </w:r>
    </w:p>
    <w:p w:rsidR="006358A1" w:rsidRPr="00D74DC6" w:rsidRDefault="006358A1" w:rsidP="00D74DC6">
      <w:pPr>
        <w:ind w:left="709"/>
        <w:jc w:val="both"/>
        <w:rPr>
          <w:b/>
          <w:i/>
          <w:color w:val="808080"/>
          <w:szCs w:val="24"/>
          <w:lang w:val="ro-RO" w:eastAsia="ja-JP"/>
        </w:rPr>
      </w:pPr>
      <w:r>
        <w:rPr>
          <w:b/>
          <w:i/>
          <w:color w:val="808080"/>
          <w:szCs w:val="24"/>
          <w:lang w:val="ro-RO" w:eastAsia="ja-JP"/>
        </w:rPr>
        <w:t>/*Considerăm listele de adiacenţă sortate crescător*/</w:t>
      </w:r>
    </w:p>
    <w:p w:rsidR="006358A1" w:rsidRDefault="006358A1" w:rsidP="00D74DC6">
      <w:pPr>
        <w:jc w:val="both"/>
        <w:rPr>
          <w:b/>
          <w:i/>
          <w:szCs w:val="24"/>
          <w:lang w:val="ro-RO" w:eastAsia="ja-JP"/>
        </w:rPr>
      </w:pPr>
      <w:r>
        <w:rPr>
          <w:b/>
          <w:i/>
          <w:szCs w:val="24"/>
          <w:lang w:val="ro-RO" w:eastAsia="ja-JP"/>
        </w:rPr>
        <w:tab/>
        <w:t>for</w:t>
      </w:r>
      <w:r>
        <w:rPr>
          <w:i/>
          <w:szCs w:val="24"/>
          <w:lang w:val="ro-RO" w:eastAsia="ja-JP"/>
        </w:rPr>
        <w:t xml:space="preserve"> i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Pr="00D74DC6" w:rsidRDefault="006358A1" w:rsidP="00D74DC6">
      <w:pPr>
        <w:jc w:val="both"/>
        <w:rPr>
          <w:rFonts w:hint="eastAsia"/>
          <w:i/>
          <w:szCs w:val="24"/>
          <w:lang w:val="ro-RO" w:eastAsia="ja-JP"/>
        </w:rPr>
      </w:pPr>
      <w:r>
        <w:rPr>
          <w:b/>
          <w:i/>
          <w:szCs w:val="24"/>
          <w:lang w:val="ro-RO" w:eastAsia="ja-JP"/>
        </w:rPr>
        <w:tab/>
      </w:r>
      <w:r>
        <w:rPr>
          <w:b/>
          <w:i/>
          <w:szCs w:val="24"/>
          <w:lang w:val="ro-RO" w:eastAsia="ja-JP"/>
        </w:rPr>
        <w:tab/>
      </w:r>
      <w:r>
        <w:rPr>
          <w:i/>
          <w:szCs w:val="24"/>
          <w:lang w:val="ro-RO" w:eastAsia="ja-JP"/>
        </w:rPr>
        <w:t xml:space="preserve">p </w:t>
      </w:r>
      <w:r>
        <w:rPr>
          <w:rFonts w:hint="eastAsia"/>
          <w:i/>
          <w:szCs w:val="24"/>
          <w:lang w:val="ro-RO" w:eastAsia="ja-JP"/>
        </w:rPr>
        <w:t>← listaDeAdiacenţă</w:t>
      </w:r>
      <w:r>
        <w:rPr>
          <w:i/>
          <w:szCs w:val="24"/>
          <w:lang w:val="ro-RO" w:eastAsia="ja-JP"/>
        </w:rPr>
        <w:t>G</w:t>
      </w:r>
      <w:r>
        <w:rPr>
          <w:rFonts w:hint="eastAsia"/>
          <w:i/>
          <w:szCs w:val="24"/>
          <w:lang w:val="ro-RO" w:eastAsia="ja-JP"/>
        </w:rPr>
        <w:t>(i)</w:t>
      </w:r>
    </w:p>
    <w:p w:rsidR="006358A1" w:rsidRDefault="006358A1" w:rsidP="00D74DC6">
      <w:pPr>
        <w:jc w:val="both"/>
        <w:rPr>
          <w:b/>
          <w:i/>
          <w:szCs w:val="24"/>
          <w:lang w:val="ro-RO" w:eastAsia="ja-JP"/>
        </w:rPr>
      </w:pPr>
      <w:r>
        <w:rPr>
          <w:b/>
          <w:i/>
          <w:szCs w:val="24"/>
          <w:lang w:val="ro-RO" w:eastAsia="ja-JP"/>
        </w:rPr>
        <w:tab/>
      </w:r>
      <w:r>
        <w:rPr>
          <w:b/>
          <w:i/>
          <w:szCs w:val="24"/>
          <w:lang w:val="ro-RO" w:eastAsia="ja-JP"/>
        </w:rPr>
        <w:tab/>
        <w:t>for</w:t>
      </w:r>
      <w:r>
        <w:rPr>
          <w:i/>
          <w:szCs w:val="24"/>
          <w:lang w:val="ro-RO" w:eastAsia="ja-JP"/>
        </w:rPr>
        <w:t xml:space="preserve"> j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Default="006358A1" w:rsidP="00D74DC6">
      <w:pPr>
        <w:jc w:val="both"/>
        <w:rPr>
          <w:i/>
          <w:szCs w:val="24"/>
          <w:lang w:val="ro-RO" w:eastAsia="ja-JP"/>
        </w:rPr>
      </w:pPr>
      <w:r>
        <w:rPr>
          <w:b/>
          <w:i/>
          <w:szCs w:val="24"/>
          <w:lang w:val="ro-RO" w:eastAsia="ja-JP"/>
        </w:rPr>
        <w:lastRenderedPageBreak/>
        <w:tab/>
      </w:r>
      <w:r>
        <w:rPr>
          <w:b/>
          <w:i/>
          <w:szCs w:val="24"/>
          <w:lang w:val="ro-RO" w:eastAsia="ja-JP"/>
        </w:rPr>
        <w:tab/>
      </w:r>
      <w:r>
        <w:rPr>
          <w:b/>
          <w:i/>
          <w:szCs w:val="24"/>
          <w:lang w:val="ro-RO" w:eastAsia="ja-JP"/>
        </w:rPr>
        <w:tab/>
        <w:t xml:space="preserve">if </w:t>
      </w:r>
      <w:r>
        <w:rPr>
          <w:i/>
          <w:szCs w:val="24"/>
          <w:lang w:val="ro-RO" w:eastAsia="ja-JP"/>
        </w:rPr>
        <w:t>(p</w:t>
      </w:r>
      <w:r>
        <w:rPr>
          <w:i/>
          <w:szCs w:val="24"/>
          <w:lang w:val="ro-RO" w:eastAsia="ja-JP"/>
        </w:rPr>
        <w:sym w:font="Symbol" w:char="F0AE"/>
      </w:r>
      <w:r>
        <w:rPr>
          <w:i/>
          <w:szCs w:val="24"/>
          <w:lang w:val="ro-RO" w:eastAsia="ja-JP"/>
        </w:rPr>
        <w:t xml:space="preserve"> indexNod = j)</w:t>
      </w:r>
    </w:p>
    <w:p w:rsidR="006358A1" w:rsidRDefault="006358A1" w:rsidP="00D74DC6">
      <w:pPr>
        <w:jc w:val="both"/>
        <w:rPr>
          <w:i/>
          <w:szCs w:val="24"/>
          <w:lang w:val="ro-RO" w:eastAsia="ja-JP"/>
        </w:rPr>
      </w:pPr>
      <w:r>
        <w:rPr>
          <w:i/>
          <w:szCs w:val="24"/>
          <w:lang w:val="ro-RO" w:eastAsia="ja-JP"/>
        </w:rPr>
        <w:tab/>
      </w:r>
      <w:r>
        <w:rPr>
          <w:i/>
          <w:szCs w:val="24"/>
          <w:lang w:val="ro-RO" w:eastAsia="ja-JP"/>
        </w:rPr>
        <w:tab/>
      </w:r>
      <w:r>
        <w:rPr>
          <w:i/>
          <w:szCs w:val="24"/>
          <w:lang w:val="ro-RO" w:eastAsia="ja-JP"/>
        </w:rPr>
        <w:tab/>
      </w:r>
      <w:r>
        <w:rPr>
          <w:b/>
          <w:i/>
          <w:szCs w:val="24"/>
          <w:lang w:val="ro-RO" w:eastAsia="ja-JP"/>
        </w:rPr>
        <w:t xml:space="preserve">then  </w:t>
      </w:r>
      <w:r w:rsidRPr="00D74DC6">
        <w:rPr>
          <w:i/>
          <w:szCs w:val="24"/>
          <w:lang w:val="ro-RO" w:eastAsia="ja-JP"/>
        </w:rPr>
        <w:t xml:space="preserve">p </w:t>
      </w:r>
      <w:r w:rsidRPr="00D74DC6">
        <w:rPr>
          <w:rFonts w:hint="eastAsia"/>
          <w:i/>
          <w:szCs w:val="24"/>
          <w:lang w:val="ro-RO" w:eastAsia="ja-JP"/>
        </w:rPr>
        <w:t>← (p</w:t>
      </w:r>
      <w:r w:rsidRPr="00D74DC6">
        <w:rPr>
          <w:rFonts w:hint="eastAsia"/>
          <w:i/>
          <w:szCs w:val="24"/>
          <w:lang w:val="ro-RO" w:eastAsia="ja-JP"/>
        </w:rPr>
        <w:sym w:font="Symbol" w:char="F0AE"/>
      </w:r>
      <w:r w:rsidRPr="00D74DC6">
        <w:rPr>
          <w:i/>
          <w:szCs w:val="24"/>
          <w:lang w:val="ro-RO" w:eastAsia="ja-JP"/>
        </w:rPr>
        <w:t>next)</w:t>
      </w:r>
    </w:p>
    <w:p w:rsidR="006358A1" w:rsidRDefault="006358A1" w:rsidP="00D74DC6">
      <w:pPr>
        <w:jc w:val="both"/>
        <w:rPr>
          <w:b/>
          <w:i/>
          <w:szCs w:val="24"/>
          <w:lang w:val="ro-RO" w:eastAsia="ja-JP"/>
        </w:rPr>
      </w:pPr>
      <w:r>
        <w:rPr>
          <w:i/>
          <w:szCs w:val="24"/>
          <w:lang w:val="ro-RO" w:eastAsia="ja-JP"/>
        </w:rPr>
        <w:tab/>
      </w:r>
      <w:r>
        <w:rPr>
          <w:i/>
          <w:szCs w:val="24"/>
          <w:lang w:val="ro-RO" w:eastAsia="ja-JP"/>
        </w:rPr>
        <w:tab/>
      </w:r>
      <w:r>
        <w:rPr>
          <w:i/>
          <w:szCs w:val="24"/>
          <w:lang w:val="ro-RO" w:eastAsia="ja-JP"/>
        </w:rPr>
        <w:tab/>
      </w:r>
      <w:r w:rsidRPr="00D74DC6">
        <w:rPr>
          <w:b/>
          <w:i/>
          <w:szCs w:val="24"/>
          <w:lang w:val="ro-RO" w:eastAsia="ja-JP"/>
        </w:rPr>
        <w:t>else</w:t>
      </w:r>
    </w:p>
    <w:p w:rsidR="006358A1" w:rsidRDefault="006358A1" w:rsidP="00D74DC6">
      <w:pPr>
        <w:jc w:val="both"/>
        <w:rPr>
          <w:rFonts w:hint="eastAsia"/>
          <w:i/>
          <w:szCs w:val="24"/>
          <w:lang w:val="ro-RO" w:eastAsia="ja-JP"/>
        </w:rPr>
      </w:pPr>
      <w:r>
        <w:rPr>
          <w:b/>
          <w:i/>
          <w:szCs w:val="24"/>
          <w:lang w:val="ro-RO" w:eastAsia="ja-JP"/>
        </w:rPr>
        <w:tab/>
      </w:r>
      <w:r>
        <w:rPr>
          <w:b/>
          <w:i/>
          <w:szCs w:val="24"/>
          <w:lang w:val="ro-RO" w:eastAsia="ja-JP"/>
        </w:rPr>
        <w:tab/>
      </w:r>
      <w:r>
        <w:rPr>
          <w:b/>
          <w:i/>
          <w:szCs w:val="24"/>
          <w:lang w:val="ro-RO" w:eastAsia="ja-JP"/>
        </w:rPr>
        <w:tab/>
      </w:r>
      <w:r>
        <w:rPr>
          <w:b/>
          <w:i/>
          <w:szCs w:val="24"/>
          <w:lang w:val="ro-RO" w:eastAsia="ja-JP"/>
        </w:rPr>
        <w:tab/>
        <w:t xml:space="preserve">if </w:t>
      </w:r>
      <w:r>
        <w:rPr>
          <w:i/>
          <w:szCs w:val="24"/>
          <w:lang w:val="ro-RO" w:eastAsia="ja-JP"/>
        </w:rPr>
        <w:t xml:space="preserve">(j </w:t>
      </w:r>
      <w:r>
        <w:rPr>
          <w:rFonts w:hint="eastAsia"/>
          <w:i/>
          <w:szCs w:val="24"/>
          <w:lang w:val="ro-RO" w:eastAsia="ja-JP"/>
        </w:rPr>
        <w:t>≠ i)</w:t>
      </w:r>
    </w:p>
    <w:p w:rsidR="006358A1" w:rsidRDefault="006358A1" w:rsidP="003C1421">
      <w:pPr>
        <w:ind w:left="2160" w:firstLine="720"/>
        <w:jc w:val="both"/>
        <w:rPr>
          <w:i/>
          <w:szCs w:val="24"/>
          <w:lang w:val="ro-RO" w:eastAsia="ja-JP"/>
        </w:rPr>
      </w:pPr>
      <w:r w:rsidRPr="00717B28">
        <w:rPr>
          <w:b/>
          <w:i/>
          <w:szCs w:val="24"/>
          <w:lang w:val="ro-RO" w:eastAsia="ja-JP"/>
        </w:rPr>
        <w:t>then</w:t>
      </w:r>
      <w:r>
        <w:rPr>
          <w:b/>
          <w:i/>
          <w:szCs w:val="24"/>
          <w:lang w:val="ro-RO" w:eastAsia="ja-JP"/>
        </w:rPr>
        <w:t xml:space="preserve"> </w:t>
      </w:r>
      <w:r w:rsidRPr="00717B28">
        <w:rPr>
          <w:i/>
          <w:szCs w:val="24"/>
          <w:lang w:val="ro-RO" w:eastAsia="ja-JP"/>
        </w:rPr>
        <w:t>Adaugă</w:t>
      </w:r>
      <w:r>
        <w:rPr>
          <w:i/>
          <w:szCs w:val="24"/>
          <w:lang w:val="ro-RO" w:eastAsia="ja-JP"/>
        </w:rPr>
        <w:t xml:space="preserve">(j, </w:t>
      </w:r>
      <w:r>
        <w:rPr>
          <w:rFonts w:hint="eastAsia"/>
          <w:i/>
          <w:szCs w:val="24"/>
          <w:lang w:val="ro-RO" w:eastAsia="ja-JP"/>
        </w:rPr>
        <w:t>listaDeAdiacenţă</w:t>
      </w:r>
      <w:r>
        <w:rPr>
          <w:i/>
          <w:szCs w:val="24"/>
          <w:lang w:val="ro-RO" w:eastAsia="ja-JP"/>
        </w:rPr>
        <w:t>H</w:t>
      </w:r>
      <w:r>
        <w:rPr>
          <w:rFonts w:hint="eastAsia"/>
          <w:i/>
          <w:szCs w:val="24"/>
          <w:lang w:val="ro-RO" w:eastAsia="ja-JP"/>
        </w:rPr>
        <w:t>(i)</w:t>
      </w:r>
      <w:r>
        <w:rPr>
          <w:i/>
          <w:szCs w:val="24"/>
          <w:lang w:val="ro-RO" w:eastAsia="ja-JP"/>
        </w:rPr>
        <w:t>)</w:t>
      </w:r>
    </w:p>
    <w:p w:rsidR="006358A1" w:rsidRPr="00717B28" w:rsidRDefault="006358A1" w:rsidP="00D74DC6">
      <w:pPr>
        <w:jc w:val="both"/>
        <w:rPr>
          <w:i/>
          <w:szCs w:val="24"/>
          <w:lang w:val="ro-RO" w:eastAsia="ja-JP"/>
        </w:rPr>
      </w:pPr>
      <w:r>
        <w:rPr>
          <w:i/>
          <w:szCs w:val="24"/>
          <w:lang w:val="ro-RO" w:eastAsia="ja-JP"/>
        </w:rPr>
        <w:tab/>
      </w:r>
      <w:r>
        <w:rPr>
          <w:b/>
          <w:i/>
          <w:szCs w:val="24"/>
          <w:lang w:val="ro-RO" w:eastAsia="ja-JP"/>
        </w:rPr>
        <w:t xml:space="preserve">return </w:t>
      </w:r>
      <w:r>
        <w:rPr>
          <w:i/>
          <w:szCs w:val="24"/>
          <w:lang w:val="ro-RO" w:eastAsia="ja-JP"/>
        </w:rPr>
        <w:t>H</w:t>
      </w:r>
    </w:p>
    <w:p w:rsidR="006358A1" w:rsidRDefault="006358A1" w:rsidP="00D74DC6">
      <w:pPr>
        <w:jc w:val="both"/>
        <w:rPr>
          <w:b/>
          <w:i/>
          <w:szCs w:val="24"/>
          <w:lang w:val="ro-RO" w:eastAsia="ja-JP"/>
        </w:rPr>
      </w:pPr>
      <w:r w:rsidRPr="00D74DC6">
        <w:rPr>
          <w:b/>
          <w:i/>
          <w:szCs w:val="24"/>
          <w:lang w:val="ro-RO" w:eastAsia="ja-JP"/>
        </w:rPr>
        <w:t>end</w:t>
      </w:r>
    </w:p>
    <w:p w:rsidR="006358A1" w:rsidRDefault="006358A1" w:rsidP="009B68FA">
      <w:pPr>
        <w:spacing w:before="240"/>
        <w:jc w:val="both"/>
        <w:rPr>
          <w:i/>
          <w:szCs w:val="24"/>
          <w:lang w:eastAsia="ja-JP"/>
        </w:rPr>
      </w:pPr>
      <w:r>
        <w:rPr>
          <w:b/>
          <w:i/>
          <w:szCs w:val="24"/>
          <w:lang w:val="ro-RO" w:eastAsia="ja-JP"/>
        </w:rPr>
        <w:t>function</w:t>
      </w:r>
      <w:r>
        <w:rPr>
          <w:i/>
          <w:szCs w:val="24"/>
          <w:lang w:val="ro-RO" w:eastAsia="ja-JP"/>
        </w:rPr>
        <w:t xml:space="preserve"> </w:t>
      </w:r>
      <w:r>
        <w:rPr>
          <w:i/>
          <w:szCs w:val="24"/>
          <w:lang w:eastAsia="ja-JP"/>
        </w:rPr>
        <w:t>EsteBipartit(H)</w:t>
      </w:r>
    </w:p>
    <w:p w:rsidR="006358A1" w:rsidRDefault="006358A1" w:rsidP="009B68FA">
      <w:pPr>
        <w:jc w:val="both"/>
        <w:rPr>
          <w:b/>
          <w:i/>
          <w:szCs w:val="24"/>
          <w:lang w:eastAsia="ja-JP"/>
        </w:rPr>
      </w:pPr>
      <w:r>
        <w:rPr>
          <w:b/>
          <w:i/>
          <w:szCs w:val="24"/>
          <w:lang w:eastAsia="ja-JP"/>
        </w:rPr>
        <w:t>begin</w:t>
      </w:r>
    </w:p>
    <w:p w:rsidR="006358A1" w:rsidRDefault="006358A1" w:rsidP="009B68FA">
      <w:pPr>
        <w:jc w:val="both"/>
        <w:rPr>
          <w:b/>
          <w:i/>
          <w:color w:val="808080"/>
          <w:szCs w:val="24"/>
          <w:lang w:eastAsia="ja-JP"/>
        </w:rPr>
      </w:pPr>
      <w:r>
        <w:rPr>
          <w:b/>
          <w:i/>
          <w:szCs w:val="24"/>
          <w:lang w:eastAsia="ja-JP"/>
        </w:rPr>
        <w:tab/>
      </w:r>
      <w:r w:rsidRPr="0021139C">
        <w:rPr>
          <w:b/>
          <w:i/>
          <w:color w:val="808080"/>
          <w:szCs w:val="24"/>
          <w:lang w:eastAsia="ja-JP"/>
        </w:rPr>
        <w:t>/*se va încerca realizarea unei 2-colorări a grafului*/</w:t>
      </w:r>
    </w:p>
    <w:p w:rsidR="006358A1" w:rsidRDefault="006358A1" w:rsidP="009B68FA">
      <w:pPr>
        <w:jc w:val="both"/>
        <w:rPr>
          <w:b/>
          <w:i/>
          <w:color w:val="808080"/>
          <w:szCs w:val="24"/>
          <w:lang w:eastAsia="ja-JP"/>
        </w:rPr>
      </w:pPr>
      <w:r>
        <w:rPr>
          <w:b/>
          <w:i/>
          <w:color w:val="808080"/>
          <w:szCs w:val="24"/>
          <w:lang w:eastAsia="ja-JP"/>
        </w:rPr>
        <w:tab/>
        <w:t>/*cele două culori folosite sunt 0 şi 1*/</w:t>
      </w:r>
    </w:p>
    <w:p w:rsidR="006358A1" w:rsidRDefault="006358A1" w:rsidP="009B68FA">
      <w:pPr>
        <w:jc w:val="both"/>
        <w:rPr>
          <w:b/>
          <w:i/>
          <w:color w:val="808080"/>
          <w:szCs w:val="24"/>
          <w:lang w:eastAsia="ja-JP"/>
        </w:rPr>
      </w:pPr>
      <w:r>
        <w:rPr>
          <w:b/>
          <w:i/>
          <w:color w:val="808080"/>
          <w:szCs w:val="24"/>
          <w:lang w:eastAsia="ja-JP"/>
        </w:rPr>
        <w:tab/>
        <w:t>/*iniţial toate nodurile sunt necolorate*/</w:t>
      </w:r>
    </w:p>
    <w:p w:rsidR="006358A1" w:rsidRDefault="006358A1" w:rsidP="0021139C">
      <w:pPr>
        <w:jc w:val="both"/>
        <w:rPr>
          <w:b/>
          <w:i/>
          <w:szCs w:val="24"/>
          <w:lang w:val="ro-RO" w:eastAsia="ja-JP"/>
        </w:rPr>
      </w:pPr>
      <w:r>
        <w:rPr>
          <w:b/>
          <w:i/>
          <w:color w:val="808080"/>
          <w:szCs w:val="24"/>
          <w:lang w:eastAsia="ja-JP"/>
        </w:rPr>
        <w:tab/>
      </w:r>
      <w:r>
        <w:rPr>
          <w:b/>
          <w:i/>
          <w:szCs w:val="24"/>
          <w:lang w:val="ro-RO" w:eastAsia="ja-JP"/>
        </w:rPr>
        <w:t>for</w:t>
      </w:r>
      <w:r>
        <w:rPr>
          <w:i/>
          <w:szCs w:val="24"/>
          <w:lang w:val="ro-RO" w:eastAsia="ja-JP"/>
        </w:rPr>
        <w:t xml:space="preserve"> i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Default="006358A1" w:rsidP="009B68FA">
      <w:pPr>
        <w:jc w:val="both"/>
        <w:rPr>
          <w:i/>
          <w:szCs w:val="24"/>
          <w:lang w:val="ro-RO" w:eastAsia="ja-JP"/>
        </w:rPr>
      </w:pPr>
      <w:r>
        <w:rPr>
          <w:b/>
          <w:i/>
          <w:color w:val="808080"/>
          <w:szCs w:val="24"/>
          <w:lang w:val="ro-RO" w:eastAsia="ja-JP"/>
        </w:rPr>
        <w:tab/>
      </w:r>
      <w:r>
        <w:rPr>
          <w:b/>
          <w:i/>
          <w:color w:val="808080"/>
          <w:szCs w:val="24"/>
          <w:lang w:val="ro-RO" w:eastAsia="ja-JP"/>
        </w:rPr>
        <w:tab/>
      </w:r>
      <w:r w:rsidRPr="000C3A90">
        <w:rPr>
          <w:i/>
          <w:szCs w:val="24"/>
          <w:lang w:val="ro-RO" w:eastAsia="ja-JP"/>
        </w:rPr>
        <w:t>culoare(i)</w:t>
      </w:r>
      <w:r>
        <w:rPr>
          <w:i/>
          <w:szCs w:val="24"/>
          <w:lang w:val="ro-RO" w:eastAsia="ja-JP"/>
        </w:rPr>
        <w:t xml:space="preserve"> </w:t>
      </w:r>
      <w:r>
        <w:rPr>
          <w:rFonts w:hint="eastAsia"/>
          <w:i/>
          <w:szCs w:val="24"/>
          <w:lang w:val="ro-RO" w:eastAsia="ja-JP"/>
        </w:rPr>
        <w:t>← -1</w:t>
      </w:r>
    </w:p>
    <w:p w:rsidR="006358A1" w:rsidRPr="000C3A90" w:rsidRDefault="006358A1" w:rsidP="009B68FA">
      <w:pPr>
        <w:jc w:val="both"/>
        <w:rPr>
          <w:b/>
          <w:i/>
          <w:color w:val="808080"/>
          <w:szCs w:val="24"/>
          <w:lang w:val="ro-RO" w:eastAsia="ja-JP"/>
        </w:rPr>
      </w:pPr>
      <w:r>
        <w:rPr>
          <w:i/>
          <w:szCs w:val="24"/>
          <w:lang w:val="ro-RO" w:eastAsia="ja-JP"/>
        </w:rPr>
        <w:tab/>
      </w:r>
      <w:r w:rsidRPr="000C3A90">
        <w:rPr>
          <w:b/>
          <w:i/>
          <w:color w:val="808080"/>
          <w:szCs w:val="24"/>
          <w:lang w:val="ro-RO" w:eastAsia="ja-JP"/>
        </w:rPr>
        <w:t>/*se realizează o parcurgere DFS a fiecărei componente conexe a grafului H */</w:t>
      </w:r>
    </w:p>
    <w:p w:rsidR="006358A1" w:rsidRDefault="006358A1" w:rsidP="000C3A90">
      <w:pPr>
        <w:jc w:val="both"/>
        <w:rPr>
          <w:b/>
          <w:i/>
          <w:szCs w:val="24"/>
          <w:lang w:val="ro-RO" w:eastAsia="ja-JP"/>
        </w:rPr>
      </w:pPr>
      <w:r>
        <w:rPr>
          <w:i/>
          <w:szCs w:val="24"/>
          <w:lang w:val="ro-RO" w:eastAsia="ja-JP"/>
        </w:rPr>
        <w:tab/>
      </w:r>
      <w:r>
        <w:rPr>
          <w:b/>
          <w:i/>
          <w:szCs w:val="24"/>
          <w:lang w:val="ro-RO" w:eastAsia="ja-JP"/>
        </w:rPr>
        <w:t>for</w:t>
      </w:r>
      <w:r>
        <w:rPr>
          <w:i/>
          <w:szCs w:val="24"/>
          <w:lang w:val="ro-RO" w:eastAsia="ja-JP"/>
        </w:rPr>
        <w:t xml:space="preserve"> i </w:t>
      </w:r>
      <w:r>
        <w:rPr>
          <w:rFonts w:hint="eastAsia"/>
          <w:i/>
          <w:szCs w:val="24"/>
          <w:lang w:val="ro-RO" w:eastAsia="ja-JP"/>
        </w:rPr>
        <w:t xml:space="preserve">← 0 </w:t>
      </w:r>
      <w:r>
        <w:rPr>
          <w:b/>
          <w:i/>
          <w:szCs w:val="24"/>
          <w:lang w:val="ro-RO" w:eastAsia="ja-JP"/>
        </w:rPr>
        <w:t xml:space="preserve">to </w:t>
      </w:r>
      <w:r>
        <w:rPr>
          <w:i/>
          <w:szCs w:val="24"/>
          <w:lang w:val="ro-RO" w:eastAsia="ja-JP"/>
        </w:rPr>
        <w:t xml:space="preserve">n – 1 </w:t>
      </w:r>
      <w:r>
        <w:rPr>
          <w:b/>
          <w:i/>
          <w:szCs w:val="24"/>
          <w:lang w:val="ro-RO" w:eastAsia="ja-JP"/>
        </w:rPr>
        <w:t>do</w:t>
      </w:r>
    </w:p>
    <w:p w:rsidR="006358A1" w:rsidRPr="000C3A90" w:rsidRDefault="006358A1" w:rsidP="000C3A90">
      <w:pPr>
        <w:jc w:val="both"/>
        <w:rPr>
          <w:b/>
          <w:i/>
          <w:color w:val="808080"/>
          <w:szCs w:val="24"/>
          <w:lang w:val="ro-RO" w:eastAsia="ja-JP"/>
        </w:rPr>
      </w:pPr>
      <w:r>
        <w:rPr>
          <w:b/>
          <w:i/>
          <w:szCs w:val="24"/>
          <w:lang w:val="ro-RO" w:eastAsia="ja-JP"/>
        </w:rPr>
        <w:tab/>
      </w:r>
      <w:r>
        <w:rPr>
          <w:b/>
          <w:i/>
          <w:szCs w:val="24"/>
          <w:lang w:val="ro-RO" w:eastAsia="ja-JP"/>
        </w:rPr>
        <w:tab/>
      </w:r>
      <w:r w:rsidRPr="000C3A90">
        <w:rPr>
          <w:b/>
          <w:i/>
          <w:color w:val="808080"/>
          <w:szCs w:val="24"/>
          <w:lang w:val="ro-RO" w:eastAsia="ja-JP"/>
        </w:rPr>
        <w:t>/*dacă nodul nu a fost deja colorat*/</w:t>
      </w:r>
    </w:p>
    <w:p w:rsidR="006358A1" w:rsidRDefault="006358A1" w:rsidP="000C3A90">
      <w:pPr>
        <w:jc w:val="both"/>
        <w:rPr>
          <w:i/>
          <w:szCs w:val="24"/>
          <w:lang w:val="ro-RO" w:eastAsia="ja-JP"/>
        </w:rPr>
      </w:pPr>
      <w:r>
        <w:rPr>
          <w:b/>
          <w:i/>
          <w:color w:val="808080"/>
          <w:szCs w:val="24"/>
          <w:lang w:val="ro-RO" w:eastAsia="ja-JP"/>
        </w:rPr>
        <w:tab/>
      </w:r>
      <w:r>
        <w:rPr>
          <w:b/>
          <w:i/>
          <w:color w:val="808080"/>
          <w:szCs w:val="24"/>
          <w:lang w:val="ro-RO" w:eastAsia="ja-JP"/>
        </w:rPr>
        <w:tab/>
      </w:r>
      <w:r>
        <w:rPr>
          <w:b/>
          <w:i/>
          <w:szCs w:val="24"/>
          <w:lang w:val="ro-RO" w:eastAsia="ja-JP"/>
        </w:rPr>
        <w:t xml:space="preserve">if </w:t>
      </w:r>
      <w:r>
        <w:rPr>
          <w:i/>
          <w:szCs w:val="24"/>
          <w:lang w:val="ro-RO" w:eastAsia="ja-JP"/>
        </w:rPr>
        <w:t>(</w:t>
      </w:r>
      <w:r w:rsidRPr="000C3A90">
        <w:rPr>
          <w:i/>
          <w:szCs w:val="24"/>
          <w:lang w:val="ro-RO" w:eastAsia="ja-JP"/>
        </w:rPr>
        <w:t>culoare(i)</w:t>
      </w:r>
      <w:r>
        <w:rPr>
          <w:i/>
          <w:szCs w:val="24"/>
          <w:lang w:val="ro-RO" w:eastAsia="ja-JP"/>
        </w:rPr>
        <w:t xml:space="preserve"> = </w:t>
      </w:r>
      <w:r>
        <w:rPr>
          <w:rFonts w:hint="eastAsia"/>
          <w:i/>
          <w:szCs w:val="24"/>
          <w:lang w:val="ro-RO" w:eastAsia="ja-JP"/>
        </w:rPr>
        <w:t xml:space="preserve"> -1</w:t>
      </w:r>
      <w:r>
        <w:rPr>
          <w:i/>
          <w:szCs w:val="24"/>
          <w:lang w:val="ro-RO" w:eastAsia="ja-JP"/>
        </w:rPr>
        <w:t>)</w:t>
      </w:r>
    </w:p>
    <w:p w:rsidR="006358A1" w:rsidRDefault="006358A1" w:rsidP="000C3A90">
      <w:pPr>
        <w:jc w:val="both"/>
        <w:rPr>
          <w:b/>
          <w:i/>
          <w:szCs w:val="24"/>
          <w:lang w:val="ro-RO" w:eastAsia="ja-JP"/>
        </w:rPr>
      </w:pPr>
      <w:r>
        <w:rPr>
          <w:i/>
          <w:szCs w:val="24"/>
          <w:lang w:val="ro-RO" w:eastAsia="ja-JP"/>
        </w:rPr>
        <w:tab/>
      </w:r>
      <w:r>
        <w:rPr>
          <w:i/>
          <w:szCs w:val="24"/>
          <w:lang w:val="ro-RO" w:eastAsia="ja-JP"/>
        </w:rPr>
        <w:tab/>
      </w:r>
      <w:r>
        <w:rPr>
          <w:b/>
          <w:i/>
          <w:szCs w:val="24"/>
          <w:lang w:val="ro-RO" w:eastAsia="ja-JP"/>
        </w:rPr>
        <w:t>then</w:t>
      </w:r>
      <w:r>
        <w:rPr>
          <w:b/>
          <w:i/>
          <w:szCs w:val="24"/>
          <w:lang w:val="ro-RO" w:eastAsia="ja-JP"/>
        </w:rPr>
        <w:tab/>
      </w:r>
    </w:p>
    <w:p w:rsidR="006358A1" w:rsidRPr="000C3A90" w:rsidRDefault="006358A1" w:rsidP="000C3A90">
      <w:pPr>
        <w:ind w:left="2127"/>
        <w:jc w:val="both"/>
        <w:rPr>
          <w:b/>
          <w:i/>
          <w:color w:val="808080"/>
          <w:szCs w:val="24"/>
          <w:lang w:val="ro-RO" w:eastAsia="ja-JP"/>
        </w:rPr>
      </w:pPr>
      <w:r>
        <w:rPr>
          <w:b/>
          <w:i/>
          <w:szCs w:val="24"/>
          <w:lang w:val="ro-RO" w:eastAsia="ja-JP"/>
        </w:rPr>
        <w:tab/>
      </w:r>
      <w:r w:rsidRPr="000C3A90">
        <w:rPr>
          <w:b/>
          <w:i/>
          <w:color w:val="808080"/>
          <w:szCs w:val="24"/>
          <w:lang w:val="ro-RO" w:eastAsia="ja-JP"/>
        </w:rPr>
        <w:t>/*dacă eşuează 2-colorarea uneia dintre componentele conexe, atunci graful cu siguranţă nu este bipartit*/</w:t>
      </w:r>
    </w:p>
    <w:p w:rsidR="006358A1" w:rsidRDefault="006358A1" w:rsidP="000C3A90">
      <w:pPr>
        <w:jc w:val="both"/>
        <w:rPr>
          <w:i/>
          <w:szCs w:val="24"/>
          <w:lang w:val="ro-RO" w:eastAsia="ja-JP"/>
        </w:rPr>
      </w:pPr>
      <w:r>
        <w:rPr>
          <w:b/>
          <w:i/>
          <w:szCs w:val="24"/>
          <w:lang w:val="ro-RO" w:eastAsia="ja-JP"/>
        </w:rPr>
        <w:tab/>
      </w:r>
      <w:r>
        <w:rPr>
          <w:b/>
          <w:i/>
          <w:szCs w:val="24"/>
          <w:lang w:val="ro-RO" w:eastAsia="ja-JP"/>
        </w:rPr>
        <w:tab/>
      </w:r>
      <w:r>
        <w:rPr>
          <w:b/>
          <w:i/>
          <w:szCs w:val="24"/>
          <w:lang w:val="ro-RO" w:eastAsia="ja-JP"/>
        </w:rPr>
        <w:tab/>
        <w:t xml:space="preserve">if </w:t>
      </w:r>
      <w:r>
        <w:rPr>
          <w:i/>
          <w:szCs w:val="24"/>
          <w:lang w:val="ro-RO" w:eastAsia="ja-JP"/>
        </w:rPr>
        <w:t xml:space="preserve">(DoiColorareDFS(i, 0) = </w:t>
      </w:r>
      <w:r>
        <w:rPr>
          <w:b/>
          <w:i/>
          <w:szCs w:val="24"/>
          <w:lang w:val="ro-RO" w:eastAsia="ja-JP"/>
        </w:rPr>
        <w:t>FALSE</w:t>
      </w:r>
      <w:r>
        <w:rPr>
          <w:i/>
          <w:szCs w:val="24"/>
          <w:lang w:val="ro-RO" w:eastAsia="ja-JP"/>
        </w:rPr>
        <w:t>)</w:t>
      </w:r>
    </w:p>
    <w:p w:rsidR="006358A1" w:rsidRDefault="006358A1" w:rsidP="000C3A90">
      <w:pPr>
        <w:jc w:val="both"/>
        <w:rPr>
          <w:b/>
          <w:i/>
          <w:szCs w:val="24"/>
        </w:rPr>
      </w:pPr>
      <w:r>
        <w:rPr>
          <w:i/>
          <w:szCs w:val="24"/>
          <w:lang w:val="ro-RO" w:eastAsia="ja-JP"/>
        </w:rPr>
        <w:tab/>
      </w:r>
      <w:r>
        <w:rPr>
          <w:i/>
          <w:szCs w:val="24"/>
          <w:lang w:val="ro-RO" w:eastAsia="ja-JP"/>
        </w:rPr>
        <w:tab/>
      </w:r>
      <w:r>
        <w:rPr>
          <w:i/>
          <w:szCs w:val="24"/>
          <w:lang w:val="ro-RO" w:eastAsia="ja-JP"/>
        </w:rPr>
        <w:tab/>
      </w:r>
      <w:r>
        <w:rPr>
          <w:b/>
          <w:i/>
          <w:szCs w:val="24"/>
          <w:lang w:val="ro-RO" w:eastAsia="ja-JP"/>
        </w:rPr>
        <w:t xml:space="preserve">then </w:t>
      </w:r>
      <w:r>
        <w:rPr>
          <w:b/>
          <w:i/>
          <w:szCs w:val="24"/>
        </w:rPr>
        <w:t>return FALSE</w:t>
      </w:r>
    </w:p>
    <w:p w:rsidR="006358A1" w:rsidRDefault="006358A1" w:rsidP="000C3A90">
      <w:pPr>
        <w:jc w:val="both"/>
        <w:rPr>
          <w:b/>
          <w:i/>
          <w:szCs w:val="24"/>
        </w:rPr>
      </w:pPr>
      <w:r>
        <w:rPr>
          <w:b/>
          <w:i/>
          <w:szCs w:val="24"/>
        </w:rPr>
        <w:tab/>
        <w:t>return TRUE</w:t>
      </w:r>
    </w:p>
    <w:p w:rsidR="006358A1" w:rsidRDefault="006358A1" w:rsidP="000C3A90">
      <w:pPr>
        <w:jc w:val="both"/>
        <w:rPr>
          <w:b/>
          <w:i/>
          <w:szCs w:val="24"/>
        </w:rPr>
      </w:pPr>
      <w:r>
        <w:rPr>
          <w:b/>
          <w:i/>
          <w:szCs w:val="24"/>
        </w:rPr>
        <w:t>end</w:t>
      </w:r>
    </w:p>
    <w:p w:rsidR="006358A1" w:rsidRDefault="006358A1" w:rsidP="000C3A90">
      <w:pPr>
        <w:spacing w:before="240"/>
        <w:jc w:val="both"/>
        <w:rPr>
          <w:i/>
          <w:szCs w:val="24"/>
        </w:rPr>
      </w:pPr>
      <w:r>
        <w:rPr>
          <w:b/>
          <w:i/>
          <w:szCs w:val="24"/>
        </w:rPr>
        <w:t>function</w:t>
      </w:r>
      <w:r>
        <w:rPr>
          <w:i/>
          <w:szCs w:val="24"/>
        </w:rPr>
        <w:t xml:space="preserve"> DoiColorareDFS(v, culoare)</w:t>
      </w:r>
    </w:p>
    <w:p w:rsidR="006358A1" w:rsidRDefault="006358A1" w:rsidP="00AE2382">
      <w:pPr>
        <w:jc w:val="both"/>
        <w:rPr>
          <w:b/>
          <w:i/>
          <w:szCs w:val="24"/>
        </w:rPr>
      </w:pPr>
      <w:r w:rsidRPr="00AE2382">
        <w:rPr>
          <w:b/>
          <w:i/>
          <w:szCs w:val="24"/>
        </w:rPr>
        <w:lastRenderedPageBreak/>
        <w:t>begin</w:t>
      </w:r>
    </w:p>
    <w:p w:rsidR="006358A1" w:rsidRDefault="006358A1" w:rsidP="00AE2382">
      <w:pPr>
        <w:jc w:val="both"/>
        <w:rPr>
          <w:rFonts w:hint="eastAsia"/>
          <w:i/>
          <w:szCs w:val="24"/>
          <w:lang w:eastAsia="ja-JP"/>
        </w:rPr>
      </w:pPr>
      <w:r>
        <w:rPr>
          <w:b/>
          <w:i/>
          <w:szCs w:val="24"/>
        </w:rPr>
        <w:tab/>
      </w:r>
      <w:r>
        <w:rPr>
          <w:i/>
          <w:szCs w:val="24"/>
        </w:rPr>
        <w:t xml:space="preserve">culoare(v) </w:t>
      </w:r>
      <w:r>
        <w:rPr>
          <w:rFonts w:hint="eastAsia"/>
          <w:i/>
          <w:szCs w:val="24"/>
          <w:lang w:eastAsia="ja-JP"/>
        </w:rPr>
        <w:t>← culoare</w:t>
      </w:r>
    </w:p>
    <w:p w:rsidR="006358A1" w:rsidRDefault="006358A1" w:rsidP="00AE2382">
      <w:pPr>
        <w:jc w:val="both"/>
        <w:rPr>
          <w:b/>
          <w:i/>
          <w:szCs w:val="24"/>
          <w:lang w:eastAsia="ja-JP"/>
        </w:rPr>
      </w:pPr>
      <w:r>
        <w:rPr>
          <w:i/>
          <w:szCs w:val="24"/>
          <w:lang w:eastAsia="ja-JP"/>
        </w:rPr>
        <w:tab/>
      </w:r>
      <w:r>
        <w:rPr>
          <w:b/>
          <w:i/>
          <w:szCs w:val="24"/>
          <w:lang w:eastAsia="ja-JP"/>
        </w:rPr>
        <w:t xml:space="preserve">for </w:t>
      </w:r>
      <w:r>
        <w:rPr>
          <w:i/>
          <w:szCs w:val="24"/>
          <w:lang w:eastAsia="ja-JP"/>
        </w:rPr>
        <w:t xml:space="preserve">fiecare w din lista de adiacenţă a lui v </w:t>
      </w:r>
      <w:r>
        <w:rPr>
          <w:b/>
          <w:i/>
          <w:szCs w:val="24"/>
          <w:lang w:eastAsia="ja-JP"/>
        </w:rPr>
        <w:t>do</w:t>
      </w:r>
    </w:p>
    <w:p w:rsidR="006358A1" w:rsidRPr="0018020C" w:rsidRDefault="006358A1" w:rsidP="00AE2382">
      <w:pPr>
        <w:jc w:val="both"/>
        <w:rPr>
          <w:b/>
          <w:i/>
          <w:color w:val="808080"/>
          <w:szCs w:val="24"/>
          <w:lang w:eastAsia="ja-JP"/>
        </w:rPr>
      </w:pPr>
      <w:r>
        <w:rPr>
          <w:b/>
          <w:i/>
          <w:szCs w:val="24"/>
          <w:lang w:eastAsia="ja-JP"/>
        </w:rPr>
        <w:tab/>
      </w:r>
      <w:r>
        <w:rPr>
          <w:b/>
          <w:i/>
          <w:szCs w:val="24"/>
          <w:lang w:eastAsia="ja-JP"/>
        </w:rPr>
        <w:tab/>
      </w:r>
      <w:r w:rsidRPr="0018020C">
        <w:rPr>
          <w:b/>
          <w:i/>
          <w:color w:val="808080"/>
          <w:szCs w:val="24"/>
          <w:lang w:eastAsia="ja-JP"/>
        </w:rPr>
        <w:t>/*dacă w nu este deja colorat, se va continua parcurgeea DFS şi colorarea nodurilor*/</w:t>
      </w:r>
    </w:p>
    <w:p w:rsidR="006358A1" w:rsidRDefault="006358A1" w:rsidP="00AE2382">
      <w:pPr>
        <w:jc w:val="both"/>
        <w:rPr>
          <w:i/>
          <w:szCs w:val="24"/>
          <w:lang w:eastAsia="ja-JP"/>
        </w:rPr>
      </w:pPr>
      <w:r>
        <w:rPr>
          <w:b/>
          <w:i/>
          <w:szCs w:val="24"/>
          <w:lang w:eastAsia="ja-JP"/>
        </w:rPr>
        <w:tab/>
      </w:r>
      <w:r>
        <w:rPr>
          <w:b/>
          <w:i/>
          <w:szCs w:val="24"/>
          <w:lang w:eastAsia="ja-JP"/>
        </w:rPr>
        <w:tab/>
        <w:t xml:space="preserve">if </w:t>
      </w:r>
      <w:r>
        <w:rPr>
          <w:i/>
          <w:szCs w:val="24"/>
          <w:lang w:eastAsia="ja-JP"/>
        </w:rPr>
        <w:t>(culoare(w) = -1)</w:t>
      </w:r>
    </w:p>
    <w:p w:rsidR="006358A1" w:rsidRPr="00D301B4" w:rsidRDefault="006358A1" w:rsidP="00AE2382">
      <w:pPr>
        <w:jc w:val="both"/>
        <w:rPr>
          <w:b/>
          <w:i/>
          <w:szCs w:val="24"/>
          <w:lang w:val="ro-RO" w:eastAsia="ja-JP"/>
        </w:rPr>
      </w:pPr>
      <w:r>
        <w:rPr>
          <w:i/>
          <w:szCs w:val="24"/>
          <w:lang w:eastAsia="ja-JP"/>
        </w:rPr>
        <w:tab/>
      </w:r>
      <w:r>
        <w:rPr>
          <w:i/>
          <w:szCs w:val="24"/>
          <w:lang w:eastAsia="ja-JP"/>
        </w:rPr>
        <w:tab/>
      </w:r>
      <w:r>
        <w:rPr>
          <w:b/>
          <w:i/>
          <w:szCs w:val="24"/>
          <w:lang w:eastAsia="ja-JP"/>
        </w:rPr>
        <w:t xml:space="preserve">then </w:t>
      </w:r>
      <w:r>
        <w:rPr>
          <w:i/>
          <w:szCs w:val="24"/>
        </w:rPr>
        <w:t>DoiColorareDFS(w, 1 - culoare)</w:t>
      </w:r>
    </w:p>
    <w:p w:rsidR="006358A1" w:rsidRDefault="006358A1" w:rsidP="009B68FA">
      <w:pPr>
        <w:jc w:val="both"/>
        <w:rPr>
          <w:b/>
          <w:i/>
          <w:szCs w:val="24"/>
          <w:lang w:val="ro-RO" w:eastAsia="ja-JP"/>
        </w:rPr>
      </w:pPr>
      <w:r>
        <w:rPr>
          <w:i/>
          <w:szCs w:val="24"/>
          <w:lang w:val="ro-RO" w:eastAsia="ja-JP"/>
        </w:rPr>
        <w:tab/>
      </w:r>
      <w:r>
        <w:rPr>
          <w:i/>
          <w:szCs w:val="24"/>
          <w:lang w:val="ro-RO" w:eastAsia="ja-JP"/>
        </w:rPr>
        <w:tab/>
      </w:r>
      <w:r w:rsidRPr="0018020C">
        <w:rPr>
          <w:b/>
          <w:i/>
          <w:szCs w:val="24"/>
          <w:lang w:val="ro-RO" w:eastAsia="ja-JP"/>
        </w:rPr>
        <w:t>else</w:t>
      </w:r>
    </w:p>
    <w:p w:rsidR="006358A1" w:rsidRPr="0018020C" w:rsidRDefault="006358A1" w:rsidP="0018020C">
      <w:pPr>
        <w:ind w:left="2127"/>
        <w:jc w:val="both"/>
        <w:rPr>
          <w:b/>
          <w:i/>
          <w:color w:val="808080"/>
          <w:szCs w:val="24"/>
          <w:lang w:val="ro-RO" w:eastAsia="ja-JP"/>
        </w:rPr>
      </w:pPr>
      <w:r>
        <w:rPr>
          <w:b/>
          <w:i/>
          <w:szCs w:val="24"/>
          <w:lang w:val="ro-RO" w:eastAsia="ja-JP"/>
        </w:rPr>
        <w:tab/>
      </w:r>
      <w:r w:rsidRPr="0018020C">
        <w:rPr>
          <w:b/>
          <w:i/>
          <w:color w:val="808080"/>
          <w:szCs w:val="24"/>
          <w:lang w:val="ro-RO" w:eastAsia="ja-JP"/>
        </w:rPr>
        <w:t>/*dacă nodul a fost deja colorat, se verifică dacă cele două noduri vecine, v şi w, au culori diferite; dacă nu, atunci graful nu permite 2-colorare, deci nu este bipartit*/</w:t>
      </w:r>
    </w:p>
    <w:p w:rsidR="006358A1" w:rsidRDefault="006358A1" w:rsidP="0018020C">
      <w:pPr>
        <w:ind w:left="2127"/>
        <w:jc w:val="both"/>
        <w:rPr>
          <w:i/>
          <w:szCs w:val="24"/>
          <w:lang w:val="ro-RO" w:eastAsia="ja-JP"/>
        </w:rPr>
      </w:pPr>
      <w:r>
        <w:rPr>
          <w:b/>
          <w:i/>
          <w:szCs w:val="24"/>
          <w:lang w:val="ro-RO" w:eastAsia="ja-JP"/>
        </w:rPr>
        <w:t xml:space="preserve">if </w:t>
      </w:r>
      <w:r>
        <w:rPr>
          <w:i/>
          <w:szCs w:val="24"/>
          <w:lang w:val="ro-RO" w:eastAsia="ja-JP"/>
        </w:rPr>
        <w:t>(culoare(w) = culoare(v))</w:t>
      </w:r>
    </w:p>
    <w:p w:rsidR="006358A1" w:rsidRDefault="006358A1" w:rsidP="0018020C">
      <w:pPr>
        <w:ind w:left="2127"/>
        <w:jc w:val="both"/>
        <w:rPr>
          <w:b/>
          <w:i/>
          <w:szCs w:val="24"/>
          <w:lang w:val="ro-RO" w:eastAsia="ja-JP"/>
        </w:rPr>
      </w:pPr>
      <w:r>
        <w:rPr>
          <w:b/>
          <w:i/>
          <w:szCs w:val="24"/>
          <w:lang w:val="ro-RO" w:eastAsia="ja-JP"/>
        </w:rPr>
        <w:t>then return FALSE</w:t>
      </w:r>
    </w:p>
    <w:p w:rsidR="006358A1" w:rsidRDefault="006358A1" w:rsidP="003C2C3A">
      <w:pPr>
        <w:jc w:val="both"/>
        <w:rPr>
          <w:b/>
          <w:i/>
          <w:szCs w:val="24"/>
          <w:lang w:val="ro-RO" w:eastAsia="ja-JP"/>
        </w:rPr>
      </w:pPr>
      <w:r>
        <w:rPr>
          <w:b/>
          <w:i/>
          <w:szCs w:val="24"/>
          <w:lang w:val="ro-RO" w:eastAsia="ja-JP"/>
        </w:rPr>
        <w:tab/>
        <w:t>return TRUE</w:t>
      </w:r>
    </w:p>
    <w:p w:rsidR="006358A1" w:rsidRDefault="006358A1" w:rsidP="0018020C">
      <w:pPr>
        <w:jc w:val="both"/>
        <w:rPr>
          <w:b/>
          <w:i/>
          <w:szCs w:val="24"/>
          <w:lang w:val="ro-RO" w:eastAsia="ja-JP"/>
        </w:rPr>
      </w:pPr>
      <w:r>
        <w:rPr>
          <w:b/>
          <w:i/>
          <w:szCs w:val="24"/>
          <w:lang w:val="ro-RO" w:eastAsia="ja-JP"/>
        </w:rPr>
        <w:t>end</w:t>
      </w:r>
    </w:p>
    <w:p w:rsidR="006358A1" w:rsidRDefault="006358A1" w:rsidP="00D72038">
      <w:pPr>
        <w:spacing w:before="240"/>
        <w:ind w:firstLine="426"/>
        <w:jc w:val="both"/>
        <w:rPr>
          <w:b/>
          <w:i/>
          <w:szCs w:val="24"/>
          <w:lang w:val="ro-RO" w:eastAsia="ja-JP"/>
        </w:rPr>
      </w:pPr>
      <w:r>
        <w:rPr>
          <w:b/>
          <w:i/>
          <w:szCs w:val="24"/>
          <w:lang w:val="ro-RO" w:eastAsia="ja-JP"/>
        </w:rPr>
        <w:t>Complexitatea algoritmului:</w:t>
      </w:r>
    </w:p>
    <w:p w:rsidR="006358A1" w:rsidRDefault="006358A1" w:rsidP="00830E2A">
      <w:pPr>
        <w:numPr>
          <w:ilvl w:val="1"/>
          <w:numId w:val="14"/>
        </w:numPr>
        <w:suppressAutoHyphens/>
        <w:spacing w:after="0" w:line="240" w:lineRule="auto"/>
        <w:jc w:val="both"/>
        <w:rPr>
          <w:i/>
          <w:szCs w:val="24"/>
          <w:lang w:val="ro-RO"/>
        </w:rPr>
      </w:pPr>
      <w:r w:rsidRPr="006E1880">
        <w:rPr>
          <w:b/>
          <w:i/>
          <w:szCs w:val="24"/>
          <w:lang w:val="ro-RO" w:eastAsia="ja-JP"/>
        </w:rPr>
        <w:t xml:space="preserve">verificarea condiţiei necesare ca G să fie complementarul unui graf bipartit, </w:t>
      </w:r>
      <w:r w:rsidRPr="006E1880">
        <w:rPr>
          <w:b/>
          <w:i/>
          <w:szCs w:val="24"/>
          <w:lang w:val="ro-RO"/>
        </w:rPr>
        <w:t>4m ≥ n</w:t>
      </w:r>
      <w:r w:rsidRPr="006E1880">
        <w:rPr>
          <w:b/>
          <w:i/>
          <w:szCs w:val="24"/>
          <w:vertAlign w:val="superscript"/>
          <w:lang w:val="ro-RO"/>
        </w:rPr>
        <w:t>2</w:t>
      </w:r>
      <w:r>
        <w:rPr>
          <w:b/>
          <w:i/>
          <w:szCs w:val="24"/>
          <w:lang w:val="ro-RO"/>
        </w:rPr>
        <w:t xml:space="preserve">, </w:t>
      </w:r>
      <w:r>
        <w:rPr>
          <w:i/>
          <w:szCs w:val="24"/>
          <w:lang w:val="ro-RO"/>
        </w:rPr>
        <w:t xml:space="preserve">se face prin parcurgerea în totalitate a listelor de adiacenţă ale nodurilor din graful G şi numărarea nodurilor din aceste liste; se ştie că lungimea totală a listelor de adiacenţă este 2m, iar parcurgerea lor integrală se face în timpul </w:t>
      </w:r>
      <w:r>
        <w:rPr>
          <w:b/>
          <w:i/>
          <w:szCs w:val="24"/>
          <w:lang w:val="ro-RO"/>
        </w:rPr>
        <w:t xml:space="preserve">O(n + m). </w:t>
      </w:r>
      <w:r>
        <w:rPr>
          <w:i/>
          <w:szCs w:val="24"/>
          <w:lang w:val="ro-RO"/>
        </w:rPr>
        <w:t>Dacă nu este îndeplinită această condiţie, algoritmul se termină. Altfel se trece la pasul următor.</w:t>
      </w:r>
    </w:p>
    <w:p w:rsidR="006358A1" w:rsidRPr="00692966" w:rsidRDefault="006358A1" w:rsidP="00830E2A">
      <w:pPr>
        <w:numPr>
          <w:ilvl w:val="1"/>
          <w:numId w:val="14"/>
        </w:numPr>
        <w:suppressAutoHyphens/>
        <w:spacing w:after="0" w:line="240" w:lineRule="auto"/>
        <w:jc w:val="both"/>
        <w:rPr>
          <w:b/>
          <w:i/>
          <w:szCs w:val="24"/>
          <w:lang w:val="ro-RO" w:eastAsia="ja-JP"/>
        </w:rPr>
      </w:pPr>
      <w:r w:rsidRPr="008F0B21">
        <w:rPr>
          <w:b/>
          <w:i/>
          <w:szCs w:val="24"/>
          <w:lang w:val="ro-RO" w:eastAsia="ja-JP"/>
        </w:rPr>
        <w:t>construcţia grafului complementar</w:t>
      </w:r>
      <w:r>
        <w:rPr>
          <w:i/>
          <w:szCs w:val="24"/>
          <w:lang w:val="ro-RO" w:eastAsia="ja-JP"/>
        </w:rPr>
        <w:t xml:space="preserve"> se efectuează în timpul </w:t>
      </w:r>
      <w:r w:rsidRPr="008F0B21">
        <w:rPr>
          <w:b/>
          <w:i/>
          <w:szCs w:val="24"/>
          <w:lang w:val="ro-RO" w:eastAsia="ja-JP"/>
        </w:rPr>
        <w:t>O(n</w:t>
      </w:r>
      <w:r w:rsidRPr="008F0B21">
        <w:rPr>
          <w:b/>
          <w:i/>
          <w:szCs w:val="24"/>
          <w:vertAlign w:val="superscript"/>
          <w:lang w:val="ro-RO" w:eastAsia="ja-JP"/>
        </w:rPr>
        <w:t>2</w:t>
      </w:r>
      <w:r w:rsidRPr="008F0B21">
        <w:rPr>
          <w:b/>
          <w:i/>
          <w:szCs w:val="24"/>
          <w:lang w:val="ro-RO" w:eastAsia="ja-JP"/>
        </w:rPr>
        <w:t>)</w:t>
      </w:r>
      <w:r>
        <w:rPr>
          <w:i/>
          <w:szCs w:val="24"/>
          <w:lang w:val="ro-RO" w:eastAsia="ja-JP"/>
        </w:rPr>
        <w:t>, pentru fiecare vârf verificându-se dacă toate celelalte vârfuri se află sau nu în lista de adiacenţă. Dar, dacă s-a ajuns la acest pas, înseamnă că:</w:t>
      </w:r>
    </w:p>
    <w:p w:rsidR="006358A1" w:rsidRDefault="006358A1" w:rsidP="00692966">
      <w:pPr>
        <w:ind w:left="1418"/>
        <w:jc w:val="center"/>
        <w:rPr>
          <w:i/>
          <w:szCs w:val="24"/>
          <w:lang w:val="ro-RO"/>
        </w:rPr>
      </w:pPr>
      <w:r w:rsidRPr="00927F7D">
        <w:rPr>
          <w:b/>
          <w:i/>
          <w:szCs w:val="24"/>
          <w:lang w:val="ro-RO"/>
        </w:rPr>
        <w:t>n</w:t>
      </w:r>
      <w:r w:rsidRPr="00927F7D">
        <w:rPr>
          <w:b/>
          <w:i/>
          <w:szCs w:val="24"/>
          <w:vertAlign w:val="superscript"/>
          <w:lang w:val="ro-RO"/>
        </w:rPr>
        <w:t>2</w:t>
      </w:r>
      <w:r w:rsidRPr="00692966">
        <w:rPr>
          <w:b/>
          <w:i/>
          <w:szCs w:val="24"/>
          <w:lang w:val="ro-RO"/>
        </w:rPr>
        <w:t>-2n</w:t>
      </w:r>
      <w:r>
        <w:rPr>
          <w:b/>
          <w:i/>
          <w:szCs w:val="24"/>
          <w:vertAlign w:val="superscript"/>
          <w:lang w:val="ro-RO"/>
        </w:rPr>
        <w:t xml:space="preserve"> </w:t>
      </w:r>
      <w:r w:rsidRPr="00927F7D">
        <w:rPr>
          <w:b/>
          <w:i/>
          <w:szCs w:val="24"/>
          <w:lang w:val="ro-RO"/>
        </w:rPr>
        <w:t>≤ 4m</w:t>
      </w:r>
      <w:r>
        <w:rPr>
          <w:i/>
          <w:szCs w:val="24"/>
          <w:lang w:val="ro-RO"/>
        </w:rPr>
        <w:t xml:space="preserve">, </w:t>
      </w:r>
    </w:p>
    <w:p w:rsidR="006358A1" w:rsidRDefault="006358A1" w:rsidP="00692966">
      <w:pPr>
        <w:ind w:left="1418"/>
        <w:jc w:val="center"/>
        <w:rPr>
          <w:b/>
          <w:i/>
          <w:szCs w:val="24"/>
          <w:lang w:val="ro-RO"/>
        </w:rPr>
      </w:pPr>
      <w:r>
        <w:rPr>
          <w:i/>
          <w:szCs w:val="24"/>
          <w:lang w:val="ro-RO"/>
        </w:rPr>
        <w:t xml:space="preserve">adică </w:t>
      </w:r>
      <w:r w:rsidRPr="00927F7D">
        <w:rPr>
          <w:b/>
          <w:i/>
          <w:szCs w:val="24"/>
          <w:lang w:val="ro-RO"/>
        </w:rPr>
        <w:t>n</w:t>
      </w:r>
      <w:r w:rsidRPr="00927F7D">
        <w:rPr>
          <w:b/>
          <w:i/>
          <w:szCs w:val="24"/>
          <w:vertAlign w:val="superscript"/>
          <w:lang w:val="ro-RO"/>
        </w:rPr>
        <w:t>2</w:t>
      </w:r>
      <w:r>
        <w:rPr>
          <w:b/>
          <w:i/>
          <w:szCs w:val="24"/>
          <w:lang w:val="ro-RO"/>
        </w:rPr>
        <w:t>(</w:t>
      </w:r>
      <w:r w:rsidRPr="00927F7D">
        <w:rPr>
          <w:b/>
          <w:i/>
          <w:szCs w:val="24"/>
          <w:lang w:val="ro-RO"/>
        </w:rPr>
        <w:t xml:space="preserve"> </w:t>
      </w:r>
      <w:r>
        <w:rPr>
          <w:b/>
          <w:i/>
          <w:szCs w:val="24"/>
          <w:lang w:val="ro-RO"/>
        </w:rPr>
        <w:t>1- 2/n)</w:t>
      </w:r>
      <w:r w:rsidRPr="00692966">
        <w:rPr>
          <w:b/>
          <w:i/>
          <w:szCs w:val="24"/>
          <w:lang w:val="ro-RO"/>
        </w:rPr>
        <w:t xml:space="preserve"> </w:t>
      </w:r>
      <w:r w:rsidRPr="00927F7D">
        <w:rPr>
          <w:b/>
          <w:i/>
          <w:szCs w:val="24"/>
          <w:lang w:val="ro-RO"/>
        </w:rPr>
        <w:t>≤ 4m</w:t>
      </w:r>
      <w:r>
        <w:rPr>
          <w:b/>
          <w:i/>
          <w:szCs w:val="24"/>
          <w:lang w:val="ro-RO"/>
        </w:rPr>
        <w:t>.</w:t>
      </w:r>
    </w:p>
    <w:p w:rsidR="006358A1" w:rsidRPr="00FB7FD2" w:rsidRDefault="006358A1" w:rsidP="00692966">
      <w:pPr>
        <w:ind w:left="1418"/>
        <w:jc w:val="center"/>
        <w:rPr>
          <w:i/>
          <w:szCs w:val="24"/>
          <w:lang w:val="ro-RO"/>
        </w:rPr>
      </w:pPr>
      <w:r w:rsidRPr="00927F7D">
        <w:rPr>
          <w:b/>
          <w:i/>
          <w:szCs w:val="24"/>
          <w:lang w:val="ro-RO"/>
        </w:rPr>
        <w:t xml:space="preserve"> </w:t>
      </w:r>
      <w:r>
        <w:rPr>
          <w:b/>
          <w:i/>
          <w:szCs w:val="24"/>
          <w:lang w:val="ro-RO"/>
        </w:rPr>
        <w:sym w:font="Symbol" w:char="F0DE"/>
      </w:r>
      <w:r>
        <w:rPr>
          <w:b/>
          <w:i/>
          <w:szCs w:val="24"/>
          <w:lang w:val="ro-RO"/>
        </w:rPr>
        <w:t xml:space="preserve"> </w:t>
      </w:r>
      <w:r>
        <w:rPr>
          <w:i/>
          <w:szCs w:val="24"/>
          <w:lang w:val="ro-RO"/>
        </w:rPr>
        <w:t xml:space="preserve"> </w:t>
      </w:r>
      <w:r w:rsidRPr="00927F7D">
        <w:rPr>
          <w:b/>
          <w:i/>
          <w:szCs w:val="24"/>
          <w:lang w:val="ro-RO"/>
        </w:rPr>
        <w:t>n</w:t>
      </w:r>
      <w:r w:rsidRPr="00927F7D">
        <w:rPr>
          <w:b/>
          <w:i/>
          <w:szCs w:val="24"/>
          <w:vertAlign w:val="superscript"/>
          <w:lang w:val="ro-RO"/>
        </w:rPr>
        <w:t>2</w:t>
      </w:r>
      <w:r>
        <w:rPr>
          <w:b/>
          <w:i/>
          <w:szCs w:val="24"/>
          <w:lang w:val="ro-RO"/>
        </w:rPr>
        <w:t xml:space="preserve"> = O(m).</w:t>
      </w:r>
    </w:p>
    <w:p w:rsidR="006358A1" w:rsidRPr="00927F7D" w:rsidRDefault="006358A1" w:rsidP="00692966">
      <w:pPr>
        <w:ind w:left="1418"/>
        <w:jc w:val="both"/>
        <w:rPr>
          <w:b/>
          <w:i/>
          <w:szCs w:val="24"/>
          <w:lang w:val="ro-RO" w:eastAsia="ja-JP"/>
        </w:rPr>
      </w:pPr>
      <w:r>
        <w:rPr>
          <w:i/>
          <w:szCs w:val="24"/>
          <w:lang w:val="ro-RO"/>
        </w:rPr>
        <w:t xml:space="preserve">Deci se poate spune că această etapă se execută în timpul </w:t>
      </w:r>
      <w:r w:rsidRPr="00927F7D">
        <w:rPr>
          <w:b/>
          <w:i/>
          <w:szCs w:val="24"/>
          <w:lang w:val="ro-RO"/>
        </w:rPr>
        <w:t>O(m)</w:t>
      </w:r>
      <w:r>
        <w:rPr>
          <w:i/>
          <w:szCs w:val="24"/>
          <w:lang w:val="ro-RO"/>
        </w:rPr>
        <w:t>.</w:t>
      </w:r>
    </w:p>
    <w:p w:rsidR="006358A1" w:rsidRDefault="006358A1" w:rsidP="00830E2A">
      <w:pPr>
        <w:numPr>
          <w:ilvl w:val="1"/>
          <w:numId w:val="14"/>
        </w:numPr>
        <w:suppressAutoHyphens/>
        <w:spacing w:after="0" w:line="240" w:lineRule="auto"/>
        <w:jc w:val="both"/>
        <w:rPr>
          <w:b/>
          <w:i/>
          <w:szCs w:val="24"/>
          <w:lang w:val="ro-RO" w:eastAsia="ja-JP"/>
        </w:rPr>
      </w:pPr>
      <w:r>
        <w:rPr>
          <w:b/>
          <w:i/>
          <w:szCs w:val="24"/>
          <w:lang w:val="ro-RO" w:eastAsia="ja-JP"/>
        </w:rPr>
        <w:t>parcurgerea DFS pentru colorarea grafului</w:t>
      </w:r>
      <w:r>
        <w:rPr>
          <w:i/>
          <w:szCs w:val="24"/>
          <w:lang w:val="ro-RO" w:eastAsia="ja-JP"/>
        </w:rPr>
        <w:t xml:space="preserve"> </w:t>
      </w:r>
      <w:r w:rsidRPr="00705E5F">
        <w:rPr>
          <w:b/>
          <w:i/>
          <w:szCs w:val="24"/>
          <w:lang w:val="ro-RO" w:eastAsia="ja-JP"/>
        </w:rPr>
        <w:t>H</w:t>
      </w:r>
      <w:r>
        <w:rPr>
          <w:i/>
          <w:szCs w:val="24"/>
          <w:lang w:val="ro-RO" w:eastAsia="ja-JP"/>
        </w:rPr>
        <w:t xml:space="preserve"> se execută în timpul </w:t>
      </w:r>
      <w:r>
        <w:rPr>
          <w:b/>
          <w:i/>
          <w:szCs w:val="24"/>
          <w:lang w:val="ro-RO"/>
        </w:rPr>
        <w:t xml:space="preserve">O(n + m’), </w:t>
      </w:r>
      <w:r>
        <w:rPr>
          <w:i/>
          <w:szCs w:val="24"/>
          <w:lang w:val="ro-RO"/>
        </w:rPr>
        <w:t xml:space="preserve">unde m’ este numărul de muchii din graful H (complementarul lui G). Dar m’ </w:t>
      </w:r>
      <w:r w:rsidRPr="00705E5F">
        <w:rPr>
          <w:i/>
          <w:szCs w:val="24"/>
          <w:lang w:val="ro-RO"/>
        </w:rPr>
        <w:t>≤ n</w:t>
      </w:r>
      <w:r w:rsidRPr="00705E5F">
        <w:rPr>
          <w:i/>
          <w:szCs w:val="24"/>
          <w:vertAlign w:val="superscript"/>
          <w:lang w:val="ro-RO"/>
        </w:rPr>
        <w:t>2</w:t>
      </w:r>
      <w:r>
        <w:rPr>
          <w:i/>
          <w:szCs w:val="24"/>
          <w:lang w:val="ro-RO"/>
        </w:rPr>
        <w:t xml:space="preserve">/4 (condiţie verificată la pasul 1) </w:t>
      </w:r>
      <w:r>
        <w:rPr>
          <w:i/>
          <w:szCs w:val="24"/>
          <w:lang w:val="ro-RO"/>
        </w:rPr>
        <w:sym w:font="Symbol" w:char="F0DE"/>
      </w:r>
      <w:r>
        <w:rPr>
          <w:i/>
          <w:szCs w:val="24"/>
          <w:lang w:val="ro-RO"/>
        </w:rPr>
        <w:t xml:space="preserve"> m’ = O(n</w:t>
      </w:r>
      <w:r>
        <w:rPr>
          <w:i/>
          <w:szCs w:val="24"/>
          <w:vertAlign w:val="superscript"/>
          <w:lang w:val="ro-RO"/>
        </w:rPr>
        <w:t>2</w:t>
      </w:r>
      <w:r>
        <w:rPr>
          <w:i/>
          <w:szCs w:val="24"/>
          <w:lang w:val="ro-RO"/>
        </w:rPr>
        <w:t xml:space="preserve">). În plus, aşa cum am arătat la pasul 2, </w:t>
      </w:r>
      <w:r w:rsidRPr="00705E5F">
        <w:rPr>
          <w:i/>
          <w:szCs w:val="24"/>
          <w:lang w:val="ro-RO"/>
        </w:rPr>
        <w:t>n</w:t>
      </w:r>
      <w:r w:rsidRPr="00705E5F">
        <w:rPr>
          <w:i/>
          <w:szCs w:val="24"/>
          <w:vertAlign w:val="superscript"/>
          <w:lang w:val="ro-RO"/>
        </w:rPr>
        <w:t>2</w:t>
      </w:r>
      <w:r w:rsidRPr="00705E5F">
        <w:rPr>
          <w:i/>
          <w:szCs w:val="24"/>
          <w:lang w:val="ro-RO"/>
        </w:rPr>
        <w:t xml:space="preserve"> = O(m)</w:t>
      </w:r>
      <w:r>
        <w:rPr>
          <w:i/>
          <w:szCs w:val="24"/>
          <w:lang w:val="ro-RO"/>
        </w:rPr>
        <w:t xml:space="preserve">. Rezultă deci că </w:t>
      </w:r>
      <w:r w:rsidRPr="00705E5F">
        <w:rPr>
          <w:b/>
          <w:i/>
          <w:szCs w:val="24"/>
          <w:lang w:val="ro-RO"/>
        </w:rPr>
        <w:t>m’ = O(m)</w:t>
      </w:r>
      <w:r>
        <w:rPr>
          <w:i/>
          <w:szCs w:val="24"/>
          <w:lang w:val="ro-RO"/>
        </w:rPr>
        <w:t xml:space="preserve">. Aşadar, acest pas se execută în timpul </w:t>
      </w:r>
      <w:r w:rsidRPr="00EE165E">
        <w:rPr>
          <w:b/>
          <w:i/>
          <w:szCs w:val="24"/>
          <w:lang w:val="ro-RO" w:eastAsia="ja-JP"/>
        </w:rPr>
        <w:t>O(n + m)</w:t>
      </w:r>
      <w:r>
        <w:rPr>
          <w:b/>
          <w:i/>
          <w:szCs w:val="24"/>
          <w:lang w:val="ro-RO" w:eastAsia="ja-JP"/>
        </w:rPr>
        <w:t>.</w:t>
      </w:r>
    </w:p>
    <w:p w:rsidR="006358A1" w:rsidRPr="00EE165E" w:rsidRDefault="006358A1" w:rsidP="0087050A">
      <w:pPr>
        <w:ind w:left="426"/>
        <w:jc w:val="both"/>
        <w:rPr>
          <w:i/>
          <w:szCs w:val="24"/>
          <w:lang w:val="ro-RO" w:eastAsia="ja-JP"/>
        </w:rPr>
      </w:pPr>
      <w:r>
        <w:rPr>
          <w:i/>
          <w:szCs w:val="24"/>
          <w:lang w:val="ro-RO" w:eastAsia="ja-JP"/>
        </w:rPr>
        <w:t>Aşadar, complexitatea algoritmului de mai sus este O(n + m) + O(m) +</w:t>
      </w:r>
      <w:r w:rsidRPr="00EE165E">
        <w:rPr>
          <w:i/>
          <w:szCs w:val="24"/>
          <w:lang w:val="ro-RO" w:eastAsia="ja-JP"/>
        </w:rPr>
        <w:t xml:space="preserve"> </w:t>
      </w:r>
      <w:r>
        <w:rPr>
          <w:i/>
          <w:szCs w:val="24"/>
          <w:lang w:val="ro-RO" w:eastAsia="ja-JP"/>
        </w:rPr>
        <w:t>O(n + m) =</w:t>
      </w:r>
      <w:r w:rsidRPr="00EE165E">
        <w:rPr>
          <w:i/>
          <w:szCs w:val="24"/>
          <w:lang w:val="ro-RO" w:eastAsia="ja-JP"/>
        </w:rPr>
        <w:t xml:space="preserve"> </w:t>
      </w:r>
      <w:r w:rsidRPr="00EE165E">
        <w:rPr>
          <w:b/>
          <w:i/>
          <w:szCs w:val="24"/>
          <w:lang w:val="ro-RO" w:eastAsia="ja-JP"/>
        </w:rPr>
        <w:t>O(n + m)</w:t>
      </w:r>
      <w:r>
        <w:rPr>
          <w:i/>
          <w:szCs w:val="24"/>
          <w:lang w:val="ro-RO" w:eastAsia="ja-JP"/>
        </w:rPr>
        <w:t>.</w:t>
      </w:r>
    </w:p>
    <w:p w:rsidR="006358A1" w:rsidRPr="008F0B21" w:rsidRDefault="006358A1" w:rsidP="00830E2A">
      <w:pPr>
        <w:numPr>
          <w:ilvl w:val="0"/>
          <w:numId w:val="14"/>
        </w:numPr>
        <w:tabs>
          <w:tab w:val="clear" w:pos="960"/>
          <w:tab w:val="num" w:pos="426"/>
        </w:tabs>
        <w:suppressAutoHyphens/>
        <w:spacing w:before="240" w:after="0" w:line="240" w:lineRule="auto"/>
        <w:ind w:left="426" w:hanging="426"/>
        <w:jc w:val="both"/>
        <w:rPr>
          <w:i/>
          <w:szCs w:val="24"/>
          <w:lang w:val="ro-RO"/>
        </w:rPr>
      </w:pPr>
      <w:r w:rsidRPr="008F0B21">
        <w:rPr>
          <w:i/>
          <w:szCs w:val="24"/>
          <w:lang w:val="ro-RO"/>
        </w:rPr>
        <w:lastRenderedPageBreak/>
        <w:t xml:space="preserve">Arătaţi că orice graf G cu </w:t>
      </w:r>
      <w:r w:rsidRPr="005325D3">
        <w:rPr>
          <w:b/>
          <w:i/>
          <w:szCs w:val="24"/>
          <w:lang w:val="ro-RO"/>
        </w:rPr>
        <w:t>m</w:t>
      </w:r>
      <w:r w:rsidRPr="008F0B21">
        <w:rPr>
          <w:i/>
          <w:szCs w:val="24"/>
          <w:lang w:val="ro-RO"/>
        </w:rPr>
        <w:t xml:space="preserve"> muchii are un graf parţial H bipartit cu cel puţin </w:t>
      </w:r>
      <w:r w:rsidRPr="008F0B21">
        <w:rPr>
          <w:b/>
          <w:i/>
          <w:szCs w:val="24"/>
          <w:lang w:val="ro-RO"/>
        </w:rPr>
        <w:t>m/2</w:t>
      </w:r>
      <w:r w:rsidRPr="008F0B21">
        <w:rPr>
          <w:i/>
          <w:szCs w:val="24"/>
          <w:lang w:val="ro-RO"/>
        </w:rPr>
        <w:t xml:space="preserve"> muchii. </w:t>
      </w:r>
    </w:p>
    <w:p w:rsidR="006358A1" w:rsidRDefault="006358A1" w:rsidP="00C61EE8">
      <w:pPr>
        <w:spacing w:before="240"/>
        <w:jc w:val="both"/>
        <w:rPr>
          <w:i/>
          <w:szCs w:val="24"/>
          <w:lang w:val="ro-RO"/>
        </w:rPr>
      </w:pPr>
      <w:r>
        <w:rPr>
          <w:b/>
          <w:i/>
          <w:szCs w:val="24"/>
          <w:lang w:val="ro-RO"/>
        </w:rPr>
        <w:t>Soluţie:</w:t>
      </w:r>
    </w:p>
    <w:p w:rsidR="006358A1" w:rsidRDefault="006358A1" w:rsidP="00223F20">
      <w:pPr>
        <w:spacing w:before="240"/>
        <w:ind w:firstLine="426"/>
        <w:jc w:val="both"/>
        <w:rPr>
          <w:i/>
          <w:szCs w:val="24"/>
          <w:lang w:val="ro-RO"/>
        </w:rPr>
      </w:pPr>
      <w:r>
        <w:rPr>
          <w:i/>
          <w:szCs w:val="24"/>
          <w:lang w:val="ro-RO"/>
        </w:rPr>
        <w:t xml:space="preserve">Pentru a demonstra </w:t>
      </w:r>
      <w:r w:rsidRPr="008F0B21">
        <w:rPr>
          <w:i/>
          <w:szCs w:val="24"/>
          <w:lang w:val="ro-RO"/>
        </w:rPr>
        <w:t xml:space="preserve">că orice graf G cu </w:t>
      </w:r>
      <w:r w:rsidRPr="005325D3">
        <w:rPr>
          <w:b/>
          <w:i/>
          <w:szCs w:val="24"/>
          <w:lang w:val="ro-RO"/>
        </w:rPr>
        <w:t>m</w:t>
      </w:r>
      <w:r w:rsidRPr="008F0B21">
        <w:rPr>
          <w:i/>
          <w:szCs w:val="24"/>
          <w:lang w:val="ro-RO"/>
        </w:rPr>
        <w:t xml:space="preserve"> muchii are un graf parţial H bipartit cu cel puţin </w:t>
      </w:r>
      <w:r w:rsidRPr="008F0B21">
        <w:rPr>
          <w:b/>
          <w:i/>
          <w:szCs w:val="24"/>
          <w:lang w:val="ro-RO"/>
        </w:rPr>
        <w:t>m/2</w:t>
      </w:r>
      <w:r w:rsidRPr="008F0B21">
        <w:rPr>
          <w:i/>
          <w:szCs w:val="24"/>
          <w:lang w:val="ro-RO"/>
        </w:rPr>
        <w:t xml:space="preserve"> muchii</w:t>
      </w:r>
      <w:r>
        <w:rPr>
          <w:i/>
          <w:szCs w:val="24"/>
          <w:lang w:val="ro-RO"/>
        </w:rPr>
        <w:t xml:space="preserve"> vom arăta că putem construi un astfel de graf parţial bipartit H = (S, T; E(H)) pentru orice graf G = (V, E).</w:t>
      </w:r>
    </w:p>
    <w:p w:rsidR="006358A1" w:rsidRPr="00795386" w:rsidRDefault="006358A1" w:rsidP="00C61EE8">
      <w:pPr>
        <w:spacing w:before="240"/>
        <w:ind w:firstLine="450"/>
        <w:jc w:val="both"/>
        <w:rPr>
          <w:i/>
          <w:szCs w:val="24"/>
          <w:lang w:val="ro-RO"/>
        </w:rPr>
      </w:pPr>
      <w:r>
        <w:rPr>
          <w:i/>
          <w:szCs w:val="24"/>
          <w:lang w:val="ro-RO"/>
        </w:rPr>
        <w:t xml:space="preserve">Vom construi o primă variantă a mulţimilor S şi T ale grafului H printr-un algoritm </w:t>
      </w:r>
      <w:r>
        <w:rPr>
          <w:b/>
          <w:i/>
          <w:szCs w:val="24"/>
          <w:lang w:val="ro-RO"/>
        </w:rPr>
        <w:t>greedy</w:t>
      </w:r>
      <w:r>
        <w:rPr>
          <w:i/>
          <w:szCs w:val="24"/>
          <w:lang w:val="ro-RO"/>
        </w:rPr>
        <w:t xml:space="preserve">: </w:t>
      </w:r>
    </w:p>
    <w:p w:rsidR="006358A1" w:rsidRDefault="006358A1" w:rsidP="00830E2A">
      <w:pPr>
        <w:numPr>
          <w:ilvl w:val="1"/>
          <w:numId w:val="30"/>
        </w:numPr>
        <w:suppressAutoHyphens/>
        <w:spacing w:after="0" w:line="240" w:lineRule="auto"/>
        <w:jc w:val="both"/>
        <w:rPr>
          <w:i/>
          <w:szCs w:val="24"/>
          <w:lang w:val="ro-RO"/>
        </w:rPr>
      </w:pPr>
      <w:r>
        <w:rPr>
          <w:i/>
          <w:szCs w:val="24"/>
          <w:lang w:val="ro-RO"/>
        </w:rPr>
        <w:t xml:space="preserve">se alege </w:t>
      </w:r>
      <w:r w:rsidRPr="00F91C62">
        <w:rPr>
          <w:bCs/>
          <w:i/>
          <w:szCs w:val="24"/>
          <w:lang w:val="ro-RO"/>
        </w:rPr>
        <w:t>un nod</w:t>
      </w:r>
      <w:r>
        <w:rPr>
          <w:b/>
          <w:bCs/>
          <w:i/>
          <w:szCs w:val="24"/>
          <w:lang w:val="ro-RO"/>
        </w:rPr>
        <w:t xml:space="preserve"> v </w:t>
      </w:r>
      <w:r>
        <w:rPr>
          <w:bCs/>
          <w:i/>
          <w:szCs w:val="24"/>
          <w:lang w:val="ro-RO"/>
        </w:rPr>
        <w:t>arbitrar</w:t>
      </w:r>
      <w:r>
        <w:rPr>
          <w:i/>
          <w:szCs w:val="24"/>
          <w:lang w:val="ro-RO"/>
        </w:rPr>
        <w:t xml:space="preserve"> din G, care </w:t>
      </w:r>
      <w:r>
        <w:rPr>
          <w:bCs/>
          <w:i/>
          <w:szCs w:val="24"/>
          <w:lang w:val="ro-RO"/>
        </w:rPr>
        <w:t>este</w:t>
      </w:r>
      <w:r w:rsidRPr="00F91C62">
        <w:rPr>
          <w:bCs/>
          <w:i/>
          <w:szCs w:val="24"/>
          <w:lang w:val="ro-RO"/>
        </w:rPr>
        <w:t xml:space="preserve"> introdu</w:t>
      </w:r>
      <w:r>
        <w:rPr>
          <w:bCs/>
          <w:i/>
          <w:szCs w:val="24"/>
          <w:lang w:val="ro-RO"/>
        </w:rPr>
        <w:t>s</w:t>
      </w:r>
      <w:r w:rsidRPr="00F91C62">
        <w:rPr>
          <w:bCs/>
          <w:i/>
          <w:szCs w:val="24"/>
          <w:lang w:val="ro-RO"/>
        </w:rPr>
        <w:t xml:space="preserve"> în mulţimea</w:t>
      </w:r>
      <w:r>
        <w:rPr>
          <w:b/>
          <w:bCs/>
          <w:i/>
          <w:szCs w:val="24"/>
          <w:lang w:val="ro-RO"/>
        </w:rPr>
        <w:t xml:space="preserve"> S</w:t>
      </w:r>
      <w:r>
        <w:rPr>
          <w:i/>
          <w:szCs w:val="24"/>
          <w:lang w:val="ro-RO"/>
        </w:rPr>
        <w:t>;</w:t>
      </w:r>
    </w:p>
    <w:p w:rsidR="006358A1" w:rsidRDefault="006358A1" w:rsidP="00830E2A">
      <w:pPr>
        <w:numPr>
          <w:ilvl w:val="1"/>
          <w:numId w:val="30"/>
        </w:numPr>
        <w:suppressAutoHyphens/>
        <w:spacing w:after="0" w:line="240" w:lineRule="auto"/>
        <w:jc w:val="both"/>
        <w:rPr>
          <w:i/>
          <w:szCs w:val="24"/>
          <w:lang w:val="ro-RO"/>
        </w:rPr>
      </w:pPr>
      <w:r>
        <w:rPr>
          <w:i/>
          <w:szCs w:val="24"/>
          <w:lang w:val="ro-RO"/>
        </w:rPr>
        <w:t xml:space="preserve">se alege un nou nod </w:t>
      </w:r>
      <w:r>
        <w:rPr>
          <w:b/>
          <w:bCs/>
          <w:i/>
          <w:szCs w:val="24"/>
          <w:lang w:val="ro-RO"/>
        </w:rPr>
        <w:t>w</w:t>
      </w:r>
      <w:r>
        <w:rPr>
          <w:i/>
          <w:szCs w:val="24"/>
          <w:lang w:val="ro-RO"/>
        </w:rPr>
        <w:t xml:space="preserve"> ; </w:t>
      </w:r>
      <w:r w:rsidRPr="00F91C62">
        <w:rPr>
          <w:bCs/>
          <w:i/>
          <w:szCs w:val="24"/>
          <w:lang w:val="ro-RO"/>
        </w:rPr>
        <w:t>dacă acesta este adiacent cu</w:t>
      </w:r>
      <w:r>
        <w:rPr>
          <w:b/>
          <w:bCs/>
          <w:i/>
          <w:szCs w:val="24"/>
          <w:lang w:val="ro-RO"/>
        </w:rPr>
        <w:t xml:space="preserve"> v</w:t>
      </w:r>
      <w:r>
        <w:rPr>
          <w:i/>
          <w:szCs w:val="24"/>
          <w:lang w:val="ro-RO"/>
        </w:rPr>
        <w:t xml:space="preserve">, atunci introducem nodul w în </w:t>
      </w:r>
      <w:r>
        <w:rPr>
          <w:b/>
          <w:bCs/>
          <w:i/>
          <w:szCs w:val="24"/>
          <w:lang w:val="ro-RO"/>
        </w:rPr>
        <w:t>T</w:t>
      </w:r>
      <w:r>
        <w:rPr>
          <w:i/>
          <w:szCs w:val="24"/>
          <w:lang w:val="ro-RO"/>
        </w:rPr>
        <w:t xml:space="preserve">, </w:t>
      </w:r>
      <w:r w:rsidRPr="00F91C62">
        <w:rPr>
          <w:bCs/>
          <w:i/>
          <w:szCs w:val="24"/>
          <w:lang w:val="ro-RO"/>
        </w:rPr>
        <w:t>altfel</w:t>
      </w:r>
      <w:r>
        <w:rPr>
          <w:i/>
          <w:szCs w:val="24"/>
          <w:lang w:val="ro-RO"/>
        </w:rPr>
        <w:t xml:space="preserve"> îl introducem în </w:t>
      </w:r>
      <w:r>
        <w:rPr>
          <w:b/>
          <w:bCs/>
          <w:i/>
          <w:szCs w:val="24"/>
          <w:lang w:val="ro-RO"/>
        </w:rPr>
        <w:t>S</w:t>
      </w:r>
      <w:r>
        <w:rPr>
          <w:i/>
          <w:szCs w:val="24"/>
          <w:lang w:val="ro-RO"/>
        </w:rPr>
        <w:t>;</w:t>
      </w:r>
    </w:p>
    <w:p w:rsidR="006358A1" w:rsidRDefault="006358A1" w:rsidP="00830E2A">
      <w:pPr>
        <w:numPr>
          <w:ilvl w:val="1"/>
          <w:numId w:val="30"/>
        </w:numPr>
        <w:suppressAutoHyphens/>
        <w:spacing w:after="0" w:line="240" w:lineRule="auto"/>
        <w:jc w:val="both"/>
        <w:rPr>
          <w:i/>
          <w:szCs w:val="24"/>
          <w:lang w:val="ro-RO"/>
        </w:rPr>
      </w:pPr>
      <w:r w:rsidRPr="00F91C62">
        <w:rPr>
          <w:bCs/>
          <w:i/>
          <w:szCs w:val="24"/>
          <w:lang w:val="ro-RO"/>
        </w:rPr>
        <w:t>pentru fiecare nod</w:t>
      </w:r>
      <w:r>
        <w:rPr>
          <w:i/>
          <w:szCs w:val="24"/>
          <w:lang w:val="ro-RO"/>
        </w:rPr>
        <w:t xml:space="preserve"> pe care îl alegem din G, verificăm unde are mai mulţi vecini: în S sau în T (construite până la pasul curent). Îl introducem în mulţimea unde are mai puţini vecini, astfel încât să obţinem mai multe muchii între nodurile din S şi cele din T.</w:t>
      </w:r>
    </w:p>
    <w:p w:rsidR="006358A1" w:rsidRDefault="006358A1" w:rsidP="00C61EE8">
      <w:pPr>
        <w:spacing w:before="240"/>
        <w:ind w:firstLine="450"/>
        <w:jc w:val="both"/>
        <w:rPr>
          <w:i/>
          <w:szCs w:val="24"/>
          <w:lang w:val="ro-RO"/>
        </w:rPr>
      </w:pPr>
      <w:r>
        <w:rPr>
          <w:i/>
          <w:szCs w:val="24"/>
          <w:lang w:val="ro-RO"/>
        </w:rPr>
        <w:t xml:space="preserve">În graful parţial H păstrăm numai muchiile din G cu o extremitate în S şi una în T. Evident, graful astfel construit este </w:t>
      </w:r>
      <w:r w:rsidRPr="005A5A3C">
        <w:rPr>
          <w:b/>
          <w:i/>
          <w:szCs w:val="24"/>
          <w:lang w:val="ro-RO"/>
        </w:rPr>
        <w:t>bipartit</w:t>
      </w:r>
      <w:r>
        <w:rPr>
          <w:i/>
          <w:szCs w:val="24"/>
          <w:lang w:val="ro-RO"/>
        </w:rPr>
        <w:t>. Dar nu putem spune nimic despre numărul de muchii ale grafului H obţinut. Este posibil ca acest graf să indeplinească condiţia cerută. În caz contrar, numărul de muchii din G care apar în H este mai aproape de m/2 decât în majoritatea cazurilor în care s-ar fi făcut o partiţionare arbitrară a mulţimii, evitându-se efectuarea unui număr mare de operaţii la pasul 2.</w:t>
      </w:r>
    </w:p>
    <w:p w:rsidR="006358A1" w:rsidRDefault="006358A1" w:rsidP="00C61EE8">
      <w:pPr>
        <w:spacing w:before="240"/>
        <w:ind w:firstLine="450"/>
        <w:jc w:val="both"/>
        <w:rPr>
          <w:i/>
          <w:szCs w:val="24"/>
          <w:lang w:val="ro-RO"/>
        </w:rPr>
      </w:pPr>
      <w:r>
        <w:rPr>
          <w:i/>
          <w:szCs w:val="24"/>
          <w:lang w:val="ro-RO"/>
        </w:rPr>
        <w:t>Pentru a obţine un graf parţial H bipartit cu cel puţin m/2 muchii procedăm astfel:</w:t>
      </w:r>
    </w:p>
    <w:p w:rsidR="006358A1" w:rsidRDefault="006358A1" w:rsidP="00830E2A">
      <w:pPr>
        <w:numPr>
          <w:ilvl w:val="1"/>
          <w:numId w:val="31"/>
        </w:numPr>
        <w:suppressAutoHyphens/>
        <w:spacing w:after="0" w:line="240" w:lineRule="auto"/>
        <w:jc w:val="both"/>
        <w:rPr>
          <w:i/>
          <w:szCs w:val="24"/>
          <w:lang w:val="ro-RO"/>
        </w:rPr>
      </w:pPr>
      <w:r>
        <w:rPr>
          <w:i/>
          <w:szCs w:val="24"/>
          <w:lang w:val="ro-RO"/>
        </w:rPr>
        <w:t xml:space="preserve">dacă </w:t>
      </w:r>
      <w:r>
        <w:rPr>
          <w:b/>
          <w:bCs/>
          <w:i/>
          <w:szCs w:val="24"/>
          <w:lang w:val="ro-RO"/>
        </w:rPr>
        <w:t>numărul de muchii ale lui H obţinut până la acest pas este cel puţin m/2</w:t>
      </w:r>
      <w:r>
        <w:rPr>
          <w:i/>
          <w:szCs w:val="24"/>
          <w:lang w:val="ro-RO"/>
        </w:rPr>
        <w:t>, atunci graful H construit la pasul anterior are proprietatea cerută, deci am arătat că  există un graf parţial al lui G care să respecte cerinţele şi algoritmul se opreşte;</w:t>
      </w:r>
    </w:p>
    <w:p w:rsidR="006358A1" w:rsidRDefault="006358A1" w:rsidP="00830E2A">
      <w:pPr>
        <w:numPr>
          <w:ilvl w:val="1"/>
          <w:numId w:val="31"/>
        </w:numPr>
        <w:suppressAutoHyphens/>
        <w:spacing w:after="0" w:line="240" w:lineRule="auto"/>
        <w:jc w:val="both"/>
        <w:rPr>
          <w:i/>
          <w:szCs w:val="24"/>
          <w:lang w:val="ro-RO"/>
        </w:rPr>
      </w:pPr>
      <w:r>
        <w:rPr>
          <w:b/>
          <w:bCs/>
          <w:i/>
          <w:szCs w:val="24"/>
          <w:lang w:val="ro-RO"/>
        </w:rPr>
        <w:t>altfel</w:t>
      </w:r>
      <w:r>
        <w:rPr>
          <w:i/>
          <w:szCs w:val="24"/>
          <w:lang w:val="ro-RO"/>
        </w:rPr>
        <w:t xml:space="preserve">, intrăm într-o buclă repetitivă, având drept condiţie de oprire inegalitatea : </w:t>
      </w:r>
      <w:r>
        <w:rPr>
          <w:b/>
          <w:bCs/>
          <w:i/>
          <w:szCs w:val="24"/>
          <w:lang w:val="ro-RO"/>
        </w:rPr>
        <w:t>|E</w:t>
      </w:r>
      <w:r>
        <w:rPr>
          <w:b/>
          <w:bCs/>
          <w:i/>
          <w:szCs w:val="24"/>
          <w:vertAlign w:val="subscript"/>
          <w:lang w:val="ro-RO"/>
        </w:rPr>
        <w:t>H</w:t>
      </w:r>
      <w:r>
        <w:rPr>
          <w:b/>
          <w:bCs/>
          <w:i/>
          <w:szCs w:val="24"/>
          <w:lang w:val="ro-RO"/>
        </w:rPr>
        <w:t>|</w:t>
      </w:r>
      <w:r>
        <w:rPr>
          <w:b/>
          <w:bCs/>
          <w:i/>
          <w:position w:val="-4"/>
          <w:szCs w:val="24"/>
          <w:lang w:val="ro-RO"/>
        </w:rPr>
        <w:object w:dxaOrig="200" w:dyaOrig="240">
          <v:shape id="_x0000_i1190" type="#_x0000_t75" style="width:10.2pt;height:12.25pt" o:ole="">
            <v:imagedata r:id="rId211" o:title=""/>
          </v:shape>
          <o:OLEObject Type="Embed" ProgID="Equation.3" ShapeID="_x0000_i1190" DrawAspect="Content" ObjectID="_1421273111" r:id="rId212"/>
        </w:object>
      </w:r>
      <w:r>
        <w:rPr>
          <w:b/>
          <w:bCs/>
          <w:i/>
          <w:szCs w:val="24"/>
          <w:lang w:val="ro-RO"/>
        </w:rPr>
        <w:t>m/2</w:t>
      </w:r>
      <w:r>
        <w:rPr>
          <w:i/>
          <w:szCs w:val="24"/>
          <w:lang w:val="ro-RO"/>
        </w:rPr>
        <w:t xml:space="preserve">; verificăm la fiecare pas dacă există  noduri în X </w:t>
      </w:r>
      <w:r>
        <w:rPr>
          <w:i/>
          <w:position w:val="-4"/>
          <w:szCs w:val="24"/>
          <w:lang w:val="ro-RO"/>
        </w:rPr>
        <w:object w:dxaOrig="200" w:dyaOrig="200">
          <v:shape id="_x0000_i1191" type="#_x0000_t75" style="width:10.2pt;height:10.2pt" o:ole="">
            <v:imagedata r:id="rId213" o:title=""/>
          </v:shape>
          <o:OLEObject Type="Embed" ProgID="Equation.3" ShapeID="_x0000_i1191" DrawAspect="Content" ObjectID="_1421273112" r:id="rId214"/>
        </w:object>
      </w:r>
      <w:r>
        <w:rPr>
          <w:i/>
          <w:szCs w:val="24"/>
          <w:lang w:val="ro-RO"/>
        </w:rPr>
        <w:t xml:space="preserve"> {S , T } (mulţimile S şi T obţinute la pasul curent) care  au mai mulţi vecini în X, decât în V-X. În acest caz, putem obţine prin mutarea fiecărui astfel de nod  în V-X, cel puţin o muchie în plus. Păstrăm graful H bipartit, scoţând din H muchiile dintre nodul mutat şi nodurile din V-X, şi introducând muchiile între nodul respectiv şi nodurile din X.</w:t>
      </w:r>
    </w:p>
    <w:p w:rsidR="006358A1" w:rsidRDefault="006358A1" w:rsidP="009A70E2">
      <w:pPr>
        <w:spacing w:before="240"/>
        <w:ind w:firstLine="450"/>
        <w:jc w:val="both"/>
        <w:rPr>
          <w:i/>
          <w:szCs w:val="24"/>
          <w:lang w:val="ro-RO"/>
        </w:rPr>
      </w:pPr>
      <w:r>
        <w:rPr>
          <w:i/>
          <w:szCs w:val="24"/>
          <w:lang w:val="ro-RO"/>
        </w:rPr>
        <w:t xml:space="preserve">Un </w:t>
      </w:r>
      <w:r w:rsidRPr="00823E49">
        <w:rPr>
          <w:b/>
          <w:i/>
          <w:szCs w:val="24"/>
          <w:lang w:val="ro-RO"/>
        </w:rPr>
        <w:t>algoritm</w:t>
      </w:r>
      <w:r>
        <w:rPr>
          <w:i/>
          <w:szCs w:val="24"/>
          <w:lang w:val="ro-RO"/>
        </w:rPr>
        <w:t xml:space="preserve"> prin care se construieşte acest graf parţial este: </w:t>
      </w:r>
    </w:p>
    <w:p w:rsidR="006358A1" w:rsidRDefault="006358A1" w:rsidP="00DE42B6">
      <w:pPr>
        <w:spacing w:before="240"/>
        <w:jc w:val="both"/>
        <w:rPr>
          <w:i/>
          <w:iCs/>
          <w:color w:val="000000"/>
          <w:szCs w:val="24"/>
          <w:lang w:val="ro-RO"/>
        </w:rPr>
      </w:pPr>
      <w:r>
        <w:rPr>
          <w:b/>
          <w:i/>
          <w:iCs/>
          <w:color w:val="000000"/>
          <w:szCs w:val="24"/>
          <w:lang w:val="ro-RO"/>
        </w:rPr>
        <w:t>function</w:t>
      </w:r>
      <w:r>
        <w:rPr>
          <w:i/>
          <w:iCs/>
          <w:color w:val="000000"/>
          <w:szCs w:val="24"/>
          <w:lang w:val="ro-RO"/>
        </w:rPr>
        <w:t xml:space="preserve"> ConstruieşteH(G)</w:t>
      </w:r>
    </w:p>
    <w:p w:rsidR="006358A1" w:rsidRPr="008930ED" w:rsidRDefault="006358A1" w:rsidP="00DE42B6">
      <w:pPr>
        <w:jc w:val="both"/>
        <w:rPr>
          <w:b/>
          <w:i/>
          <w:iCs/>
          <w:color w:val="000000"/>
          <w:szCs w:val="24"/>
          <w:lang w:val="ro-RO"/>
        </w:rPr>
      </w:pPr>
      <w:r>
        <w:rPr>
          <w:b/>
          <w:i/>
          <w:iCs/>
          <w:color w:val="000000"/>
          <w:szCs w:val="24"/>
          <w:lang w:val="ro-RO"/>
        </w:rPr>
        <w:t>begin</w:t>
      </w:r>
    </w:p>
    <w:p w:rsidR="006358A1" w:rsidRDefault="006358A1" w:rsidP="00DE42B6">
      <w:pPr>
        <w:jc w:val="both"/>
        <w:rPr>
          <w:i/>
          <w:szCs w:val="24"/>
          <w:lang w:val="ro-RO"/>
        </w:rPr>
      </w:pPr>
      <w:r>
        <w:rPr>
          <w:i/>
          <w:iCs/>
          <w:color w:val="000000"/>
          <w:szCs w:val="24"/>
          <w:lang w:val="ro-RO"/>
        </w:rPr>
        <w:tab/>
        <w:t xml:space="preserve">H </w:t>
      </w:r>
      <w:r>
        <w:rPr>
          <w:rFonts w:hint="eastAsia"/>
          <w:i/>
          <w:iCs/>
          <w:color w:val="000000"/>
          <w:szCs w:val="24"/>
          <w:lang w:val="ro-RO" w:eastAsia="ja-JP"/>
        </w:rPr>
        <w:t xml:space="preserve">← </w:t>
      </w:r>
      <w:r>
        <w:rPr>
          <w:i/>
          <w:szCs w:val="24"/>
          <w:lang w:val="ro-RO"/>
        </w:rPr>
        <w:t>construieşteS_T_Greedy (G)</w:t>
      </w:r>
    </w:p>
    <w:p w:rsidR="006358A1" w:rsidRDefault="006358A1" w:rsidP="00DE42B6">
      <w:pPr>
        <w:jc w:val="both"/>
        <w:rPr>
          <w:i/>
          <w:szCs w:val="24"/>
          <w:lang w:val="ro-RO"/>
        </w:rPr>
      </w:pPr>
      <w:r>
        <w:rPr>
          <w:i/>
          <w:iCs/>
          <w:color w:val="000000"/>
          <w:szCs w:val="24"/>
          <w:lang w:val="ro-RO"/>
        </w:rPr>
        <w:tab/>
      </w:r>
      <w:r>
        <w:rPr>
          <w:i/>
          <w:szCs w:val="24"/>
          <w:lang w:val="ro-RO"/>
        </w:rPr>
        <w:t>S_T_Rearanjare (G, S, T, H)</w:t>
      </w:r>
    </w:p>
    <w:p w:rsidR="006358A1" w:rsidRDefault="006358A1" w:rsidP="00DE42B6">
      <w:pPr>
        <w:jc w:val="both"/>
        <w:rPr>
          <w:i/>
          <w:szCs w:val="24"/>
          <w:lang w:val="ro-RO"/>
        </w:rPr>
      </w:pPr>
      <w:r>
        <w:rPr>
          <w:i/>
          <w:szCs w:val="24"/>
          <w:lang w:val="ro-RO"/>
        </w:rPr>
        <w:tab/>
      </w:r>
      <w:r w:rsidRPr="008F52A3">
        <w:rPr>
          <w:b/>
          <w:i/>
          <w:szCs w:val="24"/>
          <w:lang w:val="ro-RO"/>
        </w:rPr>
        <w:t xml:space="preserve">return </w:t>
      </w:r>
      <w:r>
        <w:rPr>
          <w:i/>
          <w:szCs w:val="24"/>
          <w:lang w:val="ro-RO"/>
        </w:rPr>
        <w:t>H</w:t>
      </w:r>
    </w:p>
    <w:p w:rsidR="006358A1" w:rsidRDefault="006358A1" w:rsidP="00DE42B6">
      <w:pPr>
        <w:jc w:val="both"/>
        <w:rPr>
          <w:b/>
          <w:i/>
          <w:szCs w:val="24"/>
          <w:lang w:val="ro-RO"/>
        </w:rPr>
      </w:pPr>
      <w:r>
        <w:rPr>
          <w:b/>
          <w:i/>
          <w:szCs w:val="24"/>
          <w:lang w:val="ro-RO"/>
        </w:rPr>
        <w:t>end</w:t>
      </w:r>
    </w:p>
    <w:p w:rsidR="006358A1" w:rsidRDefault="006358A1" w:rsidP="009A70E2">
      <w:pPr>
        <w:spacing w:before="240"/>
        <w:jc w:val="both"/>
        <w:rPr>
          <w:i/>
          <w:szCs w:val="24"/>
          <w:lang w:val="ro-RO"/>
        </w:rPr>
      </w:pPr>
      <w:r>
        <w:rPr>
          <w:b/>
          <w:bCs/>
          <w:i/>
          <w:szCs w:val="24"/>
          <w:lang w:val="ro-RO"/>
        </w:rPr>
        <w:lastRenderedPageBreak/>
        <w:t xml:space="preserve">function </w:t>
      </w:r>
      <w:r>
        <w:rPr>
          <w:i/>
          <w:szCs w:val="24"/>
          <w:lang w:val="ro-RO"/>
        </w:rPr>
        <w:t>construieşteS_T_Greedy (G)</w:t>
      </w:r>
    </w:p>
    <w:p w:rsidR="006358A1" w:rsidRDefault="006358A1" w:rsidP="00C61EE8">
      <w:pPr>
        <w:jc w:val="both"/>
        <w:rPr>
          <w:b/>
          <w:bCs/>
          <w:i/>
          <w:szCs w:val="24"/>
          <w:lang w:val="ro-RO"/>
        </w:rPr>
      </w:pPr>
      <w:r>
        <w:rPr>
          <w:b/>
          <w:bCs/>
          <w:i/>
          <w:szCs w:val="24"/>
          <w:lang w:val="ro-RO"/>
        </w:rPr>
        <w:t>begin</w:t>
      </w:r>
    </w:p>
    <w:p w:rsidR="006358A1" w:rsidRDefault="006358A1" w:rsidP="00C37EDD">
      <w:pPr>
        <w:ind w:firstLine="567"/>
        <w:jc w:val="both"/>
        <w:rPr>
          <w:i/>
          <w:color w:val="000000"/>
          <w:szCs w:val="24"/>
          <w:lang w:val="ro-RO" w:eastAsia="ja-JP"/>
        </w:rPr>
      </w:pPr>
      <w:r>
        <w:rPr>
          <w:i/>
          <w:color w:val="000000"/>
          <w:szCs w:val="24"/>
          <w:lang w:val="ro-RO"/>
        </w:rPr>
        <w:t xml:space="preserve">V(H) </w:t>
      </w:r>
      <w:r>
        <w:rPr>
          <w:rFonts w:hint="eastAsia"/>
          <w:i/>
          <w:color w:val="000000"/>
          <w:szCs w:val="24"/>
          <w:lang w:val="ro-RO" w:eastAsia="ja-JP"/>
        </w:rPr>
        <w:t xml:space="preserve">← </w:t>
      </w:r>
      <w:r>
        <w:rPr>
          <w:i/>
          <w:color w:val="000000"/>
          <w:szCs w:val="24"/>
          <w:lang w:val="ro-RO" w:eastAsia="ja-JP"/>
        </w:rPr>
        <w:t>V(G)</w:t>
      </w:r>
    </w:p>
    <w:p w:rsidR="006358A1" w:rsidRDefault="006358A1" w:rsidP="00C37EDD">
      <w:pPr>
        <w:ind w:firstLine="567"/>
        <w:jc w:val="both"/>
        <w:rPr>
          <w:i/>
          <w:color w:val="000000"/>
          <w:szCs w:val="24"/>
          <w:lang w:val="ro-RO" w:eastAsia="ja-JP"/>
        </w:rPr>
      </w:pPr>
      <w:r>
        <w:rPr>
          <w:i/>
          <w:color w:val="000000"/>
          <w:szCs w:val="24"/>
          <w:lang w:val="ro-RO" w:eastAsia="ja-JP"/>
        </w:rPr>
        <w:t xml:space="preserve">S </w:t>
      </w:r>
      <w:r>
        <w:rPr>
          <w:rFonts w:hint="eastAsia"/>
          <w:i/>
          <w:color w:val="000000"/>
          <w:szCs w:val="24"/>
          <w:lang w:val="ro-RO" w:eastAsia="ja-JP"/>
        </w:rPr>
        <w:t xml:space="preserve">← </w:t>
      </w:r>
      <w:r>
        <w:rPr>
          <w:rFonts w:hint="eastAsia"/>
          <w:i/>
          <w:color w:val="000000"/>
          <w:szCs w:val="24"/>
          <w:lang w:val="ro-RO" w:eastAsia="ja-JP"/>
        </w:rPr>
        <w:sym w:font="Symbol" w:char="F046"/>
      </w:r>
    </w:p>
    <w:p w:rsidR="006358A1" w:rsidRPr="00C37EDD" w:rsidRDefault="006358A1" w:rsidP="00C37EDD">
      <w:pPr>
        <w:ind w:firstLine="567"/>
        <w:jc w:val="both"/>
        <w:rPr>
          <w:rFonts w:hint="eastAsia"/>
          <w:i/>
          <w:color w:val="000000"/>
          <w:szCs w:val="24"/>
          <w:lang w:val="ro-RO"/>
        </w:rPr>
      </w:pPr>
      <w:r>
        <w:rPr>
          <w:i/>
          <w:color w:val="000000"/>
          <w:szCs w:val="24"/>
          <w:lang w:val="ro-RO" w:eastAsia="ja-JP"/>
        </w:rPr>
        <w:t xml:space="preserve">T </w:t>
      </w:r>
      <w:r>
        <w:rPr>
          <w:rFonts w:hint="eastAsia"/>
          <w:i/>
          <w:color w:val="000000"/>
          <w:szCs w:val="24"/>
          <w:lang w:val="ro-RO" w:eastAsia="ja-JP"/>
        </w:rPr>
        <w:t xml:space="preserve">← </w:t>
      </w:r>
      <w:r>
        <w:rPr>
          <w:rFonts w:hint="eastAsia"/>
          <w:i/>
          <w:color w:val="000000"/>
          <w:szCs w:val="24"/>
          <w:lang w:val="ro-RO" w:eastAsia="ja-JP"/>
        </w:rPr>
        <w:sym w:font="Symbol" w:char="F046"/>
      </w:r>
    </w:p>
    <w:p w:rsidR="006358A1" w:rsidRDefault="006358A1" w:rsidP="00D5367A">
      <w:pPr>
        <w:ind w:firstLine="567"/>
        <w:jc w:val="both"/>
        <w:rPr>
          <w:i/>
          <w:szCs w:val="24"/>
          <w:lang w:val="ro-RO"/>
        </w:rPr>
      </w:pPr>
      <w:r>
        <w:rPr>
          <w:i/>
          <w:szCs w:val="24"/>
          <w:lang w:val="ro-RO"/>
        </w:rPr>
        <w:t xml:space="preserve">muchii </w:t>
      </w:r>
      <w:r>
        <w:rPr>
          <w:rFonts w:hint="eastAsia"/>
          <w:i/>
          <w:szCs w:val="24"/>
          <w:lang w:val="ro-RO" w:eastAsia="ja-JP"/>
        </w:rPr>
        <w:t>←</w:t>
      </w:r>
      <w:r>
        <w:rPr>
          <w:i/>
          <w:szCs w:val="24"/>
          <w:lang w:val="ro-RO"/>
        </w:rPr>
        <w:t xml:space="preserve"> 0  </w:t>
      </w:r>
      <w:r>
        <w:rPr>
          <w:b/>
          <w:bCs/>
          <w:i/>
          <w:color w:val="808080"/>
          <w:szCs w:val="24"/>
          <w:lang w:val="ro-RO"/>
        </w:rPr>
        <w:t>//iniţializăm  numărul de muchii cu 0</w:t>
      </w:r>
    </w:p>
    <w:p w:rsidR="006358A1" w:rsidRDefault="006358A1" w:rsidP="00D774B1">
      <w:pPr>
        <w:ind w:left="567"/>
        <w:jc w:val="both"/>
        <w:rPr>
          <w:b/>
          <w:bCs/>
          <w:i/>
          <w:color w:val="808080"/>
          <w:szCs w:val="24"/>
          <w:lang w:val="ro-RO"/>
        </w:rPr>
      </w:pPr>
      <w:r>
        <w:rPr>
          <w:b/>
          <w:bCs/>
          <w:i/>
          <w:color w:val="808080"/>
          <w:szCs w:val="24"/>
          <w:lang w:val="ro-RO"/>
        </w:rPr>
        <w:t>/* fiecare nod din V va fi plasat în acea mulţime în care are maipuţini vecini (se vor considera mulţimile S şi T construite până la pasul curent)*/</w:t>
      </w:r>
    </w:p>
    <w:p w:rsidR="006358A1" w:rsidRDefault="006358A1" w:rsidP="00597630">
      <w:pPr>
        <w:ind w:firstLine="567"/>
        <w:jc w:val="both"/>
        <w:rPr>
          <w:i/>
          <w:color w:val="000000"/>
          <w:szCs w:val="24"/>
          <w:lang w:val="ro-RO"/>
        </w:rPr>
      </w:pPr>
      <w:r>
        <w:rPr>
          <w:b/>
          <w:bCs/>
          <w:i/>
          <w:color w:val="000000"/>
          <w:szCs w:val="24"/>
          <w:lang w:val="ro-RO"/>
        </w:rPr>
        <w:t>for</w:t>
      </w:r>
      <w:r>
        <w:rPr>
          <w:i/>
          <w:color w:val="000000"/>
          <w:szCs w:val="24"/>
          <w:lang w:val="ro-RO"/>
        </w:rPr>
        <w:t xml:space="preserve">  </w:t>
      </w:r>
      <w:r w:rsidRPr="002F38FB">
        <w:rPr>
          <w:b/>
          <w:i/>
          <w:color w:val="000000"/>
          <w:szCs w:val="24"/>
          <w:lang w:val="ro-RO"/>
        </w:rPr>
        <w:t>all</w:t>
      </w:r>
      <w:r>
        <w:rPr>
          <w:i/>
          <w:color w:val="000000"/>
          <w:szCs w:val="24"/>
          <w:lang w:val="ro-RO"/>
        </w:rPr>
        <w:t xml:space="preserve"> i </w:t>
      </w:r>
      <w:r w:rsidRPr="002F38FB">
        <w:rPr>
          <w:b/>
          <w:i/>
          <w:color w:val="000000"/>
          <w:szCs w:val="24"/>
          <w:lang w:val="ro-RO"/>
        </w:rPr>
        <w:t>in</w:t>
      </w:r>
      <w:r>
        <w:rPr>
          <w:i/>
          <w:color w:val="000000"/>
          <w:szCs w:val="24"/>
          <w:lang w:val="ro-RO"/>
        </w:rPr>
        <w:t xml:space="preserve"> V </w:t>
      </w:r>
      <w:r>
        <w:rPr>
          <w:b/>
          <w:bCs/>
          <w:i/>
          <w:color w:val="000000"/>
          <w:szCs w:val="24"/>
          <w:lang w:val="ro-RO"/>
        </w:rPr>
        <w:t>do</w:t>
      </w:r>
    </w:p>
    <w:p w:rsidR="006358A1" w:rsidRDefault="006358A1" w:rsidP="00C61EE8">
      <w:pPr>
        <w:jc w:val="both"/>
        <w:rPr>
          <w:i/>
          <w:color w:val="000000"/>
          <w:szCs w:val="24"/>
          <w:lang w:val="ro-RO"/>
        </w:rPr>
      </w:pPr>
      <w:r>
        <w:rPr>
          <w:i/>
          <w:color w:val="000000"/>
          <w:szCs w:val="24"/>
          <w:lang w:val="ro-RO"/>
        </w:rPr>
        <w:tab/>
      </w:r>
      <w:r>
        <w:rPr>
          <w:i/>
          <w:color w:val="000000"/>
          <w:szCs w:val="24"/>
          <w:lang w:val="ro-RO"/>
        </w:rPr>
        <w:tab/>
      </w:r>
      <w:r>
        <w:rPr>
          <w:b/>
          <w:bCs/>
          <w:i/>
          <w:color w:val="000000"/>
          <w:szCs w:val="24"/>
          <w:lang w:val="ro-RO"/>
        </w:rPr>
        <w:t xml:space="preserve">if </w:t>
      </w:r>
      <w:r>
        <w:rPr>
          <w:i/>
          <w:color w:val="000000"/>
          <w:szCs w:val="24"/>
          <w:lang w:val="ro-RO"/>
        </w:rPr>
        <w:t>( |N</w:t>
      </w:r>
      <w:r>
        <w:rPr>
          <w:i/>
          <w:color w:val="000000"/>
          <w:szCs w:val="24"/>
          <w:vertAlign w:val="subscript"/>
          <w:lang w:val="ro-RO"/>
        </w:rPr>
        <w:t>G</w:t>
      </w:r>
      <w:r>
        <w:rPr>
          <w:i/>
          <w:color w:val="000000"/>
          <w:szCs w:val="24"/>
          <w:lang w:val="ro-RO"/>
        </w:rPr>
        <w:t>(i)</w:t>
      </w:r>
      <w:r>
        <w:rPr>
          <w:i/>
          <w:color w:val="000000"/>
          <w:position w:val="-8"/>
          <w:szCs w:val="24"/>
          <w:lang w:val="ro-RO"/>
        </w:rPr>
        <w:object w:dxaOrig="420" w:dyaOrig="300">
          <v:shape id="_x0000_i1192" type="#_x0000_t75" style="width:21.05pt;height:14.95pt" o:ole="">
            <v:imagedata r:id="rId215" o:title=""/>
          </v:shape>
          <o:OLEObject Type="Embed" ProgID="Equation.3" ShapeID="_x0000_i1192" DrawAspect="Content" ObjectID="_1421273113" r:id="rId216"/>
        </w:object>
      </w:r>
      <w:r>
        <w:rPr>
          <w:i/>
          <w:color w:val="000000"/>
          <w:szCs w:val="24"/>
          <w:lang w:val="ro-RO"/>
        </w:rPr>
        <w:t>| &gt;|N</w:t>
      </w:r>
      <w:r>
        <w:rPr>
          <w:i/>
          <w:color w:val="000000"/>
          <w:szCs w:val="24"/>
          <w:vertAlign w:val="subscript"/>
          <w:lang w:val="ro-RO"/>
        </w:rPr>
        <w:t>G</w:t>
      </w:r>
      <w:r>
        <w:rPr>
          <w:i/>
          <w:color w:val="000000"/>
          <w:szCs w:val="24"/>
          <w:lang w:val="ro-RO"/>
        </w:rPr>
        <w:t>(i)</w:t>
      </w:r>
      <w:r>
        <w:rPr>
          <w:i/>
          <w:color w:val="000000"/>
          <w:position w:val="-8"/>
          <w:szCs w:val="24"/>
          <w:lang w:val="ro-RO"/>
        </w:rPr>
        <w:object w:dxaOrig="420" w:dyaOrig="300">
          <v:shape id="_x0000_i1193" type="#_x0000_t75" style="width:21.05pt;height:14.95pt" o:ole="">
            <v:imagedata r:id="rId217" o:title=""/>
          </v:shape>
          <o:OLEObject Type="Embed" ProgID="Equation.3" ShapeID="_x0000_i1193" DrawAspect="Content" ObjectID="_1421273114" r:id="rId218"/>
        </w:object>
      </w:r>
      <w:r>
        <w:rPr>
          <w:i/>
          <w:color w:val="000000"/>
          <w:szCs w:val="24"/>
          <w:lang w:val="ro-RO"/>
        </w:rPr>
        <w:t>|  )</w:t>
      </w:r>
    </w:p>
    <w:p w:rsidR="006358A1" w:rsidRDefault="006358A1" w:rsidP="00597630">
      <w:pPr>
        <w:ind w:firstLine="1418"/>
        <w:jc w:val="both"/>
        <w:rPr>
          <w:b/>
          <w:bCs/>
          <w:i/>
          <w:color w:val="000000"/>
          <w:szCs w:val="24"/>
          <w:lang w:val="ro-RO"/>
        </w:rPr>
      </w:pPr>
      <w:r>
        <w:rPr>
          <w:b/>
          <w:bCs/>
          <w:i/>
          <w:color w:val="000000"/>
          <w:szCs w:val="24"/>
          <w:lang w:val="ro-RO"/>
        </w:rPr>
        <w:t>then</w:t>
      </w:r>
    </w:p>
    <w:p w:rsidR="006358A1" w:rsidRDefault="006358A1" w:rsidP="00C61EE8">
      <w:pPr>
        <w:jc w:val="both"/>
        <w:rPr>
          <w:b/>
          <w:bCs/>
          <w:i/>
          <w:color w:val="80808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808080"/>
          <w:szCs w:val="24"/>
          <w:lang w:val="ro-RO"/>
        </w:rPr>
        <w:t>//dacă i are mai mulţi vecini în S, îl introducem în T</w:t>
      </w:r>
    </w:p>
    <w:p w:rsidR="006358A1" w:rsidRDefault="006358A1" w:rsidP="00C61EE8">
      <w:pPr>
        <w:jc w:val="both"/>
        <w:rPr>
          <w:i/>
          <w:color w:val="00000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i/>
          <w:color w:val="000000"/>
          <w:szCs w:val="24"/>
          <w:lang w:val="ro-RO"/>
        </w:rPr>
        <w:t>adaugă (T, i)</w:t>
      </w:r>
    </w:p>
    <w:p w:rsidR="006358A1" w:rsidRDefault="006358A1" w:rsidP="00C61EE8">
      <w:pPr>
        <w:jc w:val="both"/>
        <w:rPr>
          <w:i/>
          <w:color w:val="000000"/>
          <w:szCs w:val="24"/>
          <w:lang w:val="ro-RO"/>
        </w:rPr>
      </w:pPr>
      <w:r>
        <w:rPr>
          <w:i/>
          <w:color w:val="000000"/>
          <w:szCs w:val="24"/>
          <w:lang w:val="ro-RO"/>
        </w:rPr>
        <w:tab/>
      </w:r>
      <w:r>
        <w:rPr>
          <w:i/>
          <w:color w:val="000000"/>
          <w:szCs w:val="24"/>
          <w:lang w:val="ro-RO"/>
        </w:rPr>
        <w:tab/>
      </w:r>
      <w:r>
        <w:rPr>
          <w:i/>
          <w:color w:val="000000"/>
          <w:szCs w:val="24"/>
          <w:lang w:val="ro-RO"/>
        </w:rPr>
        <w:tab/>
        <w:t>muchii ← muchii + |N</w:t>
      </w:r>
      <w:r>
        <w:rPr>
          <w:i/>
          <w:color w:val="000000"/>
          <w:szCs w:val="24"/>
          <w:vertAlign w:val="subscript"/>
          <w:lang w:val="ro-RO"/>
        </w:rPr>
        <w:t>G</w:t>
      </w:r>
      <w:r>
        <w:rPr>
          <w:i/>
          <w:color w:val="000000"/>
          <w:szCs w:val="24"/>
          <w:lang w:val="ro-RO"/>
        </w:rPr>
        <w:t>(i)</w:t>
      </w:r>
      <w:r>
        <w:rPr>
          <w:i/>
          <w:color w:val="000000"/>
          <w:position w:val="-8"/>
          <w:szCs w:val="24"/>
          <w:lang w:val="ro-RO"/>
        </w:rPr>
        <w:object w:dxaOrig="420" w:dyaOrig="300">
          <v:shape id="_x0000_i1194" type="#_x0000_t75" style="width:21.05pt;height:14.95pt" o:ole="">
            <v:imagedata r:id="rId215" o:title=""/>
          </v:shape>
          <o:OLEObject Type="Embed" ProgID="Equation.3" ShapeID="_x0000_i1194" DrawAspect="Content" ObjectID="_1421273115" r:id="rId219"/>
        </w:object>
      </w:r>
      <w:r>
        <w:rPr>
          <w:i/>
          <w:color w:val="000000"/>
          <w:szCs w:val="24"/>
          <w:lang w:val="ro-RO"/>
        </w:rPr>
        <w:t>|</w:t>
      </w:r>
    </w:p>
    <w:p w:rsidR="006358A1" w:rsidRDefault="006358A1" w:rsidP="00C61EE8">
      <w:pPr>
        <w:jc w:val="both"/>
        <w:rPr>
          <w:b/>
          <w:bCs/>
          <w:i/>
          <w:color w:val="000000"/>
          <w:szCs w:val="24"/>
          <w:lang w:val="ro-RO"/>
        </w:rPr>
      </w:pPr>
      <w:r>
        <w:rPr>
          <w:i/>
          <w:color w:val="000000"/>
          <w:szCs w:val="24"/>
          <w:lang w:val="ro-RO"/>
        </w:rPr>
        <w:tab/>
      </w:r>
      <w:r>
        <w:rPr>
          <w:i/>
          <w:color w:val="000000"/>
          <w:szCs w:val="24"/>
          <w:lang w:val="ro-RO"/>
        </w:rPr>
        <w:tab/>
      </w:r>
      <w:r>
        <w:rPr>
          <w:b/>
          <w:bCs/>
          <w:i/>
          <w:color w:val="000000"/>
          <w:szCs w:val="24"/>
          <w:lang w:val="ro-RO"/>
        </w:rPr>
        <w:t>else</w:t>
      </w:r>
    </w:p>
    <w:p w:rsidR="006358A1" w:rsidRDefault="006358A1" w:rsidP="00C61EE8">
      <w:pPr>
        <w:jc w:val="both"/>
        <w:rPr>
          <w:b/>
          <w:bCs/>
          <w:i/>
          <w:color w:val="80808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808080"/>
          <w:szCs w:val="24"/>
          <w:lang w:val="ro-RO"/>
        </w:rPr>
        <w:t>//altfel îl adăugăm pe i la S</w:t>
      </w:r>
    </w:p>
    <w:p w:rsidR="006358A1" w:rsidRDefault="006358A1" w:rsidP="00C61EE8">
      <w:pPr>
        <w:jc w:val="both"/>
        <w:rPr>
          <w:i/>
          <w:color w:val="000000"/>
          <w:szCs w:val="24"/>
          <w:lang w:val="ro-RO"/>
        </w:rPr>
      </w:pPr>
      <w:r>
        <w:rPr>
          <w:b/>
          <w:bCs/>
          <w:i/>
          <w:color w:val="808080"/>
          <w:szCs w:val="24"/>
          <w:lang w:val="ro-RO"/>
        </w:rPr>
        <w:tab/>
      </w:r>
      <w:r>
        <w:rPr>
          <w:b/>
          <w:bCs/>
          <w:i/>
          <w:color w:val="808080"/>
          <w:szCs w:val="24"/>
          <w:lang w:val="ro-RO"/>
        </w:rPr>
        <w:tab/>
      </w:r>
      <w:r>
        <w:rPr>
          <w:b/>
          <w:bCs/>
          <w:i/>
          <w:color w:val="808080"/>
          <w:szCs w:val="24"/>
          <w:lang w:val="ro-RO"/>
        </w:rPr>
        <w:tab/>
      </w:r>
      <w:r>
        <w:rPr>
          <w:i/>
          <w:color w:val="000000"/>
          <w:szCs w:val="24"/>
          <w:lang w:val="ro-RO"/>
        </w:rPr>
        <w:t>adaugă  (S, i)</w:t>
      </w:r>
    </w:p>
    <w:p w:rsidR="006358A1" w:rsidRDefault="006358A1" w:rsidP="00C61EE8">
      <w:pPr>
        <w:jc w:val="both"/>
        <w:rPr>
          <w:b/>
          <w:bCs/>
          <w:i/>
          <w:iCs/>
          <w:color w:val="808080"/>
          <w:szCs w:val="24"/>
          <w:lang w:val="ro-RO"/>
        </w:rPr>
      </w:pPr>
      <w:r>
        <w:rPr>
          <w:i/>
          <w:color w:val="000000"/>
          <w:szCs w:val="24"/>
          <w:lang w:val="ro-RO"/>
        </w:rPr>
        <w:tab/>
      </w:r>
      <w:r>
        <w:rPr>
          <w:i/>
          <w:color w:val="000000"/>
          <w:szCs w:val="24"/>
          <w:lang w:val="ro-RO"/>
        </w:rPr>
        <w:tab/>
      </w:r>
      <w:r>
        <w:rPr>
          <w:i/>
          <w:color w:val="000000"/>
          <w:szCs w:val="24"/>
          <w:lang w:val="ro-RO"/>
        </w:rPr>
        <w:tab/>
        <w:t>muchii ←  muchii + |N</w:t>
      </w:r>
      <w:r>
        <w:rPr>
          <w:i/>
          <w:color w:val="000000"/>
          <w:szCs w:val="24"/>
          <w:vertAlign w:val="subscript"/>
          <w:lang w:val="ro-RO"/>
        </w:rPr>
        <w:t>G</w:t>
      </w:r>
      <w:r>
        <w:rPr>
          <w:i/>
          <w:color w:val="000000"/>
          <w:szCs w:val="24"/>
          <w:lang w:val="ro-RO"/>
        </w:rPr>
        <w:t>(i)</w:t>
      </w:r>
      <w:r>
        <w:rPr>
          <w:i/>
          <w:color w:val="000000"/>
          <w:position w:val="-8"/>
          <w:szCs w:val="24"/>
          <w:lang w:val="ro-RO"/>
        </w:rPr>
        <w:object w:dxaOrig="420" w:dyaOrig="300">
          <v:shape id="_x0000_i1195" type="#_x0000_t75" style="width:21.05pt;height:14.95pt" o:ole="">
            <v:imagedata r:id="rId220" o:title=""/>
          </v:shape>
          <o:OLEObject Type="Embed" ProgID="Equation.3" ShapeID="_x0000_i1195" DrawAspect="Content" ObjectID="_1421273116" r:id="rId221"/>
        </w:object>
      </w:r>
      <w:r>
        <w:rPr>
          <w:i/>
          <w:color w:val="000000"/>
          <w:szCs w:val="24"/>
          <w:lang w:val="ro-RO"/>
        </w:rPr>
        <w:t>|</w:t>
      </w:r>
    </w:p>
    <w:p w:rsidR="006358A1" w:rsidRDefault="006358A1" w:rsidP="00C61EE8">
      <w:pPr>
        <w:jc w:val="both"/>
        <w:rPr>
          <w:b/>
          <w:bCs/>
          <w:i/>
          <w:color w:val="808080"/>
          <w:szCs w:val="24"/>
          <w:lang w:val="ro-RO"/>
        </w:rPr>
      </w:pPr>
      <w:r>
        <w:rPr>
          <w:b/>
          <w:bCs/>
          <w:i/>
          <w:color w:val="000000"/>
          <w:szCs w:val="24"/>
          <w:lang w:val="ro-RO"/>
        </w:rPr>
        <w:tab/>
      </w:r>
      <w:r>
        <w:rPr>
          <w:b/>
          <w:bCs/>
          <w:i/>
          <w:color w:val="000000"/>
          <w:szCs w:val="24"/>
          <w:lang w:val="ro-RO"/>
        </w:rPr>
        <w:tab/>
      </w:r>
      <w:r>
        <w:rPr>
          <w:b/>
          <w:bCs/>
          <w:i/>
          <w:color w:val="808080"/>
          <w:szCs w:val="24"/>
          <w:lang w:val="ro-RO"/>
        </w:rPr>
        <w:t>//adăugăm la E(</w:t>
      </w:r>
      <w:r w:rsidRPr="00082F78">
        <w:rPr>
          <w:b/>
          <w:bCs/>
          <w:i/>
          <w:color w:val="808080"/>
          <w:szCs w:val="24"/>
          <w:lang w:val="ro-RO"/>
        </w:rPr>
        <w:t>H</w:t>
      </w:r>
      <w:r>
        <w:rPr>
          <w:b/>
          <w:bCs/>
          <w:i/>
          <w:color w:val="808080"/>
          <w:szCs w:val="24"/>
          <w:lang w:val="ro-RO"/>
        </w:rPr>
        <w:t>)</w:t>
      </w:r>
      <w:r w:rsidRPr="00082F78">
        <w:rPr>
          <w:b/>
          <w:bCs/>
          <w:i/>
          <w:color w:val="808080"/>
          <w:szCs w:val="24"/>
          <w:lang w:val="ro-RO"/>
        </w:rPr>
        <w:t xml:space="preserve"> </w:t>
      </w:r>
      <w:r>
        <w:rPr>
          <w:b/>
          <w:bCs/>
          <w:i/>
          <w:color w:val="808080"/>
          <w:szCs w:val="24"/>
          <w:lang w:val="ro-RO"/>
        </w:rPr>
        <w:t>muchiile dintre i şi nodurile din mulţimea în care nu se află acesta</w:t>
      </w:r>
    </w:p>
    <w:p w:rsidR="006358A1" w:rsidRDefault="006358A1" w:rsidP="00F142F1">
      <w:pPr>
        <w:ind w:firstLine="1418"/>
        <w:jc w:val="both"/>
        <w:rPr>
          <w:i/>
          <w:color w:val="000000"/>
          <w:szCs w:val="24"/>
          <w:lang w:val="ro-RO"/>
        </w:rPr>
      </w:pPr>
      <w:r>
        <w:rPr>
          <w:i/>
          <w:color w:val="000000"/>
          <w:szCs w:val="24"/>
          <w:lang w:val="ro-RO"/>
        </w:rPr>
        <w:t>E(</w:t>
      </w:r>
      <w:r w:rsidRPr="00082F78">
        <w:rPr>
          <w:i/>
          <w:color w:val="000000"/>
          <w:szCs w:val="24"/>
          <w:lang w:val="ro-RO"/>
        </w:rPr>
        <w:t>H</w:t>
      </w:r>
      <w:r>
        <w:rPr>
          <w:i/>
          <w:color w:val="000000"/>
          <w:szCs w:val="24"/>
          <w:lang w:val="ro-RO"/>
        </w:rPr>
        <w:t>)</w:t>
      </w:r>
      <w:r w:rsidRPr="00082F78">
        <w:rPr>
          <w:i/>
          <w:color w:val="000000"/>
          <w:szCs w:val="24"/>
          <w:lang w:val="ro-RO"/>
        </w:rPr>
        <w:t xml:space="preserve"> </w:t>
      </w:r>
      <w:r>
        <w:rPr>
          <w:i/>
          <w:color w:val="000000"/>
          <w:szCs w:val="24"/>
          <w:lang w:val="ro-RO"/>
        </w:rPr>
        <w:t>← E(</w:t>
      </w:r>
      <w:r w:rsidRPr="00082F78">
        <w:rPr>
          <w:i/>
          <w:color w:val="000000"/>
          <w:szCs w:val="24"/>
          <w:lang w:val="ro-RO"/>
        </w:rPr>
        <w:t>H</w:t>
      </w:r>
      <w:r>
        <w:rPr>
          <w:i/>
          <w:color w:val="000000"/>
          <w:szCs w:val="24"/>
          <w:lang w:val="ro-RO"/>
        </w:rPr>
        <w:t xml:space="preserve">) </w:t>
      </w:r>
      <w:r>
        <w:rPr>
          <w:i/>
          <w:color w:val="000000"/>
          <w:position w:val="-8"/>
          <w:szCs w:val="24"/>
          <w:lang w:val="ro-RO"/>
        </w:rPr>
        <w:object w:dxaOrig="240" w:dyaOrig="300">
          <v:shape id="_x0000_i1196" type="#_x0000_t75" style="width:12.25pt;height:14.95pt" o:ole="">
            <v:imagedata r:id="rId222" o:title=""/>
          </v:shape>
          <o:OLEObject Type="Embed" ProgID="Equation.3" ShapeID="_x0000_i1196" DrawAspect="Content" ObjectID="_1421273117" r:id="rId223"/>
        </w:object>
      </w:r>
      <w:r>
        <w:rPr>
          <w:i/>
          <w:color w:val="000000"/>
          <w:szCs w:val="24"/>
          <w:lang w:val="ro-RO"/>
        </w:rPr>
        <w:t xml:space="preserve">{iv </w:t>
      </w:r>
      <w:r w:rsidRPr="00A16DB2">
        <w:rPr>
          <w:i/>
          <w:color w:val="000000"/>
          <w:szCs w:val="24"/>
          <w:lang w:val="ro-RO"/>
        </w:rPr>
        <w:t>|</w:t>
      </w:r>
      <w:r>
        <w:rPr>
          <w:i/>
          <w:color w:val="000000"/>
          <w:szCs w:val="24"/>
          <w:lang w:val="ro-RO"/>
        </w:rPr>
        <w:t xml:space="preserve"> iv </w:t>
      </w:r>
      <w:r>
        <w:rPr>
          <w:i/>
          <w:color w:val="000000"/>
          <w:szCs w:val="24"/>
          <w:lang w:val="ro-RO"/>
        </w:rPr>
        <w:sym w:font="Symbol" w:char="F0CE"/>
      </w:r>
      <w:r>
        <w:rPr>
          <w:i/>
          <w:color w:val="000000"/>
          <w:szCs w:val="24"/>
          <w:lang w:val="ro-RO"/>
        </w:rPr>
        <w:t xml:space="preserve"> E(G), v</w:t>
      </w:r>
      <w:r>
        <w:rPr>
          <w:i/>
          <w:color w:val="000000"/>
          <w:position w:val="-4"/>
          <w:szCs w:val="24"/>
          <w:lang w:val="ro-RO"/>
        </w:rPr>
        <w:object w:dxaOrig="200" w:dyaOrig="200">
          <v:shape id="_x0000_i1197" type="#_x0000_t75" style="width:10.2pt;height:10.2pt" o:ole="">
            <v:imagedata r:id="rId224" o:title=""/>
          </v:shape>
          <o:OLEObject Type="Embed" ProgID="Equation.3" ShapeID="_x0000_i1197" DrawAspect="Content" ObjectID="_1421273118" r:id="rId225"/>
        </w:object>
      </w:r>
      <w:r>
        <w:rPr>
          <w:i/>
          <w:color w:val="000000"/>
          <w:szCs w:val="24"/>
          <w:lang w:val="ro-RO"/>
        </w:rPr>
        <w:t xml:space="preserve">V-X, cu X </w:t>
      </w:r>
      <w:r>
        <w:rPr>
          <w:i/>
          <w:color w:val="000000"/>
          <w:szCs w:val="24"/>
          <w:lang w:val="ro-RO"/>
        </w:rPr>
        <w:sym w:font="Symbol" w:char="F0CE"/>
      </w:r>
      <w:r>
        <w:rPr>
          <w:i/>
          <w:color w:val="000000"/>
          <w:szCs w:val="24"/>
          <w:lang w:val="ro-RO"/>
        </w:rPr>
        <w:t xml:space="preserve">  {S, T} }</w:t>
      </w:r>
    </w:p>
    <w:p w:rsidR="006358A1" w:rsidRPr="007D0310" w:rsidRDefault="006358A1" w:rsidP="00933AAB">
      <w:pPr>
        <w:ind w:firstLine="720"/>
        <w:jc w:val="both"/>
        <w:rPr>
          <w:b/>
          <w:i/>
          <w:iCs/>
          <w:color w:val="000000"/>
          <w:szCs w:val="24"/>
          <w:lang w:val="ro-RO"/>
        </w:rPr>
      </w:pPr>
      <w:r>
        <w:rPr>
          <w:b/>
          <w:i/>
          <w:color w:val="000000"/>
          <w:szCs w:val="24"/>
          <w:lang w:val="ro-RO"/>
        </w:rPr>
        <w:t xml:space="preserve">return </w:t>
      </w:r>
      <w:r w:rsidRPr="007D0310">
        <w:rPr>
          <w:i/>
          <w:color w:val="000000"/>
          <w:szCs w:val="24"/>
          <w:lang w:val="ro-RO"/>
        </w:rPr>
        <w:t>H</w:t>
      </w:r>
    </w:p>
    <w:p w:rsidR="006358A1" w:rsidRDefault="006358A1" w:rsidP="00C61EE8">
      <w:pPr>
        <w:jc w:val="both"/>
        <w:rPr>
          <w:b/>
          <w:i/>
          <w:iCs/>
          <w:color w:val="000000"/>
          <w:szCs w:val="24"/>
          <w:lang w:val="ro-RO"/>
        </w:rPr>
      </w:pPr>
      <w:r>
        <w:rPr>
          <w:b/>
          <w:i/>
          <w:iCs/>
          <w:color w:val="000000"/>
          <w:szCs w:val="24"/>
          <w:lang w:val="ro-RO"/>
        </w:rPr>
        <w:t>end</w:t>
      </w:r>
    </w:p>
    <w:p w:rsidR="006358A1" w:rsidRDefault="006358A1" w:rsidP="00C61EE8">
      <w:pPr>
        <w:jc w:val="both"/>
        <w:rPr>
          <w:b/>
          <w:i/>
          <w:iCs/>
          <w:color w:val="000000"/>
          <w:szCs w:val="24"/>
          <w:lang w:val="ro-RO"/>
        </w:rPr>
      </w:pPr>
    </w:p>
    <w:p w:rsidR="006358A1" w:rsidRDefault="006358A1" w:rsidP="00C61EE8">
      <w:pPr>
        <w:jc w:val="both"/>
        <w:rPr>
          <w:i/>
          <w:szCs w:val="24"/>
          <w:lang w:val="ro-RO"/>
        </w:rPr>
      </w:pPr>
      <w:r>
        <w:rPr>
          <w:b/>
          <w:bCs/>
          <w:i/>
          <w:szCs w:val="24"/>
          <w:lang w:val="ro-RO"/>
        </w:rPr>
        <w:t xml:space="preserve">procedure </w:t>
      </w:r>
      <w:r>
        <w:rPr>
          <w:i/>
          <w:szCs w:val="24"/>
          <w:lang w:val="ro-RO"/>
        </w:rPr>
        <w:t>S_T_Rearanjare (G, H, S, T)</w:t>
      </w:r>
    </w:p>
    <w:p w:rsidR="006358A1" w:rsidRDefault="006358A1" w:rsidP="00C61EE8">
      <w:pPr>
        <w:jc w:val="both"/>
        <w:rPr>
          <w:b/>
          <w:bCs/>
          <w:i/>
          <w:szCs w:val="24"/>
          <w:lang w:val="ro-RO"/>
        </w:rPr>
      </w:pPr>
      <w:r>
        <w:rPr>
          <w:b/>
          <w:bCs/>
          <w:i/>
          <w:szCs w:val="24"/>
          <w:lang w:val="ro-RO"/>
        </w:rPr>
        <w:t>begin</w:t>
      </w:r>
    </w:p>
    <w:p w:rsidR="006358A1" w:rsidRDefault="006358A1" w:rsidP="00914AB8">
      <w:pPr>
        <w:ind w:left="709"/>
        <w:jc w:val="both"/>
        <w:rPr>
          <w:b/>
          <w:bCs/>
          <w:i/>
          <w:color w:val="808080"/>
          <w:szCs w:val="24"/>
          <w:lang w:val="ro-RO"/>
        </w:rPr>
      </w:pPr>
      <w:r>
        <w:rPr>
          <w:b/>
          <w:bCs/>
          <w:i/>
          <w:color w:val="808080"/>
          <w:szCs w:val="24"/>
          <w:lang w:val="ro-RO"/>
        </w:rPr>
        <w:lastRenderedPageBreak/>
        <w:t xml:space="preserve">/*la fiecare pas căutăm acele noduri </w:t>
      </w:r>
      <w:r w:rsidRPr="00A16B3A">
        <w:rPr>
          <w:b/>
          <w:bCs/>
          <w:i/>
          <w:color w:val="808080"/>
          <w:szCs w:val="24"/>
          <w:lang w:val="ro-RO"/>
        </w:rPr>
        <w:t>i</w:t>
      </w:r>
      <w:r>
        <w:rPr>
          <w:b/>
          <w:bCs/>
          <w:i/>
          <w:color w:val="808080"/>
          <w:szCs w:val="24"/>
          <w:lang w:val="ro-RO"/>
        </w:rPr>
        <w:t xml:space="preserve"> din mulţimea X (X</w:t>
      </w:r>
      <w:r>
        <w:rPr>
          <w:b/>
          <w:bCs/>
          <w:i/>
          <w:color w:val="808080"/>
          <w:szCs w:val="24"/>
          <w:lang w:val="ro-RO"/>
        </w:rPr>
        <w:sym w:font="Symbol" w:char="F0CE"/>
      </w:r>
      <w:r>
        <w:rPr>
          <w:b/>
          <w:bCs/>
          <w:i/>
          <w:color w:val="808080"/>
          <w:szCs w:val="24"/>
          <w:lang w:val="ro-RO"/>
        </w:rPr>
        <w:t xml:space="preserve"> </w:t>
      </w:r>
      <w:r w:rsidRPr="001068D5">
        <w:rPr>
          <w:b/>
          <w:bCs/>
          <w:i/>
          <w:color w:val="808080"/>
          <w:szCs w:val="24"/>
          <w:lang w:val="ro-RO"/>
        </w:rPr>
        <w:t>{S, T}</w:t>
      </w:r>
      <w:r>
        <w:rPr>
          <w:b/>
          <w:bCs/>
          <w:i/>
          <w:color w:val="808080"/>
          <w:szCs w:val="24"/>
          <w:lang w:val="ro-RO"/>
        </w:rPr>
        <w:t>) pentru care numărul de vecini (în G) din X este mai mare decât numărul de vecini din V–X; dacă găsim un astfel de nod, acesta este mutat în cealaltă mulţime, şi se reactualizează numărul de muchii*/</w:t>
      </w:r>
    </w:p>
    <w:p w:rsidR="006358A1" w:rsidRDefault="006358A1" w:rsidP="00914AB8">
      <w:pPr>
        <w:ind w:left="709"/>
        <w:jc w:val="both"/>
        <w:rPr>
          <w:b/>
          <w:bCs/>
          <w:i/>
          <w:color w:val="000000"/>
          <w:szCs w:val="24"/>
          <w:lang w:val="ro-RO"/>
        </w:rPr>
      </w:pPr>
      <w:r>
        <w:rPr>
          <w:b/>
          <w:bCs/>
          <w:i/>
          <w:color w:val="000000"/>
          <w:szCs w:val="24"/>
          <w:lang w:val="ro-RO"/>
        </w:rPr>
        <w:t xml:space="preserve">while </w:t>
      </w:r>
      <w:r>
        <w:rPr>
          <w:i/>
          <w:color w:val="000000"/>
          <w:szCs w:val="24"/>
          <w:lang w:val="ro-RO"/>
        </w:rPr>
        <w:t>( muchii &lt; m/2 ) do</w:t>
      </w:r>
    </w:p>
    <w:p w:rsidR="006358A1" w:rsidRDefault="006358A1" w:rsidP="00914AB8">
      <w:pPr>
        <w:ind w:firstLine="709"/>
        <w:jc w:val="both"/>
        <w:rPr>
          <w:b/>
          <w:bCs/>
          <w:i/>
          <w:color w:val="808080"/>
          <w:szCs w:val="24"/>
          <w:lang w:val="ro-RO"/>
        </w:rPr>
      </w:pPr>
      <w:r>
        <w:rPr>
          <w:b/>
          <w:bCs/>
          <w:i/>
          <w:color w:val="000000"/>
          <w:szCs w:val="24"/>
          <w:lang w:val="ro-RO"/>
        </w:rPr>
        <w:t>for</w:t>
      </w:r>
      <w:r>
        <w:rPr>
          <w:i/>
          <w:color w:val="000000"/>
          <w:szCs w:val="24"/>
          <w:lang w:val="ro-RO"/>
        </w:rPr>
        <w:t xml:space="preserve">  X </w:t>
      </w:r>
      <w:r w:rsidRPr="00A62647">
        <w:rPr>
          <w:b/>
          <w:i/>
          <w:color w:val="000000"/>
          <w:szCs w:val="24"/>
          <w:lang w:val="ro-RO"/>
        </w:rPr>
        <w:t>in</w:t>
      </w:r>
      <w:r>
        <w:rPr>
          <w:i/>
          <w:color w:val="000000"/>
          <w:szCs w:val="24"/>
          <w:lang w:val="ro-RO"/>
        </w:rPr>
        <w:t xml:space="preserve"> {S, T}  </w:t>
      </w:r>
      <w:r>
        <w:rPr>
          <w:b/>
          <w:bCs/>
          <w:i/>
          <w:color w:val="000000"/>
          <w:szCs w:val="24"/>
          <w:lang w:val="ro-RO"/>
        </w:rPr>
        <w:t>do</w:t>
      </w:r>
    </w:p>
    <w:p w:rsidR="006358A1" w:rsidRDefault="006358A1" w:rsidP="00C61EE8">
      <w:pPr>
        <w:jc w:val="both"/>
        <w:rPr>
          <w:i/>
          <w:color w:val="000000"/>
          <w:szCs w:val="24"/>
          <w:lang w:val="ro-RO"/>
        </w:rPr>
      </w:pPr>
      <w:r>
        <w:rPr>
          <w:b/>
          <w:bCs/>
          <w:i/>
          <w:color w:val="808080"/>
          <w:szCs w:val="24"/>
          <w:lang w:val="ro-RO"/>
        </w:rPr>
        <w:tab/>
      </w:r>
      <w:r>
        <w:rPr>
          <w:b/>
          <w:bCs/>
          <w:i/>
          <w:color w:val="808080"/>
          <w:szCs w:val="24"/>
          <w:lang w:val="ro-RO"/>
        </w:rPr>
        <w:tab/>
      </w:r>
      <w:r>
        <w:rPr>
          <w:b/>
          <w:bCs/>
          <w:i/>
          <w:color w:val="000000"/>
          <w:szCs w:val="24"/>
          <w:lang w:val="ro-RO"/>
        </w:rPr>
        <w:t>for</w:t>
      </w:r>
      <w:r>
        <w:rPr>
          <w:i/>
          <w:color w:val="000000"/>
          <w:szCs w:val="24"/>
          <w:lang w:val="ro-RO"/>
        </w:rPr>
        <w:t xml:space="preserve">  </w:t>
      </w:r>
      <w:r w:rsidRPr="00A62647">
        <w:rPr>
          <w:b/>
          <w:i/>
          <w:color w:val="000000"/>
          <w:szCs w:val="24"/>
          <w:lang w:val="ro-RO"/>
        </w:rPr>
        <w:t>all</w:t>
      </w:r>
      <w:r>
        <w:rPr>
          <w:i/>
          <w:color w:val="000000"/>
          <w:szCs w:val="24"/>
          <w:lang w:val="ro-RO"/>
        </w:rPr>
        <w:t xml:space="preserve"> i </w:t>
      </w:r>
      <w:r w:rsidRPr="00A62647">
        <w:rPr>
          <w:b/>
          <w:i/>
          <w:color w:val="000000"/>
          <w:szCs w:val="24"/>
          <w:lang w:val="ro-RO"/>
        </w:rPr>
        <w:t>in</w:t>
      </w:r>
      <w:r>
        <w:rPr>
          <w:i/>
          <w:color w:val="000000"/>
          <w:szCs w:val="24"/>
          <w:lang w:val="ro-RO"/>
        </w:rPr>
        <w:t xml:space="preserve"> X  </w:t>
      </w:r>
      <w:r>
        <w:rPr>
          <w:b/>
          <w:bCs/>
          <w:i/>
          <w:color w:val="000000"/>
          <w:szCs w:val="24"/>
          <w:lang w:val="ro-RO"/>
        </w:rPr>
        <w:t>do</w:t>
      </w:r>
    </w:p>
    <w:p w:rsidR="006358A1" w:rsidRDefault="006358A1" w:rsidP="00C61EE8">
      <w:pPr>
        <w:jc w:val="both"/>
        <w:rPr>
          <w:i/>
          <w:color w:val="000000"/>
          <w:szCs w:val="24"/>
          <w:lang w:val="ro-RO"/>
        </w:rPr>
      </w:pPr>
      <w:r>
        <w:rPr>
          <w:i/>
          <w:color w:val="000000"/>
          <w:szCs w:val="24"/>
          <w:lang w:val="ro-RO"/>
        </w:rPr>
        <w:tab/>
      </w:r>
      <w:r>
        <w:rPr>
          <w:i/>
          <w:color w:val="000000"/>
          <w:szCs w:val="24"/>
          <w:lang w:val="ro-RO"/>
        </w:rPr>
        <w:tab/>
      </w:r>
      <w:r>
        <w:rPr>
          <w:i/>
          <w:color w:val="000000"/>
          <w:szCs w:val="24"/>
          <w:lang w:val="ro-RO"/>
        </w:rPr>
        <w:tab/>
      </w:r>
      <w:r>
        <w:rPr>
          <w:b/>
          <w:bCs/>
          <w:i/>
          <w:color w:val="000000"/>
          <w:szCs w:val="24"/>
          <w:lang w:val="ro-RO"/>
        </w:rPr>
        <w:t xml:space="preserve">if </w:t>
      </w:r>
      <w:r>
        <w:rPr>
          <w:i/>
          <w:color w:val="000000"/>
          <w:szCs w:val="24"/>
          <w:lang w:val="ro-RO"/>
        </w:rPr>
        <w:t>( |N</w:t>
      </w:r>
      <w:r>
        <w:rPr>
          <w:i/>
          <w:color w:val="000000"/>
          <w:szCs w:val="24"/>
          <w:vertAlign w:val="subscript"/>
          <w:lang w:val="ro-RO"/>
        </w:rPr>
        <w:t>G</w:t>
      </w:r>
      <w:r>
        <w:rPr>
          <w:i/>
          <w:color w:val="000000"/>
          <w:szCs w:val="24"/>
          <w:lang w:val="ro-RO"/>
        </w:rPr>
        <w:t>(i)</w:t>
      </w:r>
      <w:r>
        <w:rPr>
          <w:i/>
          <w:color w:val="000000"/>
          <w:position w:val="-8"/>
          <w:szCs w:val="24"/>
          <w:lang w:val="ro-RO"/>
        </w:rPr>
        <w:object w:dxaOrig="480" w:dyaOrig="300">
          <v:shape id="_x0000_i1198" type="#_x0000_t75" style="width:23.75pt;height:14.95pt" o:ole="">
            <v:imagedata r:id="rId226" o:title=""/>
          </v:shape>
          <o:OLEObject Type="Embed" ProgID="Equation.3" ShapeID="_x0000_i1198" DrawAspect="Content" ObjectID="_1421273119" r:id="rId227"/>
        </w:object>
      </w:r>
      <w:r>
        <w:rPr>
          <w:i/>
          <w:color w:val="000000"/>
          <w:szCs w:val="24"/>
          <w:lang w:val="ro-RO"/>
        </w:rPr>
        <w:t>| &gt; |N</w:t>
      </w:r>
      <w:r>
        <w:rPr>
          <w:i/>
          <w:color w:val="000000"/>
          <w:szCs w:val="24"/>
          <w:vertAlign w:val="subscript"/>
          <w:lang w:val="ro-RO"/>
        </w:rPr>
        <w:t>G</w:t>
      </w:r>
      <w:r>
        <w:rPr>
          <w:i/>
          <w:color w:val="000000"/>
          <w:szCs w:val="24"/>
          <w:lang w:val="ro-RO"/>
        </w:rPr>
        <w:t>(i)</w:t>
      </w:r>
      <w:r>
        <w:rPr>
          <w:i/>
          <w:color w:val="000000"/>
          <w:position w:val="-10"/>
          <w:szCs w:val="24"/>
          <w:lang w:val="ro-RO"/>
        </w:rPr>
        <w:object w:dxaOrig="1040" w:dyaOrig="320">
          <v:shape id="_x0000_i1199" type="#_x0000_t75" style="width:52.3pt;height:16.3pt" o:ole="">
            <v:imagedata r:id="rId228" o:title=""/>
          </v:shape>
          <o:OLEObject Type="Embed" ProgID="Equation.3" ShapeID="_x0000_i1199" DrawAspect="Content" ObjectID="_1421273120" r:id="rId229"/>
        </w:object>
      </w:r>
      <w:r>
        <w:rPr>
          <w:i/>
          <w:color w:val="000000"/>
          <w:szCs w:val="24"/>
          <w:lang w:val="ro-RO"/>
        </w:rPr>
        <w:t>|  )</w:t>
      </w:r>
    </w:p>
    <w:p w:rsidR="006358A1" w:rsidRDefault="006358A1" w:rsidP="00AC6BEF">
      <w:pPr>
        <w:ind w:left="1440" w:firstLine="720"/>
        <w:jc w:val="both"/>
        <w:rPr>
          <w:b/>
          <w:bCs/>
          <w:i/>
          <w:color w:val="000000"/>
          <w:szCs w:val="24"/>
          <w:lang w:val="ro-RO"/>
        </w:rPr>
      </w:pPr>
      <w:r>
        <w:rPr>
          <w:b/>
          <w:bCs/>
          <w:i/>
          <w:color w:val="000000"/>
          <w:szCs w:val="24"/>
          <w:lang w:val="ro-RO"/>
        </w:rPr>
        <w:t>then</w:t>
      </w:r>
    </w:p>
    <w:p w:rsidR="006358A1" w:rsidRDefault="006358A1" w:rsidP="00C61EE8">
      <w:pPr>
        <w:jc w:val="both"/>
        <w:rPr>
          <w:b/>
          <w:bCs/>
          <w:i/>
          <w:color w:val="80808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r>
      <w:r>
        <w:rPr>
          <w:b/>
          <w:bCs/>
          <w:i/>
          <w:color w:val="808080"/>
          <w:szCs w:val="24"/>
          <w:lang w:val="ro-RO"/>
        </w:rPr>
        <w:t>//dacă i are mai mulţi vecini în X, îl introducem în V-X</w:t>
      </w:r>
    </w:p>
    <w:p w:rsidR="006358A1" w:rsidRDefault="006358A1" w:rsidP="00C61EE8">
      <w:pPr>
        <w:jc w:val="both"/>
        <w:rPr>
          <w:i/>
          <w:color w:val="000000"/>
          <w:szCs w:val="24"/>
          <w:lang w:val="ro-RO"/>
        </w:rPr>
      </w:pPr>
      <w:r>
        <w:rPr>
          <w:b/>
          <w:bCs/>
          <w:i/>
          <w:color w:val="808080"/>
          <w:szCs w:val="24"/>
          <w:lang w:val="ro-RO"/>
        </w:rPr>
        <w:tab/>
      </w:r>
      <w:r>
        <w:rPr>
          <w:b/>
          <w:bCs/>
          <w:i/>
          <w:color w:val="808080"/>
          <w:szCs w:val="24"/>
          <w:lang w:val="ro-RO"/>
        </w:rPr>
        <w:tab/>
      </w:r>
      <w:r>
        <w:rPr>
          <w:b/>
          <w:bCs/>
          <w:i/>
          <w:color w:val="808080"/>
          <w:szCs w:val="24"/>
          <w:lang w:val="ro-RO"/>
        </w:rPr>
        <w:tab/>
      </w:r>
      <w:r>
        <w:rPr>
          <w:b/>
          <w:bCs/>
          <w:i/>
          <w:color w:val="808080"/>
          <w:szCs w:val="24"/>
          <w:lang w:val="ro-RO"/>
        </w:rPr>
        <w:tab/>
      </w:r>
      <w:r>
        <w:rPr>
          <w:i/>
          <w:color w:val="000000"/>
          <w:szCs w:val="24"/>
          <w:lang w:val="ro-RO"/>
        </w:rPr>
        <w:t>extrage (X, i)</w:t>
      </w:r>
    </w:p>
    <w:p w:rsidR="006358A1" w:rsidRDefault="006358A1" w:rsidP="00C61EE8">
      <w:pPr>
        <w:jc w:val="both"/>
        <w:rPr>
          <w:i/>
          <w:color w:val="00000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r>
      <w:r>
        <w:rPr>
          <w:i/>
          <w:color w:val="000000"/>
          <w:szCs w:val="24"/>
          <w:lang w:val="ro-RO"/>
        </w:rPr>
        <w:t>adaugă (V-X, i)</w:t>
      </w:r>
    </w:p>
    <w:p w:rsidR="006358A1" w:rsidRDefault="006358A1" w:rsidP="00C61EE8">
      <w:pPr>
        <w:ind w:left="2880"/>
        <w:jc w:val="both"/>
        <w:rPr>
          <w:b/>
          <w:bCs/>
          <w:i/>
          <w:color w:val="808080"/>
          <w:szCs w:val="24"/>
          <w:lang w:val="ro-RO"/>
        </w:rPr>
      </w:pPr>
      <w:r>
        <w:rPr>
          <w:b/>
          <w:bCs/>
          <w:i/>
          <w:color w:val="808080"/>
          <w:szCs w:val="24"/>
          <w:lang w:val="ro-RO"/>
        </w:rPr>
        <w:t>/*se elimină muchiile dintre i şi nodurile din V-X şi se introduc muchiile dintre i şi nodurile din X; se actualizează numărul de muchii*/</w:t>
      </w:r>
    </w:p>
    <w:p w:rsidR="006358A1" w:rsidRDefault="006358A1" w:rsidP="00C61EE8">
      <w:pPr>
        <w:jc w:val="both"/>
        <w:rPr>
          <w:b/>
          <w:bCs/>
          <w:i/>
          <w:iCs/>
          <w:color w:val="808080"/>
          <w:szCs w:val="24"/>
          <w:lang w:val="ro-RO"/>
        </w:rPr>
      </w:pPr>
      <w:r>
        <w:rPr>
          <w:i/>
          <w:color w:val="000000"/>
          <w:szCs w:val="24"/>
          <w:lang w:val="ro-RO"/>
        </w:rPr>
        <w:tab/>
      </w:r>
      <w:r>
        <w:rPr>
          <w:i/>
          <w:color w:val="000000"/>
          <w:szCs w:val="24"/>
          <w:lang w:val="ro-RO"/>
        </w:rPr>
        <w:tab/>
      </w:r>
      <w:r>
        <w:rPr>
          <w:i/>
          <w:color w:val="000000"/>
          <w:szCs w:val="24"/>
          <w:lang w:val="ro-RO"/>
        </w:rPr>
        <w:tab/>
      </w:r>
      <w:r>
        <w:rPr>
          <w:i/>
          <w:color w:val="000000"/>
          <w:szCs w:val="24"/>
          <w:lang w:val="ro-RO"/>
        </w:rPr>
        <w:tab/>
        <w:t>muchii ← muchii – |N</w:t>
      </w:r>
      <w:r>
        <w:rPr>
          <w:i/>
          <w:color w:val="000000"/>
          <w:szCs w:val="24"/>
          <w:vertAlign w:val="subscript"/>
          <w:lang w:val="ro-RO"/>
        </w:rPr>
        <w:t>G</w:t>
      </w:r>
      <w:r>
        <w:rPr>
          <w:i/>
          <w:color w:val="000000"/>
          <w:szCs w:val="24"/>
          <w:lang w:val="ro-RO"/>
        </w:rPr>
        <w:t>(i)</w:t>
      </w:r>
      <w:r>
        <w:rPr>
          <w:i/>
          <w:color w:val="000000"/>
          <w:position w:val="-10"/>
          <w:szCs w:val="24"/>
          <w:lang w:val="ro-RO"/>
        </w:rPr>
        <w:object w:dxaOrig="1040" w:dyaOrig="320">
          <v:shape id="_x0000_i1200" type="#_x0000_t75" style="width:52.3pt;height:16.3pt" o:ole="">
            <v:imagedata r:id="rId230" o:title=""/>
          </v:shape>
          <o:OLEObject Type="Embed" ProgID="Equation.3" ShapeID="_x0000_i1200" DrawAspect="Content" ObjectID="_1421273121" r:id="rId231"/>
        </w:object>
      </w:r>
      <w:r>
        <w:rPr>
          <w:i/>
          <w:color w:val="000000"/>
          <w:szCs w:val="24"/>
          <w:lang w:val="ro-RO"/>
        </w:rPr>
        <w:t>| + |N</w:t>
      </w:r>
      <w:r>
        <w:rPr>
          <w:i/>
          <w:color w:val="000000"/>
          <w:szCs w:val="24"/>
          <w:vertAlign w:val="subscript"/>
          <w:lang w:val="ro-RO"/>
        </w:rPr>
        <w:t>G</w:t>
      </w:r>
      <w:r>
        <w:rPr>
          <w:i/>
          <w:color w:val="000000"/>
          <w:szCs w:val="24"/>
          <w:lang w:val="ro-RO"/>
        </w:rPr>
        <w:t>(i)</w:t>
      </w:r>
      <w:r>
        <w:rPr>
          <w:i/>
          <w:color w:val="000000"/>
          <w:position w:val="-8"/>
          <w:szCs w:val="24"/>
          <w:lang w:val="ro-RO"/>
        </w:rPr>
        <w:object w:dxaOrig="480" w:dyaOrig="300">
          <v:shape id="_x0000_i1201" type="#_x0000_t75" style="width:23.75pt;height:14.95pt" o:ole="">
            <v:imagedata r:id="rId232" o:title=""/>
          </v:shape>
          <o:OLEObject Type="Embed" ProgID="Equation.3" ShapeID="_x0000_i1201" DrawAspect="Content" ObjectID="_1421273122" r:id="rId233"/>
        </w:object>
      </w:r>
      <w:r>
        <w:rPr>
          <w:i/>
          <w:color w:val="000000"/>
          <w:szCs w:val="24"/>
          <w:lang w:val="ro-RO"/>
        </w:rPr>
        <w:t>|</w:t>
      </w:r>
    </w:p>
    <w:p w:rsidR="006358A1" w:rsidRDefault="006358A1" w:rsidP="00C61EE8">
      <w:pPr>
        <w:jc w:val="both"/>
        <w:rPr>
          <w:b/>
          <w:bCs/>
          <w:i/>
          <w:color w:val="808080"/>
          <w:szCs w:val="24"/>
          <w:vertAlign w:val="subscript"/>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r>
      <w:r>
        <w:rPr>
          <w:b/>
          <w:bCs/>
          <w:i/>
          <w:color w:val="808080"/>
          <w:szCs w:val="24"/>
          <w:lang w:val="ro-RO"/>
        </w:rPr>
        <w:t>//actualizăm şi mulţimea E(H)</w:t>
      </w:r>
    </w:p>
    <w:p w:rsidR="006358A1" w:rsidRDefault="006358A1" w:rsidP="00C61EE8">
      <w:pPr>
        <w:ind w:left="2160"/>
        <w:jc w:val="both"/>
        <w:rPr>
          <w:i/>
          <w:iCs/>
          <w:color w:val="000000"/>
          <w:szCs w:val="24"/>
          <w:lang w:val="ro-RO"/>
        </w:rPr>
      </w:pPr>
      <w:r>
        <w:rPr>
          <w:b/>
          <w:bCs/>
          <w:i/>
          <w:color w:val="808080"/>
          <w:szCs w:val="24"/>
          <w:lang w:val="ro-RO"/>
        </w:rPr>
        <w:tab/>
      </w:r>
      <w:r>
        <w:rPr>
          <w:i/>
          <w:color w:val="000000"/>
          <w:szCs w:val="24"/>
          <w:lang w:val="ro-RO"/>
        </w:rPr>
        <w:t>E(</w:t>
      </w:r>
      <w:r w:rsidRPr="00045613">
        <w:rPr>
          <w:i/>
          <w:color w:val="000000"/>
          <w:szCs w:val="24"/>
          <w:lang w:val="ro-RO"/>
        </w:rPr>
        <w:t>H</w:t>
      </w:r>
      <w:r>
        <w:rPr>
          <w:i/>
          <w:color w:val="000000"/>
          <w:szCs w:val="24"/>
          <w:lang w:val="ro-RO"/>
        </w:rPr>
        <w:t>) ←(E(</w:t>
      </w:r>
      <w:r w:rsidRPr="00045613">
        <w:rPr>
          <w:i/>
          <w:color w:val="000000"/>
          <w:szCs w:val="24"/>
          <w:lang w:val="ro-RO"/>
        </w:rPr>
        <w:t>H</w:t>
      </w:r>
      <w:r>
        <w:rPr>
          <w:i/>
          <w:color w:val="000000"/>
          <w:szCs w:val="24"/>
          <w:lang w:val="ro-RO"/>
        </w:rPr>
        <w:t xml:space="preserve">) – </w:t>
      </w:r>
      <w:r w:rsidRPr="00045613">
        <w:rPr>
          <w:i/>
          <w:color w:val="000000"/>
          <w:position w:val="-8"/>
          <w:szCs w:val="24"/>
          <w:lang w:val="ro-RO"/>
        </w:rPr>
        <w:object w:dxaOrig="240" w:dyaOrig="300">
          <v:shape id="_x0000_i1202" type="#_x0000_t75" style="width:12.25pt;height:14.95pt" o:ole="">
            <v:imagedata r:id="rId234" o:title=""/>
          </v:shape>
          <o:OLEObject Type="Embed" ProgID="Equation.3" ShapeID="_x0000_i1202" DrawAspect="Content" ObjectID="_1421273123" r:id="rId235"/>
        </w:object>
      </w:r>
      <w:r>
        <w:rPr>
          <w:i/>
          <w:color w:val="000000"/>
          <w:szCs w:val="24"/>
          <w:lang w:val="ro-RO"/>
        </w:rPr>
        <w:t xml:space="preserve">{iv </w:t>
      </w:r>
      <w:r w:rsidRPr="00543AFB">
        <w:rPr>
          <w:i/>
          <w:color w:val="000000"/>
          <w:szCs w:val="24"/>
          <w:lang w:val="ro-RO"/>
        </w:rPr>
        <w:t>|</w:t>
      </w:r>
      <w:r>
        <w:rPr>
          <w:i/>
          <w:color w:val="000000"/>
          <w:szCs w:val="24"/>
          <w:lang w:val="ro-RO"/>
        </w:rPr>
        <w:t xml:space="preserve"> iv </w:t>
      </w:r>
      <w:r>
        <w:rPr>
          <w:i/>
          <w:color w:val="000000"/>
          <w:szCs w:val="24"/>
          <w:lang w:val="ro-RO"/>
        </w:rPr>
        <w:sym w:font="Symbol" w:char="F0CE"/>
      </w:r>
      <w:r>
        <w:rPr>
          <w:i/>
          <w:color w:val="000000"/>
          <w:szCs w:val="24"/>
          <w:lang w:val="ro-RO"/>
        </w:rPr>
        <w:t xml:space="preserve"> E(G), v</w:t>
      </w:r>
      <w:r>
        <w:rPr>
          <w:i/>
          <w:color w:val="000000"/>
          <w:position w:val="-4"/>
          <w:szCs w:val="24"/>
          <w:lang w:val="ro-RO"/>
        </w:rPr>
        <w:object w:dxaOrig="200" w:dyaOrig="200">
          <v:shape id="_x0000_i1203" type="#_x0000_t75" style="width:10.2pt;height:10.2pt" o:ole="">
            <v:imagedata r:id="rId224" o:title=""/>
          </v:shape>
          <o:OLEObject Type="Embed" ProgID="Equation.3" ShapeID="_x0000_i1203" DrawAspect="Content" ObjectID="_1421273124" r:id="rId236"/>
        </w:object>
      </w:r>
      <w:r>
        <w:rPr>
          <w:i/>
          <w:color w:val="000000"/>
          <w:szCs w:val="24"/>
          <w:lang w:val="ro-RO"/>
        </w:rPr>
        <w:t xml:space="preserve">V-X }) </w:t>
      </w:r>
      <w:r>
        <w:rPr>
          <w:i/>
          <w:color w:val="000000"/>
          <w:position w:val="-4"/>
          <w:szCs w:val="24"/>
          <w:lang w:val="ro-RO"/>
        </w:rPr>
        <w:object w:dxaOrig="260" w:dyaOrig="200">
          <v:shape id="_x0000_i1204" type="#_x0000_t75" style="width:12.9pt;height:10.2pt" o:ole="">
            <v:imagedata r:id="rId237" o:title=""/>
          </v:shape>
          <o:OLEObject Type="Embed" ProgID="Equation.3" ShapeID="_x0000_i1204" DrawAspect="Content" ObjectID="_1421273125" r:id="rId238"/>
        </w:object>
      </w:r>
      <w:r>
        <w:rPr>
          <w:i/>
          <w:color w:val="000000"/>
          <w:position w:val="-8"/>
          <w:szCs w:val="24"/>
          <w:lang w:val="ro-RO"/>
        </w:rPr>
        <w:object w:dxaOrig="240" w:dyaOrig="300">
          <v:shape id="_x0000_i1205" type="#_x0000_t75" style="width:12.25pt;height:14.95pt" o:ole="">
            <v:imagedata r:id="rId222" o:title=""/>
          </v:shape>
          <o:OLEObject Type="Embed" ProgID="Equation.3" ShapeID="_x0000_i1205" DrawAspect="Content" ObjectID="_1421273126" r:id="rId239"/>
        </w:object>
      </w:r>
      <w:r>
        <w:rPr>
          <w:i/>
          <w:color w:val="000000"/>
          <w:szCs w:val="24"/>
          <w:lang w:val="ro-RO"/>
        </w:rPr>
        <w:t xml:space="preserve">{iw | iw </w:t>
      </w:r>
      <w:r>
        <w:rPr>
          <w:i/>
          <w:color w:val="000000"/>
          <w:szCs w:val="24"/>
          <w:lang w:val="ro-RO"/>
        </w:rPr>
        <w:sym w:font="Symbol" w:char="F0CE"/>
      </w:r>
      <w:r>
        <w:rPr>
          <w:i/>
          <w:color w:val="000000"/>
          <w:szCs w:val="24"/>
          <w:lang w:val="ro-RO"/>
        </w:rPr>
        <w:t xml:space="preserve"> E(G), w</w:t>
      </w:r>
      <w:r>
        <w:rPr>
          <w:i/>
          <w:color w:val="000000"/>
          <w:position w:val="-4"/>
          <w:szCs w:val="24"/>
          <w:lang w:val="ro-RO"/>
        </w:rPr>
        <w:object w:dxaOrig="200" w:dyaOrig="200">
          <v:shape id="_x0000_i1206" type="#_x0000_t75" style="width:10.2pt;height:10.2pt" o:ole="">
            <v:imagedata r:id="rId224" o:title=""/>
          </v:shape>
          <o:OLEObject Type="Embed" ProgID="Equation.3" ShapeID="_x0000_i1206" DrawAspect="Content" ObjectID="_1421273127" r:id="rId240"/>
        </w:object>
      </w:r>
      <w:r>
        <w:rPr>
          <w:i/>
          <w:color w:val="000000"/>
          <w:szCs w:val="24"/>
          <w:lang w:val="ro-RO"/>
        </w:rPr>
        <w:t>X }</w:t>
      </w:r>
    </w:p>
    <w:p w:rsidR="006358A1" w:rsidRDefault="006358A1" w:rsidP="00C61EE8">
      <w:pPr>
        <w:jc w:val="both"/>
        <w:rPr>
          <w:b/>
          <w:i/>
          <w:iCs/>
          <w:color w:val="000000"/>
          <w:szCs w:val="24"/>
          <w:lang w:val="ro-RO"/>
        </w:rPr>
      </w:pPr>
      <w:r>
        <w:rPr>
          <w:b/>
          <w:i/>
          <w:iCs/>
          <w:color w:val="000000"/>
          <w:szCs w:val="24"/>
          <w:lang w:val="ro-RO"/>
        </w:rPr>
        <w:t>end</w:t>
      </w:r>
    </w:p>
    <w:p w:rsidR="006358A1" w:rsidRPr="008930ED" w:rsidRDefault="006358A1" w:rsidP="008930ED">
      <w:pPr>
        <w:jc w:val="both"/>
        <w:rPr>
          <w:b/>
          <w:i/>
          <w:iCs/>
          <w:color w:val="000000"/>
          <w:szCs w:val="24"/>
          <w:lang w:val="ro-RO"/>
        </w:rPr>
      </w:pPr>
    </w:p>
    <w:p w:rsidR="006358A1" w:rsidRDefault="006358A1" w:rsidP="00C3201F">
      <w:pPr>
        <w:spacing w:before="240"/>
        <w:ind w:firstLine="567"/>
        <w:jc w:val="both"/>
        <w:rPr>
          <w:i/>
          <w:iCs/>
          <w:color w:val="000000"/>
          <w:szCs w:val="24"/>
          <w:lang w:val="ro-RO"/>
        </w:rPr>
      </w:pPr>
      <w:r w:rsidRPr="00C3201F">
        <w:rPr>
          <w:i/>
          <w:iCs/>
          <w:color w:val="000000"/>
          <w:szCs w:val="24"/>
          <w:lang w:val="ro-RO"/>
        </w:rPr>
        <w:t>Algoritmul de mai sus</w:t>
      </w:r>
      <w:r>
        <w:rPr>
          <w:i/>
          <w:iCs/>
          <w:color w:val="000000"/>
          <w:szCs w:val="24"/>
          <w:lang w:val="ro-RO"/>
        </w:rPr>
        <w:t xml:space="preserve"> se opreşte, iar la oprire graful construit are proprietatea cerută, deoarece:</w:t>
      </w:r>
    </w:p>
    <w:p w:rsidR="006358A1" w:rsidRDefault="006358A1" w:rsidP="00830E2A">
      <w:pPr>
        <w:numPr>
          <w:ilvl w:val="0"/>
          <w:numId w:val="36"/>
        </w:numPr>
        <w:suppressAutoHyphens/>
        <w:spacing w:after="0" w:line="240" w:lineRule="auto"/>
        <w:jc w:val="both"/>
        <w:rPr>
          <w:i/>
          <w:iCs/>
          <w:color w:val="000000"/>
          <w:szCs w:val="24"/>
          <w:lang w:val="ro-RO"/>
        </w:rPr>
      </w:pPr>
      <w:r>
        <w:rPr>
          <w:i/>
          <w:iCs/>
          <w:color w:val="000000"/>
          <w:szCs w:val="24"/>
          <w:lang w:val="ro-RO"/>
        </w:rPr>
        <w:t>dacă a fost efectuată o mutare dintr-o submulţime în alta, înseamnă că s-a găsit cel puţin un nod care are mai mulţi vecini în submulţimea în care a fost repartizat anterior decît în cealaltă submulţime; deci, prin mutarea lui, se câştigă cel puţin o muchie;</w:t>
      </w:r>
    </w:p>
    <w:p w:rsidR="006358A1" w:rsidRDefault="006358A1" w:rsidP="00830E2A">
      <w:pPr>
        <w:numPr>
          <w:ilvl w:val="0"/>
          <w:numId w:val="36"/>
        </w:numPr>
        <w:suppressAutoHyphens/>
        <w:spacing w:after="0" w:line="240" w:lineRule="auto"/>
        <w:jc w:val="both"/>
        <w:rPr>
          <w:i/>
          <w:iCs/>
          <w:color w:val="000000"/>
          <w:szCs w:val="24"/>
          <w:lang w:val="ro-RO"/>
        </w:rPr>
      </w:pPr>
      <w:r>
        <w:rPr>
          <w:i/>
          <w:iCs/>
          <w:color w:val="000000"/>
          <w:szCs w:val="24"/>
          <w:lang w:val="ro-RO"/>
        </w:rPr>
        <w:t>numărul de muchii din G este evident finit, numărul de muchii din H este majorat de numărul de muchii din G, iar numărul de muchii obţinut la fiecare pas din transformarea lui H este strict crescător, aşa cum am arătat mai sus, deci numărul de paşi este finit;</w:t>
      </w:r>
    </w:p>
    <w:p w:rsidR="006358A1" w:rsidRPr="000D0E75" w:rsidRDefault="006358A1" w:rsidP="00830E2A">
      <w:pPr>
        <w:numPr>
          <w:ilvl w:val="0"/>
          <w:numId w:val="35"/>
        </w:numPr>
        <w:suppressAutoHyphens/>
        <w:spacing w:after="0" w:line="240" w:lineRule="auto"/>
        <w:rPr>
          <w:b/>
          <w:i/>
          <w:szCs w:val="24"/>
          <w:lang w:val="ro-RO"/>
        </w:rPr>
      </w:pPr>
      <w:r>
        <w:rPr>
          <w:i/>
          <w:iCs/>
          <w:color w:val="000000"/>
          <w:szCs w:val="24"/>
          <w:lang w:val="ro-RO"/>
        </w:rPr>
        <w:t>dacă nu este efectuată nici o schimbare, atunci:</w:t>
      </w:r>
      <w:r>
        <w:rPr>
          <w:i/>
          <w:iCs/>
          <w:color w:val="000000"/>
          <w:szCs w:val="24"/>
          <w:lang w:val="ro-RO"/>
        </w:rPr>
        <w:br/>
        <w:t xml:space="preserve"> </w:t>
      </w:r>
      <w:r w:rsidRPr="00C3201F">
        <w:rPr>
          <w:i/>
          <w:iCs/>
          <w:strike/>
          <w:color w:val="000000"/>
          <w:szCs w:val="24"/>
          <w:lang w:val="ro-RO"/>
        </w:rPr>
        <w:sym w:font="Symbol" w:char="F024"/>
      </w:r>
      <w:r w:rsidRPr="00C3201F">
        <w:rPr>
          <w:i/>
          <w:iCs/>
          <w:strike/>
          <w:color w:val="000000"/>
          <w:szCs w:val="24"/>
          <w:lang w:val="ro-RO"/>
        </w:rPr>
        <w:t xml:space="preserve"> </w:t>
      </w:r>
      <w:r>
        <w:rPr>
          <w:i/>
          <w:iCs/>
          <w:color w:val="000000"/>
          <w:szCs w:val="24"/>
          <w:lang w:val="ro-RO"/>
        </w:rPr>
        <w:t xml:space="preserve">v din X, cu X </w:t>
      </w:r>
      <w:r>
        <w:rPr>
          <w:i/>
          <w:iCs/>
          <w:color w:val="000000"/>
          <w:szCs w:val="24"/>
          <w:lang w:val="ro-RO"/>
        </w:rPr>
        <w:sym w:font="Symbol" w:char="F0CE"/>
      </w:r>
      <w:r>
        <w:rPr>
          <w:i/>
          <w:iCs/>
          <w:color w:val="000000"/>
          <w:szCs w:val="24"/>
          <w:lang w:val="ro-RO"/>
        </w:rPr>
        <w:t xml:space="preserve"> </w:t>
      </w:r>
      <w:r>
        <w:rPr>
          <w:i/>
          <w:color w:val="000000"/>
          <w:szCs w:val="24"/>
          <w:lang w:val="ro-RO"/>
        </w:rPr>
        <w:t>{S, T}, a.î. |N</w:t>
      </w:r>
      <w:r>
        <w:rPr>
          <w:i/>
          <w:color w:val="000000"/>
          <w:szCs w:val="24"/>
          <w:vertAlign w:val="subscript"/>
          <w:lang w:val="ro-RO"/>
        </w:rPr>
        <w:t>G</w:t>
      </w:r>
      <w:r>
        <w:rPr>
          <w:i/>
          <w:color w:val="000000"/>
          <w:szCs w:val="24"/>
          <w:lang w:val="ro-RO"/>
        </w:rPr>
        <w:t>(v)</w:t>
      </w:r>
      <w:r>
        <w:rPr>
          <w:i/>
          <w:color w:val="000000"/>
          <w:position w:val="-8"/>
          <w:szCs w:val="24"/>
          <w:lang w:val="ro-RO"/>
        </w:rPr>
        <w:object w:dxaOrig="480" w:dyaOrig="300">
          <v:shape id="_x0000_i1207" type="#_x0000_t75" style="width:23.75pt;height:14.95pt" o:ole="">
            <v:imagedata r:id="rId226" o:title=""/>
          </v:shape>
          <o:OLEObject Type="Embed" ProgID="Equation.3" ShapeID="_x0000_i1207" DrawAspect="Content" ObjectID="_1421273128" r:id="rId241"/>
        </w:object>
      </w:r>
      <w:r>
        <w:rPr>
          <w:i/>
          <w:color w:val="000000"/>
          <w:szCs w:val="24"/>
          <w:lang w:val="ro-RO"/>
        </w:rPr>
        <w:t>| &gt;|N</w:t>
      </w:r>
      <w:r>
        <w:rPr>
          <w:i/>
          <w:color w:val="000000"/>
          <w:szCs w:val="24"/>
          <w:vertAlign w:val="subscript"/>
          <w:lang w:val="ro-RO"/>
        </w:rPr>
        <w:t>G</w:t>
      </w:r>
      <w:r>
        <w:rPr>
          <w:i/>
          <w:color w:val="000000"/>
          <w:szCs w:val="24"/>
          <w:lang w:val="ro-RO"/>
        </w:rPr>
        <w:t>(v)</w:t>
      </w:r>
      <w:r>
        <w:rPr>
          <w:i/>
          <w:color w:val="000000"/>
          <w:position w:val="-10"/>
          <w:szCs w:val="24"/>
          <w:lang w:val="ro-RO"/>
        </w:rPr>
        <w:object w:dxaOrig="1040" w:dyaOrig="320">
          <v:shape id="_x0000_i1208" type="#_x0000_t75" style="width:52.3pt;height:16.3pt" o:ole="">
            <v:imagedata r:id="rId228" o:title=""/>
          </v:shape>
          <o:OLEObject Type="Embed" ProgID="Equation.3" ShapeID="_x0000_i1208" DrawAspect="Content" ObjectID="_1421273129" r:id="rId242"/>
        </w:object>
      </w:r>
      <w:r>
        <w:rPr>
          <w:i/>
          <w:color w:val="000000"/>
          <w:szCs w:val="24"/>
          <w:lang w:val="ro-RO"/>
        </w:rPr>
        <w:t xml:space="preserve">| </w:t>
      </w:r>
      <w:r>
        <w:rPr>
          <w:i/>
          <w:color w:val="000000"/>
          <w:szCs w:val="24"/>
          <w:lang w:val="ro-RO"/>
        </w:rPr>
        <w:sym w:font="Symbol" w:char="F0DE"/>
      </w:r>
      <w:r>
        <w:rPr>
          <w:i/>
          <w:color w:val="000000"/>
          <w:szCs w:val="24"/>
          <w:lang w:val="ro-RO"/>
        </w:rPr>
        <w:t xml:space="preserve"> </w:t>
      </w:r>
      <w:r>
        <w:rPr>
          <w:i/>
          <w:color w:val="000000"/>
          <w:szCs w:val="24"/>
          <w:lang w:val="ro-RO"/>
        </w:rPr>
        <w:br/>
        <w:t>|N</w:t>
      </w:r>
      <w:r>
        <w:rPr>
          <w:i/>
          <w:color w:val="000000"/>
          <w:szCs w:val="24"/>
          <w:vertAlign w:val="subscript"/>
          <w:lang w:val="ro-RO"/>
        </w:rPr>
        <w:t>G</w:t>
      </w:r>
      <w:r>
        <w:rPr>
          <w:i/>
          <w:color w:val="000000"/>
          <w:szCs w:val="24"/>
          <w:lang w:val="ro-RO"/>
        </w:rPr>
        <w:t>(v)</w:t>
      </w:r>
      <w:r w:rsidRPr="003E1CC5">
        <w:rPr>
          <w:i/>
          <w:color w:val="000000"/>
          <w:szCs w:val="24"/>
          <w:lang w:val="ro-RO"/>
        </w:rPr>
        <w:t xml:space="preserve"> </w:t>
      </w:r>
      <w:r>
        <w:rPr>
          <w:i/>
          <w:color w:val="000000"/>
          <w:position w:val="-10"/>
          <w:szCs w:val="24"/>
          <w:lang w:val="ro-RO"/>
        </w:rPr>
        <w:object w:dxaOrig="1040" w:dyaOrig="320">
          <v:shape id="_x0000_i1209" type="#_x0000_t75" style="width:52.3pt;height:16.3pt" o:ole="">
            <v:imagedata r:id="rId228" o:title=""/>
          </v:shape>
          <o:OLEObject Type="Embed" ProgID="Equation.3" ShapeID="_x0000_i1209" DrawAspect="Content" ObjectID="_1421273130" r:id="rId243"/>
        </w:object>
      </w:r>
      <w:r>
        <w:rPr>
          <w:i/>
          <w:color w:val="000000"/>
          <w:szCs w:val="24"/>
          <w:lang w:val="ro-RO"/>
        </w:rPr>
        <w:t xml:space="preserve"> | ≥ |N</w:t>
      </w:r>
      <w:r>
        <w:rPr>
          <w:i/>
          <w:color w:val="000000"/>
          <w:szCs w:val="24"/>
          <w:vertAlign w:val="subscript"/>
          <w:lang w:val="ro-RO"/>
        </w:rPr>
        <w:t>G</w:t>
      </w:r>
      <w:r>
        <w:rPr>
          <w:i/>
          <w:color w:val="000000"/>
          <w:szCs w:val="24"/>
          <w:lang w:val="ro-RO"/>
        </w:rPr>
        <w:t>(v)</w:t>
      </w:r>
      <w:r w:rsidRPr="003E1CC5">
        <w:rPr>
          <w:i/>
          <w:color w:val="000000"/>
          <w:szCs w:val="24"/>
          <w:lang w:val="ro-RO"/>
        </w:rPr>
        <w:t xml:space="preserve"> </w:t>
      </w:r>
      <w:r>
        <w:rPr>
          <w:i/>
          <w:color w:val="000000"/>
          <w:position w:val="-8"/>
          <w:szCs w:val="24"/>
          <w:lang w:val="ro-RO"/>
        </w:rPr>
        <w:object w:dxaOrig="480" w:dyaOrig="300">
          <v:shape id="_x0000_i1210" type="#_x0000_t75" style="width:23.75pt;height:14.95pt" o:ole="">
            <v:imagedata r:id="rId226" o:title=""/>
          </v:shape>
          <o:OLEObject Type="Embed" ProgID="Equation.3" ShapeID="_x0000_i1210" DrawAspect="Content" ObjectID="_1421273131" r:id="rId244"/>
        </w:object>
      </w:r>
      <w:r>
        <w:rPr>
          <w:i/>
          <w:color w:val="000000"/>
          <w:szCs w:val="24"/>
          <w:lang w:val="ro-RO"/>
        </w:rPr>
        <w:t>|</w:t>
      </w:r>
      <w:r>
        <w:rPr>
          <w:i/>
          <w:color w:val="000000"/>
          <w:szCs w:val="24"/>
          <w:lang w:val="ro-RO"/>
        </w:rPr>
        <w:sym w:font="Symbol" w:char="F0DE"/>
      </w:r>
      <w:r>
        <w:rPr>
          <w:i/>
          <w:color w:val="000000"/>
          <w:szCs w:val="24"/>
          <w:lang w:val="ro-RO"/>
        </w:rPr>
        <w:t xml:space="preserve"> </w:t>
      </w:r>
      <w:r>
        <w:rPr>
          <w:i/>
          <w:color w:val="000000"/>
          <w:szCs w:val="24"/>
          <w:lang w:val="ro-RO"/>
        </w:rPr>
        <w:br/>
      </w:r>
      <w:r>
        <w:rPr>
          <w:i/>
          <w:color w:val="000000"/>
          <w:szCs w:val="24"/>
          <w:lang w:val="ro-RO"/>
        </w:rPr>
        <w:sym w:font="Symbol" w:char="F0DE"/>
      </w:r>
      <w:r>
        <w:rPr>
          <w:i/>
          <w:color w:val="000000"/>
          <w:szCs w:val="24"/>
          <w:lang w:val="ro-RO"/>
        </w:rPr>
        <w:t xml:space="preserve">  pentru fiecare nod din V, cel puţin jumătate din muchiile adiacente cu el în G apar şi în H </w:t>
      </w:r>
    </w:p>
    <w:p w:rsidR="006358A1" w:rsidRDefault="006358A1" w:rsidP="000D0E75">
      <w:pPr>
        <w:ind w:left="1276"/>
        <w:jc w:val="both"/>
        <w:rPr>
          <w:i/>
          <w:color w:val="000000"/>
          <w:szCs w:val="24"/>
          <w:lang w:val="ro-RO"/>
        </w:rPr>
      </w:pPr>
      <w:r>
        <w:rPr>
          <w:i/>
          <w:color w:val="000000"/>
          <w:szCs w:val="24"/>
          <w:lang w:val="ro-RO"/>
        </w:rPr>
        <w:sym w:font="Symbol" w:char="F0DE"/>
      </w:r>
      <w:r>
        <w:rPr>
          <w:i/>
          <w:color w:val="000000"/>
          <w:szCs w:val="24"/>
          <w:lang w:val="ro-RO"/>
        </w:rPr>
        <w:t xml:space="preserve"> </w:t>
      </w:r>
      <w:r w:rsidRPr="00045613">
        <w:rPr>
          <w:b/>
          <w:i/>
          <w:color w:val="000000"/>
          <w:szCs w:val="24"/>
          <w:lang w:val="ro-RO"/>
        </w:rPr>
        <w:t>E(H) ≥ E(G)/2.</w:t>
      </w:r>
      <w:r>
        <w:rPr>
          <w:b/>
          <w:i/>
          <w:color w:val="000000"/>
          <w:szCs w:val="24"/>
          <w:lang w:val="ro-RO"/>
        </w:rPr>
        <w:t xml:space="preserve"> </w:t>
      </w:r>
      <w:r>
        <w:rPr>
          <w:i/>
          <w:color w:val="000000"/>
          <w:szCs w:val="24"/>
          <w:lang w:val="ro-RO"/>
        </w:rPr>
        <w:t>(aceasta arată că atunci când nu se mai pot efectua mutări scopul a fost atins).</w:t>
      </w:r>
    </w:p>
    <w:p w:rsidR="006358A1" w:rsidRDefault="006358A1" w:rsidP="00830E2A">
      <w:pPr>
        <w:numPr>
          <w:ilvl w:val="0"/>
          <w:numId w:val="14"/>
        </w:numPr>
        <w:tabs>
          <w:tab w:val="clear" w:pos="960"/>
          <w:tab w:val="num" w:pos="426"/>
        </w:tabs>
        <w:suppressAutoHyphens/>
        <w:spacing w:after="0" w:line="240" w:lineRule="auto"/>
        <w:ind w:left="426" w:hanging="426"/>
        <w:jc w:val="both"/>
        <w:rPr>
          <w:i/>
          <w:szCs w:val="24"/>
        </w:rPr>
      </w:pPr>
      <w:r>
        <w:rPr>
          <w:i/>
          <w:szCs w:val="24"/>
          <w:lang w:val="ro-RO"/>
        </w:rPr>
        <w:lastRenderedPageBreak/>
        <w:br w:type="page"/>
      </w:r>
      <w:r>
        <w:rPr>
          <w:i/>
          <w:szCs w:val="24"/>
          <w:lang w:val="ro-RO"/>
        </w:rPr>
        <w:lastRenderedPageBreak/>
        <w:t xml:space="preserve">Demonstraţi că în orice </w:t>
      </w:r>
      <w:r w:rsidRPr="003E1CC5">
        <w:rPr>
          <w:i/>
          <w:szCs w:val="24"/>
          <w:lang w:val="ro-RO"/>
        </w:rPr>
        <w:t xml:space="preserve">graf conex G = (V, E) există o mulţime stabilă S astfel încât graful bipartit </w:t>
      </w:r>
      <w:r w:rsidRPr="003E1CC5">
        <w:rPr>
          <w:i/>
          <w:szCs w:val="24"/>
          <w:lang w:val="ro-RO"/>
        </w:rPr>
        <w:br/>
      </w:r>
      <w:r w:rsidRPr="003E1CC5">
        <w:rPr>
          <w:b/>
          <w:i/>
          <w:szCs w:val="24"/>
          <w:lang w:val="ro-RO"/>
        </w:rPr>
        <w:t>H = (S, V - S; E’)</w:t>
      </w:r>
      <w:r w:rsidRPr="003E1CC5">
        <w:rPr>
          <w:i/>
          <w:szCs w:val="24"/>
          <w:lang w:val="ro-RO"/>
        </w:rPr>
        <w:t xml:space="preserve"> este </w:t>
      </w:r>
      <w:r>
        <w:rPr>
          <w:i/>
          <w:szCs w:val="24"/>
        </w:rPr>
        <w:t xml:space="preserve">conex, unde </w:t>
      </w:r>
      <w:r>
        <w:rPr>
          <w:b/>
          <w:i/>
          <w:szCs w:val="24"/>
        </w:rPr>
        <w:t xml:space="preserve">E’ = E – </w:t>
      </w:r>
      <w:r>
        <w:rPr>
          <w:rFonts w:ascii="Monotype Corsiva" w:hAnsi="Monotype Corsiva"/>
          <w:b/>
          <w:i/>
          <w:sz w:val="28"/>
          <w:szCs w:val="28"/>
        </w:rPr>
        <w:t>P</w:t>
      </w:r>
      <w:r>
        <w:rPr>
          <w:b/>
          <w:i/>
          <w:szCs w:val="24"/>
          <w:vertAlign w:val="subscript"/>
        </w:rPr>
        <w:t>2</w:t>
      </w:r>
      <w:r>
        <w:rPr>
          <w:b/>
          <w:i/>
          <w:szCs w:val="24"/>
        </w:rPr>
        <w:t>(V – S)</w:t>
      </w:r>
      <w:r>
        <w:rPr>
          <w:i/>
          <w:szCs w:val="24"/>
        </w:rPr>
        <w:t xml:space="preserve">. Deduceţi că </w:t>
      </w:r>
      <w:r>
        <w:rPr>
          <w:rFonts w:ascii="Symbol" w:hAnsi="Symbol"/>
          <w:b/>
          <w:i/>
          <w:szCs w:val="24"/>
          <w:lang w:val="ro-RO"/>
        </w:rPr>
        <w:t></w:t>
      </w:r>
      <w:r>
        <w:rPr>
          <w:b/>
          <w:i/>
          <w:szCs w:val="24"/>
          <w:lang w:val="ro-RO"/>
        </w:rPr>
        <w:t>(G) ≥ (</w:t>
      </w:r>
      <w:r>
        <w:rPr>
          <w:b/>
          <w:i/>
          <w:szCs w:val="24"/>
        </w:rPr>
        <w:t xml:space="preserve">|G| - 1) / </w:t>
      </w:r>
      <w:r>
        <w:rPr>
          <w:rFonts w:ascii="Symbol" w:hAnsi="Symbol"/>
          <w:b/>
          <w:i/>
          <w:szCs w:val="24"/>
        </w:rPr>
        <w:t></w:t>
      </w:r>
      <w:r>
        <w:rPr>
          <w:b/>
          <w:i/>
          <w:szCs w:val="24"/>
        </w:rPr>
        <w:t>(G)</w:t>
      </w:r>
      <w:r>
        <w:rPr>
          <w:i/>
          <w:szCs w:val="24"/>
        </w:rPr>
        <w:t xml:space="preserve"> pentru orice graf conex G. </w:t>
      </w:r>
    </w:p>
    <w:p w:rsidR="006358A1" w:rsidRDefault="006358A1" w:rsidP="00472EFA">
      <w:pPr>
        <w:spacing w:before="240"/>
        <w:jc w:val="both"/>
        <w:rPr>
          <w:b/>
          <w:i/>
          <w:szCs w:val="24"/>
        </w:rPr>
      </w:pPr>
      <w:r>
        <w:rPr>
          <w:b/>
          <w:i/>
          <w:szCs w:val="24"/>
        </w:rPr>
        <w:t>Soluţie:</w:t>
      </w:r>
    </w:p>
    <w:p w:rsidR="006358A1" w:rsidRDefault="006358A1" w:rsidP="008B5704">
      <w:pPr>
        <w:pStyle w:val="BodyTextIndent3"/>
        <w:spacing w:before="240" w:after="0"/>
        <w:ind w:left="0" w:firstLine="283"/>
        <w:jc w:val="both"/>
        <w:rPr>
          <w:i/>
          <w:sz w:val="24"/>
          <w:szCs w:val="24"/>
        </w:rPr>
      </w:pPr>
      <w:r>
        <w:rPr>
          <w:i/>
          <w:sz w:val="24"/>
          <w:szCs w:val="24"/>
        </w:rPr>
        <w:t>Vom arăta că se poate construi o mul</w:t>
      </w:r>
      <w:r>
        <w:rPr>
          <w:i/>
          <w:sz w:val="24"/>
          <w:szCs w:val="24"/>
          <w:lang w:val="ro-RO"/>
        </w:rPr>
        <w:t>ţime S stabilă</w:t>
      </w:r>
      <w:r>
        <w:rPr>
          <w:i/>
          <w:sz w:val="24"/>
          <w:szCs w:val="24"/>
        </w:rPr>
        <w:t xml:space="preserve"> cu proprietatea din cerinţă.</w:t>
      </w:r>
    </w:p>
    <w:p w:rsidR="006358A1" w:rsidRPr="00472EFA" w:rsidRDefault="006358A1" w:rsidP="00460440">
      <w:pPr>
        <w:pStyle w:val="BodyTextIndent3"/>
        <w:spacing w:after="0"/>
        <w:ind w:left="0" w:firstLine="283"/>
        <w:jc w:val="both"/>
        <w:rPr>
          <w:i/>
          <w:sz w:val="24"/>
          <w:szCs w:val="24"/>
        </w:rPr>
      </w:pPr>
      <w:r w:rsidRPr="00472EFA">
        <w:rPr>
          <w:i/>
          <w:sz w:val="24"/>
          <w:szCs w:val="24"/>
        </w:rPr>
        <w:t xml:space="preserve">Folosim </w:t>
      </w:r>
      <w:r w:rsidRPr="00472EFA">
        <w:rPr>
          <w:b/>
          <w:bCs/>
          <w:i/>
          <w:sz w:val="24"/>
          <w:szCs w:val="24"/>
        </w:rPr>
        <w:t xml:space="preserve">parcurgerea </w:t>
      </w:r>
      <w:r w:rsidRPr="00472EFA">
        <w:rPr>
          <w:b/>
          <w:bCs/>
          <w:i/>
          <w:caps/>
          <w:sz w:val="24"/>
          <w:szCs w:val="24"/>
        </w:rPr>
        <w:t>bfs</w:t>
      </w:r>
      <w:r w:rsidRPr="00472EFA">
        <w:rPr>
          <w:i/>
          <w:sz w:val="24"/>
          <w:szCs w:val="24"/>
        </w:rPr>
        <w:t xml:space="preserve"> dintr-un nod oar</w:t>
      </w:r>
      <w:r>
        <w:rPr>
          <w:i/>
          <w:sz w:val="24"/>
          <w:szCs w:val="24"/>
        </w:rPr>
        <w:t>ecare al grafului G,</w:t>
      </w:r>
      <w:r w:rsidRPr="00472EFA">
        <w:rPr>
          <w:i/>
          <w:sz w:val="24"/>
          <w:szCs w:val="24"/>
        </w:rPr>
        <w:t xml:space="preserve"> baz</w:t>
      </w:r>
      <w:r>
        <w:rPr>
          <w:i/>
          <w:sz w:val="24"/>
          <w:szCs w:val="24"/>
        </w:rPr>
        <w:t>ându-ne</w:t>
      </w:r>
      <w:r w:rsidRPr="00472EFA">
        <w:rPr>
          <w:i/>
          <w:sz w:val="24"/>
          <w:szCs w:val="24"/>
        </w:rPr>
        <w:t xml:space="preserve"> pe faptul că în arborele de lăţime obţinut </w:t>
      </w:r>
      <w:r w:rsidRPr="005402CC">
        <w:rPr>
          <w:bCs/>
          <w:i/>
          <w:sz w:val="24"/>
          <w:szCs w:val="24"/>
        </w:rPr>
        <w:t>nu exist</w:t>
      </w:r>
      <w:r w:rsidRPr="005402CC">
        <w:rPr>
          <w:bCs/>
          <w:i/>
          <w:sz w:val="24"/>
          <w:szCs w:val="24"/>
          <w:lang w:val="ro-RO"/>
        </w:rPr>
        <w:t>ă</w:t>
      </w:r>
      <w:r w:rsidRPr="005402CC">
        <w:rPr>
          <w:bCs/>
          <w:i/>
          <w:sz w:val="24"/>
          <w:szCs w:val="24"/>
        </w:rPr>
        <w:t xml:space="preserve"> muchii decât între nodurile de pe nivelurile consecutive</w:t>
      </w:r>
      <w:r w:rsidRPr="00472EFA">
        <w:rPr>
          <w:i/>
          <w:sz w:val="24"/>
          <w:szCs w:val="24"/>
        </w:rPr>
        <w:t xml:space="preserve"> şi </w:t>
      </w:r>
      <w:r>
        <w:rPr>
          <w:i/>
          <w:sz w:val="24"/>
          <w:szCs w:val="24"/>
        </w:rPr>
        <w:t>ar putea exista</w:t>
      </w:r>
      <w:r w:rsidRPr="00472EFA">
        <w:rPr>
          <w:i/>
          <w:sz w:val="24"/>
          <w:szCs w:val="24"/>
        </w:rPr>
        <w:t xml:space="preserve"> muchii în graful iniţial între nodurile de pe acelaşi nivel.</w:t>
      </w:r>
    </w:p>
    <w:p w:rsidR="006358A1" w:rsidRPr="00472EFA" w:rsidRDefault="006358A1" w:rsidP="009705C0">
      <w:pPr>
        <w:pStyle w:val="BodyTextIndent3"/>
        <w:spacing w:after="0"/>
        <w:ind w:left="0" w:firstLine="284"/>
        <w:rPr>
          <w:b/>
          <w:bCs/>
          <w:i/>
          <w:sz w:val="24"/>
          <w:szCs w:val="24"/>
          <w:u w:val="single"/>
        </w:rPr>
      </w:pPr>
      <w:r w:rsidRPr="00472EFA">
        <w:rPr>
          <w:b/>
          <w:bCs/>
          <w:i/>
          <w:sz w:val="24"/>
          <w:szCs w:val="24"/>
          <w:u w:val="single"/>
        </w:rPr>
        <w:t>Pasul 1</w:t>
      </w:r>
    </w:p>
    <w:p w:rsidR="006358A1" w:rsidRDefault="006358A1" w:rsidP="008B5704">
      <w:pPr>
        <w:pStyle w:val="BodyTextIndent3"/>
        <w:spacing w:after="0"/>
        <w:ind w:left="0" w:firstLine="283"/>
        <w:jc w:val="both"/>
        <w:rPr>
          <w:i/>
          <w:sz w:val="24"/>
          <w:szCs w:val="24"/>
        </w:rPr>
      </w:pPr>
      <w:r>
        <w:rPr>
          <w:i/>
          <w:sz w:val="24"/>
          <w:szCs w:val="24"/>
        </w:rPr>
        <w:t>Iniţial,</w:t>
      </w:r>
      <w:r w:rsidRPr="00472EFA">
        <w:rPr>
          <w:i/>
          <w:sz w:val="24"/>
          <w:szCs w:val="24"/>
        </w:rPr>
        <w:t xml:space="preserve"> </w:t>
      </w:r>
      <w:r>
        <w:rPr>
          <w:i/>
          <w:sz w:val="24"/>
          <w:szCs w:val="24"/>
        </w:rPr>
        <w:t>introducem</w:t>
      </w:r>
      <w:r w:rsidRPr="00472EFA">
        <w:rPr>
          <w:i/>
          <w:sz w:val="24"/>
          <w:szCs w:val="24"/>
        </w:rPr>
        <w:t xml:space="preserve"> în mulţimea </w:t>
      </w:r>
      <w:r w:rsidRPr="00472EFA">
        <w:rPr>
          <w:b/>
          <w:bCs/>
          <w:i/>
          <w:sz w:val="24"/>
          <w:szCs w:val="24"/>
        </w:rPr>
        <w:t>S</w:t>
      </w:r>
      <w:r w:rsidRPr="00472EFA">
        <w:rPr>
          <w:i/>
          <w:sz w:val="24"/>
          <w:szCs w:val="24"/>
        </w:rPr>
        <w:t xml:space="preserve">, </w:t>
      </w:r>
      <w:r>
        <w:rPr>
          <w:i/>
          <w:sz w:val="24"/>
          <w:szCs w:val="24"/>
        </w:rPr>
        <w:t>care trebuie să devină în final stabilă</w:t>
      </w:r>
      <w:r w:rsidRPr="00472EFA">
        <w:rPr>
          <w:i/>
          <w:sz w:val="24"/>
          <w:szCs w:val="24"/>
        </w:rPr>
        <w:t xml:space="preserve">, </w:t>
      </w:r>
      <w:r w:rsidRPr="00472EFA">
        <w:rPr>
          <w:b/>
          <w:bCs/>
          <w:i/>
          <w:sz w:val="24"/>
          <w:szCs w:val="24"/>
        </w:rPr>
        <w:t>nodurile de pe nivelurile impare</w:t>
      </w:r>
      <w:r w:rsidRPr="00472EFA">
        <w:rPr>
          <w:i/>
          <w:sz w:val="24"/>
          <w:szCs w:val="24"/>
        </w:rPr>
        <w:t xml:space="preserve"> </w:t>
      </w:r>
      <w:r w:rsidRPr="005402CC">
        <w:rPr>
          <w:b/>
          <w:i/>
          <w:sz w:val="24"/>
          <w:szCs w:val="24"/>
        </w:rPr>
        <w:t>ale arborelui de lăţime</w:t>
      </w:r>
      <w:r w:rsidRPr="00472EFA">
        <w:rPr>
          <w:i/>
          <w:sz w:val="24"/>
          <w:szCs w:val="24"/>
        </w:rPr>
        <w:t>. În cealaltă mulţime rămân nodurile de pe nivelurile pare. Păstrăm exact muchiile din arbore (adică muchiile dintre niveluri). Întrucât arborele de lăţime este graf conex înseamnă că şi graful obţinut din acest arbore prin procedeul de mai sus rămâne conex. Deci deocamdată nu există muchii între nodurile din S şi nici între nodurile lui V-S.</w:t>
      </w:r>
    </w:p>
    <w:p w:rsidR="006358A1" w:rsidRPr="00472EFA" w:rsidRDefault="006358A1" w:rsidP="008B5704">
      <w:pPr>
        <w:pStyle w:val="BodyTextIndent3"/>
        <w:spacing w:after="0"/>
        <w:ind w:left="0" w:firstLine="283"/>
        <w:jc w:val="both"/>
        <w:rPr>
          <w:i/>
          <w:sz w:val="24"/>
          <w:szCs w:val="24"/>
        </w:rPr>
      </w:pPr>
      <w:r w:rsidRPr="00472EFA">
        <w:rPr>
          <w:i/>
          <w:sz w:val="24"/>
          <w:szCs w:val="24"/>
        </w:rPr>
        <w:t xml:space="preserve">Însă mulţimea </w:t>
      </w:r>
      <w:r w:rsidRPr="00472EFA">
        <w:rPr>
          <w:b/>
          <w:bCs/>
          <w:i/>
          <w:sz w:val="24"/>
          <w:szCs w:val="24"/>
        </w:rPr>
        <w:t>S</w:t>
      </w:r>
      <w:r w:rsidRPr="00472EFA">
        <w:rPr>
          <w:i/>
          <w:sz w:val="24"/>
          <w:szCs w:val="24"/>
        </w:rPr>
        <w:t xml:space="preserve"> </w:t>
      </w:r>
      <w:r w:rsidRPr="00472EFA">
        <w:rPr>
          <w:b/>
          <w:bCs/>
          <w:i/>
          <w:sz w:val="24"/>
          <w:szCs w:val="24"/>
        </w:rPr>
        <w:t>nu este obligatoriu stabilă</w:t>
      </w:r>
      <w:r w:rsidRPr="00472EFA">
        <w:rPr>
          <w:i/>
          <w:sz w:val="24"/>
          <w:szCs w:val="24"/>
        </w:rPr>
        <w:t xml:space="preserve"> </w:t>
      </w:r>
      <w:r w:rsidRPr="00472EFA">
        <w:rPr>
          <w:b/>
          <w:bCs/>
          <w:i/>
          <w:sz w:val="24"/>
          <w:szCs w:val="24"/>
        </w:rPr>
        <w:t>la acest pas</w:t>
      </w:r>
      <w:r w:rsidRPr="00472EFA">
        <w:rPr>
          <w:i/>
          <w:sz w:val="24"/>
          <w:szCs w:val="24"/>
        </w:rPr>
        <w:t>.</w:t>
      </w:r>
    </w:p>
    <w:p w:rsidR="006358A1" w:rsidRPr="00472EFA" w:rsidRDefault="006358A1" w:rsidP="009705C0">
      <w:pPr>
        <w:pStyle w:val="BodyTextIndent3"/>
        <w:spacing w:after="0"/>
        <w:ind w:left="0" w:firstLine="284"/>
        <w:rPr>
          <w:b/>
          <w:bCs/>
          <w:i/>
          <w:sz w:val="24"/>
          <w:szCs w:val="24"/>
          <w:u w:val="single"/>
        </w:rPr>
      </w:pPr>
      <w:r w:rsidRPr="00472EFA">
        <w:rPr>
          <w:b/>
          <w:bCs/>
          <w:i/>
          <w:sz w:val="24"/>
          <w:szCs w:val="24"/>
          <w:u w:val="single"/>
        </w:rPr>
        <w:t>Pasul 2</w:t>
      </w:r>
    </w:p>
    <w:p w:rsidR="006358A1" w:rsidRPr="00472EFA" w:rsidRDefault="006358A1" w:rsidP="008B5704">
      <w:pPr>
        <w:pStyle w:val="BodyTextIndent3"/>
        <w:spacing w:after="0"/>
        <w:ind w:left="0" w:firstLine="283"/>
        <w:jc w:val="both"/>
        <w:rPr>
          <w:i/>
          <w:sz w:val="24"/>
          <w:szCs w:val="24"/>
        </w:rPr>
      </w:pPr>
      <w:r w:rsidRPr="00472EFA">
        <w:rPr>
          <w:i/>
          <w:sz w:val="24"/>
          <w:szCs w:val="24"/>
        </w:rPr>
        <w:t xml:space="preserve">Este necesar să verificăm dacă </w:t>
      </w:r>
      <w:r w:rsidRPr="00472EFA">
        <w:rPr>
          <w:b/>
          <w:bCs/>
          <w:i/>
          <w:sz w:val="24"/>
          <w:szCs w:val="24"/>
        </w:rPr>
        <w:t>există muchii</w:t>
      </w:r>
      <w:r w:rsidRPr="00472EFA">
        <w:rPr>
          <w:i/>
          <w:sz w:val="24"/>
          <w:szCs w:val="24"/>
        </w:rPr>
        <w:t xml:space="preserve"> </w:t>
      </w:r>
      <w:r w:rsidRPr="00472EFA">
        <w:rPr>
          <w:b/>
          <w:bCs/>
          <w:i/>
          <w:sz w:val="24"/>
          <w:szCs w:val="24"/>
        </w:rPr>
        <w:t>între nodurile din S care se aflau pe acelaşi nivel în arbore</w:t>
      </w:r>
      <w:r w:rsidRPr="00472EFA">
        <w:rPr>
          <w:i/>
          <w:sz w:val="24"/>
          <w:szCs w:val="24"/>
        </w:rPr>
        <w:t>. Pentru fiecare nod v din S se verifică dacă există muchie între nodul v şi un alt nod din S. Dacă găsim o astfel de muchie:</w:t>
      </w:r>
    </w:p>
    <w:p w:rsidR="006358A1" w:rsidRPr="00472EFA" w:rsidRDefault="006358A1" w:rsidP="00830E2A">
      <w:pPr>
        <w:pStyle w:val="BodyTextIndent3"/>
        <w:numPr>
          <w:ilvl w:val="0"/>
          <w:numId w:val="32"/>
        </w:numPr>
        <w:spacing w:after="0"/>
        <w:jc w:val="both"/>
        <w:rPr>
          <w:i/>
          <w:sz w:val="24"/>
          <w:szCs w:val="24"/>
        </w:rPr>
      </w:pPr>
      <w:r>
        <w:rPr>
          <w:i/>
          <w:sz w:val="24"/>
          <w:szCs w:val="24"/>
        </w:rPr>
        <w:t>extragem</w:t>
      </w:r>
      <w:r w:rsidRPr="00472EFA">
        <w:rPr>
          <w:i/>
          <w:sz w:val="24"/>
          <w:szCs w:val="24"/>
        </w:rPr>
        <w:t xml:space="preserve"> nodul v </w:t>
      </w:r>
      <w:r>
        <w:rPr>
          <w:i/>
          <w:sz w:val="24"/>
          <w:szCs w:val="24"/>
        </w:rPr>
        <w:t>din</w:t>
      </w:r>
      <w:r w:rsidRPr="00472EFA">
        <w:rPr>
          <w:i/>
          <w:sz w:val="24"/>
          <w:szCs w:val="24"/>
        </w:rPr>
        <w:t xml:space="preserve"> S şi îl </w:t>
      </w:r>
      <w:r>
        <w:rPr>
          <w:i/>
          <w:sz w:val="24"/>
          <w:szCs w:val="24"/>
        </w:rPr>
        <w:t>introducem</w:t>
      </w:r>
      <w:r w:rsidRPr="00472EFA">
        <w:rPr>
          <w:i/>
          <w:sz w:val="24"/>
          <w:szCs w:val="24"/>
        </w:rPr>
        <w:t xml:space="preserve"> în V</w:t>
      </w:r>
      <w:r>
        <w:rPr>
          <w:i/>
          <w:sz w:val="24"/>
          <w:szCs w:val="24"/>
        </w:rPr>
        <w:t xml:space="preserve"> </w:t>
      </w:r>
      <w:r w:rsidRPr="00472EFA">
        <w:rPr>
          <w:i/>
          <w:sz w:val="24"/>
          <w:szCs w:val="24"/>
        </w:rPr>
        <w:t>-</w:t>
      </w:r>
      <w:r>
        <w:rPr>
          <w:i/>
          <w:sz w:val="24"/>
          <w:szCs w:val="24"/>
        </w:rPr>
        <w:t xml:space="preserve"> </w:t>
      </w:r>
      <w:r w:rsidRPr="00472EFA">
        <w:rPr>
          <w:i/>
          <w:sz w:val="24"/>
          <w:szCs w:val="24"/>
        </w:rPr>
        <w:t>S;</w:t>
      </w:r>
    </w:p>
    <w:p w:rsidR="006358A1" w:rsidRPr="00472EFA" w:rsidRDefault="006358A1" w:rsidP="00830E2A">
      <w:pPr>
        <w:pStyle w:val="BodyTextIndent3"/>
        <w:numPr>
          <w:ilvl w:val="0"/>
          <w:numId w:val="32"/>
        </w:numPr>
        <w:spacing w:after="0"/>
        <w:jc w:val="both"/>
        <w:rPr>
          <w:i/>
          <w:sz w:val="24"/>
          <w:szCs w:val="24"/>
        </w:rPr>
      </w:pPr>
      <w:r w:rsidRPr="00472EFA">
        <w:rPr>
          <w:i/>
          <w:sz w:val="24"/>
          <w:szCs w:val="24"/>
        </w:rPr>
        <w:t>pentru fiecare nod w din V</w:t>
      </w:r>
      <w:r>
        <w:rPr>
          <w:i/>
          <w:sz w:val="24"/>
          <w:szCs w:val="24"/>
        </w:rPr>
        <w:t xml:space="preserve"> </w:t>
      </w:r>
      <w:r w:rsidRPr="00472EFA">
        <w:rPr>
          <w:i/>
          <w:sz w:val="24"/>
          <w:szCs w:val="24"/>
        </w:rPr>
        <w:t>-</w:t>
      </w:r>
      <w:r>
        <w:rPr>
          <w:i/>
          <w:sz w:val="24"/>
          <w:szCs w:val="24"/>
        </w:rPr>
        <w:t xml:space="preserve"> </w:t>
      </w:r>
      <w:r w:rsidRPr="00472EFA">
        <w:rPr>
          <w:i/>
          <w:sz w:val="24"/>
          <w:szCs w:val="24"/>
        </w:rPr>
        <w:t xml:space="preserve">S, adiacent cu v, verificăm dacă mai are vecini în S </w:t>
      </w:r>
      <w:r>
        <w:rPr>
          <w:i/>
          <w:sz w:val="24"/>
          <w:szCs w:val="24"/>
        </w:rPr>
        <w:t>după eliminarea</w:t>
      </w:r>
      <w:r w:rsidRPr="00472EFA">
        <w:rPr>
          <w:i/>
          <w:sz w:val="24"/>
          <w:szCs w:val="24"/>
        </w:rPr>
        <w:t xml:space="preserve"> nodul</w:t>
      </w:r>
      <w:r>
        <w:rPr>
          <w:i/>
          <w:sz w:val="24"/>
          <w:szCs w:val="24"/>
        </w:rPr>
        <w:t>ui</w:t>
      </w:r>
      <w:r w:rsidRPr="00472EFA">
        <w:rPr>
          <w:i/>
          <w:sz w:val="24"/>
          <w:szCs w:val="24"/>
        </w:rPr>
        <w:t xml:space="preserve"> v; există posibilitatea să distrugem conexitatea grafului (întrucât toţi vecinii lui w s-ar putea afla în V-S şi atunci w ar rămâne izolat). Dacă nu mai are vecini în S,  mutăm nodul w în S, în locul lui v.</w:t>
      </w:r>
      <w:r>
        <w:rPr>
          <w:i/>
          <w:sz w:val="24"/>
          <w:szCs w:val="24"/>
        </w:rPr>
        <w:t xml:space="preserve"> w va avea cel puţin un vecin în V - S, şi anume pe v.</w:t>
      </w:r>
    </w:p>
    <w:p w:rsidR="006358A1" w:rsidRPr="00472EFA" w:rsidRDefault="006358A1" w:rsidP="008B5704">
      <w:pPr>
        <w:pStyle w:val="BodyTextIndent3"/>
        <w:spacing w:after="0"/>
        <w:ind w:left="786"/>
        <w:rPr>
          <w:i/>
          <w:sz w:val="24"/>
          <w:szCs w:val="24"/>
        </w:rPr>
      </w:pPr>
      <w:r w:rsidRPr="00FF5416">
        <w:rPr>
          <w:b/>
          <w:bCs/>
          <w:i/>
          <w:sz w:val="24"/>
          <w:szCs w:val="24"/>
        </w:rPr>
        <w:t>Observaţie:</w:t>
      </w:r>
      <w:r w:rsidRPr="00472EFA">
        <w:rPr>
          <w:i/>
          <w:sz w:val="24"/>
          <w:szCs w:val="24"/>
        </w:rPr>
        <w:t xml:space="preserve">    Excludem din graful iniţial toate muchiile între nodurile mulţimii V-S.</w:t>
      </w:r>
    </w:p>
    <w:p w:rsidR="006358A1" w:rsidRPr="00472EFA" w:rsidRDefault="006358A1" w:rsidP="00C427AD">
      <w:pPr>
        <w:pStyle w:val="BodyTextIndent3"/>
        <w:spacing w:before="240" w:after="0"/>
        <w:rPr>
          <w:i/>
          <w:sz w:val="24"/>
          <w:szCs w:val="24"/>
        </w:rPr>
      </w:pPr>
      <w:r w:rsidRPr="00472EFA">
        <w:rPr>
          <w:i/>
          <w:sz w:val="24"/>
          <w:szCs w:val="24"/>
        </w:rPr>
        <w:t>Mul</w:t>
      </w:r>
      <w:r>
        <w:rPr>
          <w:i/>
          <w:sz w:val="24"/>
          <w:szCs w:val="24"/>
        </w:rPr>
        <w:t>ţ</w:t>
      </w:r>
      <w:r w:rsidRPr="00472EFA">
        <w:rPr>
          <w:i/>
          <w:sz w:val="24"/>
          <w:szCs w:val="24"/>
        </w:rPr>
        <w:t xml:space="preserve">imea </w:t>
      </w:r>
      <w:r w:rsidRPr="00472EFA">
        <w:rPr>
          <w:b/>
          <w:bCs/>
          <w:i/>
          <w:sz w:val="24"/>
          <w:szCs w:val="24"/>
        </w:rPr>
        <w:t>S</w:t>
      </w:r>
      <w:r w:rsidRPr="00472EFA">
        <w:rPr>
          <w:i/>
          <w:sz w:val="24"/>
          <w:szCs w:val="24"/>
        </w:rPr>
        <w:t xml:space="preserve"> obţinută este </w:t>
      </w:r>
      <w:r w:rsidRPr="00472EFA">
        <w:rPr>
          <w:b/>
          <w:bCs/>
          <w:i/>
          <w:sz w:val="24"/>
          <w:szCs w:val="24"/>
        </w:rPr>
        <w:t>stabilă</w:t>
      </w:r>
      <w:r w:rsidRPr="00472EFA">
        <w:rPr>
          <w:i/>
          <w:sz w:val="24"/>
          <w:szCs w:val="24"/>
        </w:rPr>
        <w:t xml:space="preserve"> deoarece:</w:t>
      </w:r>
    </w:p>
    <w:p w:rsidR="006358A1" w:rsidRPr="00472EFA" w:rsidRDefault="006358A1" w:rsidP="00830E2A">
      <w:pPr>
        <w:pStyle w:val="BodyTextIndent3"/>
        <w:numPr>
          <w:ilvl w:val="0"/>
          <w:numId w:val="33"/>
        </w:numPr>
        <w:spacing w:after="0"/>
        <w:jc w:val="both"/>
        <w:rPr>
          <w:i/>
          <w:sz w:val="24"/>
          <w:szCs w:val="24"/>
        </w:rPr>
      </w:pPr>
      <w:r w:rsidRPr="00472EFA">
        <w:rPr>
          <w:i/>
          <w:sz w:val="24"/>
          <w:szCs w:val="24"/>
        </w:rPr>
        <w:t xml:space="preserve">am </w:t>
      </w:r>
      <w:r>
        <w:rPr>
          <w:i/>
          <w:sz w:val="24"/>
          <w:szCs w:val="24"/>
        </w:rPr>
        <w:t>eliminat</w:t>
      </w:r>
      <w:r w:rsidRPr="00472EFA">
        <w:rPr>
          <w:i/>
          <w:sz w:val="24"/>
          <w:szCs w:val="24"/>
        </w:rPr>
        <w:t xml:space="preserve"> din </w:t>
      </w:r>
      <w:r>
        <w:rPr>
          <w:i/>
          <w:sz w:val="24"/>
          <w:szCs w:val="24"/>
        </w:rPr>
        <w:t>S</w:t>
      </w:r>
      <w:r w:rsidRPr="00472EFA">
        <w:rPr>
          <w:i/>
          <w:sz w:val="24"/>
          <w:szCs w:val="24"/>
        </w:rPr>
        <w:t xml:space="preserve"> toate nodurile care erau adiacente cu noduri din S;</w:t>
      </w:r>
    </w:p>
    <w:p w:rsidR="006358A1" w:rsidRPr="00472EFA" w:rsidRDefault="006358A1" w:rsidP="00830E2A">
      <w:pPr>
        <w:pStyle w:val="BodyTextIndent3"/>
        <w:numPr>
          <w:ilvl w:val="0"/>
          <w:numId w:val="33"/>
        </w:numPr>
        <w:spacing w:after="0"/>
        <w:jc w:val="both"/>
        <w:rPr>
          <w:i/>
          <w:sz w:val="24"/>
          <w:szCs w:val="24"/>
        </w:rPr>
      </w:pPr>
      <w:r w:rsidRPr="00472EFA">
        <w:rPr>
          <w:i/>
          <w:sz w:val="24"/>
          <w:szCs w:val="24"/>
        </w:rPr>
        <w:t>am adăugat un nod din V</w:t>
      </w:r>
      <w:r>
        <w:rPr>
          <w:i/>
          <w:sz w:val="24"/>
          <w:szCs w:val="24"/>
        </w:rPr>
        <w:t xml:space="preserve"> </w:t>
      </w:r>
      <w:r w:rsidRPr="00472EFA">
        <w:rPr>
          <w:i/>
          <w:sz w:val="24"/>
          <w:szCs w:val="24"/>
        </w:rPr>
        <w:t>-</w:t>
      </w:r>
      <w:r>
        <w:rPr>
          <w:i/>
          <w:sz w:val="24"/>
          <w:szCs w:val="24"/>
        </w:rPr>
        <w:t xml:space="preserve"> </w:t>
      </w:r>
      <w:r w:rsidRPr="00472EFA">
        <w:rPr>
          <w:i/>
          <w:sz w:val="24"/>
          <w:szCs w:val="24"/>
        </w:rPr>
        <w:t xml:space="preserve">S la S numai în cazul în care acesta nu </w:t>
      </w:r>
      <w:r>
        <w:rPr>
          <w:i/>
          <w:sz w:val="24"/>
          <w:szCs w:val="24"/>
        </w:rPr>
        <w:t xml:space="preserve">mai </w:t>
      </w:r>
      <w:r w:rsidRPr="00472EFA">
        <w:rPr>
          <w:i/>
          <w:sz w:val="24"/>
          <w:szCs w:val="24"/>
        </w:rPr>
        <w:t>era adiacent cu nici un nod din S, deci nu avea vecini decât în V</w:t>
      </w:r>
      <w:r>
        <w:rPr>
          <w:i/>
          <w:sz w:val="24"/>
          <w:szCs w:val="24"/>
        </w:rPr>
        <w:t xml:space="preserve"> </w:t>
      </w:r>
      <w:r w:rsidRPr="00472EFA">
        <w:rPr>
          <w:i/>
          <w:sz w:val="24"/>
          <w:szCs w:val="24"/>
        </w:rPr>
        <w:t>-</w:t>
      </w:r>
      <w:r>
        <w:rPr>
          <w:i/>
          <w:sz w:val="24"/>
          <w:szCs w:val="24"/>
        </w:rPr>
        <w:t xml:space="preserve"> </w:t>
      </w:r>
      <w:r w:rsidRPr="00472EFA">
        <w:rPr>
          <w:i/>
          <w:sz w:val="24"/>
          <w:szCs w:val="24"/>
        </w:rPr>
        <w:t>S.</w:t>
      </w:r>
    </w:p>
    <w:p w:rsidR="006358A1" w:rsidRPr="00472EFA" w:rsidRDefault="006358A1" w:rsidP="008B5704">
      <w:pPr>
        <w:pStyle w:val="BodyTextIndent3"/>
        <w:spacing w:after="0"/>
        <w:rPr>
          <w:i/>
          <w:sz w:val="24"/>
          <w:szCs w:val="24"/>
        </w:rPr>
      </w:pPr>
    </w:p>
    <w:p w:rsidR="006358A1" w:rsidRPr="00472EFA" w:rsidRDefault="006358A1" w:rsidP="008B5704">
      <w:pPr>
        <w:pStyle w:val="BodyTextIndent3"/>
        <w:spacing w:after="0"/>
        <w:rPr>
          <w:i/>
          <w:sz w:val="24"/>
          <w:szCs w:val="24"/>
        </w:rPr>
      </w:pPr>
      <w:r w:rsidRPr="00472EFA">
        <w:rPr>
          <w:i/>
          <w:sz w:val="24"/>
          <w:szCs w:val="24"/>
        </w:rPr>
        <w:t xml:space="preserve">Graful </w:t>
      </w:r>
      <w:r w:rsidRPr="00472EFA">
        <w:rPr>
          <w:b/>
          <w:bCs/>
          <w:i/>
          <w:sz w:val="24"/>
          <w:szCs w:val="24"/>
        </w:rPr>
        <w:t>H</w:t>
      </w:r>
      <w:r w:rsidRPr="00472EFA">
        <w:rPr>
          <w:i/>
          <w:sz w:val="24"/>
          <w:szCs w:val="24"/>
        </w:rPr>
        <w:t xml:space="preserve"> obţinut în această manieră este </w:t>
      </w:r>
      <w:r w:rsidRPr="00472EFA">
        <w:rPr>
          <w:b/>
          <w:bCs/>
          <w:i/>
          <w:sz w:val="24"/>
          <w:szCs w:val="24"/>
        </w:rPr>
        <w:t>conex</w:t>
      </w:r>
      <w:r w:rsidRPr="00472EFA">
        <w:rPr>
          <w:i/>
          <w:sz w:val="24"/>
          <w:szCs w:val="24"/>
        </w:rPr>
        <w:t xml:space="preserve"> întrucât:</w:t>
      </w:r>
    </w:p>
    <w:p w:rsidR="006358A1" w:rsidRPr="00472EFA" w:rsidRDefault="006358A1" w:rsidP="00830E2A">
      <w:pPr>
        <w:pStyle w:val="BodyTextIndent3"/>
        <w:numPr>
          <w:ilvl w:val="0"/>
          <w:numId w:val="34"/>
        </w:numPr>
        <w:spacing w:after="0"/>
        <w:jc w:val="both"/>
        <w:rPr>
          <w:i/>
          <w:sz w:val="24"/>
          <w:szCs w:val="24"/>
        </w:rPr>
      </w:pPr>
      <w:r w:rsidRPr="00472EFA">
        <w:rPr>
          <w:i/>
          <w:sz w:val="24"/>
          <w:szCs w:val="24"/>
        </w:rPr>
        <w:t xml:space="preserve">un </w:t>
      </w:r>
      <w:r w:rsidRPr="00472EFA">
        <w:rPr>
          <w:b/>
          <w:bCs/>
          <w:i/>
          <w:sz w:val="24"/>
          <w:szCs w:val="24"/>
        </w:rPr>
        <w:t>nod v din S</w:t>
      </w:r>
      <w:r w:rsidRPr="00472EFA">
        <w:rPr>
          <w:i/>
          <w:sz w:val="24"/>
          <w:szCs w:val="24"/>
        </w:rPr>
        <w:t xml:space="preserve"> care era </w:t>
      </w:r>
      <w:r w:rsidRPr="00472EFA">
        <w:rPr>
          <w:b/>
          <w:bCs/>
          <w:i/>
          <w:sz w:val="24"/>
          <w:szCs w:val="24"/>
        </w:rPr>
        <w:t>rădăcina</w:t>
      </w:r>
      <w:r w:rsidRPr="00472EFA">
        <w:rPr>
          <w:i/>
          <w:sz w:val="24"/>
          <w:szCs w:val="24"/>
        </w:rPr>
        <w:t xml:space="preserve"> arborelui de lăţime sigur este legat de </w:t>
      </w:r>
      <w:r>
        <w:rPr>
          <w:i/>
          <w:sz w:val="24"/>
          <w:szCs w:val="24"/>
        </w:rPr>
        <w:t>cel puţin</w:t>
      </w:r>
      <w:r w:rsidRPr="00472EFA">
        <w:rPr>
          <w:i/>
          <w:sz w:val="24"/>
          <w:szCs w:val="24"/>
        </w:rPr>
        <w:t xml:space="preserve"> un nod din </w:t>
      </w:r>
      <w:r>
        <w:rPr>
          <w:i/>
          <w:sz w:val="24"/>
          <w:szCs w:val="24"/>
        </w:rPr>
        <w:br/>
      </w:r>
      <w:r w:rsidRPr="00472EFA">
        <w:rPr>
          <w:i/>
          <w:sz w:val="24"/>
          <w:szCs w:val="24"/>
        </w:rPr>
        <w:t>V-S, şi anume de nodurile de pe nivelul 2 din arbore care sunt fiii lui v;</w:t>
      </w:r>
    </w:p>
    <w:p w:rsidR="006358A1" w:rsidRPr="00472EFA" w:rsidRDefault="006358A1" w:rsidP="00830E2A">
      <w:pPr>
        <w:pStyle w:val="BodyTextIndent3"/>
        <w:numPr>
          <w:ilvl w:val="0"/>
          <w:numId w:val="34"/>
        </w:numPr>
        <w:spacing w:after="0"/>
        <w:jc w:val="both"/>
        <w:rPr>
          <w:i/>
          <w:sz w:val="24"/>
          <w:szCs w:val="24"/>
        </w:rPr>
      </w:pPr>
      <w:r w:rsidRPr="00472EFA">
        <w:rPr>
          <w:i/>
          <w:sz w:val="24"/>
          <w:szCs w:val="24"/>
        </w:rPr>
        <w:t xml:space="preserve">un </w:t>
      </w:r>
      <w:r w:rsidRPr="00472EFA">
        <w:rPr>
          <w:b/>
          <w:bCs/>
          <w:i/>
          <w:sz w:val="24"/>
          <w:szCs w:val="24"/>
        </w:rPr>
        <w:t>nod v din S</w:t>
      </w:r>
      <w:r w:rsidRPr="00472EFA">
        <w:rPr>
          <w:i/>
          <w:sz w:val="24"/>
          <w:szCs w:val="24"/>
        </w:rPr>
        <w:t xml:space="preserve"> care se afla în arbore pe unul din </w:t>
      </w:r>
      <w:r w:rsidRPr="00472EFA">
        <w:rPr>
          <w:b/>
          <w:bCs/>
          <w:i/>
          <w:sz w:val="24"/>
          <w:szCs w:val="24"/>
        </w:rPr>
        <w:t>nivelurile</w:t>
      </w:r>
      <w:r w:rsidRPr="00472EFA">
        <w:rPr>
          <w:i/>
          <w:sz w:val="24"/>
          <w:szCs w:val="24"/>
        </w:rPr>
        <w:t xml:space="preserve"> de forma </w:t>
      </w:r>
      <w:r w:rsidRPr="00472EFA">
        <w:rPr>
          <w:b/>
          <w:bCs/>
          <w:i/>
          <w:sz w:val="24"/>
          <w:szCs w:val="24"/>
        </w:rPr>
        <w:t>2k+1</w:t>
      </w:r>
      <w:r w:rsidRPr="00472EFA">
        <w:rPr>
          <w:i/>
          <w:sz w:val="24"/>
          <w:szCs w:val="24"/>
        </w:rPr>
        <w:t xml:space="preserve"> </w:t>
      </w:r>
      <w:r>
        <w:rPr>
          <w:i/>
          <w:sz w:val="24"/>
          <w:szCs w:val="24"/>
        </w:rPr>
        <w:br/>
      </w:r>
      <w:r w:rsidRPr="00472EFA">
        <w:rPr>
          <w:i/>
          <w:sz w:val="24"/>
          <w:szCs w:val="24"/>
        </w:rPr>
        <w:t>(cu 0&lt;k</w:t>
      </w:r>
      <w:r w:rsidRPr="00472EFA">
        <w:rPr>
          <w:i/>
          <w:position w:val="-4"/>
          <w:sz w:val="24"/>
          <w:szCs w:val="24"/>
        </w:rPr>
        <w:object w:dxaOrig="200" w:dyaOrig="240">
          <v:shape id="_x0000_i1211" type="#_x0000_t75" style="width:10.2pt;height:12.25pt" o:ole="">
            <v:imagedata r:id="rId245" o:title=""/>
          </v:shape>
          <o:OLEObject Type="Embed" ProgID="Equation.3" ShapeID="_x0000_i1211" DrawAspect="Content" ObjectID="_1421273132" r:id="rId246"/>
        </w:object>
      </w:r>
      <w:r w:rsidRPr="00472EFA">
        <w:rPr>
          <w:i/>
          <w:sz w:val="24"/>
          <w:szCs w:val="24"/>
        </w:rPr>
        <w:t xml:space="preserve"> [</w:t>
      </w:r>
      <w:r w:rsidRPr="00472EFA">
        <w:rPr>
          <w:i/>
          <w:position w:val="-24"/>
          <w:sz w:val="24"/>
          <w:szCs w:val="24"/>
        </w:rPr>
        <w:object w:dxaOrig="620" w:dyaOrig="620">
          <v:shape id="_x0000_i1212" type="#_x0000_t75" style="width:31.25pt;height:31.25pt" o:ole="">
            <v:imagedata r:id="rId247" o:title=""/>
          </v:shape>
          <o:OLEObject Type="Embed" ProgID="Equation.3" ShapeID="_x0000_i1212" DrawAspect="Content" ObjectID="_1421273133" r:id="rId248"/>
        </w:object>
      </w:r>
      <w:r w:rsidRPr="00472EFA">
        <w:rPr>
          <w:i/>
          <w:sz w:val="24"/>
          <w:szCs w:val="24"/>
        </w:rPr>
        <w:t xml:space="preserve">], unde N este numărul total de niveluri ale arborelui) este sigur legat de un nod w de pe nivelul 2k, aflat în </w:t>
      </w:r>
      <w:r w:rsidRPr="00472EFA">
        <w:rPr>
          <w:i/>
          <w:color w:val="000000"/>
          <w:sz w:val="24"/>
          <w:szCs w:val="24"/>
        </w:rPr>
        <w:t>mulţimea V</w:t>
      </w:r>
      <w:r w:rsidRPr="00472EFA">
        <w:rPr>
          <w:i/>
          <w:color w:val="000000"/>
          <w:sz w:val="24"/>
          <w:szCs w:val="24"/>
        </w:rPr>
        <w:softHyphen/>
        <w:t>-</w:t>
      </w:r>
      <w:r w:rsidRPr="00472EFA">
        <w:rPr>
          <w:i/>
          <w:sz w:val="24"/>
          <w:szCs w:val="24"/>
        </w:rPr>
        <w:t>S (</w:t>
      </w:r>
      <w:r>
        <w:rPr>
          <w:i/>
          <w:sz w:val="24"/>
          <w:szCs w:val="24"/>
        </w:rPr>
        <w:t>adică părintele lui</w:t>
      </w:r>
      <w:r w:rsidRPr="00472EFA">
        <w:rPr>
          <w:i/>
          <w:sz w:val="24"/>
          <w:szCs w:val="24"/>
        </w:rPr>
        <w:t xml:space="preserve">); w nu putea fi mutat în S deoarece el avea un vecin în S, şi anume v. </w:t>
      </w:r>
    </w:p>
    <w:p w:rsidR="006358A1" w:rsidRPr="00472EFA" w:rsidRDefault="006358A1" w:rsidP="00830E2A">
      <w:pPr>
        <w:pStyle w:val="BodyTextIndent3"/>
        <w:numPr>
          <w:ilvl w:val="0"/>
          <w:numId w:val="34"/>
        </w:numPr>
        <w:spacing w:after="0"/>
        <w:jc w:val="both"/>
        <w:rPr>
          <w:i/>
          <w:sz w:val="24"/>
          <w:szCs w:val="24"/>
        </w:rPr>
      </w:pPr>
      <w:r w:rsidRPr="00472EFA">
        <w:rPr>
          <w:i/>
          <w:sz w:val="24"/>
          <w:szCs w:val="24"/>
        </w:rPr>
        <w:lastRenderedPageBreak/>
        <w:t xml:space="preserve">un </w:t>
      </w:r>
      <w:r w:rsidRPr="00472EFA">
        <w:rPr>
          <w:b/>
          <w:bCs/>
          <w:i/>
          <w:sz w:val="24"/>
          <w:szCs w:val="24"/>
        </w:rPr>
        <w:t>nod v din S</w:t>
      </w:r>
      <w:r w:rsidRPr="00472EFA">
        <w:rPr>
          <w:i/>
          <w:sz w:val="24"/>
          <w:szCs w:val="24"/>
        </w:rPr>
        <w:t xml:space="preserve"> care se afla pe unul dintre </w:t>
      </w:r>
      <w:r w:rsidRPr="00472EFA">
        <w:rPr>
          <w:b/>
          <w:bCs/>
          <w:i/>
          <w:sz w:val="24"/>
          <w:szCs w:val="24"/>
        </w:rPr>
        <w:t>nivelurile</w:t>
      </w:r>
      <w:r w:rsidRPr="00472EFA">
        <w:rPr>
          <w:i/>
          <w:sz w:val="24"/>
          <w:szCs w:val="24"/>
        </w:rPr>
        <w:t xml:space="preserve"> de forma </w:t>
      </w:r>
      <w:r w:rsidRPr="00472EFA">
        <w:rPr>
          <w:b/>
          <w:bCs/>
          <w:i/>
          <w:sz w:val="24"/>
          <w:szCs w:val="24"/>
        </w:rPr>
        <w:t>2k</w:t>
      </w:r>
      <w:r w:rsidRPr="00472EFA">
        <w:rPr>
          <w:i/>
          <w:sz w:val="24"/>
          <w:szCs w:val="24"/>
        </w:rPr>
        <w:t xml:space="preserve"> (cu 0&lt; k</w:t>
      </w:r>
      <w:r w:rsidRPr="00472EFA">
        <w:rPr>
          <w:i/>
          <w:position w:val="-4"/>
          <w:sz w:val="24"/>
          <w:szCs w:val="24"/>
        </w:rPr>
        <w:object w:dxaOrig="200" w:dyaOrig="240">
          <v:shape id="_x0000_i1213" type="#_x0000_t75" style="width:10.2pt;height:12.25pt" o:ole="">
            <v:imagedata r:id="rId245" o:title=""/>
          </v:shape>
          <o:OLEObject Type="Embed" ProgID="Equation.3" ShapeID="_x0000_i1213" DrawAspect="Content" ObjectID="_1421273134" r:id="rId249"/>
        </w:object>
      </w:r>
      <w:r w:rsidRPr="00472EFA">
        <w:rPr>
          <w:i/>
          <w:sz w:val="24"/>
          <w:szCs w:val="24"/>
        </w:rPr>
        <w:t xml:space="preserve"> [</w:t>
      </w:r>
      <w:r w:rsidRPr="00472EFA">
        <w:rPr>
          <w:i/>
          <w:position w:val="-24"/>
          <w:sz w:val="24"/>
          <w:szCs w:val="24"/>
        </w:rPr>
        <w:object w:dxaOrig="620" w:dyaOrig="620">
          <v:shape id="_x0000_i1214" type="#_x0000_t75" style="width:31.25pt;height:31.25pt" o:ole="">
            <v:imagedata r:id="rId247" o:title=""/>
          </v:shape>
          <o:OLEObject Type="Embed" ProgID="Equation.3" ShapeID="_x0000_i1214" DrawAspect="Content" ObjectID="_1421273135" r:id="rId250"/>
        </w:object>
      </w:r>
      <w:r w:rsidRPr="00472EFA">
        <w:rPr>
          <w:i/>
          <w:sz w:val="24"/>
          <w:szCs w:val="24"/>
        </w:rPr>
        <w:t>]) are sigur un vecin situat pe nivelul 2k-1 şi care se află în mulţimea V-S; nodul v de pe nivel par nu a putut ajunge în mulţimea S decât printr-un schimb cu un nod de pe nivelul 2k-1 adiacent cu el, care a ajuns în V-S  (după cum se observă din construcţia mulţimii S);</w:t>
      </w:r>
    </w:p>
    <w:p w:rsidR="006358A1" w:rsidRPr="00472EFA" w:rsidRDefault="006358A1" w:rsidP="00830E2A">
      <w:pPr>
        <w:pStyle w:val="BodyTextIndent3"/>
        <w:numPr>
          <w:ilvl w:val="0"/>
          <w:numId w:val="34"/>
        </w:numPr>
        <w:spacing w:after="0"/>
        <w:jc w:val="both"/>
        <w:rPr>
          <w:i/>
          <w:sz w:val="24"/>
          <w:szCs w:val="24"/>
        </w:rPr>
      </w:pPr>
      <w:r w:rsidRPr="00472EFA">
        <w:rPr>
          <w:i/>
          <w:sz w:val="24"/>
          <w:szCs w:val="24"/>
        </w:rPr>
        <w:t xml:space="preserve">un </w:t>
      </w:r>
      <w:r w:rsidRPr="00472EFA">
        <w:rPr>
          <w:b/>
          <w:bCs/>
          <w:i/>
          <w:sz w:val="24"/>
          <w:szCs w:val="24"/>
        </w:rPr>
        <w:t>nod w din V-S</w:t>
      </w:r>
      <w:r w:rsidRPr="00472EFA">
        <w:rPr>
          <w:i/>
          <w:sz w:val="24"/>
          <w:szCs w:val="24"/>
        </w:rPr>
        <w:t xml:space="preserve"> care se afla pe unul dintre </w:t>
      </w:r>
      <w:r w:rsidRPr="00472EFA">
        <w:rPr>
          <w:b/>
          <w:bCs/>
          <w:i/>
          <w:sz w:val="24"/>
          <w:szCs w:val="24"/>
        </w:rPr>
        <w:t>nivelurile</w:t>
      </w:r>
      <w:r w:rsidRPr="00472EFA">
        <w:rPr>
          <w:i/>
          <w:sz w:val="24"/>
          <w:szCs w:val="24"/>
        </w:rPr>
        <w:t xml:space="preserve"> de forma </w:t>
      </w:r>
      <w:r w:rsidRPr="00472EFA">
        <w:rPr>
          <w:b/>
          <w:bCs/>
          <w:i/>
          <w:sz w:val="24"/>
          <w:szCs w:val="24"/>
        </w:rPr>
        <w:t>2k</w:t>
      </w:r>
      <w:r w:rsidRPr="00472EFA">
        <w:rPr>
          <w:i/>
          <w:sz w:val="24"/>
          <w:szCs w:val="24"/>
        </w:rPr>
        <w:t xml:space="preserve"> (cu 0&lt; k</w:t>
      </w:r>
      <w:r w:rsidRPr="00472EFA">
        <w:rPr>
          <w:i/>
          <w:position w:val="-4"/>
          <w:sz w:val="24"/>
          <w:szCs w:val="24"/>
        </w:rPr>
        <w:object w:dxaOrig="200" w:dyaOrig="240">
          <v:shape id="_x0000_i1215" type="#_x0000_t75" style="width:10.2pt;height:12.25pt" o:ole="">
            <v:imagedata r:id="rId245" o:title=""/>
          </v:shape>
          <o:OLEObject Type="Embed" ProgID="Equation.3" ShapeID="_x0000_i1215" DrawAspect="Content" ObjectID="_1421273136" r:id="rId251"/>
        </w:object>
      </w:r>
      <w:r w:rsidRPr="00472EFA">
        <w:rPr>
          <w:i/>
          <w:sz w:val="24"/>
          <w:szCs w:val="24"/>
        </w:rPr>
        <w:t xml:space="preserve"> [</w:t>
      </w:r>
      <w:r w:rsidRPr="00472EFA">
        <w:rPr>
          <w:i/>
          <w:position w:val="-24"/>
          <w:sz w:val="24"/>
          <w:szCs w:val="24"/>
        </w:rPr>
        <w:object w:dxaOrig="620" w:dyaOrig="620">
          <v:shape id="_x0000_i1216" type="#_x0000_t75" style="width:31.25pt;height:31.25pt" o:ole="">
            <v:imagedata r:id="rId247" o:title=""/>
          </v:shape>
          <o:OLEObject Type="Embed" ProgID="Equation.3" ShapeID="_x0000_i1216" DrawAspect="Content" ObjectID="_1421273137" r:id="rId252"/>
        </w:object>
      </w:r>
      <w:r w:rsidRPr="00472EFA">
        <w:rPr>
          <w:i/>
          <w:sz w:val="24"/>
          <w:szCs w:val="24"/>
        </w:rPr>
        <w:t xml:space="preserve">]) este sigur legat de un nod v de pe nivelul 2k-1 (nodul de care a fost descoperit în </w:t>
      </w:r>
      <w:r w:rsidRPr="00334AB4">
        <w:rPr>
          <w:i/>
          <w:caps/>
          <w:sz w:val="24"/>
          <w:szCs w:val="24"/>
        </w:rPr>
        <w:t>bfs</w:t>
      </w:r>
      <w:r w:rsidRPr="00472EFA">
        <w:rPr>
          <w:i/>
          <w:sz w:val="24"/>
          <w:szCs w:val="24"/>
        </w:rPr>
        <w:t xml:space="preserve">). Acest nod v poate fi situat în S şi atunci </w:t>
      </w:r>
      <w:r>
        <w:rPr>
          <w:i/>
          <w:sz w:val="24"/>
          <w:szCs w:val="24"/>
        </w:rPr>
        <w:t>există</w:t>
      </w:r>
      <w:r w:rsidRPr="00472EFA">
        <w:rPr>
          <w:i/>
          <w:sz w:val="24"/>
          <w:szCs w:val="24"/>
        </w:rPr>
        <w:t xml:space="preserve"> muchie între cele </w:t>
      </w:r>
      <w:r>
        <w:rPr>
          <w:i/>
          <w:sz w:val="24"/>
          <w:szCs w:val="24"/>
        </w:rPr>
        <w:t>două (</w:t>
      </w:r>
      <w:r w:rsidRPr="00472EFA">
        <w:rPr>
          <w:i/>
          <w:sz w:val="24"/>
          <w:szCs w:val="24"/>
        </w:rPr>
        <w:t>deci w nu e</w:t>
      </w:r>
      <w:r>
        <w:rPr>
          <w:i/>
          <w:sz w:val="24"/>
          <w:szCs w:val="24"/>
        </w:rPr>
        <w:t>ste</w:t>
      </w:r>
      <w:r w:rsidRPr="00472EFA">
        <w:rPr>
          <w:i/>
          <w:sz w:val="24"/>
          <w:szCs w:val="24"/>
        </w:rPr>
        <w:t xml:space="preserve"> izolat</w:t>
      </w:r>
      <w:r>
        <w:rPr>
          <w:i/>
          <w:sz w:val="24"/>
          <w:szCs w:val="24"/>
        </w:rPr>
        <w:t>)</w:t>
      </w:r>
      <w:r w:rsidRPr="00472EFA">
        <w:rPr>
          <w:i/>
          <w:sz w:val="24"/>
          <w:szCs w:val="24"/>
        </w:rPr>
        <w:t xml:space="preserve"> sau se poate afla în V-S; dacă v a fost mutat în V-S fără a-l muta şi pe w înseamnă, conform algoritmului, că w avea un alt vecin în S </w:t>
      </w:r>
      <w:r>
        <w:rPr>
          <w:i/>
          <w:sz w:val="24"/>
          <w:szCs w:val="24"/>
        </w:rPr>
        <w:t>(</w:t>
      </w:r>
      <w:r w:rsidRPr="00472EFA">
        <w:rPr>
          <w:i/>
          <w:sz w:val="24"/>
          <w:szCs w:val="24"/>
        </w:rPr>
        <w:t>deci nici în acest caz w nu rămâne izolat</w:t>
      </w:r>
      <w:r>
        <w:rPr>
          <w:i/>
          <w:sz w:val="24"/>
          <w:szCs w:val="24"/>
        </w:rPr>
        <w:t>)</w:t>
      </w:r>
      <w:r w:rsidRPr="00472EFA">
        <w:rPr>
          <w:i/>
          <w:sz w:val="24"/>
          <w:szCs w:val="24"/>
        </w:rPr>
        <w:t xml:space="preserve">. </w:t>
      </w:r>
    </w:p>
    <w:p w:rsidR="006358A1" w:rsidRPr="00472EFA" w:rsidRDefault="006358A1" w:rsidP="00830E2A">
      <w:pPr>
        <w:pStyle w:val="BodyTextIndent3"/>
        <w:numPr>
          <w:ilvl w:val="0"/>
          <w:numId w:val="34"/>
        </w:numPr>
        <w:spacing w:after="0"/>
        <w:jc w:val="both"/>
        <w:rPr>
          <w:i/>
          <w:sz w:val="24"/>
          <w:szCs w:val="24"/>
        </w:rPr>
      </w:pPr>
      <w:r w:rsidRPr="00472EFA">
        <w:rPr>
          <w:i/>
          <w:sz w:val="24"/>
          <w:szCs w:val="24"/>
        </w:rPr>
        <w:t xml:space="preserve">un </w:t>
      </w:r>
      <w:r w:rsidRPr="00472EFA">
        <w:rPr>
          <w:b/>
          <w:bCs/>
          <w:i/>
          <w:sz w:val="24"/>
          <w:szCs w:val="24"/>
        </w:rPr>
        <w:t>nod w din V-S</w:t>
      </w:r>
      <w:r w:rsidRPr="00472EFA">
        <w:rPr>
          <w:i/>
          <w:sz w:val="24"/>
          <w:szCs w:val="24"/>
        </w:rPr>
        <w:t xml:space="preserve"> care se afla în arbore pe unul din </w:t>
      </w:r>
      <w:r w:rsidRPr="00472EFA">
        <w:rPr>
          <w:b/>
          <w:bCs/>
          <w:i/>
          <w:sz w:val="24"/>
          <w:szCs w:val="24"/>
        </w:rPr>
        <w:t>nivelurile</w:t>
      </w:r>
      <w:r w:rsidRPr="00472EFA">
        <w:rPr>
          <w:i/>
          <w:sz w:val="24"/>
          <w:szCs w:val="24"/>
        </w:rPr>
        <w:t xml:space="preserve"> de forma </w:t>
      </w:r>
      <w:r w:rsidRPr="00472EFA">
        <w:rPr>
          <w:b/>
          <w:bCs/>
          <w:i/>
          <w:sz w:val="24"/>
          <w:szCs w:val="24"/>
        </w:rPr>
        <w:t>2k+1</w:t>
      </w:r>
      <w:r w:rsidRPr="00472EFA">
        <w:rPr>
          <w:i/>
          <w:sz w:val="24"/>
          <w:szCs w:val="24"/>
        </w:rPr>
        <w:t xml:space="preserve"> </w:t>
      </w:r>
      <w:r>
        <w:rPr>
          <w:i/>
          <w:sz w:val="24"/>
          <w:szCs w:val="24"/>
        </w:rPr>
        <w:br/>
      </w:r>
      <w:r w:rsidRPr="00472EFA">
        <w:rPr>
          <w:i/>
          <w:sz w:val="24"/>
          <w:szCs w:val="24"/>
        </w:rPr>
        <w:t>(cu 0&lt;k</w:t>
      </w:r>
      <w:r w:rsidRPr="00472EFA">
        <w:rPr>
          <w:i/>
          <w:position w:val="-4"/>
          <w:sz w:val="24"/>
          <w:szCs w:val="24"/>
        </w:rPr>
        <w:object w:dxaOrig="200" w:dyaOrig="240">
          <v:shape id="_x0000_i1217" type="#_x0000_t75" style="width:10.2pt;height:12.25pt" o:ole="">
            <v:imagedata r:id="rId245" o:title=""/>
          </v:shape>
          <o:OLEObject Type="Embed" ProgID="Equation.3" ShapeID="_x0000_i1217" DrawAspect="Content" ObjectID="_1421273138" r:id="rId253"/>
        </w:object>
      </w:r>
      <w:r w:rsidRPr="00472EFA">
        <w:rPr>
          <w:i/>
          <w:sz w:val="24"/>
          <w:szCs w:val="24"/>
        </w:rPr>
        <w:t xml:space="preserve"> [</w:t>
      </w:r>
      <w:r w:rsidRPr="00472EFA">
        <w:rPr>
          <w:i/>
          <w:position w:val="-24"/>
          <w:sz w:val="24"/>
          <w:szCs w:val="24"/>
        </w:rPr>
        <w:object w:dxaOrig="620" w:dyaOrig="620">
          <v:shape id="_x0000_i1218" type="#_x0000_t75" style="width:31.25pt;height:31.25pt" o:ole="">
            <v:imagedata r:id="rId247" o:title=""/>
          </v:shape>
          <o:OLEObject Type="Embed" ProgID="Equation.3" ShapeID="_x0000_i1218" DrawAspect="Content" ObjectID="_1421273139" r:id="rId254"/>
        </w:object>
      </w:r>
      <w:r w:rsidRPr="00472EFA">
        <w:rPr>
          <w:i/>
          <w:sz w:val="24"/>
          <w:szCs w:val="24"/>
        </w:rPr>
        <w:t xml:space="preserve">]) este sigur legat de un nod de pe acelaşi nivel cu el, aflat în S (din această cauză a fost mutat în această mulţime). </w:t>
      </w:r>
    </w:p>
    <w:p w:rsidR="006358A1" w:rsidRPr="00472EFA" w:rsidRDefault="006358A1" w:rsidP="0021163A">
      <w:pPr>
        <w:pStyle w:val="BodyTextIndent3"/>
        <w:spacing w:before="240" w:after="0"/>
        <w:ind w:left="0" w:firstLine="360"/>
        <w:rPr>
          <w:i/>
          <w:sz w:val="24"/>
          <w:szCs w:val="24"/>
        </w:rPr>
      </w:pPr>
      <w:r w:rsidRPr="00472EFA">
        <w:rPr>
          <w:i/>
          <w:sz w:val="24"/>
          <w:szCs w:val="24"/>
        </w:rPr>
        <w:t xml:space="preserve">Deci </w:t>
      </w:r>
      <w:r>
        <w:rPr>
          <w:b/>
          <w:bCs/>
          <w:i/>
          <w:sz w:val="24"/>
          <w:szCs w:val="24"/>
        </w:rPr>
        <w:t>nu există noduri izolate în graful H nici în</w:t>
      </w:r>
      <w:r w:rsidRPr="00472EFA">
        <w:rPr>
          <w:b/>
          <w:bCs/>
          <w:i/>
          <w:sz w:val="24"/>
          <w:szCs w:val="24"/>
        </w:rPr>
        <w:t xml:space="preserve"> S</w:t>
      </w:r>
      <w:r>
        <w:rPr>
          <w:b/>
          <w:bCs/>
          <w:i/>
          <w:sz w:val="24"/>
          <w:szCs w:val="24"/>
        </w:rPr>
        <w:t xml:space="preserve">, nici în </w:t>
      </w:r>
      <w:r w:rsidRPr="00472EFA">
        <w:rPr>
          <w:b/>
          <w:bCs/>
          <w:i/>
          <w:sz w:val="24"/>
          <w:szCs w:val="24"/>
        </w:rPr>
        <w:t xml:space="preserve"> V</w:t>
      </w:r>
      <w:r>
        <w:rPr>
          <w:b/>
          <w:bCs/>
          <w:i/>
          <w:sz w:val="24"/>
          <w:szCs w:val="24"/>
        </w:rPr>
        <w:t xml:space="preserve"> </w:t>
      </w:r>
      <w:r w:rsidRPr="00472EFA">
        <w:rPr>
          <w:b/>
          <w:bCs/>
          <w:i/>
          <w:sz w:val="24"/>
          <w:szCs w:val="24"/>
        </w:rPr>
        <w:t>-</w:t>
      </w:r>
      <w:r>
        <w:rPr>
          <w:b/>
          <w:bCs/>
          <w:i/>
          <w:sz w:val="24"/>
          <w:szCs w:val="24"/>
        </w:rPr>
        <w:t xml:space="preserve"> </w:t>
      </w:r>
      <w:r w:rsidRPr="00472EFA">
        <w:rPr>
          <w:b/>
          <w:bCs/>
          <w:i/>
          <w:sz w:val="24"/>
          <w:szCs w:val="24"/>
        </w:rPr>
        <w:t>S</w:t>
      </w:r>
      <w:r w:rsidRPr="00472EFA">
        <w:rPr>
          <w:i/>
          <w:sz w:val="24"/>
          <w:szCs w:val="24"/>
        </w:rPr>
        <w:t xml:space="preserve">, întotdeauna existând un nod adiacent cu el din cealaltă mulţime, aşa cum am arătat mai sus; aşadar </w:t>
      </w:r>
      <w:r w:rsidRPr="00472EFA">
        <w:rPr>
          <w:b/>
          <w:bCs/>
          <w:i/>
          <w:sz w:val="24"/>
          <w:szCs w:val="24"/>
        </w:rPr>
        <w:t>graful H obţinut este conex</w:t>
      </w:r>
      <w:r w:rsidRPr="00472EFA">
        <w:rPr>
          <w:i/>
          <w:sz w:val="24"/>
          <w:szCs w:val="24"/>
        </w:rPr>
        <w:t>.</w:t>
      </w:r>
    </w:p>
    <w:p w:rsidR="006358A1" w:rsidRDefault="006358A1" w:rsidP="00440FC5">
      <w:pPr>
        <w:pStyle w:val="BodyTextIndent3"/>
        <w:spacing w:before="240" w:after="240"/>
        <w:ind w:left="0" w:firstLine="357"/>
        <w:rPr>
          <w:i/>
          <w:sz w:val="24"/>
          <w:szCs w:val="24"/>
        </w:rPr>
      </w:pPr>
      <w:r w:rsidRPr="00472EFA">
        <w:rPr>
          <w:i/>
          <w:sz w:val="24"/>
          <w:szCs w:val="24"/>
        </w:rPr>
        <w:t xml:space="preserve">Un </w:t>
      </w:r>
      <w:r w:rsidRPr="00033982">
        <w:rPr>
          <w:b/>
          <w:i/>
          <w:sz w:val="24"/>
          <w:szCs w:val="24"/>
        </w:rPr>
        <w:t>algoritm</w:t>
      </w:r>
      <w:r w:rsidRPr="00472EFA">
        <w:rPr>
          <w:i/>
          <w:sz w:val="24"/>
          <w:szCs w:val="24"/>
        </w:rPr>
        <w:t xml:space="preserve"> care construieşte mulţimea S </w:t>
      </w:r>
      <w:r>
        <w:rPr>
          <w:i/>
          <w:sz w:val="24"/>
          <w:szCs w:val="24"/>
        </w:rPr>
        <w:t>este</w:t>
      </w:r>
      <w:r w:rsidRPr="00472EFA">
        <w:rPr>
          <w:i/>
          <w:sz w:val="24"/>
          <w:szCs w:val="24"/>
        </w:rPr>
        <w:t>:</w:t>
      </w:r>
    </w:p>
    <w:p w:rsidR="006358A1" w:rsidRDefault="006358A1" w:rsidP="003A58CA">
      <w:pPr>
        <w:spacing w:before="240"/>
        <w:jc w:val="both"/>
        <w:rPr>
          <w:bCs/>
          <w:i/>
          <w:color w:val="000000"/>
          <w:szCs w:val="24"/>
          <w:lang w:val="ro-RO"/>
        </w:rPr>
      </w:pPr>
      <w:r>
        <w:rPr>
          <w:b/>
          <w:bCs/>
          <w:i/>
          <w:color w:val="000000"/>
          <w:szCs w:val="24"/>
          <w:lang w:val="ro-RO"/>
        </w:rPr>
        <w:t>procedure</w:t>
      </w:r>
      <w:r>
        <w:rPr>
          <w:bCs/>
          <w:i/>
          <w:color w:val="000000"/>
          <w:szCs w:val="24"/>
          <w:lang w:val="ro-RO"/>
        </w:rPr>
        <w:t xml:space="preserve"> construieşteS(G)</w:t>
      </w:r>
    </w:p>
    <w:p w:rsidR="006358A1" w:rsidRDefault="006358A1" w:rsidP="003A58CA">
      <w:pPr>
        <w:jc w:val="both"/>
        <w:rPr>
          <w:b/>
          <w:bCs/>
          <w:i/>
          <w:color w:val="000000"/>
          <w:szCs w:val="24"/>
          <w:lang w:val="ro-RO"/>
        </w:rPr>
      </w:pPr>
      <w:r>
        <w:rPr>
          <w:b/>
          <w:bCs/>
          <w:i/>
          <w:color w:val="000000"/>
          <w:szCs w:val="24"/>
          <w:lang w:val="ro-RO"/>
        </w:rPr>
        <w:t>begin</w:t>
      </w:r>
    </w:p>
    <w:p w:rsidR="006358A1" w:rsidRDefault="006358A1" w:rsidP="003A58CA">
      <w:pPr>
        <w:jc w:val="both"/>
        <w:rPr>
          <w:i/>
          <w:szCs w:val="24"/>
          <w:lang w:val="ro-RO"/>
        </w:rPr>
      </w:pPr>
      <w:r>
        <w:rPr>
          <w:b/>
          <w:bCs/>
          <w:i/>
          <w:color w:val="000000"/>
          <w:szCs w:val="24"/>
          <w:lang w:val="ro-RO"/>
        </w:rPr>
        <w:tab/>
      </w:r>
      <w:r>
        <w:rPr>
          <w:i/>
          <w:szCs w:val="24"/>
          <w:lang w:val="ro-RO"/>
        </w:rPr>
        <w:t>construieşteS_BFS (G)</w:t>
      </w:r>
    </w:p>
    <w:p w:rsidR="006358A1" w:rsidRDefault="006358A1" w:rsidP="003A58CA">
      <w:pPr>
        <w:jc w:val="both"/>
        <w:rPr>
          <w:i/>
          <w:szCs w:val="24"/>
          <w:lang w:val="ro-RO"/>
        </w:rPr>
      </w:pPr>
      <w:r>
        <w:rPr>
          <w:i/>
          <w:szCs w:val="24"/>
          <w:lang w:val="ro-RO"/>
        </w:rPr>
        <w:tab/>
        <w:t>rearanjareS (G)</w:t>
      </w:r>
    </w:p>
    <w:p w:rsidR="006358A1" w:rsidRPr="00330E7C" w:rsidRDefault="006358A1" w:rsidP="003A58CA">
      <w:pPr>
        <w:jc w:val="both"/>
        <w:rPr>
          <w:b/>
          <w:bCs/>
          <w:i/>
          <w:color w:val="000000"/>
          <w:szCs w:val="24"/>
          <w:lang w:val="ro-RO"/>
        </w:rPr>
      </w:pPr>
      <w:r>
        <w:rPr>
          <w:b/>
          <w:i/>
          <w:szCs w:val="24"/>
          <w:lang w:val="ro-RO"/>
        </w:rPr>
        <w:t>end</w:t>
      </w:r>
    </w:p>
    <w:p w:rsidR="006358A1" w:rsidRDefault="006358A1" w:rsidP="003A58CA">
      <w:pPr>
        <w:spacing w:before="240"/>
        <w:jc w:val="both"/>
        <w:rPr>
          <w:i/>
          <w:szCs w:val="24"/>
          <w:lang w:val="ro-RO"/>
        </w:rPr>
      </w:pPr>
      <w:r>
        <w:rPr>
          <w:b/>
          <w:bCs/>
          <w:i/>
          <w:szCs w:val="24"/>
          <w:lang w:val="ro-RO"/>
        </w:rPr>
        <w:t xml:space="preserve">procedure </w:t>
      </w:r>
      <w:r>
        <w:rPr>
          <w:i/>
          <w:szCs w:val="24"/>
          <w:lang w:val="ro-RO"/>
        </w:rPr>
        <w:t>construieşteS_BFS (G)</w:t>
      </w:r>
    </w:p>
    <w:p w:rsidR="006358A1" w:rsidRDefault="006358A1" w:rsidP="00472EFA">
      <w:pPr>
        <w:jc w:val="both"/>
        <w:rPr>
          <w:b/>
          <w:bCs/>
          <w:i/>
          <w:szCs w:val="24"/>
          <w:lang w:val="ro-RO"/>
        </w:rPr>
      </w:pPr>
      <w:r>
        <w:rPr>
          <w:b/>
          <w:bCs/>
          <w:i/>
          <w:szCs w:val="24"/>
          <w:lang w:val="ro-RO"/>
        </w:rPr>
        <w:t>begin</w:t>
      </w:r>
    </w:p>
    <w:p w:rsidR="006358A1" w:rsidRDefault="006358A1" w:rsidP="00472EFA">
      <w:pPr>
        <w:tabs>
          <w:tab w:val="left" w:pos="720"/>
        </w:tabs>
        <w:jc w:val="both"/>
        <w:rPr>
          <w:b/>
          <w:bCs/>
          <w:i/>
          <w:color w:val="808080"/>
          <w:szCs w:val="24"/>
          <w:lang w:val="ro-RO"/>
        </w:rPr>
      </w:pPr>
      <w:r>
        <w:rPr>
          <w:b/>
          <w:bCs/>
          <w:i/>
          <w:szCs w:val="24"/>
          <w:lang w:val="ro-RO"/>
        </w:rPr>
        <w:t xml:space="preserve">          </w:t>
      </w:r>
      <w:r>
        <w:rPr>
          <w:b/>
          <w:bCs/>
          <w:i/>
          <w:color w:val="808080"/>
          <w:szCs w:val="24"/>
          <w:lang w:val="ro-RO"/>
        </w:rPr>
        <w:t xml:space="preserve">//alegem un nod s aleator, nod de start pentru </w:t>
      </w:r>
      <w:r w:rsidRPr="00DC41CF">
        <w:rPr>
          <w:b/>
          <w:bCs/>
          <w:i/>
          <w:caps/>
          <w:color w:val="808080"/>
          <w:szCs w:val="24"/>
          <w:lang w:val="ro-RO"/>
        </w:rPr>
        <w:t>bfs</w:t>
      </w:r>
    </w:p>
    <w:p w:rsidR="006358A1" w:rsidRDefault="006358A1" w:rsidP="00472EFA">
      <w:pPr>
        <w:pStyle w:val="Framecontents"/>
        <w:ind w:firstLine="567"/>
        <w:jc w:val="both"/>
        <w:rPr>
          <w:rFonts w:eastAsia="MS Mincho"/>
          <w:b/>
          <w:color w:val="808080"/>
          <w:szCs w:val="24"/>
          <w:lang w:val="ro-RO"/>
        </w:rPr>
      </w:pPr>
      <w:r>
        <w:rPr>
          <w:rFonts w:eastAsia="MS Mincho"/>
          <w:b/>
          <w:color w:val="808080"/>
          <w:szCs w:val="24"/>
          <w:lang w:val="ro-RO"/>
        </w:rPr>
        <w:t xml:space="preserve">//introducem s în coada BFS </w:t>
      </w:r>
    </w:p>
    <w:p w:rsidR="006358A1" w:rsidRDefault="006358A1" w:rsidP="00472EFA">
      <w:pPr>
        <w:ind w:firstLine="567"/>
        <w:jc w:val="both"/>
        <w:rPr>
          <w:i/>
          <w:szCs w:val="24"/>
          <w:lang w:val="ro-RO"/>
        </w:rPr>
      </w:pPr>
      <w:r>
        <w:rPr>
          <w:i/>
          <w:szCs w:val="24"/>
          <w:lang w:val="ro-RO"/>
        </w:rPr>
        <w:t>adaugă(BFS, s)</w:t>
      </w:r>
    </w:p>
    <w:p w:rsidR="006358A1" w:rsidRDefault="006358A1" w:rsidP="00472EFA">
      <w:pPr>
        <w:ind w:firstLine="567"/>
        <w:jc w:val="both"/>
        <w:rPr>
          <w:b/>
          <w:i/>
          <w:color w:val="808080"/>
          <w:szCs w:val="24"/>
          <w:lang w:val="ro-RO"/>
        </w:rPr>
      </w:pPr>
      <w:r>
        <w:rPr>
          <w:b/>
          <w:i/>
          <w:color w:val="808080"/>
          <w:szCs w:val="24"/>
          <w:lang w:val="ro-RO"/>
        </w:rPr>
        <w:t>// iniţializăm cu 1 contorul i, care ne spune pe ce nivel ne aflăm.</w:t>
      </w:r>
    </w:p>
    <w:p w:rsidR="006358A1" w:rsidRDefault="006358A1" w:rsidP="00472EFA">
      <w:pPr>
        <w:ind w:firstLine="567"/>
        <w:jc w:val="both"/>
        <w:rPr>
          <w:b/>
          <w:i/>
          <w:color w:val="808080"/>
          <w:szCs w:val="24"/>
          <w:lang w:val="ro-RO"/>
        </w:rPr>
      </w:pPr>
      <w:r>
        <w:rPr>
          <w:b/>
          <w:i/>
          <w:color w:val="808080"/>
          <w:szCs w:val="24"/>
          <w:lang w:val="ro-RO"/>
        </w:rPr>
        <w:t>// iniţializăm cu 1 variabila n</w:t>
      </w:r>
      <w:r>
        <w:rPr>
          <w:b/>
          <w:i/>
          <w:color w:val="808080"/>
          <w:szCs w:val="24"/>
          <w:vertAlign w:val="subscript"/>
          <w:lang w:val="ro-RO"/>
        </w:rPr>
        <w:t xml:space="preserve">1  </w:t>
      </w:r>
      <w:r>
        <w:rPr>
          <w:b/>
          <w:i/>
          <w:color w:val="808080"/>
          <w:szCs w:val="24"/>
          <w:lang w:val="ro-RO"/>
        </w:rPr>
        <w:t>în care vom reţine numărul de noduri de pe nivelul curent</w:t>
      </w:r>
    </w:p>
    <w:p w:rsidR="006358A1" w:rsidRDefault="006358A1" w:rsidP="00472EFA">
      <w:pPr>
        <w:ind w:firstLine="567"/>
        <w:jc w:val="both"/>
        <w:rPr>
          <w:b/>
          <w:i/>
          <w:color w:val="808080"/>
          <w:szCs w:val="24"/>
          <w:lang w:val="ro-RO"/>
        </w:rPr>
      </w:pPr>
      <w:r>
        <w:rPr>
          <w:b/>
          <w:i/>
          <w:color w:val="808080"/>
          <w:szCs w:val="24"/>
          <w:lang w:val="ro-RO"/>
        </w:rPr>
        <w:t>// iniţializăm cu 0 variabila n</w:t>
      </w:r>
      <w:r>
        <w:rPr>
          <w:b/>
          <w:i/>
          <w:color w:val="808080"/>
          <w:szCs w:val="24"/>
          <w:vertAlign w:val="subscript"/>
          <w:lang w:val="ro-RO"/>
        </w:rPr>
        <w:t>2</w:t>
      </w:r>
      <w:r>
        <w:rPr>
          <w:b/>
          <w:i/>
          <w:color w:val="808080"/>
          <w:szCs w:val="24"/>
          <w:lang w:val="ro-RO"/>
        </w:rPr>
        <w:t xml:space="preserve"> în care vom reţine numărul de noduri de pe nivelul următor</w:t>
      </w:r>
    </w:p>
    <w:p w:rsidR="006358A1" w:rsidRDefault="006358A1" w:rsidP="00472EFA">
      <w:pPr>
        <w:ind w:firstLine="567"/>
        <w:jc w:val="both"/>
        <w:rPr>
          <w:i/>
          <w:szCs w:val="24"/>
          <w:lang w:val="ro-RO"/>
        </w:rPr>
      </w:pPr>
      <w:r>
        <w:rPr>
          <w:i/>
          <w:szCs w:val="24"/>
          <w:lang w:val="ro-RO"/>
        </w:rPr>
        <w:lastRenderedPageBreak/>
        <w:t>i← 1</w:t>
      </w:r>
    </w:p>
    <w:p w:rsidR="006358A1" w:rsidRDefault="006358A1" w:rsidP="00472EFA">
      <w:pPr>
        <w:ind w:firstLine="567"/>
        <w:jc w:val="both"/>
        <w:rPr>
          <w:i/>
          <w:szCs w:val="24"/>
          <w:lang w:val="ro-RO"/>
        </w:rPr>
      </w:pPr>
      <w:r>
        <w:rPr>
          <w:i/>
          <w:szCs w:val="24"/>
          <w:lang w:val="ro-RO"/>
        </w:rPr>
        <w:t>n</w:t>
      </w:r>
      <w:r>
        <w:rPr>
          <w:i/>
          <w:szCs w:val="24"/>
          <w:vertAlign w:val="subscript"/>
          <w:lang w:val="ro-RO"/>
        </w:rPr>
        <w:t>1</w:t>
      </w:r>
      <w:r>
        <w:rPr>
          <w:i/>
          <w:szCs w:val="24"/>
          <w:lang w:val="ro-RO"/>
        </w:rPr>
        <w:t>←1</w:t>
      </w:r>
    </w:p>
    <w:p w:rsidR="006358A1" w:rsidRDefault="006358A1" w:rsidP="00472EFA">
      <w:pPr>
        <w:ind w:firstLine="567"/>
        <w:jc w:val="both"/>
        <w:rPr>
          <w:i/>
          <w:szCs w:val="24"/>
          <w:lang w:val="ro-RO"/>
        </w:rPr>
      </w:pPr>
      <w:r>
        <w:rPr>
          <w:i/>
          <w:szCs w:val="24"/>
          <w:lang w:val="ro-RO"/>
        </w:rPr>
        <w:t>n</w:t>
      </w:r>
      <w:r>
        <w:rPr>
          <w:i/>
          <w:szCs w:val="24"/>
          <w:vertAlign w:val="subscript"/>
          <w:lang w:val="ro-RO"/>
        </w:rPr>
        <w:t>2</w:t>
      </w:r>
      <w:r>
        <w:rPr>
          <w:i/>
          <w:szCs w:val="24"/>
          <w:lang w:val="ro-RO"/>
        </w:rPr>
        <w:t>←0</w:t>
      </w:r>
    </w:p>
    <w:p w:rsidR="006358A1" w:rsidRDefault="006358A1" w:rsidP="00472EFA">
      <w:pPr>
        <w:ind w:left="567"/>
        <w:jc w:val="both"/>
        <w:rPr>
          <w:b/>
          <w:i/>
          <w:color w:val="808080"/>
          <w:szCs w:val="24"/>
          <w:lang w:val="ro-RO"/>
        </w:rPr>
      </w:pPr>
      <w:r>
        <w:rPr>
          <w:b/>
          <w:i/>
          <w:color w:val="808080"/>
          <w:szCs w:val="24"/>
          <w:lang w:val="ro-RO"/>
        </w:rPr>
        <w:t xml:space="preserve">/*vizităm primul nod din coadă şi introducem toţi vecinii săi nevizitaţi în coada </w:t>
      </w:r>
      <w:r>
        <w:rPr>
          <w:b/>
          <w:i/>
          <w:smallCaps/>
          <w:color w:val="808080"/>
          <w:szCs w:val="24"/>
          <w:lang w:val="ro-RO"/>
        </w:rPr>
        <w:t>BFS</w:t>
      </w:r>
      <w:r>
        <w:rPr>
          <w:b/>
          <w:i/>
          <w:color w:val="808080"/>
          <w:szCs w:val="24"/>
          <w:lang w:val="ro-RO"/>
        </w:rPr>
        <w:t>, incrementând n</w:t>
      </w:r>
      <w:r>
        <w:rPr>
          <w:b/>
          <w:i/>
          <w:color w:val="808080"/>
          <w:szCs w:val="24"/>
          <w:vertAlign w:val="subscript"/>
          <w:lang w:val="ro-RO"/>
        </w:rPr>
        <w:t>2</w:t>
      </w:r>
      <w:r>
        <w:rPr>
          <w:b/>
          <w:i/>
          <w:color w:val="808080"/>
          <w:szCs w:val="24"/>
          <w:lang w:val="ro-RO"/>
        </w:rPr>
        <w:t xml:space="preserve"> la  fiecare nod descoperit, apoi îl extragem din coadă şi decrementăm n</w:t>
      </w:r>
      <w:r>
        <w:rPr>
          <w:b/>
          <w:i/>
          <w:color w:val="808080"/>
          <w:szCs w:val="24"/>
          <w:vertAlign w:val="subscript"/>
          <w:lang w:val="ro-RO"/>
        </w:rPr>
        <w:t>1</w:t>
      </w:r>
      <w:r>
        <w:rPr>
          <w:b/>
          <w:i/>
          <w:color w:val="808080"/>
          <w:szCs w:val="24"/>
          <w:lang w:val="ro-RO"/>
        </w:rPr>
        <w:t>*/</w:t>
      </w:r>
    </w:p>
    <w:p w:rsidR="006358A1" w:rsidRDefault="006358A1" w:rsidP="00472EFA">
      <w:pPr>
        <w:ind w:left="567"/>
        <w:jc w:val="both"/>
        <w:rPr>
          <w:b/>
          <w:i/>
          <w:color w:val="808080"/>
          <w:szCs w:val="24"/>
          <w:lang w:val="ro-RO"/>
        </w:rPr>
      </w:pPr>
      <w:r>
        <w:rPr>
          <w:b/>
          <w:i/>
          <w:color w:val="808080"/>
          <w:szCs w:val="24"/>
          <w:lang w:val="ro-RO"/>
        </w:rPr>
        <w:t>/*când am extras exact atâtea noduri câte se află pe nivelul curent, adică n</w:t>
      </w:r>
      <w:r>
        <w:rPr>
          <w:b/>
          <w:i/>
          <w:color w:val="808080"/>
          <w:szCs w:val="24"/>
          <w:vertAlign w:val="subscript"/>
          <w:lang w:val="ro-RO"/>
        </w:rPr>
        <w:t>1</w:t>
      </w:r>
      <w:r>
        <w:rPr>
          <w:b/>
          <w:i/>
          <w:color w:val="808080"/>
          <w:szCs w:val="24"/>
          <w:lang w:val="ro-RO"/>
        </w:rPr>
        <w:t>=0, incrementăm i şi n</w:t>
      </w:r>
      <w:r>
        <w:rPr>
          <w:b/>
          <w:i/>
          <w:color w:val="808080"/>
          <w:szCs w:val="24"/>
          <w:vertAlign w:val="subscript"/>
          <w:lang w:val="ro-RO"/>
        </w:rPr>
        <w:t>1</w:t>
      </w:r>
      <w:r>
        <w:rPr>
          <w:b/>
          <w:i/>
          <w:color w:val="808080"/>
          <w:szCs w:val="24"/>
          <w:lang w:val="ro-RO"/>
        </w:rPr>
        <w:t>←n</w:t>
      </w:r>
      <w:r>
        <w:rPr>
          <w:b/>
          <w:i/>
          <w:color w:val="808080"/>
          <w:szCs w:val="24"/>
          <w:vertAlign w:val="subscript"/>
          <w:lang w:val="ro-RO"/>
        </w:rPr>
        <w:t>2</w:t>
      </w:r>
      <w:r>
        <w:rPr>
          <w:b/>
          <w:i/>
          <w:color w:val="808080"/>
          <w:szCs w:val="24"/>
          <w:lang w:val="ro-RO"/>
        </w:rPr>
        <w:t xml:space="preserve"> iar n</w:t>
      </w:r>
      <w:r>
        <w:rPr>
          <w:b/>
          <w:i/>
          <w:color w:val="808080"/>
          <w:szCs w:val="24"/>
          <w:vertAlign w:val="subscript"/>
          <w:lang w:val="ro-RO"/>
        </w:rPr>
        <w:t>2</w:t>
      </w:r>
      <w:r>
        <w:rPr>
          <w:b/>
          <w:i/>
          <w:color w:val="808080"/>
          <w:szCs w:val="24"/>
          <w:lang w:val="ro-RO"/>
        </w:rPr>
        <w:t>←0*/</w:t>
      </w:r>
    </w:p>
    <w:p w:rsidR="006358A1" w:rsidRDefault="006358A1" w:rsidP="00472EFA">
      <w:pPr>
        <w:pStyle w:val="Framecontents"/>
        <w:ind w:firstLine="567"/>
        <w:jc w:val="both"/>
        <w:rPr>
          <w:rFonts w:eastAsia="MS Mincho"/>
          <w:b/>
          <w:bCs/>
          <w:szCs w:val="24"/>
          <w:lang w:val="ro-RO"/>
        </w:rPr>
      </w:pPr>
      <w:r>
        <w:rPr>
          <w:rFonts w:eastAsia="MS Mincho"/>
          <w:b/>
          <w:bCs/>
          <w:szCs w:val="24"/>
          <w:lang w:val="ro-RO"/>
        </w:rPr>
        <w:t xml:space="preserve">while </w:t>
      </w:r>
      <w:r>
        <w:rPr>
          <w:rFonts w:eastAsia="MS Mincho"/>
          <w:bCs/>
          <w:szCs w:val="24"/>
          <w:lang w:val="ro-RO"/>
        </w:rPr>
        <w:t xml:space="preserve">( t este nevizitat </w:t>
      </w:r>
      <w:r>
        <w:rPr>
          <w:rFonts w:eastAsia="MS Mincho"/>
          <w:b/>
          <w:bCs/>
          <w:szCs w:val="24"/>
          <w:lang w:val="ro-RO"/>
        </w:rPr>
        <w:t xml:space="preserve">and </w:t>
      </w:r>
      <w:r>
        <w:rPr>
          <w:rFonts w:eastAsia="MS Mincho"/>
          <w:szCs w:val="24"/>
          <w:lang w:val="ro-RO"/>
        </w:rPr>
        <w:t xml:space="preserve">BFS != NULL ) </w:t>
      </w:r>
      <w:r>
        <w:rPr>
          <w:rFonts w:eastAsia="MS Mincho"/>
          <w:b/>
          <w:bCs/>
          <w:szCs w:val="24"/>
          <w:lang w:val="ro-RO"/>
        </w:rPr>
        <w:t>do</w:t>
      </w:r>
    </w:p>
    <w:p w:rsidR="006358A1" w:rsidRDefault="006358A1" w:rsidP="00472EFA">
      <w:pPr>
        <w:pStyle w:val="Framecontents"/>
        <w:ind w:firstLine="567"/>
        <w:jc w:val="both"/>
        <w:rPr>
          <w:rFonts w:eastAsia="MS Mincho"/>
          <w:szCs w:val="24"/>
          <w:lang w:val="ro-RO" w:eastAsia="ja-JP"/>
        </w:rPr>
      </w:pPr>
      <w:r>
        <w:rPr>
          <w:rFonts w:eastAsia="MS Mincho"/>
          <w:szCs w:val="24"/>
          <w:lang w:val="ro-RO"/>
        </w:rPr>
        <w:tab/>
      </w:r>
      <w:r>
        <w:rPr>
          <w:rFonts w:eastAsia="MS Mincho"/>
          <w:szCs w:val="24"/>
          <w:lang w:val="ro-RO"/>
        </w:rPr>
        <w:tab/>
        <w:t xml:space="preserve">u </w:t>
      </w:r>
      <w:r>
        <w:rPr>
          <w:rFonts w:eastAsia="MS Mincho" w:hint="eastAsia"/>
          <w:szCs w:val="24"/>
          <w:lang w:val="ro-RO" w:eastAsia="ja-JP"/>
        </w:rPr>
        <w:t>←</w:t>
      </w:r>
      <w:r>
        <w:rPr>
          <w:rFonts w:eastAsia="MS Mincho"/>
          <w:szCs w:val="24"/>
          <w:lang w:val="ro-RO" w:eastAsia="ja-JP"/>
        </w:rPr>
        <w:t xml:space="preserve"> (</w:t>
      </w:r>
      <w:r>
        <w:rPr>
          <w:rFonts w:eastAsia="MS Mincho"/>
          <w:szCs w:val="24"/>
          <w:lang w:val="ro-RO"/>
        </w:rPr>
        <w:t>BFS</w:t>
      </w:r>
      <w:r>
        <w:rPr>
          <w:rFonts w:eastAsia="MS Mincho"/>
          <w:szCs w:val="24"/>
          <w:lang w:val="ro-RO"/>
        </w:rPr>
        <w:sym w:font="Symbol" w:char="F0AE"/>
      </w:r>
      <w:r>
        <w:rPr>
          <w:rFonts w:eastAsia="MS Mincho"/>
          <w:szCs w:val="24"/>
          <w:lang w:val="ro-RO"/>
        </w:rPr>
        <w:t>first)</w:t>
      </w:r>
    </w:p>
    <w:p w:rsidR="006358A1" w:rsidRDefault="006358A1" w:rsidP="00472EFA">
      <w:pPr>
        <w:pStyle w:val="Framecontents"/>
        <w:ind w:firstLine="567"/>
        <w:jc w:val="both"/>
        <w:rPr>
          <w:rFonts w:eastAsia="MS Mincho"/>
          <w:b/>
          <w:szCs w:val="24"/>
          <w:lang w:val="ro-RO" w:eastAsia="ja-JP"/>
        </w:rPr>
      </w:pPr>
      <w:r>
        <w:rPr>
          <w:rFonts w:eastAsia="MS Mincho"/>
          <w:szCs w:val="24"/>
          <w:lang w:val="ro-RO"/>
        </w:rPr>
        <w:tab/>
      </w:r>
      <w:r>
        <w:rPr>
          <w:rFonts w:eastAsia="MS Mincho"/>
          <w:szCs w:val="24"/>
          <w:lang w:val="ro-RO"/>
        </w:rPr>
        <w:tab/>
      </w:r>
      <w:r>
        <w:rPr>
          <w:rFonts w:eastAsia="MS Mincho"/>
          <w:b/>
          <w:szCs w:val="24"/>
          <w:lang w:val="ro-RO"/>
        </w:rPr>
        <w:t xml:space="preserve">while </w:t>
      </w:r>
      <w:r>
        <w:rPr>
          <w:rFonts w:eastAsia="MS Mincho"/>
          <w:szCs w:val="24"/>
          <w:lang w:val="ro-RO"/>
        </w:rPr>
        <w:t xml:space="preserve">(listaVeciniNevizitaţi_u </w:t>
      </w:r>
      <w:r>
        <w:rPr>
          <w:rFonts w:eastAsia="MS Mincho" w:hint="eastAsia"/>
          <w:szCs w:val="24"/>
          <w:lang w:val="ro-RO" w:eastAsia="ja-JP"/>
        </w:rPr>
        <w:t>≠</w:t>
      </w:r>
      <w:r>
        <w:rPr>
          <w:rFonts w:eastAsia="MS Mincho" w:hint="eastAsia"/>
          <w:szCs w:val="24"/>
          <w:lang w:val="ro-RO" w:eastAsia="ja-JP"/>
        </w:rPr>
        <w:t xml:space="preserve"> NULL) </w:t>
      </w:r>
      <w:r>
        <w:rPr>
          <w:rFonts w:eastAsia="MS Mincho"/>
          <w:b/>
          <w:szCs w:val="24"/>
          <w:lang w:val="ro-RO" w:eastAsia="ja-JP"/>
        </w:rPr>
        <w:t>do</w:t>
      </w:r>
    </w:p>
    <w:p w:rsidR="006358A1" w:rsidRDefault="006358A1" w:rsidP="00472EFA">
      <w:pPr>
        <w:pStyle w:val="Framecontents"/>
        <w:ind w:firstLine="567"/>
        <w:jc w:val="both"/>
        <w:rPr>
          <w:rFonts w:eastAsia="MS Mincho" w:hint="eastAsia"/>
          <w:b/>
          <w:szCs w:val="24"/>
          <w:lang w:val="ro-RO" w:eastAsia="ja-JP"/>
        </w:rPr>
      </w:pPr>
      <w:r>
        <w:rPr>
          <w:rFonts w:eastAsia="MS Mincho"/>
          <w:b/>
          <w:szCs w:val="24"/>
          <w:lang w:val="ro-RO" w:eastAsia="ja-JP"/>
        </w:rPr>
        <w:tab/>
      </w:r>
      <w:r>
        <w:rPr>
          <w:rFonts w:eastAsia="MS Mincho"/>
          <w:b/>
          <w:szCs w:val="24"/>
          <w:lang w:val="ro-RO" w:eastAsia="ja-JP"/>
        </w:rPr>
        <w:tab/>
      </w:r>
      <w:r>
        <w:rPr>
          <w:rFonts w:eastAsia="MS Mincho"/>
          <w:b/>
          <w:szCs w:val="24"/>
          <w:lang w:val="ro-RO" w:eastAsia="ja-JP"/>
        </w:rPr>
        <w:tab/>
      </w:r>
      <w:r>
        <w:rPr>
          <w:rFonts w:eastAsia="MS Mincho"/>
          <w:szCs w:val="24"/>
          <w:lang w:val="ro-RO" w:eastAsia="ja-JP"/>
        </w:rPr>
        <w:t xml:space="preserve">v </w:t>
      </w:r>
      <w:r>
        <w:rPr>
          <w:rFonts w:eastAsia="MS Mincho" w:hint="eastAsia"/>
          <w:szCs w:val="24"/>
          <w:lang w:val="ro-RO" w:eastAsia="ja-JP"/>
        </w:rPr>
        <w:t>←</w:t>
      </w:r>
      <w:r>
        <w:rPr>
          <w:rFonts w:eastAsia="MS Mincho"/>
          <w:szCs w:val="24"/>
          <w:lang w:val="ro-RO" w:eastAsia="ja-JP"/>
        </w:rPr>
        <w:t xml:space="preserve"> (</w:t>
      </w:r>
      <w:r>
        <w:rPr>
          <w:rFonts w:eastAsia="MS Mincho"/>
          <w:szCs w:val="24"/>
          <w:lang w:val="ro-RO"/>
        </w:rPr>
        <w:t>listaVeciniNevizitaţi_u</w:t>
      </w:r>
      <w:r>
        <w:rPr>
          <w:szCs w:val="24"/>
          <w:lang w:val="ro-RO"/>
        </w:rPr>
        <w:t xml:space="preserve"> </w:t>
      </w:r>
      <w:r>
        <w:rPr>
          <w:szCs w:val="24"/>
          <w:lang w:val="ro-RO"/>
        </w:rPr>
        <w:sym w:font="Symbol" w:char="F0AE"/>
      </w:r>
      <w:r>
        <w:rPr>
          <w:szCs w:val="24"/>
          <w:lang w:val="ro-RO"/>
        </w:rPr>
        <w:t xml:space="preserve"> first)</w:t>
      </w:r>
    </w:p>
    <w:p w:rsidR="006358A1" w:rsidRDefault="006358A1" w:rsidP="00472EFA">
      <w:pPr>
        <w:ind w:left="567"/>
        <w:jc w:val="both"/>
        <w:rPr>
          <w:b/>
          <w:i/>
          <w:color w:val="808080"/>
          <w:szCs w:val="24"/>
          <w:lang w:val="ro-RO"/>
        </w:rPr>
      </w:pPr>
      <w:r>
        <w:rPr>
          <w:b/>
          <w:szCs w:val="24"/>
          <w:lang w:val="ro-RO" w:eastAsia="ja-JP"/>
        </w:rPr>
        <w:tab/>
      </w:r>
      <w:r>
        <w:rPr>
          <w:b/>
          <w:szCs w:val="24"/>
          <w:lang w:val="ro-RO" w:eastAsia="ja-JP"/>
        </w:rPr>
        <w:tab/>
      </w:r>
      <w:r>
        <w:rPr>
          <w:b/>
          <w:szCs w:val="24"/>
          <w:lang w:val="ro-RO" w:eastAsia="ja-JP"/>
        </w:rPr>
        <w:tab/>
      </w:r>
      <w:r>
        <w:rPr>
          <w:i/>
          <w:szCs w:val="24"/>
          <w:lang w:val="ro-RO"/>
        </w:rPr>
        <w:t>adaugă(BFS, v)</w:t>
      </w:r>
      <w:r>
        <w:rPr>
          <w:i/>
          <w:lang w:val="ro-RO"/>
        </w:rPr>
        <w:t xml:space="preserve"> </w:t>
      </w:r>
    </w:p>
    <w:p w:rsidR="006358A1" w:rsidRDefault="006358A1" w:rsidP="00472EFA">
      <w:pPr>
        <w:ind w:left="567"/>
        <w:jc w:val="both"/>
        <w:rPr>
          <w:i/>
          <w:szCs w:val="24"/>
          <w:lang w:val="ro-RO"/>
        </w:rPr>
      </w:pPr>
      <w:r>
        <w:rPr>
          <w:i/>
          <w:szCs w:val="24"/>
          <w:lang w:val="ro-RO"/>
        </w:rPr>
        <w:tab/>
      </w:r>
      <w:r>
        <w:rPr>
          <w:i/>
          <w:szCs w:val="24"/>
          <w:lang w:val="ro-RO"/>
        </w:rPr>
        <w:tab/>
      </w:r>
      <w:r>
        <w:rPr>
          <w:i/>
          <w:szCs w:val="24"/>
          <w:lang w:val="ro-RO"/>
        </w:rPr>
        <w:tab/>
        <w:t>elimină (listaVeciniNevizitaţi_u,</w:t>
      </w:r>
      <w:r w:rsidRPr="002E111D">
        <w:rPr>
          <w:i/>
          <w:szCs w:val="24"/>
          <w:lang w:val="ro-RO"/>
        </w:rPr>
        <w:t xml:space="preserve"> </w:t>
      </w:r>
      <w:r>
        <w:rPr>
          <w:i/>
          <w:szCs w:val="24"/>
          <w:lang w:val="ro-RO"/>
        </w:rPr>
        <w:t>v)</w:t>
      </w:r>
      <w:r>
        <w:rPr>
          <w:i/>
          <w:lang w:val="ro-RO"/>
        </w:rPr>
        <w:t xml:space="preserve"> </w:t>
      </w:r>
    </w:p>
    <w:p w:rsidR="006358A1" w:rsidRDefault="006358A1" w:rsidP="00472EFA">
      <w:pPr>
        <w:ind w:firstLine="567"/>
        <w:jc w:val="both"/>
        <w:rPr>
          <w:b/>
          <w:i/>
          <w:lang w:val="ro-RO" w:eastAsia="ja-JP"/>
        </w:rPr>
      </w:pPr>
      <w:r>
        <w:rPr>
          <w:lang w:val="ro-RO"/>
        </w:rPr>
        <w:tab/>
      </w:r>
      <w:r>
        <w:rPr>
          <w:lang w:val="ro-RO"/>
        </w:rPr>
        <w:tab/>
      </w:r>
      <w:r>
        <w:rPr>
          <w:lang w:val="ro-RO"/>
        </w:rPr>
        <w:tab/>
      </w:r>
      <w:r>
        <w:rPr>
          <w:i/>
          <w:lang w:val="ro-RO"/>
        </w:rPr>
        <w:t>n</w:t>
      </w:r>
      <w:r>
        <w:rPr>
          <w:i/>
          <w:vertAlign w:val="subscript"/>
          <w:lang w:val="ro-RO"/>
        </w:rPr>
        <w:t>2</w:t>
      </w:r>
      <w:r>
        <w:rPr>
          <w:i/>
          <w:lang w:val="ro-RO"/>
        </w:rPr>
        <w:t>++</w:t>
      </w:r>
    </w:p>
    <w:p w:rsidR="006358A1" w:rsidRDefault="006358A1" w:rsidP="00472EFA">
      <w:pPr>
        <w:pStyle w:val="Framecontents"/>
        <w:ind w:left="1418"/>
        <w:jc w:val="both"/>
        <w:rPr>
          <w:rFonts w:eastAsia="MS Mincho"/>
          <w:b/>
          <w:color w:val="808080"/>
          <w:szCs w:val="24"/>
          <w:lang w:val="ro-RO"/>
        </w:rPr>
      </w:pPr>
      <w:r>
        <w:rPr>
          <w:rFonts w:eastAsia="MS Mincho"/>
          <w:b/>
          <w:color w:val="808080"/>
          <w:szCs w:val="24"/>
          <w:lang w:val="ro-RO"/>
        </w:rPr>
        <w:t xml:space="preserve"> /*la fiecare nod v descoperit şi introdus în coada BFS, incrementăm n</w:t>
      </w:r>
      <w:r>
        <w:rPr>
          <w:rFonts w:eastAsia="MS Mincho"/>
          <w:b/>
          <w:color w:val="808080"/>
          <w:szCs w:val="24"/>
          <w:vertAlign w:val="subscript"/>
          <w:lang w:val="ro-RO"/>
        </w:rPr>
        <w:t>2</w:t>
      </w:r>
      <w:r>
        <w:rPr>
          <w:rFonts w:eastAsia="MS Mincho"/>
          <w:b/>
          <w:color w:val="808080"/>
          <w:szCs w:val="24"/>
          <w:lang w:val="ro-RO"/>
        </w:rPr>
        <w:t xml:space="preserve"> şi introducem v în S dacă i este număr impar sau în V-S dacă este par*/</w:t>
      </w:r>
    </w:p>
    <w:p w:rsidR="006358A1" w:rsidRDefault="006358A1" w:rsidP="00472EFA">
      <w:pPr>
        <w:pStyle w:val="Framecontents"/>
        <w:ind w:left="1418"/>
        <w:jc w:val="both"/>
        <w:rPr>
          <w:rFonts w:eastAsia="MS Mincho"/>
          <w:b/>
          <w:color w:val="000000"/>
          <w:szCs w:val="24"/>
          <w:lang w:val="ro-RO"/>
        </w:rPr>
      </w:pPr>
      <w:r>
        <w:rPr>
          <w:rFonts w:eastAsia="MS Mincho"/>
          <w:b/>
          <w:color w:val="000000"/>
          <w:szCs w:val="24"/>
          <w:lang w:val="ro-RO"/>
        </w:rPr>
        <w:t xml:space="preserve">if </w:t>
      </w:r>
      <w:r>
        <w:rPr>
          <w:rFonts w:eastAsia="MS Mincho"/>
          <w:bCs/>
          <w:color w:val="000000"/>
          <w:szCs w:val="24"/>
          <w:lang w:val="ro-RO"/>
        </w:rPr>
        <w:t xml:space="preserve">( i este impar ) </w:t>
      </w:r>
      <w:r>
        <w:rPr>
          <w:rFonts w:eastAsia="MS Mincho"/>
          <w:b/>
          <w:color w:val="000000"/>
          <w:szCs w:val="24"/>
          <w:lang w:val="ro-RO"/>
        </w:rPr>
        <w:t xml:space="preserve">then </w:t>
      </w:r>
    </w:p>
    <w:p w:rsidR="006358A1" w:rsidRDefault="006358A1" w:rsidP="00472EFA">
      <w:pPr>
        <w:pStyle w:val="Framecontents"/>
        <w:ind w:left="2138" w:firstLine="22"/>
        <w:jc w:val="both"/>
        <w:rPr>
          <w:rFonts w:eastAsia="MS Mincho"/>
          <w:bCs/>
          <w:color w:val="000000"/>
          <w:szCs w:val="24"/>
          <w:lang w:val="ro-RO"/>
        </w:rPr>
      </w:pPr>
      <w:r>
        <w:rPr>
          <w:rFonts w:eastAsia="MS Mincho"/>
          <w:bCs/>
          <w:color w:val="000000"/>
          <w:szCs w:val="24"/>
          <w:lang w:val="ro-RO"/>
        </w:rPr>
        <w:t>adaugă (S, v)</w:t>
      </w:r>
    </w:p>
    <w:p w:rsidR="006358A1" w:rsidRDefault="006358A1" w:rsidP="00472EFA">
      <w:pPr>
        <w:pStyle w:val="Framecontents"/>
        <w:jc w:val="both"/>
        <w:rPr>
          <w:rFonts w:eastAsia="MS Mincho"/>
          <w:bCs/>
          <w:color w:val="000000"/>
          <w:szCs w:val="24"/>
          <w:lang w:val="ro-RO"/>
        </w:rPr>
      </w:pPr>
      <w:r>
        <w:rPr>
          <w:rFonts w:eastAsia="MS Mincho"/>
          <w:bCs/>
          <w:color w:val="000000"/>
          <w:szCs w:val="24"/>
          <w:lang w:val="ro-RO"/>
        </w:rPr>
        <w:tab/>
      </w:r>
      <w:r>
        <w:rPr>
          <w:rFonts w:eastAsia="MS Mincho"/>
          <w:bCs/>
          <w:color w:val="000000"/>
          <w:szCs w:val="24"/>
          <w:lang w:val="ro-RO"/>
        </w:rPr>
        <w:tab/>
      </w:r>
      <w:r>
        <w:rPr>
          <w:rFonts w:eastAsia="MS Mincho"/>
          <w:b/>
          <w:color w:val="000000"/>
          <w:szCs w:val="24"/>
          <w:lang w:val="ro-RO"/>
        </w:rPr>
        <w:t>else</w:t>
      </w:r>
    </w:p>
    <w:p w:rsidR="006358A1" w:rsidRDefault="006358A1" w:rsidP="00472EFA">
      <w:pPr>
        <w:pStyle w:val="Framecontents"/>
        <w:jc w:val="both"/>
        <w:rPr>
          <w:rFonts w:eastAsia="MS Mincho"/>
          <w:bCs/>
          <w:color w:val="000000"/>
          <w:szCs w:val="24"/>
          <w:lang w:val="ro-RO"/>
        </w:rPr>
      </w:pPr>
      <w:r>
        <w:rPr>
          <w:rFonts w:eastAsia="MS Mincho"/>
          <w:bCs/>
          <w:color w:val="000000"/>
          <w:szCs w:val="24"/>
          <w:lang w:val="ro-RO"/>
        </w:rPr>
        <w:tab/>
      </w:r>
      <w:r>
        <w:rPr>
          <w:rFonts w:eastAsia="MS Mincho"/>
          <w:bCs/>
          <w:color w:val="000000"/>
          <w:szCs w:val="24"/>
          <w:lang w:val="ro-RO"/>
        </w:rPr>
        <w:tab/>
      </w:r>
      <w:r>
        <w:rPr>
          <w:rFonts w:eastAsia="MS Mincho"/>
          <w:bCs/>
          <w:color w:val="000000"/>
          <w:szCs w:val="24"/>
          <w:lang w:val="ro-RO"/>
        </w:rPr>
        <w:tab/>
        <w:t>adaugă (V-S, v)</w:t>
      </w:r>
    </w:p>
    <w:p w:rsidR="006358A1" w:rsidRDefault="006358A1" w:rsidP="00472EFA">
      <w:pPr>
        <w:pStyle w:val="Framecontents"/>
        <w:ind w:left="1418"/>
        <w:jc w:val="both"/>
        <w:rPr>
          <w:rFonts w:eastAsia="MS Mincho"/>
          <w:b/>
          <w:color w:val="808080"/>
          <w:szCs w:val="24"/>
          <w:vertAlign w:val="subscript"/>
          <w:lang w:val="ro-RO"/>
        </w:rPr>
      </w:pPr>
      <w:r>
        <w:rPr>
          <w:rFonts w:eastAsia="MS Mincho"/>
          <w:b/>
          <w:color w:val="000000"/>
          <w:szCs w:val="24"/>
          <w:lang w:val="ro-RO"/>
        </w:rPr>
        <w:tab/>
      </w:r>
      <w:r>
        <w:rPr>
          <w:rFonts w:eastAsia="MS Mincho"/>
          <w:szCs w:val="24"/>
          <w:lang w:val="ro-RO"/>
        </w:rPr>
        <w:t>extrage_BFS(BFS</w:t>
      </w:r>
      <w:r>
        <w:rPr>
          <w:rFonts w:eastAsia="MS Mincho"/>
          <w:szCs w:val="24"/>
          <w:lang w:val="ro-RO"/>
        </w:rPr>
        <w:sym w:font="Symbol" w:char="F0AE"/>
      </w:r>
      <w:r>
        <w:rPr>
          <w:rFonts w:eastAsia="MS Mincho"/>
          <w:szCs w:val="24"/>
          <w:lang w:val="ro-RO"/>
        </w:rPr>
        <w:t xml:space="preserve">first) </w:t>
      </w:r>
      <w:r>
        <w:rPr>
          <w:rFonts w:eastAsia="MS Mincho"/>
          <w:b/>
          <w:color w:val="808080"/>
          <w:szCs w:val="24"/>
          <w:lang w:val="ro-RO"/>
        </w:rPr>
        <w:t>//de câte ori extragem un nod decrementăm n</w:t>
      </w:r>
      <w:r>
        <w:rPr>
          <w:rFonts w:eastAsia="MS Mincho"/>
          <w:b/>
          <w:color w:val="808080"/>
          <w:szCs w:val="24"/>
          <w:vertAlign w:val="subscript"/>
          <w:lang w:val="ro-RO"/>
        </w:rPr>
        <w:t>1</w:t>
      </w:r>
    </w:p>
    <w:p w:rsidR="006358A1" w:rsidRDefault="006358A1" w:rsidP="00472EFA">
      <w:pPr>
        <w:pStyle w:val="Framecontents"/>
        <w:jc w:val="both"/>
        <w:rPr>
          <w:rFonts w:eastAsia="MS Mincho"/>
          <w:szCs w:val="24"/>
          <w:lang w:val="ro-RO"/>
        </w:rPr>
      </w:pPr>
      <w:r>
        <w:rPr>
          <w:rFonts w:eastAsia="MS Mincho"/>
          <w:b/>
          <w:color w:val="808080"/>
          <w:szCs w:val="24"/>
          <w:vertAlign w:val="subscript"/>
          <w:lang w:val="ro-RO"/>
        </w:rPr>
        <w:tab/>
      </w:r>
      <w:r>
        <w:rPr>
          <w:rFonts w:eastAsia="MS Mincho"/>
          <w:b/>
          <w:color w:val="808080"/>
          <w:szCs w:val="24"/>
          <w:vertAlign w:val="subscript"/>
          <w:lang w:val="ro-RO"/>
        </w:rPr>
        <w:tab/>
      </w:r>
      <w:r>
        <w:rPr>
          <w:rFonts w:eastAsia="MS Mincho"/>
          <w:szCs w:val="24"/>
          <w:lang w:val="ro-RO"/>
        </w:rPr>
        <w:t>n</w:t>
      </w:r>
      <w:r>
        <w:rPr>
          <w:rFonts w:eastAsia="MS Mincho"/>
          <w:szCs w:val="24"/>
          <w:vertAlign w:val="subscript"/>
          <w:lang w:val="ro-RO"/>
        </w:rPr>
        <w:t>1</w:t>
      </w:r>
      <w:r>
        <w:rPr>
          <w:rFonts w:eastAsia="MS Mincho"/>
          <w:szCs w:val="24"/>
          <w:lang w:val="ro-RO"/>
        </w:rPr>
        <w:t>--</w:t>
      </w:r>
    </w:p>
    <w:p w:rsidR="006358A1" w:rsidRDefault="006358A1" w:rsidP="00472EFA">
      <w:pPr>
        <w:pStyle w:val="Framecontents"/>
        <w:jc w:val="both"/>
        <w:rPr>
          <w:rFonts w:eastAsia="MS Mincho"/>
          <w:b/>
          <w:bCs/>
          <w:szCs w:val="24"/>
          <w:lang w:val="ro-RO"/>
        </w:rPr>
      </w:pPr>
      <w:r>
        <w:rPr>
          <w:rFonts w:eastAsia="MS Mincho"/>
          <w:szCs w:val="24"/>
          <w:lang w:val="ro-RO"/>
        </w:rPr>
        <w:tab/>
      </w:r>
      <w:r>
        <w:rPr>
          <w:rFonts w:eastAsia="MS Mincho"/>
          <w:szCs w:val="24"/>
          <w:lang w:val="ro-RO"/>
        </w:rPr>
        <w:tab/>
      </w:r>
      <w:r>
        <w:rPr>
          <w:rFonts w:eastAsia="MS Mincho"/>
          <w:b/>
          <w:bCs/>
          <w:szCs w:val="24"/>
          <w:lang w:val="ro-RO"/>
        </w:rPr>
        <w:t>if</w:t>
      </w:r>
      <w:r>
        <w:rPr>
          <w:rFonts w:eastAsia="MS Mincho"/>
          <w:szCs w:val="24"/>
          <w:lang w:val="ro-RO"/>
        </w:rPr>
        <w:t xml:space="preserve"> ( n</w:t>
      </w:r>
      <w:r>
        <w:rPr>
          <w:rFonts w:eastAsia="MS Mincho"/>
          <w:szCs w:val="24"/>
          <w:vertAlign w:val="subscript"/>
          <w:lang w:val="ro-RO"/>
        </w:rPr>
        <w:t xml:space="preserve">1 </w:t>
      </w:r>
      <w:r>
        <w:rPr>
          <w:rFonts w:eastAsia="MS Mincho"/>
          <w:szCs w:val="24"/>
          <w:lang w:val="ro-RO"/>
        </w:rPr>
        <w:t xml:space="preserve">= 0 ) </w:t>
      </w:r>
      <w:r>
        <w:rPr>
          <w:rFonts w:eastAsia="MS Mincho"/>
          <w:b/>
          <w:bCs/>
          <w:szCs w:val="24"/>
          <w:lang w:val="ro-RO"/>
        </w:rPr>
        <w:t>then</w:t>
      </w:r>
    </w:p>
    <w:p w:rsidR="006358A1" w:rsidRDefault="006358A1" w:rsidP="00472EFA">
      <w:pPr>
        <w:pStyle w:val="Framecontents"/>
        <w:jc w:val="both"/>
        <w:rPr>
          <w:rFonts w:eastAsia="MS Mincho"/>
          <w:szCs w:val="24"/>
          <w:lang w:val="ro-RO"/>
        </w:rPr>
      </w:pPr>
      <w:r>
        <w:rPr>
          <w:rFonts w:eastAsia="MS Mincho"/>
          <w:b/>
          <w:bCs/>
          <w:szCs w:val="24"/>
          <w:lang w:val="ro-RO"/>
        </w:rPr>
        <w:tab/>
      </w:r>
      <w:r>
        <w:rPr>
          <w:rFonts w:eastAsia="MS Mincho"/>
          <w:b/>
          <w:bCs/>
          <w:szCs w:val="24"/>
          <w:lang w:val="ro-RO"/>
        </w:rPr>
        <w:tab/>
      </w:r>
      <w:r>
        <w:rPr>
          <w:rFonts w:eastAsia="MS Mincho"/>
          <w:b/>
          <w:bCs/>
          <w:szCs w:val="24"/>
          <w:lang w:val="ro-RO"/>
        </w:rPr>
        <w:tab/>
      </w:r>
      <w:r>
        <w:rPr>
          <w:rFonts w:eastAsia="MS Mincho"/>
          <w:szCs w:val="24"/>
          <w:lang w:val="ro-RO"/>
        </w:rPr>
        <w:t>i++</w:t>
      </w:r>
    </w:p>
    <w:p w:rsidR="006358A1" w:rsidRDefault="006358A1" w:rsidP="00472EFA">
      <w:pPr>
        <w:pStyle w:val="Framecontents"/>
        <w:jc w:val="both"/>
        <w:rPr>
          <w:iCs/>
          <w:szCs w:val="24"/>
          <w:lang w:val="ro-RO"/>
        </w:rPr>
      </w:pPr>
      <w:r>
        <w:rPr>
          <w:rFonts w:eastAsia="MS Mincho"/>
          <w:szCs w:val="24"/>
          <w:lang w:val="ro-RO"/>
        </w:rPr>
        <w:tab/>
      </w:r>
      <w:r>
        <w:rPr>
          <w:rFonts w:eastAsia="MS Mincho"/>
          <w:szCs w:val="24"/>
          <w:lang w:val="ro-RO"/>
        </w:rPr>
        <w:tab/>
      </w:r>
      <w:r>
        <w:rPr>
          <w:rFonts w:eastAsia="MS Mincho"/>
          <w:szCs w:val="24"/>
          <w:lang w:val="ro-RO"/>
        </w:rPr>
        <w:tab/>
        <w:t xml:space="preserve">n1 </w:t>
      </w:r>
      <w:r>
        <w:rPr>
          <w:i w:val="0"/>
          <w:szCs w:val="24"/>
          <w:lang w:val="ro-RO"/>
        </w:rPr>
        <w:t xml:space="preserve">← </w:t>
      </w:r>
      <w:r>
        <w:rPr>
          <w:iCs/>
          <w:szCs w:val="24"/>
          <w:lang w:val="ro-RO"/>
        </w:rPr>
        <w:t>n</w:t>
      </w:r>
      <w:r>
        <w:rPr>
          <w:iCs/>
          <w:szCs w:val="24"/>
          <w:vertAlign w:val="subscript"/>
          <w:lang w:val="ro-RO"/>
        </w:rPr>
        <w:t>2</w:t>
      </w:r>
    </w:p>
    <w:p w:rsidR="006358A1" w:rsidRDefault="006358A1" w:rsidP="00472EFA">
      <w:pPr>
        <w:pStyle w:val="Framecontents"/>
        <w:jc w:val="both"/>
        <w:rPr>
          <w:iCs/>
          <w:szCs w:val="24"/>
          <w:lang w:val="ro-RO"/>
        </w:rPr>
      </w:pPr>
      <w:r>
        <w:rPr>
          <w:iCs/>
          <w:szCs w:val="24"/>
          <w:lang w:val="ro-RO"/>
        </w:rPr>
        <w:tab/>
      </w:r>
      <w:r>
        <w:rPr>
          <w:iCs/>
          <w:szCs w:val="24"/>
          <w:lang w:val="ro-RO"/>
        </w:rPr>
        <w:tab/>
      </w:r>
      <w:r>
        <w:rPr>
          <w:iCs/>
          <w:szCs w:val="24"/>
          <w:lang w:val="ro-RO"/>
        </w:rPr>
        <w:tab/>
        <w:t>n</w:t>
      </w:r>
      <w:r>
        <w:rPr>
          <w:iCs/>
          <w:szCs w:val="24"/>
          <w:vertAlign w:val="subscript"/>
          <w:lang w:val="ro-RO"/>
        </w:rPr>
        <w:t xml:space="preserve">2 </w:t>
      </w:r>
      <w:r>
        <w:rPr>
          <w:i w:val="0"/>
          <w:szCs w:val="24"/>
          <w:lang w:val="ro-RO"/>
        </w:rPr>
        <w:t xml:space="preserve">← </w:t>
      </w:r>
      <w:r>
        <w:rPr>
          <w:iCs/>
          <w:szCs w:val="24"/>
          <w:lang w:val="ro-RO"/>
        </w:rPr>
        <w:t>0</w:t>
      </w:r>
    </w:p>
    <w:p w:rsidR="006358A1" w:rsidRDefault="006358A1" w:rsidP="00472EFA">
      <w:pPr>
        <w:pStyle w:val="Framecontents"/>
        <w:jc w:val="both"/>
        <w:rPr>
          <w:b/>
          <w:bCs/>
          <w:iCs/>
          <w:szCs w:val="24"/>
          <w:lang w:val="ro-RO"/>
        </w:rPr>
      </w:pPr>
      <w:r>
        <w:rPr>
          <w:b/>
          <w:bCs/>
          <w:iCs/>
          <w:szCs w:val="24"/>
          <w:lang w:val="ro-RO"/>
        </w:rPr>
        <w:t>end</w:t>
      </w:r>
    </w:p>
    <w:p w:rsidR="006358A1" w:rsidRDefault="006358A1" w:rsidP="00F21297">
      <w:pPr>
        <w:spacing w:before="240"/>
        <w:jc w:val="both"/>
        <w:rPr>
          <w:i/>
          <w:szCs w:val="24"/>
          <w:lang w:val="ro-RO"/>
        </w:rPr>
      </w:pPr>
      <w:r>
        <w:rPr>
          <w:b/>
          <w:bCs/>
          <w:i/>
          <w:szCs w:val="24"/>
          <w:lang w:val="ro-RO"/>
        </w:rPr>
        <w:t xml:space="preserve">procedure </w:t>
      </w:r>
      <w:r>
        <w:rPr>
          <w:i/>
          <w:szCs w:val="24"/>
          <w:lang w:val="ro-RO"/>
        </w:rPr>
        <w:t>rearanjareS (G)</w:t>
      </w:r>
    </w:p>
    <w:p w:rsidR="006358A1" w:rsidRDefault="006358A1" w:rsidP="00472EFA">
      <w:pPr>
        <w:jc w:val="both"/>
        <w:rPr>
          <w:b/>
          <w:bCs/>
          <w:i/>
          <w:szCs w:val="24"/>
          <w:lang w:val="ro-RO"/>
        </w:rPr>
      </w:pPr>
      <w:r>
        <w:rPr>
          <w:b/>
          <w:bCs/>
          <w:i/>
          <w:szCs w:val="24"/>
          <w:lang w:val="ro-RO"/>
        </w:rPr>
        <w:t>begin</w:t>
      </w:r>
    </w:p>
    <w:p w:rsidR="006358A1" w:rsidRDefault="006358A1" w:rsidP="00472EFA">
      <w:pPr>
        <w:jc w:val="both"/>
        <w:rPr>
          <w:b/>
          <w:bCs/>
          <w:i/>
          <w:color w:val="808080"/>
          <w:szCs w:val="24"/>
          <w:lang w:val="ro-RO"/>
        </w:rPr>
      </w:pPr>
      <w:r>
        <w:rPr>
          <w:b/>
          <w:bCs/>
          <w:i/>
          <w:szCs w:val="24"/>
          <w:lang w:val="ro-RO"/>
        </w:rPr>
        <w:t xml:space="preserve">          </w:t>
      </w:r>
      <w:r>
        <w:rPr>
          <w:b/>
          <w:bCs/>
          <w:i/>
          <w:color w:val="808080"/>
          <w:szCs w:val="24"/>
          <w:lang w:val="ro-RO"/>
        </w:rPr>
        <w:t>//pentru fiecare nod din S verificăm dacă mai are vecini în S</w:t>
      </w:r>
    </w:p>
    <w:p w:rsidR="006358A1" w:rsidRDefault="006358A1" w:rsidP="00472EFA">
      <w:pPr>
        <w:jc w:val="both"/>
        <w:rPr>
          <w:i/>
          <w:color w:val="000000"/>
          <w:szCs w:val="24"/>
          <w:lang w:val="ro-RO"/>
        </w:rPr>
      </w:pPr>
      <w:r>
        <w:rPr>
          <w:b/>
          <w:bCs/>
          <w:i/>
          <w:color w:val="808080"/>
          <w:szCs w:val="24"/>
          <w:lang w:val="ro-RO"/>
        </w:rPr>
        <w:t xml:space="preserve">         </w:t>
      </w:r>
      <w:r>
        <w:rPr>
          <w:b/>
          <w:bCs/>
          <w:i/>
          <w:color w:val="000000"/>
          <w:szCs w:val="24"/>
          <w:lang w:val="ro-RO"/>
        </w:rPr>
        <w:t>for</w:t>
      </w:r>
      <w:r>
        <w:rPr>
          <w:i/>
          <w:color w:val="000000"/>
          <w:szCs w:val="24"/>
          <w:lang w:val="ro-RO"/>
        </w:rPr>
        <w:t xml:space="preserve">  </w:t>
      </w:r>
      <w:r w:rsidRPr="006D3F17">
        <w:rPr>
          <w:b/>
          <w:i/>
          <w:color w:val="000000"/>
          <w:szCs w:val="24"/>
          <w:lang w:val="ro-RO"/>
        </w:rPr>
        <w:t>all</w:t>
      </w:r>
      <w:r>
        <w:rPr>
          <w:i/>
          <w:color w:val="000000"/>
          <w:szCs w:val="24"/>
          <w:lang w:val="ro-RO"/>
        </w:rPr>
        <w:t xml:space="preserve"> i </w:t>
      </w:r>
      <w:r w:rsidRPr="006D3F17">
        <w:rPr>
          <w:b/>
          <w:i/>
          <w:color w:val="000000"/>
          <w:szCs w:val="24"/>
          <w:lang w:val="ro-RO"/>
        </w:rPr>
        <w:t>in</w:t>
      </w:r>
      <w:r>
        <w:rPr>
          <w:i/>
          <w:color w:val="000000"/>
          <w:szCs w:val="24"/>
          <w:lang w:val="ro-RO"/>
        </w:rPr>
        <w:t xml:space="preserve"> S  </w:t>
      </w:r>
      <w:r>
        <w:rPr>
          <w:b/>
          <w:bCs/>
          <w:i/>
          <w:color w:val="000000"/>
          <w:szCs w:val="24"/>
          <w:lang w:val="ro-RO"/>
        </w:rPr>
        <w:t>do</w:t>
      </w:r>
    </w:p>
    <w:p w:rsidR="006358A1" w:rsidRDefault="006358A1" w:rsidP="00472EFA">
      <w:pPr>
        <w:jc w:val="both"/>
        <w:rPr>
          <w:b/>
          <w:bCs/>
          <w:i/>
          <w:color w:val="000000"/>
          <w:szCs w:val="24"/>
          <w:lang w:val="ro-RO"/>
        </w:rPr>
      </w:pPr>
      <w:r>
        <w:rPr>
          <w:i/>
          <w:color w:val="000000"/>
          <w:szCs w:val="24"/>
          <w:lang w:val="ro-RO"/>
        </w:rPr>
        <w:tab/>
      </w:r>
      <w:r>
        <w:rPr>
          <w:i/>
          <w:color w:val="000000"/>
          <w:szCs w:val="24"/>
          <w:lang w:val="ro-RO"/>
        </w:rPr>
        <w:tab/>
      </w:r>
      <w:r>
        <w:rPr>
          <w:b/>
          <w:bCs/>
          <w:i/>
          <w:color w:val="000000"/>
          <w:szCs w:val="24"/>
          <w:lang w:val="ro-RO"/>
        </w:rPr>
        <w:t xml:space="preserve">if </w:t>
      </w:r>
      <w:r>
        <w:rPr>
          <w:i/>
          <w:color w:val="000000"/>
          <w:szCs w:val="24"/>
          <w:lang w:val="ro-RO"/>
        </w:rPr>
        <w:t>( N</w:t>
      </w:r>
      <w:r>
        <w:rPr>
          <w:i/>
          <w:color w:val="000000"/>
          <w:szCs w:val="24"/>
          <w:vertAlign w:val="subscript"/>
          <w:lang w:val="ro-RO"/>
        </w:rPr>
        <w:t>G</w:t>
      </w:r>
      <w:r>
        <w:rPr>
          <w:i/>
          <w:color w:val="000000"/>
          <w:szCs w:val="24"/>
          <w:lang w:val="ro-RO"/>
        </w:rPr>
        <w:t>(i)</w:t>
      </w:r>
      <w:r>
        <w:rPr>
          <w:i/>
          <w:color w:val="000000"/>
          <w:position w:val="-8"/>
          <w:szCs w:val="24"/>
          <w:lang w:val="ro-RO"/>
        </w:rPr>
        <w:object w:dxaOrig="240" w:dyaOrig="300">
          <v:shape id="_x0000_i1219" type="#_x0000_t75" style="width:12.25pt;height:14.95pt" o:ole="">
            <v:imagedata r:id="rId255" o:title=""/>
          </v:shape>
          <o:OLEObject Type="Embed" ProgID="Equation.3" ShapeID="_x0000_i1219" DrawAspect="Content" ObjectID="_1421273140" r:id="rId256"/>
        </w:object>
      </w:r>
      <w:r>
        <w:rPr>
          <w:i/>
          <w:color w:val="000000"/>
          <w:szCs w:val="24"/>
          <w:lang w:val="ro-RO"/>
        </w:rPr>
        <w:t xml:space="preserve">S </w:t>
      </w:r>
      <w:r>
        <w:rPr>
          <w:i/>
          <w:color w:val="000000"/>
          <w:position w:val="-10"/>
          <w:szCs w:val="24"/>
          <w:lang w:val="ro-RO"/>
        </w:rPr>
        <w:object w:dxaOrig="400" w:dyaOrig="320">
          <v:shape id="_x0000_i1220" type="#_x0000_t75" style="width:19.7pt;height:16.3pt" o:ole="">
            <v:imagedata r:id="rId257" o:title=""/>
          </v:shape>
          <o:OLEObject Type="Embed" ProgID="Equation.3" ShapeID="_x0000_i1220" DrawAspect="Content" ObjectID="_1421273141" r:id="rId258"/>
        </w:object>
      </w:r>
      <w:r>
        <w:rPr>
          <w:i/>
          <w:color w:val="000000"/>
          <w:szCs w:val="24"/>
          <w:lang w:val="ro-RO"/>
        </w:rPr>
        <w:t xml:space="preserve">) </w:t>
      </w:r>
      <w:r>
        <w:rPr>
          <w:b/>
          <w:bCs/>
          <w:i/>
          <w:color w:val="000000"/>
          <w:szCs w:val="24"/>
          <w:lang w:val="ro-RO"/>
        </w:rPr>
        <w:t>then</w:t>
      </w:r>
    </w:p>
    <w:p w:rsidR="006358A1" w:rsidRDefault="006358A1" w:rsidP="00472EFA">
      <w:pPr>
        <w:jc w:val="both"/>
        <w:rPr>
          <w:b/>
          <w:bCs/>
          <w:i/>
          <w:color w:val="80808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808080"/>
          <w:szCs w:val="24"/>
          <w:lang w:val="ro-RO"/>
        </w:rPr>
        <w:t>//dacă i are vecini în S, îl scoatem din S şi îl mutăm în V-S</w:t>
      </w:r>
    </w:p>
    <w:p w:rsidR="006358A1" w:rsidRDefault="006358A1" w:rsidP="00472EFA">
      <w:pPr>
        <w:jc w:val="both"/>
        <w:rPr>
          <w:i/>
          <w:color w:val="000000"/>
          <w:szCs w:val="24"/>
          <w:lang w:val="ro-RO"/>
        </w:rPr>
      </w:pPr>
      <w:r>
        <w:rPr>
          <w:b/>
          <w:bCs/>
          <w:i/>
          <w:color w:val="000000"/>
          <w:szCs w:val="24"/>
          <w:lang w:val="ro-RO"/>
        </w:rPr>
        <w:lastRenderedPageBreak/>
        <w:tab/>
      </w:r>
      <w:r>
        <w:rPr>
          <w:b/>
          <w:bCs/>
          <w:i/>
          <w:color w:val="000000"/>
          <w:szCs w:val="24"/>
          <w:lang w:val="ro-RO"/>
        </w:rPr>
        <w:tab/>
      </w:r>
      <w:r>
        <w:rPr>
          <w:b/>
          <w:bCs/>
          <w:i/>
          <w:color w:val="000000"/>
          <w:szCs w:val="24"/>
          <w:lang w:val="ro-RO"/>
        </w:rPr>
        <w:tab/>
      </w:r>
      <w:r>
        <w:rPr>
          <w:i/>
          <w:color w:val="000000"/>
          <w:szCs w:val="24"/>
          <w:lang w:val="ro-RO"/>
        </w:rPr>
        <w:t>extrage (S, i)</w:t>
      </w:r>
    </w:p>
    <w:p w:rsidR="006358A1" w:rsidRDefault="006358A1" w:rsidP="00472EFA">
      <w:pPr>
        <w:jc w:val="both"/>
        <w:rPr>
          <w:bCs/>
          <w:i/>
          <w:iCs/>
          <w:color w:val="000000"/>
          <w:szCs w:val="24"/>
          <w:lang w:val="ro-RO"/>
        </w:rPr>
      </w:pPr>
      <w:r>
        <w:rPr>
          <w:i/>
          <w:color w:val="000000"/>
          <w:szCs w:val="24"/>
          <w:lang w:val="ro-RO"/>
        </w:rPr>
        <w:tab/>
      </w:r>
      <w:r>
        <w:rPr>
          <w:i/>
          <w:color w:val="000000"/>
          <w:szCs w:val="24"/>
          <w:lang w:val="ro-RO"/>
        </w:rPr>
        <w:tab/>
      </w:r>
      <w:r>
        <w:rPr>
          <w:i/>
          <w:color w:val="000000"/>
          <w:szCs w:val="24"/>
          <w:lang w:val="ro-RO"/>
        </w:rPr>
        <w:tab/>
      </w:r>
      <w:r>
        <w:rPr>
          <w:bCs/>
          <w:i/>
          <w:iCs/>
          <w:color w:val="000000"/>
          <w:szCs w:val="24"/>
          <w:lang w:val="ro-RO"/>
        </w:rPr>
        <w:t>adaugă(V-S, i)</w:t>
      </w:r>
    </w:p>
    <w:p w:rsidR="006358A1" w:rsidRDefault="006358A1" w:rsidP="00472EFA">
      <w:pPr>
        <w:ind w:left="2160"/>
        <w:jc w:val="both"/>
        <w:rPr>
          <w:b/>
          <w:i/>
          <w:iCs/>
          <w:color w:val="808080"/>
          <w:szCs w:val="24"/>
          <w:lang w:val="ro-RO"/>
        </w:rPr>
      </w:pPr>
      <w:r>
        <w:rPr>
          <w:b/>
          <w:i/>
          <w:iCs/>
          <w:color w:val="808080"/>
          <w:szCs w:val="24"/>
          <w:lang w:val="ro-RO"/>
        </w:rPr>
        <w:t>/*extragem din V-S vecinii lui i care nu mai au noduri adiacente în S şi îi introducem în S*/</w:t>
      </w:r>
    </w:p>
    <w:p w:rsidR="006358A1" w:rsidRDefault="006358A1" w:rsidP="00472EFA">
      <w:pPr>
        <w:jc w:val="both"/>
        <w:rPr>
          <w:b/>
          <w:bCs/>
          <w:i/>
          <w:color w:val="000000"/>
          <w:szCs w:val="24"/>
          <w:lang w:val="ro-RO"/>
        </w:rPr>
      </w:pPr>
      <w:r>
        <w:rPr>
          <w:b/>
          <w:bCs/>
          <w:i/>
          <w:color w:val="000000"/>
          <w:szCs w:val="24"/>
          <w:lang w:val="ro-RO"/>
        </w:rPr>
        <w:tab/>
      </w:r>
      <w:r>
        <w:rPr>
          <w:b/>
          <w:bCs/>
          <w:i/>
          <w:color w:val="000000"/>
          <w:szCs w:val="24"/>
          <w:lang w:val="ro-RO"/>
        </w:rPr>
        <w:tab/>
      </w:r>
      <w:r>
        <w:rPr>
          <w:b/>
          <w:bCs/>
          <w:i/>
          <w:color w:val="000000"/>
          <w:szCs w:val="24"/>
          <w:lang w:val="ro-RO"/>
        </w:rPr>
        <w:tab/>
        <w:t>for</w:t>
      </w:r>
      <w:r>
        <w:rPr>
          <w:i/>
          <w:color w:val="000000"/>
          <w:szCs w:val="24"/>
          <w:lang w:val="ro-RO"/>
        </w:rPr>
        <w:t xml:space="preserve">  </w:t>
      </w:r>
      <w:r w:rsidRPr="006D0E58">
        <w:rPr>
          <w:b/>
          <w:i/>
          <w:color w:val="000000"/>
          <w:szCs w:val="24"/>
          <w:lang w:val="ro-RO"/>
        </w:rPr>
        <w:t>all</w:t>
      </w:r>
      <w:r>
        <w:rPr>
          <w:i/>
          <w:color w:val="000000"/>
          <w:szCs w:val="24"/>
          <w:lang w:val="ro-RO"/>
        </w:rPr>
        <w:t xml:space="preserve"> j </w:t>
      </w:r>
      <w:r w:rsidRPr="006D0E58">
        <w:rPr>
          <w:b/>
          <w:i/>
          <w:color w:val="000000"/>
          <w:szCs w:val="24"/>
          <w:lang w:val="ro-RO"/>
        </w:rPr>
        <w:t>in</w:t>
      </w:r>
      <w:r>
        <w:rPr>
          <w:i/>
          <w:color w:val="000000"/>
          <w:szCs w:val="24"/>
          <w:lang w:val="ro-RO"/>
        </w:rPr>
        <w:t xml:space="preserve"> N</w:t>
      </w:r>
      <w:r>
        <w:rPr>
          <w:i/>
          <w:color w:val="000000"/>
          <w:szCs w:val="24"/>
          <w:vertAlign w:val="subscript"/>
          <w:lang w:val="ro-RO"/>
        </w:rPr>
        <w:t>G</w:t>
      </w:r>
      <w:r>
        <w:rPr>
          <w:i/>
          <w:color w:val="000000"/>
          <w:szCs w:val="24"/>
          <w:lang w:val="ro-RO"/>
        </w:rPr>
        <w:t>(i)</w:t>
      </w:r>
      <w:r>
        <w:rPr>
          <w:i/>
          <w:color w:val="000000"/>
          <w:position w:val="-8"/>
          <w:szCs w:val="24"/>
          <w:lang w:val="ro-RO"/>
        </w:rPr>
        <w:object w:dxaOrig="240" w:dyaOrig="300">
          <v:shape id="_x0000_i1221" type="#_x0000_t75" style="width:12.25pt;height:14.95pt" o:ole="">
            <v:imagedata r:id="rId259" o:title=""/>
          </v:shape>
          <o:OLEObject Type="Embed" ProgID="Equation.3" ShapeID="_x0000_i1221" DrawAspect="Content" ObjectID="_1421273142" r:id="rId260"/>
        </w:object>
      </w:r>
      <w:r>
        <w:rPr>
          <w:i/>
          <w:color w:val="000000"/>
          <w:szCs w:val="24"/>
          <w:lang w:val="ro-RO"/>
        </w:rPr>
        <w:t xml:space="preserve">(V-S) </w:t>
      </w:r>
      <w:r>
        <w:rPr>
          <w:b/>
          <w:bCs/>
          <w:i/>
          <w:color w:val="000000"/>
          <w:szCs w:val="24"/>
          <w:lang w:val="ro-RO"/>
        </w:rPr>
        <w:t>do</w:t>
      </w:r>
    </w:p>
    <w:p w:rsidR="006358A1" w:rsidRDefault="006358A1" w:rsidP="00472EFA">
      <w:pPr>
        <w:jc w:val="both"/>
        <w:rPr>
          <w:b/>
          <w:bCs/>
          <w:i/>
          <w:color w:val="00000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t xml:space="preserve">if </w:t>
      </w:r>
      <w:r>
        <w:rPr>
          <w:i/>
          <w:color w:val="000000"/>
          <w:szCs w:val="24"/>
          <w:lang w:val="ro-RO"/>
        </w:rPr>
        <w:t>(N</w:t>
      </w:r>
      <w:r>
        <w:rPr>
          <w:i/>
          <w:color w:val="000000"/>
          <w:szCs w:val="24"/>
          <w:vertAlign w:val="subscript"/>
          <w:lang w:val="ro-RO"/>
        </w:rPr>
        <w:t>G</w:t>
      </w:r>
      <w:r>
        <w:rPr>
          <w:i/>
          <w:color w:val="000000"/>
          <w:szCs w:val="24"/>
          <w:lang w:val="ro-RO"/>
        </w:rPr>
        <w:t>(i)</w:t>
      </w:r>
      <w:r>
        <w:rPr>
          <w:i/>
          <w:color w:val="000000"/>
          <w:position w:val="-8"/>
          <w:szCs w:val="24"/>
          <w:lang w:val="ro-RO"/>
        </w:rPr>
        <w:object w:dxaOrig="240" w:dyaOrig="300">
          <v:shape id="_x0000_i1222" type="#_x0000_t75" style="width:12.25pt;height:14.95pt" o:ole="">
            <v:imagedata r:id="rId261" o:title=""/>
          </v:shape>
          <o:OLEObject Type="Embed" ProgID="Equation.3" ShapeID="_x0000_i1222" DrawAspect="Content" ObjectID="_1421273143" r:id="rId262"/>
        </w:object>
      </w:r>
      <w:r>
        <w:rPr>
          <w:i/>
          <w:color w:val="000000"/>
          <w:szCs w:val="24"/>
          <w:lang w:val="ro-RO"/>
        </w:rPr>
        <w:t>S =</w:t>
      </w:r>
      <w:r>
        <w:rPr>
          <w:i/>
          <w:color w:val="000000"/>
          <w:position w:val="-10"/>
          <w:szCs w:val="24"/>
          <w:lang w:val="ro-RO"/>
        </w:rPr>
        <w:object w:dxaOrig="200" w:dyaOrig="320">
          <v:shape id="_x0000_i1223" type="#_x0000_t75" style="width:10.2pt;height:16.3pt" o:ole="">
            <v:imagedata r:id="rId263" o:title=""/>
          </v:shape>
          <o:OLEObject Type="Embed" ProgID="Equation.3" ShapeID="_x0000_i1223" DrawAspect="Content" ObjectID="_1421273144" r:id="rId264"/>
        </w:object>
      </w:r>
      <w:r>
        <w:rPr>
          <w:i/>
          <w:color w:val="000000"/>
          <w:szCs w:val="24"/>
          <w:lang w:val="ro-RO"/>
        </w:rPr>
        <w:t xml:space="preserve">) </w:t>
      </w:r>
      <w:r>
        <w:rPr>
          <w:b/>
          <w:bCs/>
          <w:i/>
          <w:color w:val="000000"/>
          <w:szCs w:val="24"/>
          <w:lang w:val="ro-RO"/>
        </w:rPr>
        <w:t>then</w:t>
      </w:r>
    </w:p>
    <w:p w:rsidR="006358A1" w:rsidRDefault="006358A1" w:rsidP="00472EFA">
      <w:pPr>
        <w:jc w:val="both"/>
        <w:rPr>
          <w:i/>
          <w:color w:val="000000"/>
          <w:szCs w:val="24"/>
          <w:lang w:val="ro-RO"/>
        </w:rPr>
      </w:pP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r>
      <w:r>
        <w:rPr>
          <w:b/>
          <w:bCs/>
          <w:i/>
          <w:color w:val="000000"/>
          <w:szCs w:val="24"/>
          <w:lang w:val="ro-RO"/>
        </w:rPr>
        <w:tab/>
      </w:r>
      <w:r>
        <w:rPr>
          <w:i/>
          <w:color w:val="000000"/>
          <w:szCs w:val="24"/>
          <w:lang w:val="ro-RO"/>
        </w:rPr>
        <w:t>extrage (V-S, j)</w:t>
      </w:r>
    </w:p>
    <w:p w:rsidR="006358A1" w:rsidRDefault="006358A1" w:rsidP="00472EFA">
      <w:pPr>
        <w:jc w:val="both"/>
        <w:rPr>
          <w:bCs/>
          <w:i/>
          <w:iCs/>
          <w:color w:val="000000"/>
          <w:szCs w:val="24"/>
          <w:lang w:val="ro-RO"/>
        </w:rPr>
      </w:pPr>
      <w:r>
        <w:rPr>
          <w:i/>
          <w:color w:val="000000"/>
          <w:szCs w:val="24"/>
          <w:lang w:val="ro-RO"/>
        </w:rPr>
        <w:tab/>
      </w:r>
      <w:r>
        <w:rPr>
          <w:i/>
          <w:color w:val="000000"/>
          <w:szCs w:val="24"/>
          <w:lang w:val="ro-RO"/>
        </w:rPr>
        <w:tab/>
      </w:r>
      <w:r>
        <w:rPr>
          <w:i/>
          <w:color w:val="000000"/>
          <w:szCs w:val="24"/>
          <w:lang w:val="ro-RO"/>
        </w:rPr>
        <w:tab/>
      </w:r>
      <w:r>
        <w:rPr>
          <w:i/>
          <w:color w:val="000000"/>
          <w:szCs w:val="24"/>
          <w:lang w:val="ro-RO"/>
        </w:rPr>
        <w:tab/>
      </w:r>
      <w:r>
        <w:rPr>
          <w:i/>
          <w:color w:val="000000"/>
          <w:szCs w:val="24"/>
          <w:lang w:val="ro-RO"/>
        </w:rPr>
        <w:tab/>
      </w:r>
      <w:r>
        <w:rPr>
          <w:bCs/>
          <w:i/>
          <w:iCs/>
          <w:color w:val="000000"/>
          <w:szCs w:val="24"/>
          <w:lang w:val="ro-RO"/>
        </w:rPr>
        <w:t>adaugă (S, j)</w:t>
      </w:r>
    </w:p>
    <w:p w:rsidR="006358A1" w:rsidRDefault="006358A1" w:rsidP="00472EFA">
      <w:pPr>
        <w:jc w:val="both"/>
        <w:rPr>
          <w:b/>
          <w:i/>
          <w:iCs/>
          <w:color w:val="000000"/>
          <w:szCs w:val="24"/>
          <w:lang w:val="ro-RO"/>
        </w:rPr>
      </w:pPr>
      <w:r>
        <w:rPr>
          <w:b/>
          <w:i/>
          <w:iCs/>
          <w:color w:val="000000"/>
          <w:szCs w:val="24"/>
          <w:lang w:val="ro-RO"/>
        </w:rPr>
        <w:t>end</w:t>
      </w:r>
    </w:p>
    <w:p w:rsidR="006358A1" w:rsidRDefault="006358A1" w:rsidP="00304986">
      <w:pPr>
        <w:spacing w:before="240"/>
        <w:ind w:firstLine="426"/>
        <w:jc w:val="both"/>
        <w:rPr>
          <w:b/>
          <w:i/>
          <w:szCs w:val="24"/>
        </w:rPr>
      </w:pPr>
      <w:r w:rsidRPr="0066131C">
        <w:rPr>
          <w:b/>
          <w:i/>
          <w:szCs w:val="24"/>
        </w:rPr>
        <w:t>De</w:t>
      </w:r>
      <w:r>
        <w:rPr>
          <w:b/>
          <w:i/>
          <w:szCs w:val="24"/>
        </w:rPr>
        <w:t>monstr</w:t>
      </w:r>
      <w:r>
        <w:rPr>
          <w:b/>
          <w:i/>
          <w:szCs w:val="24"/>
          <w:lang w:val="ro-RO"/>
        </w:rPr>
        <w:t>ăm</w:t>
      </w:r>
      <w:r w:rsidRPr="0066131C">
        <w:rPr>
          <w:b/>
          <w:i/>
          <w:szCs w:val="24"/>
        </w:rPr>
        <w:t xml:space="preserve"> că </w:t>
      </w:r>
      <w:r w:rsidRPr="0066131C">
        <w:rPr>
          <w:rFonts w:ascii="Symbol" w:hAnsi="Symbol"/>
          <w:b/>
          <w:i/>
          <w:szCs w:val="24"/>
          <w:lang w:val="ro-RO"/>
        </w:rPr>
        <w:t></w:t>
      </w:r>
      <w:r w:rsidRPr="0066131C">
        <w:rPr>
          <w:b/>
          <w:i/>
          <w:szCs w:val="24"/>
          <w:lang w:val="ro-RO"/>
        </w:rPr>
        <w:t>(G) ≥ (</w:t>
      </w:r>
      <w:r w:rsidRPr="0066131C">
        <w:rPr>
          <w:b/>
          <w:i/>
          <w:szCs w:val="24"/>
        </w:rPr>
        <w:t xml:space="preserve">|G| - 1) / </w:t>
      </w:r>
      <w:r w:rsidRPr="0066131C">
        <w:rPr>
          <w:rFonts w:ascii="Symbol" w:hAnsi="Symbol"/>
          <w:b/>
          <w:i/>
          <w:szCs w:val="24"/>
        </w:rPr>
        <w:t></w:t>
      </w:r>
      <w:r w:rsidRPr="0066131C">
        <w:rPr>
          <w:b/>
          <w:i/>
          <w:szCs w:val="24"/>
        </w:rPr>
        <w:t>(G) pentru orice graf conex G.</w:t>
      </w:r>
    </w:p>
    <w:p w:rsidR="006358A1" w:rsidRDefault="006358A1" w:rsidP="0005118D">
      <w:pPr>
        <w:spacing w:before="240"/>
        <w:ind w:firstLine="426"/>
        <w:jc w:val="both"/>
        <w:rPr>
          <w:i/>
          <w:szCs w:val="24"/>
        </w:rPr>
      </w:pPr>
      <w:r>
        <w:rPr>
          <w:i/>
          <w:szCs w:val="24"/>
        </w:rPr>
        <w:t xml:space="preserve">Aşa cum am arătat mai sus, există o mulţime stabilă S astfel încât graful bipartit </w:t>
      </w:r>
      <w:r>
        <w:rPr>
          <w:i/>
          <w:szCs w:val="24"/>
        </w:rPr>
        <w:br/>
      </w:r>
      <w:r w:rsidRPr="009C06E3">
        <w:rPr>
          <w:b/>
          <w:i/>
          <w:szCs w:val="24"/>
        </w:rPr>
        <w:t>H = (S, V - S; E’)</w:t>
      </w:r>
      <w:r>
        <w:rPr>
          <w:i/>
          <w:szCs w:val="24"/>
        </w:rPr>
        <w:t xml:space="preserve"> este conex, unde </w:t>
      </w:r>
      <w:r w:rsidRPr="009C06E3">
        <w:rPr>
          <w:b/>
          <w:i/>
          <w:szCs w:val="24"/>
        </w:rPr>
        <w:t xml:space="preserve">E’ = E – </w:t>
      </w:r>
      <w:r w:rsidRPr="009C06E3">
        <w:rPr>
          <w:rFonts w:ascii="Monotype Corsiva" w:hAnsi="Monotype Corsiva"/>
          <w:b/>
          <w:i/>
          <w:sz w:val="28"/>
          <w:szCs w:val="28"/>
        </w:rPr>
        <w:t>P</w:t>
      </w:r>
      <w:r w:rsidRPr="009C06E3">
        <w:rPr>
          <w:b/>
          <w:i/>
          <w:szCs w:val="24"/>
          <w:vertAlign w:val="subscript"/>
        </w:rPr>
        <w:t>2</w:t>
      </w:r>
      <w:r w:rsidRPr="009C06E3">
        <w:rPr>
          <w:b/>
          <w:i/>
          <w:szCs w:val="24"/>
        </w:rPr>
        <w:t>(V – S)</w:t>
      </w:r>
      <w:r>
        <w:rPr>
          <w:b/>
          <w:i/>
          <w:szCs w:val="24"/>
        </w:rPr>
        <w:t xml:space="preserve">. </w:t>
      </w:r>
    </w:p>
    <w:p w:rsidR="006358A1" w:rsidRDefault="006358A1" w:rsidP="0066131C">
      <w:pPr>
        <w:ind w:firstLine="426"/>
        <w:jc w:val="both"/>
        <w:rPr>
          <w:b/>
          <w:i/>
          <w:szCs w:val="24"/>
        </w:rPr>
      </w:pPr>
      <w:r>
        <w:rPr>
          <w:i/>
          <w:szCs w:val="24"/>
        </w:rPr>
        <w:t xml:space="preserve">Vom studia valoarea lui </w:t>
      </w:r>
      <w:r>
        <w:rPr>
          <w:b/>
          <w:i/>
          <w:szCs w:val="24"/>
        </w:rPr>
        <w:t>|E’|.</w:t>
      </w:r>
    </w:p>
    <w:p w:rsidR="006358A1" w:rsidRDefault="006358A1" w:rsidP="00DA717F">
      <w:pPr>
        <w:ind w:firstLine="426"/>
      </w:pPr>
      <w:r>
        <w:rPr>
          <w:i/>
          <w:szCs w:val="24"/>
        </w:rPr>
        <w:t xml:space="preserve">Notaţie: m = </w:t>
      </w:r>
      <w:r>
        <w:rPr>
          <w:b/>
          <w:i/>
          <w:szCs w:val="24"/>
        </w:rPr>
        <w:t>|E’|.</w:t>
      </w:r>
    </w:p>
    <w:p w:rsidR="006358A1" w:rsidRDefault="006358A1" w:rsidP="00DA717F">
      <w:pPr>
        <w:spacing w:before="240"/>
        <w:ind w:firstLine="426"/>
        <w:jc w:val="both"/>
        <w:rPr>
          <w:i/>
          <w:szCs w:val="24"/>
        </w:rPr>
      </w:pPr>
      <w:r>
        <w:rPr>
          <w:i/>
          <w:szCs w:val="24"/>
        </w:rPr>
        <w:t xml:space="preserve">Demonstrăm prin </w:t>
      </w:r>
      <w:r w:rsidRPr="008B4ED6">
        <w:rPr>
          <w:b/>
          <w:i/>
          <w:szCs w:val="24"/>
        </w:rPr>
        <w:t>inducţie după numărul de noduri</w:t>
      </w:r>
      <w:r>
        <w:rPr>
          <w:i/>
          <w:szCs w:val="24"/>
        </w:rPr>
        <w:t xml:space="preserve"> că orice graf conex G are cel puţin </w:t>
      </w:r>
      <w:r w:rsidRPr="008B4ED6">
        <w:rPr>
          <w:i/>
          <w:szCs w:val="24"/>
        </w:rPr>
        <w:t>|G| - 1</w:t>
      </w:r>
      <w:r>
        <w:rPr>
          <w:i/>
          <w:szCs w:val="24"/>
        </w:rPr>
        <w:t xml:space="preserve"> muchii.</w:t>
      </w:r>
    </w:p>
    <w:p w:rsidR="006358A1" w:rsidRDefault="006358A1" w:rsidP="00830E2A">
      <w:pPr>
        <w:numPr>
          <w:ilvl w:val="0"/>
          <w:numId w:val="38"/>
        </w:numPr>
        <w:suppressAutoHyphens/>
        <w:spacing w:after="0" w:line="240" w:lineRule="auto"/>
        <w:rPr>
          <w:i/>
          <w:szCs w:val="24"/>
          <w:lang w:val="ro-RO"/>
        </w:rPr>
      </w:pPr>
      <w:r>
        <w:rPr>
          <w:i/>
          <w:szCs w:val="24"/>
        </w:rPr>
        <w:t xml:space="preserve">Pentru </w:t>
      </w:r>
      <w:r w:rsidRPr="008B4ED6">
        <w:rPr>
          <w:b/>
          <w:i/>
          <w:szCs w:val="24"/>
        </w:rPr>
        <w:t>n = 1</w:t>
      </w:r>
      <w:r>
        <w:rPr>
          <w:i/>
          <w:szCs w:val="24"/>
        </w:rPr>
        <w:t xml:space="preserve">:  m = 0 </w:t>
      </w:r>
      <w:r>
        <w:rPr>
          <w:i/>
          <w:szCs w:val="24"/>
        </w:rPr>
        <w:sym w:font="Symbol" w:char="F0DE"/>
      </w:r>
      <w:r>
        <w:rPr>
          <w:i/>
          <w:szCs w:val="24"/>
        </w:rPr>
        <w:t xml:space="preserve">  m = n – 1 </w:t>
      </w:r>
      <w:r>
        <w:rPr>
          <w:i/>
          <w:szCs w:val="24"/>
        </w:rPr>
        <w:sym w:font="Symbol" w:char="F0DE"/>
      </w:r>
      <w:r>
        <w:rPr>
          <w:i/>
          <w:szCs w:val="24"/>
        </w:rPr>
        <w:t xml:space="preserve"> m </w:t>
      </w:r>
      <w:r w:rsidRPr="0066131C">
        <w:rPr>
          <w:b/>
          <w:i/>
          <w:szCs w:val="24"/>
          <w:lang w:val="ro-RO"/>
        </w:rPr>
        <w:t>≥</w:t>
      </w:r>
      <w:r>
        <w:rPr>
          <w:b/>
          <w:i/>
          <w:szCs w:val="24"/>
          <w:lang w:val="ro-RO"/>
        </w:rPr>
        <w:t xml:space="preserve"> </w:t>
      </w:r>
      <w:r w:rsidRPr="008B4ED6">
        <w:rPr>
          <w:i/>
          <w:szCs w:val="24"/>
          <w:lang w:val="ro-RO"/>
        </w:rPr>
        <w:t>n – 1.</w:t>
      </w:r>
      <w:r>
        <w:rPr>
          <w:i/>
          <w:szCs w:val="24"/>
          <w:lang w:val="ro-RO"/>
        </w:rPr>
        <w:br/>
        <w:t xml:space="preserve">Pentru </w:t>
      </w:r>
      <w:r w:rsidRPr="008B4ED6">
        <w:rPr>
          <w:b/>
          <w:i/>
          <w:szCs w:val="24"/>
          <w:lang w:val="ro-RO"/>
        </w:rPr>
        <w:t>n = 2</w:t>
      </w:r>
      <w:r>
        <w:rPr>
          <w:i/>
          <w:szCs w:val="24"/>
          <w:lang w:val="ro-RO"/>
        </w:rPr>
        <w:t xml:space="preserve">: m = 1 </w:t>
      </w:r>
      <w:r>
        <w:rPr>
          <w:i/>
          <w:szCs w:val="24"/>
          <w:lang w:val="ro-RO"/>
        </w:rPr>
        <w:sym w:font="Symbol" w:char="F0DE"/>
      </w:r>
      <w:r>
        <w:rPr>
          <w:i/>
          <w:szCs w:val="24"/>
          <w:lang w:val="ro-RO"/>
        </w:rPr>
        <w:t xml:space="preserve"> </w:t>
      </w:r>
      <w:r>
        <w:rPr>
          <w:i/>
          <w:szCs w:val="24"/>
        </w:rPr>
        <w:t xml:space="preserve">m = n – 1 </w:t>
      </w:r>
      <w:r>
        <w:rPr>
          <w:i/>
          <w:szCs w:val="24"/>
        </w:rPr>
        <w:sym w:font="Symbol" w:char="F0DE"/>
      </w:r>
      <w:r>
        <w:rPr>
          <w:i/>
          <w:szCs w:val="24"/>
        </w:rPr>
        <w:t xml:space="preserve"> m </w:t>
      </w:r>
      <w:r w:rsidRPr="0066131C">
        <w:rPr>
          <w:b/>
          <w:i/>
          <w:szCs w:val="24"/>
          <w:lang w:val="ro-RO"/>
        </w:rPr>
        <w:t>≥</w:t>
      </w:r>
      <w:r>
        <w:rPr>
          <w:b/>
          <w:i/>
          <w:szCs w:val="24"/>
          <w:lang w:val="ro-RO"/>
        </w:rPr>
        <w:t xml:space="preserve"> </w:t>
      </w:r>
      <w:r w:rsidRPr="008B4ED6">
        <w:rPr>
          <w:i/>
          <w:szCs w:val="24"/>
          <w:lang w:val="ro-RO"/>
        </w:rPr>
        <w:t>n – 1.</w:t>
      </w:r>
    </w:p>
    <w:p w:rsidR="006358A1" w:rsidRDefault="006358A1" w:rsidP="00830E2A">
      <w:pPr>
        <w:numPr>
          <w:ilvl w:val="0"/>
          <w:numId w:val="38"/>
        </w:numPr>
        <w:suppressAutoHyphens/>
        <w:spacing w:after="0" w:line="240" w:lineRule="auto"/>
        <w:jc w:val="both"/>
        <w:rPr>
          <w:i/>
          <w:szCs w:val="24"/>
        </w:rPr>
      </w:pPr>
      <w:r>
        <w:rPr>
          <w:i/>
          <w:szCs w:val="24"/>
        </w:rPr>
        <w:t xml:space="preserve">Presupunem afirmaţia adevărată pentru orice graf G cu </w:t>
      </w:r>
      <w:r w:rsidRPr="008B4ED6">
        <w:rPr>
          <w:i/>
          <w:szCs w:val="24"/>
        </w:rPr>
        <w:t>|G|</w:t>
      </w:r>
      <w:r>
        <w:rPr>
          <w:i/>
          <w:szCs w:val="24"/>
        </w:rPr>
        <w:t xml:space="preserve"> = k şi o demonstrăm pentru grafurile G cu </w:t>
      </w:r>
      <w:r w:rsidRPr="008B4ED6">
        <w:rPr>
          <w:i/>
          <w:szCs w:val="24"/>
        </w:rPr>
        <w:t>|G|</w:t>
      </w:r>
      <w:r>
        <w:rPr>
          <w:i/>
          <w:szCs w:val="24"/>
        </w:rPr>
        <w:t xml:space="preserve"> = k + 1:</w:t>
      </w:r>
    </w:p>
    <w:p w:rsidR="006358A1" w:rsidRDefault="006358A1" w:rsidP="00460B5D">
      <w:pPr>
        <w:ind w:left="426" w:firstLine="708"/>
        <w:jc w:val="both"/>
        <w:rPr>
          <w:i/>
          <w:szCs w:val="24"/>
        </w:rPr>
      </w:pPr>
      <w:r>
        <w:rPr>
          <w:i/>
          <w:szCs w:val="24"/>
        </w:rPr>
        <w:t xml:space="preserve">Fie G un graf conex cu </w:t>
      </w:r>
      <w:r w:rsidRPr="00595CB2">
        <w:rPr>
          <w:b/>
          <w:i/>
          <w:szCs w:val="24"/>
        </w:rPr>
        <w:t>k</w:t>
      </w:r>
      <w:r>
        <w:rPr>
          <w:i/>
          <w:szCs w:val="24"/>
        </w:rPr>
        <w:t xml:space="preserve"> noduri. Prin adăugarea unui nod </w:t>
      </w:r>
      <w:r w:rsidRPr="00595CB2">
        <w:rPr>
          <w:b/>
          <w:i/>
          <w:szCs w:val="24"/>
        </w:rPr>
        <w:t>v</w:t>
      </w:r>
      <w:r>
        <w:rPr>
          <w:i/>
          <w:szCs w:val="24"/>
        </w:rPr>
        <w:t xml:space="preserve"> se obţine un nou graf G’. Pentru a păstra conexitatea, este necesar ca </w:t>
      </w:r>
      <w:r w:rsidRPr="00595CB2">
        <w:rPr>
          <w:b/>
          <w:i/>
          <w:szCs w:val="24"/>
        </w:rPr>
        <w:t>v</w:t>
      </w:r>
      <w:r>
        <w:rPr>
          <w:i/>
          <w:szCs w:val="24"/>
        </w:rPr>
        <w:t xml:space="preserve"> să aibă cel puţin un vecin printre nodurile lui G, deci se va adăuga cel puţin o muchie. Aşadar</w:t>
      </w:r>
    </w:p>
    <w:p w:rsidR="006358A1" w:rsidRDefault="006358A1" w:rsidP="00B40B6D">
      <w:pPr>
        <w:jc w:val="center"/>
        <w:rPr>
          <w:i/>
          <w:szCs w:val="24"/>
          <w:lang w:val="ro-RO"/>
        </w:rPr>
      </w:pPr>
      <w:r w:rsidRPr="008B4ED6">
        <w:rPr>
          <w:i/>
          <w:szCs w:val="24"/>
        </w:rPr>
        <w:t>|</w:t>
      </w:r>
      <w:r>
        <w:rPr>
          <w:i/>
          <w:szCs w:val="24"/>
        </w:rPr>
        <w:t>E(</w:t>
      </w:r>
      <w:r w:rsidRPr="008B4ED6">
        <w:rPr>
          <w:i/>
          <w:szCs w:val="24"/>
        </w:rPr>
        <w:t>G</w:t>
      </w:r>
      <w:r>
        <w:rPr>
          <w:i/>
          <w:szCs w:val="24"/>
        </w:rPr>
        <w:t>’)</w:t>
      </w:r>
      <w:r w:rsidRPr="008B4ED6">
        <w:rPr>
          <w:i/>
          <w:szCs w:val="24"/>
        </w:rPr>
        <w:t>|</w:t>
      </w:r>
      <w:r>
        <w:rPr>
          <w:i/>
          <w:szCs w:val="24"/>
        </w:rPr>
        <w:t xml:space="preserve"> - </w:t>
      </w:r>
      <w:r w:rsidRPr="008B4ED6">
        <w:rPr>
          <w:i/>
          <w:szCs w:val="24"/>
        </w:rPr>
        <w:t>|</w:t>
      </w:r>
      <w:r>
        <w:rPr>
          <w:i/>
          <w:szCs w:val="24"/>
        </w:rPr>
        <w:t>E(</w:t>
      </w:r>
      <w:r w:rsidRPr="008B4ED6">
        <w:rPr>
          <w:i/>
          <w:szCs w:val="24"/>
        </w:rPr>
        <w:t>G</w:t>
      </w:r>
      <w:r>
        <w:rPr>
          <w:i/>
          <w:szCs w:val="24"/>
        </w:rPr>
        <w:t>)</w:t>
      </w:r>
      <w:r w:rsidRPr="008B4ED6">
        <w:rPr>
          <w:i/>
          <w:szCs w:val="24"/>
        </w:rPr>
        <w:t>|</w:t>
      </w:r>
      <w:r>
        <w:rPr>
          <w:i/>
          <w:szCs w:val="24"/>
        </w:rPr>
        <w:t xml:space="preserve"> </w:t>
      </w:r>
      <w:r w:rsidRPr="00B40B6D">
        <w:rPr>
          <w:i/>
          <w:szCs w:val="24"/>
          <w:lang w:val="ro-RO"/>
        </w:rPr>
        <w:t xml:space="preserve">≥ 1 </w:t>
      </w:r>
      <w:r w:rsidRPr="00B40B6D">
        <w:rPr>
          <w:i/>
          <w:szCs w:val="24"/>
          <w:lang w:val="ro-RO"/>
        </w:rPr>
        <w:sym w:font="Symbol" w:char="F0DE"/>
      </w:r>
      <w:r w:rsidRPr="00B40B6D">
        <w:rPr>
          <w:i/>
          <w:szCs w:val="24"/>
          <w:lang w:val="ro-RO"/>
        </w:rPr>
        <w:t xml:space="preserve"> </w:t>
      </w:r>
      <w:r w:rsidRPr="008B4ED6">
        <w:rPr>
          <w:i/>
          <w:szCs w:val="24"/>
        </w:rPr>
        <w:t>|</w:t>
      </w:r>
      <w:r>
        <w:rPr>
          <w:i/>
          <w:szCs w:val="24"/>
        </w:rPr>
        <w:t>E(</w:t>
      </w:r>
      <w:r w:rsidRPr="008B4ED6">
        <w:rPr>
          <w:i/>
          <w:szCs w:val="24"/>
        </w:rPr>
        <w:t>G</w:t>
      </w:r>
      <w:r>
        <w:rPr>
          <w:i/>
          <w:szCs w:val="24"/>
        </w:rPr>
        <w:t>’)</w:t>
      </w:r>
      <w:r w:rsidRPr="008B4ED6">
        <w:rPr>
          <w:i/>
          <w:szCs w:val="24"/>
        </w:rPr>
        <w:t>|</w:t>
      </w:r>
      <w:r>
        <w:rPr>
          <w:i/>
          <w:szCs w:val="24"/>
        </w:rPr>
        <w:t xml:space="preserve"> </w:t>
      </w:r>
      <w:r w:rsidRPr="00B40B6D">
        <w:rPr>
          <w:i/>
          <w:szCs w:val="24"/>
          <w:lang w:val="ro-RO"/>
        </w:rPr>
        <w:t xml:space="preserve">≥ </w:t>
      </w:r>
      <w:r w:rsidRPr="008B4ED6">
        <w:rPr>
          <w:i/>
          <w:szCs w:val="24"/>
        </w:rPr>
        <w:t>|</w:t>
      </w:r>
      <w:r>
        <w:rPr>
          <w:i/>
          <w:szCs w:val="24"/>
        </w:rPr>
        <w:t>E(</w:t>
      </w:r>
      <w:r w:rsidRPr="008B4ED6">
        <w:rPr>
          <w:i/>
          <w:szCs w:val="24"/>
        </w:rPr>
        <w:t>G</w:t>
      </w:r>
      <w:r>
        <w:rPr>
          <w:i/>
          <w:szCs w:val="24"/>
        </w:rPr>
        <w:t>)</w:t>
      </w:r>
      <w:r w:rsidRPr="008B4ED6">
        <w:rPr>
          <w:i/>
          <w:szCs w:val="24"/>
        </w:rPr>
        <w:t>|</w:t>
      </w:r>
      <w:r>
        <w:rPr>
          <w:i/>
          <w:szCs w:val="24"/>
        </w:rPr>
        <w:t xml:space="preserve"> + </w:t>
      </w:r>
      <w:r w:rsidRPr="00B40B6D">
        <w:rPr>
          <w:i/>
          <w:szCs w:val="24"/>
          <w:lang w:val="ro-RO"/>
        </w:rPr>
        <w:t>1</w:t>
      </w:r>
      <w:r>
        <w:rPr>
          <w:i/>
          <w:szCs w:val="24"/>
          <w:lang w:val="ro-RO"/>
        </w:rPr>
        <w:t xml:space="preserve">. </w:t>
      </w:r>
      <w:r w:rsidRPr="0043578B">
        <w:rPr>
          <w:b/>
          <w:i/>
          <w:szCs w:val="24"/>
          <w:lang w:val="ro-RO"/>
        </w:rPr>
        <w:t>(1)</w:t>
      </w:r>
    </w:p>
    <w:p w:rsidR="006358A1" w:rsidRDefault="006358A1" w:rsidP="00B40B6D">
      <w:pPr>
        <w:ind w:left="426" w:firstLine="708"/>
        <w:jc w:val="both"/>
        <w:rPr>
          <w:i/>
          <w:szCs w:val="24"/>
          <w:lang w:val="ro-RO"/>
        </w:rPr>
      </w:pPr>
      <w:r>
        <w:rPr>
          <w:i/>
          <w:szCs w:val="24"/>
          <w:lang w:val="ro-RO"/>
        </w:rPr>
        <w:t xml:space="preserve">Dar G are </w:t>
      </w:r>
      <w:r>
        <w:rPr>
          <w:b/>
          <w:i/>
          <w:szCs w:val="24"/>
          <w:lang w:val="ro-RO"/>
        </w:rPr>
        <w:t>k</w:t>
      </w:r>
      <w:r>
        <w:rPr>
          <w:i/>
          <w:szCs w:val="24"/>
          <w:lang w:val="ro-RO"/>
        </w:rPr>
        <w:t xml:space="preserve"> noduri, deci din ipoteza inductivă </w:t>
      </w:r>
      <w:r>
        <w:rPr>
          <w:i/>
          <w:szCs w:val="24"/>
          <w:lang w:val="ro-RO"/>
        </w:rPr>
        <w:sym w:font="Symbol" w:char="F0DE"/>
      </w:r>
      <w:r>
        <w:rPr>
          <w:i/>
          <w:szCs w:val="24"/>
          <w:lang w:val="ro-RO"/>
        </w:rPr>
        <w:t xml:space="preserve"> </w:t>
      </w:r>
      <w:r w:rsidRPr="0043578B">
        <w:rPr>
          <w:i/>
          <w:szCs w:val="24"/>
          <w:lang w:val="ro-RO"/>
        </w:rPr>
        <w:t xml:space="preserve">|E(G)| </w:t>
      </w:r>
      <w:r w:rsidRPr="00B40B6D">
        <w:rPr>
          <w:i/>
          <w:szCs w:val="24"/>
          <w:lang w:val="ro-RO"/>
        </w:rPr>
        <w:t>≥</w:t>
      </w:r>
      <w:r>
        <w:rPr>
          <w:i/>
          <w:szCs w:val="24"/>
          <w:lang w:val="ro-RO"/>
        </w:rPr>
        <w:t xml:space="preserve"> k – 1.  </w:t>
      </w:r>
      <w:r w:rsidRPr="0043578B">
        <w:rPr>
          <w:b/>
          <w:i/>
          <w:szCs w:val="24"/>
          <w:lang w:val="ro-RO"/>
        </w:rPr>
        <w:t>(2)</w:t>
      </w:r>
    </w:p>
    <w:p w:rsidR="006358A1" w:rsidRDefault="006358A1" w:rsidP="00B40B6D">
      <w:pPr>
        <w:ind w:left="426" w:firstLine="708"/>
        <w:jc w:val="both"/>
        <w:rPr>
          <w:i/>
          <w:szCs w:val="24"/>
          <w:lang w:val="ro-RO"/>
        </w:rPr>
      </w:pPr>
      <w:r>
        <w:rPr>
          <w:i/>
          <w:szCs w:val="24"/>
          <w:lang w:val="ro-RO"/>
        </w:rPr>
        <w:t xml:space="preserve">În plus, </w:t>
      </w:r>
      <w:r w:rsidRPr="0043578B">
        <w:rPr>
          <w:i/>
          <w:szCs w:val="24"/>
          <w:lang w:val="ro-RO"/>
        </w:rPr>
        <w:t>|G’| =</w:t>
      </w:r>
      <w:r>
        <w:rPr>
          <w:i/>
          <w:szCs w:val="24"/>
          <w:lang w:val="ro-RO"/>
        </w:rPr>
        <w:t xml:space="preserve"> k</w:t>
      </w:r>
      <w:r w:rsidRPr="0043578B">
        <w:rPr>
          <w:i/>
          <w:szCs w:val="24"/>
          <w:lang w:val="ro-RO"/>
        </w:rPr>
        <w:t xml:space="preserve"> + 1.</w:t>
      </w:r>
    </w:p>
    <w:p w:rsidR="006358A1" w:rsidRPr="0043578B" w:rsidRDefault="006358A1" w:rsidP="00B40B6D">
      <w:pPr>
        <w:ind w:left="426" w:firstLine="708"/>
        <w:jc w:val="both"/>
        <w:rPr>
          <w:i/>
          <w:szCs w:val="24"/>
          <w:lang w:val="ro-RO"/>
        </w:rPr>
      </w:pPr>
      <w:r>
        <w:rPr>
          <w:i/>
          <w:szCs w:val="24"/>
          <w:lang w:val="ro-RO"/>
        </w:rPr>
        <w:t>Din (1) şi (2)</w:t>
      </w:r>
      <w:r>
        <w:rPr>
          <w:i/>
          <w:szCs w:val="24"/>
          <w:lang w:val="ro-RO"/>
        </w:rPr>
        <w:sym w:font="Symbol" w:char="F0DE"/>
      </w:r>
      <w:r>
        <w:rPr>
          <w:i/>
          <w:szCs w:val="24"/>
          <w:lang w:val="ro-RO"/>
        </w:rPr>
        <w:t xml:space="preserve"> </w:t>
      </w:r>
      <w:r w:rsidRPr="0043578B">
        <w:rPr>
          <w:i/>
          <w:szCs w:val="24"/>
          <w:lang w:val="ro-RO"/>
        </w:rPr>
        <w:t xml:space="preserve">|E(G’)| </w:t>
      </w:r>
      <w:r w:rsidRPr="00B40B6D">
        <w:rPr>
          <w:i/>
          <w:szCs w:val="24"/>
          <w:lang w:val="ro-RO"/>
        </w:rPr>
        <w:t>≥</w:t>
      </w:r>
      <w:r>
        <w:rPr>
          <w:i/>
          <w:szCs w:val="24"/>
          <w:lang w:val="ro-RO"/>
        </w:rPr>
        <w:t xml:space="preserve"> k </w:t>
      </w:r>
      <w:r>
        <w:rPr>
          <w:i/>
          <w:szCs w:val="24"/>
          <w:lang w:val="ro-RO"/>
        </w:rPr>
        <w:sym w:font="Symbol" w:char="F0DE"/>
      </w:r>
      <w:r>
        <w:rPr>
          <w:i/>
          <w:szCs w:val="24"/>
          <w:lang w:val="ro-RO"/>
        </w:rPr>
        <w:t xml:space="preserve"> </w:t>
      </w:r>
      <w:r w:rsidRPr="0043578B">
        <w:rPr>
          <w:i/>
          <w:szCs w:val="24"/>
          <w:lang w:val="ro-RO"/>
        </w:rPr>
        <w:t xml:space="preserve">|E(G’)| </w:t>
      </w:r>
      <w:r w:rsidRPr="00B40B6D">
        <w:rPr>
          <w:i/>
          <w:szCs w:val="24"/>
          <w:lang w:val="ro-RO"/>
        </w:rPr>
        <w:t>≥</w:t>
      </w:r>
      <w:r>
        <w:rPr>
          <w:i/>
          <w:szCs w:val="24"/>
          <w:lang w:val="ro-RO"/>
        </w:rPr>
        <w:t xml:space="preserve"> </w:t>
      </w:r>
      <w:r w:rsidRPr="0043578B">
        <w:rPr>
          <w:i/>
          <w:szCs w:val="24"/>
          <w:lang w:val="ro-RO"/>
        </w:rPr>
        <w:t>|G’|</w:t>
      </w:r>
      <w:r>
        <w:rPr>
          <w:i/>
          <w:szCs w:val="24"/>
          <w:lang w:val="ro-RO"/>
        </w:rPr>
        <w:t xml:space="preserve"> – 1. </w:t>
      </w:r>
    </w:p>
    <w:p w:rsidR="006358A1" w:rsidRPr="0043578B" w:rsidRDefault="006358A1" w:rsidP="000E68A3">
      <w:pPr>
        <w:spacing w:before="240"/>
        <w:ind w:firstLine="426"/>
        <w:jc w:val="both"/>
        <w:rPr>
          <w:i/>
          <w:szCs w:val="24"/>
          <w:lang w:val="ro-RO"/>
        </w:rPr>
      </w:pPr>
      <w:r>
        <w:rPr>
          <w:i/>
          <w:szCs w:val="24"/>
          <w:lang w:val="ro-RO"/>
        </w:rPr>
        <w:t xml:space="preserve">Am demonstrat că orice graf G conex are cel puţin </w:t>
      </w:r>
      <w:r w:rsidRPr="008B4ED6">
        <w:rPr>
          <w:i/>
          <w:szCs w:val="24"/>
        </w:rPr>
        <w:t>|G| - 1</w:t>
      </w:r>
      <w:r>
        <w:rPr>
          <w:i/>
          <w:szCs w:val="24"/>
        </w:rPr>
        <w:t xml:space="preserve"> muchii. Proprietatea se păstrează şi pentru grafurile bipartire.</w:t>
      </w:r>
    </w:p>
    <w:p w:rsidR="006358A1" w:rsidRPr="00007E51" w:rsidRDefault="006358A1" w:rsidP="00A67CB0">
      <w:pPr>
        <w:ind w:firstLine="426"/>
        <w:jc w:val="both"/>
        <w:rPr>
          <w:b/>
          <w:i/>
          <w:szCs w:val="24"/>
        </w:rPr>
      </w:pPr>
      <w:r w:rsidRPr="00007E51">
        <w:rPr>
          <w:b/>
          <w:i/>
          <w:szCs w:val="24"/>
        </w:rPr>
        <w:lastRenderedPageBreak/>
        <w:sym w:font="Symbol" w:char="F0DE"/>
      </w:r>
      <w:r w:rsidRPr="00007E51">
        <w:rPr>
          <w:b/>
          <w:i/>
          <w:szCs w:val="24"/>
        </w:rPr>
        <w:t xml:space="preserve"> m </w:t>
      </w:r>
      <w:r>
        <w:rPr>
          <w:b/>
          <w:i/>
          <w:szCs w:val="24"/>
        </w:rPr>
        <w:t>≥</w:t>
      </w:r>
      <w:r w:rsidRPr="00007E51">
        <w:rPr>
          <w:b/>
          <w:i/>
          <w:szCs w:val="24"/>
        </w:rPr>
        <w:t xml:space="preserve"> |G| - 1</w:t>
      </w:r>
      <w:r>
        <w:rPr>
          <w:b/>
          <w:i/>
          <w:szCs w:val="24"/>
        </w:rPr>
        <w:tab/>
        <w:t>(3)</w:t>
      </w:r>
    </w:p>
    <w:p w:rsidR="006358A1" w:rsidRPr="00DF5176" w:rsidRDefault="006358A1" w:rsidP="00C432C4">
      <w:pPr>
        <w:spacing w:before="240"/>
        <w:ind w:firstLine="426"/>
        <w:jc w:val="both"/>
        <w:rPr>
          <w:i/>
          <w:szCs w:val="24"/>
        </w:rPr>
      </w:pPr>
      <w:r>
        <w:rPr>
          <w:i/>
          <w:szCs w:val="24"/>
        </w:rPr>
        <w:t>Presupunem S = {v</w:t>
      </w:r>
      <w:r>
        <w:rPr>
          <w:i/>
          <w:szCs w:val="24"/>
          <w:vertAlign w:val="subscript"/>
        </w:rPr>
        <w:t>1</w:t>
      </w:r>
      <w:r>
        <w:rPr>
          <w:i/>
          <w:szCs w:val="24"/>
        </w:rPr>
        <w:t>, v</w:t>
      </w:r>
      <w:r>
        <w:rPr>
          <w:i/>
          <w:szCs w:val="24"/>
          <w:vertAlign w:val="subscript"/>
        </w:rPr>
        <w:t>2</w:t>
      </w:r>
      <w:r>
        <w:rPr>
          <w:i/>
          <w:szCs w:val="24"/>
        </w:rPr>
        <w:t>, … , v</w:t>
      </w:r>
      <w:r>
        <w:rPr>
          <w:i/>
          <w:szCs w:val="24"/>
          <w:vertAlign w:val="subscript"/>
        </w:rPr>
        <w:t>k</w:t>
      </w:r>
      <w:r>
        <w:rPr>
          <w:i/>
          <w:szCs w:val="24"/>
        </w:rPr>
        <w:t xml:space="preserve">}, unde k = </w:t>
      </w:r>
      <w:r w:rsidRPr="00A01C15">
        <w:rPr>
          <w:i/>
          <w:szCs w:val="24"/>
        </w:rPr>
        <w:t>|S|.</w:t>
      </w:r>
    </w:p>
    <w:p w:rsidR="006358A1" w:rsidRDefault="006358A1" w:rsidP="00DA463A">
      <w:pPr>
        <w:ind w:firstLine="426"/>
        <w:jc w:val="both"/>
        <w:rPr>
          <w:i/>
          <w:szCs w:val="24"/>
        </w:rPr>
      </w:pPr>
      <w:r w:rsidRPr="00007E51">
        <w:rPr>
          <w:i/>
          <w:szCs w:val="24"/>
        </w:rPr>
        <w:t xml:space="preserve">H </w:t>
      </w:r>
      <w:r w:rsidRPr="00E53EA4">
        <w:rPr>
          <w:i/>
          <w:szCs w:val="24"/>
        </w:rPr>
        <w:t>= (S, V - S; E’)</w:t>
      </w:r>
      <w:r>
        <w:rPr>
          <w:i/>
          <w:szCs w:val="24"/>
        </w:rPr>
        <w:t xml:space="preserve"> </w:t>
      </w:r>
      <w:r w:rsidRPr="00007E51">
        <w:rPr>
          <w:i/>
          <w:szCs w:val="24"/>
        </w:rPr>
        <w:t xml:space="preserve">este graf bipartit şi </w:t>
      </w:r>
      <w:r>
        <w:rPr>
          <w:i/>
          <w:szCs w:val="24"/>
        </w:rPr>
        <w:t xml:space="preserve">S este mulţime stabilă în G </w:t>
      </w:r>
      <w:r>
        <w:rPr>
          <w:i/>
          <w:szCs w:val="24"/>
        </w:rPr>
        <w:sym w:font="Symbol" w:char="F0DE"/>
      </w:r>
      <w:r>
        <w:rPr>
          <w:i/>
          <w:szCs w:val="24"/>
        </w:rPr>
        <w:t xml:space="preserve"> </w:t>
      </w:r>
    </w:p>
    <w:p w:rsidR="006358A1" w:rsidRDefault="006358A1" w:rsidP="00007E51">
      <w:pPr>
        <w:ind w:firstLine="426"/>
        <w:jc w:val="both"/>
        <w:rPr>
          <w:i/>
          <w:szCs w:val="24"/>
        </w:rPr>
      </w:pPr>
      <w:r>
        <w:rPr>
          <w:i/>
          <w:szCs w:val="24"/>
        </w:rPr>
        <w:sym w:font="Symbol" w:char="F0DE"/>
      </w:r>
      <w:r>
        <w:rPr>
          <w:i/>
          <w:szCs w:val="24"/>
        </w:rPr>
        <w:t xml:space="preserve"> </w:t>
      </w:r>
      <w:r>
        <w:rPr>
          <w:b/>
          <w:i/>
          <w:szCs w:val="24"/>
        </w:rPr>
        <w:t xml:space="preserve">m </w:t>
      </w:r>
      <w:r w:rsidRPr="003F0163">
        <w:rPr>
          <w:i/>
          <w:szCs w:val="24"/>
        </w:rPr>
        <w:t>= |E’|</w:t>
      </w:r>
      <w:r>
        <w:rPr>
          <w:b/>
          <w:i/>
          <w:szCs w:val="24"/>
        </w:rPr>
        <w:t xml:space="preserve">  =  </w:t>
      </w:r>
      <w:r>
        <w:rPr>
          <w:i/>
          <w:szCs w:val="24"/>
        </w:rPr>
        <w:t>d(v</w:t>
      </w:r>
      <w:r>
        <w:rPr>
          <w:i/>
          <w:szCs w:val="24"/>
          <w:vertAlign w:val="subscript"/>
        </w:rPr>
        <w:t>1</w:t>
      </w:r>
      <w:r>
        <w:rPr>
          <w:i/>
          <w:szCs w:val="24"/>
        </w:rPr>
        <w:t>) + d(v</w:t>
      </w:r>
      <w:r>
        <w:rPr>
          <w:i/>
          <w:szCs w:val="24"/>
          <w:vertAlign w:val="subscript"/>
        </w:rPr>
        <w:t>2</w:t>
      </w:r>
      <w:r>
        <w:rPr>
          <w:i/>
          <w:szCs w:val="24"/>
        </w:rPr>
        <w:t>) + … + d(v</w:t>
      </w:r>
      <w:r>
        <w:rPr>
          <w:i/>
          <w:szCs w:val="24"/>
          <w:vertAlign w:val="subscript"/>
        </w:rPr>
        <w:t>k</w:t>
      </w:r>
      <w:r>
        <w:rPr>
          <w:i/>
          <w:szCs w:val="24"/>
        </w:rPr>
        <w:t>).</w:t>
      </w:r>
    </w:p>
    <w:p w:rsidR="006358A1" w:rsidRPr="00DA463A" w:rsidRDefault="006358A1" w:rsidP="00007E51">
      <w:pPr>
        <w:ind w:firstLine="426"/>
        <w:jc w:val="both"/>
        <w:rPr>
          <w:i/>
          <w:szCs w:val="24"/>
          <w:lang w:val="ro-RO"/>
        </w:rPr>
      </w:pPr>
      <w:r>
        <w:rPr>
          <w:i/>
          <w:szCs w:val="24"/>
        </w:rPr>
        <w:t xml:space="preserve">Dar, </w:t>
      </w:r>
      <w:r>
        <w:rPr>
          <w:i/>
          <w:szCs w:val="24"/>
        </w:rPr>
        <w:sym w:font="Symbol" w:char="F022"/>
      </w:r>
      <w:r>
        <w:rPr>
          <w:i/>
          <w:szCs w:val="24"/>
        </w:rPr>
        <w:t xml:space="preserve">v </w:t>
      </w:r>
      <w:r>
        <w:rPr>
          <w:i/>
          <w:szCs w:val="24"/>
        </w:rPr>
        <w:sym w:font="Symbol" w:char="F0CE"/>
      </w:r>
      <w:r>
        <w:rPr>
          <w:i/>
          <w:szCs w:val="24"/>
        </w:rPr>
        <w:t xml:space="preserve"> V, d(v) </w:t>
      </w:r>
      <w:r w:rsidRPr="00DA463A">
        <w:rPr>
          <w:i/>
          <w:szCs w:val="24"/>
        </w:rPr>
        <w:sym w:font="Symbol" w:char="F0A3"/>
      </w:r>
      <w:r>
        <w:rPr>
          <w:i/>
          <w:szCs w:val="24"/>
        </w:rPr>
        <w:t xml:space="preserve"> </w:t>
      </w:r>
      <w:r>
        <w:rPr>
          <w:rFonts w:ascii="Symbol" w:hAnsi="Symbol"/>
          <w:i/>
          <w:szCs w:val="24"/>
        </w:rPr>
        <w:t></w:t>
      </w:r>
      <w:r>
        <w:rPr>
          <w:i/>
          <w:szCs w:val="24"/>
        </w:rPr>
        <w:t xml:space="preserve">(G) </w:t>
      </w:r>
      <w:r>
        <w:rPr>
          <w:i/>
          <w:szCs w:val="24"/>
        </w:rPr>
        <w:sym w:font="Symbol" w:char="F0DE"/>
      </w:r>
    </w:p>
    <w:p w:rsidR="006358A1" w:rsidRPr="00BE5A89" w:rsidRDefault="006358A1" w:rsidP="0066131C">
      <w:pPr>
        <w:ind w:firstLine="426"/>
        <w:jc w:val="both"/>
        <w:rPr>
          <w:i/>
          <w:szCs w:val="24"/>
          <w:lang w:val="ro-RO"/>
        </w:rPr>
      </w:pPr>
      <w:r>
        <w:rPr>
          <w:i/>
          <w:noProof/>
          <w:szCs w:val="24"/>
        </w:rPr>
        <w:pict>
          <v:shape id="_x0000_s1047" type="#_x0000_t88" style="position:absolute;left:0;text-align:left;margin-left:115.35pt;margin-top:-43.45pt;width:10.5pt;height:126pt;rotation:90;z-index:251683840"/>
        </w:pict>
      </w:r>
      <w:r>
        <w:rPr>
          <w:i/>
          <w:szCs w:val="24"/>
          <w:lang w:val="ro-RO"/>
        </w:rPr>
        <w:sym w:font="Symbol" w:char="F0DE"/>
      </w:r>
      <w:r>
        <w:rPr>
          <w:i/>
          <w:szCs w:val="24"/>
          <w:lang w:val="ro-RO"/>
        </w:rPr>
        <w:t xml:space="preserve"> </w:t>
      </w:r>
      <w:r>
        <w:rPr>
          <w:b/>
          <w:i/>
          <w:szCs w:val="24"/>
        </w:rPr>
        <w:t xml:space="preserve">m </w:t>
      </w:r>
      <w:r w:rsidRPr="00DA463A">
        <w:rPr>
          <w:i/>
          <w:szCs w:val="24"/>
        </w:rPr>
        <w:sym w:font="Symbol" w:char="F0A3"/>
      </w:r>
      <w:r>
        <w:rPr>
          <w:i/>
          <w:szCs w:val="24"/>
        </w:rPr>
        <w:t xml:space="preserve"> </w:t>
      </w:r>
      <w:r>
        <w:rPr>
          <w:rFonts w:ascii="Symbol" w:hAnsi="Symbol"/>
          <w:i/>
          <w:szCs w:val="24"/>
        </w:rPr>
        <w:t></w:t>
      </w:r>
      <w:r>
        <w:rPr>
          <w:i/>
          <w:szCs w:val="24"/>
        </w:rPr>
        <w:t xml:space="preserve">(G) + </w:t>
      </w:r>
      <w:r>
        <w:rPr>
          <w:rFonts w:ascii="Symbol" w:hAnsi="Symbol"/>
          <w:i/>
          <w:szCs w:val="24"/>
        </w:rPr>
        <w:t></w:t>
      </w:r>
      <w:r>
        <w:rPr>
          <w:i/>
          <w:szCs w:val="24"/>
        </w:rPr>
        <w:t xml:space="preserve">(G) + … + </w:t>
      </w:r>
      <w:r>
        <w:rPr>
          <w:rFonts w:ascii="Symbol" w:hAnsi="Symbol"/>
          <w:i/>
          <w:szCs w:val="24"/>
        </w:rPr>
        <w:t></w:t>
      </w:r>
      <w:r>
        <w:rPr>
          <w:i/>
          <w:szCs w:val="24"/>
        </w:rPr>
        <w:t xml:space="preserve">(G) </w:t>
      </w:r>
      <w:r>
        <w:rPr>
          <w:i/>
          <w:szCs w:val="24"/>
        </w:rPr>
        <w:sym w:font="Symbol" w:char="F0DE"/>
      </w:r>
      <w:r>
        <w:rPr>
          <w:i/>
          <w:szCs w:val="24"/>
        </w:rPr>
        <w:t xml:space="preserve"> </w:t>
      </w:r>
      <w:r>
        <w:rPr>
          <w:b/>
          <w:i/>
          <w:szCs w:val="24"/>
        </w:rPr>
        <w:t xml:space="preserve">m </w:t>
      </w:r>
      <w:r w:rsidRPr="00DA463A">
        <w:rPr>
          <w:i/>
          <w:szCs w:val="24"/>
        </w:rPr>
        <w:sym w:font="Symbol" w:char="F0A3"/>
      </w:r>
      <w:r>
        <w:rPr>
          <w:i/>
          <w:szCs w:val="24"/>
        </w:rPr>
        <w:t xml:space="preserve"> k</w:t>
      </w:r>
      <w:r w:rsidRPr="00E87F0A">
        <w:rPr>
          <w:rFonts w:ascii="Symbol" w:hAnsi="Symbol"/>
          <w:i/>
          <w:szCs w:val="24"/>
        </w:rPr>
        <w:t></w:t>
      </w:r>
      <w:r>
        <w:rPr>
          <w:rFonts w:ascii="Symbol" w:hAnsi="Symbol"/>
          <w:i/>
          <w:szCs w:val="24"/>
        </w:rPr>
        <w:t></w:t>
      </w:r>
      <w:r>
        <w:rPr>
          <w:i/>
          <w:szCs w:val="24"/>
        </w:rPr>
        <w:t>(G).</w:t>
      </w:r>
    </w:p>
    <w:p w:rsidR="006358A1" w:rsidRPr="00DD7C9E" w:rsidRDefault="006358A1" w:rsidP="00DD7C9E">
      <w:pPr>
        <w:rPr>
          <w:szCs w:val="24"/>
          <w:lang w:val="ro-RO"/>
        </w:rPr>
      </w:pPr>
    </w:p>
    <w:p w:rsidR="006358A1" w:rsidRDefault="006358A1" w:rsidP="00DD7C9E">
      <w:pPr>
        <w:tabs>
          <w:tab w:val="left" w:pos="1985"/>
        </w:tabs>
        <w:rPr>
          <w:i/>
          <w:szCs w:val="24"/>
          <w:lang w:val="ro-RO"/>
        </w:rPr>
      </w:pPr>
      <w:r>
        <w:rPr>
          <w:szCs w:val="24"/>
          <w:lang w:val="ro-RO"/>
        </w:rPr>
        <w:tab/>
      </w:r>
      <w:r w:rsidRPr="00DD7C9E">
        <w:rPr>
          <w:i/>
          <w:szCs w:val="24"/>
          <w:lang w:val="ro-RO"/>
        </w:rPr>
        <w:t>de k ori</w:t>
      </w:r>
    </w:p>
    <w:p w:rsidR="006358A1" w:rsidRDefault="006358A1" w:rsidP="00E87F0A">
      <w:pPr>
        <w:tabs>
          <w:tab w:val="left" w:pos="1985"/>
        </w:tabs>
        <w:ind w:firstLine="426"/>
        <w:rPr>
          <w:i/>
          <w:szCs w:val="24"/>
        </w:rPr>
      </w:pPr>
      <w:r>
        <w:rPr>
          <w:i/>
          <w:szCs w:val="24"/>
          <w:lang w:val="ro-RO"/>
        </w:rPr>
        <w:t>S este mulţime stabilă în G</w:t>
      </w:r>
      <w:r>
        <w:rPr>
          <w:i/>
          <w:szCs w:val="24"/>
          <w:lang w:val="ro-RO"/>
        </w:rPr>
        <w:sym w:font="Symbol" w:char="F0DE"/>
      </w:r>
      <w:r>
        <w:rPr>
          <w:i/>
          <w:szCs w:val="24"/>
          <w:lang w:val="ro-RO"/>
        </w:rPr>
        <w:t xml:space="preserve"> k = </w:t>
      </w:r>
      <w:r w:rsidRPr="00A01C15">
        <w:rPr>
          <w:i/>
          <w:szCs w:val="24"/>
        </w:rPr>
        <w:t>|S|</w:t>
      </w:r>
      <w:r>
        <w:rPr>
          <w:i/>
          <w:szCs w:val="24"/>
        </w:rPr>
        <w:t xml:space="preserve"> </w:t>
      </w:r>
      <w:r w:rsidRPr="00DA463A">
        <w:rPr>
          <w:i/>
          <w:szCs w:val="24"/>
        </w:rPr>
        <w:sym w:font="Symbol" w:char="F0A3"/>
      </w:r>
      <w:r>
        <w:rPr>
          <w:i/>
          <w:szCs w:val="24"/>
        </w:rPr>
        <w:t xml:space="preserve"> </w:t>
      </w:r>
      <w:r>
        <w:rPr>
          <w:rFonts w:ascii="Symbol" w:hAnsi="Symbol"/>
          <w:i/>
          <w:szCs w:val="24"/>
        </w:rPr>
        <w:t></w:t>
      </w:r>
      <w:r>
        <w:rPr>
          <w:i/>
          <w:szCs w:val="24"/>
        </w:rPr>
        <w:t>(G)</w:t>
      </w:r>
    </w:p>
    <w:p w:rsidR="006358A1" w:rsidRPr="003F0163" w:rsidRDefault="006358A1" w:rsidP="00E873C4">
      <w:pPr>
        <w:tabs>
          <w:tab w:val="left" w:pos="1985"/>
        </w:tabs>
        <w:ind w:firstLine="426"/>
        <w:rPr>
          <w:i/>
          <w:szCs w:val="24"/>
          <w:lang w:val="ro-RO"/>
        </w:rPr>
      </w:pPr>
      <w:r>
        <w:rPr>
          <w:i/>
          <w:szCs w:val="24"/>
        </w:rPr>
        <w:sym w:font="Symbol" w:char="F0DE"/>
      </w:r>
      <w:r>
        <w:rPr>
          <w:i/>
          <w:szCs w:val="24"/>
        </w:rPr>
        <w:t xml:space="preserve"> </w:t>
      </w:r>
      <w:r>
        <w:rPr>
          <w:b/>
          <w:i/>
          <w:szCs w:val="24"/>
        </w:rPr>
        <w:t xml:space="preserve">m </w:t>
      </w:r>
      <w:r w:rsidRPr="00DA463A">
        <w:rPr>
          <w:i/>
          <w:szCs w:val="24"/>
        </w:rPr>
        <w:sym w:font="Symbol" w:char="F0A3"/>
      </w:r>
      <w:r>
        <w:rPr>
          <w:i/>
          <w:szCs w:val="24"/>
        </w:rPr>
        <w:t xml:space="preserve"> </w:t>
      </w:r>
      <w:r>
        <w:rPr>
          <w:rFonts w:ascii="Symbol" w:hAnsi="Symbol"/>
          <w:i/>
          <w:szCs w:val="24"/>
        </w:rPr>
        <w:t></w:t>
      </w:r>
      <w:r>
        <w:rPr>
          <w:i/>
          <w:szCs w:val="24"/>
        </w:rPr>
        <w:t>(G)</w:t>
      </w:r>
      <w:r w:rsidRPr="00E87F0A">
        <w:rPr>
          <w:rFonts w:ascii="Symbol" w:hAnsi="Symbol"/>
          <w:i/>
          <w:szCs w:val="24"/>
        </w:rPr>
        <w:t></w:t>
      </w:r>
      <w:r>
        <w:rPr>
          <w:rFonts w:ascii="Symbol" w:hAnsi="Symbol"/>
          <w:i/>
          <w:szCs w:val="24"/>
        </w:rPr>
        <w:t></w:t>
      </w:r>
      <w:r>
        <w:rPr>
          <w:i/>
          <w:szCs w:val="24"/>
        </w:rPr>
        <w:t>(G)</w:t>
      </w:r>
      <w:r>
        <w:rPr>
          <w:i/>
          <w:szCs w:val="24"/>
        </w:rPr>
        <w:tab/>
      </w:r>
      <w:r w:rsidRPr="00180785">
        <w:rPr>
          <w:b/>
          <w:i/>
          <w:szCs w:val="24"/>
        </w:rPr>
        <w:t>(</w:t>
      </w:r>
      <w:r>
        <w:rPr>
          <w:b/>
          <w:i/>
          <w:szCs w:val="24"/>
        </w:rPr>
        <w:t>4</w:t>
      </w:r>
      <w:r w:rsidRPr="00180785">
        <w:rPr>
          <w:b/>
          <w:i/>
          <w:szCs w:val="24"/>
        </w:rPr>
        <w:t>)</w:t>
      </w:r>
    </w:p>
    <w:p w:rsidR="006358A1" w:rsidRDefault="006358A1" w:rsidP="00180785">
      <w:pPr>
        <w:spacing w:before="240"/>
        <w:ind w:firstLine="426"/>
        <w:rPr>
          <w:b/>
          <w:i/>
          <w:szCs w:val="24"/>
          <w:lang w:val="ro-RO"/>
        </w:rPr>
      </w:pPr>
      <w:r>
        <w:rPr>
          <w:i/>
          <w:szCs w:val="24"/>
          <w:lang w:val="ro-RO"/>
        </w:rPr>
        <w:t xml:space="preserve">Din (3) şi (4) </w:t>
      </w:r>
      <w:r>
        <w:rPr>
          <w:i/>
          <w:szCs w:val="24"/>
          <w:lang w:val="ro-RO"/>
        </w:rPr>
        <w:sym w:font="Symbol" w:char="F0DE"/>
      </w:r>
      <w:r>
        <w:rPr>
          <w:i/>
          <w:szCs w:val="24"/>
          <w:lang w:val="ro-RO"/>
        </w:rPr>
        <w:t xml:space="preserve"> </w:t>
      </w:r>
      <w:r w:rsidRPr="00A465DD">
        <w:rPr>
          <w:b/>
          <w:i/>
          <w:szCs w:val="24"/>
          <w:lang w:val="ro-RO"/>
        </w:rPr>
        <w:t xml:space="preserve">|G| - 1 </w:t>
      </w:r>
      <w:r w:rsidRPr="00180785">
        <w:rPr>
          <w:b/>
          <w:i/>
          <w:szCs w:val="24"/>
        </w:rPr>
        <w:sym w:font="Symbol" w:char="F0A3"/>
      </w:r>
      <w:r w:rsidRPr="00A465DD">
        <w:rPr>
          <w:b/>
          <w:i/>
          <w:szCs w:val="24"/>
          <w:lang w:val="ro-RO"/>
        </w:rPr>
        <w:t xml:space="preserve">  m  </w:t>
      </w:r>
      <w:r w:rsidRPr="00180785">
        <w:rPr>
          <w:b/>
          <w:i/>
          <w:szCs w:val="24"/>
        </w:rPr>
        <w:sym w:font="Symbol" w:char="F0A3"/>
      </w:r>
      <w:r w:rsidRPr="00A465DD">
        <w:rPr>
          <w:b/>
          <w:i/>
          <w:szCs w:val="24"/>
          <w:lang w:val="ro-RO"/>
        </w:rPr>
        <w:t xml:space="preserve">  </w:t>
      </w:r>
      <w:r w:rsidRPr="00A465DD">
        <w:rPr>
          <w:rFonts w:ascii="Symbol" w:hAnsi="Symbol"/>
          <w:b/>
          <w:i/>
          <w:szCs w:val="24"/>
          <w:lang w:val="ro-RO"/>
        </w:rPr>
        <w:t></w:t>
      </w:r>
      <w:r w:rsidRPr="00A465DD">
        <w:rPr>
          <w:b/>
          <w:i/>
          <w:szCs w:val="24"/>
          <w:lang w:val="ro-RO"/>
        </w:rPr>
        <w:t>(G)</w:t>
      </w:r>
      <w:r w:rsidRPr="00A465DD">
        <w:rPr>
          <w:rFonts w:ascii="Symbol" w:hAnsi="Symbol"/>
          <w:b/>
          <w:i/>
          <w:szCs w:val="24"/>
          <w:lang w:val="ro-RO"/>
        </w:rPr>
        <w:t></w:t>
      </w:r>
      <w:r w:rsidRPr="00A465DD">
        <w:rPr>
          <w:rFonts w:ascii="Symbol" w:hAnsi="Symbol"/>
          <w:b/>
          <w:i/>
          <w:szCs w:val="24"/>
          <w:lang w:val="ro-RO"/>
        </w:rPr>
        <w:t></w:t>
      </w:r>
      <w:r w:rsidRPr="00A465DD">
        <w:rPr>
          <w:b/>
          <w:i/>
          <w:szCs w:val="24"/>
          <w:lang w:val="ro-RO"/>
        </w:rPr>
        <w:t xml:space="preserve">(G) </w:t>
      </w:r>
      <w:r>
        <w:rPr>
          <w:b/>
          <w:i/>
          <w:szCs w:val="24"/>
        </w:rPr>
        <w:sym w:font="Symbol" w:char="F0DE"/>
      </w:r>
      <w:r w:rsidRPr="00A465DD">
        <w:rPr>
          <w:b/>
          <w:i/>
          <w:szCs w:val="24"/>
          <w:lang w:val="ro-RO"/>
        </w:rPr>
        <w:t xml:space="preserve"> </w:t>
      </w:r>
      <w:r w:rsidRPr="00A465DD">
        <w:rPr>
          <w:rFonts w:ascii="Symbol" w:hAnsi="Symbol"/>
          <w:b/>
          <w:i/>
          <w:szCs w:val="24"/>
          <w:lang w:val="ro-RO"/>
        </w:rPr>
        <w:t></w:t>
      </w:r>
      <w:r w:rsidRPr="00A465DD">
        <w:rPr>
          <w:b/>
          <w:i/>
          <w:szCs w:val="24"/>
          <w:lang w:val="ro-RO"/>
        </w:rPr>
        <w:t>(G)</w:t>
      </w:r>
      <w:r w:rsidRPr="00A465DD">
        <w:rPr>
          <w:rFonts w:ascii="Symbol" w:hAnsi="Symbol"/>
          <w:b/>
          <w:i/>
          <w:szCs w:val="24"/>
          <w:lang w:val="ro-RO"/>
        </w:rPr>
        <w:t></w:t>
      </w:r>
      <w:r w:rsidRPr="00A465DD">
        <w:rPr>
          <w:rFonts w:ascii="Symbol" w:hAnsi="Symbol"/>
          <w:b/>
          <w:i/>
          <w:szCs w:val="24"/>
          <w:lang w:val="ro-RO"/>
        </w:rPr>
        <w:t></w:t>
      </w:r>
      <w:r w:rsidRPr="00A465DD">
        <w:rPr>
          <w:b/>
          <w:i/>
          <w:szCs w:val="24"/>
          <w:lang w:val="ro-RO"/>
        </w:rPr>
        <w:t>(G) ≥</w:t>
      </w:r>
      <w:r>
        <w:rPr>
          <w:b/>
          <w:i/>
          <w:szCs w:val="24"/>
          <w:lang w:val="ro-RO"/>
        </w:rPr>
        <w:t xml:space="preserve"> </w:t>
      </w:r>
      <w:r w:rsidRPr="00A465DD">
        <w:rPr>
          <w:b/>
          <w:i/>
          <w:szCs w:val="24"/>
          <w:lang w:val="ro-RO"/>
        </w:rPr>
        <w:t>|G| - 1</w:t>
      </w:r>
      <w:r>
        <w:rPr>
          <w:b/>
          <w:i/>
          <w:szCs w:val="24"/>
          <w:lang w:val="ro-RO"/>
        </w:rPr>
        <w:t xml:space="preserve"> </w:t>
      </w:r>
      <w:r>
        <w:rPr>
          <w:b/>
          <w:i/>
          <w:szCs w:val="24"/>
          <w:lang w:val="ro-RO"/>
        </w:rPr>
        <w:sym w:font="Symbol" w:char="F0DE"/>
      </w:r>
      <w:r>
        <w:rPr>
          <w:b/>
          <w:i/>
          <w:szCs w:val="24"/>
          <w:lang w:val="ro-RO"/>
        </w:rPr>
        <w:t xml:space="preserve"> </w:t>
      </w:r>
    </w:p>
    <w:p w:rsidR="006358A1" w:rsidRPr="00180785" w:rsidRDefault="006358A1" w:rsidP="00E873C4">
      <w:pPr>
        <w:ind w:firstLine="426"/>
        <w:rPr>
          <w:i/>
          <w:szCs w:val="24"/>
          <w:lang w:val="ro-RO"/>
        </w:rPr>
      </w:pPr>
      <w:r>
        <w:rPr>
          <w:b/>
          <w:i/>
          <w:szCs w:val="24"/>
          <w:lang w:val="ro-RO"/>
        </w:rPr>
        <w:sym w:font="Symbol" w:char="F0DE"/>
      </w:r>
      <w:r>
        <w:rPr>
          <w:b/>
          <w:i/>
          <w:szCs w:val="24"/>
          <w:lang w:val="ro-RO"/>
        </w:rPr>
        <w:t xml:space="preserve"> </w:t>
      </w:r>
      <w:r w:rsidRPr="0066131C">
        <w:rPr>
          <w:rFonts w:ascii="Symbol" w:hAnsi="Symbol"/>
          <w:b/>
          <w:i/>
          <w:szCs w:val="24"/>
          <w:lang w:val="ro-RO"/>
        </w:rPr>
        <w:t></w:t>
      </w:r>
      <w:r w:rsidRPr="0066131C">
        <w:rPr>
          <w:b/>
          <w:i/>
          <w:szCs w:val="24"/>
          <w:lang w:val="ro-RO"/>
        </w:rPr>
        <w:t>(G) ≥ (</w:t>
      </w:r>
      <w:r w:rsidRPr="00A465DD">
        <w:rPr>
          <w:b/>
          <w:i/>
          <w:szCs w:val="24"/>
          <w:lang w:val="ro-RO"/>
        </w:rPr>
        <w:t xml:space="preserve">|G| - 1) / </w:t>
      </w:r>
      <w:r w:rsidRPr="00A465DD">
        <w:rPr>
          <w:rFonts w:ascii="Symbol" w:hAnsi="Symbol"/>
          <w:b/>
          <w:i/>
          <w:szCs w:val="24"/>
          <w:lang w:val="ro-RO"/>
        </w:rPr>
        <w:t></w:t>
      </w:r>
      <w:r w:rsidRPr="00A465DD">
        <w:rPr>
          <w:b/>
          <w:i/>
          <w:szCs w:val="24"/>
          <w:lang w:val="ro-RO"/>
        </w:rPr>
        <w:t>(G)</w:t>
      </w:r>
      <w:r>
        <w:rPr>
          <w:b/>
          <w:i/>
          <w:szCs w:val="24"/>
          <w:lang w:val="ro-RO"/>
        </w:rPr>
        <w:t>.</w:t>
      </w:r>
    </w:p>
    <w:p w:rsidR="006358A1" w:rsidRDefault="006358A1">
      <w:pPr>
        <w:spacing w:line="300" w:lineRule="exact"/>
        <w:jc w:val="center"/>
        <w:rPr>
          <w:i/>
          <w:sz w:val="32"/>
          <w:lang w:val="ro-RO"/>
        </w:rPr>
      </w:pPr>
      <w:r>
        <w:rPr>
          <w:i/>
          <w:sz w:val="32"/>
          <w:lang w:val="ro-RO"/>
        </w:rPr>
        <w:t>TEMA NR. 6</w:t>
      </w:r>
    </w:p>
    <w:p w:rsidR="006358A1" w:rsidRDefault="006358A1">
      <w:pPr>
        <w:spacing w:line="300" w:lineRule="exact"/>
        <w:jc w:val="center"/>
        <w:rPr>
          <w:i/>
          <w:sz w:val="32"/>
          <w:lang w:val="ro-RO"/>
        </w:rPr>
      </w:pPr>
      <w:r>
        <w:rPr>
          <w:i/>
          <w:sz w:val="32"/>
          <w:lang w:val="ro-RO"/>
        </w:rPr>
        <w:t>8 aprilie 2003</w:t>
      </w:r>
    </w:p>
    <w:p w:rsidR="006358A1" w:rsidRDefault="006358A1" w:rsidP="00830E2A">
      <w:pPr>
        <w:numPr>
          <w:ilvl w:val="0"/>
          <w:numId w:val="14"/>
        </w:numPr>
        <w:spacing w:before="240" w:after="0" w:line="240" w:lineRule="auto"/>
        <w:jc w:val="both"/>
        <w:rPr>
          <w:i/>
        </w:rPr>
      </w:pPr>
      <w:r>
        <w:rPr>
          <w:i/>
        </w:rPr>
        <w:t>Pentru d</w:t>
      </w:r>
      <w:r>
        <w:rPr>
          <w:i/>
          <w:position w:val="-4"/>
        </w:rPr>
        <w:object w:dxaOrig="200" w:dyaOrig="200">
          <v:shape id="_x0000_i1224" type="#_x0000_t75" style="width:10.2pt;height:10.2pt" o:ole="">
            <v:imagedata r:id="rId265" o:title=""/>
          </v:shape>
          <o:OLEObject Type="Embed" ProgID="Equation.3" ShapeID="_x0000_i1224" DrawAspect="Content" ObjectID="_1421273145" r:id="rId266"/>
        </w:object>
      </w:r>
      <w:r>
        <w:rPr>
          <w:i/>
        </w:rPr>
        <w:t>N* se consideră graful G</w:t>
      </w:r>
      <w:r>
        <w:rPr>
          <w:i/>
          <w:vertAlign w:val="subscript"/>
        </w:rPr>
        <w:t>d</w:t>
      </w:r>
      <w:r>
        <w:rPr>
          <w:i/>
        </w:rPr>
        <w:t xml:space="preserve"> = </w:t>
      </w:r>
      <w:smartTag w:uri="urn:schemas-microsoft-com:office:smarttags" w:element="place">
        <w:r>
          <w:rPr>
            <w:i/>
          </w:rPr>
          <w:t>K</w:t>
        </w:r>
        <w:r>
          <w:rPr>
            <w:i/>
            <w:vertAlign w:val="subscript"/>
          </w:rPr>
          <w:t>2</w:t>
        </w:r>
      </w:smartTag>
      <w:r>
        <w:rPr>
          <w:i/>
          <w:vertAlign w:val="subscript"/>
        </w:rPr>
        <w:t xml:space="preserve"> </w:t>
      </w:r>
      <w:r>
        <w:rPr>
          <w:i/>
        </w:rPr>
        <w:t xml:space="preserve">* </w:t>
      </w:r>
      <w:smartTag w:uri="urn:schemas-microsoft-com:office:smarttags" w:element="place">
        <w:r>
          <w:rPr>
            <w:i/>
          </w:rPr>
          <w:t>K</w:t>
        </w:r>
        <w:r>
          <w:rPr>
            <w:i/>
            <w:vertAlign w:val="subscript"/>
          </w:rPr>
          <w:t>2</w:t>
        </w:r>
      </w:smartTag>
      <w:r>
        <w:rPr>
          <w:i/>
        </w:rPr>
        <w:t xml:space="preserve"> *…* </w:t>
      </w:r>
      <w:smartTag w:uri="urn:schemas-microsoft-com:office:smarttags" w:element="place">
        <w:r>
          <w:rPr>
            <w:i/>
          </w:rPr>
          <w:t>K</w:t>
        </w:r>
        <w:r>
          <w:rPr>
            <w:i/>
            <w:vertAlign w:val="subscript"/>
          </w:rPr>
          <w:t>2</w:t>
        </w:r>
      </w:smartTag>
      <w:r>
        <w:rPr>
          <w:i/>
        </w:rPr>
        <w:t xml:space="preserve">. </w:t>
      </w:r>
    </w:p>
    <w:p w:rsidR="006358A1" w:rsidRDefault="006358A1">
      <w:pPr>
        <w:ind w:left="720" w:firstLine="240"/>
        <w:jc w:val="both"/>
        <w:rPr>
          <w:i/>
        </w:rPr>
      </w:pPr>
      <w:r>
        <w:rPr>
          <w:i/>
        </w:rPr>
        <w:t>Să se determine ordinul, dimensiunea  şi diametrul lui G</w:t>
      </w:r>
      <w:r>
        <w:rPr>
          <w:i/>
          <w:vertAlign w:val="subscript"/>
        </w:rPr>
        <w:t>d</w:t>
      </w:r>
      <w:r>
        <w:rPr>
          <w:i/>
        </w:rPr>
        <w:t>.</w:t>
      </w:r>
    </w:p>
    <w:p w:rsidR="006358A1" w:rsidRDefault="006358A1">
      <w:pPr>
        <w:ind w:left="240" w:firstLine="480"/>
        <w:jc w:val="both"/>
        <w:rPr>
          <w:i/>
        </w:rPr>
      </w:pPr>
      <w:r>
        <w:rPr>
          <w:i/>
        </w:rPr>
        <w:t xml:space="preserve">    Să se arate că G</w:t>
      </w:r>
      <w:r>
        <w:rPr>
          <w:i/>
          <w:vertAlign w:val="subscript"/>
        </w:rPr>
        <w:t>d</w:t>
      </w:r>
      <w:r>
        <w:rPr>
          <w:i/>
        </w:rPr>
        <w:t xml:space="preserve"> este bipartit şi să se determine α(G</w:t>
      </w:r>
      <w:r>
        <w:rPr>
          <w:i/>
          <w:vertAlign w:val="subscript"/>
        </w:rPr>
        <w:t>d</w:t>
      </w:r>
      <w:r>
        <w:rPr>
          <w:i/>
        </w:rPr>
        <w:t>).</w:t>
      </w:r>
    </w:p>
    <w:p w:rsidR="006358A1" w:rsidRDefault="006358A1">
      <w:pPr>
        <w:spacing w:before="240"/>
        <w:jc w:val="both"/>
        <w:rPr>
          <w:b/>
          <w:i/>
        </w:rPr>
      </w:pPr>
      <w:r>
        <w:rPr>
          <w:b/>
          <w:i/>
        </w:rPr>
        <w:t>Soluţie:</w:t>
      </w:r>
    </w:p>
    <w:p w:rsidR="006358A1" w:rsidRDefault="006358A1">
      <w:pPr>
        <w:ind w:left="360"/>
        <w:jc w:val="both"/>
        <w:rPr>
          <w:i/>
        </w:rPr>
      </w:pPr>
      <w:r>
        <w:rPr>
          <w:i/>
        </w:rPr>
        <w:t xml:space="preserve">Pentru a intui modul de construire a grafurilor de forma dată vom asocia fiecărui nod coordonate, pornind de la graful </w:t>
      </w:r>
      <w:smartTag w:uri="urn:schemas-microsoft-com:office:smarttags" w:element="place">
        <w:r>
          <w:rPr>
            <w:i/>
          </w:rPr>
          <w:t>K</w:t>
        </w:r>
        <w:r>
          <w:rPr>
            <w:i/>
            <w:vertAlign w:val="subscript"/>
          </w:rPr>
          <w:t>2</w:t>
        </w:r>
      </w:smartTag>
      <w:r>
        <w:rPr>
          <w:i/>
          <w:vertAlign w:val="subscript"/>
        </w:rPr>
        <w:t xml:space="preserve"> </w:t>
      </w:r>
      <w:r>
        <w:rPr>
          <w:i/>
        </w:rPr>
        <w:t>= G</w:t>
      </w:r>
      <w:r>
        <w:rPr>
          <w:i/>
          <w:vertAlign w:val="subscript"/>
        </w:rPr>
        <w:t>1</w:t>
      </w:r>
      <w:r>
        <w:rPr>
          <w:i/>
        </w:rPr>
        <w:t>.</w:t>
      </w:r>
    </w:p>
    <w:p w:rsidR="006358A1" w:rsidRDefault="006358A1">
      <w:pPr>
        <w:ind w:firstLine="360"/>
        <w:jc w:val="both"/>
        <w:rPr>
          <w:i/>
        </w:rPr>
      </w:pPr>
      <w:r>
        <w:rPr>
          <w:i/>
        </w:rPr>
        <w:pict>
          <v:shape id="_x0000_i1225" type="#_x0000_t75" style="width:252pt;height:36pt">
            <v:imagedata r:id="rId267" o:title="p1"/>
          </v:shape>
        </w:pict>
      </w:r>
    </w:p>
    <w:p w:rsidR="006358A1" w:rsidRDefault="006358A1">
      <w:pPr>
        <w:ind w:left="360"/>
        <w:jc w:val="both"/>
        <w:rPr>
          <w:i/>
        </w:rPr>
      </w:pPr>
      <w:r>
        <w:rPr>
          <w:i/>
        </w:rPr>
        <w:t>În continuare, pentru a obţine G</w:t>
      </w:r>
      <w:r>
        <w:rPr>
          <w:i/>
          <w:vertAlign w:val="subscript"/>
        </w:rPr>
        <w:t>d</w:t>
      </w:r>
      <w:r>
        <w:rPr>
          <w:i/>
        </w:rPr>
        <w:t xml:space="preserve">,cu d &gt; 1, folosim definiţia produsului cartezian a două grafuri. Fie G=(V, E) şi H=(V’, E’) două grafuri. Notăm cu G </w:t>
      </w:r>
      <w:r>
        <w:rPr>
          <w:i/>
          <w:position w:val="-4"/>
        </w:rPr>
        <w:object w:dxaOrig="180" w:dyaOrig="200">
          <v:shape id="_x0000_i1226" type="#_x0000_t75" style="width:8.85pt;height:9.5pt;flip:x" o:ole="">
            <v:imagedata r:id="rId268" o:title=""/>
          </v:shape>
          <o:OLEObject Type="Embed" ProgID="Equation.3" ShapeID="_x0000_i1226" DrawAspect="Content" ObjectID="_1421273146" r:id="rId269"/>
        </w:object>
      </w:r>
      <w:r>
        <w:rPr>
          <w:i/>
        </w:rPr>
        <w:t>H graful obţinut după următoarele reguli:</w:t>
      </w:r>
    </w:p>
    <w:p w:rsidR="006358A1" w:rsidRDefault="006358A1">
      <w:pPr>
        <w:ind w:firstLine="360"/>
        <w:jc w:val="both"/>
        <w:rPr>
          <w:i/>
        </w:rPr>
      </w:pPr>
      <w:r>
        <w:rPr>
          <w:i/>
        </w:rPr>
        <w:t xml:space="preserve">V(G </w:t>
      </w:r>
      <w:r>
        <w:rPr>
          <w:i/>
          <w:position w:val="-4"/>
        </w:rPr>
        <w:object w:dxaOrig="180" w:dyaOrig="200">
          <v:shape id="_x0000_i1227" type="#_x0000_t75" style="width:8.85pt;height:9.5pt;flip:x" o:ole="">
            <v:imagedata r:id="rId268" o:title=""/>
          </v:shape>
          <o:OLEObject Type="Embed" ProgID="Equation.3" ShapeID="_x0000_i1227" DrawAspect="Content" ObjectID="_1421273147" r:id="rId270"/>
        </w:object>
      </w:r>
      <w:r>
        <w:rPr>
          <w:i/>
        </w:rPr>
        <w:t xml:space="preserve">H) = V </w:t>
      </w:r>
      <w:r>
        <w:rPr>
          <w:i/>
          <w:position w:val="-4"/>
        </w:rPr>
        <w:object w:dxaOrig="180" w:dyaOrig="200">
          <v:shape id="_x0000_i1228" type="#_x0000_t75" style="width:8.85pt;height:9.5pt;flip:x" o:ole="">
            <v:imagedata r:id="rId268" o:title=""/>
          </v:shape>
          <o:OLEObject Type="Embed" ProgID="Equation.3" ShapeID="_x0000_i1228" DrawAspect="Content" ObjectID="_1421273148" r:id="rId271"/>
        </w:object>
      </w:r>
      <w:r>
        <w:rPr>
          <w:i/>
        </w:rPr>
        <w:t>V’</w:t>
      </w:r>
    </w:p>
    <w:p w:rsidR="006358A1" w:rsidRDefault="006358A1">
      <w:pPr>
        <w:ind w:firstLine="360"/>
        <w:jc w:val="both"/>
        <w:rPr>
          <w:i/>
        </w:rPr>
      </w:pPr>
      <w:r>
        <w:rPr>
          <w:i/>
        </w:rPr>
        <w:t>E(G</w:t>
      </w:r>
      <w:r>
        <w:rPr>
          <w:i/>
          <w:position w:val="-4"/>
        </w:rPr>
        <w:object w:dxaOrig="180" w:dyaOrig="200">
          <v:shape id="_x0000_i1229" type="#_x0000_t75" style="width:8.85pt;height:9.5pt;flip:x" o:ole="">
            <v:imagedata r:id="rId268" o:title=""/>
          </v:shape>
          <o:OLEObject Type="Embed" ProgID="Equation.3" ShapeID="_x0000_i1229" DrawAspect="Content" ObjectID="_1421273149" r:id="rId272"/>
        </w:object>
      </w:r>
      <w:r>
        <w:rPr>
          <w:i/>
        </w:rPr>
        <w:t>H) = { (v, v’)(w, w’)| v=w şi v’w’</w:t>
      </w:r>
      <w:r>
        <w:rPr>
          <w:i/>
          <w:position w:val="-4"/>
        </w:rPr>
        <w:object w:dxaOrig="200" w:dyaOrig="200">
          <v:shape id="_x0000_i1230" type="#_x0000_t75" style="width:10.2pt;height:10.2pt" o:ole="">
            <v:imagedata r:id="rId273" o:title=""/>
          </v:shape>
          <o:OLEObject Type="Embed" ProgID="Equation.3" ShapeID="_x0000_i1230" DrawAspect="Content" ObjectID="_1421273150" r:id="rId274"/>
        </w:object>
      </w:r>
      <w:r>
        <w:rPr>
          <w:i/>
        </w:rPr>
        <w:t>E’ sau v’=w’ şi vw</w:t>
      </w:r>
      <w:r>
        <w:rPr>
          <w:i/>
          <w:position w:val="-4"/>
        </w:rPr>
        <w:object w:dxaOrig="200" w:dyaOrig="200">
          <v:shape id="_x0000_i1231" type="#_x0000_t75" style="width:10.2pt;height:10.2pt" o:ole="">
            <v:imagedata r:id="rId275" o:title=""/>
          </v:shape>
          <o:OLEObject Type="Embed" ProgID="Equation.3" ShapeID="_x0000_i1231" DrawAspect="Content" ObjectID="_1421273151" r:id="rId276"/>
        </w:object>
      </w:r>
      <w:r>
        <w:rPr>
          <w:i/>
        </w:rPr>
        <w:t>E }</w:t>
      </w:r>
    </w:p>
    <w:p w:rsidR="006358A1" w:rsidRDefault="006358A1">
      <w:pPr>
        <w:ind w:firstLine="360"/>
        <w:jc w:val="both"/>
        <w:rPr>
          <w:i/>
        </w:rPr>
      </w:pPr>
      <w:r>
        <w:rPr>
          <w:i/>
        </w:rPr>
        <w:lastRenderedPageBreak/>
        <w:t>Graful G</w:t>
      </w:r>
      <w:r>
        <w:rPr>
          <w:i/>
          <w:vertAlign w:val="subscript"/>
        </w:rPr>
        <w:t>2</w:t>
      </w:r>
      <w:r>
        <w:rPr>
          <w:i/>
        </w:rPr>
        <w:t xml:space="preserve"> = </w:t>
      </w:r>
      <w:smartTag w:uri="urn:schemas-microsoft-com:office:smarttags" w:element="place">
        <w:r>
          <w:rPr>
            <w:i/>
          </w:rPr>
          <w:t>K</w:t>
        </w:r>
        <w:r>
          <w:rPr>
            <w:i/>
            <w:vertAlign w:val="subscript"/>
          </w:rPr>
          <w:t>2</w:t>
        </w:r>
      </w:smartTag>
      <w:r>
        <w:rPr>
          <w:i/>
          <w:vertAlign w:val="subscript"/>
        </w:rPr>
        <w:t xml:space="preserve"> </w:t>
      </w:r>
      <w:r>
        <w:rPr>
          <w:i/>
        </w:rPr>
        <w:t xml:space="preserve">* </w:t>
      </w:r>
      <w:smartTag w:uri="urn:schemas-microsoft-com:office:smarttags" w:element="place">
        <w:r>
          <w:rPr>
            <w:i/>
          </w:rPr>
          <w:t>K</w:t>
        </w:r>
        <w:r>
          <w:rPr>
            <w:i/>
            <w:vertAlign w:val="subscript"/>
          </w:rPr>
          <w:t>2</w:t>
        </w:r>
      </w:smartTag>
      <w:r>
        <w:rPr>
          <w:i/>
        </w:rPr>
        <w:t xml:space="preserve"> va arăta astfel (pătratul):</w:t>
      </w:r>
    </w:p>
    <w:p w:rsidR="006358A1" w:rsidRDefault="006358A1">
      <w:pPr>
        <w:ind w:firstLine="360"/>
        <w:jc w:val="both"/>
        <w:rPr>
          <w:i/>
        </w:rPr>
      </w:pPr>
      <w:r>
        <w:rPr>
          <w:i/>
        </w:rPr>
        <w:pict>
          <v:shape id="_x0000_i1232" type="#_x0000_t75" style="width:252pt;height:80.85pt">
            <v:imagedata r:id="rId277" o:title="p1"/>
          </v:shape>
        </w:pict>
      </w:r>
    </w:p>
    <w:p w:rsidR="006358A1" w:rsidRDefault="006358A1">
      <w:pPr>
        <w:ind w:firstLine="360"/>
        <w:jc w:val="both"/>
        <w:rPr>
          <w:i/>
        </w:rPr>
      </w:pPr>
      <w:r>
        <w:rPr>
          <w:i/>
        </w:rPr>
        <w:t>Graful G</w:t>
      </w:r>
      <w:r>
        <w:rPr>
          <w:i/>
          <w:vertAlign w:val="subscript"/>
        </w:rPr>
        <w:t>3</w:t>
      </w:r>
      <w:r>
        <w:rPr>
          <w:i/>
        </w:rPr>
        <w:t xml:space="preserve"> =  </w:t>
      </w:r>
      <w:smartTag w:uri="urn:schemas-microsoft-com:office:smarttags" w:element="place">
        <w:r>
          <w:rPr>
            <w:i/>
          </w:rPr>
          <w:t>K</w:t>
        </w:r>
        <w:r>
          <w:rPr>
            <w:i/>
            <w:vertAlign w:val="subscript"/>
          </w:rPr>
          <w:t>2</w:t>
        </w:r>
      </w:smartTag>
      <w:r>
        <w:rPr>
          <w:i/>
          <w:vertAlign w:val="subscript"/>
        </w:rPr>
        <w:t xml:space="preserve"> </w:t>
      </w:r>
      <w:r>
        <w:rPr>
          <w:i/>
        </w:rPr>
        <w:t xml:space="preserve">* </w:t>
      </w:r>
      <w:smartTag w:uri="urn:schemas-microsoft-com:office:smarttags" w:element="place">
        <w:r>
          <w:rPr>
            <w:i/>
          </w:rPr>
          <w:t>K</w:t>
        </w:r>
        <w:r>
          <w:rPr>
            <w:i/>
            <w:vertAlign w:val="subscript"/>
          </w:rPr>
          <w:t>2</w:t>
        </w:r>
      </w:smartTag>
      <w:r>
        <w:rPr>
          <w:i/>
          <w:vertAlign w:val="subscript"/>
        </w:rPr>
        <w:t xml:space="preserve"> </w:t>
      </w:r>
      <w:r>
        <w:rPr>
          <w:i/>
        </w:rPr>
        <w:t xml:space="preserve">* </w:t>
      </w:r>
      <w:smartTag w:uri="urn:schemas-microsoft-com:office:smarttags" w:element="place">
        <w:r>
          <w:rPr>
            <w:i/>
          </w:rPr>
          <w:t>K</w:t>
        </w:r>
        <w:r>
          <w:rPr>
            <w:i/>
            <w:vertAlign w:val="subscript"/>
          </w:rPr>
          <w:t>2</w:t>
        </w:r>
      </w:smartTag>
      <w:r>
        <w:rPr>
          <w:i/>
        </w:rPr>
        <w:t xml:space="preserve"> arată astfel (cubul):</w:t>
      </w:r>
    </w:p>
    <w:p w:rsidR="006358A1" w:rsidRDefault="006358A1">
      <w:pPr>
        <w:ind w:firstLine="360"/>
        <w:jc w:val="both"/>
        <w:rPr>
          <w:i/>
        </w:rPr>
      </w:pPr>
      <w:r>
        <w:rPr>
          <w:i/>
        </w:rPr>
        <w:pict>
          <v:shape id="_x0000_i1233" type="#_x0000_t75" style="width:252pt;height:125pt">
            <v:imagedata r:id="rId278" o:title="p1"/>
          </v:shape>
        </w:pict>
      </w:r>
    </w:p>
    <w:p w:rsidR="006358A1" w:rsidRDefault="006358A1" w:rsidP="00830E2A">
      <w:pPr>
        <w:pStyle w:val="Heading2"/>
        <w:keepNext w:val="0"/>
        <w:numPr>
          <w:ilvl w:val="0"/>
          <w:numId w:val="45"/>
        </w:numPr>
        <w:suppressAutoHyphens w:val="0"/>
        <w:spacing w:before="0" w:after="0"/>
        <w:jc w:val="both"/>
        <w:rPr>
          <w:bCs w:val="0"/>
        </w:rPr>
      </w:pPr>
      <w:r w:rsidRPr="00AD5EA3">
        <w:rPr>
          <w:bCs w:val="0"/>
          <w:u w:val="single"/>
        </w:rPr>
        <w:t xml:space="preserve">Vom arăta prin </w:t>
      </w:r>
      <w:r w:rsidRPr="00AD5EA3">
        <w:rPr>
          <w:b w:val="0"/>
          <w:bCs w:val="0"/>
          <w:u w:val="single"/>
        </w:rPr>
        <w:t>inducţie</w:t>
      </w:r>
      <w:r w:rsidRPr="00AD5EA3">
        <w:rPr>
          <w:bCs w:val="0"/>
          <w:u w:val="single"/>
        </w:rPr>
        <w:t xml:space="preserve"> că </w:t>
      </w:r>
      <w:r w:rsidRPr="00AD5EA3">
        <w:rPr>
          <w:b w:val="0"/>
          <w:u w:val="single"/>
        </w:rPr>
        <w:t>numărul de vârfuri ale grafurilor G</w:t>
      </w:r>
      <w:r w:rsidRPr="00AD5EA3">
        <w:rPr>
          <w:b w:val="0"/>
          <w:u w:val="single"/>
          <w:vertAlign w:val="subscript"/>
        </w:rPr>
        <w:t>d</w:t>
      </w:r>
      <w:r w:rsidRPr="00AD5EA3">
        <w:rPr>
          <w:b w:val="0"/>
          <w:u w:val="single"/>
        </w:rPr>
        <w:t xml:space="preserve"> este 2</w:t>
      </w:r>
      <w:r w:rsidRPr="00AD5EA3">
        <w:rPr>
          <w:b w:val="0"/>
          <w:u w:val="single"/>
          <w:vertAlign w:val="superscript"/>
        </w:rPr>
        <w:t>d</w:t>
      </w:r>
      <w:r w:rsidRPr="00AD5EA3">
        <w:rPr>
          <w:b w:val="0"/>
          <w:u w:val="single"/>
        </w:rPr>
        <w:t xml:space="preserve">, d </w:t>
      </w:r>
      <w:r w:rsidRPr="00AD5EA3">
        <w:rPr>
          <w:b w:val="0"/>
          <w:position w:val="-4"/>
          <w:u w:val="single"/>
        </w:rPr>
        <w:object w:dxaOrig="200" w:dyaOrig="240">
          <v:shape id="_x0000_i1234" type="#_x0000_t75" style="width:10.2pt;height:12.25pt" o:ole="">
            <v:imagedata r:id="rId279" o:title=""/>
          </v:shape>
          <o:OLEObject Type="Embed" ProgID="Equation.3" ShapeID="_x0000_i1234" DrawAspect="Content" ObjectID="_1421273152" r:id="rId280"/>
        </w:object>
      </w:r>
      <w:r w:rsidRPr="00AD5EA3">
        <w:rPr>
          <w:b w:val="0"/>
          <w:u w:val="single"/>
        </w:rPr>
        <w:t>1</w:t>
      </w:r>
      <w:r w:rsidRPr="005736D4">
        <w:rPr>
          <w:b w:val="0"/>
          <w:bCs w:val="0"/>
        </w:rPr>
        <w:t>.</w:t>
      </w:r>
    </w:p>
    <w:p w:rsidR="006358A1" w:rsidRDefault="006358A1" w:rsidP="00F275CA">
      <w:pPr>
        <w:spacing w:before="240"/>
        <w:ind w:firstLine="360"/>
        <w:jc w:val="both"/>
        <w:rPr>
          <w:bCs/>
          <w:i/>
        </w:rPr>
      </w:pPr>
      <w:smartTag w:uri="urn:schemas-microsoft-com:office:smarttags" w:element="place">
        <w:smartTag w:uri="urn:schemas:contacts" w:element="Sn">
          <w:r w:rsidRPr="00257122">
            <w:rPr>
              <w:b/>
              <w:bCs/>
              <w:i/>
            </w:rPr>
            <w:t>Pas</w:t>
          </w:r>
        </w:smartTag>
        <w:r w:rsidRPr="00257122">
          <w:rPr>
            <w:b/>
            <w:bCs/>
            <w:i/>
          </w:rPr>
          <w:t xml:space="preserve"> </w:t>
        </w:r>
        <w:smartTag w:uri="urn:schemas:contacts" w:element="Sn">
          <w:r w:rsidRPr="00257122">
            <w:rPr>
              <w:b/>
              <w:bCs/>
              <w:i/>
            </w:rPr>
            <w:t>I.</w:t>
          </w:r>
        </w:smartTag>
      </w:smartTag>
      <w:r>
        <w:rPr>
          <w:bCs/>
          <w:i/>
        </w:rPr>
        <w:t xml:space="preserve"> Evident, numărul de vărfuri ale lui G</w:t>
      </w:r>
      <w:r>
        <w:rPr>
          <w:bCs/>
          <w:i/>
          <w:vertAlign w:val="subscript"/>
        </w:rPr>
        <w:t>1</w:t>
      </w:r>
      <w:r>
        <w:rPr>
          <w:bCs/>
          <w:i/>
        </w:rPr>
        <w:t>=</w:t>
      </w:r>
      <w:smartTag w:uri="urn:schemas-microsoft-com:office:smarttags" w:element="place">
        <w:r>
          <w:rPr>
            <w:bCs/>
            <w:i/>
          </w:rPr>
          <w:t>K</w:t>
        </w:r>
        <w:r>
          <w:rPr>
            <w:bCs/>
            <w:i/>
            <w:vertAlign w:val="subscript"/>
          </w:rPr>
          <w:t>2</w:t>
        </w:r>
      </w:smartTag>
      <w:r>
        <w:rPr>
          <w:bCs/>
          <w:i/>
        </w:rPr>
        <w:t xml:space="preserve"> este 2</w:t>
      </w:r>
      <w:r>
        <w:rPr>
          <w:bCs/>
          <w:i/>
          <w:vertAlign w:val="superscript"/>
        </w:rPr>
        <w:t>1</w:t>
      </w:r>
      <w:r>
        <w:rPr>
          <w:bCs/>
          <w:i/>
        </w:rPr>
        <w:t xml:space="preserve"> şi deci 2.</w:t>
      </w:r>
    </w:p>
    <w:p w:rsidR="006358A1" w:rsidRDefault="006358A1">
      <w:pPr>
        <w:ind w:firstLine="360"/>
        <w:jc w:val="both"/>
        <w:rPr>
          <w:bCs/>
          <w:i/>
        </w:rPr>
      </w:pPr>
      <w:r w:rsidRPr="00257122">
        <w:rPr>
          <w:b/>
          <w:bCs/>
          <w:i/>
        </w:rPr>
        <w:t>Pas II.</w:t>
      </w:r>
      <w:r>
        <w:rPr>
          <w:bCs/>
          <w:i/>
        </w:rPr>
        <w:t xml:space="preserve"> Presupunem că |V(G</w:t>
      </w:r>
      <w:r>
        <w:rPr>
          <w:bCs/>
          <w:i/>
          <w:vertAlign w:val="subscript"/>
        </w:rPr>
        <w:t>d</w:t>
      </w:r>
      <w:r>
        <w:rPr>
          <w:bCs/>
          <w:i/>
        </w:rPr>
        <w:t>)| = 2</w:t>
      </w:r>
      <w:r>
        <w:rPr>
          <w:bCs/>
          <w:i/>
          <w:vertAlign w:val="superscript"/>
        </w:rPr>
        <w:t>d</w:t>
      </w:r>
      <w:r>
        <w:rPr>
          <w:bCs/>
          <w:i/>
        </w:rPr>
        <w:t>, d &gt;1 şi demonstrăm că |V(G</w:t>
      </w:r>
      <w:r>
        <w:rPr>
          <w:bCs/>
          <w:i/>
          <w:vertAlign w:val="subscript"/>
        </w:rPr>
        <w:t>d+1</w:t>
      </w:r>
      <w:r>
        <w:rPr>
          <w:bCs/>
          <w:i/>
        </w:rPr>
        <w:t>)| = 2</w:t>
      </w:r>
      <w:r>
        <w:rPr>
          <w:bCs/>
          <w:i/>
          <w:vertAlign w:val="superscript"/>
        </w:rPr>
        <w:t>d+1</w:t>
      </w:r>
      <w:r>
        <w:rPr>
          <w:bCs/>
          <w:i/>
        </w:rPr>
        <w:t>.</w:t>
      </w:r>
    </w:p>
    <w:p w:rsidR="006358A1" w:rsidRDefault="006358A1" w:rsidP="00727A5D">
      <w:pPr>
        <w:pStyle w:val="Heading2"/>
        <w:ind w:firstLine="1080"/>
        <w:rPr>
          <w:iCs w:val="0"/>
        </w:rPr>
      </w:pPr>
      <w:r>
        <w:t>Din modul în care se construiesc aceste grafuri, observăm că nodurile pentru graful G</w:t>
      </w:r>
      <w:r>
        <w:rPr>
          <w:vertAlign w:val="subscript"/>
        </w:rPr>
        <w:t>d+1</w:t>
      </w:r>
      <w:r>
        <w:t xml:space="preserve"> se obţin din nodurile grafului G</w:t>
      </w:r>
      <w:r>
        <w:rPr>
          <w:vertAlign w:val="subscript"/>
        </w:rPr>
        <w:t>d</w:t>
      </w:r>
      <w:r>
        <w:t>: la d-uplele care formează reprezentarea nodurilor lui G</w:t>
      </w:r>
      <w:r>
        <w:rPr>
          <w:vertAlign w:val="subscript"/>
        </w:rPr>
        <w:t>d</w:t>
      </w:r>
      <w:r>
        <w:t xml:space="preserve"> adăugăm 0 şi 1 (prin produsul cartezian dintre multimea de d-uple şi perechea (0,1) ). Obţinem reprezentarea nodurilor din G</w:t>
      </w:r>
      <w:r>
        <w:rPr>
          <w:vertAlign w:val="subscript"/>
        </w:rPr>
        <w:t>d+1</w:t>
      </w:r>
      <w:r>
        <w:t xml:space="preserve"> şi de fapt elementele </w:t>
      </w:r>
      <w:r>
        <w:rPr>
          <w:b w:val="0"/>
          <w:bCs w:val="0"/>
        </w:rPr>
        <w:t>codului Gray</w:t>
      </w:r>
      <w:r>
        <w:t xml:space="preserve"> pe d+1 poziţii. Deci pentru fiecare nod din G</w:t>
      </w:r>
      <w:r>
        <w:rPr>
          <w:vertAlign w:val="subscript"/>
        </w:rPr>
        <w:t>d</w:t>
      </w:r>
      <w:r>
        <w:t xml:space="preserve"> obţinem două d+1-uple (unul prin adăugarea lui 0 şi unul prin adăugarea lui 1). În concluzie, </w:t>
      </w:r>
      <w:r>
        <w:rPr>
          <w:bCs w:val="0"/>
          <w:i w:val="0"/>
        </w:rPr>
        <w:t>|</w:t>
      </w:r>
      <w:r>
        <w:rPr>
          <w:bCs w:val="0"/>
          <w:iCs w:val="0"/>
        </w:rPr>
        <w:t>V(G</w:t>
      </w:r>
      <w:r>
        <w:rPr>
          <w:bCs w:val="0"/>
          <w:iCs w:val="0"/>
          <w:vertAlign w:val="subscript"/>
        </w:rPr>
        <w:t>d+1</w:t>
      </w:r>
      <w:r>
        <w:rPr>
          <w:bCs w:val="0"/>
          <w:iCs w:val="0"/>
        </w:rPr>
        <w:t>)| = |V(G</w:t>
      </w:r>
      <w:r>
        <w:rPr>
          <w:bCs w:val="0"/>
          <w:iCs w:val="0"/>
          <w:vertAlign w:val="subscript"/>
        </w:rPr>
        <w:t>d</w:t>
      </w:r>
      <w:r>
        <w:rPr>
          <w:bCs w:val="0"/>
          <w:iCs w:val="0"/>
        </w:rPr>
        <w:t>)| * 2=2</w:t>
      </w:r>
      <w:r>
        <w:rPr>
          <w:bCs w:val="0"/>
          <w:iCs w:val="0"/>
          <w:vertAlign w:val="superscript"/>
        </w:rPr>
        <w:t xml:space="preserve">d </w:t>
      </w:r>
      <w:r>
        <w:rPr>
          <w:bCs w:val="0"/>
          <w:iCs w:val="0"/>
        </w:rPr>
        <w:t>* 2= 2</w:t>
      </w:r>
      <w:r>
        <w:rPr>
          <w:bCs w:val="0"/>
          <w:iCs w:val="0"/>
          <w:vertAlign w:val="superscript"/>
        </w:rPr>
        <w:t>d+1</w:t>
      </w:r>
      <w:r>
        <w:rPr>
          <w:bCs w:val="0"/>
          <w:iCs w:val="0"/>
        </w:rPr>
        <w:t>.</w:t>
      </w:r>
    </w:p>
    <w:p w:rsidR="006358A1" w:rsidRDefault="006358A1">
      <w:pPr>
        <w:ind w:firstLine="360"/>
        <w:jc w:val="both"/>
        <w:rPr>
          <w:bCs/>
          <w:i/>
        </w:rPr>
      </w:pPr>
      <w:r>
        <w:rPr>
          <w:bCs/>
          <w:i/>
        </w:rPr>
        <w:t xml:space="preserve">Am demonstrat că </w:t>
      </w:r>
      <w:r w:rsidRPr="00577039">
        <w:rPr>
          <w:b/>
          <w:bCs/>
          <w:i/>
        </w:rPr>
        <w:t>numărul de vârfuri este 2</w:t>
      </w:r>
      <w:r w:rsidRPr="00577039">
        <w:rPr>
          <w:b/>
          <w:bCs/>
          <w:i/>
          <w:vertAlign w:val="superscript"/>
        </w:rPr>
        <w:t>d</w:t>
      </w:r>
      <w:r>
        <w:rPr>
          <w:bCs/>
          <w:i/>
        </w:rPr>
        <w:t xml:space="preserve">, pentru grafurile </w:t>
      </w:r>
      <w:r w:rsidRPr="00577039">
        <w:rPr>
          <w:b/>
          <w:bCs/>
          <w:i/>
        </w:rPr>
        <w:t>G</w:t>
      </w:r>
      <w:r w:rsidRPr="00577039">
        <w:rPr>
          <w:b/>
          <w:bCs/>
          <w:i/>
          <w:vertAlign w:val="subscript"/>
        </w:rPr>
        <w:t>d</w:t>
      </w:r>
      <w:r>
        <w:rPr>
          <w:bCs/>
          <w:i/>
        </w:rPr>
        <w:t>.</w:t>
      </w:r>
    </w:p>
    <w:p w:rsidR="006358A1" w:rsidRDefault="006358A1" w:rsidP="00830E2A">
      <w:pPr>
        <w:pStyle w:val="Heading2"/>
        <w:keepNext w:val="0"/>
        <w:numPr>
          <w:ilvl w:val="0"/>
          <w:numId w:val="56"/>
        </w:numPr>
        <w:tabs>
          <w:tab w:val="clear" w:pos="1080"/>
          <w:tab w:val="num" w:pos="360"/>
        </w:tabs>
        <w:suppressAutoHyphens w:val="0"/>
        <w:spacing w:before="0" w:after="0"/>
        <w:ind w:hanging="720"/>
        <w:jc w:val="both"/>
      </w:pPr>
      <w:r>
        <w:t xml:space="preserve">Pentru a calcula </w:t>
      </w:r>
      <w:r w:rsidRPr="00AD5EA3">
        <w:rPr>
          <w:b w:val="0"/>
          <w:u w:val="single"/>
        </w:rPr>
        <w:t>numărul de muchii</w:t>
      </w:r>
      <w:r>
        <w:t xml:space="preserve"> ne folosim de definiţia produsului cartezian a două grafuri. </w:t>
      </w:r>
    </w:p>
    <w:p w:rsidR="006358A1" w:rsidRDefault="006358A1" w:rsidP="00EA2799">
      <w:pPr>
        <w:pStyle w:val="Heading2"/>
        <w:ind w:firstLine="360"/>
      </w:pPr>
      <w:r>
        <w:lastRenderedPageBreak/>
        <w:t xml:space="preserve">Iniţial, arătăm că </w:t>
      </w:r>
      <w:r>
        <w:rPr>
          <w:b w:val="0"/>
          <w:bCs w:val="0"/>
        </w:rPr>
        <w:t>în graful G</w:t>
      </w:r>
      <w:r>
        <w:rPr>
          <w:b w:val="0"/>
          <w:bCs w:val="0"/>
          <w:vertAlign w:val="subscript"/>
        </w:rPr>
        <w:t>d</w:t>
      </w:r>
      <w:r>
        <w:rPr>
          <w:b w:val="0"/>
          <w:bCs w:val="0"/>
        </w:rPr>
        <w:t xml:space="preserve"> există muchie numai între acele d-uple care diferă printr-un singur element</w:t>
      </w:r>
      <w:r>
        <w:t xml:space="preserve">. Vom demonstra această proprietate prin </w:t>
      </w:r>
      <w:r>
        <w:rPr>
          <w:b w:val="0"/>
          <w:bCs w:val="0"/>
        </w:rPr>
        <w:t>inducţie</w:t>
      </w:r>
      <w:r>
        <w:t>.</w:t>
      </w:r>
    </w:p>
    <w:p w:rsidR="006358A1" w:rsidRDefault="006358A1">
      <w:pPr>
        <w:pStyle w:val="Heading2"/>
      </w:pPr>
      <w:r w:rsidRPr="00577039">
        <w:rPr>
          <w:b w:val="0"/>
        </w:rPr>
        <w:t>I.</w:t>
      </w:r>
      <w:r>
        <w:t xml:space="preserve"> Pentru </w:t>
      </w:r>
      <w:r>
        <w:rPr>
          <w:b w:val="0"/>
          <w:bCs w:val="0"/>
        </w:rPr>
        <w:t>pasul de bază</w:t>
      </w:r>
      <w:r>
        <w:t>, verificăm proprietatea pentru G</w:t>
      </w:r>
      <w:r>
        <w:rPr>
          <w:vertAlign w:val="subscript"/>
        </w:rPr>
        <w:t>2</w:t>
      </w:r>
      <w:r>
        <w:t>, întrucât pentru G</w:t>
      </w:r>
      <w:r>
        <w:rPr>
          <w:vertAlign w:val="subscript"/>
        </w:rPr>
        <w:t>1</w:t>
      </w:r>
      <w:r>
        <w:t xml:space="preserve"> este evident adevărată. Observăm că avem muchie între (0,0) şi (0,1), între (0,1) şi (1,0), între (1,0) şi (1,1), şi între (0,1) şi (1,1). Evident, aceste muchii respectă relaţia de mai sus.</w:t>
      </w:r>
    </w:p>
    <w:p w:rsidR="006358A1" w:rsidRDefault="006358A1">
      <w:pPr>
        <w:pStyle w:val="Heading2"/>
      </w:pPr>
      <w:r>
        <w:rPr>
          <w:b w:val="0"/>
          <w:bCs w:val="0"/>
        </w:rPr>
        <w:t>II. Presupunem proprietatea adevărată pentru G</w:t>
      </w:r>
      <w:r>
        <w:rPr>
          <w:b w:val="0"/>
          <w:bCs w:val="0"/>
          <w:vertAlign w:val="subscript"/>
        </w:rPr>
        <w:t>d</w:t>
      </w:r>
      <w:r>
        <w:t xml:space="preserve">, </w:t>
      </w:r>
      <w:r>
        <w:rPr>
          <w:b w:val="0"/>
          <w:bCs w:val="0"/>
        </w:rPr>
        <w:t>cu d&gt;2 şi demonstrăm pentru G</w:t>
      </w:r>
      <w:r>
        <w:rPr>
          <w:b w:val="0"/>
          <w:bCs w:val="0"/>
          <w:vertAlign w:val="subscript"/>
        </w:rPr>
        <w:t>d+</w:t>
      </w:r>
      <w:r>
        <w:rPr>
          <w:vertAlign w:val="subscript"/>
        </w:rPr>
        <w:t>1</w:t>
      </w:r>
      <w:r>
        <w:t>.</w:t>
      </w:r>
    </w:p>
    <w:p w:rsidR="006358A1" w:rsidRDefault="006358A1" w:rsidP="00EA2799">
      <w:pPr>
        <w:pStyle w:val="Heading2"/>
        <w:ind w:firstLine="360"/>
      </w:pPr>
      <w:r>
        <w:t>Fie două d+1-uple de forma coordonatelor nodurilor: (x</w:t>
      </w:r>
      <w:r>
        <w:rPr>
          <w:vertAlign w:val="subscript"/>
        </w:rPr>
        <w:t>1</w:t>
      </w:r>
      <w:r>
        <w:t>, x</w:t>
      </w:r>
      <w:r>
        <w:rPr>
          <w:vertAlign w:val="subscript"/>
        </w:rPr>
        <w:t>2</w:t>
      </w:r>
      <w:r>
        <w:t>,…, x</w:t>
      </w:r>
      <w:r>
        <w:rPr>
          <w:vertAlign w:val="subscript"/>
        </w:rPr>
        <w:t>d</w:t>
      </w:r>
      <w:r>
        <w:t>, y</w:t>
      </w:r>
      <w:r>
        <w:rPr>
          <w:vertAlign w:val="subscript"/>
        </w:rPr>
        <w:t>1</w:t>
      </w:r>
      <w:r>
        <w:t>) şi (x</w:t>
      </w:r>
      <w:r>
        <w:rPr>
          <w:vertAlign w:val="subscript"/>
        </w:rPr>
        <w:t>1</w:t>
      </w:r>
      <w:r>
        <w:t>’, x</w:t>
      </w:r>
      <w:r>
        <w:rPr>
          <w:vertAlign w:val="subscript"/>
        </w:rPr>
        <w:t>2</w:t>
      </w:r>
      <w:r>
        <w:t>’, …, x</w:t>
      </w:r>
      <w:r>
        <w:rPr>
          <w:vertAlign w:val="subscript"/>
        </w:rPr>
        <w:t>d</w:t>
      </w:r>
      <w:r>
        <w:t>’, y</w:t>
      </w:r>
      <w:r>
        <w:rPr>
          <w:vertAlign w:val="subscript"/>
        </w:rPr>
        <w:t>2</w:t>
      </w:r>
      <w:r>
        <w:t>), unde x</w:t>
      </w:r>
      <w:r>
        <w:rPr>
          <w:vertAlign w:val="subscript"/>
        </w:rPr>
        <w:t>i</w:t>
      </w:r>
      <w:r>
        <w:t>, x</w:t>
      </w:r>
      <w:r>
        <w:rPr>
          <w:vertAlign w:val="subscript"/>
        </w:rPr>
        <w:t>i</w:t>
      </w:r>
      <w:r>
        <w:t>’, y</w:t>
      </w:r>
      <w:r>
        <w:rPr>
          <w:vertAlign w:val="subscript"/>
        </w:rPr>
        <w:t>1</w:t>
      </w:r>
      <w:r>
        <w:t>, y</w:t>
      </w:r>
      <w:r>
        <w:rPr>
          <w:vertAlign w:val="subscript"/>
        </w:rPr>
        <w:t>2</w:t>
      </w:r>
      <w:r>
        <w:t xml:space="preserve"> au valoarea 0 sau 1. Conform definiţiei produsului cartezian, există muchie între cele două noduri dacă:</w:t>
      </w:r>
    </w:p>
    <w:p w:rsidR="006358A1" w:rsidRDefault="006358A1" w:rsidP="00830E2A">
      <w:pPr>
        <w:pStyle w:val="Heading2"/>
        <w:keepNext w:val="0"/>
        <w:numPr>
          <w:ilvl w:val="0"/>
          <w:numId w:val="44"/>
        </w:numPr>
        <w:suppressAutoHyphens w:val="0"/>
        <w:spacing w:before="0" w:after="0"/>
        <w:jc w:val="both"/>
      </w:pPr>
      <w:r>
        <w:t>(x</w:t>
      </w:r>
      <w:r>
        <w:rPr>
          <w:vertAlign w:val="subscript"/>
        </w:rPr>
        <w:t>1</w:t>
      </w:r>
      <w:r>
        <w:t>, x</w:t>
      </w:r>
      <w:r>
        <w:rPr>
          <w:vertAlign w:val="subscript"/>
        </w:rPr>
        <w:t>2</w:t>
      </w:r>
      <w:r>
        <w:t>,…, x</w:t>
      </w:r>
      <w:r>
        <w:rPr>
          <w:vertAlign w:val="subscript"/>
        </w:rPr>
        <w:t>d</w:t>
      </w:r>
      <w:r>
        <w:t>) = (x</w:t>
      </w:r>
      <w:r>
        <w:rPr>
          <w:vertAlign w:val="subscript"/>
        </w:rPr>
        <w:t>1</w:t>
      </w:r>
      <w:r>
        <w:t>’, x</w:t>
      </w:r>
      <w:r>
        <w:rPr>
          <w:vertAlign w:val="subscript"/>
        </w:rPr>
        <w:t>2</w:t>
      </w:r>
      <w:r>
        <w:t>’, …, x</w:t>
      </w:r>
      <w:r>
        <w:rPr>
          <w:vertAlign w:val="subscript"/>
        </w:rPr>
        <w:t>d</w:t>
      </w:r>
      <w:r>
        <w:t>’) şi y</w:t>
      </w:r>
      <w:r>
        <w:rPr>
          <w:vertAlign w:val="subscript"/>
        </w:rPr>
        <w:t>1</w:t>
      </w:r>
      <w:r>
        <w:t>, y</w:t>
      </w:r>
      <w:r>
        <w:rPr>
          <w:vertAlign w:val="subscript"/>
        </w:rPr>
        <w:t>2</w:t>
      </w:r>
      <w:r>
        <w:t xml:space="preserve"> sunt numere diferite ( adică unul este 0 şi unul este 1, pentru a avea muchie în graful </w:t>
      </w:r>
      <w:smartTag w:uri="urn:schemas-microsoft-com:office:smarttags" w:element="place">
        <w:r>
          <w:t>K</w:t>
        </w:r>
        <w:r>
          <w:rPr>
            <w:vertAlign w:val="subscript"/>
          </w:rPr>
          <w:t>2</w:t>
        </w:r>
      </w:smartTag>
      <w:r>
        <w:t>;</w:t>
      </w:r>
    </w:p>
    <w:p w:rsidR="006358A1" w:rsidRDefault="006358A1">
      <w:pPr>
        <w:pStyle w:val="Heading2"/>
        <w:ind w:left="720"/>
      </w:pPr>
      <w:r>
        <w:t>sau</w:t>
      </w:r>
    </w:p>
    <w:p w:rsidR="006358A1" w:rsidRDefault="006358A1" w:rsidP="00830E2A">
      <w:pPr>
        <w:pStyle w:val="Heading2"/>
        <w:keepNext w:val="0"/>
        <w:numPr>
          <w:ilvl w:val="0"/>
          <w:numId w:val="44"/>
        </w:numPr>
        <w:suppressAutoHyphens w:val="0"/>
        <w:spacing w:before="0" w:after="0"/>
        <w:jc w:val="both"/>
      </w:pPr>
      <w:r>
        <w:t>y</w:t>
      </w:r>
      <w:r>
        <w:rPr>
          <w:vertAlign w:val="subscript"/>
        </w:rPr>
        <w:t xml:space="preserve">1 </w:t>
      </w:r>
      <w:r>
        <w:t>= y</w:t>
      </w:r>
      <w:r>
        <w:rPr>
          <w:vertAlign w:val="subscript"/>
        </w:rPr>
        <w:t xml:space="preserve">2 </w:t>
      </w:r>
      <w:r>
        <w:t>şi între (x</w:t>
      </w:r>
      <w:r>
        <w:rPr>
          <w:vertAlign w:val="subscript"/>
        </w:rPr>
        <w:t>1</w:t>
      </w:r>
      <w:r>
        <w:t>, x</w:t>
      </w:r>
      <w:r>
        <w:rPr>
          <w:vertAlign w:val="subscript"/>
        </w:rPr>
        <w:t>2</w:t>
      </w:r>
      <w:r>
        <w:t>,…, x</w:t>
      </w:r>
      <w:r>
        <w:rPr>
          <w:vertAlign w:val="subscript"/>
        </w:rPr>
        <w:t>d</w:t>
      </w:r>
      <w:r>
        <w:t>) şi (x</w:t>
      </w:r>
      <w:r>
        <w:rPr>
          <w:vertAlign w:val="subscript"/>
        </w:rPr>
        <w:t>1</w:t>
      </w:r>
      <w:r>
        <w:t>’, x</w:t>
      </w:r>
      <w:r>
        <w:rPr>
          <w:vertAlign w:val="subscript"/>
        </w:rPr>
        <w:t>2</w:t>
      </w:r>
      <w:r>
        <w:t>’, …, x</w:t>
      </w:r>
      <w:r>
        <w:rPr>
          <w:vertAlign w:val="subscript"/>
        </w:rPr>
        <w:t>d</w:t>
      </w:r>
      <w:r>
        <w:t>’) exista muchie în graful G</w:t>
      </w:r>
      <w:r>
        <w:rPr>
          <w:vertAlign w:val="subscript"/>
        </w:rPr>
        <w:t>d</w:t>
      </w:r>
      <w:r>
        <w:t>.</w:t>
      </w:r>
    </w:p>
    <w:p w:rsidR="006358A1" w:rsidRDefault="006358A1" w:rsidP="007A0815">
      <w:pPr>
        <w:pStyle w:val="Heading2"/>
        <w:ind w:firstLine="357"/>
      </w:pPr>
      <w:r>
        <w:t xml:space="preserve">În </w:t>
      </w:r>
      <w:r>
        <w:rPr>
          <w:b w:val="0"/>
          <w:bCs w:val="0"/>
        </w:rPr>
        <w:t>prima situaţie</w:t>
      </w:r>
      <w:r>
        <w:t>, este evident că d+1-uplele diferă printr-un singur element (şi anume y</w:t>
      </w:r>
      <w:r>
        <w:rPr>
          <w:vertAlign w:val="subscript"/>
        </w:rPr>
        <w:t>1</w:t>
      </w:r>
      <w:r>
        <w:t>, respectiv y</w:t>
      </w:r>
      <w:r>
        <w:rPr>
          <w:vertAlign w:val="subscript"/>
        </w:rPr>
        <w:t>2</w:t>
      </w:r>
      <w:r>
        <w:t>). În cea de</w:t>
      </w:r>
      <w:r>
        <w:rPr>
          <w:b w:val="0"/>
          <w:bCs w:val="0"/>
        </w:rPr>
        <w:t>-a doua situaţie</w:t>
      </w:r>
      <w:r>
        <w:t xml:space="preserve"> avem y</w:t>
      </w:r>
      <w:r>
        <w:rPr>
          <w:vertAlign w:val="subscript"/>
        </w:rPr>
        <w:t xml:space="preserve">1 </w:t>
      </w:r>
      <w:r>
        <w:t>= y</w:t>
      </w:r>
      <w:r>
        <w:rPr>
          <w:vertAlign w:val="subscript"/>
        </w:rPr>
        <w:t>2</w:t>
      </w:r>
      <w:r>
        <w:t xml:space="preserve"> şi ştim că exista muchie între nodurile determinate de d-uple în graful G</w:t>
      </w:r>
      <w:r>
        <w:rPr>
          <w:vertAlign w:val="subscript"/>
        </w:rPr>
        <w:t>d</w:t>
      </w:r>
      <w:r>
        <w:t xml:space="preserve">. Conform </w:t>
      </w:r>
      <w:r>
        <w:rPr>
          <w:b w:val="0"/>
          <w:bCs w:val="0"/>
        </w:rPr>
        <w:t>ipotezei inductive</w:t>
      </w:r>
      <w:r>
        <w:t xml:space="preserve">, avem că </w:t>
      </w:r>
      <w:r>
        <w:rPr>
          <w:b w:val="0"/>
          <w:bCs w:val="0"/>
        </w:rPr>
        <w:t>în graful G</w:t>
      </w:r>
      <w:r>
        <w:rPr>
          <w:b w:val="0"/>
          <w:bCs w:val="0"/>
          <w:vertAlign w:val="subscript"/>
        </w:rPr>
        <w:t>d</w:t>
      </w:r>
      <w:r>
        <w:rPr>
          <w:b w:val="0"/>
          <w:bCs w:val="0"/>
        </w:rPr>
        <w:t xml:space="preserve"> există muchie numai între acele d-uple care diferă </w:t>
      </w:r>
      <w:r>
        <w:rPr>
          <w:b w:val="0"/>
          <w:bCs w:val="0"/>
        </w:rPr>
        <w:br/>
        <w:t xml:space="preserve">printr-un singur element. </w:t>
      </w:r>
      <w:r>
        <w:t>Deci d-uplele (x</w:t>
      </w:r>
      <w:r>
        <w:rPr>
          <w:vertAlign w:val="subscript"/>
        </w:rPr>
        <w:t>1</w:t>
      </w:r>
      <w:r>
        <w:t>, x</w:t>
      </w:r>
      <w:r>
        <w:rPr>
          <w:vertAlign w:val="subscript"/>
        </w:rPr>
        <w:t>2</w:t>
      </w:r>
      <w:r>
        <w:t>,…, x</w:t>
      </w:r>
      <w:r>
        <w:rPr>
          <w:vertAlign w:val="subscript"/>
        </w:rPr>
        <w:t>d</w:t>
      </w:r>
      <w:r>
        <w:t>) şi (x</w:t>
      </w:r>
      <w:r>
        <w:rPr>
          <w:vertAlign w:val="subscript"/>
        </w:rPr>
        <w:t>1</w:t>
      </w:r>
      <w:r>
        <w:t>’, x</w:t>
      </w:r>
      <w:r>
        <w:rPr>
          <w:vertAlign w:val="subscript"/>
        </w:rPr>
        <w:t>2</w:t>
      </w:r>
      <w:r>
        <w:t>’, …, x</w:t>
      </w:r>
      <w:r>
        <w:rPr>
          <w:vertAlign w:val="subscript"/>
        </w:rPr>
        <w:t>d</w:t>
      </w:r>
      <w:r>
        <w:t>’) diferă printr-un singur element iar y</w:t>
      </w:r>
      <w:r>
        <w:rPr>
          <w:vertAlign w:val="subscript"/>
        </w:rPr>
        <w:t xml:space="preserve">1 </w:t>
      </w:r>
      <w:r>
        <w:t>= y</w:t>
      </w:r>
      <w:r>
        <w:rPr>
          <w:vertAlign w:val="subscript"/>
        </w:rPr>
        <w:t>2</w:t>
      </w:r>
      <w:r>
        <w:t>. Aşadar, cele două d+1-uple diferă printr-un singur element, în cazul în care între acestea există muchie în graful G</w:t>
      </w:r>
      <w:r>
        <w:rPr>
          <w:vertAlign w:val="subscript"/>
        </w:rPr>
        <w:t>d+1</w:t>
      </w:r>
      <w:r>
        <w:t>.</w:t>
      </w:r>
    </w:p>
    <w:p w:rsidR="006358A1" w:rsidRDefault="006358A1" w:rsidP="007A0815">
      <w:pPr>
        <w:pStyle w:val="Heading2"/>
        <w:ind w:firstLine="360"/>
      </w:pPr>
      <w:r>
        <w:t xml:space="preserve">Am demonstrat deci că </w:t>
      </w:r>
      <w:r w:rsidRPr="00AD32F1">
        <w:rPr>
          <w:b w:val="0"/>
        </w:rPr>
        <w:t>î</w:t>
      </w:r>
      <w:r>
        <w:rPr>
          <w:b w:val="0"/>
          <w:bCs w:val="0"/>
        </w:rPr>
        <w:t>n graful G</w:t>
      </w:r>
      <w:r>
        <w:rPr>
          <w:b w:val="0"/>
          <w:bCs w:val="0"/>
          <w:vertAlign w:val="subscript"/>
        </w:rPr>
        <w:t>d</w:t>
      </w:r>
      <w:r>
        <w:rPr>
          <w:b w:val="0"/>
          <w:bCs w:val="0"/>
        </w:rPr>
        <w:t xml:space="preserve"> există muchie numai între acele d-uple care diferă printr-un singur element.</w:t>
      </w:r>
    </w:p>
    <w:p w:rsidR="006358A1" w:rsidRDefault="006358A1" w:rsidP="007A0815">
      <w:pPr>
        <w:pStyle w:val="Heading2"/>
      </w:pPr>
    </w:p>
    <w:p w:rsidR="006358A1" w:rsidRDefault="006358A1" w:rsidP="00AD32F1">
      <w:pPr>
        <w:pStyle w:val="Heading2"/>
        <w:ind w:firstLine="360"/>
        <w:rPr>
          <w:b w:val="0"/>
          <w:bCs w:val="0"/>
        </w:rPr>
      </w:pPr>
      <w:r>
        <w:t>Pentru a afla numărul de muchii, este necesar să verificăm pentru fiecare nod din G</w:t>
      </w:r>
      <w:r>
        <w:rPr>
          <w:vertAlign w:val="subscript"/>
        </w:rPr>
        <w:t>d</w:t>
      </w:r>
      <w:r>
        <w:t xml:space="preserve"> cu cine este legat, şi conform proprietăţii </w:t>
      </w:r>
      <w:r>
        <w:lastRenderedPageBreak/>
        <w:t xml:space="preserve">demonstrate mai sus, trebuie de fapt să determinăm toate nodurile ale căror coordonate diferă de cele ale nodului ales printr-un singur element. </w:t>
      </w:r>
      <w:r>
        <w:rPr>
          <w:b w:val="0"/>
          <w:bCs w:val="0"/>
        </w:rPr>
        <w:t>Pentru un d-uplu</w:t>
      </w:r>
      <w:r>
        <w:t xml:space="preserve"> (corespunzător coordonatelor unui nod din G</w:t>
      </w:r>
      <w:r>
        <w:rPr>
          <w:vertAlign w:val="subscript"/>
        </w:rPr>
        <w:t>d</w:t>
      </w:r>
      <w:r>
        <w:t xml:space="preserve">) avem </w:t>
      </w:r>
      <w:r>
        <w:rPr>
          <w:b w:val="0"/>
          <w:bCs w:val="0"/>
        </w:rPr>
        <w:t>alte</w:t>
      </w:r>
      <w:r>
        <w:t xml:space="preserve"> </w:t>
      </w:r>
      <w:r>
        <w:rPr>
          <w:b w:val="0"/>
          <w:bCs w:val="0"/>
        </w:rPr>
        <w:t xml:space="preserve">d d-uple care să difere de acesta printr-un singur element </w:t>
      </w:r>
      <w:r>
        <w:t>(în locul fiecărui element din d-uplu se poate pune opusul său)</w:t>
      </w:r>
      <w:r>
        <w:rPr>
          <w:b w:val="0"/>
          <w:bCs w:val="0"/>
        </w:rPr>
        <w:t xml:space="preserve">. </w:t>
      </w:r>
    </w:p>
    <w:p w:rsidR="006358A1" w:rsidRDefault="006358A1" w:rsidP="00AD32F1">
      <w:pPr>
        <w:pStyle w:val="Heading2"/>
        <w:ind w:firstLine="360"/>
      </w:pPr>
      <w:r>
        <w:t>Deci, pentru fiecare nod,</w:t>
      </w:r>
      <w:r>
        <w:rPr>
          <w:b w:val="0"/>
          <w:bCs w:val="0"/>
        </w:rPr>
        <w:t xml:space="preserve"> </w:t>
      </w:r>
      <w:r>
        <w:t>obţinem d noduri adiacente cu el (adic</w:t>
      </w:r>
      <w:r>
        <w:rPr>
          <w:lang w:val="ro-RO"/>
        </w:rPr>
        <w:t xml:space="preserve">ă </w:t>
      </w:r>
      <w:r>
        <w:t>gradul nodului este d, deci G</w:t>
      </w:r>
      <w:r>
        <w:rPr>
          <w:vertAlign w:val="subscript"/>
        </w:rPr>
        <w:t>d</w:t>
      </w:r>
      <w:r>
        <w:t xml:space="preserve"> este graf d-regulat).</w:t>
      </w:r>
    </w:p>
    <w:p w:rsidR="006358A1" w:rsidRDefault="006358A1" w:rsidP="00AD32F1">
      <w:pPr>
        <w:pStyle w:val="Heading2"/>
        <w:ind w:firstLine="360"/>
      </w:pPr>
      <w:r>
        <w:t xml:space="preserve">Ştiind de la punctul anterior că numărul de noduri este </w:t>
      </w:r>
      <w:r w:rsidRPr="00876FD3">
        <w:t>2</w:t>
      </w:r>
      <w:r>
        <w:rPr>
          <w:vertAlign w:val="superscript"/>
        </w:rPr>
        <w:t>d</w:t>
      </w:r>
      <w:r>
        <w:t>, şi ştiind că numărul de muchii este jumătate din suma gradelor tuturor nodurilor, se obţin (d * 2</w:t>
      </w:r>
      <w:r>
        <w:rPr>
          <w:vertAlign w:val="superscript"/>
        </w:rPr>
        <w:t>d</w:t>
      </w:r>
      <w:r>
        <w:t xml:space="preserve">)/2 muchii, adică </w:t>
      </w:r>
      <w:r>
        <w:rPr>
          <w:b w:val="0"/>
          <w:bCs w:val="0"/>
        </w:rPr>
        <w:t>d * 2</w:t>
      </w:r>
      <w:r>
        <w:rPr>
          <w:b w:val="0"/>
          <w:bCs w:val="0"/>
          <w:vertAlign w:val="superscript"/>
        </w:rPr>
        <w:t>d-1</w:t>
      </w:r>
      <w:r>
        <w:t xml:space="preserve"> muchii în graful G</w:t>
      </w:r>
      <w:r>
        <w:rPr>
          <w:vertAlign w:val="subscript"/>
        </w:rPr>
        <w:t>d</w:t>
      </w:r>
      <w:r>
        <w:t>.</w:t>
      </w:r>
    </w:p>
    <w:p w:rsidR="006358A1" w:rsidRDefault="006358A1" w:rsidP="00AD32F1">
      <w:pPr>
        <w:pStyle w:val="Heading2"/>
        <w:ind w:firstLine="360"/>
      </w:pPr>
    </w:p>
    <w:p w:rsidR="006358A1" w:rsidRDefault="006358A1" w:rsidP="00830E2A">
      <w:pPr>
        <w:pStyle w:val="Heading2"/>
        <w:keepNext w:val="0"/>
        <w:numPr>
          <w:ilvl w:val="0"/>
          <w:numId w:val="57"/>
        </w:numPr>
        <w:tabs>
          <w:tab w:val="clear" w:pos="720"/>
          <w:tab w:val="num" w:pos="0"/>
        </w:tabs>
        <w:suppressAutoHyphens w:val="0"/>
        <w:spacing w:before="0" w:after="0"/>
        <w:ind w:left="0" w:firstLine="360"/>
        <w:jc w:val="both"/>
      </w:pPr>
      <w:r>
        <w:t xml:space="preserve">Pentru a determina </w:t>
      </w:r>
      <w:r w:rsidRPr="00AD5EA3">
        <w:rPr>
          <w:b w:val="0"/>
          <w:u w:val="single"/>
        </w:rPr>
        <w:t>diametrul grafului G</w:t>
      </w:r>
      <w:r w:rsidRPr="00AD5EA3">
        <w:rPr>
          <w:b w:val="0"/>
          <w:u w:val="single"/>
          <w:vertAlign w:val="subscript"/>
        </w:rPr>
        <w:t>d</w:t>
      </w:r>
      <w:r>
        <w:rPr>
          <w:vertAlign w:val="subscript"/>
        </w:rPr>
        <w:t xml:space="preserve"> </w:t>
      </w:r>
      <w:r>
        <w:t xml:space="preserve">, arătăm că </w:t>
      </w:r>
      <w:r>
        <w:rPr>
          <w:b w:val="0"/>
          <w:bCs w:val="0"/>
        </w:rPr>
        <w:t>drumul minim dintre două noduri distincte ale grafului este numărul de elemente distincte din d-uplele corespunzătoare acestor noduri</w:t>
      </w:r>
      <w:r>
        <w:t xml:space="preserve"> (evident, acesta este un număr între 1 şi d).  </w:t>
      </w:r>
    </w:p>
    <w:p w:rsidR="006358A1" w:rsidRDefault="006358A1" w:rsidP="00767AEC">
      <w:pPr>
        <w:pStyle w:val="Heading2"/>
        <w:ind w:firstLine="360"/>
      </w:pPr>
      <w:r>
        <w:lastRenderedPageBreak/>
        <w:t>Fie v=(x</w:t>
      </w:r>
      <w:r>
        <w:rPr>
          <w:vertAlign w:val="subscript"/>
        </w:rPr>
        <w:t>1</w:t>
      </w:r>
      <w:r>
        <w:t>, x</w:t>
      </w:r>
      <w:r>
        <w:rPr>
          <w:vertAlign w:val="subscript"/>
        </w:rPr>
        <w:t>2</w:t>
      </w:r>
      <w:r>
        <w:t>,…, x</w:t>
      </w:r>
      <w:r>
        <w:rPr>
          <w:vertAlign w:val="subscript"/>
        </w:rPr>
        <w:t>d</w:t>
      </w:r>
      <w:r>
        <w:t>) şi w=(x</w:t>
      </w:r>
      <w:r>
        <w:rPr>
          <w:vertAlign w:val="subscript"/>
        </w:rPr>
        <w:t>1</w:t>
      </w:r>
      <w:r>
        <w:t>’, x</w:t>
      </w:r>
      <w:r>
        <w:rPr>
          <w:vertAlign w:val="subscript"/>
        </w:rPr>
        <w:t>2</w:t>
      </w:r>
      <w:r>
        <w:t>’, …, x</w:t>
      </w:r>
      <w:r>
        <w:rPr>
          <w:vertAlign w:val="subscript"/>
        </w:rPr>
        <w:t>d</w:t>
      </w:r>
      <w:r>
        <w:t>’), două d-uple care reprezintă coordonatele a două noduri din G</w:t>
      </w:r>
      <w:r>
        <w:rPr>
          <w:vertAlign w:val="subscript"/>
        </w:rPr>
        <w:t>d</w:t>
      </w:r>
      <w:r>
        <w:t xml:space="preserve">. Presupunem că acestea diferă prin k elemente, 1 </w:t>
      </w:r>
      <w:r>
        <w:rPr>
          <w:position w:val="-4"/>
        </w:rPr>
        <w:object w:dxaOrig="200" w:dyaOrig="240">
          <v:shape id="_x0000_i1235" type="#_x0000_t75" style="width:10.2pt;height:12.25pt" o:ole="">
            <v:imagedata r:id="rId281" o:title=""/>
          </v:shape>
          <o:OLEObject Type="Embed" ProgID="Equation.3" ShapeID="_x0000_i1235" DrawAspect="Content" ObjectID="_1421273153" r:id="rId282"/>
        </w:object>
      </w:r>
      <w:r>
        <w:t xml:space="preserve"> k </w:t>
      </w:r>
      <w:r>
        <w:rPr>
          <w:position w:val="-4"/>
        </w:rPr>
        <w:object w:dxaOrig="200" w:dyaOrig="240">
          <v:shape id="_x0000_i1236" type="#_x0000_t75" style="width:10.2pt;height:12.25pt" o:ole="">
            <v:imagedata r:id="rId283" o:title=""/>
          </v:shape>
          <o:OLEObject Type="Embed" ProgID="Equation.3" ShapeID="_x0000_i1236" DrawAspect="Content" ObjectID="_1421273154" r:id="rId284"/>
        </w:object>
      </w:r>
      <w:r>
        <w:t xml:space="preserve"> d. </w:t>
      </w:r>
    </w:p>
    <w:p w:rsidR="006358A1" w:rsidRPr="00767AEC" w:rsidRDefault="006358A1" w:rsidP="00985FF5">
      <w:pPr>
        <w:pStyle w:val="Heading2"/>
        <w:ind w:firstLine="360"/>
      </w:pPr>
      <w:r w:rsidRPr="00767AEC">
        <w:t>Fie a</w:t>
      </w:r>
      <w:r>
        <w:t xml:space="preserve"> = lungimea drumului minim de la v la w. Demonstrăm prin dublă inegalitate că a = k. </w:t>
      </w:r>
    </w:p>
    <w:p w:rsidR="006358A1" w:rsidRDefault="006358A1" w:rsidP="00985FF5">
      <w:pPr>
        <w:pStyle w:val="Heading2"/>
        <w:ind w:firstLine="360"/>
        <w:rPr>
          <w:b w:val="0"/>
        </w:rPr>
      </w:pPr>
      <w:smartTag w:uri="urn:schemas-microsoft-com:office:smarttags" w:element="place">
        <w:r>
          <w:rPr>
            <w:b w:val="0"/>
          </w:rPr>
          <w:t>I.</w:t>
        </w:r>
      </w:smartTag>
      <w:r>
        <w:rPr>
          <w:b w:val="0"/>
        </w:rPr>
        <w:t xml:space="preserve"> a </w:t>
      </w:r>
      <w:r>
        <w:rPr>
          <w:b w:val="0"/>
        </w:rPr>
        <w:sym w:font="Symbol" w:char="F0B3"/>
      </w:r>
      <w:r>
        <w:rPr>
          <w:b w:val="0"/>
        </w:rPr>
        <w:t xml:space="preserve"> k:</w:t>
      </w:r>
    </w:p>
    <w:p w:rsidR="006358A1" w:rsidRDefault="006358A1" w:rsidP="00FC4B60">
      <w:pPr>
        <w:pStyle w:val="Heading2"/>
        <w:ind w:firstLine="360"/>
      </w:pPr>
      <w:r w:rsidRPr="00CE6B22">
        <w:t>De</w:t>
      </w:r>
      <w:r>
        <w:t xml:space="preserve">monstrăm că orice drum de la v la w are lungimea </w:t>
      </w:r>
      <w:r>
        <w:rPr>
          <w:b w:val="0"/>
        </w:rPr>
        <w:t xml:space="preserve"> </w:t>
      </w:r>
      <w:r w:rsidRPr="006D54D8">
        <w:sym w:font="Symbol" w:char="F0B3"/>
      </w:r>
      <w:r w:rsidRPr="006D54D8">
        <w:t xml:space="preserve"> k</w:t>
      </w:r>
      <w:r>
        <w:t>. Implicit, drumul minim dintre cele două noduri va avea aceeaşi proprietate.</w:t>
      </w:r>
    </w:p>
    <w:p w:rsidR="006358A1" w:rsidRPr="00FC4B60" w:rsidRDefault="006358A1" w:rsidP="00FC4B60">
      <w:pPr>
        <w:pStyle w:val="Heading2"/>
        <w:ind w:firstLine="360"/>
        <w:rPr>
          <w:b w:val="0"/>
        </w:rPr>
      </w:pPr>
      <w:r>
        <w:rPr>
          <w:b w:val="0"/>
        </w:rPr>
        <w:t>Reducere la absurd:</w:t>
      </w:r>
    </w:p>
    <w:p w:rsidR="006358A1" w:rsidRPr="009E2E62" w:rsidRDefault="006358A1" w:rsidP="00AD32F1">
      <w:pPr>
        <w:pStyle w:val="Heading2"/>
        <w:ind w:firstLine="360"/>
        <w:rPr>
          <w:lang w:val="ro-RO"/>
        </w:rPr>
      </w:pPr>
      <w:r>
        <w:t>Presupunem că există un drum de la v la w de lungime l (l &lt;  k). Fie v, u</w:t>
      </w:r>
      <w:r>
        <w:rPr>
          <w:vertAlign w:val="subscript"/>
        </w:rPr>
        <w:t>1,</w:t>
      </w:r>
      <w:r>
        <w:t>, u</w:t>
      </w:r>
      <w:r>
        <w:rPr>
          <w:vertAlign w:val="subscript"/>
        </w:rPr>
        <w:t>2</w:t>
      </w:r>
      <w:r>
        <w:t>, …, u</w:t>
      </w:r>
      <w:r>
        <w:rPr>
          <w:vertAlign w:val="subscript"/>
        </w:rPr>
        <w:t>l-1</w:t>
      </w:r>
      <w:r>
        <w:t xml:space="preserve">, w nodurile de pe drumul de la v la w. </w:t>
      </w:r>
    </w:p>
    <w:p w:rsidR="006358A1" w:rsidRDefault="006358A1" w:rsidP="00AD32F1">
      <w:pPr>
        <w:pStyle w:val="Heading2"/>
        <w:ind w:firstLine="360"/>
      </w:pPr>
      <w:r>
        <w:t>După cum am arătat mai sus, nu avem muchie decât între nodurile ale c</w:t>
      </w:r>
      <w:r>
        <w:rPr>
          <w:lang w:val="ro-RO"/>
        </w:rPr>
        <w:t>ă</w:t>
      </w:r>
      <w:r>
        <w:t>ror d-uple diferă printr-un singur element. Deci d-uplul corespunzător lui u</w:t>
      </w:r>
      <w:r>
        <w:rPr>
          <w:vertAlign w:val="subscript"/>
        </w:rPr>
        <w:t>1</w:t>
      </w:r>
      <w:r>
        <w:t xml:space="preserve"> diferă de v printr-un singur element. </w:t>
      </w:r>
    </w:p>
    <w:p w:rsidR="006358A1" w:rsidRDefault="006358A1" w:rsidP="00AD32F1">
      <w:pPr>
        <w:pStyle w:val="Heading2"/>
        <w:ind w:firstLine="360"/>
      </w:pPr>
      <w:r>
        <w:t>Există muchie între v şi u</w:t>
      </w:r>
      <w:r>
        <w:rPr>
          <w:vertAlign w:val="subscript"/>
        </w:rPr>
        <w:t>1,</w:t>
      </w:r>
      <w:r>
        <w:t>, deci d-uplul lui v diferă de al lui u</w:t>
      </w:r>
      <w:r>
        <w:rPr>
          <w:vertAlign w:val="subscript"/>
        </w:rPr>
        <w:t>1</w:t>
      </w:r>
      <w:r w:rsidRPr="00CF0C3E">
        <w:t xml:space="preserve"> </w:t>
      </w:r>
      <w:r>
        <w:t>prin exact un element.</w:t>
      </w:r>
    </w:p>
    <w:p w:rsidR="006358A1" w:rsidRDefault="006358A1" w:rsidP="00AD32F1">
      <w:pPr>
        <w:pStyle w:val="Heading2"/>
        <w:ind w:firstLine="360"/>
      </w:pPr>
      <w:r>
        <w:t>Există muchie între u</w:t>
      </w:r>
      <w:r>
        <w:rPr>
          <w:vertAlign w:val="subscript"/>
        </w:rPr>
        <w:t>i</w:t>
      </w:r>
      <w:r>
        <w:t xml:space="preserve"> şi u</w:t>
      </w:r>
      <w:r>
        <w:rPr>
          <w:vertAlign w:val="subscript"/>
        </w:rPr>
        <w:t>i+1,</w:t>
      </w:r>
      <w:r>
        <w:t>, deci d-uplul lui u</w:t>
      </w:r>
      <w:r>
        <w:rPr>
          <w:vertAlign w:val="subscript"/>
        </w:rPr>
        <w:t>i</w:t>
      </w:r>
      <w:r>
        <w:t xml:space="preserve"> diferă de al lui u</w:t>
      </w:r>
      <w:r>
        <w:rPr>
          <w:vertAlign w:val="subscript"/>
        </w:rPr>
        <w:t xml:space="preserve">i+1 </w:t>
      </w:r>
      <w:r w:rsidRPr="00CF0C3E">
        <w:t xml:space="preserve"> </w:t>
      </w:r>
      <w:r>
        <w:t>prin exact un element, pentru i de la 1 la l - 2.</w:t>
      </w:r>
    </w:p>
    <w:p w:rsidR="006358A1" w:rsidRDefault="006358A1" w:rsidP="00AD32F1">
      <w:pPr>
        <w:pStyle w:val="Heading2"/>
        <w:ind w:firstLine="360"/>
      </w:pPr>
      <w:r>
        <w:t>Există muchie între u</w:t>
      </w:r>
      <w:r>
        <w:rPr>
          <w:vertAlign w:val="subscript"/>
        </w:rPr>
        <w:t>l</w:t>
      </w:r>
      <w:r>
        <w:t xml:space="preserve"> şi w</w:t>
      </w:r>
      <w:r>
        <w:rPr>
          <w:vertAlign w:val="subscript"/>
        </w:rPr>
        <w:t>,</w:t>
      </w:r>
      <w:r>
        <w:t>, deci d-uplul lui u</w:t>
      </w:r>
      <w:r>
        <w:rPr>
          <w:vertAlign w:val="subscript"/>
        </w:rPr>
        <w:t>l</w:t>
      </w:r>
      <w:r>
        <w:t xml:space="preserve"> diferă de al lui w</w:t>
      </w:r>
      <w:r w:rsidRPr="00CF0C3E">
        <w:t xml:space="preserve"> </w:t>
      </w:r>
      <w:r>
        <w:t>prin exact un element.</w:t>
      </w:r>
    </w:p>
    <w:p w:rsidR="006358A1" w:rsidRPr="00647D11" w:rsidRDefault="006358A1" w:rsidP="00AD32F1">
      <w:pPr>
        <w:pStyle w:val="Heading2"/>
        <w:ind w:firstLine="360"/>
      </w:pPr>
      <w:r>
        <w:t xml:space="preserve">În consecinţă,d- uplul lui v diferă de al lui w prin </w:t>
      </w:r>
      <w:r>
        <w:rPr>
          <w:b w:val="0"/>
        </w:rPr>
        <w:t xml:space="preserve">cel mult </w:t>
      </w:r>
      <w:r>
        <w:t>l elemente.</w:t>
      </w:r>
    </w:p>
    <w:p w:rsidR="006358A1" w:rsidRDefault="006358A1" w:rsidP="00B70299">
      <w:pPr>
        <w:pStyle w:val="Heading2"/>
        <w:ind w:firstLine="360"/>
      </w:pPr>
      <w:r>
        <w:rPr>
          <w:b w:val="0"/>
        </w:rPr>
        <w:t>Observaţie:</w:t>
      </w:r>
      <w:r>
        <w:t xml:space="preserve"> am </w:t>
      </w:r>
      <w:r w:rsidRPr="00087DBD">
        <w:t xml:space="preserve">menţionat </w:t>
      </w:r>
      <w:r>
        <w:t xml:space="preserve">mai sus că d-uplele a două noduri diferă prin </w:t>
      </w:r>
      <w:r w:rsidRPr="00087DBD">
        <w:rPr>
          <w:u w:val="single"/>
        </w:rPr>
        <w:t>cel mult p elemente</w:t>
      </w:r>
      <w:r>
        <w:t xml:space="preserve"> şi nu prin </w:t>
      </w:r>
      <w:r w:rsidRPr="00087DBD">
        <w:rPr>
          <w:u w:val="single"/>
        </w:rPr>
        <w:t>exact p elemente</w:t>
      </w:r>
      <w:r>
        <w:t xml:space="preserve"> deoarece:</w:t>
      </w:r>
    </w:p>
    <w:p w:rsidR="006358A1" w:rsidRDefault="006358A1" w:rsidP="00830E2A">
      <w:pPr>
        <w:pStyle w:val="Heading2"/>
        <w:keepNext w:val="0"/>
        <w:numPr>
          <w:ilvl w:val="0"/>
          <w:numId w:val="55"/>
        </w:numPr>
        <w:suppressAutoHyphens w:val="0"/>
        <w:spacing w:before="0" w:after="0"/>
        <w:jc w:val="both"/>
      </w:pPr>
      <w:r>
        <w:t>fiecare muchie transformă un singur 0 sau 1din d-uplul unei extremităţi într-un 1 sau 0 din d-uplul celeilalte exremităţi.</w:t>
      </w:r>
    </w:p>
    <w:p w:rsidR="006358A1" w:rsidRDefault="006358A1" w:rsidP="00830E2A">
      <w:pPr>
        <w:pStyle w:val="Heading2"/>
        <w:keepNext w:val="0"/>
        <w:numPr>
          <w:ilvl w:val="0"/>
          <w:numId w:val="55"/>
        </w:numPr>
        <w:suppressAutoHyphens w:val="0"/>
        <w:spacing w:before="0" w:after="0"/>
        <w:jc w:val="both"/>
      </w:pPr>
      <w:r>
        <w:t>este posibil ca după parcurgerea unui număr de muchii, un element din d-uplu să revină la valoarea iniţială.</w:t>
      </w:r>
    </w:p>
    <w:p w:rsidR="006358A1" w:rsidRDefault="006358A1" w:rsidP="00E81750">
      <w:pPr>
        <w:pStyle w:val="Heading2"/>
        <w:ind w:left="720"/>
      </w:pPr>
      <w:r>
        <w:lastRenderedPageBreak/>
        <w:t>Exemplu:</w:t>
      </w:r>
    </w:p>
    <w:p w:rsidR="006358A1" w:rsidRDefault="006358A1" w:rsidP="00E81750">
      <w:pPr>
        <w:pStyle w:val="Heading2"/>
        <w:ind w:left="720"/>
      </w:pPr>
      <w:r>
        <w:t>Fie un drum care trece prin următoarele noduri:</w:t>
      </w:r>
    </w:p>
    <w:p w:rsidR="006358A1" w:rsidRDefault="006358A1" w:rsidP="00E81750">
      <w:pPr>
        <w:pStyle w:val="Heading2"/>
        <w:ind w:left="720"/>
      </w:pPr>
      <w:r>
        <w:t>…</w:t>
      </w:r>
      <w:r>
        <w:sym w:font="Symbol" w:char="F0AE"/>
      </w:r>
      <w:r>
        <w:t xml:space="preserve"> 00100 </w:t>
      </w:r>
      <w:r>
        <w:sym w:font="Symbol" w:char="F0AE"/>
      </w:r>
      <w:r>
        <w:t xml:space="preserve"> 00110</w:t>
      </w:r>
      <w:r>
        <w:sym w:font="Symbol" w:char="F0AE"/>
      </w:r>
      <w:r>
        <w:t xml:space="preserve"> 01110</w:t>
      </w:r>
      <w:r>
        <w:sym w:font="Symbol" w:char="F0AE"/>
      </w:r>
      <w:r>
        <w:t xml:space="preserve"> 01100</w:t>
      </w:r>
      <w:r>
        <w:sym w:font="Symbol" w:char="F0AE"/>
      </w:r>
      <w:r>
        <w:t xml:space="preserve"> …</w:t>
      </w:r>
    </w:p>
    <w:p w:rsidR="006358A1" w:rsidRDefault="006358A1" w:rsidP="00E81750">
      <w:pPr>
        <w:pStyle w:val="Heading2"/>
        <w:ind w:left="720"/>
      </w:pPr>
      <w:r>
        <w:t>Mersul de mai sus are toate nodurile şi toate muchiile distincte, deci este drum. D-uplul primului nod diferă printr-un singur element de d-uplul ultimului, deşi drumul dintre ele are lungime 3. Evident, un astfel de drum nu este un drum minim.</w:t>
      </w:r>
    </w:p>
    <w:p w:rsidR="006358A1" w:rsidRDefault="006358A1" w:rsidP="001F1564">
      <w:pPr>
        <w:pStyle w:val="Heading2"/>
        <w:ind w:firstLine="360"/>
      </w:pPr>
      <w:r>
        <w:t>Am ajuns la o contradicţie întrucât ştiam că d-uplul lui  w diferă prin k elemente faţă de al lui v şi l &lt; k.</w:t>
      </w:r>
    </w:p>
    <w:p w:rsidR="006358A1" w:rsidRPr="00A44278" w:rsidRDefault="006358A1" w:rsidP="00AD32F1">
      <w:pPr>
        <w:pStyle w:val="Heading2"/>
        <w:ind w:firstLine="360"/>
      </w:pPr>
      <w:r>
        <w:t xml:space="preserve">Deci </w:t>
      </w:r>
      <w:r>
        <w:rPr>
          <w:b w:val="0"/>
          <w:bCs w:val="0"/>
        </w:rPr>
        <w:t>presupunerea este falsă</w:t>
      </w:r>
      <w:r>
        <w:t xml:space="preserve"> şi am obţinut că </w:t>
      </w:r>
      <w:r>
        <w:rPr>
          <w:b w:val="0"/>
        </w:rPr>
        <w:t xml:space="preserve">orice </w:t>
      </w:r>
      <w:r>
        <w:rPr>
          <w:b w:val="0"/>
          <w:bCs w:val="0"/>
        </w:rPr>
        <w:t>drum dintre v şi w are lungimea cel puţin k</w:t>
      </w:r>
      <w:r>
        <w:t xml:space="preserve">; în consecinţă, drumul minim are aceeaşi proprietate </w:t>
      </w:r>
      <w:r>
        <w:sym w:font="Symbol" w:char="F0DE"/>
      </w:r>
      <w:r>
        <w:t xml:space="preserve"> </w:t>
      </w:r>
      <w:r>
        <w:rPr>
          <w:b w:val="0"/>
        </w:rPr>
        <w:t xml:space="preserve">a </w:t>
      </w:r>
      <w:r>
        <w:rPr>
          <w:b w:val="0"/>
        </w:rPr>
        <w:sym w:font="Symbol" w:char="F0B3"/>
      </w:r>
      <w:r>
        <w:rPr>
          <w:b w:val="0"/>
        </w:rPr>
        <w:t xml:space="preserve"> k.</w:t>
      </w:r>
    </w:p>
    <w:p w:rsidR="006358A1" w:rsidRPr="00175210" w:rsidRDefault="006358A1" w:rsidP="00767AEC">
      <w:pPr>
        <w:pStyle w:val="Heading2"/>
        <w:ind w:firstLine="360"/>
        <w:rPr>
          <w:b w:val="0"/>
        </w:rPr>
      </w:pPr>
      <w:r w:rsidRPr="00175210">
        <w:rPr>
          <w:b w:val="0"/>
        </w:rPr>
        <w:t xml:space="preserve">II. a </w:t>
      </w:r>
      <w:r w:rsidRPr="00175210">
        <w:rPr>
          <w:b w:val="0"/>
        </w:rPr>
        <w:sym w:font="Symbol" w:char="F0A3"/>
      </w:r>
      <w:r w:rsidRPr="00175210">
        <w:rPr>
          <w:b w:val="0"/>
        </w:rPr>
        <w:t xml:space="preserve"> k.</w:t>
      </w:r>
    </w:p>
    <w:p w:rsidR="006358A1" w:rsidRDefault="006358A1" w:rsidP="00767AEC">
      <w:pPr>
        <w:pStyle w:val="Heading2"/>
        <w:ind w:firstLine="360"/>
      </w:pPr>
      <w:r>
        <w:t xml:space="preserve">Ideea este că pentru a putea ajunge de la v la w trebuie să schimbăm pe rând câte un element al lui v din cele k distincte, până ajungem la forma lui w. Avem nevoie de k schimbări şi deci de k muchii prin care să trecem. </w:t>
      </w:r>
    </w:p>
    <w:p w:rsidR="006358A1" w:rsidRDefault="006358A1" w:rsidP="00175210">
      <w:pPr>
        <w:pStyle w:val="Heading2"/>
        <w:ind w:firstLine="360"/>
      </w:pPr>
      <w:r>
        <w:t>Dacă am avea mai multe schimbări de valoare pentru acela</w:t>
      </w:r>
      <w:r>
        <w:rPr>
          <w:lang w:val="ro-RO"/>
        </w:rPr>
        <w:t>ş</w:t>
      </w:r>
      <w:r>
        <w:t>i element (fiecărei astfel de schimbare îi corespunde o muchie, deci am avea implicit mai mult de k muchii), ar apărea una din următoarele situaţii:</w:t>
      </w:r>
    </w:p>
    <w:p w:rsidR="006358A1" w:rsidRDefault="006358A1" w:rsidP="00830E2A">
      <w:pPr>
        <w:pStyle w:val="Heading2"/>
        <w:keepNext w:val="0"/>
        <w:numPr>
          <w:ilvl w:val="0"/>
          <w:numId w:val="44"/>
        </w:numPr>
        <w:suppressAutoHyphens w:val="0"/>
        <w:spacing w:before="0" w:after="0"/>
        <w:jc w:val="both"/>
      </w:pPr>
      <w:r>
        <w:t>la pasul i</w:t>
      </w:r>
      <w:r w:rsidRPr="000146AC">
        <w:rPr>
          <w:vertAlign w:val="subscript"/>
        </w:rPr>
        <w:t>r</w:t>
      </w:r>
      <w:r>
        <w:rPr>
          <w:vertAlign w:val="subscript"/>
        </w:rPr>
        <w:t xml:space="preserve"> </w:t>
      </w:r>
      <w:r>
        <w:t>am schimbat elementul de pe poziţia j (din cele k ce trebuie schimbate) şi obţinem valoarea pe care dorim să o obţinem pe această poziţie</w:t>
      </w:r>
    </w:p>
    <w:p w:rsidR="006358A1" w:rsidRDefault="006358A1" w:rsidP="00830E2A">
      <w:pPr>
        <w:pStyle w:val="Heading2"/>
        <w:keepNext w:val="0"/>
        <w:numPr>
          <w:ilvl w:val="0"/>
          <w:numId w:val="44"/>
        </w:numPr>
        <w:suppressAutoHyphens w:val="0"/>
        <w:spacing w:before="0" w:after="0"/>
        <w:jc w:val="both"/>
      </w:pPr>
      <w:r>
        <w:t>la pasul i</w:t>
      </w:r>
      <w:r>
        <w:rPr>
          <w:vertAlign w:val="subscript"/>
        </w:rPr>
        <w:t xml:space="preserve">s </w:t>
      </w:r>
      <w:r>
        <w:t>(s &gt; r) schimbăm din nou elementul de pe poziţia j (am revenit la valoarea lui iniţială)</w:t>
      </w:r>
    </w:p>
    <w:p w:rsidR="006358A1" w:rsidRDefault="006358A1" w:rsidP="00830E2A">
      <w:pPr>
        <w:pStyle w:val="Heading2"/>
        <w:keepNext w:val="0"/>
        <w:numPr>
          <w:ilvl w:val="0"/>
          <w:numId w:val="44"/>
        </w:numPr>
        <w:suppressAutoHyphens w:val="0"/>
        <w:spacing w:before="0" w:after="0"/>
        <w:jc w:val="both"/>
      </w:pPr>
      <w:r>
        <w:t>la pasul i</w:t>
      </w:r>
      <w:r>
        <w:rPr>
          <w:vertAlign w:val="subscript"/>
        </w:rPr>
        <w:t>t</w:t>
      </w:r>
      <w:r>
        <w:t xml:space="preserve"> (t &gt; s) schimbăm elementul de pe poziţia j şi ajungem din nou la valoarea dorită pe această poziţie.</w:t>
      </w:r>
    </w:p>
    <w:p w:rsidR="006358A1" w:rsidRDefault="006358A1">
      <w:pPr>
        <w:pStyle w:val="Heading2"/>
        <w:ind w:left="720"/>
        <w:rPr>
          <w:vertAlign w:val="subscript"/>
        </w:rPr>
      </w:pPr>
      <w:r>
        <w:lastRenderedPageBreak/>
        <w:t>Această situaţie este redundantă, ea putând fi evitată, nemaitrecând prin paşii i</w:t>
      </w:r>
      <w:r>
        <w:rPr>
          <w:vertAlign w:val="subscript"/>
        </w:rPr>
        <w:t>s</w:t>
      </w:r>
      <w:r>
        <w:t xml:space="preserve"> şi i</w:t>
      </w:r>
      <w:r>
        <w:rPr>
          <w:vertAlign w:val="subscript"/>
        </w:rPr>
        <w:t>t.</w:t>
      </w:r>
    </w:p>
    <w:p w:rsidR="006358A1" w:rsidRDefault="006358A1">
      <w:pPr>
        <w:pStyle w:val="Heading2"/>
        <w:ind w:left="720"/>
        <w:rPr>
          <w:b w:val="0"/>
          <w:bCs w:val="0"/>
        </w:rPr>
      </w:pPr>
      <w:r>
        <w:rPr>
          <w:b w:val="0"/>
          <w:bCs w:val="0"/>
        </w:rPr>
        <w:t>Sau</w:t>
      </w:r>
    </w:p>
    <w:p w:rsidR="006358A1" w:rsidRDefault="006358A1" w:rsidP="00830E2A">
      <w:pPr>
        <w:pStyle w:val="Heading2"/>
        <w:keepNext w:val="0"/>
        <w:numPr>
          <w:ilvl w:val="0"/>
          <w:numId w:val="46"/>
        </w:numPr>
        <w:suppressAutoHyphens w:val="0"/>
        <w:spacing w:before="0" w:after="0"/>
        <w:jc w:val="both"/>
        <w:rPr>
          <w:b w:val="0"/>
          <w:bCs w:val="0"/>
        </w:rPr>
      </w:pPr>
      <w:r>
        <w:t>la pasul i</w:t>
      </w:r>
      <w:r>
        <w:rPr>
          <w:vertAlign w:val="subscript"/>
        </w:rPr>
        <w:t>r</w:t>
      </w:r>
      <w:r>
        <w:t xml:space="preserve"> am schimbat elementul de pe poziţia j (dintre elementele care nu trebuiau schimbate)</w:t>
      </w:r>
    </w:p>
    <w:p w:rsidR="006358A1" w:rsidRDefault="006358A1" w:rsidP="00830E2A">
      <w:pPr>
        <w:pStyle w:val="Heading2"/>
        <w:keepNext w:val="0"/>
        <w:numPr>
          <w:ilvl w:val="0"/>
          <w:numId w:val="46"/>
        </w:numPr>
        <w:suppressAutoHyphens w:val="0"/>
        <w:spacing w:before="0" w:after="0"/>
        <w:jc w:val="both"/>
        <w:rPr>
          <w:b w:val="0"/>
          <w:bCs w:val="0"/>
        </w:rPr>
      </w:pPr>
      <w:r>
        <w:t>la pasul i</w:t>
      </w:r>
      <w:r>
        <w:rPr>
          <w:vertAlign w:val="subscript"/>
        </w:rPr>
        <w:t>s</w:t>
      </w:r>
      <w:r>
        <w:t xml:space="preserve"> (s &gt; r) schimbăm din nou elementul de pe poziţia j (şi revenim la valoarea pe care trebuie să o avem în final)</w:t>
      </w:r>
    </w:p>
    <w:p w:rsidR="006358A1" w:rsidRDefault="006358A1" w:rsidP="00535B40">
      <w:pPr>
        <w:pStyle w:val="Heading2"/>
        <w:ind w:firstLine="360"/>
      </w:pPr>
      <w:r>
        <w:t>Şi această situaţie este redundantă, putând fi ocolită dacă nu se mai trece prin paşii i</w:t>
      </w:r>
      <w:r>
        <w:rPr>
          <w:vertAlign w:val="subscript"/>
        </w:rPr>
        <w:t>r</w:t>
      </w:r>
      <w:r>
        <w:t xml:space="preserve"> şi i</w:t>
      </w:r>
      <w:r>
        <w:rPr>
          <w:vertAlign w:val="subscript"/>
        </w:rPr>
        <w:t>s</w:t>
      </w:r>
      <w:r>
        <w:t>, care nu sunt absolut necesari.</w:t>
      </w:r>
    </w:p>
    <w:p w:rsidR="006358A1" w:rsidRDefault="006358A1" w:rsidP="00175210">
      <w:pPr>
        <w:pStyle w:val="Heading2"/>
        <w:ind w:firstLine="360"/>
        <w:rPr>
          <w:b w:val="0"/>
          <w:bCs w:val="0"/>
        </w:rPr>
      </w:pPr>
      <w:r>
        <w:rPr>
          <w:b w:val="0"/>
          <w:bCs w:val="0"/>
        </w:rPr>
        <w:t>În final am obţinut că drumul minim dintre două noduri ale grafului G</w:t>
      </w:r>
      <w:r>
        <w:rPr>
          <w:b w:val="0"/>
          <w:bCs w:val="0"/>
          <w:vertAlign w:val="subscript"/>
        </w:rPr>
        <w:t>d</w:t>
      </w:r>
      <w:r>
        <w:rPr>
          <w:b w:val="0"/>
          <w:bCs w:val="0"/>
        </w:rPr>
        <w:t xml:space="preserve"> este numărul de elemente distincte din d-uplele corespunzătoare acestor noduri. </w:t>
      </w:r>
    </w:p>
    <w:p w:rsidR="006358A1" w:rsidRDefault="006358A1" w:rsidP="00A010CF">
      <w:pPr>
        <w:pStyle w:val="Heading2"/>
        <w:ind w:firstLine="360"/>
      </w:pPr>
      <w:r>
        <w:t xml:space="preserve">Evident, numărul maxim de elemente care pot fi distincte între cele două noduri este d şi deci </w:t>
      </w:r>
      <w:r>
        <w:rPr>
          <w:b w:val="0"/>
          <w:bCs w:val="0"/>
        </w:rPr>
        <w:t xml:space="preserve">maximul lungimilor drumurilor minime din graf este </w:t>
      </w:r>
      <w:r w:rsidRPr="005D43DF">
        <w:rPr>
          <w:b w:val="0"/>
          <w:bCs w:val="0"/>
          <w:u w:val="single"/>
        </w:rPr>
        <w:t>d</w:t>
      </w:r>
      <w:r>
        <w:t>.</w:t>
      </w:r>
    </w:p>
    <w:p w:rsidR="006358A1" w:rsidRDefault="006358A1">
      <w:pPr>
        <w:pStyle w:val="Heading2"/>
      </w:pPr>
    </w:p>
    <w:p w:rsidR="006358A1" w:rsidRDefault="006358A1" w:rsidP="00830E2A">
      <w:pPr>
        <w:pStyle w:val="Heading2"/>
        <w:keepNext w:val="0"/>
        <w:numPr>
          <w:ilvl w:val="0"/>
          <w:numId w:val="47"/>
        </w:numPr>
        <w:tabs>
          <w:tab w:val="clear" w:pos="720"/>
          <w:tab w:val="num" w:pos="0"/>
        </w:tabs>
        <w:suppressAutoHyphens w:val="0"/>
        <w:spacing w:before="0" w:after="0"/>
        <w:ind w:left="0" w:firstLine="360"/>
        <w:jc w:val="both"/>
      </w:pPr>
      <w:r>
        <w:t xml:space="preserve">Pentru a arăta că graful </w:t>
      </w:r>
      <w:r w:rsidRPr="00AD5EA3">
        <w:rPr>
          <w:b w:val="0"/>
          <w:bCs w:val="0"/>
          <w:u w:val="single"/>
        </w:rPr>
        <w:t>G</w:t>
      </w:r>
      <w:r w:rsidRPr="00AD5EA3">
        <w:rPr>
          <w:b w:val="0"/>
          <w:bCs w:val="0"/>
          <w:u w:val="single"/>
          <w:vertAlign w:val="subscript"/>
        </w:rPr>
        <w:t>d</w:t>
      </w:r>
      <w:r w:rsidRPr="00AD5EA3">
        <w:rPr>
          <w:b w:val="0"/>
          <w:bCs w:val="0"/>
          <w:u w:val="single"/>
        </w:rPr>
        <w:t xml:space="preserve"> este bipartit</w:t>
      </w:r>
      <w:r>
        <w:t xml:space="preserve"> folosim următoarea proprietate:</w:t>
      </w:r>
    </w:p>
    <w:p w:rsidR="006358A1" w:rsidRDefault="006358A1" w:rsidP="00535B40">
      <w:pPr>
        <w:pStyle w:val="Heading2"/>
      </w:pPr>
      <w:r>
        <w:rPr>
          <w:b w:val="0"/>
          <w:bCs w:val="0"/>
        </w:rPr>
        <w:lastRenderedPageBreak/>
        <w:t>Un graf este bipartit dacă şi numai dacă nu admite circuite impare</w:t>
      </w:r>
      <w:r>
        <w:t xml:space="preserve">. </w:t>
      </w:r>
    </w:p>
    <w:p w:rsidR="006358A1" w:rsidRDefault="006358A1" w:rsidP="00535B40">
      <w:pPr>
        <w:pStyle w:val="Heading2"/>
        <w:ind w:firstLine="360"/>
      </w:pPr>
      <w:r>
        <w:t>Alegem un circuit C şi fie V(C) = {u</w:t>
      </w:r>
      <w:r>
        <w:rPr>
          <w:vertAlign w:val="subscript"/>
        </w:rPr>
        <w:t>1</w:t>
      </w:r>
      <w:r>
        <w:t>, u</w:t>
      </w:r>
      <w:r>
        <w:rPr>
          <w:vertAlign w:val="subscript"/>
        </w:rPr>
        <w:t>2</w:t>
      </w:r>
      <w:r>
        <w:t xml:space="preserve">, …, </w:t>
      </w:r>
      <w:smartTag w:uri="urn:schemas-microsoft-com:office:smarttags" w:element="country-region">
        <w:smartTag w:uri="urn:schemas-microsoft-com:office:smarttags" w:element="place">
          <w:r>
            <w:t>u</w:t>
          </w:r>
          <w:r>
            <w:rPr>
              <w:vertAlign w:val="subscript"/>
            </w:rPr>
            <w:t>k</w:t>
          </w:r>
        </w:smartTag>
      </w:smartTag>
      <w:r>
        <w:t>}.</w:t>
      </w:r>
    </w:p>
    <w:p w:rsidR="006358A1" w:rsidRPr="00DC5646" w:rsidRDefault="006358A1" w:rsidP="00535B40">
      <w:pPr>
        <w:pStyle w:val="Heading2"/>
        <w:ind w:firstLine="360"/>
        <w:rPr>
          <w:vertAlign w:val="subscript"/>
        </w:rPr>
      </w:pPr>
      <w:r>
        <w:t>Muchiile acestui circuit sunt: u</w:t>
      </w:r>
      <w:r>
        <w:rPr>
          <w:vertAlign w:val="subscript"/>
        </w:rPr>
        <w:t>1</w:t>
      </w:r>
      <w:r>
        <w:t>u</w:t>
      </w:r>
      <w:r>
        <w:rPr>
          <w:vertAlign w:val="subscript"/>
        </w:rPr>
        <w:t>2</w:t>
      </w:r>
      <w:r>
        <w:t>, u</w:t>
      </w:r>
      <w:r>
        <w:rPr>
          <w:vertAlign w:val="subscript"/>
        </w:rPr>
        <w:t>2</w:t>
      </w:r>
      <w:r>
        <w:t>u</w:t>
      </w:r>
      <w:r>
        <w:rPr>
          <w:vertAlign w:val="subscript"/>
        </w:rPr>
        <w:t>3</w:t>
      </w:r>
      <w:r w:rsidRPr="00DC5646">
        <w:t>,</w:t>
      </w:r>
      <w:r>
        <w:t xml:space="preserve"> …, u</w:t>
      </w:r>
      <w:r w:rsidRPr="00DC5646">
        <w:rPr>
          <w:vertAlign w:val="subscript"/>
        </w:rPr>
        <w:t>k</w:t>
      </w:r>
      <w:r>
        <w:t>-</w:t>
      </w:r>
      <w:r>
        <w:rPr>
          <w:vertAlign w:val="subscript"/>
        </w:rPr>
        <w:t>1</w:t>
      </w:r>
      <w:r>
        <w:t>u</w:t>
      </w:r>
      <w:r>
        <w:rPr>
          <w:vertAlign w:val="subscript"/>
        </w:rPr>
        <w:t>k</w:t>
      </w:r>
      <w:r>
        <w:t>, u</w:t>
      </w:r>
      <w:r>
        <w:rPr>
          <w:vertAlign w:val="subscript"/>
        </w:rPr>
        <w:t>k</w:t>
      </w:r>
      <w:r>
        <w:t>u</w:t>
      </w:r>
      <w:r>
        <w:rPr>
          <w:vertAlign w:val="subscript"/>
        </w:rPr>
        <w:t>1.</w:t>
      </w:r>
    </w:p>
    <w:p w:rsidR="006358A1" w:rsidRDefault="006358A1" w:rsidP="007E586C">
      <w:pPr>
        <w:pStyle w:val="Heading2"/>
        <w:ind w:firstLine="360"/>
      </w:pPr>
      <w:r>
        <w:t>Este necesar ca u</w:t>
      </w:r>
      <w:r>
        <w:rPr>
          <w:vertAlign w:val="subscript"/>
        </w:rPr>
        <w:t>1</w:t>
      </w:r>
      <w:r>
        <w:t xml:space="preserve"> şi u</w:t>
      </w:r>
      <w:r>
        <w:rPr>
          <w:vertAlign w:val="subscript"/>
        </w:rPr>
        <w:t>k</w:t>
      </w:r>
      <w:r>
        <w:t xml:space="preserve"> să difere printr-un singur element. Ideea este că în momentul în care trecem de la un nod u</w:t>
      </w:r>
      <w:r>
        <w:rPr>
          <w:vertAlign w:val="subscript"/>
        </w:rPr>
        <w:t>i</w:t>
      </w:r>
      <w:r>
        <w:t xml:space="preserve"> la nodul u</w:t>
      </w:r>
      <w:r>
        <w:rPr>
          <w:vertAlign w:val="subscript"/>
        </w:rPr>
        <w:t>i+1</w:t>
      </w:r>
      <w:r>
        <w:t xml:space="preserve"> şi schimbăm unul din elementele din u</w:t>
      </w:r>
      <w:r>
        <w:rPr>
          <w:vertAlign w:val="subscript"/>
        </w:rPr>
        <w:t>1</w:t>
      </w:r>
      <w:r>
        <w:t xml:space="preserve">, este necesar ca la un pas ulterior să readucem acel element la valoarea sa iniţială. Deci </w:t>
      </w:r>
      <w:r>
        <w:rPr>
          <w:b w:val="0"/>
          <w:bCs w:val="0"/>
        </w:rPr>
        <w:t>pentru fiecare muchie (care schimbă elementul de pe poziţia i)  trebuie să avem şi “complementara” ei</w:t>
      </w:r>
      <w:r>
        <w:t xml:space="preserve"> (care aduce la valoarea iniţială acest element). Trebuie să </w:t>
      </w:r>
      <w:r>
        <w:rPr>
          <w:b w:val="0"/>
          <w:bCs w:val="0"/>
        </w:rPr>
        <w:t>avem număr par de muchii şi deci număr par de noduri</w:t>
      </w:r>
      <w:r>
        <w:t xml:space="preserve">. </w:t>
      </w:r>
    </w:p>
    <w:p w:rsidR="006358A1" w:rsidRDefault="006358A1" w:rsidP="007E586C">
      <w:pPr>
        <w:pStyle w:val="Heading2"/>
        <w:ind w:firstLine="360"/>
      </w:pPr>
      <w:r>
        <w:t xml:space="preserve">În concluzie, nu putem avea circuite impare şi deci </w:t>
      </w:r>
      <w:r>
        <w:rPr>
          <w:b w:val="0"/>
          <w:bCs w:val="0"/>
        </w:rPr>
        <w:t>graful este bipartit</w:t>
      </w:r>
      <w:r>
        <w:t>.</w:t>
      </w:r>
    </w:p>
    <w:p w:rsidR="006358A1" w:rsidRDefault="006358A1">
      <w:pPr>
        <w:pStyle w:val="Heading2"/>
      </w:pPr>
    </w:p>
    <w:p w:rsidR="006358A1" w:rsidRPr="00B05D5F" w:rsidRDefault="006358A1" w:rsidP="00830E2A">
      <w:pPr>
        <w:pStyle w:val="Heading2"/>
        <w:keepNext w:val="0"/>
        <w:numPr>
          <w:ilvl w:val="0"/>
          <w:numId w:val="47"/>
        </w:numPr>
        <w:tabs>
          <w:tab w:val="clear" w:pos="720"/>
          <w:tab w:val="num" w:pos="0"/>
        </w:tabs>
        <w:suppressAutoHyphens w:val="0"/>
        <w:spacing w:before="0" w:after="0"/>
        <w:ind w:left="0" w:firstLine="360"/>
        <w:jc w:val="both"/>
        <w:rPr>
          <w:b w:val="0"/>
          <w:bCs w:val="0"/>
          <w:iCs w:val="0"/>
        </w:rPr>
      </w:pPr>
      <w:r>
        <w:t xml:space="preserve">Vom demonstra prin dublă inegalitate că </w:t>
      </w:r>
      <w:r w:rsidRPr="00AD5EA3">
        <w:rPr>
          <w:b w:val="0"/>
          <w:bCs w:val="0"/>
          <w:iCs w:val="0"/>
          <w:u w:val="single"/>
        </w:rPr>
        <w:t>α(G</w:t>
      </w:r>
      <w:r w:rsidRPr="00AD5EA3">
        <w:rPr>
          <w:b w:val="0"/>
          <w:bCs w:val="0"/>
          <w:iCs w:val="0"/>
          <w:u w:val="single"/>
          <w:vertAlign w:val="subscript"/>
        </w:rPr>
        <w:t>d</w:t>
      </w:r>
      <w:r w:rsidRPr="00AD5EA3">
        <w:rPr>
          <w:b w:val="0"/>
          <w:bCs w:val="0"/>
          <w:iCs w:val="0"/>
          <w:u w:val="single"/>
        </w:rPr>
        <w:t>)</w:t>
      </w:r>
      <w:r w:rsidRPr="00AD5EA3">
        <w:rPr>
          <w:iCs w:val="0"/>
          <w:u w:val="single"/>
        </w:rPr>
        <w:t xml:space="preserve"> </w:t>
      </w:r>
      <w:r w:rsidRPr="00AD5EA3">
        <w:rPr>
          <w:b w:val="0"/>
          <w:iCs w:val="0"/>
          <w:u w:val="single"/>
        </w:rPr>
        <w:t>= 2</w:t>
      </w:r>
      <w:r w:rsidRPr="00AD5EA3">
        <w:rPr>
          <w:b w:val="0"/>
          <w:iCs w:val="0"/>
          <w:u w:val="single"/>
          <w:vertAlign w:val="superscript"/>
        </w:rPr>
        <w:t>d-1</w:t>
      </w:r>
      <w:r>
        <w:rPr>
          <w:iCs w:val="0"/>
        </w:rPr>
        <w:t>.</w:t>
      </w:r>
    </w:p>
    <w:p w:rsidR="006358A1" w:rsidRPr="00B05D5F" w:rsidRDefault="006358A1" w:rsidP="00B05D5F">
      <w:pPr>
        <w:pStyle w:val="Heading2"/>
        <w:rPr>
          <w:b w:val="0"/>
          <w:bCs w:val="0"/>
          <w:iCs w:val="0"/>
        </w:rPr>
      </w:pPr>
      <w:smartTag w:uri="urn:schemas-microsoft-com:office:smarttags" w:element="place">
        <w:r w:rsidRPr="00B05D5F">
          <w:rPr>
            <w:b w:val="0"/>
            <w:iCs w:val="0"/>
          </w:rPr>
          <w:t>I.</w:t>
        </w:r>
      </w:smartTag>
      <w:r>
        <w:rPr>
          <w:iCs w:val="0"/>
        </w:rPr>
        <w:t xml:space="preserve">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B3"/>
      </w:r>
      <w:r>
        <w:rPr>
          <w:iCs w:val="0"/>
        </w:rPr>
        <w:t xml:space="preserve"> </w:t>
      </w:r>
      <w:r>
        <w:rPr>
          <w:b w:val="0"/>
          <w:bCs w:val="0"/>
          <w:iCs w:val="0"/>
        </w:rPr>
        <w:t xml:space="preserve"> 2</w:t>
      </w:r>
      <w:r>
        <w:rPr>
          <w:b w:val="0"/>
          <w:bCs w:val="0"/>
          <w:iCs w:val="0"/>
          <w:vertAlign w:val="superscript"/>
        </w:rPr>
        <w:t>d-1</w:t>
      </w:r>
      <w:r>
        <w:rPr>
          <w:b w:val="0"/>
          <w:bCs w:val="0"/>
          <w:iCs w:val="0"/>
        </w:rPr>
        <w:t>.</w:t>
      </w:r>
    </w:p>
    <w:p w:rsidR="006358A1" w:rsidRDefault="006358A1" w:rsidP="00B05D5F">
      <w:pPr>
        <w:pStyle w:val="Heading2"/>
        <w:rPr>
          <w:b w:val="0"/>
          <w:bCs w:val="0"/>
          <w:iCs w:val="0"/>
        </w:rPr>
      </w:pPr>
      <w:r>
        <w:rPr>
          <w:iCs w:val="0"/>
        </w:rPr>
        <w:t>Vom arăta că se poate construi o mulţime stabilă maximală S în G</w:t>
      </w:r>
      <w:r>
        <w:rPr>
          <w:iCs w:val="0"/>
          <w:vertAlign w:val="subscript"/>
        </w:rPr>
        <w:t>d</w:t>
      </w:r>
      <w:r>
        <w:rPr>
          <w:iCs w:val="0"/>
        </w:rPr>
        <w:t xml:space="preserve"> cu |S| =  </w:t>
      </w:r>
      <w:r w:rsidRPr="00B05D5F">
        <w:rPr>
          <w:bCs w:val="0"/>
          <w:iCs w:val="0"/>
        </w:rPr>
        <w:t>2</w:t>
      </w:r>
      <w:r w:rsidRPr="00B05D5F">
        <w:rPr>
          <w:bCs w:val="0"/>
          <w:iCs w:val="0"/>
          <w:vertAlign w:val="superscript"/>
        </w:rPr>
        <w:t>d-1</w:t>
      </w:r>
      <w:r>
        <w:rPr>
          <w:iCs w:val="0"/>
        </w:rPr>
        <w:t>.</w:t>
      </w:r>
    </w:p>
    <w:p w:rsidR="006358A1" w:rsidRDefault="006358A1" w:rsidP="000B581E">
      <w:pPr>
        <w:pStyle w:val="Heading2"/>
        <w:ind w:firstLine="360"/>
        <w:rPr>
          <w:iCs w:val="0"/>
        </w:rPr>
      </w:pPr>
      <w:r>
        <w:rPr>
          <w:iCs w:val="0"/>
        </w:rPr>
        <w:t>Folosind definirea codului Gray şi modul în care se formează muchiile în graful G</w:t>
      </w:r>
      <w:r>
        <w:rPr>
          <w:iCs w:val="0"/>
          <w:vertAlign w:val="subscript"/>
        </w:rPr>
        <w:t>d</w:t>
      </w:r>
      <w:r>
        <w:rPr>
          <w:iCs w:val="0"/>
        </w:rPr>
        <w:t>, construim o mulţime S stabilă maximală astfel:</w:t>
      </w:r>
    </w:p>
    <w:p w:rsidR="006358A1" w:rsidRDefault="006358A1" w:rsidP="00830E2A">
      <w:pPr>
        <w:pStyle w:val="Heading2"/>
        <w:keepNext w:val="0"/>
        <w:numPr>
          <w:ilvl w:val="0"/>
          <w:numId w:val="48"/>
        </w:numPr>
        <w:suppressAutoHyphens w:val="0"/>
        <w:spacing w:before="0" w:after="0"/>
        <w:jc w:val="both"/>
        <w:rPr>
          <w:iCs w:val="0"/>
        </w:rPr>
      </w:pPr>
      <w:r>
        <w:rPr>
          <w:iCs w:val="0"/>
        </w:rPr>
        <w:t>pornim de la un nod oarecare v;</w:t>
      </w:r>
    </w:p>
    <w:p w:rsidR="006358A1" w:rsidRDefault="006358A1" w:rsidP="00830E2A">
      <w:pPr>
        <w:pStyle w:val="Heading2"/>
        <w:keepNext w:val="0"/>
        <w:numPr>
          <w:ilvl w:val="0"/>
          <w:numId w:val="48"/>
        </w:numPr>
        <w:suppressAutoHyphens w:val="0"/>
        <w:spacing w:before="0" w:after="0"/>
        <w:jc w:val="both"/>
        <w:rPr>
          <w:iCs w:val="0"/>
        </w:rPr>
      </w:pPr>
      <w:r>
        <w:rPr>
          <w:iCs w:val="0"/>
        </w:rPr>
        <w:t>alegem un nod neadiacent cu v, cel mai apropiat de v (adică la două muchii distanţă); acest nod îl găsim folosind codul Gray: este al doilea element din şirul codului Gray, după v. Evident, acest nod nu este adiacent cu v, deoarece are două elemente distincte faţă de v şi deci drumul minim între ele este 2 (aşa cum am arătat la punctul 3);</w:t>
      </w:r>
    </w:p>
    <w:p w:rsidR="006358A1" w:rsidRDefault="006358A1" w:rsidP="00830E2A">
      <w:pPr>
        <w:pStyle w:val="Heading2"/>
        <w:keepNext w:val="0"/>
        <w:numPr>
          <w:ilvl w:val="0"/>
          <w:numId w:val="48"/>
        </w:numPr>
        <w:suppressAutoHyphens w:val="0"/>
        <w:spacing w:before="0" w:after="0"/>
        <w:jc w:val="both"/>
        <w:rPr>
          <w:iCs w:val="0"/>
        </w:rPr>
      </w:pPr>
      <w:r>
        <w:rPr>
          <w:iCs w:val="0"/>
        </w:rPr>
        <w:t>în continuare alegem nodurile din şirul codului Gray din 2 în 2 (vedem acest şir ca pe o listă circulară), până când ajungem din nou la nodul v.</w:t>
      </w:r>
    </w:p>
    <w:p w:rsidR="006358A1" w:rsidRDefault="006358A1" w:rsidP="005121EF">
      <w:pPr>
        <w:pStyle w:val="Heading2"/>
        <w:ind w:firstLine="360"/>
        <w:rPr>
          <w:iCs w:val="0"/>
        </w:rPr>
      </w:pPr>
      <w:r>
        <w:rPr>
          <w:iCs w:val="0"/>
        </w:rPr>
        <w:lastRenderedPageBreak/>
        <w:t>Lungimea acestui şir Gray este 2</w:t>
      </w:r>
      <w:r>
        <w:rPr>
          <w:iCs w:val="0"/>
          <w:vertAlign w:val="superscript"/>
        </w:rPr>
        <w:t>d</w:t>
      </w:r>
      <w:r>
        <w:rPr>
          <w:iCs w:val="0"/>
        </w:rPr>
        <w:t>, iar noi alegem jumătate din elementele şirului, deci 2</w:t>
      </w:r>
      <w:r>
        <w:rPr>
          <w:iCs w:val="0"/>
          <w:vertAlign w:val="superscript"/>
        </w:rPr>
        <w:t>d-1</w:t>
      </w:r>
      <w:r>
        <w:rPr>
          <w:iCs w:val="0"/>
        </w:rPr>
        <w:t xml:space="preserve"> elemente. </w:t>
      </w:r>
    </w:p>
    <w:p w:rsidR="006358A1" w:rsidRDefault="006358A1" w:rsidP="000D4A17">
      <w:pPr>
        <w:pStyle w:val="Heading2"/>
        <w:ind w:firstLine="360"/>
        <w:rPr>
          <w:iCs w:val="0"/>
        </w:rPr>
      </w:pPr>
      <w:r>
        <w:rPr>
          <w:b w:val="0"/>
          <w:bCs w:val="0"/>
          <w:iCs w:val="0"/>
        </w:rPr>
        <w:t>Vom arăta că în momentul în care alegem un element din şir aflat la un element distanţă faţă de cel ales la pasul anterior, acesta nu este adiacent cu nici un element care se află deja în mulţimea S</w:t>
      </w:r>
      <w:r>
        <w:rPr>
          <w:iCs w:val="0"/>
        </w:rPr>
        <w:t xml:space="preserve">. </w:t>
      </w:r>
    </w:p>
    <w:p w:rsidR="006358A1" w:rsidRDefault="006358A1" w:rsidP="008C62BE">
      <w:pPr>
        <w:pStyle w:val="Heading2"/>
        <w:ind w:firstLine="360"/>
        <w:rPr>
          <w:iCs w:val="0"/>
        </w:rPr>
      </w:pPr>
      <w:r w:rsidRPr="008C62BE">
        <w:rPr>
          <w:b w:val="0"/>
          <w:iCs w:val="0"/>
        </w:rPr>
        <w:t>Reducere la absurd:</w:t>
      </w:r>
    </w:p>
    <w:p w:rsidR="006358A1" w:rsidRDefault="006358A1" w:rsidP="005121EF">
      <w:pPr>
        <w:pStyle w:val="Heading2"/>
        <w:ind w:firstLine="360"/>
        <w:rPr>
          <w:iCs w:val="0"/>
        </w:rPr>
      </w:pPr>
      <w:r>
        <w:rPr>
          <w:iCs w:val="0"/>
        </w:rPr>
        <w:t>Presupunem că nodul v ales la pasul curent, urmând algoritmul de mai sus, este adiacent cu un nod aflat deja în mulţimea S; fie acel nod w. Deci reprezentările lui v şi w diferă printr-un singur element din d-uplu.</w:t>
      </w:r>
    </w:p>
    <w:p w:rsidR="006358A1" w:rsidRDefault="006358A1" w:rsidP="005121EF">
      <w:pPr>
        <w:pStyle w:val="Heading2"/>
        <w:ind w:firstLine="360"/>
        <w:rPr>
          <w:iCs w:val="0"/>
        </w:rPr>
      </w:pPr>
      <w:r>
        <w:rPr>
          <w:iCs w:val="0"/>
        </w:rPr>
        <w:t xml:space="preserve"> </w:t>
      </w:r>
      <w:r>
        <w:rPr>
          <w:b w:val="0"/>
          <w:bCs w:val="0"/>
          <w:iCs w:val="0"/>
        </w:rPr>
        <w:t>Între v şi w în şirul determinat de codul Gray avem număr impar de elemente</w:t>
      </w:r>
      <w:r>
        <w:rPr>
          <w:iCs w:val="0"/>
        </w:rPr>
        <w:t xml:space="preserve"> (pentru fiecare nod aflat printre acestea şi care a fost inclus în S, mai avem câte două elemente care îl încadrează, deci dacă între v şi w mai sunt s elemente incluse în S, în şirul codului Gray vom avea 2s+1 elemente între v şi w). </w:t>
      </w:r>
    </w:p>
    <w:p w:rsidR="006358A1" w:rsidRDefault="006358A1" w:rsidP="005121EF">
      <w:pPr>
        <w:pStyle w:val="Heading2"/>
        <w:ind w:firstLine="360"/>
        <w:rPr>
          <w:iCs w:val="0"/>
        </w:rPr>
      </w:pPr>
      <w:r>
        <w:rPr>
          <w:b w:val="0"/>
          <w:bCs w:val="0"/>
          <w:iCs w:val="0"/>
        </w:rPr>
        <w:t>Elementele de la v la w</w:t>
      </w:r>
      <w:r>
        <w:rPr>
          <w:iCs w:val="0"/>
        </w:rPr>
        <w:t xml:space="preserve"> </w:t>
      </w:r>
      <w:r>
        <w:rPr>
          <w:b w:val="0"/>
          <w:bCs w:val="0"/>
          <w:iCs w:val="0"/>
        </w:rPr>
        <w:t>din şir determinat de codul Gray formează un lanţ</w:t>
      </w:r>
      <w:r>
        <w:rPr>
          <w:iCs w:val="0"/>
        </w:rPr>
        <w:t xml:space="preserve"> (fiecare diferă de cel anterior lui şi de cel de după el printr-un singur element din d-uplu, şi deci sunt legate prin muchii în G</w:t>
      </w:r>
      <w:r>
        <w:rPr>
          <w:iCs w:val="0"/>
          <w:vertAlign w:val="subscript"/>
        </w:rPr>
        <w:t>d</w:t>
      </w:r>
      <w:r>
        <w:rPr>
          <w:iCs w:val="0"/>
        </w:rPr>
        <w:t xml:space="preserve">) </w:t>
      </w:r>
      <w:r>
        <w:rPr>
          <w:b w:val="0"/>
          <w:bCs w:val="0"/>
          <w:iCs w:val="0"/>
        </w:rPr>
        <w:t>şi deci</w:t>
      </w:r>
      <w:r>
        <w:rPr>
          <w:iCs w:val="0"/>
        </w:rPr>
        <w:t xml:space="preserve"> </w:t>
      </w:r>
      <w:r>
        <w:rPr>
          <w:b w:val="0"/>
          <w:bCs w:val="0"/>
          <w:iCs w:val="0"/>
        </w:rPr>
        <w:t>formează un circuit întrucât am presupus că avem muchie de la v la w</w:t>
      </w:r>
      <w:r>
        <w:rPr>
          <w:iCs w:val="0"/>
        </w:rPr>
        <w:t>.</w:t>
      </w:r>
    </w:p>
    <w:p w:rsidR="006358A1" w:rsidRDefault="006358A1" w:rsidP="005121EF">
      <w:pPr>
        <w:pStyle w:val="Heading2"/>
        <w:ind w:firstLine="360"/>
        <w:rPr>
          <w:iCs w:val="0"/>
        </w:rPr>
      </w:pPr>
      <w:r>
        <w:rPr>
          <w:iCs w:val="0"/>
        </w:rPr>
        <w:t xml:space="preserve">Dar acest </w:t>
      </w:r>
      <w:r>
        <w:rPr>
          <w:b w:val="0"/>
          <w:bCs w:val="0"/>
          <w:iCs w:val="0"/>
        </w:rPr>
        <w:t>circuit are număr impar de elemente</w:t>
      </w:r>
      <w:r>
        <w:rPr>
          <w:iCs w:val="0"/>
        </w:rPr>
        <w:t xml:space="preserve">, astfel încât am ajuns la o </w:t>
      </w:r>
      <w:r>
        <w:rPr>
          <w:b w:val="0"/>
          <w:bCs w:val="0"/>
          <w:iCs w:val="0"/>
        </w:rPr>
        <w:t>contradicţie</w:t>
      </w:r>
      <w:r>
        <w:rPr>
          <w:iCs w:val="0"/>
        </w:rPr>
        <w:t xml:space="preserve"> deoarece la </w:t>
      </w:r>
      <w:r>
        <w:rPr>
          <w:b w:val="0"/>
          <w:bCs w:val="0"/>
          <w:iCs w:val="0"/>
        </w:rPr>
        <w:t>punctul 4</w:t>
      </w:r>
      <w:r>
        <w:rPr>
          <w:iCs w:val="0"/>
        </w:rPr>
        <w:t xml:space="preserve"> am arătat că graful G</w:t>
      </w:r>
      <w:r>
        <w:rPr>
          <w:iCs w:val="0"/>
          <w:vertAlign w:val="subscript"/>
        </w:rPr>
        <w:t>d</w:t>
      </w:r>
      <w:r>
        <w:rPr>
          <w:iCs w:val="0"/>
        </w:rPr>
        <w:t xml:space="preserve"> este bipartit şi deci nu admite circuite impare.</w:t>
      </w:r>
    </w:p>
    <w:p w:rsidR="006358A1" w:rsidRDefault="006358A1">
      <w:pPr>
        <w:pStyle w:val="Heading2"/>
        <w:rPr>
          <w:iCs w:val="0"/>
        </w:rPr>
      </w:pPr>
      <w:r>
        <w:rPr>
          <w:iCs w:val="0"/>
        </w:rPr>
        <w:t>Deci presupunerea făcută este falsă.</w:t>
      </w:r>
    </w:p>
    <w:p w:rsidR="006358A1" w:rsidRDefault="006358A1">
      <w:pPr>
        <w:pStyle w:val="Heading2"/>
        <w:rPr>
          <w:iCs w:val="0"/>
        </w:rPr>
      </w:pPr>
    </w:p>
    <w:p w:rsidR="006358A1" w:rsidRDefault="006358A1" w:rsidP="003E7685">
      <w:pPr>
        <w:pStyle w:val="Heading2"/>
        <w:ind w:firstLine="360"/>
        <w:rPr>
          <w:iCs w:val="0"/>
        </w:rPr>
      </w:pPr>
      <w:r>
        <w:rPr>
          <w:iCs w:val="0"/>
        </w:rPr>
        <w:t xml:space="preserve">Arătând acest lucru, am obţinut că </w:t>
      </w:r>
      <w:r>
        <w:rPr>
          <w:b w:val="0"/>
          <w:bCs w:val="0"/>
          <w:iCs w:val="0"/>
        </w:rPr>
        <w:t>mulţimea S construită ca mai sus este stabilă şi evident maximală</w:t>
      </w:r>
      <w:r>
        <w:rPr>
          <w:iCs w:val="0"/>
        </w:rPr>
        <w:t xml:space="preserve"> (dacă am mai alege un element care se află în şir între cele deja alese, el ar fi adiacent cu două noduri din mulţime, cu nodul de după el din şir şi cu nodul de înainte). </w:t>
      </w:r>
    </w:p>
    <w:p w:rsidR="006358A1" w:rsidRDefault="006358A1" w:rsidP="00D43981">
      <w:pPr>
        <w:pStyle w:val="Heading2"/>
        <w:rPr>
          <w:iCs w:val="0"/>
        </w:rPr>
      </w:pPr>
      <w:r>
        <w:rPr>
          <w:iCs w:val="0"/>
        </w:rPr>
        <w:t xml:space="preserve">Deci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B3"/>
      </w:r>
      <w:r>
        <w:rPr>
          <w:iCs w:val="0"/>
        </w:rPr>
        <w:t xml:space="preserve"> </w:t>
      </w:r>
      <w:r>
        <w:rPr>
          <w:b w:val="0"/>
          <w:bCs w:val="0"/>
          <w:iCs w:val="0"/>
        </w:rPr>
        <w:t xml:space="preserve"> 2</w:t>
      </w:r>
      <w:r>
        <w:rPr>
          <w:b w:val="0"/>
          <w:bCs w:val="0"/>
          <w:iCs w:val="0"/>
          <w:vertAlign w:val="superscript"/>
        </w:rPr>
        <w:t>d-1</w:t>
      </w:r>
      <w:r>
        <w:rPr>
          <w:iCs w:val="0"/>
        </w:rPr>
        <w:t>.</w:t>
      </w:r>
      <w:r w:rsidRPr="00D43981">
        <w:rPr>
          <w:iCs w:val="0"/>
        </w:rPr>
        <w:t xml:space="preserve"> </w:t>
      </w:r>
    </w:p>
    <w:p w:rsidR="006358A1" w:rsidRDefault="006358A1" w:rsidP="00910869">
      <w:pPr>
        <w:pStyle w:val="Heading2"/>
        <w:ind w:firstLine="360"/>
        <w:rPr>
          <w:iCs w:val="0"/>
        </w:rPr>
      </w:pPr>
      <w:r>
        <w:rPr>
          <w:b w:val="0"/>
          <w:iCs w:val="0"/>
        </w:rPr>
        <w:t>Observaţie:</w:t>
      </w:r>
      <w:r>
        <w:rPr>
          <w:iCs w:val="0"/>
        </w:rPr>
        <w:t xml:space="preserve"> Acelaşi lucru se poate demonstra ţinând cont de problema 1 din tema 5, adică:</w:t>
      </w:r>
      <w:r w:rsidRPr="00FD5605">
        <w:rPr>
          <w:lang w:val="ro-RO"/>
        </w:rPr>
        <w:t xml:space="preserve"> un graf G este bipartit dacă şi numai dacă orice subgraf indus H al lui G satisface proprietatea </w:t>
      </w:r>
      <w:r w:rsidRPr="00FD5605">
        <w:rPr>
          <w:b w:val="0"/>
          <w:lang w:val="ro-RO"/>
        </w:rPr>
        <w:t>2</w:t>
      </w:r>
      <w:r w:rsidRPr="00FD5605">
        <w:rPr>
          <w:rFonts w:ascii="Symbol" w:hAnsi="Symbol"/>
          <w:b w:val="0"/>
          <w:lang w:val="ro-RO"/>
        </w:rPr>
        <w:t></w:t>
      </w:r>
      <w:r w:rsidRPr="00FD5605">
        <w:rPr>
          <w:b w:val="0"/>
          <w:lang w:val="ro-RO"/>
        </w:rPr>
        <w:t xml:space="preserve">(H) ≥ </w:t>
      </w:r>
      <w:r w:rsidRPr="00FD5605">
        <w:rPr>
          <w:b w:val="0"/>
        </w:rPr>
        <w:t>|H|</w:t>
      </w:r>
      <w:r w:rsidRPr="00FD5605">
        <w:t>.</w:t>
      </w:r>
      <w:r w:rsidRPr="00910869">
        <w:rPr>
          <w:iCs w:val="0"/>
        </w:rPr>
        <w:t xml:space="preserve"> </w:t>
      </w:r>
    </w:p>
    <w:p w:rsidR="006358A1" w:rsidRDefault="006358A1" w:rsidP="0072280D">
      <w:pPr>
        <w:pStyle w:val="Heading2"/>
        <w:ind w:firstLine="360"/>
        <w:rPr>
          <w:b w:val="0"/>
          <w:bCs w:val="0"/>
          <w:iCs w:val="0"/>
        </w:rPr>
      </w:pPr>
      <w:r>
        <w:rPr>
          <w:iCs w:val="0"/>
        </w:rPr>
        <w:lastRenderedPageBreak/>
        <w:t>Am arătat că G</w:t>
      </w:r>
      <w:r>
        <w:rPr>
          <w:iCs w:val="0"/>
          <w:vertAlign w:val="subscript"/>
        </w:rPr>
        <w:t>d</w:t>
      </w:r>
      <w:r>
        <w:rPr>
          <w:iCs w:val="0"/>
        </w:rPr>
        <w:t xml:space="preserve">  este bipartit şi |G</w:t>
      </w:r>
      <w:r>
        <w:rPr>
          <w:iCs w:val="0"/>
          <w:vertAlign w:val="subscript"/>
        </w:rPr>
        <w:t>d</w:t>
      </w:r>
      <w:r>
        <w:rPr>
          <w:iCs w:val="0"/>
        </w:rPr>
        <w:t>| = 2</w:t>
      </w:r>
      <w:r>
        <w:rPr>
          <w:iCs w:val="0"/>
          <w:vertAlign w:val="superscript"/>
        </w:rPr>
        <w:t>d</w:t>
      </w:r>
      <w:r>
        <w:rPr>
          <w:iCs w:val="0"/>
        </w:rPr>
        <w:t>. Evident, G</w:t>
      </w:r>
      <w:r>
        <w:rPr>
          <w:iCs w:val="0"/>
          <w:vertAlign w:val="subscript"/>
        </w:rPr>
        <w:t>d</w:t>
      </w:r>
      <w:r>
        <w:rPr>
          <w:iCs w:val="0"/>
        </w:rPr>
        <w:t xml:space="preserve"> este subgraf indus în G</w:t>
      </w:r>
      <w:r>
        <w:rPr>
          <w:iCs w:val="0"/>
          <w:vertAlign w:val="subscript"/>
        </w:rPr>
        <w:t>d</w:t>
      </w:r>
      <w:r>
        <w:rPr>
          <w:iCs w:val="0"/>
        </w:rPr>
        <w:t xml:space="preserve">. Aşadar </w:t>
      </w:r>
      <w:r w:rsidRPr="00FD5605">
        <w:rPr>
          <w:b w:val="0"/>
          <w:lang w:val="ro-RO"/>
        </w:rPr>
        <w:t>2</w:t>
      </w:r>
      <w:r w:rsidRPr="0072280D">
        <w:rPr>
          <w:rFonts w:ascii="Symbol" w:hAnsi="Symbol"/>
          <w:b w:val="0"/>
          <w:lang w:val="ro-RO"/>
        </w:rPr>
        <w:t></w:t>
      </w:r>
      <w:r w:rsidRPr="0072280D">
        <w:rPr>
          <w:b w:val="0"/>
          <w:lang w:val="ro-RO"/>
        </w:rPr>
        <w:t>(</w:t>
      </w:r>
      <w:r w:rsidRPr="0072280D">
        <w:rPr>
          <w:b w:val="0"/>
          <w:iCs w:val="0"/>
        </w:rPr>
        <w:t>G</w:t>
      </w:r>
      <w:r w:rsidRPr="0072280D">
        <w:rPr>
          <w:b w:val="0"/>
          <w:iCs w:val="0"/>
          <w:vertAlign w:val="subscript"/>
        </w:rPr>
        <w:t>d</w:t>
      </w:r>
      <w:r w:rsidRPr="0072280D">
        <w:rPr>
          <w:b w:val="0"/>
          <w:lang w:val="ro-RO"/>
        </w:rPr>
        <w:t xml:space="preserve">) = </w:t>
      </w:r>
      <w:r w:rsidRPr="0072280D">
        <w:rPr>
          <w:b w:val="0"/>
          <w:iCs w:val="0"/>
        </w:rPr>
        <w:t>|G</w:t>
      </w:r>
      <w:r w:rsidRPr="0072280D">
        <w:rPr>
          <w:b w:val="0"/>
          <w:iCs w:val="0"/>
          <w:vertAlign w:val="subscript"/>
        </w:rPr>
        <w:t>d</w:t>
      </w:r>
      <w:r w:rsidRPr="0072280D">
        <w:rPr>
          <w:b w:val="0"/>
          <w:iCs w:val="0"/>
        </w:rPr>
        <w:t>|</w:t>
      </w:r>
      <w:r>
        <w:rPr>
          <w:b w:val="0"/>
          <w:iCs w:val="0"/>
        </w:rPr>
        <w:t xml:space="preserve">, </w:t>
      </w:r>
      <w:r>
        <w:rPr>
          <w:iCs w:val="0"/>
        </w:rPr>
        <w:t xml:space="preserve">adică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B3"/>
      </w:r>
      <w:r>
        <w:rPr>
          <w:iCs w:val="0"/>
        </w:rPr>
        <w:t xml:space="preserve"> </w:t>
      </w:r>
      <w:r>
        <w:rPr>
          <w:b w:val="0"/>
          <w:bCs w:val="0"/>
          <w:iCs w:val="0"/>
        </w:rPr>
        <w:t xml:space="preserve"> 2</w:t>
      </w:r>
      <w:r>
        <w:rPr>
          <w:b w:val="0"/>
          <w:bCs w:val="0"/>
          <w:iCs w:val="0"/>
          <w:vertAlign w:val="superscript"/>
        </w:rPr>
        <w:t>d-1</w:t>
      </w:r>
      <w:r>
        <w:rPr>
          <w:b w:val="0"/>
          <w:bCs w:val="0"/>
          <w:iCs w:val="0"/>
        </w:rPr>
        <w:t>.</w:t>
      </w:r>
    </w:p>
    <w:p w:rsidR="006358A1" w:rsidRDefault="006358A1" w:rsidP="00BC3DE1">
      <w:pPr>
        <w:pStyle w:val="Heading2"/>
        <w:ind w:firstLine="360"/>
        <w:rPr>
          <w:b w:val="0"/>
          <w:bCs w:val="0"/>
          <w:iCs w:val="0"/>
        </w:rPr>
      </w:pPr>
      <w:r>
        <w:rPr>
          <w:b w:val="0"/>
          <w:iCs w:val="0"/>
          <w:lang w:val="ro-RO"/>
        </w:rPr>
        <w:t xml:space="preserve">II.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A3"/>
      </w:r>
      <w:r>
        <w:rPr>
          <w:iCs w:val="0"/>
        </w:rPr>
        <w:t xml:space="preserve"> </w:t>
      </w:r>
      <w:r>
        <w:rPr>
          <w:b w:val="0"/>
          <w:bCs w:val="0"/>
          <w:iCs w:val="0"/>
        </w:rPr>
        <w:t xml:space="preserve"> 2</w:t>
      </w:r>
      <w:r>
        <w:rPr>
          <w:b w:val="0"/>
          <w:bCs w:val="0"/>
          <w:iCs w:val="0"/>
          <w:vertAlign w:val="superscript"/>
        </w:rPr>
        <w:t>d-1</w:t>
      </w:r>
      <w:r>
        <w:rPr>
          <w:b w:val="0"/>
          <w:bCs w:val="0"/>
          <w:iCs w:val="0"/>
        </w:rPr>
        <w:t>.</w:t>
      </w:r>
    </w:p>
    <w:p w:rsidR="006358A1" w:rsidRDefault="006358A1" w:rsidP="00976C00">
      <w:pPr>
        <w:pStyle w:val="Heading2"/>
        <w:ind w:firstLine="360"/>
        <w:rPr>
          <w:b w:val="0"/>
          <w:bCs w:val="0"/>
          <w:iCs w:val="0"/>
          <w:lang w:val="ro-RO"/>
        </w:rPr>
      </w:pPr>
      <w:r>
        <w:rPr>
          <w:b w:val="0"/>
          <w:bCs w:val="0"/>
          <w:iCs w:val="0"/>
        </w:rPr>
        <w:t>Reducere la absurd</w:t>
      </w:r>
      <w:r>
        <w:rPr>
          <w:b w:val="0"/>
          <w:bCs w:val="0"/>
          <w:iCs w:val="0"/>
          <w:lang w:val="ro-RO"/>
        </w:rPr>
        <w:t>:</w:t>
      </w:r>
    </w:p>
    <w:p w:rsidR="006358A1" w:rsidRDefault="006358A1" w:rsidP="00976C00">
      <w:pPr>
        <w:pStyle w:val="Heading2"/>
        <w:ind w:firstLine="360"/>
        <w:rPr>
          <w:bCs w:val="0"/>
          <w:iCs w:val="0"/>
        </w:rPr>
      </w:pPr>
      <w:r>
        <w:rPr>
          <w:bCs w:val="0"/>
          <w:iCs w:val="0"/>
          <w:lang w:val="ro-RO"/>
        </w:rPr>
        <w:t xml:space="preserve">Presupunem că există o mulţime stabilă  S’ </w:t>
      </w:r>
      <w:r>
        <w:rPr>
          <w:bCs w:val="0"/>
          <w:iCs w:val="0"/>
          <w:lang w:val="ro-RO"/>
        </w:rPr>
        <w:sym w:font="Symbol" w:char="F0CD"/>
      </w:r>
      <w:r>
        <w:rPr>
          <w:bCs w:val="0"/>
          <w:iCs w:val="0"/>
          <w:lang w:val="ro-RO"/>
        </w:rPr>
        <w:t xml:space="preserve"> V(G</w:t>
      </w:r>
      <w:r>
        <w:rPr>
          <w:bCs w:val="0"/>
          <w:iCs w:val="0"/>
          <w:vertAlign w:val="subscript"/>
          <w:lang w:val="ro-RO"/>
        </w:rPr>
        <w:t>d</w:t>
      </w:r>
      <w:r>
        <w:rPr>
          <w:bCs w:val="0"/>
          <w:iCs w:val="0"/>
          <w:lang w:val="ro-RO"/>
        </w:rPr>
        <w:t xml:space="preserve">) astfel încât </w:t>
      </w:r>
      <w:r>
        <w:rPr>
          <w:iCs w:val="0"/>
        </w:rPr>
        <w:t xml:space="preserve">|S’| &gt; </w:t>
      </w:r>
      <w:r w:rsidRPr="00855C77">
        <w:rPr>
          <w:bCs w:val="0"/>
          <w:iCs w:val="0"/>
        </w:rPr>
        <w:t>2</w:t>
      </w:r>
      <w:r w:rsidRPr="00855C77">
        <w:rPr>
          <w:bCs w:val="0"/>
          <w:iCs w:val="0"/>
          <w:vertAlign w:val="superscript"/>
        </w:rPr>
        <w:t>d-1</w:t>
      </w:r>
      <w:r>
        <w:rPr>
          <w:bCs w:val="0"/>
          <w:iCs w:val="0"/>
        </w:rPr>
        <w:t xml:space="preserve">. Fie </w:t>
      </w:r>
      <w:r>
        <w:rPr>
          <w:iCs w:val="0"/>
        </w:rPr>
        <w:t>|S’| = s.</w:t>
      </w:r>
    </w:p>
    <w:p w:rsidR="006358A1" w:rsidRDefault="006358A1" w:rsidP="00976C00">
      <w:pPr>
        <w:pStyle w:val="Heading2"/>
        <w:ind w:firstLine="360"/>
        <w:rPr>
          <w:bCs w:val="0"/>
          <w:iCs w:val="0"/>
          <w:lang w:val="ro-RO"/>
        </w:rPr>
      </w:pPr>
      <w:r>
        <w:rPr>
          <w:bCs w:val="0"/>
          <w:iCs w:val="0"/>
        </w:rPr>
        <w:t>Aşa cum am arătat mai sus, graful G</w:t>
      </w:r>
      <w:r>
        <w:rPr>
          <w:bCs w:val="0"/>
          <w:iCs w:val="0"/>
          <w:vertAlign w:val="subscript"/>
        </w:rPr>
        <w:t>d</w:t>
      </w:r>
      <w:r>
        <w:rPr>
          <w:bCs w:val="0"/>
          <w:iCs w:val="0"/>
        </w:rPr>
        <w:t xml:space="preserve"> este d-regulat, adică gradul oricărui vârf v din </w:t>
      </w:r>
      <w:r>
        <w:rPr>
          <w:bCs w:val="0"/>
          <w:iCs w:val="0"/>
          <w:lang w:val="ro-RO"/>
        </w:rPr>
        <w:t>V(G</w:t>
      </w:r>
      <w:r>
        <w:rPr>
          <w:bCs w:val="0"/>
          <w:iCs w:val="0"/>
          <w:vertAlign w:val="subscript"/>
          <w:lang w:val="ro-RO"/>
        </w:rPr>
        <w:t>d</w:t>
      </w:r>
      <w:r>
        <w:rPr>
          <w:bCs w:val="0"/>
          <w:iCs w:val="0"/>
          <w:lang w:val="ro-RO"/>
        </w:rPr>
        <w:t>) este d. Implicit, pentru fiecare vârf v din S’ există exact d muchii incidente cu acesta. S’ fiind mulţime stabilă, toţi vecinii nodurilor din S’ se găsesc în  V(G</w:t>
      </w:r>
      <w:r>
        <w:rPr>
          <w:bCs w:val="0"/>
          <w:iCs w:val="0"/>
          <w:vertAlign w:val="subscript"/>
          <w:lang w:val="ro-RO"/>
        </w:rPr>
        <w:t>d</w:t>
      </w:r>
      <w:r>
        <w:rPr>
          <w:bCs w:val="0"/>
          <w:iCs w:val="0"/>
          <w:lang w:val="ro-RO"/>
        </w:rPr>
        <w:t>) – S’,  adică între mulţimile S’ şi V(G</w:t>
      </w:r>
      <w:r>
        <w:rPr>
          <w:bCs w:val="0"/>
          <w:iCs w:val="0"/>
          <w:vertAlign w:val="subscript"/>
          <w:lang w:val="ro-RO"/>
        </w:rPr>
        <w:t>d</w:t>
      </w:r>
      <w:r>
        <w:rPr>
          <w:bCs w:val="0"/>
          <w:iCs w:val="0"/>
          <w:lang w:val="ro-RO"/>
        </w:rPr>
        <w:t xml:space="preserve">) – S’ sunt exact </w:t>
      </w:r>
      <w:r w:rsidRPr="00953801">
        <w:rPr>
          <w:b w:val="0"/>
          <w:bCs w:val="0"/>
          <w:iCs w:val="0"/>
          <w:lang w:val="ro-RO"/>
        </w:rPr>
        <w:t>d*s muchii</w:t>
      </w:r>
      <w:r>
        <w:rPr>
          <w:bCs w:val="0"/>
          <w:iCs w:val="0"/>
          <w:lang w:val="ro-RO"/>
        </w:rPr>
        <w:t xml:space="preserve">. Dar </w:t>
      </w:r>
      <w:r w:rsidRPr="00953801">
        <w:rPr>
          <w:b w:val="0"/>
          <w:bCs w:val="0"/>
          <w:iCs w:val="0"/>
          <w:lang w:val="ro-RO"/>
        </w:rPr>
        <w:t xml:space="preserve">s </w:t>
      </w:r>
      <w:r w:rsidRPr="00953801">
        <w:rPr>
          <w:b w:val="0"/>
          <w:bCs w:val="0"/>
          <w:iCs w:val="0"/>
          <w:lang w:val="ro-RO"/>
        </w:rPr>
        <w:sym w:font="Symbol" w:char="F0B3"/>
      </w:r>
      <w:r w:rsidRPr="00953801">
        <w:rPr>
          <w:b w:val="0"/>
          <w:bCs w:val="0"/>
          <w:iCs w:val="0"/>
          <w:lang w:val="ro-RO"/>
        </w:rPr>
        <w:t xml:space="preserve"> </w:t>
      </w:r>
      <w:r w:rsidRPr="00953801">
        <w:rPr>
          <w:b w:val="0"/>
          <w:bCs w:val="0"/>
          <w:iCs w:val="0"/>
        </w:rPr>
        <w:t>2</w:t>
      </w:r>
      <w:r w:rsidRPr="00953801">
        <w:rPr>
          <w:b w:val="0"/>
          <w:bCs w:val="0"/>
          <w:iCs w:val="0"/>
          <w:vertAlign w:val="superscript"/>
        </w:rPr>
        <w:t>d-1</w:t>
      </w:r>
      <w:r>
        <w:rPr>
          <w:bCs w:val="0"/>
          <w:iCs w:val="0"/>
        </w:rPr>
        <w:t xml:space="preserve">, deci pentru numărul m de muchii dintre </w:t>
      </w:r>
      <w:r>
        <w:rPr>
          <w:bCs w:val="0"/>
          <w:iCs w:val="0"/>
          <w:lang w:val="ro-RO"/>
        </w:rPr>
        <w:t>mulţimile S’ şi V(G</w:t>
      </w:r>
      <w:r>
        <w:rPr>
          <w:bCs w:val="0"/>
          <w:iCs w:val="0"/>
          <w:vertAlign w:val="subscript"/>
          <w:lang w:val="ro-RO"/>
        </w:rPr>
        <w:t>d</w:t>
      </w:r>
      <w:r>
        <w:rPr>
          <w:bCs w:val="0"/>
          <w:iCs w:val="0"/>
          <w:lang w:val="ro-RO"/>
        </w:rPr>
        <w:t>) – S’ avem relaţia:</w:t>
      </w:r>
    </w:p>
    <w:p w:rsidR="006358A1" w:rsidRDefault="006358A1" w:rsidP="00ED0DAD">
      <w:pPr>
        <w:pStyle w:val="Heading2"/>
        <w:jc w:val="center"/>
        <w:rPr>
          <w:bCs w:val="0"/>
          <w:iCs w:val="0"/>
        </w:rPr>
      </w:pPr>
      <w:r w:rsidRPr="00953801">
        <w:rPr>
          <w:b w:val="0"/>
          <w:bCs w:val="0"/>
          <w:iCs w:val="0"/>
          <w:lang w:val="ro-RO"/>
        </w:rPr>
        <w:t xml:space="preserve">m </w:t>
      </w:r>
      <w:r w:rsidRPr="00953801">
        <w:rPr>
          <w:b w:val="0"/>
          <w:bCs w:val="0"/>
          <w:iCs w:val="0"/>
          <w:lang w:val="ro-RO"/>
        </w:rPr>
        <w:sym w:font="Symbol" w:char="F0B3"/>
      </w:r>
      <w:r w:rsidRPr="00953801">
        <w:rPr>
          <w:b w:val="0"/>
          <w:bCs w:val="0"/>
          <w:iCs w:val="0"/>
          <w:lang w:val="ro-RO"/>
        </w:rPr>
        <w:t xml:space="preserve"> d * </w:t>
      </w:r>
      <w:r w:rsidRPr="00953801">
        <w:rPr>
          <w:b w:val="0"/>
          <w:bCs w:val="0"/>
          <w:iCs w:val="0"/>
        </w:rPr>
        <w:t>2</w:t>
      </w:r>
      <w:r w:rsidRPr="00953801">
        <w:rPr>
          <w:b w:val="0"/>
          <w:bCs w:val="0"/>
          <w:iCs w:val="0"/>
          <w:vertAlign w:val="superscript"/>
        </w:rPr>
        <w:t>d-1</w:t>
      </w:r>
      <w:r>
        <w:rPr>
          <w:bCs w:val="0"/>
          <w:iCs w:val="0"/>
        </w:rPr>
        <w:t>.</w:t>
      </w:r>
    </w:p>
    <w:p w:rsidR="006358A1" w:rsidRDefault="006358A1" w:rsidP="00ED0DAD">
      <w:pPr>
        <w:pStyle w:val="Heading2"/>
        <w:ind w:firstLine="540"/>
        <w:rPr>
          <w:bCs w:val="0"/>
          <w:iCs w:val="0"/>
        </w:rPr>
      </w:pPr>
      <w:r>
        <w:rPr>
          <w:bCs w:val="0"/>
          <w:iCs w:val="0"/>
        </w:rPr>
        <w:t xml:space="preserve">Dar, aşa cum am arătat mai sus, </w:t>
      </w:r>
      <w:r w:rsidRPr="00953801">
        <w:rPr>
          <w:b w:val="0"/>
          <w:bCs w:val="0"/>
          <w:iCs w:val="0"/>
        </w:rPr>
        <w:t>E(</w:t>
      </w:r>
      <w:r w:rsidRPr="00953801">
        <w:rPr>
          <w:b w:val="0"/>
          <w:bCs w:val="0"/>
          <w:iCs w:val="0"/>
          <w:lang w:val="ro-RO"/>
        </w:rPr>
        <w:t>G</w:t>
      </w:r>
      <w:r w:rsidRPr="00953801">
        <w:rPr>
          <w:b w:val="0"/>
          <w:bCs w:val="0"/>
          <w:iCs w:val="0"/>
          <w:vertAlign w:val="subscript"/>
          <w:lang w:val="ro-RO"/>
        </w:rPr>
        <w:t>d</w:t>
      </w:r>
      <w:r w:rsidRPr="00953801">
        <w:rPr>
          <w:b w:val="0"/>
          <w:bCs w:val="0"/>
          <w:iCs w:val="0"/>
          <w:lang w:val="ro-RO"/>
        </w:rPr>
        <w:t xml:space="preserve">) = d * </w:t>
      </w:r>
      <w:r w:rsidRPr="00953801">
        <w:rPr>
          <w:b w:val="0"/>
          <w:bCs w:val="0"/>
          <w:iCs w:val="0"/>
        </w:rPr>
        <w:t>2</w:t>
      </w:r>
      <w:r w:rsidRPr="00953801">
        <w:rPr>
          <w:b w:val="0"/>
          <w:bCs w:val="0"/>
          <w:iCs w:val="0"/>
          <w:vertAlign w:val="superscript"/>
        </w:rPr>
        <w:t>d-1</w:t>
      </w:r>
      <w:r>
        <w:rPr>
          <w:bCs w:val="0"/>
          <w:iCs w:val="0"/>
        </w:rPr>
        <w:t xml:space="preserve">. </w:t>
      </w:r>
    </w:p>
    <w:p w:rsidR="006358A1" w:rsidRDefault="006358A1" w:rsidP="00ED0DAD">
      <w:pPr>
        <w:pStyle w:val="Heading2"/>
        <w:ind w:firstLine="540"/>
        <w:rPr>
          <w:bCs w:val="0"/>
          <w:iCs w:val="0"/>
          <w:lang w:val="ro-RO"/>
        </w:rPr>
      </w:pPr>
      <w:r>
        <w:rPr>
          <w:bCs w:val="0"/>
          <w:iCs w:val="0"/>
        </w:rPr>
        <w:t xml:space="preserve">Se obţine deci </w:t>
      </w:r>
      <w:r w:rsidRPr="00967E48">
        <w:rPr>
          <w:b w:val="0"/>
          <w:bCs w:val="0"/>
          <w:iCs w:val="0"/>
          <w:lang w:val="ro-RO"/>
        </w:rPr>
        <w:t xml:space="preserve">m </w:t>
      </w:r>
      <w:r w:rsidRPr="00967E48">
        <w:rPr>
          <w:b w:val="0"/>
          <w:bCs w:val="0"/>
          <w:iCs w:val="0"/>
          <w:lang w:val="ro-RO"/>
        </w:rPr>
        <w:sym w:font="Symbol" w:char="F0B3"/>
      </w:r>
      <w:r w:rsidRPr="00967E48">
        <w:rPr>
          <w:b w:val="0"/>
          <w:bCs w:val="0"/>
          <w:iCs w:val="0"/>
        </w:rPr>
        <w:t xml:space="preserve"> E(</w:t>
      </w:r>
      <w:r w:rsidRPr="00967E48">
        <w:rPr>
          <w:b w:val="0"/>
          <w:bCs w:val="0"/>
          <w:iCs w:val="0"/>
          <w:lang w:val="ro-RO"/>
        </w:rPr>
        <w:t>G</w:t>
      </w:r>
      <w:r w:rsidRPr="00967E48">
        <w:rPr>
          <w:b w:val="0"/>
          <w:bCs w:val="0"/>
          <w:iCs w:val="0"/>
          <w:vertAlign w:val="subscript"/>
          <w:lang w:val="ro-RO"/>
        </w:rPr>
        <w:t>d</w:t>
      </w:r>
      <w:r w:rsidRPr="00967E48">
        <w:rPr>
          <w:b w:val="0"/>
          <w:bCs w:val="0"/>
          <w:iCs w:val="0"/>
          <w:lang w:val="ro-RO"/>
        </w:rPr>
        <w:t>)</w:t>
      </w:r>
      <w:r>
        <w:rPr>
          <w:bCs w:val="0"/>
          <w:iCs w:val="0"/>
          <w:lang w:val="ro-RO"/>
        </w:rPr>
        <w:t xml:space="preserve">, ceea ce este o </w:t>
      </w:r>
      <w:r w:rsidRPr="00967E48">
        <w:rPr>
          <w:b w:val="0"/>
          <w:bCs w:val="0"/>
          <w:iCs w:val="0"/>
          <w:lang w:val="ro-RO"/>
        </w:rPr>
        <w:t>contradicţie</w:t>
      </w:r>
      <w:r>
        <w:rPr>
          <w:bCs w:val="0"/>
          <w:iCs w:val="0"/>
          <w:lang w:val="ro-RO"/>
        </w:rPr>
        <w:t>.</w:t>
      </w:r>
    </w:p>
    <w:p w:rsidR="006358A1" w:rsidRDefault="006358A1" w:rsidP="00ED0DAD">
      <w:pPr>
        <w:pStyle w:val="Heading2"/>
        <w:ind w:firstLine="540"/>
        <w:rPr>
          <w:b w:val="0"/>
          <w:bCs w:val="0"/>
          <w:iCs w:val="0"/>
        </w:rPr>
      </w:pPr>
      <w:r>
        <w:rPr>
          <w:bCs w:val="0"/>
          <w:iCs w:val="0"/>
          <w:lang w:val="ro-RO"/>
        </w:rPr>
        <w:t xml:space="preserve">Presupunerea făcută este deci falsă </w:t>
      </w:r>
      <w:r>
        <w:rPr>
          <w:bCs w:val="0"/>
          <w:iCs w:val="0"/>
          <w:lang w:val="ro-RO"/>
        </w:rPr>
        <w:sym w:font="Symbol" w:char="F0DE"/>
      </w:r>
      <w:r>
        <w:rPr>
          <w:bCs w:val="0"/>
          <w:iCs w:val="0"/>
          <w:lang w:val="ro-RO"/>
        </w:rPr>
        <w:t xml:space="preserve">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A3"/>
      </w:r>
      <w:r>
        <w:rPr>
          <w:iCs w:val="0"/>
        </w:rPr>
        <w:t xml:space="preserve"> </w:t>
      </w:r>
      <w:r>
        <w:rPr>
          <w:b w:val="0"/>
          <w:bCs w:val="0"/>
          <w:iCs w:val="0"/>
        </w:rPr>
        <w:t xml:space="preserve"> 2</w:t>
      </w:r>
      <w:r>
        <w:rPr>
          <w:b w:val="0"/>
          <w:bCs w:val="0"/>
          <w:iCs w:val="0"/>
          <w:vertAlign w:val="superscript"/>
        </w:rPr>
        <w:t>d-1</w:t>
      </w:r>
      <w:r>
        <w:rPr>
          <w:b w:val="0"/>
          <w:bCs w:val="0"/>
          <w:iCs w:val="0"/>
        </w:rPr>
        <w:t>.</w:t>
      </w:r>
    </w:p>
    <w:p w:rsidR="006358A1" w:rsidRPr="00932AC4" w:rsidRDefault="006358A1" w:rsidP="00932AC4">
      <w:pPr>
        <w:pStyle w:val="Heading2"/>
        <w:ind w:firstLine="540"/>
        <w:rPr>
          <w:iCs w:val="0"/>
          <w:sz w:val="26"/>
          <w:lang w:val="ro-RO"/>
        </w:rPr>
      </w:pPr>
      <w:r>
        <w:rPr>
          <w:b w:val="0"/>
          <w:bCs w:val="0"/>
          <w:iCs w:val="0"/>
          <w:sz w:val="26"/>
        </w:rPr>
        <w:t xml:space="preserve">Întrucât </w:t>
      </w:r>
      <w:r>
        <w:rPr>
          <w:b w:val="0"/>
          <w:bCs w:val="0"/>
          <w:iCs w:val="0"/>
        </w:rPr>
        <w:t>α(G</w:t>
      </w:r>
      <w:r>
        <w:rPr>
          <w:b w:val="0"/>
          <w:bCs w:val="0"/>
          <w:iCs w:val="0"/>
          <w:vertAlign w:val="subscript"/>
        </w:rPr>
        <w:t>d</w:t>
      </w:r>
      <w:r>
        <w:rPr>
          <w:b w:val="0"/>
          <w:bCs w:val="0"/>
          <w:iCs w:val="0"/>
        </w:rPr>
        <w:t>)</w:t>
      </w:r>
      <w:r>
        <w:rPr>
          <w:iCs w:val="0"/>
        </w:rPr>
        <w:t xml:space="preserve"> </w:t>
      </w:r>
      <w:r>
        <w:rPr>
          <w:iCs w:val="0"/>
        </w:rPr>
        <w:sym w:font="Symbol" w:char="F0B3"/>
      </w:r>
      <w:r>
        <w:rPr>
          <w:iCs w:val="0"/>
        </w:rPr>
        <w:t xml:space="preserve"> </w:t>
      </w:r>
      <w:r>
        <w:rPr>
          <w:b w:val="0"/>
          <w:bCs w:val="0"/>
          <w:iCs w:val="0"/>
        </w:rPr>
        <w:t xml:space="preserve"> 2</w:t>
      </w:r>
      <w:r>
        <w:rPr>
          <w:b w:val="0"/>
          <w:bCs w:val="0"/>
          <w:iCs w:val="0"/>
          <w:vertAlign w:val="superscript"/>
        </w:rPr>
        <w:t>d-1</w:t>
      </w:r>
      <w:r>
        <w:rPr>
          <w:b w:val="0"/>
          <w:bCs w:val="0"/>
          <w:iCs w:val="0"/>
        </w:rPr>
        <w:t>şi α(G</w:t>
      </w:r>
      <w:r>
        <w:rPr>
          <w:b w:val="0"/>
          <w:bCs w:val="0"/>
          <w:iCs w:val="0"/>
          <w:vertAlign w:val="subscript"/>
        </w:rPr>
        <w:t>d</w:t>
      </w:r>
      <w:r>
        <w:rPr>
          <w:b w:val="0"/>
          <w:bCs w:val="0"/>
          <w:iCs w:val="0"/>
        </w:rPr>
        <w:t>)</w:t>
      </w:r>
      <w:r>
        <w:rPr>
          <w:iCs w:val="0"/>
        </w:rPr>
        <w:t xml:space="preserve"> </w:t>
      </w:r>
      <w:r>
        <w:rPr>
          <w:iCs w:val="0"/>
        </w:rPr>
        <w:sym w:font="Symbol" w:char="F0A3"/>
      </w:r>
      <w:r>
        <w:rPr>
          <w:iCs w:val="0"/>
        </w:rPr>
        <w:t xml:space="preserve"> </w:t>
      </w:r>
      <w:r>
        <w:rPr>
          <w:b w:val="0"/>
          <w:bCs w:val="0"/>
          <w:iCs w:val="0"/>
        </w:rPr>
        <w:t xml:space="preserve"> 2</w:t>
      </w:r>
      <w:r>
        <w:rPr>
          <w:b w:val="0"/>
          <w:bCs w:val="0"/>
          <w:iCs w:val="0"/>
          <w:vertAlign w:val="superscript"/>
        </w:rPr>
        <w:t>d-1</w:t>
      </w:r>
      <w:r>
        <w:rPr>
          <w:b w:val="0"/>
          <w:bCs w:val="0"/>
          <w:iCs w:val="0"/>
        </w:rPr>
        <w:t xml:space="preserve"> </w:t>
      </w:r>
      <w:r>
        <w:rPr>
          <w:b w:val="0"/>
          <w:bCs w:val="0"/>
          <w:iCs w:val="0"/>
        </w:rPr>
        <w:sym w:font="Symbol" w:char="F0DE"/>
      </w:r>
      <w:r>
        <w:rPr>
          <w:b w:val="0"/>
          <w:bCs w:val="0"/>
          <w:iCs w:val="0"/>
        </w:rPr>
        <w:t xml:space="preserve"> α(G</w:t>
      </w:r>
      <w:r>
        <w:rPr>
          <w:b w:val="0"/>
          <w:bCs w:val="0"/>
          <w:iCs w:val="0"/>
          <w:vertAlign w:val="subscript"/>
        </w:rPr>
        <w:t>d</w:t>
      </w:r>
      <w:r>
        <w:rPr>
          <w:b w:val="0"/>
          <w:bCs w:val="0"/>
          <w:iCs w:val="0"/>
        </w:rPr>
        <w:t>)</w:t>
      </w:r>
      <w:r>
        <w:rPr>
          <w:iCs w:val="0"/>
        </w:rPr>
        <w:t xml:space="preserve"> =</w:t>
      </w:r>
      <w:r>
        <w:rPr>
          <w:b w:val="0"/>
          <w:bCs w:val="0"/>
          <w:iCs w:val="0"/>
        </w:rPr>
        <w:t xml:space="preserve"> 2</w:t>
      </w:r>
      <w:r>
        <w:rPr>
          <w:b w:val="0"/>
          <w:bCs w:val="0"/>
          <w:iCs w:val="0"/>
          <w:vertAlign w:val="superscript"/>
        </w:rPr>
        <w:t>d-1</w:t>
      </w:r>
      <w:r>
        <w:rPr>
          <w:b w:val="0"/>
          <w:bCs w:val="0"/>
          <w:iCs w:val="0"/>
        </w:rPr>
        <w:t>.</w:t>
      </w:r>
    </w:p>
    <w:p w:rsidR="006358A1" w:rsidRPr="00FD5605" w:rsidRDefault="006358A1">
      <w:pPr>
        <w:pStyle w:val="Heading2"/>
        <w:rPr>
          <w:iCs w:val="0"/>
        </w:rPr>
      </w:pPr>
    </w:p>
    <w:p w:rsidR="006358A1" w:rsidRDefault="006358A1" w:rsidP="00830E2A">
      <w:pPr>
        <w:numPr>
          <w:ilvl w:val="0"/>
          <w:numId w:val="14"/>
        </w:numPr>
        <w:tabs>
          <w:tab w:val="left" w:pos="1080"/>
        </w:tabs>
        <w:spacing w:before="240" w:after="0" w:line="240" w:lineRule="auto"/>
        <w:jc w:val="both"/>
      </w:pPr>
      <w:r>
        <w:rPr>
          <w:i/>
        </w:rPr>
        <w:t xml:space="preserve">Un graf cu cel puţin 3 vârfuri se numeşte </w:t>
      </w:r>
      <w:r>
        <w:rPr>
          <w:b/>
          <w:bCs/>
          <w:i/>
        </w:rPr>
        <w:t>confidenţial conex</w:t>
      </w:r>
      <w:r>
        <w:rPr>
          <w:i/>
        </w:rPr>
        <w:t xml:space="preserve"> dacă pentru orice trei vârfuri distincte a, b, c ale grafului există un drum de la a la b astfel încât niciunul dintre vârfurile interne ale acestui drum ( dacă există astfel de vârfuri ) nu este c sau un vecin al lui c. Un exemplu banal de graf confidenţial conex este graful K</w:t>
      </w:r>
      <w:r>
        <w:rPr>
          <w:i/>
          <w:vertAlign w:val="subscript"/>
        </w:rPr>
        <w:t>n</w:t>
      </w:r>
      <w:r>
        <w:rPr>
          <w:i/>
        </w:rPr>
        <w:t>, cu n &gt;2. Demonstraţi că un graf conex G = (V, E), cu cel puţin 3 vârfuri şi care nu-i complet, este confidenţial conex dacă şi numai dacă au loc următoarele două condiţii:</w:t>
      </w:r>
    </w:p>
    <w:p w:rsidR="006358A1" w:rsidRDefault="006358A1" w:rsidP="00830E2A">
      <w:pPr>
        <w:numPr>
          <w:ilvl w:val="0"/>
          <w:numId w:val="39"/>
        </w:numPr>
        <w:spacing w:after="0" w:line="240" w:lineRule="auto"/>
        <w:jc w:val="both"/>
        <w:rPr>
          <w:i/>
          <w:iCs/>
        </w:rPr>
      </w:pPr>
      <w:r>
        <w:rPr>
          <w:i/>
          <w:iCs/>
        </w:rPr>
        <w:t xml:space="preserve">Pentru orice vârf v mulţimea </w:t>
      </w:r>
      <w:r>
        <w:rPr>
          <w:i/>
          <w:iCs/>
          <w:position w:val="-6"/>
        </w:rPr>
        <w:object w:dxaOrig="279" w:dyaOrig="340">
          <v:shape id="_x0000_i1237" type="#_x0000_t75" style="width:14.25pt;height:17pt" o:ole="">
            <v:imagedata r:id="rId285" o:title=""/>
          </v:shape>
          <o:OLEObject Type="Embed" ProgID="Equation.3" ShapeID="_x0000_i1237" DrawAspect="Content" ObjectID="_1421273155" r:id="rId286"/>
        </w:object>
      </w:r>
      <w:r>
        <w:rPr>
          <w:i/>
          <w:iCs/>
        </w:rPr>
        <w:t>(v) = { w</w:t>
      </w:r>
      <w:r>
        <w:rPr>
          <w:i/>
          <w:iCs/>
          <w:position w:val="-4"/>
        </w:rPr>
        <w:object w:dxaOrig="200" w:dyaOrig="200">
          <v:shape id="_x0000_i1238" type="#_x0000_t75" style="width:10.2pt;height:10.2pt" o:ole="">
            <v:imagedata r:id="rId287" o:title=""/>
          </v:shape>
          <o:OLEObject Type="Embed" ProgID="Equation.3" ShapeID="_x0000_i1238" DrawAspect="Content" ObjectID="_1421273156" r:id="rId288"/>
        </w:object>
      </w:r>
      <w:r>
        <w:rPr>
          <w:i/>
          <w:iCs/>
        </w:rPr>
        <w:t>V | w</w:t>
      </w:r>
      <w:r>
        <w:rPr>
          <w:i/>
          <w:iCs/>
          <w:position w:val="-4"/>
        </w:rPr>
        <w:object w:dxaOrig="220" w:dyaOrig="220">
          <v:shape id="_x0000_i1239" type="#_x0000_t75" style="width:10.85pt;height:10.85pt" o:ole="">
            <v:imagedata r:id="rId289" o:title=""/>
          </v:shape>
          <o:OLEObject Type="Embed" ProgID="Equation.3" ShapeID="_x0000_i1239" DrawAspect="Content" ObjectID="_1421273157" r:id="rId290"/>
        </w:object>
      </w:r>
      <w:r>
        <w:rPr>
          <w:i/>
          <w:iCs/>
        </w:rPr>
        <w:t xml:space="preserve"> v, vw</w:t>
      </w:r>
      <w:r>
        <w:rPr>
          <w:i/>
          <w:iCs/>
          <w:position w:val="-6"/>
        </w:rPr>
        <w:object w:dxaOrig="200" w:dyaOrig="240">
          <v:shape id="_x0000_i1240" type="#_x0000_t75" style="width:10.2pt;height:12.25pt" o:ole="">
            <v:imagedata r:id="rId291" o:title=""/>
          </v:shape>
          <o:OLEObject Type="Embed" ProgID="Equation.3" ShapeID="_x0000_i1240" DrawAspect="Content" ObjectID="_1421273158" r:id="rId292"/>
        </w:object>
      </w:r>
      <w:r>
        <w:rPr>
          <w:i/>
          <w:iCs/>
        </w:rPr>
        <w:t>E } este nevidă şi induce un graf conex.</w:t>
      </w:r>
    </w:p>
    <w:p w:rsidR="006358A1" w:rsidRDefault="006358A1" w:rsidP="00830E2A">
      <w:pPr>
        <w:numPr>
          <w:ilvl w:val="0"/>
          <w:numId w:val="39"/>
        </w:numPr>
        <w:spacing w:after="0" w:line="240" w:lineRule="auto"/>
        <w:jc w:val="both"/>
        <w:rPr>
          <w:i/>
          <w:iCs/>
        </w:rPr>
      </w:pPr>
      <w:r>
        <w:rPr>
          <w:i/>
          <w:iCs/>
        </w:rPr>
        <w:t>Orice muchie a grafului este conţinută într-un C</w:t>
      </w:r>
      <w:r>
        <w:rPr>
          <w:i/>
          <w:iCs/>
          <w:vertAlign w:val="subscript"/>
        </w:rPr>
        <w:t>4</w:t>
      </w:r>
      <w:r>
        <w:rPr>
          <w:i/>
          <w:iCs/>
        </w:rPr>
        <w:t xml:space="preserve"> indus în graf sau este muchia din mijlocul unui P</w:t>
      </w:r>
      <w:r>
        <w:rPr>
          <w:i/>
          <w:iCs/>
          <w:vertAlign w:val="subscript"/>
        </w:rPr>
        <w:t>4</w:t>
      </w:r>
      <w:r>
        <w:rPr>
          <w:i/>
          <w:iCs/>
        </w:rPr>
        <w:t xml:space="preserve"> indus în graf.</w:t>
      </w:r>
    </w:p>
    <w:p w:rsidR="006358A1" w:rsidRDefault="006358A1">
      <w:pPr>
        <w:spacing w:before="240"/>
        <w:jc w:val="both"/>
        <w:rPr>
          <w:b/>
          <w:i/>
        </w:rPr>
      </w:pPr>
      <w:r>
        <w:rPr>
          <w:b/>
          <w:i/>
        </w:rPr>
        <w:t>Soluţie:</w:t>
      </w:r>
    </w:p>
    <w:p w:rsidR="006358A1" w:rsidRDefault="006358A1">
      <w:pPr>
        <w:spacing w:before="240"/>
        <w:ind w:firstLine="360"/>
        <w:jc w:val="both"/>
        <w:rPr>
          <w:b/>
          <w:i/>
        </w:rPr>
      </w:pPr>
      <w:r>
        <w:rPr>
          <w:b/>
          <w:i/>
        </w:rPr>
        <w:t>“</w:t>
      </w:r>
      <w:r>
        <w:rPr>
          <w:b/>
          <w:i/>
        </w:rPr>
        <w:sym w:font="Symbol" w:char="F0DE"/>
      </w:r>
      <w:r>
        <w:rPr>
          <w:b/>
          <w:i/>
        </w:rPr>
        <w:t xml:space="preserve">”:  </w:t>
      </w:r>
    </w:p>
    <w:p w:rsidR="006358A1" w:rsidRDefault="006358A1">
      <w:pPr>
        <w:spacing w:before="240"/>
        <w:ind w:firstLine="360"/>
        <w:jc w:val="both"/>
        <w:rPr>
          <w:bCs/>
          <w:i/>
        </w:rPr>
      </w:pPr>
      <w:r>
        <w:rPr>
          <w:bCs/>
          <w:i/>
        </w:rPr>
        <w:lastRenderedPageBreak/>
        <w:t xml:space="preserve">Vom presupune că </w:t>
      </w:r>
      <w:r>
        <w:rPr>
          <w:b/>
          <w:i/>
        </w:rPr>
        <w:t>graful G, cu |V(G)| = n, n &gt; 2,  şi G</w:t>
      </w:r>
      <w:r>
        <w:rPr>
          <w:b/>
          <w:i/>
          <w:position w:val="-4"/>
        </w:rPr>
        <w:object w:dxaOrig="220" w:dyaOrig="220">
          <v:shape id="_x0000_i1241" type="#_x0000_t75" style="width:10.85pt;height:10.85pt" o:ole="">
            <v:imagedata r:id="rId293" o:title=""/>
          </v:shape>
          <o:OLEObject Type="Embed" ProgID="Equation.3" ShapeID="_x0000_i1241" DrawAspect="Content" ObjectID="_1421273159" r:id="rId294"/>
        </w:object>
      </w:r>
      <w:r>
        <w:rPr>
          <w:b/>
          <w:i/>
        </w:rPr>
        <w:t>K</w:t>
      </w:r>
      <w:r>
        <w:rPr>
          <w:b/>
          <w:i/>
          <w:vertAlign w:val="subscript"/>
        </w:rPr>
        <w:t>n</w:t>
      </w:r>
      <w:r>
        <w:rPr>
          <w:b/>
          <w:i/>
        </w:rPr>
        <w:t>,  este confidenţial conex</w:t>
      </w:r>
      <w:r>
        <w:rPr>
          <w:bCs/>
          <w:i/>
        </w:rPr>
        <w:t>.</w:t>
      </w:r>
    </w:p>
    <w:p w:rsidR="006358A1" w:rsidRDefault="006358A1">
      <w:pPr>
        <w:ind w:firstLine="360"/>
        <w:jc w:val="both"/>
        <w:rPr>
          <w:bCs/>
          <w:i/>
        </w:rPr>
      </w:pPr>
      <w:r>
        <w:rPr>
          <w:bCs/>
          <w:i/>
        </w:rPr>
        <w:t>Trebuie să demonstrăm relaţiile 1 şi 2.</w:t>
      </w:r>
    </w:p>
    <w:p w:rsidR="006358A1" w:rsidRDefault="006358A1" w:rsidP="00830E2A">
      <w:pPr>
        <w:numPr>
          <w:ilvl w:val="0"/>
          <w:numId w:val="40"/>
        </w:numPr>
        <w:spacing w:before="240" w:after="0" w:line="240" w:lineRule="auto"/>
        <w:jc w:val="both"/>
        <w:rPr>
          <w:bCs/>
          <w:i/>
        </w:rPr>
      </w:pPr>
      <w:r>
        <w:rPr>
          <w:b/>
          <w:i/>
        </w:rPr>
        <w:t xml:space="preserve">Demonstrăm că </w:t>
      </w:r>
      <w:r>
        <w:rPr>
          <w:b/>
          <w:i/>
          <w:position w:val="-4"/>
        </w:rPr>
        <w:object w:dxaOrig="240" w:dyaOrig="260">
          <v:shape id="_x0000_i1242" type="#_x0000_t75" style="width:12.25pt;height:12.9pt" o:ole="">
            <v:imagedata r:id="rId295" o:title=""/>
          </v:shape>
          <o:OLEObject Type="Embed" ProgID="Equation.3" ShapeID="_x0000_i1242" DrawAspect="Content" ObjectID="_1421273160" r:id="rId296"/>
        </w:object>
      </w:r>
      <w:r>
        <w:rPr>
          <w:b/>
          <w:i/>
        </w:rPr>
        <w:t xml:space="preserve">v, mulţimea </w:t>
      </w:r>
      <w:r>
        <w:rPr>
          <w:b/>
          <w:i/>
          <w:iCs/>
          <w:position w:val="-6"/>
        </w:rPr>
        <w:object w:dxaOrig="279" w:dyaOrig="340">
          <v:shape id="_x0000_i1243" type="#_x0000_t75" style="width:14.25pt;height:17pt" o:ole="">
            <v:imagedata r:id="rId285" o:title=""/>
          </v:shape>
          <o:OLEObject Type="Embed" ProgID="Equation.3" ShapeID="_x0000_i1243" DrawAspect="Content" ObjectID="_1421273161" r:id="rId297"/>
        </w:object>
      </w:r>
      <w:r>
        <w:rPr>
          <w:b/>
          <w:i/>
          <w:iCs/>
        </w:rPr>
        <w:t xml:space="preserve">(v) </w:t>
      </w:r>
      <w:r>
        <w:rPr>
          <w:b/>
          <w:i/>
          <w:iCs/>
          <w:position w:val="-10"/>
        </w:rPr>
        <w:object w:dxaOrig="400" w:dyaOrig="320">
          <v:shape id="_x0000_i1244" type="#_x0000_t75" style="width:19.7pt;height:16.3pt" o:ole="">
            <v:imagedata r:id="rId298" o:title=""/>
          </v:shape>
          <o:OLEObject Type="Embed" ProgID="Equation.3" ShapeID="_x0000_i1244" DrawAspect="Content" ObjectID="_1421273162" r:id="rId299"/>
        </w:object>
      </w:r>
      <w:r>
        <w:rPr>
          <w:b/>
          <w:i/>
          <w:iCs/>
        </w:rPr>
        <w:t xml:space="preserve"> şi induce un graf conex</w:t>
      </w:r>
      <w:r>
        <w:rPr>
          <w:i/>
          <w:iCs/>
        </w:rPr>
        <w:t>.</w:t>
      </w:r>
    </w:p>
    <w:p w:rsidR="006358A1" w:rsidRDefault="006358A1" w:rsidP="00776D5F">
      <w:pPr>
        <w:spacing w:before="240"/>
        <w:ind w:firstLine="720"/>
        <w:jc w:val="both"/>
        <w:rPr>
          <w:bCs/>
          <w:i/>
        </w:rPr>
      </w:pPr>
      <w:r>
        <w:rPr>
          <w:b/>
          <w:i/>
        </w:rPr>
        <w:t>1.1</w:t>
      </w:r>
      <w:r>
        <w:rPr>
          <w:bCs/>
          <w:i/>
        </w:rPr>
        <w:t xml:space="preserve">  </w:t>
      </w:r>
      <w:r>
        <w:rPr>
          <w:b/>
          <w:i/>
        </w:rPr>
        <w:t xml:space="preserve">Demonstrăm că </w:t>
      </w:r>
      <w:r>
        <w:rPr>
          <w:b/>
          <w:i/>
          <w:position w:val="-4"/>
        </w:rPr>
        <w:object w:dxaOrig="240" w:dyaOrig="260">
          <v:shape id="_x0000_i1245" type="#_x0000_t75" style="width:12.25pt;height:12.9pt" o:ole="">
            <v:imagedata r:id="rId295" o:title=""/>
          </v:shape>
          <o:OLEObject Type="Embed" ProgID="Equation.3" ShapeID="_x0000_i1245" DrawAspect="Content" ObjectID="_1421273163" r:id="rId300"/>
        </w:object>
      </w:r>
      <w:r>
        <w:rPr>
          <w:b/>
          <w:i/>
        </w:rPr>
        <w:t>v</w:t>
      </w:r>
      <w:r>
        <w:rPr>
          <w:b/>
          <w:i/>
          <w:position w:val="-4"/>
        </w:rPr>
        <w:object w:dxaOrig="200" w:dyaOrig="200">
          <v:shape id="_x0000_i1246" type="#_x0000_t75" style="width:10.2pt;height:10.2pt" o:ole="">
            <v:imagedata r:id="rId301" o:title=""/>
          </v:shape>
          <o:OLEObject Type="Embed" ProgID="Equation.3" ShapeID="_x0000_i1246" DrawAspect="Content" ObjectID="_1421273164" r:id="rId302"/>
        </w:object>
      </w:r>
      <w:r>
        <w:rPr>
          <w:b/>
          <w:i/>
        </w:rPr>
        <w:t xml:space="preserve">V(G), mulţimea </w:t>
      </w:r>
      <w:r>
        <w:rPr>
          <w:b/>
          <w:i/>
          <w:iCs/>
          <w:position w:val="-6"/>
        </w:rPr>
        <w:object w:dxaOrig="279" w:dyaOrig="340">
          <v:shape id="_x0000_i1247" type="#_x0000_t75" style="width:14.25pt;height:17pt" o:ole="">
            <v:imagedata r:id="rId285" o:title=""/>
          </v:shape>
          <o:OLEObject Type="Embed" ProgID="Equation.3" ShapeID="_x0000_i1247" DrawAspect="Content" ObjectID="_1421273165" r:id="rId303"/>
        </w:object>
      </w:r>
      <w:r>
        <w:rPr>
          <w:b/>
          <w:i/>
          <w:iCs/>
        </w:rPr>
        <w:t xml:space="preserve">(v) </w:t>
      </w:r>
      <w:r>
        <w:rPr>
          <w:b/>
          <w:i/>
          <w:iCs/>
          <w:position w:val="-10"/>
        </w:rPr>
        <w:object w:dxaOrig="400" w:dyaOrig="320">
          <v:shape id="_x0000_i1248" type="#_x0000_t75" style="width:19.7pt;height:16.3pt" o:ole="">
            <v:imagedata r:id="rId298" o:title=""/>
          </v:shape>
          <o:OLEObject Type="Embed" ProgID="Equation.3" ShapeID="_x0000_i1248" DrawAspect="Content" ObjectID="_1421273166" r:id="rId304"/>
        </w:object>
      </w:r>
      <w:r>
        <w:rPr>
          <w:b/>
          <w:i/>
          <w:iCs/>
        </w:rPr>
        <w:t>.</w:t>
      </w:r>
    </w:p>
    <w:p w:rsidR="006358A1" w:rsidRDefault="006358A1" w:rsidP="00D45FC3">
      <w:pPr>
        <w:ind w:firstLine="720"/>
        <w:jc w:val="both"/>
        <w:rPr>
          <w:b/>
          <w:bCs/>
          <w:i/>
          <w:iCs/>
        </w:rPr>
      </w:pPr>
      <w:r>
        <w:rPr>
          <w:b/>
          <w:bCs/>
          <w:i/>
          <w:iCs/>
        </w:rPr>
        <w:t>Reducere la absurd:</w:t>
      </w:r>
    </w:p>
    <w:p w:rsidR="006358A1" w:rsidRDefault="006358A1" w:rsidP="00D45FC3">
      <w:pPr>
        <w:ind w:firstLine="720"/>
        <w:jc w:val="both"/>
        <w:rPr>
          <w:i/>
          <w:iCs/>
        </w:rPr>
      </w:pPr>
      <w:r>
        <w:rPr>
          <w:i/>
          <w:iCs/>
        </w:rPr>
        <w:t xml:space="preserve">Presupunem că </w:t>
      </w:r>
      <w:r>
        <w:rPr>
          <w:b/>
          <w:bCs/>
          <w:i/>
          <w:iCs/>
          <w:position w:val="-4"/>
        </w:rPr>
        <w:object w:dxaOrig="200" w:dyaOrig="240">
          <v:shape id="_x0000_i1249" type="#_x0000_t75" style="width:10.2pt;height:12.25pt" o:ole="">
            <v:imagedata r:id="rId305" o:title=""/>
          </v:shape>
          <o:OLEObject Type="Embed" ProgID="Equation.3" ShapeID="_x0000_i1249" DrawAspect="Content" ObjectID="_1421273167" r:id="rId306"/>
        </w:object>
      </w:r>
      <w:r>
        <w:rPr>
          <w:b/>
          <w:bCs/>
          <w:i/>
          <w:iCs/>
        </w:rPr>
        <w:t xml:space="preserve">v astfel încât </w:t>
      </w:r>
      <w:r>
        <w:rPr>
          <w:b/>
          <w:bCs/>
          <w:i/>
          <w:iCs/>
          <w:position w:val="-6"/>
        </w:rPr>
        <w:object w:dxaOrig="279" w:dyaOrig="340">
          <v:shape id="_x0000_i1250" type="#_x0000_t75" style="width:14.25pt;height:17pt" o:ole="">
            <v:imagedata r:id="rId285" o:title=""/>
          </v:shape>
          <o:OLEObject Type="Embed" ProgID="Equation.3" ShapeID="_x0000_i1250" DrawAspect="Content" ObjectID="_1421273168" r:id="rId307"/>
        </w:object>
      </w:r>
      <w:r>
        <w:rPr>
          <w:b/>
          <w:bCs/>
          <w:i/>
          <w:iCs/>
        </w:rPr>
        <w:t xml:space="preserve">(v) = </w:t>
      </w:r>
      <w:r>
        <w:rPr>
          <w:b/>
          <w:bCs/>
          <w:i/>
          <w:iCs/>
          <w:position w:val="-10"/>
        </w:rPr>
        <w:object w:dxaOrig="200" w:dyaOrig="320">
          <v:shape id="_x0000_i1251" type="#_x0000_t75" style="width:10.2pt;height:16.3pt" o:ole="">
            <v:imagedata r:id="rId308" o:title=""/>
          </v:shape>
          <o:OLEObject Type="Embed" ProgID="Equation.3" ShapeID="_x0000_i1251" DrawAspect="Content" ObjectID="_1421273169" r:id="rId309"/>
        </w:object>
      </w:r>
      <w:r>
        <w:rPr>
          <w:b/>
          <w:bCs/>
          <w:i/>
          <w:iCs/>
        </w:rPr>
        <w:t>.</w:t>
      </w:r>
    </w:p>
    <w:p w:rsidR="006358A1" w:rsidRDefault="006358A1" w:rsidP="00D45FC3">
      <w:pPr>
        <w:pStyle w:val="Heading2"/>
        <w:ind w:firstLine="720"/>
      </w:pPr>
      <w:r>
        <w:t xml:space="preserve">Această presupunere ne conduce la faptul că nodul v are </w:t>
      </w:r>
      <w:r w:rsidRPr="00776D5F">
        <w:rPr>
          <w:b w:val="0"/>
        </w:rPr>
        <w:t>n-1</w:t>
      </w:r>
      <w:r>
        <w:t xml:space="preserve"> vecini. Întrucât graful G nu este complet, </w:t>
      </w:r>
    </w:p>
    <w:p w:rsidR="006358A1" w:rsidRDefault="006358A1" w:rsidP="00776D5F">
      <w:pPr>
        <w:pStyle w:val="Heading2"/>
      </w:pPr>
      <w:r>
        <w:rPr>
          <w:i w:val="0"/>
          <w:iCs w:val="0"/>
          <w:position w:val="-4"/>
        </w:rPr>
        <w:object w:dxaOrig="200" w:dyaOrig="240">
          <v:shape id="_x0000_i1252" type="#_x0000_t75" style="width:10.2pt;height:12.25pt" o:ole="" o:bullet="t">
            <v:imagedata r:id="rId305" o:title=""/>
          </v:shape>
          <o:OLEObject Type="Embed" ProgID="Equation.3" ShapeID="_x0000_i1252" DrawAspect="Content" ObjectID="_1421273170" r:id="rId310"/>
        </w:object>
      </w:r>
      <w:r>
        <w:rPr>
          <w:i w:val="0"/>
          <w:iCs w:val="0"/>
        </w:rPr>
        <w:t xml:space="preserve"> </w:t>
      </w:r>
      <w:r>
        <w:rPr>
          <w:b w:val="0"/>
          <w:bCs w:val="0"/>
        </w:rPr>
        <w:t>a,b</w:t>
      </w:r>
      <w:r>
        <w:t xml:space="preserve"> două noduri din V(G) </w:t>
      </w:r>
      <w:r>
        <w:rPr>
          <w:b w:val="0"/>
          <w:bCs w:val="0"/>
        </w:rPr>
        <w:t>neadiacente</w:t>
      </w:r>
      <w:r>
        <w:t xml:space="preserve"> (şi evident </w:t>
      </w:r>
      <w:r>
        <w:rPr>
          <w:b w:val="0"/>
          <w:bCs w:val="0"/>
        </w:rPr>
        <w:t>diferite de v</w:t>
      </w:r>
      <w:r>
        <w:t xml:space="preserve"> deoarece, altfel, ar exista muchie între cele două noduri conform alegerii lui v). </w:t>
      </w:r>
    </w:p>
    <w:p w:rsidR="006358A1" w:rsidRDefault="006358A1" w:rsidP="00776D5F">
      <w:pPr>
        <w:pStyle w:val="Heading2"/>
        <w:ind w:firstLine="720"/>
      </w:pPr>
      <w:r>
        <w:t xml:space="preserve">Din definiţia grafurilor confidenţial conexe şi din faptul că nodurile a şi b alese anterior nu sunt adiacente, obţinem că </w:t>
      </w:r>
      <w:r>
        <w:rPr>
          <w:b w:val="0"/>
          <w:bCs w:val="0"/>
        </w:rPr>
        <w:t>există un drum de la a la b</w:t>
      </w:r>
      <w:r>
        <w:t xml:space="preserve"> care conţine </w:t>
      </w:r>
      <w:r>
        <w:rPr>
          <w:b w:val="0"/>
          <w:bCs w:val="0"/>
        </w:rPr>
        <w:t>vârfuri interne</w:t>
      </w:r>
      <w:r>
        <w:t xml:space="preserve">, acestea fiind </w:t>
      </w:r>
      <w:r>
        <w:rPr>
          <w:b w:val="0"/>
          <w:bCs w:val="0"/>
        </w:rPr>
        <w:t>diferite de v şi de vecinii lui v</w:t>
      </w:r>
      <w:r>
        <w:t xml:space="preserve">. </w:t>
      </w:r>
    </w:p>
    <w:p w:rsidR="006358A1" w:rsidRDefault="006358A1" w:rsidP="00D45FC3">
      <w:pPr>
        <w:pStyle w:val="Caption"/>
        <w:ind w:left="0" w:firstLine="720"/>
      </w:pPr>
      <w:r>
        <w:t xml:space="preserve">Am obţinut că pe unul dintre  drumurile  de la a la b, </w:t>
      </w:r>
      <w:r>
        <w:rPr>
          <w:i w:val="0"/>
          <w:iCs w:val="0"/>
          <w:position w:val="-4"/>
        </w:rPr>
        <w:object w:dxaOrig="200" w:dyaOrig="240">
          <v:shape id="_x0000_i1253" type="#_x0000_t75" style="width:10.2pt;height:12.25pt" o:ole="" o:bullet="t">
            <v:imagedata r:id="rId305" o:title=""/>
          </v:shape>
          <o:OLEObject Type="Embed" ProgID="Equation.3" ShapeID="_x0000_i1253" DrawAspect="Content" ObjectID="_1421273171" r:id="rId311"/>
        </w:object>
      </w:r>
      <w:r>
        <w:t>w</w:t>
      </w:r>
      <w:r>
        <w:rPr>
          <w:position w:val="-4"/>
        </w:rPr>
        <w:object w:dxaOrig="200" w:dyaOrig="200">
          <v:shape id="_x0000_i1254" type="#_x0000_t75" style="width:10.2pt;height:10.2pt" o:ole="">
            <v:imagedata r:id="rId312" o:title=""/>
          </v:shape>
          <o:OLEObject Type="Embed" ProgID="Equation.3" ShapeID="_x0000_i1254" DrawAspect="Content" ObjectID="_1421273172" r:id="rId313"/>
        </w:object>
      </w:r>
      <w:r>
        <w:t>V(G), w</w:t>
      </w:r>
      <w:r>
        <w:rPr>
          <w:position w:val="-4"/>
        </w:rPr>
        <w:object w:dxaOrig="220" w:dyaOrig="220">
          <v:shape id="_x0000_i1255" type="#_x0000_t75" style="width:10.85pt;height:10.85pt" o:ole="">
            <v:imagedata r:id="rId314" o:title=""/>
          </v:shape>
          <o:OLEObject Type="Embed" ProgID="Equation.3" ShapeID="_x0000_i1255" DrawAspect="Content" ObjectID="_1421273173" r:id="rId315"/>
        </w:object>
      </w:r>
      <w:r>
        <w:t>v şi w</w:t>
      </w:r>
      <w:r>
        <w:rPr>
          <w:position w:val="-6"/>
        </w:rPr>
        <w:object w:dxaOrig="200" w:dyaOrig="240">
          <v:shape id="_x0000_i1256" type="#_x0000_t75" style="width:10.2pt;height:12.25pt" o:ole="">
            <v:imagedata r:id="rId316" o:title=""/>
          </v:shape>
          <o:OLEObject Type="Embed" ProgID="Equation.3" ShapeID="_x0000_i1256" DrawAspect="Content" ObjectID="_1421273174" r:id="rId317"/>
        </w:object>
      </w:r>
      <w:r>
        <w:t xml:space="preserve">N (v). Dar v era adiacent cu toate nodurile lui G deci am ajuns la o contradicţie. </w:t>
      </w:r>
    </w:p>
    <w:p w:rsidR="006358A1" w:rsidRDefault="006358A1" w:rsidP="00D45FC3">
      <w:pPr>
        <w:pStyle w:val="Caption"/>
        <w:ind w:left="0" w:firstLine="720"/>
      </w:pPr>
      <w:r>
        <w:t xml:space="preserve">Aşadar presupunerea de la care am plecat este falsă. </w:t>
      </w:r>
    </w:p>
    <w:p w:rsidR="006358A1" w:rsidRDefault="006358A1" w:rsidP="00D45FC3">
      <w:pPr>
        <w:ind w:firstLine="720"/>
        <w:jc w:val="both"/>
        <w:rPr>
          <w:b/>
          <w:i/>
          <w:iCs/>
        </w:rPr>
      </w:pPr>
      <w:r>
        <w:rPr>
          <w:i/>
          <w:iCs/>
        </w:rPr>
        <w:t xml:space="preserve">Am demonstrat că </w:t>
      </w:r>
      <w:r>
        <w:rPr>
          <w:b/>
          <w:i/>
          <w:position w:val="-4"/>
        </w:rPr>
        <w:object w:dxaOrig="240" w:dyaOrig="260">
          <v:shape id="_x0000_i1257" type="#_x0000_t75" style="width:12.25pt;height:12.9pt" o:ole="">
            <v:imagedata r:id="rId295" o:title=""/>
          </v:shape>
          <o:OLEObject Type="Embed" ProgID="Equation.3" ShapeID="_x0000_i1257" DrawAspect="Content" ObjectID="_1421273175" r:id="rId318"/>
        </w:object>
      </w:r>
      <w:r>
        <w:rPr>
          <w:b/>
          <w:i/>
        </w:rPr>
        <w:t>v</w:t>
      </w:r>
      <w:r>
        <w:rPr>
          <w:b/>
          <w:i/>
          <w:position w:val="-4"/>
        </w:rPr>
        <w:object w:dxaOrig="200" w:dyaOrig="200">
          <v:shape id="_x0000_i1258" type="#_x0000_t75" style="width:10.2pt;height:10.2pt" o:ole="">
            <v:imagedata r:id="rId319" o:title=""/>
          </v:shape>
          <o:OLEObject Type="Embed" ProgID="Equation.3" ShapeID="_x0000_i1258" DrawAspect="Content" ObjectID="_1421273176" r:id="rId320"/>
        </w:object>
      </w:r>
      <w:r>
        <w:rPr>
          <w:b/>
          <w:i/>
        </w:rPr>
        <w:t xml:space="preserve">V(G), mulţimea </w:t>
      </w:r>
      <w:r>
        <w:rPr>
          <w:b/>
          <w:i/>
          <w:iCs/>
          <w:position w:val="-6"/>
        </w:rPr>
        <w:object w:dxaOrig="279" w:dyaOrig="340">
          <v:shape id="_x0000_i1259" type="#_x0000_t75" style="width:14.25pt;height:17pt" o:ole="">
            <v:imagedata r:id="rId285" o:title=""/>
          </v:shape>
          <o:OLEObject Type="Embed" ProgID="Equation.3" ShapeID="_x0000_i1259" DrawAspect="Content" ObjectID="_1421273177" r:id="rId321"/>
        </w:object>
      </w:r>
      <w:r>
        <w:rPr>
          <w:b/>
          <w:i/>
          <w:iCs/>
        </w:rPr>
        <w:t xml:space="preserve">(v) </w:t>
      </w:r>
      <w:r>
        <w:rPr>
          <w:b/>
          <w:i/>
          <w:iCs/>
          <w:position w:val="-10"/>
        </w:rPr>
        <w:object w:dxaOrig="400" w:dyaOrig="320">
          <v:shape id="_x0000_i1260" type="#_x0000_t75" style="width:19.7pt;height:16.3pt" o:ole="">
            <v:imagedata r:id="rId298" o:title=""/>
          </v:shape>
          <o:OLEObject Type="Embed" ProgID="Equation.3" ShapeID="_x0000_i1260" DrawAspect="Content" ObjectID="_1421273178" r:id="rId322"/>
        </w:object>
      </w:r>
      <w:r>
        <w:rPr>
          <w:b/>
          <w:i/>
          <w:iCs/>
        </w:rPr>
        <w:t>.</w:t>
      </w:r>
    </w:p>
    <w:p w:rsidR="006358A1" w:rsidRDefault="006358A1" w:rsidP="00776D5F">
      <w:pPr>
        <w:spacing w:before="240"/>
        <w:ind w:firstLine="360"/>
        <w:jc w:val="both"/>
        <w:rPr>
          <w:b/>
          <w:i/>
          <w:iCs/>
        </w:rPr>
      </w:pPr>
      <w:r>
        <w:rPr>
          <w:b/>
          <w:i/>
          <w:iCs/>
        </w:rPr>
        <w:tab/>
        <w:t xml:space="preserve">1.2  </w:t>
      </w:r>
      <w:r>
        <w:rPr>
          <w:b/>
          <w:i/>
        </w:rPr>
        <w:t xml:space="preserve">Demonstrăm că </w:t>
      </w:r>
      <w:r>
        <w:rPr>
          <w:b/>
          <w:i/>
          <w:position w:val="-4"/>
        </w:rPr>
        <w:object w:dxaOrig="240" w:dyaOrig="260">
          <v:shape id="_x0000_i1261" type="#_x0000_t75" style="width:12.25pt;height:12.9pt" o:ole="">
            <v:imagedata r:id="rId295" o:title=""/>
          </v:shape>
          <o:OLEObject Type="Embed" ProgID="Equation.3" ShapeID="_x0000_i1261" DrawAspect="Content" ObjectID="_1421273179" r:id="rId323"/>
        </w:object>
      </w:r>
      <w:r>
        <w:rPr>
          <w:b/>
          <w:i/>
        </w:rPr>
        <w:t>v</w:t>
      </w:r>
      <w:r>
        <w:rPr>
          <w:b/>
          <w:i/>
          <w:position w:val="-4"/>
        </w:rPr>
        <w:object w:dxaOrig="200" w:dyaOrig="200">
          <v:shape id="_x0000_i1262" type="#_x0000_t75" style="width:10.2pt;height:10.2pt" o:ole="">
            <v:imagedata r:id="rId324" o:title=""/>
          </v:shape>
          <o:OLEObject Type="Embed" ProgID="Equation.3" ShapeID="_x0000_i1262" DrawAspect="Content" ObjectID="_1421273180" r:id="rId325"/>
        </w:object>
      </w:r>
      <w:r>
        <w:rPr>
          <w:b/>
          <w:i/>
        </w:rPr>
        <w:t xml:space="preserve">V(G), mulţimea </w:t>
      </w:r>
      <w:r>
        <w:rPr>
          <w:b/>
          <w:i/>
          <w:iCs/>
          <w:position w:val="-6"/>
        </w:rPr>
        <w:object w:dxaOrig="279" w:dyaOrig="340">
          <v:shape id="_x0000_i1263" type="#_x0000_t75" style="width:14.25pt;height:17pt" o:ole="">
            <v:imagedata r:id="rId285" o:title=""/>
          </v:shape>
          <o:OLEObject Type="Embed" ProgID="Equation.3" ShapeID="_x0000_i1263" DrawAspect="Content" ObjectID="_1421273181" r:id="rId326"/>
        </w:object>
      </w:r>
      <w:r>
        <w:rPr>
          <w:b/>
          <w:i/>
          <w:iCs/>
        </w:rPr>
        <w:t>(v) induce un graf conex.</w:t>
      </w:r>
    </w:p>
    <w:p w:rsidR="006358A1" w:rsidRDefault="006358A1" w:rsidP="00776D5F">
      <w:pPr>
        <w:pStyle w:val="Heading2"/>
        <w:ind w:firstLine="720"/>
      </w:pPr>
      <w:r>
        <w:lastRenderedPageBreak/>
        <w:t xml:space="preserve">Demonstrăm că pentru </w:t>
      </w:r>
      <w:r>
        <w:rPr>
          <w:b w:val="0"/>
          <w:bCs w:val="0"/>
          <w:position w:val="-4"/>
        </w:rPr>
        <w:object w:dxaOrig="240" w:dyaOrig="260">
          <v:shape id="_x0000_i1264" type="#_x0000_t75" style="width:12.25pt;height:12.9pt" o:ole="">
            <v:imagedata r:id="rId295" o:title=""/>
          </v:shape>
          <o:OLEObject Type="Embed" ProgID="Equation.3" ShapeID="_x0000_i1264" DrawAspect="Content" ObjectID="_1421273182" r:id="rId327"/>
        </w:object>
      </w:r>
      <w:r>
        <w:rPr>
          <w:b w:val="0"/>
          <w:bCs w:val="0"/>
        </w:rPr>
        <w:t>a, b</w:t>
      </w:r>
      <w:r>
        <w:rPr>
          <w:b w:val="0"/>
          <w:bCs w:val="0"/>
          <w:position w:val="-4"/>
        </w:rPr>
        <w:object w:dxaOrig="200" w:dyaOrig="200">
          <v:shape id="_x0000_i1265" type="#_x0000_t75" style="width:10.2pt;height:10.2pt" o:ole="">
            <v:imagedata r:id="rId324" o:title=""/>
          </v:shape>
          <o:OLEObject Type="Embed" ProgID="Equation.3" ShapeID="_x0000_i1265" DrawAspect="Content" ObjectID="_1421273183" r:id="rId328"/>
        </w:object>
      </w:r>
      <w:r>
        <w:rPr>
          <w:b w:val="0"/>
          <w:bCs w:val="0"/>
          <w:position w:val="-6"/>
        </w:rPr>
        <w:object w:dxaOrig="279" w:dyaOrig="340">
          <v:shape id="_x0000_i1266" type="#_x0000_t75" style="width:14.25pt;height:17pt" o:ole="">
            <v:imagedata r:id="rId285" o:title=""/>
          </v:shape>
          <o:OLEObject Type="Embed" ProgID="Equation.3" ShapeID="_x0000_i1266" DrawAspect="Content" ObjectID="_1421273184" r:id="rId329"/>
        </w:object>
      </w:r>
      <w:r>
        <w:rPr>
          <w:b w:val="0"/>
          <w:bCs w:val="0"/>
        </w:rPr>
        <w:t xml:space="preserve">(v) există un drum de la a la b care are toate nodurile interne în </w:t>
      </w:r>
      <w:r>
        <w:rPr>
          <w:b w:val="0"/>
          <w:bCs w:val="0"/>
          <w:position w:val="-6"/>
        </w:rPr>
        <w:object w:dxaOrig="279" w:dyaOrig="340">
          <v:shape id="_x0000_i1267" type="#_x0000_t75" style="width:14.25pt;height:17pt" o:ole="">
            <v:imagedata r:id="rId285" o:title=""/>
          </v:shape>
          <o:OLEObject Type="Embed" ProgID="Equation.3" ShapeID="_x0000_i1267" DrawAspect="Content" ObjectID="_1421273185" r:id="rId330"/>
        </w:object>
      </w:r>
      <w:r>
        <w:rPr>
          <w:b w:val="0"/>
          <w:bCs w:val="0"/>
        </w:rPr>
        <w:t>(v)</w:t>
      </w:r>
      <w:r>
        <w:t xml:space="preserve"> (aceasta în cazul în care nodurile a şi b nu sunt adiacente; altfel, relaţia este automat adevărată). </w:t>
      </w:r>
    </w:p>
    <w:p w:rsidR="006358A1" w:rsidRDefault="006358A1" w:rsidP="00776D5F">
      <w:pPr>
        <w:pStyle w:val="Heading2"/>
        <w:ind w:firstLine="720"/>
      </w:pPr>
      <w:r>
        <w:t xml:space="preserve">Din definiţia grafurilor confidenţial conexe, ştim că </w:t>
      </w:r>
      <w:r>
        <w:rPr>
          <w:position w:val="-4"/>
        </w:rPr>
        <w:object w:dxaOrig="240" w:dyaOrig="260">
          <v:shape id="_x0000_i1268" type="#_x0000_t75" style="width:12.25pt;height:12.9pt" o:ole="">
            <v:imagedata r:id="rId295" o:title=""/>
          </v:shape>
          <o:OLEObject Type="Embed" ProgID="Equation.3" ShapeID="_x0000_i1268" DrawAspect="Content" ObjectID="_1421273186" r:id="rId331"/>
        </w:object>
      </w:r>
      <w:r>
        <w:t>a, b</w:t>
      </w:r>
      <w:r>
        <w:rPr>
          <w:position w:val="-4"/>
        </w:rPr>
        <w:object w:dxaOrig="200" w:dyaOrig="200">
          <v:shape id="_x0000_i1269" type="#_x0000_t75" style="width:10.2pt;height:10.2pt" o:ole="">
            <v:imagedata r:id="rId324" o:title=""/>
          </v:shape>
          <o:OLEObject Type="Embed" ProgID="Equation.3" ShapeID="_x0000_i1269" DrawAspect="Content" ObjectID="_1421273187" r:id="rId332"/>
        </w:object>
      </w:r>
      <w:r>
        <w:t xml:space="preserve">V(G), există un drum de la a la b ale cărui noduri interne să fie diferite de v şi neadiacente cu acesta. Evident, nodurile aflate pe acest drum se află în </w:t>
      </w:r>
      <w:r>
        <w:rPr>
          <w:position w:val="-6"/>
        </w:rPr>
        <w:object w:dxaOrig="279" w:dyaOrig="340">
          <v:shape id="_x0000_i1270" type="#_x0000_t75" style="width:14.25pt;height:17pt" o:ole="">
            <v:imagedata r:id="rId285" o:title=""/>
          </v:shape>
          <o:OLEObject Type="Embed" ProgID="Equation.3" ShapeID="_x0000_i1270" DrawAspect="Content" ObjectID="_1421273188" r:id="rId333"/>
        </w:object>
      </w:r>
      <w:r>
        <w:t xml:space="preserve">(v), şi deci aparţin grafului indus de </w:t>
      </w:r>
      <w:r>
        <w:rPr>
          <w:position w:val="-6"/>
        </w:rPr>
        <w:object w:dxaOrig="279" w:dyaOrig="340">
          <v:shape id="_x0000_i1271" type="#_x0000_t75" style="width:14.25pt;height:17pt" o:ole="">
            <v:imagedata r:id="rId285" o:title=""/>
          </v:shape>
          <o:OLEObject Type="Embed" ProgID="Equation.3" ShapeID="_x0000_i1271" DrawAspect="Content" ObjectID="_1421273189" r:id="rId334"/>
        </w:object>
      </w:r>
      <w:r>
        <w:t>(v).</w:t>
      </w:r>
    </w:p>
    <w:p w:rsidR="006358A1" w:rsidRDefault="006358A1" w:rsidP="00776D5F">
      <w:pPr>
        <w:pStyle w:val="Heading2"/>
        <w:ind w:firstLine="720"/>
        <w:rPr>
          <w:b w:val="0"/>
        </w:rPr>
      </w:pPr>
      <w:r>
        <w:t xml:space="preserve">Am demonstrat de fapt că </w:t>
      </w:r>
      <w:r>
        <w:rPr>
          <w:position w:val="-4"/>
        </w:rPr>
        <w:object w:dxaOrig="240" w:dyaOrig="260">
          <v:shape id="_x0000_i1272" type="#_x0000_t75" style="width:12.25pt;height:12.9pt" o:ole="">
            <v:imagedata r:id="rId335" o:title=""/>
          </v:shape>
          <o:OLEObject Type="Embed" ProgID="Equation.3" ShapeID="_x0000_i1272" DrawAspect="Content" ObjectID="_1421273190" r:id="rId336"/>
        </w:object>
      </w:r>
      <w:r>
        <w:t xml:space="preserve">a </w:t>
      </w:r>
      <w:r>
        <w:rPr>
          <w:position w:val="-4"/>
        </w:rPr>
        <w:object w:dxaOrig="200" w:dyaOrig="200">
          <v:shape id="_x0000_i1273" type="#_x0000_t75" style="width:9.5pt;height:8.85pt" o:ole="">
            <v:imagedata r:id="rId337" o:title=""/>
          </v:shape>
          <o:OLEObject Type="Embed" ProgID="Equation.3" ShapeID="_x0000_i1273" DrawAspect="Content" ObjectID="_1421273191" r:id="rId338"/>
        </w:object>
      </w:r>
      <w:r>
        <w:rPr>
          <w:position w:val="-6"/>
        </w:rPr>
        <w:object w:dxaOrig="279" w:dyaOrig="340">
          <v:shape id="_x0000_i1274" type="#_x0000_t75" style="width:14.25pt;height:17pt" o:ole="">
            <v:imagedata r:id="rId285" o:title=""/>
          </v:shape>
          <o:OLEObject Type="Embed" ProgID="Equation.3" ShapeID="_x0000_i1274" DrawAspect="Content" ObjectID="_1421273192" r:id="rId339"/>
        </w:object>
      </w:r>
      <w:r>
        <w:t xml:space="preserve">(v), acesta este adiacent cu toate celelalte noduri din </w:t>
      </w:r>
      <w:r>
        <w:rPr>
          <w:position w:val="-6"/>
        </w:rPr>
        <w:object w:dxaOrig="279" w:dyaOrig="340">
          <v:shape id="_x0000_i1275" type="#_x0000_t75" style="width:14.25pt;height:17pt" o:ole="">
            <v:imagedata r:id="rId285" o:title=""/>
          </v:shape>
          <o:OLEObject Type="Embed" ProgID="Equation.3" ShapeID="_x0000_i1275" DrawAspect="Content" ObjectID="_1421273193" r:id="rId340"/>
        </w:object>
      </w:r>
      <w:r>
        <w:t xml:space="preserve">(v) prin drumuri care se păstrează în </w:t>
      </w:r>
      <w:r>
        <w:rPr>
          <w:position w:val="-6"/>
        </w:rPr>
        <w:object w:dxaOrig="279" w:dyaOrig="340">
          <v:shape id="_x0000_i1276" type="#_x0000_t75" style="width:14.25pt;height:17pt" o:ole="">
            <v:imagedata r:id="rId285" o:title=""/>
          </v:shape>
          <o:OLEObject Type="Embed" ProgID="Equation.3" ShapeID="_x0000_i1276" DrawAspect="Content" ObjectID="_1421273194" r:id="rId341"/>
        </w:object>
      </w:r>
      <w:r>
        <w:t xml:space="preserve">(v). Deci mulţimea </w:t>
      </w:r>
      <w:r>
        <w:rPr>
          <w:b w:val="0"/>
          <w:position w:val="-6"/>
        </w:rPr>
        <w:object w:dxaOrig="279" w:dyaOrig="340">
          <v:shape id="_x0000_i1277" type="#_x0000_t75" style="width:14.25pt;height:17pt" o:ole="">
            <v:imagedata r:id="rId285" o:title=""/>
          </v:shape>
          <o:OLEObject Type="Embed" ProgID="Equation.3" ShapeID="_x0000_i1277" DrawAspect="Content" ObjectID="_1421273195" r:id="rId342"/>
        </w:object>
      </w:r>
      <w:r>
        <w:rPr>
          <w:b w:val="0"/>
        </w:rPr>
        <w:t xml:space="preserve">(v) induce un graf conex, </w:t>
      </w:r>
      <w:r>
        <w:rPr>
          <w:b w:val="0"/>
          <w:position w:val="-4"/>
        </w:rPr>
        <w:object w:dxaOrig="240" w:dyaOrig="260">
          <v:shape id="_x0000_i1278" type="#_x0000_t75" style="width:12.25pt;height:12.9pt" o:ole="">
            <v:imagedata r:id="rId295" o:title=""/>
          </v:shape>
          <o:OLEObject Type="Embed" ProgID="Equation.3" ShapeID="_x0000_i1278" DrawAspect="Content" ObjectID="_1421273196" r:id="rId343"/>
        </w:object>
      </w:r>
      <w:r>
        <w:rPr>
          <w:b w:val="0"/>
        </w:rPr>
        <w:t>v</w:t>
      </w:r>
      <w:r>
        <w:rPr>
          <w:b w:val="0"/>
          <w:position w:val="-4"/>
        </w:rPr>
        <w:object w:dxaOrig="200" w:dyaOrig="200">
          <v:shape id="_x0000_i1279" type="#_x0000_t75" style="width:10.2pt;height:10.2pt" o:ole="">
            <v:imagedata r:id="rId324" o:title=""/>
          </v:shape>
          <o:OLEObject Type="Embed" ProgID="Equation.3" ShapeID="_x0000_i1279" DrawAspect="Content" ObjectID="_1421273197" r:id="rId344"/>
        </w:object>
      </w:r>
      <w:r>
        <w:rPr>
          <w:b w:val="0"/>
        </w:rPr>
        <w:t>V(G).</w:t>
      </w:r>
    </w:p>
    <w:p w:rsidR="006358A1" w:rsidRDefault="006358A1" w:rsidP="00830E2A">
      <w:pPr>
        <w:pStyle w:val="Heading2"/>
        <w:keepNext w:val="0"/>
        <w:numPr>
          <w:ilvl w:val="0"/>
          <w:numId w:val="40"/>
        </w:numPr>
        <w:tabs>
          <w:tab w:val="clear" w:pos="720"/>
          <w:tab w:val="num" w:pos="0"/>
        </w:tabs>
        <w:suppressAutoHyphens w:val="0"/>
        <w:spacing w:after="0"/>
        <w:ind w:left="0" w:firstLine="360"/>
        <w:jc w:val="both"/>
        <w:rPr>
          <w:b w:val="0"/>
          <w:bCs w:val="0"/>
        </w:rPr>
      </w:pPr>
      <w:r>
        <w:t xml:space="preserve">Demonstrăm că </w:t>
      </w:r>
      <w:r>
        <w:rPr>
          <w:b w:val="0"/>
          <w:bCs w:val="0"/>
          <w:position w:val="-4"/>
        </w:rPr>
        <w:object w:dxaOrig="240" w:dyaOrig="260">
          <v:shape id="_x0000_i1280" type="#_x0000_t75" style="width:12.25pt;height:12.9pt" o:ole="">
            <v:imagedata r:id="rId295" o:title=""/>
          </v:shape>
          <o:OLEObject Type="Embed" ProgID="Equation.3" ShapeID="_x0000_i1280" DrawAspect="Content" ObjectID="_1421273198" r:id="rId345"/>
        </w:object>
      </w:r>
      <w:r>
        <w:rPr>
          <w:b w:val="0"/>
          <w:bCs w:val="0"/>
        </w:rPr>
        <w:t>ab</w:t>
      </w:r>
      <w:r>
        <w:rPr>
          <w:b w:val="0"/>
          <w:bCs w:val="0"/>
          <w:position w:val="-4"/>
        </w:rPr>
        <w:object w:dxaOrig="200" w:dyaOrig="200">
          <v:shape id="_x0000_i1281" type="#_x0000_t75" style="width:10.2pt;height:10.2pt" o:ole="">
            <v:imagedata r:id="rId324" o:title=""/>
          </v:shape>
          <o:OLEObject Type="Embed" ProgID="Equation.3" ShapeID="_x0000_i1281" DrawAspect="Content" ObjectID="_1421273199" r:id="rId346"/>
        </w:object>
      </w:r>
      <w:r>
        <w:rPr>
          <w:b w:val="0"/>
          <w:bCs w:val="0"/>
        </w:rPr>
        <w:t>E(G), a, b</w:t>
      </w:r>
      <w:r>
        <w:rPr>
          <w:b w:val="0"/>
          <w:bCs w:val="0"/>
          <w:position w:val="-4"/>
        </w:rPr>
        <w:object w:dxaOrig="200" w:dyaOrig="200">
          <v:shape id="_x0000_i1282" type="#_x0000_t75" style="width:10.2pt;height:10.2pt" o:ole="">
            <v:imagedata r:id="rId347" o:title=""/>
          </v:shape>
          <o:OLEObject Type="Embed" ProgID="Equation.3" ShapeID="_x0000_i1282" DrawAspect="Content" ObjectID="_1421273200" r:id="rId348"/>
        </w:object>
      </w:r>
      <w:r>
        <w:rPr>
          <w:b w:val="0"/>
          <w:bCs w:val="0"/>
        </w:rPr>
        <w:t>V(G), avem muchia ab inclusă într-un circuit C</w:t>
      </w:r>
      <w:r>
        <w:rPr>
          <w:b w:val="0"/>
          <w:bCs w:val="0"/>
          <w:vertAlign w:val="subscript"/>
        </w:rPr>
        <w:t>4</w:t>
      </w:r>
      <w:r>
        <w:rPr>
          <w:b w:val="0"/>
          <w:bCs w:val="0"/>
        </w:rPr>
        <w:t xml:space="preserve"> indus în graful G, sau se află în mijlocul unui P</w:t>
      </w:r>
      <w:r>
        <w:rPr>
          <w:b w:val="0"/>
          <w:bCs w:val="0"/>
          <w:vertAlign w:val="subscript"/>
        </w:rPr>
        <w:t>4</w:t>
      </w:r>
      <w:r>
        <w:rPr>
          <w:b w:val="0"/>
          <w:bCs w:val="0"/>
        </w:rPr>
        <w:t xml:space="preserve"> indus în graf.</w:t>
      </w:r>
    </w:p>
    <w:p w:rsidR="006358A1" w:rsidRDefault="006358A1">
      <w:pPr>
        <w:pStyle w:val="Heading2"/>
      </w:pPr>
      <w:r>
        <w:t xml:space="preserve">Această proprietate se reduce la următoarea relaţie: </w:t>
      </w:r>
    </w:p>
    <w:p w:rsidR="006358A1" w:rsidRDefault="006358A1" w:rsidP="00830E2A">
      <w:pPr>
        <w:pStyle w:val="Heading2"/>
        <w:keepNext w:val="0"/>
        <w:numPr>
          <w:ilvl w:val="1"/>
          <w:numId w:val="40"/>
        </w:numPr>
        <w:suppressAutoHyphens w:val="0"/>
        <w:spacing w:before="0" w:after="0"/>
        <w:jc w:val="both"/>
        <w:rPr>
          <w:b w:val="0"/>
          <w:bCs w:val="0"/>
        </w:rPr>
      </w:pPr>
      <w:r>
        <w:rPr>
          <w:b w:val="0"/>
          <w:bCs w:val="0"/>
          <w:position w:val="-4"/>
        </w:rPr>
        <w:object w:dxaOrig="240" w:dyaOrig="260">
          <v:shape id="_x0000_i1283" type="#_x0000_t75" style="width:12.25pt;height:12.9pt" o:ole="" o:bullet="t">
            <v:imagedata r:id="rId295" o:title=""/>
          </v:shape>
          <o:OLEObject Type="Embed" ProgID="Equation.3" ShapeID="_x0000_i1283" DrawAspect="Content" ObjectID="_1421273201" r:id="rId349"/>
        </w:object>
      </w:r>
      <w:r>
        <w:rPr>
          <w:b w:val="0"/>
          <w:bCs w:val="0"/>
        </w:rPr>
        <w:t>a</w:t>
      </w:r>
      <w:r>
        <w:rPr>
          <w:position w:val="-4"/>
        </w:rPr>
        <w:object w:dxaOrig="200" w:dyaOrig="200">
          <v:shape id="_x0000_i1284" type="#_x0000_t75" style="width:9.5pt;height:10.2pt" o:ole="">
            <v:imagedata r:id="rId337" o:title=""/>
          </v:shape>
          <o:OLEObject Type="Embed" ProgID="Equation.3" ShapeID="_x0000_i1284" DrawAspect="Content" ObjectID="_1421273202" r:id="rId350"/>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285" type="#_x0000_t75" style="width:10.2pt;height:12.25pt" o:ole="">
            <v:imagedata r:id="rId351" o:title=""/>
          </v:shape>
          <o:OLEObject Type="Embed" ProgID="Equation.3" ShapeID="_x0000_i1285" DrawAspect="Content" ObjectID="_1421273203" r:id="rId352"/>
        </w:object>
      </w:r>
      <w:r>
        <w:rPr>
          <w:b w:val="0"/>
          <w:bCs w:val="0"/>
        </w:rPr>
        <w:t>2;</w:t>
      </w:r>
    </w:p>
    <w:p w:rsidR="006358A1" w:rsidRDefault="006358A1" w:rsidP="00830E2A">
      <w:pPr>
        <w:pStyle w:val="Heading2"/>
        <w:keepNext w:val="0"/>
        <w:numPr>
          <w:ilvl w:val="1"/>
          <w:numId w:val="40"/>
        </w:numPr>
        <w:suppressAutoHyphens w:val="0"/>
        <w:spacing w:before="0" w:after="0"/>
        <w:jc w:val="both"/>
      </w:pPr>
      <w:r>
        <w:rPr>
          <w:b w:val="0"/>
          <w:bCs w:val="0"/>
          <w:position w:val="-4"/>
        </w:rPr>
        <w:object w:dxaOrig="240" w:dyaOrig="260">
          <v:shape id="_x0000_i1286" type="#_x0000_t75" style="width:12.25pt;height:12.9pt" o:ole="">
            <v:imagedata r:id="rId295" o:title=""/>
          </v:shape>
          <o:OLEObject Type="Embed" ProgID="Equation.3" ShapeID="_x0000_i1286" DrawAspect="Content" ObjectID="_1421273204" r:id="rId353"/>
        </w:object>
      </w:r>
      <w:r>
        <w:rPr>
          <w:b w:val="0"/>
          <w:bCs w:val="0"/>
        </w:rPr>
        <w:t>ab</w:t>
      </w:r>
      <w:r>
        <w:rPr>
          <w:b w:val="0"/>
          <w:bCs w:val="0"/>
          <w:position w:val="-4"/>
        </w:rPr>
        <w:object w:dxaOrig="200" w:dyaOrig="200">
          <v:shape id="_x0000_i1287" type="#_x0000_t75" style="width:10.2pt;height:10.2pt" o:ole="">
            <v:imagedata r:id="rId324" o:title=""/>
          </v:shape>
          <o:OLEObject Type="Embed" ProgID="Equation.3" ShapeID="_x0000_i1287" DrawAspect="Content" ObjectID="_1421273205" r:id="rId354"/>
        </w:object>
      </w:r>
      <w:r>
        <w:rPr>
          <w:b w:val="0"/>
          <w:bCs w:val="0"/>
        </w:rPr>
        <w:t>E(G), cu a, b</w:t>
      </w:r>
      <w:r>
        <w:rPr>
          <w:b w:val="0"/>
          <w:bCs w:val="0"/>
          <w:position w:val="-4"/>
        </w:rPr>
        <w:object w:dxaOrig="200" w:dyaOrig="200">
          <v:shape id="_x0000_i1288" type="#_x0000_t75" style="width:10.2pt;height:10.2pt" o:ole="">
            <v:imagedata r:id="rId347" o:title=""/>
          </v:shape>
          <o:OLEObject Type="Embed" ProgID="Equation.3" ShapeID="_x0000_i1288" DrawAspect="Content" ObjectID="_1421273206" r:id="rId355"/>
        </w:object>
      </w:r>
      <w:r>
        <w:rPr>
          <w:b w:val="0"/>
          <w:bCs w:val="0"/>
        </w:rPr>
        <w:t xml:space="preserve">V(G), avem N(a) – N(b) </w:t>
      </w:r>
      <w:r>
        <w:rPr>
          <w:b w:val="0"/>
          <w:bCs w:val="0"/>
          <w:position w:val="-4"/>
        </w:rPr>
        <w:object w:dxaOrig="220" w:dyaOrig="220">
          <v:shape id="_x0000_i1289" type="#_x0000_t75" style="width:10.85pt;height:10.85pt" o:ole="">
            <v:imagedata r:id="rId356" o:title=""/>
          </v:shape>
          <o:OLEObject Type="Embed" ProgID="Equation.3" ShapeID="_x0000_i1289" DrawAspect="Content" ObjectID="_1421273207" r:id="rId357"/>
        </w:object>
      </w:r>
      <w:r>
        <w:rPr>
          <w:b w:val="0"/>
          <w:bCs w:val="0"/>
          <w:position w:val="-10"/>
        </w:rPr>
        <w:object w:dxaOrig="200" w:dyaOrig="320">
          <v:shape id="_x0000_i1290" type="#_x0000_t75" style="width:10.2pt;height:16.3pt" o:ole="">
            <v:imagedata r:id="rId358" o:title=""/>
          </v:shape>
          <o:OLEObject Type="Embed" ProgID="Equation.3" ShapeID="_x0000_i1290" DrawAspect="Content" ObjectID="_1421273208" r:id="rId359"/>
        </w:object>
      </w:r>
      <w:r>
        <w:rPr>
          <w:b w:val="0"/>
          <w:bCs w:val="0"/>
        </w:rPr>
        <w:t>.</w:t>
      </w:r>
    </w:p>
    <w:p w:rsidR="006358A1" w:rsidRDefault="006358A1">
      <w:pPr>
        <w:pStyle w:val="Heading2"/>
        <w:rPr>
          <w:b w:val="0"/>
          <w:bCs w:val="0"/>
        </w:rPr>
      </w:pPr>
      <w:r>
        <w:rPr>
          <w:b w:val="0"/>
          <w:bCs w:val="0"/>
        </w:rPr>
        <w:t>Demonstrăm echivalenţa celor două relaţii prin dublă implicaţie.</w:t>
      </w:r>
    </w:p>
    <w:p w:rsidR="006358A1" w:rsidRDefault="006358A1">
      <w:pPr>
        <w:pStyle w:val="Heading2"/>
        <w:rPr>
          <w:bCs w:val="0"/>
          <w:iCs w:val="0"/>
        </w:rPr>
      </w:pPr>
      <w:r>
        <w:tab/>
      </w:r>
      <w:r>
        <w:rPr>
          <w:b w:val="0"/>
          <w:i w:val="0"/>
        </w:rPr>
        <w:t>“</w:t>
      </w:r>
      <w:r>
        <w:rPr>
          <w:b w:val="0"/>
          <w:i w:val="0"/>
        </w:rPr>
        <w:sym w:font="Symbol" w:char="F0DE"/>
      </w:r>
      <w:r>
        <w:rPr>
          <w:b w:val="0"/>
          <w:i w:val="0"/>
        </w:rPr>
        <w:t xml:space="preserve">” : </w:t>
      </w:r>
      <w:r>
        <w:rPr>
          <w:bCs w:val="0"/>
          <w:iCs w:val="0"/>
        </w:rPr>
        <w:t>Această implicaţie este evidentă.</w:t>
      </w:r>
    </w:p>
    <w:p w:rsidR="006358A1" w:rsidRDefault="006358A1">
      <w:pPr>
        <w:pStyle w:val="Heading2"/>
        <w:rPr>
          <w:bCs w:val="0"/>
          <w:iCs w:val="0"/>
        </w:rPr>
      </w:pPr>
      <w:r>
        <w:rPr>
          <w:b w:val="0"/>
          <w:i w:val="0"/>
        </w:rPr>
        <w:tab/>
      </w:r>
      <w:r>
        <w:rPr>
          <w:b w:val="0"/>
          <w:i w:val="0"/>
        </w:rPr>
        <w:tab/>
      </w:r>
      <w:r>
        <w:rPr>
          <w:bCs w:val="0"/>
          <w:iCs w:val="0"/>
        </w:rPr>
        <w:t>Avem următoarele două situaţii:</w:t>
      </w:r>
    </w:p>
    <w:p w:rsidR="006358A1" w:rsidRDefault="006358A1">
      <w:pPr>
        <w:pStyle w:val="Heading2"/>
        <w:rPr>
          <w:bCs w:val="0"/>
          <w:iCs w:val="0"/>
        </w:rPr>
      </w:pPr>
      <w:r>
        <w:rPr>
          <w:bCs w:val="0"/>
          <w:iCs w:val="0"/>
        </w:rPr>
        <w:tab/>
      </w:r>
      <w:r>
        <w:rPr>
          <w:bCs w:val="0"/>
          <w:iCs w:val="0"/>
        </w:rPr>
        <w:pict>
          <v:shape id="_x0000_i1291" type="#_x0000_t75" style="width:290.05pt;height:102.55pt">
            <v:imagedata r:id="rId360" o:title="p1"/>
          </v:shape>
        </w:pict>
      </w:r>
    </w:p>
    <w:p w:rsidR="006358A1" w:rsidRDefault="006358A1"/>
    <w:p w:rsidR="006358A1" w:rsidRDefault="006358A1" w:rsidP="00C03A32">
      <w:pPr>
        <w:tabs>
          <w:tab w:val="left" w:pos="0"/>
        </w:tabs>
        <w:ind w:left="720" w:firstLine="720"/>
        <w:jc w:val="both"/>
        <w:rPr>
          <w:i/>
          <w:iCs/>
        </w:rPr>
      </w:pPr>
      <w:r>
        <w:rPr>
          <w:i/>
          <w:iCs/>
        </w:rPr>
        <w:t>Întrucât  graful G este conex, putem spune că orice nod al grafului are un nod adiacent cu el, cu care să formeze o muchie. Această muchie se află în unul din cele două cazuri, după cum am presupus la început, deci evident nodurile care formează muchia respectivă au gradul mai mare sau egal cu 2.</w:t>
      </w:r>
    </w:p>
    <w:p w:rsidR="006358A1" w:rsidRDefault="006358A1" w:rsidP="00FE1D17">
      <w:pPr>
        <w:pStyle w:val="Heading2"/>
        <w:ind w:firstLine="1080"/>
      </w:pPr>
      <w:r>
        <w:t>De asemenea, observăm că în ambele cazuri:</w:t>
      </w:r>
    </w:p>
    <w:p w:rsidR="006358A1" w:rsidRDefault="006358A1" w:rsidP="00830E2A">
      <w:pPr>
        <w:pStyle w:val="Heading2"/>
        <w:keepNext w:val="0"/>
        <w:numPr>
          <w:ilvl w:val="0"/>
          <w:numId w:val="41"/>
        </w:numPr>
        <w:suppressAutoHyphens w:val="0"/>
        <w:spacing w:before="0" w:after="0"/>
        <w:jc w:val="both"/>
        <w:rPr>
          <w:b w:val="0"/>
          <w:bCs w:val="0"/>
        </w:rPr>
      </w:pPr>
      <w:r>
        <w:rPr>
          <w:b w:val="0"/>
          <w:bCs w:val="0"/>
        </w:rPr>
        <w:t xml:space="preserve">N(a) – N(b) </w:t>
      </w:r>
      <w:r>
        <w:rPr>
          <w:b w:val="0"/>
          <w:bCs w:val="0"/>
          <w:position w:val="-8"/>
        </w:rPr>
        <w:object w:dxaOrig="240" w:dyaOrig="240">
          <v:shape id="_x0000_i1292" type="#_x0000_t75" style="width:12.25pt;height:12.25pt" o:ole="">
            <v:imagedata r:id="rId361" o:title=""/>
          </v:shape>
          <o:OLEObject Type="Embed" ProgID="Equation.3" ShapeID="_x0000_i1292" DrawAspect="Content" ObjectID="_1421273209" r:id="rId362"/>
        </w:object>
      </w:r>
      <w:r>
        <w:rPr>
          <w:b w:val="0"/>
          <w:bCs w:val="0"/>
        </w:rPr>
        <w:t>{d}</w:t>
      </w:r>
    </w:p>
    <w:p w:rsidR="006358A1" w:rsidRDefault="006358A1" w:rsidP="00830E2A">
      <w:pPr>
        <w:pStyle w:val="Heading2"/>
        <w:keepNext w:val="0"/>
        <w:numPr>
          <w:ilvl w:val="0"/>
          <w:numId w:val="41"/>
        </w:numPr>
        <w:suppressAutoHyphens w:val="0"/>
        <w:spacing w:before="0" w:after="0"/>
        <w:jc w:val="both"/>
      </w:pPr>
      <w:r>
        <w:rPr>
          <w:b w:val="0"/>
          <w:bCs w:val="0"/>
        </w:rPr>
        <w:lastRenderedPageBreak/>
        <w:t xml:space="preserve">N(b) – N(a) </w:t>
      </w:r>
      <w:r>
        <w:rPr>
          <w:b w:val="0"/>
          <w:bCs w:val="0"/>
          <w:position w:val="-8"/>
        </w:rPr>
        <w:object w:dxaOrig="240" w:dyaOrig="240">
          <v:shape id="_x0000_i1293" type="#_x0000_t75" style="width:12.25pt;height:12.25pt" o:ole="">
            <v:imagedata r:id="rId361" o:title=""/>
          </v:shape>
          <o:OLEObject Type="Embed" ProgID="Equation.3" ShapeID="_x0000_i1293" DrawAspect="Content" ObjectID="_1421273210" r:id="rId363"/>
        </w:object>
      </w:r>
      <w:r>
        <w:rPr>
          <w:b w:val="0"/>
          <w:bCs w:val="0"/>
        </w:rPr>
        <w:t>{c}</w:t>
      </w:r>
    </w:p>
    <w:p w:rsidR="006358A1" w:rsidRDefault="006358A1" w:rsidP="004404B5">
      <w:pPr>
        <w:pStyle w:val="Heading2"/>
        <w:rPr>
          <w:b w:val="0"/>
          <w:bCs w:val="0"/>
        </w:rPr>
      </w:pPr>
      <w:r>
        <w:t xml:space="preserve"> </w:t>
      </w:r>
      <w:r>
        <w:tab/>
      </w:r>
      <w:r>
        <w:rPr>
          <w:b w:val="0"/>
          <w:bCs w:val="0"/>
        </w:rPr>
        <w:t xml:space="preserve">“ </w:t>
      </w:r>
      <w:r>
        <w:rPr>
          <w:b w:val="0"/>
          <w:bCs w:val="0"/>
          <w:position w:val="-6"/>
        </w:rPr>
        <w:object w:dxaOrig="300" w:dyaOrig="240">
          <v:shape id="_x0000_i1294" type="#_x0000_t75" style="width:14.95pt;height:12.25pt" o:ole="">
            <v:imagedata r:id="rId364" o:title=""/>
          </v:shape>
          <o:OLEObject Type="Embed" ProgID="Equation.3" ShapeID="_x0000_i1294" DrawAspect="Content" ObjectID="_1421273211" r:id="rId365"/>
        </w:object>
      </w:r>
      <w:r>
        <w:rPr>
          <w:b w:val="0"/>
          <w:bCs w:val="0"/>
        </w:rPr>
        <w:t xml:space="preserve">”: </w:t>
      </w:r>
      <w:r>
        <w:t xml:space="preserve">Considerăm o muchie </w:t>
      </w:r>
      <w:r>
        <w:rPr>
          <w:b w:val="0"/>
          <w:bCs w:val="0"/>
        </w:rPr>
        <w:t>ab</w:t>
      </w:r>
      <w:r>
        <w:rPr>
          <w:b w:val="0"/>
          <w:bCs w:val="0"/>
          <w:position w:val="-4"/>
        </w:rPr>
        <w:object w:dxaOrig="200" w:dyaOrig="200">
          <v:shape id="_x0000_i1295" type="#_x0000_t75" style="width:10.2pt;height:10.2pt" o:ole="">
            <v:imagedata r:id="rId324" o:title=""/>
          </v:shape>
          <o:OLEObject Type="Embed" ProgID="Equation.3" ShapeID="_x0000_i1295" DrawAspect="Content" ObjectID="_1421273212" r:id="rId366"/>
        </w:object>
      </w:r>
      <w:r>
        <w:rPr>
          <w:b w:val="0"/>
          <w:bCs w:val="0"/>
        </w:rPr>
        <w:t>E(G), cu a, b</w:t>
      </w:r>
      <w:r>
        <w:rPr>
          <w:b w:val="0"/>
          <w:bCs w:val="0"/>
          <w:position w:val="-4"/>
        </w:rPr>
        <w:object w:dxaOrig="200" w:dyaOrig="200">
          <v:shape id="_x0000_i1296" type="#_x0000_t75" style="width:10.2pt;height:10.2pt" o:ole="">
            <v:imagedata r:id="rId347" o:title=""/>
          </v:shape>
          <o:OLEObject Type="Embed" ProgID="Equation.3" ShapeID="_x0000_i1296" DrawAspect="Content" ObjectID="_1421273213" r:id="rId367"/>
        </w:object>
      </w:r>
      <w:r>
        <w:rPr>
          <w:b w:val="0"/>
          <w:bCs w:val="0"/>
        </w:rPr>
        <w:t>V(G).</w:t>
      </w:r>
    </w:p>
    <w:p w:rsidR="006358A1" w:rsidRDefault="006358A1">
      <w:pPr>
        <w:pStyle w:val="Heading2"/>
      </w:pPr>
      <w:r>
        <w:rPr>
          <w:b w:val="0"/>
          <w:bCs w:val="0"/>
        </w:rPr>
        <w:tab/>
      </w:r>
      <w:r>
        <w:rPr>
          <w:b w:val="0"/>
          <w:bCs w:val="0"/>
        </w:rPr>
        <w:tab/>
      </w:r>
      <w:r>
        <w:t xml:space="preserve">Ştim că </w:t>
      </w:r>
    </w:p>
    <w:p w:rsidR="006358A1" w:rsidRDefault="006358A1" w:rsidP="00830E2A">
      <w:pPr>
        <w:pStyle w:val="Heading2"/>
        <w:keepNext w:val="0"/>
        <w:numPr>
          <w:ilvl w:val="0"/>
          <w:numId w:val="42"/>
        </w:numPr>
        <w:suppressAutoHyphens w:val="0"/>
        <w:spacing w:before="0" w:after="0"/>
        <w:jc w:val="both"/>
      </w:pPr>
      <w:r>
        <w:rPr>
          <w:b w:val="0"/>
          <w:bCs w:val="0"/>
        </w:rPr>
        <w:t xml:space="preserve">N(a) – N(b) </w:t>
      </w:r>
      <w:r>
        <w:rPr>
          <w:b w:val="0"/>
          <w:bCs w:val="0"/>
          <w:position w:val="-4"/>
        </w:rPr>
        <w:object w:dxaOrig="220" w:dyaOrig="220">
          <v:shape id="_x0000_i1297" type="#_x0000_t75" style="width:10.85pt;height:10.85pt" o:ole="">
            <v:imagedata r:id="rId356" o:title=""/>
          </v:shape>
          <o:OLEObject Type="Embed" ProgID="Equation.3" ShapeID="_x0000_i1297" DrawAspect="Content" ObjectID="_1421273214" r:id="rId368"/>
        </w:object>
      </w:r>
      <w:r>
        <w:rPr>
          <w:b w:val="0"/>
          <w:bCs w:val="0"/>
          <w:position w:val="-10"/>
        </w:rPr>
        <w:object w:dxaOrig="200" w:dyaOrig="320">
          <v:shape id="_x0000_i1298" type="#_x0000_t75" style="width:10.2pt;height:16.3pt" o:ole="">
            <v:imagedata r:id="rId358" o:title=""/>
          </v:shape>
          <o:OLEObject Type="Embed" ProgID="Equation.3" ShapeID="_x0000_i1298" DrawAspect="Content" ObjectID="_1421273215" r:id="rId369"/>
        </w:object>
      </w:r>
      <w:r>
        <w:rPr>
          <w:b w:val="0"/>
          <w:bCs w:val="0"/>
        </w:rPr>
        <w:t xml:space="preserve"> </w:t>
      </w:r>
      <w:r>
        <w:rPr>
          <w:b w:val="0"/>
          <w:bCs w:val="0"/>
          <w:position w:val="-6"/>
        </w:rPr>
        <w:object w:dxaOrig="300" w:dyaOrig="240">
          <v:shape id="_x0000_i1299" type="#_x0000_t75" style="width:14.95pt;height:12.25pt" o:ole="">
            <v:imagedata r:id="rId370" o:title=""/>
          </v:shape>
          <o:OLEObject Type="Embed" ProgID="Equation.3" ShapeID="_x0000_i1299" DrawAspect="Content" ObjectID="_1421273216" r:id="rId371"/>
        </w:object>
      </w:r>
      <w:r>
        <w:rPr>
          <w:b w:val="0"/>
          <w:bCs w:val="0"/>
          <w:position w:val="-4"/>
        </w:rPr>
        <w:object w:dxaOrig="200" w:dyaOrig="240">
          <v:shape id="_x0000_i1300" type="#_x0000_t75" style="width:10.2pt;height:12.25pt" o:ole="">
            <v:imagedata r:id="rId372" o:title=""/>
          </v:shape>
          <o:OLEObject Type="Embed" ProgID="Equation.3" ShapeID="_x0000_i1300" DrawAspect="Content" ObjectID="_1421273217" r:id="rId373"/>
        </w:object>
      </w:r>
      <w:r>
        <w:rPr>
          <w:b w:val="0"/>
          <w:bCs w:val="0"/>
        </w:rPr>
        <w:t>d</w:t>
      </w:r>
      <w:r>
        <w:rPr>
          <w:b w:val="0"/>
          <w:bCs w:val="0"/>
          <w:position w:val="-4"/>
        </w:rPr>
        <w:object w:dxaOrig="200" w:dyaOrig="200">
          <v:shape id="_x0000_i1301" type="#_x0000_t75" style="width:10.2pt;height:10.2pt" o:ole="">
            <v:imagedata r:id="rId347" o:title=""/>
          </v:shape>
          <o:OLEObject Type="Embed" ProgID="Equation.3" ShapeID="_x0000_i1301" DrawAspect="Content" ObjectID="_1421273218" r:id="rId374"/>
        </w:object>
      </w:r>
      <w:r>
        <w:rPr>
          <w:b w:val="0"/>
          <w:bCs w:val="0"/>
        </w:rPr>
        <w:t xml:space="preserve">V(G) astfel încât d </w:t>
      </w:r>
      <w:r>
        <w:rPr>
          <w:b w:val="0"/>
          <w:bCs w:val="0"/>
          <w:position w:val="-4"/>
        </w:rPr>
        <w:object w:dxaOrig="200" w:dyaOrig="200">
          <v:shape id="_x0000_i1302" type="#_x0000_t75" style="width:10.2pt;height:10.2pt" o:ole="">
            <v:imagedata r:id="rId347" o:title=""/>
          </v:shape>
          <o:OLEObject Type="Embed" ProgID="Equation.3" ShapeID="_x0000_i1302" DrawAspect="Content" ObjectID="_1421273219" r:id="rId375"/>
        </w:object>
      </w:r>
      <w:r>
        <w:rPr>
          <w:b w:val="0"/>
          <w:bCs w:val="0"/>
        </w:rPr>
        <w:t xml:space="preserve">N(a) şi d </w:t>
      </w:r>
      <w:r>
        <w:rPr>
          <w:b w:val="0"/>
          <w:bCs w:val="0"/>
          <w:position w:val="-6"/>
        </w:rPr>
        <w:object w:dxaOrig="200" w:dyaOrig="240">
          <v:shape id="_x0000_i1303" type="#_x0000_t75" style="width:10.2pt;height:12.25pt" o:ole="">
            <v:imagedata r:id="rId376" o:title=""/>
          </v:shape>
          <o:OLEObject Type="Embed" ProgID="Equation.3" ShapeID="_x0000_i1303" DrawAspect="Content" ObjectID="_1421273220" r:id="rId377"/>
        </w:object>
      </w:r>
      <w:r>
        <w:rPr>
          <w:b w:val="0"/>
          <w:bCs w:val="0"/>
        </w:rPr>
        <w:t xml:space="preserve">N(b) </w:t>
      </w:r>
    </w:p>
    <w:p w:rsidR="006358A1" w:rsidRDefault="006358A1" w:rsidP="00830E2A">
      <w:pPr>
        <w:pStyle w:val="Heading2"/>
        <w:keepNext w:val="0"/>
        <w:numPr>
          <w:ilvl w:val="0"/>
          <w:numId w:val="42"/>
        </w:numPr>
        <w:suppressAutoHyphens w:val="0"/>
        <w:spacing w:before="0" w:after="0"/>
        <w:jc w:val="both"/>
      </w:pPr>
      <w:r>
        <w:rPr>
          <w:b w:val="0"/>
          <w:bCs w:val="0"/>
        </w:rPr>
        <w:t xml:space="preserve">N(b) – N(a) </w:t>
      </w:r>
      <w:r>
        <w:rPr>
          <w:b w:val="0"/>
          <w:bCs w:val="0"/>
          <w:position w:val="-4"/>
        </w:rPr>
        <w:object w:dxaOrig="220" w:dyaOrig="220">
          <v:shape id="_x0000_i1304" type="#_x0000_t75" style="width:10.85pt;height:10.85pt" o:ole="">
            <v:imagedata r:id="rId356" o:title=""/>
          </v:shape>
          <o:OLEObject Type="Embed" ProgID="Equation.3" ShapeID="_x0000_i1304" DrawAspect="Content" ObjectID="_1421273221" r:id="rId378"/>
        </w:object>
      </w:r>
      <w:r>
        <w:rPr>
          <w:b w:val="0"/>
          <w:bCs w:val="0"/>
          <w:position w:val="-10"/>
        </w:rPr>
        <w:object w:dxaOrig="200" w:dyaOrig="320">
          <v:shape id="_x0000_i1305" type="#_x0000_t75" style="width:10.2pt;height:16.3pt" o:ole="">
            <v:imagedata r:id="rId358" o:title=""/>
          </v:shape>
          <o:OLEObject Type="Embed" ProgID="Equation.3" ShapeID="_x0000_i1305" DrawAspect="Content" ObjectID="_1421273222" r:id="rId379"/>
        </w:object>
      </w:r>
      <w:r>
        <w:rPr>
          <w:b w:val="0"/>
          <w:bCs w:val="0"/>
        </w:rPr>
        <w:t xml:space="preserve"> </w:t>
      </w:r>
      <w:r>
        <w:rPr>
          <w:b w:val="0"/>
          <w:bCs w:val="0"/>
          <w:position w:val="-6"/>
        </w:rPr>
        <w:object w:dxaOrig="300" w:dyaOrig="240">
          <v:shape id="_x0000_i1306" type="#_x0000_t75" style="width:14.95pt;height:12.25pt" o:ole="">
            <v:imagedata r:id="rId370" o:title=""/>
          </v:shape>
          <o:OLEObject Type="Embed" ProgID="Equation.3" ShapeID="_x0000_i1306" DrawAspect="Content" ObjectID="_1421273223" r:id="rId380"/>
        </w:object>
      </w:r>
      <w:r>
        <w:rPr>
          <w:b w:val="0"/>
          <w:bCs w:val="0"/>
          <w:position w:val="-4"/>
        </w:rPr>
        <w:object w:dxaOrig="200" w:dyaOrig="240">
          <v:shape id="_x0000_i1307" type="#_x0000_t75" style="width:10.2pt;height:12.25pt" o:ole="">
            <v:imagedata r:id="rId372" o:title=""/>
          </v:shape>
          <o:OLEObject Type="Embed" ProgID="Equation.3" ShapeID="_x0000_i1307" DrawAspect="Content" ObjectID="_1421273224" r:id="rId381"/>
        </w:object>
      </w:r>
      <w:r>
        <w:rPr>
          <w:b w:val="0"/>
          <w:bCs w:val="0"/>
        </w:rPr>
        <w:t>c</w:t>
      </w:r>
      <w:r>
        <w:rPr>
          <w:b w:val="0"/>
          <w:bCs w:val="0"/>
          <w:position w:val="-4"/>
        </w:rPr>
        <w:object w:dxaOrig="200" w:dyaOrig="200">
          <v:shape id="_x0000_i1308" type="#_x0000_t75" style="width:10.2pt;height:10.2pt" o:ole="">
            <v:imagedata r:id="rId347" o:title=""/>
          </v:shape>
          <o:OLEObject Type="Embed" ProgID="Equation.3" ShapeID="_x0000_i1308" DrawAspect="Content" ObjectID="_1421273225" r:id="rId382"/>
        </w:object>
      </w:r>
      <w:r>
        <w:rPr>
          <w:b w:val="0"/>
          <w:bCs w:val="0"/>
        </w:rPr>
        <w:t xml:space="preserve">V(G) astfel încât c </w:t>
      </w:r>
      <w:r>
        <w:rPr>
          <w:b w:val="0"/>
          <w:bCs w:val="0"/>
          <w:position w:val="-4"/>
        </w:rPr>
        <w:object w:dxaOrig="200" w:dyaOrig="200">
          <v:shape id="_x0000_i1309" type="#_x0000_t75" style="width:10.2pt;height:10.2pt" o:ole="">
            <v:imagedata r:id="rId347" o:title=""/>
          </v:shape>
          <o:OLEObject Type="Embed" ProgID="Equation.3" ShapeID="_x0000_i1309" DrawAspect="Content" ObjectID="_1421273226" r:id="rId383"/>
        </w:object>
      </w:r>
      <w:r>
        <w:rPr>
          <w:b w:val="0"/>
          <w:bCs w:val="0"/>
        </w:rPr>
        <w:t xml:space="preserve">N(b) şi c </w:t>
      </w:r>
      <w:r>
        <w:rPr>
          <w:b w:val="0"/>
          <w:bCs w:val="0"/>
          <w:position w:val="-6"/>
        </w:rPr>
        <w:object w:dxaOrig="200" w:dyaOrig="240">
          <v:shape id="_x0000_i1310" type="#_x0000_t75" style="width:10.2pt;height:12.25pt" o:ole="">
            <v:imagedata r:id="rId376" o:title=""/>
          </v:shape>
          <o:OLEObject Type="Embed" ProgID="Equation.3" ShapeID="_x0000_i1310" DrawAspect="Content" ObjectID="_1421273227" r:id="rId384"/>
        </w:object>
      </w:r>
      <w:r>
        <w:rPr>
          <w:b w:val="0"/>
          <w:bCs w:val="0"/>
        </w:rPr>
        <w:t xml:space="preserve">N(a) </w:t>
      </w:r>
    </w:p>
    <w:p w:rsidR="006358A1" w:rsidRDefault="006358A1">
      <w:pPr>
        <w:pStyle w:val="Heading2"/>
        <w:ind w:left="720" w:firstLine="720"/>
        <w:rPr>
          <w:b w:val="0"/>
          <w:bCs w:val="0"/>
        </w:rPr>
      </w:pPr>
      <w:r>
        <w:t xml:space="preserve">Observăm că avem drum de la d la c, care cuprinde nodurile : d, a, b, c. Deoarece </w:t>
      </w:r>
      <w:r>
        <w:rPr>
          <w:b w:val="0"/>
          <w:bCs w:val="0"/>
        </w:rPr>
        <w:t xml:space="preserve">d </w:t>
      </w:r>
      <w:r>
        <w:rPr>
          <w:b w:val="0"/>
          <w:bCs w:val="0"/>
          <w:position w:val="-6"/>
        </w:rPr>
        <w:object w:dxaOrig="200" w:dyaOrig="240">
          <v:shape id="_x0000_i1311" type="#_x0000_t75" style="width:10.2pt;height:12.25pt" o:ole="">
            <v:imagedata r:id="rId376" o:title=""/>
          </v:shape>
          <o:OLEObject Type="Embed" ProgID="Equation.3" ShapeID="_x0000_i1311" DrawAspect="Content" ObjectID="_1421273228" r:id="rId385"/>
        </w:object>
      </w:r>
      <w:r>
        <w:rPr>
          <w:b w:val="0"/>
          <w:bCs w:val="0"/>
        </w:rPr>
        <w:t xml:space="preserve">N(b) şi c </w:t>
      </w:r>
      <w:r>
        <w:rPr>
          <w:b w:val="0"/>
          <w:bCs w:val="0"/>
          <w:position w:val="-6"/>
        </w:rPr>
        <w:object w:dxaOrig="200" w:dyaOrig="240">
          <v:shape id="_x0000_i1312" type="#_x0000_t75" style="width:10.2pt;height:12.25pt" o:ole="">
            <v:imagedata r:id="rId376" o:title=""/>
          </v:shape>
          <o:OLEObject Type="Embed" ProgID="Equation.3" ShapeID="_x0000_i1312" DrawAspect="Content" ObjectID="_1421273229" r:id="rId386"/>
        </w:object>
      </w:r>
      <w:r>
        <w:rPr>
          <w:b w:val="0"/>
          <w:bCs w:val="0"/>
        </w:rPr>
        <w:t xml:space="preserve">N(a) </w:t>
      </w:r>
      <w:r>
        <w:t xml:space="preserve">putem spune că singurele muchii între nodurile a, b, c, d sunt: </w:t>
      </w:r>
      <w:r>
        <w:rPr>
          <w:b w:val="0"/>
          <w:bCs w:val="0"/>
        </w:rPr>
        <w:t>ac, ad, bc</w:t>
      </w:r>
      <w:r>
        <w:t xml:space="preserve"> şi </w:t>
      </w:r>
      <w:r>
        <w:rPr>
          <w:b w:val="0"/>
          <w:bCs w:val="0"/>
        </w:rPr>
        <w:t>cd în cazul în care c şi d sunt adiacente</w:t>
      </w:r>
      <w:r>
        <w:t xml:space="preserve">. Deci graful indus de cele 4 vârfuri conţine numai aceste muchii şi, </w:t>
      </w:r>
      <w:r>
        <w:rPr>
          <w:b w:val="0"/>
          <w:bCs w:val="0"/>
        </w:rPr>
        <w:t>în cazul în care</w:t>
      </w:r>
      <w:r>
        <w:t xml:space="preserve"> </w:t>
      </w:r>
      <w:r>
        <w:rPr>
          <w:b w:val="0"/>
          <w:bCs w:val="0"/>
          <w:position w:val="-4"/>
        </w:rPr>
        <w:object w:dxaOrig="200" w:dyaOrig="240">
          <v:shape id="_x0000_i1313" type="#_x0000_t75" style="width:10.2pt;height:12.25pt" o:ole="">
            <v:imagedata r:id="rId387" o:title=""/>
          </v:shape>
          <o:OLEObject Type="Embed" ProgID="Equation.3" ShapeID="_x0000_i1313" DrawAspect="Content" ObjectID="_1421273230" r:id="rId388"/>
        </w:object>
      </w:r>
      <w:r>
        <w:rPr>
          <w:b w:val="0"/>
          <w:bCs w:val="0"/>
        </w:rPr>
        <w:t xml:space="preserve"> muchia cd, graful indus este un ciclu de lungime 4, altfel este un P</w:t>
      </w:r>
      <w:r>
        <w:rPr>
          <w:b w:val="0"/>
          <w:bCs w:val="0"/>
          <w:vertAlign w:val="subscript"/>
        </w:rPr>
        <w:t>4</w:t>
      </w:r>
      <w:r>
        <w:rPr>
          <w:b w:val="0"/>
          <w:bCs w:val="0"/>
        </w:rPr>
        <w:t>.</w:t>
      </w:r>
    </w:p>
    <w:p w:rsidR="006358A1" w:rsidRDefault="006358A1" w:rsidP="004404B5">
      <w:pPr>
        <w:pStyle w:val="Heading2"/>
        <w:ind w:firstLine="360"/>
      </w:pPr>
      <w:r>
        <w:t xml:space="preserve">Am arătat că cele două relaţii sunt echivalente deci demonstraţia noastră de la </w:t>
      </w:r>
      <w:r>
        <w:rPr>
          <w:b w:val="0"/>
          <w:bCs w:val="0"/>
        </w:rPr>
        <w:t xml:space="preserve">punctul 2 </w:t>
      </w:r>
      <w:r>
        <w:t>se reduce la a arăta că pentru un graf confidenţial conex sunt îndeplinite relaţiile:</w:t>
      </w:r>
    </w:p>
    <w:p w:rsidR="006358A1" w:rsidRDefault="006358A1" w:rsidP="00830E2A">
      <w:pPr>
        <w:pStyle w:val="Heading2"/>
        <w:keepNext w:val="0"/>
        <w:numPr>
          <w:ilvl w:val="1"/>
          <w:numId w:val="40"/>
        </w:numPr>
        <w:suppressAutoHyphens w:val="0"/>
        <w:spacing w:before="0" w:after="0"/>
        <w:jc w:val="both"/>
        <w:rPr>
          <w:b w:val="0"/>
          <w:bCs w:val="0"/>
        </w:rPr>
      </w:pPr>
      <w:r>
        <w:rPr>
          <w:b w:val="0"/>
          <w:bCs w:val="0"/>
          <w:position w:val="-4"/>
        </w:rPr>
        <w:object w:dxaOrig="240" w:dyaOrig="260">
          <v:shape id="_x0000_i1314" type="#_x0000_t75" style="width:12.25pt;height:12.9pt" o:ole="" o:bullet="t">
            <v:imagedata r:id="rId295" o:title=""/>
          </v:shape>
          <o:OLEObject Type="Embed" ProgID="Equation.3" ShapeID="_x0000_i1314" DrawAspect="Content" ObjectID="_1421273231" r:id="rId389"/>
        </w:object>
      </w:r>
      <w:r>
        <w:rPr>
          <w:b w:val="0"/>
          <w:bCs w:val="0"/>
        </w:rPr>
        <w:t>a</w:t>
      </w:r>
      <w:r>
        <w:rPr>
          <w:position w:val="-4"/>
        </w:rPr>
        <w:object w:dxaOrig="200" w:dyaOrig="200">
          <v:shape id="_x0000_i1315" type="#_x0000_t75" style="width:9.5pt;height:10.2pt" o:ole="">
            <v:imagedata r:id="rId337" o:title=""/>
          </v:shape>
          <o:OLEObject Type="Embed" ProgID="Equation.3" ShapeID="_x0000_i1315" DrawAspect="Content" ObjectID="_1421273232" r:id="rId390"/>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316" type="#_x0000_t75" style="width:10.2pt;height:12.25pt" o:ole="">
            <v:imagedata r:id="rId351" o:title=""/>
          </v:shape>
          <o:OLEObject Type="Embed" ProgID="Equation.3" ShapeID="_x0000_i1316" DrawAspect="Content" ObjectID="_1421273233" r:id="rId391"/>
        </w:object>
      </w:r>
      <w:r>
        <w:rPr>
          <w:b w:val="0"/>
          <w:bCs w:val="0"/>
        </w:rPr>
        <w:t>2;</w:t>
      </w:r>
    </w:p>
    <w:p w:rsidR="006358A1" w:rsidRDefault="006358A1" w:rsidP="00830E2A">
      <w:pPr>
        <w:pStyle w:val="Heading2"/>
        <w:keepNext w:val="0"/>
        <w:numPr>
          <w:ilvl w:val="1"/>
          <w:numId w:val="40"/>
        </w:numPr>
        <w:suppressAutoHyphens w:val="0"/>
        <w:spacing w:before="0" w:after="0"/>
        <w:jc w:val="both"/>
      </w:pPr>
      <w:r>
        <w:rPr>
          <w:b w:val="0"/>
          <w:bCs w:val="0"/>
          <w:position w:val="-4"/>
        </w:rPr>
        <w:object w:dxaOrig="240" w:dyaOrig="260">
          <v:shape id="_x0000_i1317" type="#_x0000_t75" style="width:12.25pt;height:12.9pt" o:ole="">
            <v:imagedata r:id="rId295" o:title=""/>
          </v:shape>
          <o:OLEObject Type="Embed" ProgID="Equation.3" ShapeID="_x0000_i1317" DrawAspect="Content" ObjectID="_1421273234" r:id="rId392"/>
        </w:object>
      </w:r>
      <w:r>
        <w:rPr>
          <w:b w:val="0"/>
          <w:bCs w:val="0"/>
        </w:rPr>
        <w:t>ab</w:t>
      </w:r>
      <w:r>
        <w:rPr>
          <w:b w:val="0"/>
          <w:bCs w:val="0"/>
          <w:position w:val="-4"/>
        </w:rPr>
        <w:object w:dxaOrig="200" w:dyaOrig="200">
          <v:shape id="_x0000_i1318" type="#_x0000_t75" style="width:10.2pt;height:10.2pt" o:ole="">
            <v:imagedata r:id="rId324" o:title=""/>
          </v:shape>
          <o:OLEObject Type="Embed" ProgID="Equation.3" ShapeID="_x0000_i1318" DrawAspect="Content" ObjectID="_1421273235" r:id="rId393"/>
        </w:object>
      </w:r>
      <w:r>
        <w:rPr>
          <w:b w:val="0"/>
          <w:bCs w:val="0"/>
        </w:rPr>
        <w:t>E(G), cu a, b</w:t>
      </w:r>
      <w:r>
        <w:rPr>
          <w:b w:val="0"/>
          <w:bCs w:val="0"/>
          <w:position w:val="-4"/>
        </w:rPr>
        <w:object w:dxaOrig="200" w:dyaOrig="200">
          <v:shape id="_x0000_i1319" type="#_x0000_t75" style="width:10.2pt;height:10.2pt" o:ole="">
            <v:imagedata r:id="rId347" o:title=""/>
          </v:shape>
          <o:OLEObject Type="Embed" ProgID="Equation.3" ShapeID="_x0000_i1319" DrawAspect="Content" ObjectID="_1421273236" r:id="rId394"/>
        </w:object>
      </w:r>
      <w:r>
        <w:rPr>
          <w:b w:val="0"/>
          <w:bCs w:val="0"/>
        </w:rPr>
        <w:t xml:space="preserve">V(G), avem N(a) – N(b) </w:t>
      </w:r>
      <w:r>
        <w:rPr>
          <w:b w:val="0"/>
          <w:bCs w:val="0"/>
          <w:position w:val="-4"/>
        </w:rPr>
        <w:object w:dxaOrig="220" w:dyaOrig="220">
          <v:shape id="_x0000_i1320" type="#_x0000_t75" style="width:10.85pt;height:10.85pt" o:ole="">
            <v:imagedata r:id="rId356" o:title=""/>
          </v:shape>
          <o:OLEObject Type="Embed" ProgID="Equation.3" ShapeID="_x0000_i1320" DrawAspect="Content" ObjectID="_1421273237" r:id="rId395"/>
        </w:object>
      </w:r>
      <w:r>
        <w:rPr>
          <w:b w:val="0"/>
          <w:bCs w:val="0"/>
          <w:position w:val="-10"/>
        </w:rPr>
        <w:object w:dxaOrig="200" w:dyaOrig="320">
          <v:shape id="_x0000_i1321" type="#_x0000_t75" style="width:10.2pt;height:16.3pt" o:ole="">
            <v:imagedata r:id="rId358" o:title=""/>
          </v:shape>
          <o:OLEObject Type="Embed" ProgID="Equation.3" ShapeID="_x0000_i1321" DrawAspect="Content" ObjectID="_1421273238" r:id="rId396"/>
        </w:object>
      </w:r>
      <w:r>
        <w:rPr>
          <w:b w:val="0"/>
          <w:bCs w:val="0"/>
        </w:rPr>
        <w:t>.</w:t>
      </w:r>
    </w:p>
    <w:p w:rsidR="006358A1" w:rsidRDefault="006358A1" w:rsidP="004404B5">
      <w:pPr>
        <w:pStyle w:val="Heading2"/>
      </w:pPr>
      <w:r>
        <w:rPr>
          <w:b w:val="0"/>
          <w:bCs w:val="0"/>
        </w:rPr>
        <w:lastRenderedPageBreak/>
        <w:t xml:space="preserve">Vom demonstra iniţial că </w:t>
      </w:r>
      <w:r>
        <w:rPr>
          <w:b w:val="0"/>
          <w:bCs w:val="0"/>
          <w:position w:val="-4"/>
        </w:rPr>
        <w:object w:dxaOrig="240" w:dyaOrig="260">
          <v:shape id="_x0000_i1322" type="#_x0000_t75" style="width:12.25pt;height:12.9pt" o:ole="" o:bullet="t">
            <v:imagedata r:id="rId295" o:title=""/>
          </v:shape>
          <o:OLEObject Type="Embed" ProgID="Equation.3" ShapeID="_x0000_i1322" DrawAspect="Content" ObjectID="_1421273239" r:id="rId397"/>
        </w:object>
      </w:r>
      <w:r>
        <w:rPr>
          <w:b w:val="0"/>
          <w:bCs w:val="0"/>
        </w:rPr>
        <w:t>a</w:t>
      </w:r>
      <w:r>
        <w:rPr>
          <w:position w:val="-4"/>
        </w:rPr>
        <w:object w:dxaOrig="200" w:dyaOrig="200">
          <v:shape id="_x0000_i1323" type="#_x0000_t75" style="width:9.5pt;height:10.2pt" o:ole="">
            <v:imagedata r:id="rId337" o:title=""/>
          </v:shape>
          <o:OLEObject Type="Embed" ProgID="Equation.3" ShapeID="_x0000_i1323" DrawAspect="Content" ObjectID="_1421273240" r:id="rId398"/>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324" type="#_x0000_t75" style="width:10.2pt;height:12.25pt" o:ole="">
            <v:imagedata r:id="rId351" o:title=""/>
          </v:shape>
          <o:OLEObject Type="Embed" ProgID="Equation.3" ShapeID="_x0000_i1324" DrawAspect="Content" ObjectID="_1421273241" r:id="rId399"/>
        </w:object>
      </w:r>
      <w:r>
        <w:rPr>
          <w:b w:val="0"/>
          <w:bCs w:val="0"/>
        </w:rPr>
        <w:t>2.</w:t>
      </w:r>
    </w:p>
    <w:p w:rsidR="006358A1" w:rsidRDefault="006358A1">
      <w:pPr>
        <w:pStyle w:val="Heading2"/>
        <w:ind w:firstLine="360"/>
        <w:rPr>
          <w:b w:val="0"/>
          <w:bCs w:val="0"/>
        </w:rPr>
      </w:pPr>
      <w:r>
        <w:t xml:space="preserve">Ştim că graful nostru este conex, deci </w:t>
      </w:r>
      <w:r>
        <w:rPr>
          <w:b w:val="0"/>
          <w:bCs w:val="0"/>
          <w:position w:val="-4"/>
        </w:rPr>
        <w:object w:dxaOrig="240" w:dyaOrig="260">
          <v:shape id="_x0000_i1325" type="#_x0000_t75" style="width:12.25pt;height:12.9pt" o:ole="" o:bullet="t">
            <v:imagedata r:id="rId295" o:title=""/>
          </v:shape>
          <o:OLEObject Type="Embed" ProgID="Equation.3" ShapeID="_x0000_i1325" DrawAspect="Content" ObjectID="_1421273242" r:id="rId400"/>
        </w:object>
      </w:r>
      <w:r>
        <w:rPr>
          <w:b w:val="0"/>
          <w:bCs w:val="0"/>
        </w:rPr>
        <w:t>a</w:t>
      </w:r>
      <w:r>
        <w:rPr>
          <w:position w:val="-4"/>
        </w:rPr>
        <w:object w:dxaOrig="200" w:dyaOrig="200">
          <v:shape id="_x0000_i1326" type="#_x0000_t75" style="width:9.5pt;height:10.2pt" o:ole="">
            <v:imagedata r:id="rId337" o:title=""/>
          </v:shape>
          <o:OLEObject Type="Embed" ProgID="Equation.3" ShapeID="_x0000_i1326" DrawAspect="Content" ObjectID="_1421273243" r:id="rId401"/>
        </w:object>
      </w:r>
      <w:r>
        <w:rPr>
          <w:b w:val="0"/>
          <w:bCs w:val="0"/>
        </w:rPr>
        <w:t>V(G), avem d</w:t>
      </w:r>
      <w:r>
        <w:rPr>
          <w:b w:val="0"/>
          <w:bCs w:val="0"/>
          <w:vertAlign w:val="subscript"/>
        </w:rPr>
        <w:t>G</w:t>
      </w:r>
      <w:r>
        <w:rPr>
          <w:b w:val="0"/>
          <w:bCs w:val="0"/>
        </w:rPr>
        <w:t xml:space="preserve">(a) </w:t>
      </w:r>
      <w:r>
        <w:rPr>
          <w:b w:val="0"/>
          <w:bCs w:val="0"/>
          <w:position w:val="-4"/>
        </w:rPr>
        <w:object w:dxaOrig="200" w:dyaOrig="240">
          <v:shape id="_x0000_i1327" type="#_x0000_t75" style="width:10.2pt;height:12.25pt" o:ole="">
            <v:imagedata r:id="rId351" o:title=""/>
          </v:shape>
          <o:OLEObject Type="Embed" ProgID="Equation.3" ShapeID="_x0000_i1327" DrawAspect="Content" ObjectID="_1421273244" r:id="rId402"/>
        </w:object>
      </w:r>
      <w:r>
        <w:rPr>
          <w:b w:val="0"/>
          <w:bCs w:val="0"/>
        </w:rPr>
        <w:t>1.</w:t>
      </w:r>
    </w:p>
    <w:p w:rsidR="006358A1" w:rsidRDefault="006358A1">
      <w:pPr>
        <w:pStyle w:val="Heading2"/>
        <w:ind w:firstLine="360"/>
        <w:rPr>
          <w:b w:val="0"/>
          <w:bCs w:val="0"/>
        </w:rPr>
      </w:pPr>
      <w:r>
        <w:rPr>
          <w:b w:val="0"/>
          <w:bCs w:val="0"/>
        </w:rPr>
        <w:t>Reducere la absurd:</w:t>
      </w:r>
    </w:p>
    <w:p w:rsidR="006358A1" w:rsidRDefault="006358A1">
      <w:pPr>
        <w:pStyle w:val="Heading2"/>
        <w:ind w:firstLine="360"/>
      </w:pPr>
      <w:r>
        <w:t>Presupunem</w:t>
      </w:r>
      <w:r>
        <w:rPr>
          <w:b w:val="0"/>
          <w:bCs w:val="0"/>
        </w:rPr>
        <w:t xml:space="preserve"> </w:t>
      </w:r>
      <w:r>
        <w:t xml:space="preserve">că </w:t>
      </w:r>
      <w:r>
        <w:rPr>
          <w:b w:val="0"/>
          <w:bCs w:val="0"/>
          <w:position w:val="-4"/>
        </w:rPr>
        <w:object w:dxaOrig="200" w:dyaOrig="240">
          <v:shape id="_x0000_i1328" type="#_x0000_t75" style="width:10.2pt;height:12.25pt" o:ole="">
            <v:imagedata r:id="rId372" o:title=""/>
          </v:shape>
          <o:OLEObject Type="Embed" ProgID="Equation.3" ShapeID="_x0000_i1328" DrawAspect="Content" ObjectID="_1421273245" r:id="rId403"/>
        </w:object>
      </w:r>
      <w:r>
        <w:rPr>
          <w:b w:val="0"/>
          <w:bCs w:val="0"/>
        </w:rPr>
        <w:t>a</w:t>
      </w:r>
      <w:r>
        <w:rPr>
          <w:b w:val="0"/>
          <w:bCs w:val="0"/>
          <w:position w:val="-4"/>
        </w:rPr>
        <w:object w:dxaOrig="200" w:dyaOrig="200">
          <v:shape id="_x0000_i1329" type="#_x0000_t75" style="width:10.2pt;height:10.2pt" o:ole="">
            <v:imagedata r:id="rId347" o:title=""/>
          </v:shape>
          <o:OLEObject Type="Embed" ProgID="Equation.3" ShapeID="_x0000_i1329" DrawAspect="Content" ObjectID="_1421273246" r:id="rId404"/>
        </w:object>
      </w:r>
      <w:r>
        <w:rPr>
          <w:b w:val="0"/>
          <w:bCs w:val="0"/>
        </w:rPr>
        <w:t>V(G) pentru care d</w:t>
      </w:r>
      <w:r>
        <w:rPr>
          <w:b w:val="0"/>
          <w:bCs w:val="0"/>
          <w:vertAlign w:val="subscript"/>
        </w:rPr>
        <w:t>G</w:t>
      </w:r>
      <w:r>
        <w:rPr>
          <w:b w:val="0"/>
          <w:bCs w:val="0"/>
        </w:rPr>
        <w:t>(a) = 1.</w:t>
      </w:r>
      <w:r>
        <w:t xml:space="preserve"> </w:t>
      </w:r>
    </w:p>
    <w:p w:rsidR="006358A1" w:rsidRPr="00D331E4" w:rsidRDefault="006358A1">
      <w:pPr>
        <w:pStyle w:val="Heading2"/>
        <w:ind w:firstLine="360"/>
        <w:rPr>
          <w:bCs w:val="0"/>
        </w:rPr>
      </w:pPr>
      <w:r>
        <w:t xml:space="preserve">Fie </w:t>
      </w:r>
      <w:r>
        <w:rPr>
          <w:b w:val="0"/>
          <w:bCs w:val="0"/>
        </w:rPr>
        <w:t>c nodul adiacent cu a</w:t>
      </w:r>
      <w:r>
        <w:t xml:space="preserve">. Deoarece graful G are ordinul mai mare decât 2 putem spune că </w:t>
      </w:r>
      <w:r>
        <w:rPr>
          <w:b w:val="0"/>
          <w:bCs w:val="0"/>
          <w:position w:val="-4"/>
        </w:rPr>
        <w:object w:dxaOrig="200" w:dyaOrig="240">
          <v:shape id="_x0000_i1330" type="#_x0000_t75" style="width:10.2pt;height:12.25pt" o:ole="">
            <v:imagedata r:id="rId372" o:title=""/>
          </v:shape>
          <o:OLEObject Type="Embed" ProgID="Equation.3" ShapeID="_x0000_i1330" DrawAspect="Content" ObjectID="_1421273247" r:id="rId405"/>
        </w:object>
      </w:r>
      <w:r>
        <w:rPr>
          <w:b w:val="0"/>
          <w:bCs w:val="0"/>
        </w:rPr>
        <w:t>b</w:t>
      </w:r>
      <w:r>
        <w:rPr>
          <w:b w:val="0"/>
          <w:bCs w:val="0"/>
          <w:position w:val="-4"/>
        </w:rPr>
        <w:object w:dxaOrig="200" w:dyaOrig="200">
          <v:shape id="_x0000_i1331" type="#_x0000_t75" style="width:10.2pt;height:10.2pt" o:ole="">
            <v:imagedata r:id="rId347" o:title=""/>
          </v:shape>
          <o:OLEObject Type="Embed" ProgID="Equation.3" ShapeID="_x0000_i1331" DrawAspect="Content" ObjectID="_1421273248" r:id="rId406"/>
        </w:object>
      </w:r>
      <w:r>
        <w:rPr>
          <w:b w:val="0"/>
          <w:bCs w:val="0"/>
        </w:rPr>
        <w:t xml:space="preserve">V(G), </w:t>
      </w:r>
      <w:r>
        <w:t>astfel</w:t>
      </w:r>
      <w:r>
        <w:rPr>
          <w:b w:val="0"/>
          <w:bCs w:val="0"/>
        </w:rPr>
        <w:t xml:space="preserve"> </w:t>
      </w:r>
      <w:r>
        <w:t xml:space="preserve">încât </w:t>
      </w:r>
      <w:r>
        <w:rPr>
          <w:b w:val="0"/>
          <w:bCs w:val="0"/>
        </w:rPr>
        <w:t xml:space="preserve">b </w:t>
      </w:r>
      <w:r>
        <w:rPr>
          <w:b w:val="0"/>
          <w:bCs w:val="0"/>
          <w:position w:val="-6"/>
        </w:rPr>
        <w:object w:dxaOrig="200" w:dyaOrig="240">
          <v:shape id="_x0000_i1332" type="#_x0000_t75" style="width:10.2pt;height:12.25pt" o:ole="">
            <v:imagedata r:id="rId376" o:title=""/>
          </v:shape>
          <o:OLEObject Type="Embed" ProgID="Equation.3" ShapeID="_x0000_i1332" DrawAspect="Content" ObjectID="_1421273249" r:id="rId407"/>
        </w:object>
      </w:r>
      <w:r>
        <w:rPr>
          <w:b w:val="0"/>
          <w:bCs w:val="0"/>
        </w:rPr>
        <w:t>N(a)</w:t>
      </w:r>
      <w:r>
        <w:t xml:space="preserve"> şi </w:t>
      </w:r>
      <w:r>
        <w:rPr>
          <w:b w:val="0"/>
          <w:bCs w:val="0"/>
        </w:rPr>
        <w:t>b</w:t>
      </w:r>
      <w:r>
        <w:rPr>
          <w:b w:val="0"/>
          <w:bCs w:val="0"/>
          <w:position w:val="-4"/>
        </w:rPr>
        <w:object w:dxaOrig="200" w:dyaOrig="200">
          <v:shape id="_x0000_i1333" type="#_x0000_t75" style="width:10.2pt;height:10.2pt" o:ole="">
            <v:imagedata r:id="rId347" o:title=""/>
          </v:shape>
          <o:OLEObject Type="Embed" ProgID="Equation.3" ShapeID="_x0000_i1333" DrawAspect="Content" ObjectID="_1421273250" r:id="rId408"/>
        </w:object>
      </w:r>
      <w:r>
        <w:rPr>
          <w:b w:val="0"/>
          <w:bCs w:val="0"/>
        </w:rPr>
        <w:t xml:space="preserve">N(c) </w:t>
      </w:r>
      <w:r w:rsidRPr="00D331E4">
        <w:rPr>
          <w:bCs w:val="0"/>
        </w:rPr>
        <w:t>(</w:t>
      </w:r>
      <w:r>
        <w:rPr>
          <w:bCs w:val="0"/>
        </w:rPr>
        <w:t>d</w:t>
      </w:r>
      <w:r>
        <w:t>eoarece graful este conex, c nu poate avea gradu1).</w:t>
      </w:r>
    </w:p>
    <w:p w:rsidR="006358A1" w:rsidRDefault="006358A1">
      <w:pPr>
        <w:pStyle w:val="Heading2"/>
        <w:ind w:firstLine="360"/>
      </w:pPr>
      <w:r>
        <w:t>Conform definiţiei grafurilor confidenţial conexe, ar trebui să avem un drum de la a la b, care să aibă toate nodurile interne diferite de c şi de vecinii lui c. Însă, singurul drum de la a la b trece prin c, deoarece c este singurul nod adiacent cu a.</w:t>
      </w:r>
    </w:p>
    <w:p w:rsidR="006358A1" w:rsidRDefault="006358A1">
      <w:pPr>
        <w:pStyle w:val="Heading2"/>
        <w:tabs>
          <w:tab w:val="left" w:pos="2520"/>
        </w:tabs>
        <w:ind w:firstLine="360"/>
        <w:rPr>
          <w:b w:val="0"/>
          <w:bCs w:val="0"/>
        </w:rPr>
      </w:pPr>
      <w:r>
        <w:t xml:space="preserve">Am ajuns la o contradicţie, deci </w:t>
      </w:r>
      <w:r>
        <w:rPr>
          <w:b w:val="0"/>
          <w:bCs w:val="0"/>
        </w:rPr>
        <w:t xml:space="preserve">relaţia </w:t>
      </w:r>
      <w:r>
        <w:rPr>
          <w:b w:val="0"/>
          <w:bCs w:val="0"/>
          <w:position w:val="-4"/>
        </w:rPr>
        <w:object w:dxaOrig="240" w:dyaOrig="260">
          <v:shape id="_x0000_i1334" type="#_x0000_t75" style="width:12.25pt;height:12.9pt" o:ole="" o:bullet="t">
            <v:imagedata r:id="rId295" o:title=""/>
          </v:shape>
          <o:OLEObject Type="Embed" ProgID="Equation.3" ShapeID="_x0000_i1334" DrawAspect="Content" ObjectID="_1421273251" r:id="rId409"/>
        </w:object>
      </w:r>
      <w:r>
        <w:rPr>
          <w:b w:val="0"/>
          <w:bCs w:val="0"/>
        </w:rPr>
        <w:t>a</w:t>
      </w:r>
      <w:r>
        <w:rPr>
          <w:b w:val="0"/>
          <w:bCs w:val="0"/>
          <w:position w:val="-4"/>
        </w:rPr>
        <w:object w:dxaOrig="200" w:dyaOrig="200">
          <v:shape id="_x0000_i1335" type="#_x0000_t75" style="width:9.5pt;height:10.2pt" o:ole="">
            <v:imagedata r:id="rId337" o:title=""/>
          </v:shape>
          <o:OLEObject Type="Embed" ProgID="Equation.3" ShapeID="_x0000_i1335" DrawAspect="Content" ObjectID="_1421273252" r:id="rId410"/>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336" type="#_x0000_t75" style="width:10.2pt;height:12.25pt" o:ole="">
            <v:imagedata r:id="rId351" o:title=""/>
          </v:shape>
          <o:OLEObject Type="Embed" ProgID="Equation.3" ShapeID="_x0000_i1336" DrawAspect="Content" ObjectID="_1421273253" r:id="rId411"/>
        </w:object>
      </w:r>
      <w:r>
        <w:rPr>
          <w:b w:val="0"/>
          <w:bCs w:val="0"/>
        </w:rPr>
        <w:t>2 este adevărată.</w:t>
      </w:r>
    </w:p>
    <w:p w:rsidR="006358A1" w:rsidRDefault="006358A1" w:rsidP="008057EB">
      <w:pPr>
        <w:pStyle w:val="Heading2"/>
        <w:tabs>
          <w:tab w:val="left" w:pos="2520"/>
        </w:tabs>
        <w:ind w:firstLine="360"/>
      </w:pPr>
      <w:r>
        <w:t>La acest pas,</w:t>
      </w:r>
      <w:r>
        <w:rPr>
          <w:b w:val="0"/>
          <w:bCs w:val="0"/>
        </w:rPr>
        <w:t xml:space="preserve"> demonstrăm că în ipoteza că graful G este confidenţial conex, cu ordinul mai mare decât 2 şi nu este complet, avem adevărată relaţia: </w:t>
      </w:r>
      <w:r>
        <w:rPr>
          <w:b w:val="0"/>
          <w:bCs w:val="0"/>
          <w:position w:val="-4"/>
        </w:rPr>
        <w:object w:dxaOrig="240" w:dyaOrig="260">
          <v:shape id="_x0000_i1337" type="#_x0000_t75" style="width:12.25pt;height:12.9pt" o:ole="">
            <v:imagedata r:id="rId295" o:title=""/>
          </v:shape>
          <o:OLEObject Type="Embed" ProgID="Equation.3" ShapeID="_x0000_i1337" DrawAspect="Content" ObjectID="_1421273254" r:id="rId412"/>
        </w:object>
      </w:r>
      <w:r>
        <w:rPr>
          <w:b w:val="0"/>
          <w:bCs w:val="0"/>
        </w:rPr>
        <w:t>ab</w:t>
      </w:r>
      <w:r>
        <w:rPr>
          <w:b w:val="0"/>
          <w:bCs w:val="0"/>
          <w:position w:val="-4"/>
        </w:rPr>
        <w:object w:dxaOrig="200" w:dyaOrig="200">
          <v:shape id="_x0000_i1338" type="#_x0000_t75" style="width:10.2pt;height:10.2pt" o:ole="">
            <v:imagedata r:id="rId324" o:title=""/>
          </v:shape>
          <o:OLEObject Type="Embed" ProgID="Equation.3" ShapeID="_x0000_i1338" DrawAspect="Content" ObjectID="_1421273255" r:id="rId413"/>
        </w:object>
      </w:r>
      <w:r>
        <w:rPr>
          <w:b w:val="0"/>
          <w:bCs w:val="0"/>
        </w:rPr>
        <w:t>E(G), cu a, b</w:t>
      </w:r>
      <w:r>
        <w:rPr>
          <w:b w:val="0"/>
          <w:bCs w:val="0"/>
          <w:position w:val="-4"/>
        </w:rPr>
        <w:object w:dxaOrig="200" w:dyaOrig="200">
          <v:shape id="_x0000_i1339" type="#_x0000_t75" style="width:10.2pt;height:10.2pt" o:ole="">
            <v:imagedata r:id="rId347" o:title=""/>
          </v:shape>
          <o:OLEObject Type="Embed" ProgID="Equation.3" ShapeID="_x0000_i1339" DrawAspect="Content" ObjectID="_1421273256" r:id="rId414"/>
        </w:object>
      </w:r>
      <w:r>
        <w:rPr>
          <w:b w:val="0"/>
          <w:bCs w:val="0"/>
        </w:rPr>
        <w:t xml:space="preserve">V(G), avem N(a) – N(b) </w:t>
      </w:r>
      <w:r>
        <w:rPr>
          <w:b w:val="0"/>
          <w:bCs w:val="0"/>
          <w:position w:val="-4"/>
        </w:rPr>
        <w:object w:dxaOrig="220" w:dyaOrig="220">
          <v:shape id="_x0000_i1340" type="#_x0000_t75" style="width:10.85pt;height:10.85pt" o:ole="">
            <v:imagedata r:id="rId356" o:title=""/>
          </v:shape>
          <o:OLEObject Type="Embed" ProgID="Equation.3" ShapeID="_x0000_i1340" DrawAspect="Content" ObjectID="_1421273257" r:id="rId415"/>
        </w:object>
      </w:r>
      <w:r>
        <w:rPr>
          <w:b w:val="0"/>
          <w:bCs w:val="0"/>
          <w:position w:val="-10"/>
        </w:rPr>
        <w:object w:dxaOrig="200" w:dyaOrig="320">
          <v:shape id="_x0000_i1341" type="#_x0000_t75" style="width:10.2pt;height:16.3pt" o:ole="">
            <v:imagedata r:id="rId358" o:title=""/>
          </v:shape>
          <o:OLEObject Type="Embed" ProgID="Equation.3" ShapeID="_x0000_i1341" DrawAspect="Content" ObjectID="_1421273258" r:id="rId416"/>
        </w:object>
      </w:r>
      <w:r>
        <w:rPr>
          <w:b w:val="0"/>
          <w:bCs w:val="0"/>
        </w:rPr>
        <w:t>.</w:t>
      </w:r>
    </w:p>
    <w:p w:rsidR="006358A1" w:rsidRDefault="006358A1">
      <w:pPr>
        <w:pStyle w:val="Heading2"/>
        <w:ind w:firstLine="360"/>
      </w:pPr>
      <w:r>
        <w:t>Considerăm o muchie ab</w:t>
      </w:r>
      <w:r>
        <w:rPr>
          <w:position w:val="-4"/>
        </w:rPr>
        <w:object w:dxaOrig="200" w:dyaOrig="200">
          <v:shape id="_x0000_i1342" type="#_x0000_t75" style="width:10.2pt;height:10.2pt" o:ole="">
            <v:imagedata r:id="rId324" o:title=""/>
          </v:shape>
          <o:OLEObject Type="Embed" ProgID="Equation.3" ShapeID="_x0000_i1342" DrawAspect="Content" ObjectID="_1421273259" r:id="rId417"/>
        </w:object>
      </w:r>
      <w:r>
        <w:t>E(G), cu a, b</w:t>
      </w:r>
      <w:r>
        <w:rPr>
          <w:position w:val="-4"/>
        </w:rPr>
        <w:object w:dxaOrig="200" w:dyaOrig="200">
          <v:shape id="_x0000_i1343" type="#_x0000_t75" style="width:10.2pt;height:10.2pt" o:ole="">
            <v:imagedata r:id="rId347" o:title=""/>
          </v:shape>
          <o:OLEObject Type="Embed" ProgID="Equation.3" ShapeID="_x0000_i1343" DrawAspect="Content" ObjectID="_1421273260" r:id="rId418"/>
        </w:object>
      </w:r>
      <w:r>
        <w:t>V(G).</w:t>
      </w:r>
    </w:p>
    <w:p w:rsidR="006358A1" w:rsidRDefault="006358A1" w:rsidP="005736D4">
      <w:pPr>
        <w:pStyle w:val="Heading2"/>
        <w:ind w:firstLine="360"/>
        <w:rPr>
          <w:b w:val="0"/>
          <w:bCs w:val="0"/>
        </w:rPr>
      </w:pPr>
      <w:r>
        <w:rPr>
          <w:b w:val="0"/>
          <w:bCs w:val="0"/>
        </w:rPr>
        <w:t>Reducere la absurd:</w:t>
      </w:r>
    </w:p>
    <w:p w:rsidR="006358A1" w:rsidRDefault="006358A1">
      <w:pPr>
        <w:pStyle w:val="Heading2"/>
        <w:ind w:firstLine="360"/>
        <w:rPr>
          <w:b w:val="0"/>
          <w:bCs w:val="0"/>
        </w:rPr>
      </w:pPr>
      <w:r>
        <w:t xml:space="preserve">Presupunem că </w:t>
      </w:r>
      <w:r>
        <w:rPr>
          <w:b w:val="0"/>
          <w:bCs w:val="0"/>
        </w:rPr>
        <w:t>N(a) – N(b) =</w:t>
      </w:r>
      <w:r>
        <w:rPr>
          <w:b w:val="0"/>
          <w:bCs w:val="0"/>
          <w:position w:val="-10"/>
        </w:rPr>
        <w:object w:dxaOrig="200" w:dyaOrig="320">
          <v:shape id="_x0000_i1344" type="#_x0000_t75" style="width:10.2pt;height:16.3pt" o:ole="">
            <v:imagedata r:id="rId419" o:title=""/>
          </v:shape>
          <o:OLEObject Type="Embed" ProgID="Equation.3" ShapeID="_x0000_i1344" DrawAspect="Content" ObjectID="_1421273261" r:id="rId420"/>
        </w:object>
      </w:r>
      <w:r>
        <w:rPr>
          <w:b w:val="0"/>
          <w:bCs w:val="0"/>
        </w:rPr>
        <w:t xml:space="preserve">, </w:t>
      </w:r>
      <w:r>
        <w:t>ceea ce înseamnă de fapt că toţi vecinii lui a sunt şi vecini ai lui b.</w:t>
      </w:r>
    </w:p>
    <w:p w:rsidR="006358A1" w:rsidRDefault="006358A1">
      <w:pPr>
        <w:pStyle w:val="Heading2"/>
        <w:ind w:firstLine="360"/>
        <w:rPr>
          <w:b w:val="0"/>
          <w:iCs w:val="0"/>
        </w:rPr>
      </w:pPr>
      <w:r>
        <w:t xml:space="preserve">Alegem un nod c din V(G), astfel încât c să nu fie adiacent cu a (există un astfel de nod deoarece am arătat la </w:t>
      </w:r>
      <w:r>
        <w:rPr>
          <w:b w:val="0"/>
          <w:bCs w:val="0"/>
        </w:rPr>
        <w:t>punctul 1</w:t>
      </w:r>
      <w:r>
        <w:t xml:space="preserve"> că </w:t>
      </w:r>
      <w:r>
        <w:rPr>
          <w:bCs w:val="0"/>
          <w:iCs w:val="0"/>
          <w:position w:val="-4"/>
        </w:rPr>
        <w:object w:dxaOrig="240" w:dyaOrig="260">
          <v:shape id="_x0000_i1345" type="#_x0000_t75" style="width:12.25pt;height:12.9pt" o:ole="">
            <v:imagedata r:id="rId295" o:title=""/>
          </v:shape>
          <o:OLEObject Type="Embed" ProgID="Equation.3" ShapeID="_x0000_i1345" DrawAspect="Content" ObjectID="_1421273262" r:id="rId421"/>
        </w:object>
      </w:r>
      <w:r>
        <w:rPr>
          <w:bCs w:val="0"/>
          <w:iCs w:val="0"/>
        </w:rPr>
        <w:t>a</w:t>
      </w:r>
      <w:r>
        <w:rPr>
          <w:bCs w:val="0"/>
          <w:iCs w:val="0"/>
          <w:position w:val="-4"/>
        </w:rPr>
        <w:object w:dxaOrig="200" w:dyaOrig="200">
          <v:shape id="_x0000_i1346" type="#_x0000_t75" style="width:10.2pt;height:10.2pt" o:ole="">
            <v:imagedata r:id="rId301" o:title=""/>
          </v:shape>
          <o:OLEObject Type="Embed" ProgID="Equation.3" ShapeID="_x0000_i1346" DrawAspect="Content" ObjectID="_1421273263" r:id="rId422"/>
        </w:object>
      </w:r>
      <w:r>
        <w:rPr>
          <w:bCs w:val="0"/>
          <w:iCs w:val="0"/>
        </w:rPr>
        <w:t xml:space="preserve">V(G), mulţimea </w:t>
      </w:r>
      <w:r>
        <w:rPr>
          <w:bCs w:val="0"/>
          <w:iCs w:val="0"/>
          <w:position w:val="-6"/>
        </w:rPr>
        <w:object w:dxaOrig="279" w:dyaOrig="340">
          <v:shape id="_x0000_i1347" type="#_x0000_t75" style="width:14.25pt;height:17pt" o:ole="">
            <v:imagedata r:id="rId285" o:title=""/>
          </v:shape>
          <o:OLEObject Type="Embed" ProgID="Equation.3" ShapeID="_x0000_i1347" DrawAspect="Content" ObjectID="_1421273264" r:id="rId423"/>
        </w:object>
      </w:r>
      <w:r>
        <w:rPr>
          <w:bCs w:val="0"/>
          <w:iCs w:val="0"/>
        </w:rPr>
        <w:t>(a)</w:t>
      </w:r>
      <w:r>
        <w:rPr>
          <w:b w:val="0"/>
          <w:iCs w:val="0"/>
        </w:rPr>
        <w:t xml:space="preserve"> </w:t>
      </w:r>
      <w:r>
        <w:rPr>
          <w:b w:val="0"/>
          <w:iCs w:val="0"/>
          <w:position w:val="-10"/>
        </w:rPr>
        <w:object w:dxaOrig="400" w:dyaOrig="320">
          <v:shape id="_x0000_i1348" type="#_x0000_t75" style="width:19.7pt;height:16.3pt" o:ole="">
            <v:imagedata r:id="rId298" o:title=""/>
          </v:shape>
          <o:OLEObject Type="Embed" ProgID="Equation.3" ShapeID="_x0000_i1348" DrawAspect="Content" ObjectID="_1421273265" r:id="rId424"/>
        </w:object>
      </w:r>
      <w:r>
        <w:rPr>
          <w:bCs w:val="0"/>
          <w:iCs w:val="0"/>
        </w:rPr>
        <w:t>).</w:t>
      </w:r>
      <w:r>
        <w:rPr>
          <w:b w:val="0"/>
          <w:iCs w:val="0"/>
        </w:rPr>
        <w:t xml:space="preserve"> </w:t>
      </w:r>
    </w:p>
    <w:p w:rsidR="006358A1" w:rsidRDefault="006358A1">
      <w:pPr>
        <w:pStyle w:val="Heading2"/>
        <w:ind w:firstLine="360"/>
        <w:rPr>
          <w:b w:val="0"/>
          <w:bCs w:val="0"/>
        </w:rPr>
      </w:pPr>
      <w:r>
        <w:t xml:space="preserve">Din definiţia grafurilor confidenţial conexe, rezultă că </w:t>
      </w:r>
      <w:r>
        <w:rPr>
          <w:b w:val="0"/>
          <w:bCs w:val="0"/>
        </w:rPr>
        <w:t>există drum de la a la c care să nu-l conţină pe b, sau noduri adiacente cu acesta</w:t>
      </w:r>
      <w:r>
        <w:t xml:space="preserve">. Întrucât între a şi c nu există muchie (conform alegerii lui c), pentru a ajunge de la a la c trebuie să trecem mai întâi din a printr-un nod intermediar, vecin cu a, pe care îl putem nota cu v. Deci </w:t>
      </w:r>
      <w:r>
        <w:rPr>
          <w:b w:val="0"/>
          <w:bCs w:val="0"/>
        </w:rPr>
        <w:t>v</w:t>
      </w:r>
      <w:r>
        <w:rPr>
          <w:b w:val="0"/>
          <w:bCs w:val="0"/>
          <w:position w:val="-4"/>
        </w:rPr>
        <w:object w:dxaOrig="200" w:dyaOrig="200">
          <v:shape id="_x0000_i1349" type="#_x0000_t75" style="width:10.2pt;height:10.2pt" o:ole="">
            <v:imagedata r:id="rId347" o:title=""/>
          </v:shape>
          <o:OLEObject Type="Embed" ProgID="Equation.3" ShapeID="_x0000_i1349" DrawAspect="Content" ObjectID="_1421273266" r:id="rId425"/>
        </w:object>
      </w:r>
      <w:r>
        <w:rPr>
          <w:b w:val="0"/>
          <w:bCs w:val="0"/>
        </w:rPr>
        <w:t xml:space="preserve"> N(a)</w:t>
      </w:r>
      <w:r>
        <w:t xml:space="preserve"> şi, conform definiţiei, </w:t>
      </w:r>
      <w:r>
        <w:rPr>
          <w:b w:val="0"/>
          <w:bCs w:val="0"/>
        </w:rPr>
        <w:t>v</w:t>
      </w:r>
      <w:r>
        <w:rPr>
          <w:b w:val="0"/>
          <w:bCs w:val="0"/>
          <w:position w:val="-6"/>
        </w:rPr>
        <w:object w:dxaOrig="200" w:dyaOrig="240">
          <v:shape id="_x0000_i1350" type="#_x0000_t75" style="width:10.2pt;height:12.25pt" o:ole="">
            <v:imagedata r:id="rId426" o:title=""/>
          </v:shape>
          <o:OLEObject Type="Embed" ProgID="Equation.3" ShapeID="_x0000_i1350" DrawAspect="Content" ObjectID="_1421273267" r:id="rId427"/>
        </w:object>
      </w:r>
      <w:r>
        <w:rPr>
          <w:b w:val="0"/>
          <w:bCs w:val="0"/>
        </w:rPr>
        <w:t xml:space="preserve"> N(b).</w:t>
      </w:r>
    </w:p>
    <w:p w:rsidR="006358A1" w:rsidRDefault="006358A1">
      <w:pPr>
        <w:pStyle w:val="Heading2"/>
        <w:ind w:firstLine="360"/>
      </w:pPr>
      <w:r>
        <w:lastRenderedPageBreak/>
        <w:t xml:space="preserve">Dar din presupunerea iniţială obţinem tocmai că </w:t>
      </w:r>
      <w:r>
        <w:rPr>
          <w:b w:val="0"/>
          <w:bCs w:val="0"/>
        </w:rPr>
        <w:t>v</w:t>
      </w:r>
      <w:r>
        <w:rPr>
          <w:b w:val="0"/>
          <w:bCs w:val="0"/>
          <w:position w:val="-4"/>
        </w:rPr>
        <w:object w:dxaOrig="200" w:dyaOrig="200">
          <v:shape id="_x0000_i1351" type="#_x0000_t75" style="width:10.2pt;height:10.2pt" o:ole="">
            <v:imagedata r:id="rId347" o:title=""/>
          </v:shape>
          <o:OLEObject Type="Embed" ProgID="Equation.3" ShapeID="_x0000_i1351" DrawAspect="Content" ObjectID="_1421273268" r:id="rId428"/>
        </w:object>
      </w:r>
      <w:r>
        <w:rPr>
          <w:b w:val="0"/>
          <w:bCs w:val="0"/>
        </w:rPr>
        <w:t xml:space="preserve"> N(b)</w:t>
      </w:r>
      <w:r>
        <w:t>. Am ajuns deci la o contradicţie, aşa că presupunerea de la care am plecat este falsă.</w:t>
      </w:r>
    </w:p>
    <w:p w:rsidR="006358A1" w:rsidRDefault="006358A1" w:rsidP="000067D1">
      <w:pPr>
        <w:pStyle w:val="Heading2"/>
        <w:ind w:firstLine="360"/>
        <w:rPr>
          <w:b w:val="0"/>
          <w:bCs w:val="0"/>
        </w:rPr>
      </w:pPr>
      <w:r>
        <w:t xml:space="preserve">Am demonstrat că pentru un graf confidenţial conex avem adevarate cele două relaţii şi deci avem adevărată şi relaţia de la care am plecat: </w:t>
      </w:r>
      <w:r>
        <w:rPr>
          <w:b w:val="0"/>
          <w:bCs w:val="0"/>
          <w:position w:val="-4"/>
        </w:rPr>
        <w:object w:dxaOrig="240" w:dyaOrig="260">
          <v:shape id="_x0000_i1352" type="#_x0000_t75" style="width:12.25pt;height:12.9pt" o:ole="">
            <v:imagedata r:id="rId295" o:title=""/>
          </v:shape>
          <o:OLEObject Type="Embed" ProgID="Equation.3" ShapeID="_x0000_i1352" DrawAspect="Content" ObjectID="_1421273269" r:id="rId429"/>
        </w:object>
      </w:r>
      <w:r>
        <w:rPr>
          <w:b w:val="0"/>
          <w:bCs w:val="0"/>
        </w:rPr>
        <w:t>ab</w:t>
      </w:r>
      <w:r>
        <w:rPr>
          <w:b w:val="0"/>
          <w:bCs w:val="0"/>
          <w:position w:val="-4"/>
        </w:rPr>
        <w:object w:dxaOrig="200" w:dyaOrig="200">
          <v:shape id="_x0000_i1353" type="#_x0000_t75" style="width:10.2pt;height:10.2pt" o:ole="">
            <v:imagedata r:id="rId324" o:title=""/>
          </v:shape>
          <o:OLEObject Type="Embed" ProgID="Equation.3" ShapeID="_x0000_i1353" DrawAspect="Content" ObjectID="_1421273270" r:id="rId430"/>
        </w:object>
      </w:r>
      <w:r>
        <w:rPr>
          <w:b w:val="0"/>
          <w:bCs w:val="0"/>
        </w:rPr>
        <w:t>E(G), a, b</w:t>
      </w:r>
      <w:r>
        <w:rPr>
          <w:b w:val="0"/>
          <w:bCs w:val="0"/>
          <w:position w:val="-4"/>
        </w:rPr>
        <w:object w:dxaOrig="200" w:dyaOrig="200">
          <v:shape id="_x0000_i1354" type="#_x0000_t75" style="width:10.2pt;height:10.2pt" o:ole="">
            <v:imagedata r:id="rId347" o:title=""/>
          </v:shape>
          <o:OLEObject Type="Embed" ProgID="Equation.3" ShapeID="_x0000_i1354" DrawAspect="Content" ObjectID="_1421273271" r:id="rId431"/>
        </w:object>
      </w:r>
      <w:r>
        <w:rPr>
          <w:b w:val="0"/>
          <w:bCs w:val="0"/>
        </w:rPr>
        <w:t>V(G), avem muchia ab inclusă într-un circuit C</w:t>
      </w:r>
      <w:r>
        <w:rPr>
          <w:b w:val="0"/>
          <w:bCs w:val="0"/>
          <w:vertAlign w:val="subscript"/>
        </w:rPr>
        <w:t>4</w:t>
      </w:r>
      <w:r>
        <w:rPr>
          <w:b w:val="0"/>
          <w:bCs w:val="0"/>
        </w:rPr>
        <w:t xml:space="preserve"> indus în graful G, sau se află în mijlocul unui P</w:t>
      </w:r>
      <w:r>
        <w:rPr>
          <w:b w:val="0"/>
          <w:bCs w:val="0"/>
          <w:vertAlign w:val="subscript"/>
        </w:rPr>
        <w:t>4</w:t>
      </w:r>
      <w:r>
        <w:rPr>
          <w:b w:val="0"/>
          <w:bCs w:val="0"/>
        </w:rPr>
        <w:t xml:space="preserve"> indus în graf.</w:t>
      </w:r>
    </w:p>
    <w:p w:rsidR="006358A1" w:rsidRDefault="006358A1">
      <w:pPr>
        <w:pStyle w:val="Heading2"/>
        <w:ind w:firstLine="360"/>
      </w:pPr>
      <w:r>
        <w:t>Conform</w:t>
      </w:r>
      <w:r>
        <w:rPr>
          <w:b w:val="0"/>
          <w:bCs w:val="0"/>
        </w:rPr>
        <w:t xml:space="preserve"> punctelor 1 şi 2, implicaţia directă este adevărată.</w:t>
      </w:r>
      <w:r>
        <w:t xml:space="preserve"> </w:t>
      </w:r>
    </w:p>
    <w:p w:rsidR="006358A1" w:rsidRDefault="006358A1">
      <w:pPr>
        <w:pStyle w:val="Heading2"/>
        <w:ind w:firstLine="360"/>
      </w:pPr>
    </w:p>
    <w:p w:rsidR="006358A1" w:rsidRDefault="006358A1">
      <w:pPr>
        <w:pStyle w:val="Heading2"/>
        <w:ind w:firstLine="360"/>
        <w:rPr>
          <w:b w:val="0"/>
          <w:bCs w:val="0"/>
        </w:rPr>
      </w:pPr>
      <w:r>
        <w:rPr>
          <w:b w:val="0"/>
          <w:bCs w:val="0"/>
        </w:rPr>
        <w:t xml:space="preserve">“ </w:t>
      </w:r>
      <w:r>
        <w:rPr>
          <w:b w:val="0"/>
          <w:bCs w:val="0"/>
          <w:position w:val="-6"/>
        </w:rPr>
        <w:object w:dxaOrig="300" w:dyaOrig="240">
          <v:shape id="_x0000_i1355" type="#_x0000_t75" style="width:14.95pt;height:12.25pt" o:ole="">
            <v:imagedata r:id="rId364" o:title=""/>
          </v:shape>
          <o:OLEObject Type="Embed" ProgID="Equation.3" ShapeID="_x0000_i1355" DrawAspect="Content" ObjectID="_1421273272" r:id="rId432"/>
        </w:object>
      </w:r>
      <w:r>
        <w:rPr>
          <w:b w:val="0"/>
          <w:bCs w:val="0"/>
        </w:rPr>
        <w:t>”:</w:t>
      </w:r>
      <w:r>
        <w:t xml:space="preserve"> </w:t>
      </w:r>
      <w:r>
        <w:rPr>
          <w:b w:val="0"/>
          <w:bCs w:val="0"/>
        </w:rPr>
        <w:t>Presupunem relaţiile 1 şi 2 adevărate şi demonstrăm că graful este confidenţial conex.</w:t>
      </w:r>
    </w:p>
    <w:p w:rsidR="006358A1" w:rsidRDefault="006358A1">
      <w:pPr>
        <w:pStyle w:val="Heading2"/>
        <w:ind w:firstLine="360"/>
      </w:pPr>
      <w:r>
        <w:t xml:space="preserve">Alegem trei noduri: a, b, c ale grafului G. Trebuie să demonstrăm că </w:t>
      </w:r>
      <w:r>
        <w:rPr>
          <w:b w:val="0"/>
          <w:bCs w:val="0"/>
        </w:rPr>
        <w:t>există un drum de la a la b care să nu conţină printre punctele sale interne (dacă există) nodul c sau vecini ai nodului c</w:t>
      </w:r>
      <w:r>
        <w:t xml:space="preserve">. </w:t>
      </w:r>
    </w:p>
    <w:p w:rsidR="006358A1" w:rsidRDefault="006358A1" w:rsidP="00C8005E">
      <w:pPr>
        <w:pStyle w:val="Heading2"/>
        <w:ind w:firstLine="360"/>
      </w:pPr>
      <w:r>
        <w:t xml:space="preserve">În cazul în care există muchie de la a la b, avem un drum de la a la b fără noduri interne şi deci </w:t>
      </w:r>
      <w:r w:rsidRPr="00C8005E">
        <w:rPr>
          <w:b w:val="0"/>
        </w:rPr>
        <w:t>proprietatea este respectată.</w:t>
      </w:r>
    </w:p>
    <w:p w:rsidR="006358A1" w:rsidRDefault="006358A1" w:rsidP="00C8005E">
      <w:pPr>
        <w:pStyle w:val="Heading2"/>
        <w:ind w:firstLine="360"/>
      </w:pPr>
      <w:r>
        <w:t>Când nodurile a şi b sunt neadiacente, avem următoarele trei situaţii:</w:t>
      </w:r>
    </w:p>
    <w:p w:rsidR="006358A1" w:rsidRDefault="006358A1">
      <w:pPr>
        <w:pStyle w:val="Heading2"/>
        <w:ind w:firstLine="360"/>
      </w:pPr>
    </w:p>
    <w:p w:rsidR="006358A1" w:rsidRDefault="006358A1" w:rsidP="00830E2A">
      <w:pPr>
        <w:pStyle w:val="Heading2"/>
        <w:keepNext w:val="0"/>
        <w:numPr>
          <w:ilvl w:val="0"/>
          <w:numId w:val="43"/>
        </w:numPr>
        <w:suppressAutoHyphens w:val="0"/>
        <w:spacing w:before="0" w:after="0"/>
        <w:jc w:val="both"/>
      </w:pPr>
      <w:r>
        <w:t xml:space="preserve">Cazul în care </w:t>
      </w:r>
      <w:r>
        <w:rPr>
          <w:b w:val="0"/>
          <w:bCs w:val="0"/>
        </w:rPr>
        <w:t xml:space="preserve">a, b </w:t>
      </w:r>
      <w:r>
        <w:rPr>
          <w:b w:val="0"/>
          <w:bCs w:val="0"/>
          <w:position w:val="-6"/>
        </w:rPr>
        <w:object w:dxaOrig="200" w:dyaOrig="240">
          <v:shape id="_x0000_i1356" type="#_x0000_t75" style="width:10.2pt;height:12.25pt" o:ole="">
            <v:imagedata r:id="rId433" o:title=""/>
          </v:shape>
          <o:OLEObject Type="Embed" ProgID="Equation.3" ShapeID="_x0000_i1356" DrawAspect="Content" ObjectID="_1421273273" r:id="rId434"/>
        </w:object>
      </w:r>
      <w:r>
        <w:rPr>
          <w:b w:val="0"/>
          <w:bCs w:val="0"/>
        </w:rPr>
        <w:t xml:space="preserve"> N(c)</w:t>
      </w:r>
      <w:r>
        <w:t xml:space="preserve">. </w:t>
      </w:r>
    </w:p>
    <w:p w:rsidR="006358A1" w:rsidRDefault="006358A1">
      <w:pPr>
        <w:pStyle w:val="Heading2"/>
        <w:ind w:left="1080"/>
      </w:pPr>
      <w:r>
        <w:t xml:space="preserve">Deci a şi b sunt noduri ale grafului indus de nevecinii lui c. Conform </w:t>
      </w:r>
      <w:r>
        <w:rPr>
          <w:b w:val="0"/>
          <w:bCs w:val="0"/>
        </w:rPr>
        <w:t>relaţiei 1 din ipoteză</w:t>
      </w:r>
      <w:r>
        <w:t xml:space="preserve">, care spune că graful indus de nevecinii unui nod oarecare al grafului G este conex, putem spune că </w:t>
      </w:r>
      <w:r>
        <w:rPr>
          <w:b w:val="0"/>
          <w:bCs w:val="0"/>
        </w:rPr>
        <w:t>între nodurile a şi b există un drum care rămâne în graful indus</w:t>
      </w:r>
      <w:r>
        <w:t>. Deci există un drum de la a la b care are toate nodurile interne nevecini ai lui c, şi diferite de acesta.</w:t>
      </w:r>
    </w:p>
    <w:p w:rsidR="006358A1" w:rsidRDefault="006358A1">
      <w:pPr>
        <w:pStyle w:val="Heading2"/>
      </w:pPr>
    </w:p>
    <w:p w:rsidR="006358A1" w:rsidRDefault="006358A1" w:rsidP="00830E2A">
      <w:pPr>
        <w:pStyle w:val="Heading2"/>
        <w:keepNext w:val="0"/>
        <w:numPr>
          <w:ilvl w:val="0"/>
          <w:numId w:val="43"/>
        </w:numPr>
        <w:suppressAutoHyphens w:val="0"/>
        <w:spacing w:before="0" w:after="0"/>
        <w:jc w:val="both"/>
      </w:pPr>
      <w:r>
        <w:t xml:space="preserve">Când unul dintre nodurile a şi b este vecin al lui c iar celălalt nod aparţine mulţimii nevecinilor lui c ( considerăm  </w:t>
      </w:r>
      <w:r>
        <w:rPr>
          <w:b w:val="0"/>
          <w:bCs w:val="0"/>
        </w:rPr>
        <w:t>a</w:t>
      </w:r>
      <w:r>
        <w:rPr>
          <w:b w:val="0"/>
          <w:bCs w:val="0"/>
          <w:position w:val="-4"/>
        </w:rPr>
        <w:object w:dxaOrig="200" w:dyaOrig="200">
          <v:shape id="_x0000_i1357" type="#_x0000_t75" style="width:9.5pt;height:10.2pt" o:ole="">
            <v:imagedata r:id="rId435" o:title=""/>
          </v:shape>
          <o:OLEObject Type="Embed" ProgID="Equation.3" ShapeID="_x0000_i1357" DrawAspect="Content" ObjectID="_1421273274" r:id="rId436"/>
        </w:object>
      </w:r>
      <w:r>
        <w:rPr>
          <w:b w:val="0"/>
          <w:bCs w:val="0"/>
        </w:rPr>
        <w:t>N(c) şi b</w:t>
      </w:r>
      <w:r>
        <w:rPr>
          <w:b w:val="0"/>
          <w:bCs w:val="0"/>
          <w:position w:val="-6"/>
        </w:rPr>
        <w:object w:dxaOrig="200" w:dyaOrig="240">
          <v:shape id="_x0000_i1358" type="#_x0000_t75" style="width:10.2pt;height:12.25pt" o:ole="">
            <v:imagedata r:id="rId437" o:title=""/>
          </v:shape>
          <o:OLEObject Type="Embed" ProgID="Equation.3" ShapeID="_x0000_i1358" DrawAspect="Content" ObjectID="_1421273275" r:id="rId438"/>
        </w:object>
      </w:r>
      <w:r>
        <w:rPr>
          <w:b w:val="0"/>
          <w:bCs w:val="0"/>
        </w:rPr>
        <w:t>N(c)</w:t>
      </w:r>
      <w:r>
        <w:t xml:space="preserve">; celălalt caz este similar ). </w:t>
      </w:r>
    </w:p>
    <w:p w:rsidR="006358A1" w:rsidRDefault="006358A1">
      <w:pPr>
        <w:pStyle w:val="Heading2"/>
        <w:ind w:left="1080"/>
      </w:pPr>
      <w:r>
        <w:lastRenderedPageBreak/>
        <w:t xml:space="preserve">În acest caz </w:t>
      </w:r>
      <w:r>
        <w:rPr>
          <w:b w:val="0"/>
          <w:bCs w:val="0"/>
        </w:rPr>
        <w:t>folosim relaţia 2 din ipoteză</w:t>
      </w:r>
      <w:r>
        <w:t xml:space="preserve">, </w:t>
      </w:r>
      <w:r>
        <w:rPr>
          <w:b w:val="0"/>
          <w:bCs w:val="0"/>
        </w:rPr>
        <w:t>în forma ei echivalentă</w:t>
      </w:r>
      <w:r>
        <w:t xml:space="preserve">. Ştim că </w:t>
      </w:r>
      <w:r>
        <w:rPr>
          <w:b w:val="0"/>
          <w:bCs w:val="0"/>
          <w:position w:val="-4"/>
        </w:rPr>
        <w:object w:dxaOrig="240" w:dyaOrig="260">
          <v:shape id="_x0000_i1359" type="#_x0000_t75" style="width:12.25pt;height:12.9pt" o:ole="" o:bullet="t">
            <v:imagedata r:id="rId295" o:title=""/>
          </v:shape>
          <o:OLEObject Type="Embed" ProgID="Equation.3" ShapeID="_x0000_i1359" DrawAspect="Content" ObjectID="_1421273276" r:id="rId439"/>
        </w:object>
      </w:r>
      <w:r>
        <w:rPr>
          <w:b w:val="0"/>
          <w:bCs w:val="0"/>
        </w:rPr>
        <w:t>a</w:t>
      </w:r>
      <w:r>
        <w:rPr>
          <w:position w:val="-4"/>
        </w:rPr>
        <w:object w:dxaOrig="200" w:dyaOrig="200">
          <v:shape id="_x0000_i1360" type="#_x0000_t75" style="width:9.5pt;height:10.2pt" o:ole="">
            <v:imagedata r:id="rId337" o:title=""/>
          </v:shape>
          <o:OLEObject Type="Embed" ProgID="Equation.3" ShapeID="_x0000_i1360" DrawAspect="Content" ObjectID="_1421273277" r:id="rId440"/>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361" type="#_x0000_t75" style="width:10.2pt;height:12.25pt" o:ole="">
            <v:imagedata r:id="rId351" o:title=""/>
          </v:shape>
          <o:OLEObject Type="Embed" ProgID="Equation.3" ShapeID="_x0000_i1361" DrawAspect="Content" ObjectID="_1421273278" r:id="rId441"/>
        </w:object>
      </w:r>
      <w:r>
        <w:rPr>
          <w:b w:val="0"/>
          <w:bCs w:val="0"/>
        </w:rPr>
        <w:t xml:space="preserve">2 </w:t>
      </w:r>
      <w:r>
        <w:t xml:space="preserve">deci a admite un alt nod adiacent cu el în afară de c. Totodată, pentru </w:t>
      </w:r>
      <w:r>
        <w:rPr>
          <w:b w:val="0"/>
          <w:bCs w:val="0"/>
          <w:position w:val="-4"/>
        </w:rPr>
        <w:object w:dxaOrig="240" w:dyaOrig="260">
          <v:shape id="_x0000_i1362" type="#_x0000_t75" style="width:12.25pt;height:12.9pt" o:ole="">
            <v:imagedata r:id="rId295" o:title=""/>
          </v:shape>
          <o:OLEObject Type="Embed" ProgID="Equation.3" ShapeID="_x0000_i1362" DrawAspect="Content" ObjectID="_1421273279" r:id="rId442"/>
        </w:object>
      </w:r>
      <w:r>
        <w:rPr>
          <w:b w:val="0"/>
          <w:bCs w:val="0"/>
        </w:rPr>
        <w:t>ab</w:t>
      </w:r>
      <w:r>
        <w:rPr>
          <w:b w:val="0"/>
          <w:bCs w:val="0"/>
          <w:position w:val="-4"/>
        </w:rPr>
        <w:object w:dxaOrig="200" w:dyaOrig="200">
          <v:shape id="_x0000_i1363" type="#_x0000_t75" style="width:10.2pt;height:10.2pt" o:ole="">
            <v:imagedata r:id="rId324" o:title=""/>
          </v:shape>
          <o:OLEObject Type="Embed" ProgID="Equation.3" ShapeID="_x0000_i1363" DrawAspect="Content" ObjectID="_1421273280" r:id="rId443"/>
        </w:object>
      </w:r>
      <w:r>
        <w:rPr>
          <w:b w:val="0"/>
          <w:bCs w:val="0"/>
        </w:rPr>
        <w:t>E(G), cu a, b</w:t>
      </w:r>
      <w:r>
        <w:rPr>
          <w:b w:val="0"/>
          <w:bCs w:val="0"/>
          <w:position w:val="-4"/>
        </w:rPr>
        <w:object w:dxaOrig="200" w:dyaOrig="200">
          <v:shape id="_x0000_i1364" type="#_x0000_t75" style="width:10.2pt;height:10.2pt" o:ole="">
            <v:imagedata r:id="rId347" o:title=""/>
          </v:shape>
          <o:OLEObject Type="Embed" ProgID="Equation.3" ShapeID="_x0000_i1364" DrawAspect="Content" ObjectID="_1421273281" r:id="rId444"/>
        </w:object>
      </w:r>
      <w:r>
        <w:rPr>
          <w:b w:val="0"/>
          <w:bCs w:val="0"/>
        </w:rPr>
        <w:t xml:space="preserve">V(G), avem N(a) – N(b) </w:t>
      </w:r>
      <w:r>
        <w:rPr>
          <w:b w:val="0"/>
          <w:bCs w:val="0"/>
          <w:position w:val="-4"/>
        </w:rPr>
        <w:object w:dxaOrig="220" w:dyaOrig="220">
          <v:shape id="_x0000_i1365" type="#_x0000_t75" style="width:10.85pt;height:10.85pt" o:ole="">
            <v:imagedata r:id="rId356" o:title=""/>
          </v:shape>
          <o:OLEObject Type="Embed" ProgID="Equation.3" ShapeID="_x0000_i1365" DrawAspect="Content" ObjectID="_1421273282" r:id="rId445"/>
        </w:object>
      </w:r>
      <w:r>
        <w:rPr>
          <w:b w:val="0"/>
          <w:bCs w:val="0"/>
          <w:position w:val="-10"/>
        </w:rPr>
        <w:object w:dxaOrig="200" w:dyaOrig="320">
          <v:shape id="_x0000_i1366" type="#_x0000_t75" style="width:10.2pt;height:16.3pt" o:ole="">
            <v:imagedata r:id="rId358" o:title=""/>
          </v:shape>
          <o:OLEObject Type="Embed" ProgID="Equation.3" ShapeID="_x0000_i1366" DrawAspect="Content" ObjectID="_1421273283" r:id="rId446"/>
        </w:object>
      </w:r>
      <w:r>
        <w:rPr>
          <w:b w:val="0"/>
          <w:bCs w:val="0"/>
        </w:rPr>
        <w:t>.</w:t>
      </w:r>
      <w:r>
        <w:t xml:space="preserve"> Folosim această relaţie pentru muchia </w:t>
      </w:r>
      <w:r>
        <w:rPr>
          <w:b w:val="0"/>
          <w:bCs w:val="0"/>
        </w:rPr>
        <w:t xml:space="preserve">ac </w:t>
      </w:r>
      <w:r>
        <w:t xml:space="preserve">şi obţinem </w:t>
      </w:r>
      <w:r>
        <w:rPr>
          <w:b w:val="0"/>
          <w:bCs w:val="0"/>
        </w:rPr>
        <w:t xml:space="preserve">N(a) – N(c) </w:t>
      </w:r>
      <w:r>
        <w:rPr>
          <w:b w:val="0"/>
          <w:bCs w:val="0"/>
          <w:position w:val="-4"/>
        </w:rPr>
        <w:object w:dxaOrig="220" w:dyaOrig="220">
          <v:shape id="_x0000_i1367" type="#_x0000_t75" style="width:10.85pt;height:10.85pt" o:ole="">
            <v:imagedata r:id="rId356" o:title=""/>
          </v:shape>
          <o:OLEObject Type="Embed" ProgID="Equation.3" ShapeID="_x0000_i1367" DrawAspect="Content" ObjectID="_1421273284" r:id="rId447"/>
        </w:object>
      </w:r>
      <w:r>
        <w:rPr>
          <w:b w:val="0"/>
          <w:bCs w:val="0"/>
          <w:position w:val="-10"/>
        </w:rPr>
        <w:object w:dxaOrig="200" w:dyaOrig="320">
          <v:shape id="_x0000_i1368" type="#_x0000_t75" style="width:10.2pt;height:16.3pt" o:ole="">
            <v:imagedata r:id="rId358" o:title=""/>
          </v:shape>
          <o:OLEObject Type="Embed" ProgID="Equation.3" ShapeID="_x0000_i1368" DrawAspect="Content" ObjectID="_1421273285" r:id="rId448"/>
        </w:object>
      </w:r>
      <w:r>
        <w:rPr>
          <w:b w:val="0"/>
          <w:bCs w:val="0"/>
        </w:rPr>
        <w:t xml:space="preserve">. </w:t>
      </w:r>
      <w:r>
        <w:t xml:space="preserve">Deci a are noduri adiacente care nu sunt adiacente cu c. Fie </w:t>
      </w:r>
      <w:r>
        <w:rPr>
          <w:b w:val="0"/>
          <w:bCs w:val="0"/>
        </w:rPr>
        <w:t xml:space="preserve">d </w:t>
      </w:r>
      <w:r>
        <w:rPr>
          <w:b w:val="0"/>
          <w:bCs w:val="0"/>
          <w:position w:val="-4"/>
        </w:rPr>
        <w:object w:dxaOrig="200" w:dyaOrig="200">
          <v:shape id="_x0000_i1369" type="#_x0000_t75" style="width:9.5pt;height:10.2pt" o:ole="">
            <v:imagedata r:id="rId435" o:title=""/>
          </v:shape>
          <o:OLEObject Type="Embed" ProgID="Equation.3" ShapeID="_x0000_i1369" DrawAspect="Content" ObjectID="_1421273286" r:id="rId449"/>
        </w:object>
      </w:r>
      <w:r>
        <w:rPr>
          <w:b w:val="0"/>
          <w:bCs w:val="0"/>
        </w:rPr>
        <w:t>N(a)</w:t>
      </w:r>
      <w:r>
        <w:t>, un astfel de nod (d</w:t>
      </w:r>
      <w:r>
        <w:rPr>
          <w:b w:val="0"/>
          <w:bCs w:val="0"/>
          <w:position w:val="-6"/>
        </w:rPr>
        <w:object w:dxaOrig="200" w:dyaOrig="240">
          <v:shape id="_x0000_i1370" type="#_x0000_t75" style="width:10.2pt;height:12.25pt" o:ole="">
            <v:imagedata r:id="rId437" o:title=""/>
          </v:shape>
          <o:OLEObject Type="Embed" ProgID="Equation.3" ShapeID="_x0000_i1370" DrawAspect="Content" ObjectID="_1421273287" r:id="rId450"/>
        </w:object>
      </w:r>
      <w:r>
        <w:rPr>
          <w:b w:val="0"/>
          <w:bCs w:val="0"/>
        </w:rPr>
        <w:t>N(c), d</w:t>
      </w:r>
      <w:r>
        <w:rPr>
          <w:b w:val="0"/>
          <w:bCs w:val="0"/>
          <w:position w:val="-4"/>
        </w:rPr>
        <w:object w:dxaOrig="220" w:dyaOrig="220">
          <v:shape id="_x0000_i1371" type="#_x0000_t75" style="width:10.85pt;height:10.85pt" o:ole="">
            <v:imagedata r:id="rId451" o:title=""/>
          </v:shape>
          <o:OLEObject Type="Embed" ProgID="Equation.3" ShapeID="_x0000_i1371" DrawAspect="Content" ObjectID="_1421273288" r:id="rId452"/>
        </w:object>
      </w:r>
      <w:r>
        <w:rPr>
          <w:b w:val="0"/>
          <w:bCs w:val="0"/>
        </w:rPr>
        <w:t>b</w:t>
      </w:r>
      <w:r>
        <w:t xml:space="preserve"> deoarece </w:t>
      </w:r>
      <w:r>
        <w:rPr>
          <w:b w:val="0"/>
          <w:bCs w:val="0"/>
        </w:rPr>
        <w:t>b</w:t>
      </w:r>
      <w:r>
        <w:rPr>
          <w:b w:val="0"/>
          <w:bCs w:val="0"/>
          <w:position w:val="-6"/>
        </w:rPr>
        <w:object w:dxaOrig="200" w:dyaOrig="240">
          <v:shape id="_x0000_i1372" type="#_x0000_t75" style="width:10.2pt;height:12.25pt" o:ole="">
            <v:imagedata r:id="rId437" o:title=""/>
          </v:shape>
          <o:OLEObject Type="Embed" ProgID="Equation.3" ShapeID="_x0000_i1372" DrawAspect="Content" ObjectID="_1421273289" r:id="rId453"/>
        </w:object>
      </w:r>
      <w:r>
        <w:rPr>
          <w:b w:val="0"/>
          <w:bCs w:val="0"/>
        </w:rPr>
        <w:t>N(a)</w:t>
      </w:r>
      <w:r>
        <w:t xml:space="preserve">). Conform </w:t>
      </w:r>
      <w:r>
        <w:rPr>
          <w:b w:val="0"/>
          <w:bCs w:val="0"/>
        </w:rPr>
        <w:t xml:space="preserve">cazului 1 </w:t>
      </w:r>
      <w:r>
        <w:t xml:space="preserve">al demonstraţiei, putem spune că </w:t>
      </w:r>
      <w:r>
        <w:rPr>
          <w:b w:val="0"/>
          <w:bCs w:val="0"/>
        </w:rPr>
        <w:t>există un drum de la d la b care să aibă toate nodurile interne diferite de c şi de vecinii lui c.</w:t>
      </w:r>
      <w:r>
        <w:t xml:space="preserve"> La acest drum adăugăm </w:t>
      </w:r>
      <w:r>
        <w:rPr>
          <w:b w:val="0"/>
          <w:bCs w:val="0"/>
        </w:rPr>
        <w:t xml:space="preserve">muchia ad </w:t>
      </w:r>
      <w:r>
        <w:t>şi obţinem un drum de la a la b care respectă proprietatea întrucât drumul de la d la b respectă această proprietate şi nodul d este neadiacent cu b.</w:t>
      </w:r>
    </w:p>
    <w:p w:rsidR="006358A1" w:rsidRDefault="006358A1">
      <w:pPr>
        <w:pStyle w:val="Heading2"/>
        <w:ind w:left="1080"/>
      </w:pPr>
    </w:p>
    <w:p w:rsidR="006358A1" w:rsidRDefault="006358A1" w:rsidP="00830E2A">
      <w:pPr>
        <w:pStyle w:val="Heading2"/>
        <w:keepNext w:val="0"/>
        <w:numPr>
          <w:ilvl w:val="0"/>
          <w:numId w:val="43"/>
        </w:numPr>
        <w:suppressAutoHyphens w:val="0"/>
        <w:spacing w:before="0" w:after="0"/>
        <w:jc w:val="both"/>
      </w:pPr>
      <w:r>
        <w:t>Cazul în care a şi b sunt vecini ai lui c (</w:t>
      </w:r>
      <w:r>
        <w:rPr>
          <w:b w:val="0"/>
          <w:bCs w:val="0"/>
        </w:rPr>
        <w:t xml:space="preserve">a, b </w:t>
      </w:r>
      <w:r>
        <w:rPr>
          <w:b w:val="0"/>
          <w:bCs w:val="0"/>
          <w:position w:val="-4"/>
        </w:rPr>
        <w:object w:dxaOrig="200" w:dyaOrig="200">
          <v:shape id="_x0000_i1373" type="#_x0000_t75" style="width:10.2pt;height:10.2pt" o:ole="">
            <v:imagedata r:id="rId454" o:title=""/>
          </v:shape>
          <o:OLEObject Type="Embed" ProgID="Equation.3" ShapeID="_x0000_i1373" DrawAspect="Content" ObjectID="_1421273290" r:id="rId455"/>
        </w:object>
      </w:r>
      <w:r>
        <w:rPr>
          <w:b w:val="0"/>
          <w:bCs w:val="0"/>
        </w:rPr>
        <w:t xml:space="preserve"> N(c)</w:t>
      </w:r>
      <w:r>
        <w:t xml:space="preserve"> ).</w:t>
      </w:r>
    </w:p>
    <w:p w:rsidR="006358A1" w:rsidRDefault="006358A1">
      <w:pPr>
        <w:pStyle w:val="Heading2"/>
        <w:ind w:left="1080"/>
      </w:pPr>
      <w:r>
        <w:rPr>
          <w:b w:val="0"/>
          <w:bCs w:val="0"/>
        </w:rPr>
        <w:lastRenderedPageBreak/>
        <w:t>Folosim relaţia 2 din ipoteză</w:t>
      </w:r>
      <w:r>
        <w:t xml:space="preserve">, </w:t>
      </w:r>
      <w:r>
        <w:rPr>
          <w:b w:val="0"/>
          <w:bCs w:val="0"/>
        </w:rPr>
        <w:t>în forma ei echivalentă</w:t>
      </w:r>
      <w:r>
        <w:t xml:space="preserve">. Ştim că </w:t>
      </w:r>
      <w:r>
        <w:rPr>
          <w:b w:val="0"/>
          <w:bCs w:val="0"/>
          <w:position w:val="-4"/>
        </w:rPr>
        <w:object w:dxaOrig="240" w:dyaOrig="260">
          <v:shape id="_x0000_i1374" type="#_x0000_t75" style="width:12.25pt;height:12.9pt" o:ole="" o:bullet="t">
            <v:imagedata r:id="rId295" o:title=""/>
          </v:shape>
          <o:OLEObject Type="Embed" ProgID="Equation.3" ShapeID="_x0000_i1374" DrawAspect="Content" ObjectID="_1421273291" r:id="rId456"/>
        </w:object>
      </w:r>
      <w:r>
        <w:rPr>
          <w:b w:val="0"/>
          <w:bCs w:val="0"/>
        </w:rPr>
        <w:t>a</w:t>
      </w:r>
      <w:r>
        <w:rPr>
          <w:position w:val="-4"/>
        </w:rPr>
        <w:object w:dxaOrig="200" w:dyaOrig="200">
          <v:shape id="_x0000_i1375" type="#_x0000_t75" style="width:9.5pt;height:10.2pt" o:ole="">
            <v:imagedata r:id="rId337" o:title=""/>
          </v:shape>
          <o:OLEObject Type="Embed" ProgID="Equation.3" ShapeID="_x0000_i1375" DrawAspect="Content" ObjectID="_1421273292" r:id="rId457"/>
        </w:object>
      </w:r>
      <w:r>
        <w:rPr>
          <w:b w:val="0"/>
          <w:bCs w:val="0"/>
        </w:rPr>
        <w:t>V(G), d</w:t>
      </w:r>
      <w:r>
        <w:rPr>
          <w:b w:val="0"/>
          <w:bCs w:val="0"/>
          <w:vertAlign w:val="subscript"/>
        </w:rPr>
        <w:t>G</w:t>
      </w:r>
      <w:r>
        <w:rPr>
          <w:b w:val="0"/>
          <w:bCs w:val="0"/>
        </w:rPr>
        <w:t xml:space="preserve">(a) </w:t>
      </w:r>
      <w:r>
        <w:rPr>
          <w:b w:val="0"/>
          <w:bCs w:val="0"/>
          <w:position w:val="-4"/>
        </w:rPr>
        <w:object w:dxaOrig="200" w:dyaOrig="240">
          <v:shape id="_x0000_i1376" type="#_x0000_t75" style="width:10.2pt;height:12.25pt" o:ole="">
            <v:imagedata r:id="rId351" o:title=""/>
          </v:shape>
          <o:OLEObject Type="Embed" ProgID="Equation.3" ShapeID="_x0000_i1376" DrawAspect="Content" ObjectID="_1421273293" r:id="rId458"/>
        </w:object>
      </w:r>
      <w:r>
        <w:rPr>
          <w:b w:val="0"/>
          <w:bCs w:val="0"/>
        </w:rPr>
        <w:t xml:space="preserve">2 </w:t>
      </w:r>
      <w:r>
        <w:t xml:space="preserve">deci a admite un alt nod adiacent cu el în afară de c. Totodată, pentru </w:t>
      </w:r>
      <w:r>
        <w:rPr>
          <w:b w:val="0"/>
          <w:bCs w:val="0"/>
          <w:position w:val="-4"/>
        </w:rPr>
        <w:object w:dxaOrig="240" w:dyaOrig="260">
          <v:shape id="_x0000_i1377" type="#_x0000_t75" style="width:12.25pt;height:12.9pt" o:ole="">
            <v:imagedata r:id="rId295" o:title=""/>
          </v:shape>
          <o:OLEObject Type="Embed" ProgID="Equation.3" ShapeID="_x0000_i1377" DrawAspect="Content" ObjectID="_1421273294" r:id="rId459"/>
        </w:object>
      </w:r>
      <w:r>
        <w:rPr>
          <w:b w:val="0"/>
          <w:bCs w:val="0"/>
        </w:rPr>
        <w:t>ab</w:t>
      </w:r>
      <w:r>
        <w:rPr>
          <w:b w:val="0"/>
          <w:bCs w:val="0"/>
          <w:position w:val="-4"/>
        </w:rPr>
        <w:object w:dxaOrig="200" w:dyaOrig="200">
          <v:shape id="_x0000_i1378" type="#_x0000_t75" style="width:10.2pt;height:10.2pt" o:ole="">
            <v:imagedata r:id="rId324" o:title=""/>
          </v:shape>
          <o:OLEObject Type="Embed" ProgID="Equation.3" ShapeID="_x0000_i1378" DrawAspect="Content" ObjectID="_1421273295" r:id="rId460"/>
        </w:object>
      </w:r>
      <w:r>
        <w:rPr>
          <w:b w:val="0"/>
          <w:bCs w:val="0"/>
        </w:rPr>
        <w:t>E(G), cu a, b</w:t>
      </w:r>
      <w:r>
        <w:rPr>
          <w:b w:val="0"/>
          <w:bCs w:val="0"/>
          <w:position w:val="-4"/>
        </w:rPr>
        <w:object w:dxaOrig="200" w:dyaOrig="200">
          <v:shape id="_x0000_i1379" type="#_x0000_t75" style="width:10.2pt;height:10.2pt" o:ole="">
            <v:imagedata r:id="rId347" o:title=""/>
          </v:shape>
          <o:OLEObject Type="Embed" ProgID="Equation.3" ShapeID="_x0000_i1379" DrawAspect="Content" ObjectID="_1421273296" r:id="rId461"/>
        </w:object>
      </w:r>
      <w:r>
        <w:rPr>
          <w:b w:val="0"/>
          <w:bCs w:val="0"/>
        </w:rPr>
        <w:t xml:space="preserve">V(G), avem N(a) – N(b) </w:t>
      </w:r>
      <w:r>
        <w:rPr>
          <w:b w:val="0"/>
          <w:bCs w:val="0"/>
          <w:position w:val="-4"/>
        </w:rPr>
        <w:object w:dxaOrig="220" w:dyaOrig="220">
          <v:shape id="_x0000_i1380" type="#_x0000_t75" style="width:10.85pt;height:10.85pt" o:ole="">
            <v:imagedata r:id="rId356" o:title=""/>
          </v:shape>
          <o:OLEObject Type="Embed" ProgID="Equation.3" ShapeID="_x0000_i1380" DrawAspect="Content" ObjectID="_1421273297" r:id="rId462"/>
        </w:object>
      </w:r>
      <w:r>
        <w:rPr>
          <w:b w:val="0"/>
          <w:bCs w:val="0"/>
          <w:position w:val="-10"/>
        </w:rPr>
        <w:object w:dxaOrig="200" w:dyaOrig="320">
          <v:shape id="_x0000_i1381" type="#_x0000_t75" style="width:10.2pt;height:16.3pt" o:ole="">
            <v:imagedata r:id="rId358" o:title=""/>
          </v:shape>
          <o:OLEObject Type="Embed" ProgID="Equation.3" ShapeID="_x0000_i1381" DrawAspect="Content" ObjectID="_1421273298" r:id="rId463"/>
        </w:object>
      </w:r>
      <w:r>
        <w:rPr>
          <w:b w:val="0"/>
          <w:bCs w:val="0"/>
        </w:rPr>
        <w:t>.</w:t>
      </w:r>
      <w:r>
        <w:t xml:space="preserve"> Folosim această relaţie pentru muchia </w:t>
      </w:r>
      <w:r>
        <w:rPr>
          <w:b w:val="0"/>
          <w:bCs w:val="0"/>
        </w:rPr>
        <w:t xml:space="preserve">ac </w:t>
      </w:r>
      <w:r>
        <w:t xml:space="preserve">şi obţinem </w:t>
      </w:r>
      <w:r>
        <w:rPr>
          <w:b w:val="0"/>
          <w:bCs w:val="0"/>
        </w:rPr>
        <w:t xml:space="preserve">N(a) – N(c) </w:t>
      </w:r>
      <w:r>
        <w:rPr>
          <w:b w:val="0"/>
          <w:bCs w:val="0"/>
          <w:position w:val="-4"/>
        </w:rPr>
        <w:object w:dxaOrig="220" w:dyaOrig="220">
          <v:shape id="_x0000_i1382" type="#_x0000_t75" style="width:10.85pt;height:10.85pt" o:ole="">
            <v:imagedata r:id="rId356" o:title=""/>
          </v:shape>
          <o:OLEObject Type="Embed" ProgID="Equation.3" ShapeID="_x0000_i1382" DrawAspect="Content" ObjectID="_1421273299" r:id="rId464"/>
        </w:object>
      </w:r>
      <w:r>
        <w:rPr>
          <w:b w:val="0"/>
          <w:bCs w:val="0"/>
          <w:position w:val="-10"/>
        </w:rPr>
        <w:object w:dxaOrig="200" w:dyaOrig="320">
          <v:shape id="_x0000_i1383" type="#_x0000_t75" style="width:10.2pt;height:16.3pt" o:ole="">
            <v:imagedata r:id="rId358" o:title=""/>
          </v:shape>
          <o:OLEObject Type="Embed" ProgID="Equation.3" ShapeID="_x0000_i1383" DrawAspect="Content" ObjectID="_1421273300" r:id="rId465"/>
        </w:object>
      </w:r>
      <w:r>
        <w:rPr>
          <w:b w:val="0"/>
          <w:bCs w:val="0"/>
        </w:rPr>
        <w:t xml:space="preserve">. </w:t>
      </w:r>
      <w:r>
        <w:t xml:space="preserve">Deci a are noduri adiacente care nu sunt adiacente cu c. Fie </w:t>
      </w:r>
      <w:r>
        <w:rPr>
          <w:b w:val="0"/>
          <w:bCs w:val="0"/>
        </w:rPr>
        <w:t>d</w:t>
      </w:r>
      <w:r>
        <w:rPr>
          <w:b w:val="0"/>
          <w:bCs w:val="0"/>
          <w:position w:val="-4"/>
        </w:rPr>
        <w:object w:dxaOrig="200" w:dyaOrig="200">
          <v:shape id="_x0000_i1384" type="#_x0000_t75" style="width:9.5pt;height:10.2pt" o:ole="">
            <v:imagedata r:id="rId435" o:title=""/>
          </v:shape>
          <o:OLEObject Type="Embed" ProgID="Equation.3" ShapeID="_x0000_i1384" DrawAspect="Content" ObjectID="_1421273301" r:id="rId466"/>
        </w:object>
      </w:r>
      <w:r>
        <w:rPr>
          <w:b w:val="0"/>
          <w:bCs w:val="0"/>
        </w:rPr>
        <w:t>N(a)</w:t>
      </w:r>
      <w:r>
        <w:t>, un astfel de nod (d</w:t>
      </w:r>
      <w:r>
        <w:rPr>
          <w:b w:val="0"/>
          <w:bCs w:val="0"/>
          <w:position w:val="-6"/>
        </w:rPr>
        <w:object w:dxaOrig="200" w:dyaOrig="240">
          <v:shape id="_x0000_i1385" type="#_x0000_t75" style="width:10.2pt;height:12.25pt" o:ole="">
            <v:imagedata r:id="rId437" o:title=""/>
          </v:shape>
          <o:OLEObject Type="Embed" ProgID="Equation.3" ShapeID="_x0000_i1385" DrawAspect="Content" ObjectID="_1421273302" r:id="rId467"/>
        </w:object>
      </w:r>
      <w:r>
        <w:rPr>
          <w:b w:val="0"/>
          <w:bCs w:val="0"/>
        </w:rPr>
        <w:t>N(c)</w:t>
      </w:r>
      <w:r>
        <w:t xml:space="preserve">). Analog, putem spune că există un nod </w:t>
      </w:r>
      <w:r>
        <w:rPr>
          <w:b w:val="0"/>
          <w:bCs w:val="0"/>
        </w:rPr>
        <w:t>e</w:t>
      </w:r>
      <w:r>
        <w:rPr>
          <w:b w:val="0"/>
          <w:bCs w:val="0"/>
          <w:position w:val="-4"/>
        </w:rPr>
        <w:object w:dxaOrig="200" w:dyaOrig="200">
          <v:shape id="_x0000_i1386" type="#_x0000_t75" style="width:9.5pt;height:10.2pt" o:ole="">
            <v:imagedata r:id="rId435" o:title=""/>
          </v:shape>
          <o:OLEObject Type="Embed" ProgID="Equation.3" ShapeID="_x0000_i1386" DrawAspect="Content" ObjectID="_1421273303" r:id="rId468"/>
        </w:object>
      </w:r>
      <w:r>
        <w:rPr>
          <w:b w:val="0"/>
          <w:bCs w:val="0"/>
        </w:rPr>
        <w:t xml:space="preserve">N(b) astfel încât </w:t>
      </w:r>
      <w:r>
        <w:t xml:space="preserve">e </w:t>
      </w:r>
      <w:r>
        <w:rPr>
          <w:b w:val="0"/>
          <w:bCs w:val="0"/>
          <w:position w:val="-6"/>
        </w:rPr>
        <w:object w:dxaOrig="200" w:dyaOrig="240">
          <v:shape id="_x0000_i1387" type="#_x0000_t75" style="width:10.2pt;height:12.25pt" o:ole="">
            <v:imagedata r:id="rId437" o:title=""/>
          </v:shape>
          <o:OLEObject Type="Embed" ProgID="Equation.3" ShapeID="_x0000_i1387" DrawAspect="Content" ObjectID="_1421273304" r:id="rId469"/>
        </w:object>
      </w:r>
      <w:r>
        <w:rPr>
          <w:b w:val="0"/>
          <w:bCs w:val="0"/>
        </w:rPr>
        <w:t>N(c)</w:t>
      </w:r>
      <w:r>
        <w:t xml:space="preserve">. </w:t>
      </w:r>
    </w:p>
    <w:p w:rsidR="006358A1" w:rsidRDefault="006358A1">
      <w:pPr>
        <w:pStyle w:val="Heading2"/>
        <w:ind w:left="1080"/>
      </w:pPr>
      <w:r>
        <w:t xml:space="preserve">Dacă </w:t>
      </w:r>
      <w:r>
        <w:rPr>
          <w:b w:val="0"/>
          <w:bCs w:val="0"/>
        </w:rPr>
        <w:t>d=e</w:t>
      </w:r>
      <w:r>
        <w:t xml:space="preserve">, drumul de la a la b căutat este </w:t>
      </w:r>
      <w:r>
        <w:rPr>
          <w:b w:val="0"/>
          <w:bCs w:val="0"/>
        </w:rPr>
        <w:t>a, d, b,</w:t>
      </w:r>
      <w:r>
        <w:t xml:space="preserve"> care respectă proprietatea întrucât nodul său intern, şi anume d, nu este adiacent cu c.</w:t>
      </w:r>
    </w:p>
    <w:p w:rsidR="006358A1" w:rsidRDefault="006358A1">
      <w:pPr>
        <w:pStyle w:val="Heading2"/>
        <w:ind w:left="1080"/>
      </w:pPr>
      <w:r>
        <w:rPr>
          <w:b w:val="0"/>
          <w:bCs w:val="0"/>
        </w:rPr>
        <w:t>Altfel</w:t>
      </w:r>
      <w:r>
        <w:t xml:space="preserve">, conform </w:t>
      </w:r>
      <w:r>
        <w:rPr>
          <w:b w:val="0"/>
          <w:bCs w:val="0"/>
        </w:rPr>
        <w:t xml:space="preserve">cazului 1 </w:t>
      </w:r>
      <w:r>
        <w:t xml:space="preserve">al demonstraţiei, </w:t>
      </w:r>
      <w:r>
        <w:rPr>
          <w:b w:val="0"/>
          <w:bCs w:val="0"/>
        </w:rPr>
        <w:t xml:space="preserve">există un drum de la d la e care să aibă toate nodurile interne diferite de c şi de vecinii lui c. </w:t>
      </w:r>
      <w:r>
        <w:t xml:space="preserve">Pentru a obţine un drum de la a la b trebuie să adăugăm </w:t>
      </w:r>
      <w:r>
        <w:rPr>
          <w:b w:val="0"/>
          <w:bCs w:val="0"/>
        </w:rPr>
        <w:t>muchiile ad şi be</w:t>
      </w:r>
      <w:r>
        <w:t xml:space="preserve">. Acesta este un </w:t>
      </w:r>
      <w:r>
        <w:rPr>
          <w:b w:val="0"/>
          <w:bCs w:val="0"/>
        </w:rPr>
        <w:t>drum care respectă proprietatea</w:t>
      </w:r>
      <w:r>
        <w:t xml:space="preserve"> întrucât </w:t>
      </w:r>
      <w:r>
        <w:rPr>
          <w:b w:val="0"/>
          <w:bCs w:val="0"/>
        </w:rPr>
        <w:t>d</w:t>
      </w:r>
      <w:r>
        <w:t xml:space="preserve"> şi </w:t>
      </w:r>
      <w:r>
        <w:rPr>
          <w:b w:val="0"/>
          <w:bCs w:val="0"/>
        </w:rPr>
        <w:t>e</w:t>
      </w:r>
      <w:r>
        <w:t xml:space="preserve"> nu sunt adiacente cu c, din modul în care au fost alese, iar restul nodurilor sunt şi ele </w:t>
      </w:r>
      <w:r>
        <w:rPr>
          <w:b w:val="0"/>
          <w:bCs w:val="0"/>
        </w:rPr>
        <w:t>nevecini ai lui</w:t>
      </w:r>
      <w:r>
        <w:t xml:space="preserve"> </w:t>
      </w:r>
      <w:r>
        <w:rPr>
          <w:b w:val="0"/>
          <w:bCs w:val="0"/>
        </w:rPr>
        <w:t>c</w:t>
      </w:r>
      <w:r w:rsidRPr="000D026C">
        <w:rPr>
          <w:bCs w:val="0"/>
        </w:rPr>
        <w:t>,</w:t>
      </w:r>
      <w:r>
        <w:t xml:space="preserve"> deoarece fac parte din drumul de la </w:t>
      </w:r>
      <w:r>
        <w:rPr>
          <w:b w:val="0"/>
          <w:bCs w:val="0"/>
        </w:rPr>
        <w:t>d</w:t>
      </w:r>
      <w:r>
        <w:t xml:space="preserve"> la </w:t>
      </w:r>
      <w:r>
        <w:rPr>
          <w:b w:val="0"/>
          <w:bCs w:val="0"/>
        </w:rPr>
        <w:t>e</w:t>
      </w:r>
      <w:r>
        <w:t xml:space="preserve"> care respecta proprietatea.</w:t>
      </w:r>
    </w:p>
    <w:p w:rsidR="006358A1" w:rsidRDefault="006358A1" w:rsidP="00C8005E">
      <w:pPr>
        <w:pStyle w:val="Heading2"/>
        <w:ind w:firstLine="540"/>
      </w:pPr>
      <w:r>
        <w:t>Am demonstrat că indiferent de alegerea nodurilor a, b şi c obţinem un drum de la a la b care să aibă nodurile interne (dacă acestea există) nevecini ai lui c şi diferite de c.</w:t>
      </w:r>
    </w:p>
    <w:p w:rsidR="006358A1" w:rsidRDefault="006358A1">
      <w:pPr>
        <w:pStyle w:val="Heading2"/>
      </w:pPr>
    </w:p>
    <w:p w:rsidR="006358A1" w:rsidRDefault="006358A1" w:rsidP="00C8005E">
      <w:pPr>
        <w:pStyle w:val="Heading2"/>
        <w:ind w:firstLine="540"/>
      </w:pPr>
      <w:r>
        <w:t xml:space="preserve">În urma demonstrării celor două implicaţii, putem spune că un graf conex cu cel puţin 3 vârfuri şi care nu este complet </w:t>
      </w:r>
      <w:r w:rsidRPr="00C8005E">
        <w:rPr>
          <w:b w:val="0"/>
        </w:rPr>
        <w:t>este confidenţial conex dacă şi numai dacă îndeplineşte cele două relaţii.</w:t>
      </w:r>
    </w:p>
    <w:p w:rsidR="006358A1" w:rsidRPr="00121A68" w:rsidRDefault="006358A1" w:rsidP="001900A6">
      <w:pPr>
        <w:spacing w:before="480"/>
        <w:jc w:val="both"/>
        <w:rPr>
          <w:b/>
          <w:i/>
          <w:sz w:val="32"/>
          <w:szCs w:val="32"/>
          <w:lang w:val="ro-RO"/>
        </w:rPr>
      </w:pPr>
      <w:r w:rsidRPr="00132024">
        <w:rPr>
          <w:b/>
          <w:i/>
          <w:sz w:val="32"/>
          <w:szCs w:val="32"/>
        </w:rPr>
        <w:t>3.</w:t>
      </w:r>
      <w:r w:rsidRPr="00C36F94">
        <w:rPr>
          <w:b/>
          <w:i/>
          <w:sz w:val="32"/>
          <w:szCs w:val="32"/>
        </w:rPr>
        <w:t xml:space="preserve"> </w:t>
      </w:r>
      <w:r w:rsidRPr="00C36F94">
        <w:rPr>
          <w:i/>
          <w:szCs w:val="32"/>
        </w:rPr>
        <w:t>În problema</w:t>
      </w:r>
      <w:r>
        <w:rPr>
          <w:i/>
          <w:szCs w:val="32"/>
        </w:rPr>
        <w:t xml:space="preserve"> 2-SAT se dau: o mulţime de variabile booleene U = {x</w:t>
      </w:r>
      <w:r>
        <w:rPr>
          <w:i/>
          <w:szCs w:val="32"/>
          <w:vertAlign w:val="subscript"/>
        </w:rPr>
        <w:t>1</w:t>
      </w:r>
      <w:r>
        <w:rPr>
          <w:i/>
          <w:szCs w:val="32"/>
        </w:rPr>
        <w:t>, x</w:t>
      </w:r>
      <w:r>
        <w:rPr>
          <w:i/>
          <w:szCs w:val="32"/>
          <w:vertAlign w:val="subscript"/>
        </w:rPr>
        <w:t>2</w:t>
      </w:r>
      <w:r>
        <w:rPr>
          <w:i/>
          <w:szCs w:val="32"/>
        </w:rPr>
        <w:t>, …, x</w:t>
      </w:r>
      <w:r>
        <w:rPr>
          <w:i/>
          <w:szCs w:val="32"/>
          <w:vertAlign w:val="subscript"/>
        </w:rPr>
        <w:t>n</w:t>
      </w:r>
      <w:r>
        <w:rPr>
          <w:i/>
          <w:szCs w:val="32"/>
        </w:rPr>
        <w:t>}</w:t>
      </w:r>
      <w:r>
        <w:rPr>
          <w:i/>
          <w:szCs w:val="32"/>
          <w:lang w:val="ro-RO"/>
        </w:rPr>
        <w:t xml:space="preserve"> şi o mulţime de clauze </w:t>
      </w:r>
      <w:r>
        <w:rPr>
          <w:i/>
          <w:szCs w:val="32"/>
          <w:lang w:val="ro-RO"/>
        </w:rPr>
        <w:br/>
        <w:t xml:space="preserve">C = </w:t>
      </w:r>
      <w:r>
        <w:rPr>
          <w:i/>
          <w:szCs w:val="32"/>
        </w:rPr>
        <w:t>{C</w:t>
      </w:r>
      <w:r>
        <w:rPr>
          <w:i/>
          <w:szCs w:val="32"/>
          <w:vertAlign w:val="subscript"/>
        </w:rPr>
        <w:t>1</w:t>
      </w:r>
      <w:r>
        <w:rPr>
          <w:i/>
          <w:szCs w:val="32"/>
        </w:rPr>
        <w:t>, C</w:t>
      </w:r>
      <w:r>
        <w:rPr>
          <w:i/>
          <w:szCs w:val="32"/>
          <w:vertAlign w:val="subscript"/>
        </w:rPr>
        <w:t>2</w:t>
      </w:r>
      <w:r>
        <w:rPr>
          <w:i/>
          <w:szCs w:val="32"/>
        </w:rPr>
        <w:t>, …, C</w:t>
      </w:r>
      <w:r>
        <w:rPr>
          <w:i/>
          <w:szCs w:val="32"/>
          <w:vertAlign w:val="subscript"/>
        </w:rPr>
        <w:t>m</w:t>
      </w:r>
      <w:r>
        <w:rPr>
          <w:i/>
          <w:szCs w:val="32"/>
        </w:rPr>
        <w:t>}, unde fiecare clau</w:t>
      </w:r>
      <w:r>
        <w:rPr>
          <w:i/>
          <w:szCs w:val="32"/>
          <w:lang w:val="ro-RO"/>
        </w:rPr>
        <w:t>ză</w:t>
      </w:r>
      <w:r>
        <w:rPr>
          <w:i/>
          <w:szCs w:val="32"/>
        </w:rPr>
        <w:t xml:space="preserve"> C este disjuncţia a doi literali C</w:t>
      </w:r>
      <w:r>
        <w:rPr>
          <w:i/>
          <w:szCs w:val="32"/>
          <w:vertAlign w:val="subscript"/>
        </w:rPr>
        <w:t>i</w:t>
      </w:r>
      <w:r>
        <w:rPr>
          <w:i/>
          <w:szCs w:val="32"/>
        </w:rPr>
        <w:t xml:space="preserve"> = v</w:t>
      </w:r>
      <w:r>
        <w:rPr>
          <w:i/>
          <w:szCs w:val="32"/>
          <w:vertAlign w:val="subscript"/>
        </w:rPr>
        <w:t>i</w:t>
      </w:r>
      <w:r>
        <w:rPr>
          <w:i/>
          <w:szCs w:val="32"/>
        </w:rPr>
        <w:sym w:font="Symbol" w:char="F0DA"/>
      </w:r>
      <w:r>
        <w:rPr>
          <w:i/>
          <w:szCs w:val="32"/>
        </w:rPr>
        <w:t xml:space="preserve"> w</w:t>
      </w:r>
      <w:r>
        <w:rPr>
          <w:i/>
          <w:szCs w:val="32"/>
          <w:vertAlign w:val="subscript"/>
        </w:rPr>
        <w:t>i</w:t>
      </w:r>
      <w:r>
        <w:rPr>
          <w:i/>
          <w:szCs w:val="32"/>
        </w:rPr>
        <w:t>, literalii reprezentând variabile sau negaţiile acestora. Problemei i se asociază un digraf G, cu V(G) = {</w:t>
      </w:r>
      <w:r w:rsidRPr="00C36F94">
        <w:rPr>
          <w:i/>
          <w:position w:val="-12"/>
          <w:szCs w:val="32"/>
        </w:rPr>
        <w:object w:dxaOrig="2320" w:dyaOrig="400">
          <v:shape id="_x0000_i1388" type="#_x0000_t75" style="width:116.15pt;height:19.7pt" o:ole="">
            <v:imagedata r:id="rId470" o:title=""/>
          </v:shape>
          <o:OLEObject Type="Embed" ProgID="Equation.3" ShapeID="_x0000_i1388" DrawAspect="Content" ObjectID="_1421273305" r:id="rId471"/>
        </w:object>
      </w:r>
      <w:r>
        <w:rPr>
          <w:i/>
          <w:szCs w:val="32"/>
        </w:rPr>
        <w:t>} (adică toţi literalii posibili) şi în care pentru fiecare clauză</w:t>
      </w:r>
      <w:r w:rsidRPr="00EE7067">
        <w:rPr>
          <w:i/>
          <w:szCs w:val="32"/>
        </w:rPr>
        <w:t xml:space="preserve"> </w:t>
      </w:r>
      <w:r>
        <w:rPr>
          <w:i/>
          <w:szCs w:val="32"/>
        </w:rPr>
        <w:t>C</w:t>
      </w:r>
      <w:r>
        <w:rPr>
          <w:i/>
          <w:szCs w:val="32"/>
          <w:vertAlign w:val="subscript"/>
        </w:rPr>
        <w:t>i</w:t>
      </w:r>
      <w:r>
        <w:rPr>
          <w:i/>
          <w:szCs w:val="32"/>
        </w:rPr>
        <w:t xml:space="preserve"> = v</w:t>
      </w:r>
      <w:r>
        <w:rPr>
          <w:i/>
          <w:szCs w:val="32"/>
          <w:vertAlign w:val="subscript"/>
        </w:rPr>
        <w:t>i</w:t>
      </w:r>
      <w:r>
        <w:rPr>
          <w:i/>
          <w:szCs w:val="32"/>
        </w:rPr>
        <w:sym w:font="Symbol" w:char="F0DA"/>
      </w:r>
      <w:r>
        <w:rPr>
          <w:i/>
          <w:szCs w:val="32"/>
        </w:rPr>
        <w:t xml:space="preserve"> w</w:t>
      </w:r>
      <w:r>
        <w:rPr>
          <w:i/>
          <w:szCs w:val="32"/>
          <w:vertAlign w:val="subscript"/>
        </w:rPr>
        <w:t xml:space="preserve">i </w:t>
      </w:r>
      <w:r>
        <w:rPr>
          <w:i/>
          <w:szCs w:val="32"/>
        </w:rPr>
        <w:t xml:space="preserve">se adauga arcele </w:t>
      </w:r>
      <w:r w:rsidRPr="002A26F8">
        <w:rPr>
          <w:i/>
          <w:position w:val="-12"/>
          <w:szCs w:val="32"/>
        </w:rPr>
        <w:object w:dxaOrig="460" w:dyaOrig="400">
          <v:shape id="_x0000_i1389" type="#_x0000_t75" style="width:23.1pt;height:19.7pt" o:ole="">
            <v:imagedata r:id="rId472" o:title=""/>
          </v:shape>
          <o:OLEObject Type="Embed" ProgID="Equation.3" ShapeID="_x0000_i1389" DrawAspect="Content" ObjectID="_1421273306" r:id="rId473"/>
        </w:object>
      </w:r>
      <w:r>
        <w:rPr>
          <w:i/>
          <w:szCs w:val="32"/>
        </w:rPr>
        <w:t xml:space="preserve"> şi </w:t>
      </w:r>
      <w:r w:rsidRPr="002A26F8">
        <w:rPr>
          <w:i/>
          <w:position w:val="-12"/>
          <w:szCs w:val="32"/>
        </w:rPr>
        <w:object w:dxaOrig="460" w:dyaOrig="400">
          <v:shape id="_x0000_i1390" type="#_x0000_t75" style="width:23.1pt;height:19.7pt" o:ole="">
            <v:imagedata r:id="rId474" o:title=""/>
          </v:shape>
          <o:OLEObject Type="Embed" ProgID="Equation.3" ShapeID="_x0000_i1390" DrawAspect="Content" ObjectID="_1421273307" r:id="rId475"/>
        </w:object>
      </w:r>
      <w:r>
        <w:rPr>
          <w:i/>
          <w:szCs w:val="32"/>
        </w:rPr>
        <w:t xml:space="preserve"> (folosind, evident, convenţia referitoare la dubla negare). Demonstraţi că există o atribuire a valorilor de adevăr şi fals  pentru variabilele booleene, astfel încât fiecare clauză să fie adevărată, dacă şi numai dacă digraful G are proprietatea că pentru orice i </w:t>
      </w:r>
      <w:r>
        <w:rPr>
          <w:i/>
          <w:szCs w:val="32"/>
        </w:rPr>
        <w:sym w:font="Symbol" w:char="F0CE"/>
      </w:r>
      <w:r>
        <w:rPr>
          <w:i/>
          <w:szCs w:val="32"/>
        </w:rPr>
        <w:t xml:space="preserve"> {1,…, n}</w:t>
      </w:r>
      <w:r>
        <w:rPr>
          <w:i/>
          <w:szCs w:val="32"/>
          <w:lang w:val="ro-RO"/>
        </w:rPr>
        <w:t xml:space="preserve"> </w:t>
      </w:r>
      <w:r w:rsidRPr="00121A68">
        <w:rPr>
          <w:i/>
          <w:position w:val="-12"/>
          <w:szCs w:val="32"/>
          <w:lang w:val="ro-RO"/>
        </w:rPr>
        <w:object w:dxaOrig="279" w:dyaOrig="400">
          <v:shape id="_x0000_i1391" type="#_x0000_t75" style="width:14.25pt;height:19.7pt" o:ole="">
            <v:imagedata r:id="rId476" o:title=""/>
          </v:shape>
          <o:OLEObject Type="Embed" ProgID="Equation.3" ShapeID="_x0000_i1391" DrawAspect="Content" ObjectID="_1421273308" r:id="rId477"/>
        </w:object>
      </w:r>
      <w:r>
        <w:rPr>
          <w:i/>
          <w:szCs w:val="32"/>
          <w:lang w:val="ro-RO"/>
        </w:rPr>
        <w:t xml:space="preserve"> şi x</w:t>
      </w:r>
      <w:r>
        <w:rPr>
          <w:i/>
          <w:szCs w:val="32"/>
          <w:vertAlign w:val="subscript"/>
          <w:lang w:val="ro-RO"/>
        </w:rPr>
        <w:t>i</w:t>
      </w:r>
      <w:r>
        <w:rPr>
          <w:i/>
          <w:szCs w:val="32"/>
          <w:lang w:val="ro-RO"/>
        </w:rPr>
        <w:t xml:space="preserve"> aparţin la componente tari conexe diferite. Argumentaţi complexitatea timp de O(n+m) pentru testarea proprietăţii de mai sus.</w:t>
      </w:r>
    </w:p>
    <w:p w:rsidR="006358A1" w:rsidRDefault="006358A1" w:rsidP="00132024">
      <w:pPr>
        <w:spacing w:before="240"/>
        <w:jc w:val="both"/>
        <w:rPr>
          <w:b/>
          <w:i/>
          <w:lang w:val="ro-RO"/>
        </w:rPr>
      </w:pPr>
      <w:r>
        <w:rPr>
          <w:b/>
          <w:i/>
          <w:lang w:val="ro-RO"/>
        </w:rPr>
        <w:lastRenderedPageBreak/>
        <w:t>Soluţie:</w:t>
      </w:r>
    </w:p>
    <w:p w:rsidR="006358A1" w:rsidRPr="0000450B" w:rsidRDefault="006358A1" w:rsidP="00132024">
      <w:pPr>
        <w:spacing w:before="240"/>
        <w:ind w:left="993" w:hanging="567"/>
        <w:jc w:val="both"/>
        <w:rPr>
          <w:i/>
          <w:lang w:val="ro-RO"/>
        </w:rPr>
      </w:pPr>
      <w:r w:rsidRPr="007779D3">
        <w:rPr>
          <w:b/>
          <w:i/>
          <w:sz w:val="32"/>
          <w:szCs w:val="32"/>
          <w:lang w:val="ro-RO"/>
        </w:rPr>
        <w:t>„</w:t>
      </w:r>
      <w:r w:rsidRPr="007779D3">
        <w:rPr>
          <w:b/>
          <w:i/>
          <w:sz w:val="32"/>
          <w:szCs w:val="32"/>
          <w:lang w:val="ro-RO"/>
        </w:rPr>
        <w:sym w:font="Symbol" w:char="F0DE"/>
      </w:r>
      <w:r w:rsidRPr="007779D3">
        <w:rPr>
          <w:b/>
          <w:i/>
          <w:sz w:val="32"/>
          <w:szCs w:val="32"/>
          <w:lang w:val="ro-RO"/>
        </w:rPr>
        <w:t>”</w:t>
      </w:r>
      <w:r>
        <w:rPr>
          <w:b/>
          <w:i/>
          <w:lang w:val="ro-RO"/>
        </w:rPr>
        <w:t xml:space="preserve"> </w:t>
      </w:r>
      <w:r w:rsidRPr="000F756D">
        <w:rPr>
          <w:i/>
          <w:lang w:val="ro-RO"/>
        </w:rPr>
        <w:t xml:space="preserve">Arătăm că, </w:t>
      </w:r>
      <w:r>
        <w:rPr>
          <w:i/>
          <w:lang w:val="ro-RO"/>
        </w:rPr>
        <w:t xml:space="preserve">dacă există o atribuire a valorilor de adevăr şi fals pentru variabilele booleene astfel încât fiecare clauză din C să fie adevărată, atunci, pentru orice i </w:t>
      </w:r>
      <w:r>
        <w:rPr>
          <w:i/>
          <w:lang w:val="ro-RO"/>
        </w:rPr>
        <w:sym w:font="Symbol" w:char="F020"/>
      </w:r>
      <w:r>
        <w:rPr>
          <w:i/>
          <w:lang w:val="ro-RO"/>
        </w:rPr>
        <w:sym w:font="Symbol" w:char="F0CE"/>
      </w:r>
      <w:r>
        <w:rPr>
          <w:i/>
          <w:lang w:val="ro-RO"/>
        </w:rPr>
        <w:t xml:space="preserve"> </w:t>
      </w:r>
      <w:r w:rsidRPr="0000450B">
        <w:rPr>
          <w:i/>
          <w:lang w:val="ro-RO"/>
        </w:rPr>
        <w:t xml:space="preserve">{1, …, n}, </w:t>
      </w:r>
      <w:r w:rsidRPr="000F756D">
        <w:rPr>
          <w:i/>
          <w:position w:val="-12"/>
        </w:rPr>
        <w:object w:dxaOrig="279" w:dyaOrig="400">
          <v:shape id="_x0000_i1392" type="#_x0000_t75" style="width:14.25pt;height:19.7pt" o:ole="">
            <v:imagedata r:id="rId478" o:title=""/>
          </v:shape>
          <o:OLEObject Type="Embed" ProgID="Equation.3" ShapeID="_x0000_i1392" DrawAspect="Content" ObjectID="_1421273309" r:id="rId479"/>
        </w:object>
      </w:r>
      <w:r w:rsidRPr="0000450B">
        <w:rPr>
          <w:i/>
          <w:lang w:val="ro-RO"/>
        </w:rPr>
        <w:t xml:space="preserve"> şi x</w:t>
      </w:r>
      <w:r w:rsidRPr="0000450B">
        <w:rPr>
          <w:i/>
          <w:vertAlign w:val="subscript"/>
          <w:lang w:val="ro-RO"/>
        </w:rPr>
        <w:t>i</w:t>
      </w:r>
      <w:r w:rsidRPr="0000450B">
        <w:rPr>
          <w:i/>
          <w:lang w:val="ro-RO"/>
        </w:rPr>
        <w:t xml:space="preserve"> sunt în componente tare conexe diferite.</w:t>
      </w:r>
    </w:p>
    <w:p w:rsidR="006358A1" w:rsidRDefault="006358A1" w:rsidP="00132024">
      <w:pPr>
        <w:spacing w:before="240"/>
        <w:ind w:firstLine="426"/>
        <w:jc w:val="both"/>
        <w:rPr>
          <w:b/>
          <w:i/>
          <w:lang w:val="ro-RO"/>
        </w:rPr>
      </w:pPr>
      <w:r>
        <w:rPr>
          <w:b/>
          <w:i/>
          <w:lang w:val="ro-RO"/>
        </w:rPr>
        <w:t>Reducere la absurd:</w:t>
      </w:r>
    </w:p>
    <w:p w:rsidR="006358A1" w:rsidRDefault="006358A1" w:rsidP="00132024">
      <w:pPr>
        <w:spacing w:before="240"/>
        <w:ind w:firstLine="426"/>
        <w:jc w:val="both"/>
        <w:rPr>
          <w:i/>
        </w:rPr>
      </w:pPr>
      <w:r>
        <w:rPr>
          <w:i/>
          <w:lang w:val="ro-RO"/>
        </w:rPr>
        <w:t xml:space="preserve">Presupunem că există i </w:t>
      </w:r>
      <w:r>
        <w:rPr>
          <w:i/>
          <w:lang w:val="ro-RO"/>
        </w:rPr>
        <w:sym w:font="Symbol" w:char="F0CE"/>
      </w:r>
      <w:r>
        <w:rPr>
          <w:i/>
          <w:lang w:val="ro-RO"/>
        </w:rPr>
        <w:t xml:space="preserve"> </w:t>
      </w:r>
      <w:r w:rsidRPr="00C127CB">
        <w:rPr>
          <w:i/>
          <w:lang w:val="ro-RO"/>
        </w:rPr>
        <w:t xml:space="preserve">{1, …, n} astfel încât </w:t>
      </w:r>
      <w:r w:rsidRPr="000F756D">
        <w:rPr>
          <w:i/>
          <w:position w:val="-12"/>
        </w:rPr>
        <w:object w:dxaOrig="279" w:dyaOrig="400">
          <v:shape id="_x0000_i1393" type="#_x0000_t75" style="width:14.25pt;height:19.7pt" o:ole="">
            <v:imagedata r:id="rId478" o:title=""/>
          </v:shape>
          <o:OLEObject Type="Embed" ProgID="Equation.3" ShapeID="_x0000_i1393" DrawAspect="Content" ObjectID="_1421273310" r:id="rId480"/>
        </w:object>
      </w:r>
      <w:r w:rsidRPr="00C127CB">
        <w:rPr>
          <w:i/>
          <w:lang w:val="ro-RO"/>
        </w:rPr>
        <w:t xml:space="preserve"> şi x</w:t>
      </w:r>
      <w:r w:rsidRPr="00C127CB">
        <w:rPr>
          <w:i/>
          <w:vertAlign w:val="subscript"/>
          <w:lang w:val="ro-RO"/>
        </w:rPr>
        <w:t>i</w:t>
      </w:r>
      <w:r w:rsidRPr="00C127CB">
        <w:rPr>
          <w:i/>
          <w:lang w:val="ro-RO"/>
        </w:rPr>
        <w:t xml:space="preserve"> să se găsească în aceeaşi componentă</w:t>
      </w:r>
      <w:r>
        <w:rPr>
          <w:i/>
          <w:lang w:val="ro-RO"/>
        </w:rPr>
        <w:t xml:space="preserve"> tare</w:t>
      </w:r>
      <w:r w:rsidRPr="00C127CB">
        <w:rPr>
          <w:i/>
          <w:lang w:val="ro-RO"/>
        </w:rPr>
        <w:t xml:space="preserve"> conexă.</w:t>
      </w:r>
      <w:r>
        <w:rPr>
          <w:i/>
          <w:lang w:val="ro-RO"/>
        </w:rPr>
        <w:t xml:space="preserve"> Aceasta înseamnă că </w:t>
      </w:r>
      <w:r>
        <w:rPr>
          <w:b/>
          <w:i/>
          <w:lang w:val="ro-RO"/>
        </w:rPr>
        <w:t>există drum d</w:t>
      </w:r>
      <w:r>
        <w:rPr>
          <w:b/>
          <w:i/>
          <w:vertAlign w:val="subscript"/>
          <w:lang w:val="ro-RO"/>
        </w:rPr>
        <w:t>1</w:t>
      </w:r>
      <w:r>
        <w:rPr>
          <w:b/>
          <w:i/>
          <w:lang w:val="ro-RO"/>
        </w:rPr>
        <w:t xml:space="preserve">  în G de la </w:t>
      </w:r>
      <w:r w:rsidRPr="000F756D">
        <w:rPr>
          <w:i/>
          <w:position w:val="-12"/>
        </w:rPr>
        <w:object w:dxaOrig="279" w:dyaOrig="400">
          <v:shape id="_x0000_i1394" type="#_x0000_t75" style="width:14.25pt;height:19.7pt" o:ole="">
            <v:imagedata r:id="rId478" o:title=""/>
          </v:shape>
          <o:OLEObject Type="Embed" ProgID="Equation.3" ShapeID="_x0000_i1394" DrawAspect="Content" ObjectID="_1421273311" r:id="rId481"/>
        </w:object>
      </w:r>
      <w:r>
        <w:rPr>
          <w:i/>
        </w:rPr>
        <w:t xml:space="preserve"> </w:t>
      </w:r>
      <w:r>
        <w:rPr>
          <w:b/>
          <w:i/>
        </w:rPr>
        <w:t xml:space="preserve">la </w:t>
      </w:r>
      <w:r>
        <w:rPr>
          <w:i/>
        </w:rPr>
        <w:t>x</w:t>
      </w:r>
      <w:r>
        <w:rPr>
          <w:i/>
          <w:vertAlign w:val="subscript"/>
        </w:rPr>
        <w:t>i</w:t>
      </w:r>
      <w:r>
        <w:rPr>
          <w:i/>
        </w:rPr>
        <w:t xml:space="preserve"> , şi </w:t>
      </w:r>
      <w:r>
        <w:rPr>
          <w:b/>
          <w:i/>
          <w:lang w:val="ro-RO"/>
        </w:rPr>
        <w:t>există drum d</w:t>
      </w:r>
      <w:r>
        <w:rPr>
          <w:b/>
          <w:i/>
          <w:vertAlign w:val="subscript"/>
          <w:lang w:val="ro-RO"/>
        </w:rPr>
        <w:t>2</w:t>
      </w:r>
      <w:r>
        <w:rPr>
          <w:b/>
          <w:i/>
          <w:lang w:val="ro-RO"/>
        </w:rPr>
        <w:t xml:space="preserve">  în G de la </w:t>
      </w:r>
      <w:r>
        <w:rPr>
          <w:i/>
        </w:rPr>
        <w:t>x</w:t>
      </w:r>
      <w:r>
        <w:rPr>
          <w:i/>
          <w:vertAlign w:val="subscript"/>
        </w:rPr>
        <w:t>i</w:t>
      </w:r>
      <w:r>
        <w:rPr>
          <w:i/>
        </w:rPr>
        <w:t xml:space="preserve">  </w:t>
      </w:r>
      <w:r>
        <w:rPr>
          <w:b/>
          <w:i/>
        </w:rPr>
        <w:t xml:space="preserve">la </w:t>
      </w:r>
      <w:r w:rsidRPr="000F756D">
        <w:rPr>
          <w:i/>
          <w:position w:val="-12"/>
        </w:rPr>
        <w:object w:dxaOrig="279" w:dyaOrig="400">
          <v:shape id="_x0000_i1395" type="#_x0000_t75" style="width:14.25pt;height:19.7pt" o:ole="">
            <v:imagedata r:id="rId478" o:title=""/>
          </v:shape>
          <o:OLEObject Type="Embed" ProgID="Equation.3" ShapeID="_x0000_i1395" DrawAspect="Content" ObjectID="_1421273312" r:id="rId482"/>
        </w:object>
      </w:r>
      <w:r>
        <w:rPr>
          <w:i/>
        </w:rPr>
        <w:t>. (din definiţia componentelor tare conexe într-un digraf).</w:t>
      </w:r>
    </w:p>
    <w:p w:rsidR="006358A1" w:rsidRDefault="006358A1" w:rsidP="00132024">
      <w:pPr>
        <w:spacing w:before="240"/>
        <w:ind w:firstLine="426"/>
        <w:jc w:val="both"/>
        <w:rPr>
          <w:i/>
        </w:rPr>
      </w:pPr>
      <w:r w:rsidRPr="006E6C1B">
        <w:rPr>
          <w:b/>
          <w:i/>
        </w:rPr>
        <w:t>d</w:t>
      </w:r>
      <w:r w:rsidRPr="006E6C1B">
        <w:rPr>
          <w:b/>
          <w:i/>
          <w:vertAlign w:val="subscript"/>
        </w:rPr>
        <w:t>1</w:t>
      </w:r>
      <w:r>
        <w:rPr>
          <w:i/>
        </w:rPr>
        <w:t xml:space="preserve"> : </w:t>
      </w:r>
      <w:r w:rsidRPr="000F756D">
        <w:rPr>
          <w:i/>
          <w:position w:val="-12"/>
        </w:rPr>
        <w:object w:dxaOrig="279" w:dyaOrig="400">
          <v:shape id="_x0000_i1396" type="#_x0000_t75" style="width:14.25pt;height:19.7pt" o:ole="">
            <v:imagedata r:id="rId478" o:title=""/>
          </v:shape>
          <o:OLEObject Type="Embed" ProgID="Equation.3" ShapeID="_x0000_i1396" DrawAspect="Content" ObjectID="_1421273313" r:id="rId483"/>
        </w:object>
      </w:r>
      <w:r>
        <w:rPr>
          <w:i/>
        </w:rPr>
        <w:t xml:space="preserve">,   </w:t>
      </w:r>
      <w:r w:rsidRPr="000F756D">
        <w:rPr>
          <w:i/>
          <w:position w:val="-12"/>
        </w:rPr>
        <w:object w:dxaOrig="279" w:dyaOrig="400">
          <v:shape id="_x0000_i1397" type="#_x0000_t75" style="width:14.25pt;height:19.7pt" o:ole="">
            <v:imagedata r:id="rId478" o:title=""/>
          </v:shape>
          <o:OLEObject Type="Embed" ProgID="Equation.3" ShapeID="_x0000_i1397" DrawAspect="Content" ObjectID="_1421273314" r:id="rId484"/>
        </w:object>
      </w:r>
      <w:r>
        <w:rPr>
          <w:i/>
        </w:rPr>
        <w:t>u</w:t>
      </w:r>
      <w:r>
        <w:rPr>
          <w:i/>
          <w:vertAlign w:val="subscript"/>
        </w:rPr>
        <w:t>1</w:t>
      </w:r>
      <w:r>
        <w:rPr>
          <w:i/>
        </w:rPr>
        <w:t>,   u</w:t>
      </w:r>
      <w:r>
        <w:rPr>
          <w:i/>
          <w:vertAlign w:val="subscript"/>
        </w:rPr>
        <w:t>1</w:t>
      </w:r>
      <w:r>
        <w:rPr>
          <w:i/>
        </w:rPr>
        <w:t>,   u</w:t>
      </w:r>
      <w:r>
        <w:rPr>
          <w:i/>
          <w:vertAlign w:val="subscript"/>
        </w:rPr>
        <w:t xml:space="preserve">1 </w:t>
      </w:r>
      <w:r>
        <w:rPr>
          <w:i/>
        </w:rPr>
        <w:t>u</w:t>
      </w:r>
      <w:r>
        <w:rPr>
          <w:i/>
          <w:vertAlign w:val="subscript"/>
        </w:rPr>
        <w:t>2</w:t>
      </w:r>
      <w:r>
        <w:rPr>
          <w:i/>
        </w:rPr>
        <w:t>,   u</w:t>
      </w:r>
      <w:r>
        <w:rPr>
          <w:i/>
          <w:vertAlign w:val="subscript"/>
        </w:rPr>
        <w:t>2</w:t>
      </w:r>
      <w:r>
        <w:rPr>
          <w:i/>
        </w:rPr>
        <w:t>, … , u</w:t>
      </w:r>
      <w:r>
        <w:rPr>
          <w:i/>
          <w:vertAlign w:val="subscript"/>
        </w:rPr>
        <w:t>k-1</w:t>
      </w:r>
      <w:r>
        <w:rPr>
          <w:i/>
        </w:rPr>
        <w:t>,   u</w:t>
      </w:r>
      <w:r>
        <w:rPr>
          <w:i/>
          <w:vertAlign w:val="subscript"/>
        </w:rPr>
        <w:t xml:space="preserve">k-1 </w:t>
      </w:r>
      <w:smartTag w:uri="urn:schemas-microsoft-com:office:smarttags" w:element="country-region">
        <w:smartTag w:uri="urn:schemas-microsoft-com:office:smarttags" w:element="place">
          <w:r>
            <w:rPr>
              <w:i/>
            </w:rPr>
            <w:t>u</w:t>
          </w:r>
          <w:r>
            <w:rPr>
              <w:i/>
              <w:vertAlign w:val="subscript"/>
            </w:rPr>
            <w:t>k</w:t>
          </w:r>
        </w:smartTag>
      </w:smartTag>
      <w:r>
        <w:rPr>
          <w:i/>
        </w:rPr>
        <w:t xml:space="preserve">,   </w:t>
      </w:r>
      <w:smartTag w:uri="urn:schemas-microsoft-com:office:smarttags" w:element="country-region">
        <w:smartTag w:uri="urn:schemas-microsoft-com:office:smarttags" w:element="place">
          <w:r>
            <w:rPr>
              <w:i/>
            </w:rPr>
            <w:t>u</w:t>
          </w:r>
          <w:r>
            <w:rPr>
              <w:i/>
              <w:vertAlign w:val="subscript"/>
            </w:rPr>
            <w:t>k</w:t>
          </w:r>
        </w:smartTag>
      </w:smartTag>
      <w:r>
        <w:rPr>
          <w:i/>
        </w:rPr>
        <w:t xml:space="preserve">,   </w:t>
      </w:r>
      <w:smartTag w:uri="urn:schemas-microsoft-com:office:smarttags" w:element="country-region">
        <w:smartTag w:uri="urn:schemas-microsoft-com:office:smarttags" w:element="place">
          <w:r>
            <w:rPr>
              <w:i/>
            </w:rPr>
            <w:t>u</w:t>
          </w:r>
          <w:r>
            <w:rPr>
              <w:i/>
              <w:vertAlign w:val="subscript"/>
            </w:rPr>
            <w:t>k</w:t>
          </w:r>
        </w:smartTag>
      </w:smartTag>
      <w:r>
        <w:rPr>
          <w:i/>
          <w:vertAlign w:val="subscript"/>
        </w:rPr>
        <w:t xml:space="preserve"> </w:t>
      </w:r>
      <w:r>
        <w:rPr>
          <w:i/>
        </w:rPr>
        <w:t>x</w:t>
      </w:r>
      <w:r>
        <w:rPr>
          <w:i/>
          <w:vertAlign w:val="subscript"/>
        </w:rPr>
        <w:t>i</w:t>
      </w:r>
      <w:r>
        <w:rPr>
          <w:i/>
        </w:rPr>
        <w:t>,   x</w:t>
      </w:r>
      <w:r>
        <w:rPr>
          <w:i/>
          <w:vertAlign w:val="subscript"/>
        </w:rPr>
        <w:t>i</w:t>
      </w:r>
      <w:r>
        <w:rPr>
          <w:i/>
        </w:rPr>
        <w:t xml:space="preserve">. </w:t>
      </w:r>
    </w:p>
    <w:p w:rsidR="006358A1" w:rsidRPr="00A340BC" w:rsidRDefault="006358A1" w:rsidP="00132024">
      <w:pPr>
        <w:ind w:firstLine="426"/>
        <w:jc w:val="both"/>
        <w:rPr>
          <w:b/>
          <w:i/>
          <w:lang w:val="ro-RO"/>
        </w:rPr>
      </w:pPr>
      <w:r w:rsidRPr="006E6C1B">
        <w:rPr>
          <w:b/>
          <w:i/>
        </w:rPr>
        <w:t>d</w:t>
      </w:r>
      <w:r w:rsidRPr="006E6C1B">
        <w:rPr>
          <w:b/>
          <w:i/>
          <w:vertAlign w:val="subscript"/>
        </w:rPr>
        <w:t>2</w:t>
      </w:r>
      <w:r>
        <w:rPr>
          <w:i/>
        </w:rPr>
        <w:t xml:space="preserve"> : x</w:t>
      </w:r>
      <w:r>
        <w:rPr>
          <w:i/>
          <w:vertAlign w:val="subscript"/>
        </w:rPr>
        <w:t>i</w:t>
      </w:r>
      <w:r>
        <w:rPr>
          <w:i/>
        </w:rPr>
        <w:t>,   x</w:t>
      </w:r>
      <w:r>
        <w:rPr>
          <w:i/>
          <w:vertAlign w:val="subscript"/>
        </w:rPr>
        <w:t xml:space="preserve">i </w:t>
      </w:r>
      <w:r>
        <w:rPr>
          <w:i/>
        </w:rPr>
        <w:t>v</w:t>
      </w:r>
      <w:r>
        <w:rPr>
          <w:i/>
          <w:vertAlign w:val="subscript"/>
        </w:rPr>
        <w:t>1</w:t>
      </w:r>
      <w:r>
        <w:rPr>
          <w:i/>
        </w:rPr>
        <w:t>,   v</w:t>
      </w:r>
      <w:r>
        <w:rPr>
          <w:i/>
          <w:vertAlign w:val="subscript"/>
        </w:rPr>
        <w:t>1</w:t>
      </w:r>
      <w:r>
        <w:rPr>
          <w:i/>
        </w:rPr>
        <w:t>,   v</w:t>
      </w:r>
      <w:r>
        <w:rPr>
          <w:i/>
          <w:vertAlign w:val="subscript"/>
        </w:rPr>
        <w:t xml:space="preserve">1 </w:t>
      </w:r>
      <w:r>
        <w:rPr>
          <w:i/>
        </w:rPr>
        <w:t>v</w:t>
      </w:r>
      <w:r>
        <w:rPr>
          <w:i/>
          <w:vertAlign w:val="subscript"/>
        </w:rPr>
        <w:t>2</w:t>
      </w:r>
      <w:r>
        <w:rPr>
          <w:i/>
        </w:rPr>
        <w:t>,   v</w:t>
      </w:r>
      <w:r>
        <w:rPr>
          <w:i/>
          <w:vertAlign w:val="subscript"/>
        </w:rPr>
        <w:t>2</w:t>
      </w:r>
      <w:r>
        <w:rPr>
          <w:i/>
        </w:rPr>
        <w:t>, … , v</w:t>
      </w:r>
      <w:r>
        <w:rPr>
          <w:i/>
          <w:vertAlign w:val="subscript"/>
        </w:rPr>
        <w:t>j-1</w:t>
      </w:r>
      <w:r>
        <w:rPr>
          <w:i/>
        </w:rPr>
        <w:t>,   v</w:t>
      </w:r>
      <w:r>
        <w:rPr>
          <w:i/>
          <w:vertAlign w:val="subscript"/>
        </w:rPr>
        <w:t xml:space="preserve">j-1 </w:t>
      </w:r>
      <w:r>
        <w:rPr>
          <w:i/>
        </w:rPr>
        <w:t>v</w:t>
      </w:r>
      <w:r>
        <w:rPr>
          <w:i/>
          <w:vertAlign w:val="subscript"/>
        </w:rPr>
        <w:t>j</w:t>
      </w:r>
      <w:r>
        <w:rPr>
          <w:i/>
        </w:rPr>
        <w:t>,   v</w:t>
      </w:r>
      <w:r>
        <w:rPr>
          <w:i/>
          <w:vertAlign w:val="subscript"/>
        </w:rPr>
        <w:t>j</w:t>
      </w:r>
      <w:r>
        <w:rPr>
          <w:i/>
        </w:rPr>
        <w:t>,   v</w:t>
      </w:r>
      <w:r>
        <w:rPr>
          <w:i/>
          <w:vertAlign w:val="subscript"/>
        </w:rPr>
        <w:t xml:space="preserve">j </w:t>
      </w:r>
      <w:r w:rsidRPr="000F756D">
        <w:rPr>
          <w:i/>
          <w:position w:val="-12"/>
        </w:rPr>
        <w:object w:dxaOrig="279" w:dyaOrig="400">
          <v:shape id="_x0000_i1398" type="#_x0000_t75" style="width:14.25pt;height:19.7pt" o:ole="">
            <v:imagedata r:id="rId478" o:title=""/>
          </v:shape>
          <o:OLEObject Type="Embed" ProgID="Equation.3" ShapeID="_x0000_i1398" DrawAspect="Content" ObjectID="_1421273315" r:id="rId485"/>
        </w:object>
      </w:r>
      <w:r>
        <w:rPr>
          <w:i/>
        </w:rPr>
        <w:t xml:space="preserve">,   </w:t>
      </w:r>
      <w:r w:rsidRPr="000F756D">
        <w:rPr>
          <w:i/>
          <w:position w:val="-12"/>
        </w:rPr>
        <w:object w:dxaOrig="279" w:dyaOrig="400">
          <v:shape id="_x0000_i1399" type="#_x0000_t75" style="width:14.25pt;height:19.7pt" o:ole="">
            <v:imagedata r:id="rId478" o:title=""/>
          </v:shape>
          <o:OLEObject Type="Embed" ProgID="Equation.3" ShapeID="_x0000_i1399" DrawAspect="Content" ObjectID="_1421273316" r:id="rId486"/>
        </w:object>
      </w:r>
      <w:r>
        <w:rPr>
          <w:i/>
        </w:rPr>
        <w:t xml:space="preserve">. </w:t>
      </w:r>
    </w:p>
    <w:p w:rsidR="006358A1" w:rsidRDefault="006358A1" w:rsidP="00132024">
      <w:pPr>
        <w:spacing w:before="240"/>
        <w:ind w:firstLine="426"/>
        <w:jc w:val="both"/>
        <w:rPr>
          <w:i/>
          <w:lang w:val="ro-RO"/>
        </w:rPr>
      </w:pPr>
      <w:r>
        <w:rPr>
          <w:i/>
          <w:lang w:val="ro-RO"/>
        </w:rPr>
        <w:t>Din modul de construcţie a grafului G rezultă:</w:t>
      </w:r>
    </w:p>
    <w:p w:rsidR="006358A1" w:rsidRDefault="006358A1" w:rsidP="00132024">
      <w:pPr>
        <w:jc w:val="center"/>
        <w:rPr>
          <w:i/>
          <w:lang w:val="ro-RO"/>
        </w:rPr>
      </w:pPr>
      <w:r>
        <w:rPr>
          <w:i/>
          <w:lang w:val="ro-RO"/>
        </w:rPr>
        <w:t xml:space="preserve">uv </w:t>
      </w:r>
      <w:r>
        <w:rPr>
          <w:i/>
          <w:lang w:val="ro-RO"/>
        </w:rPr>
        <w:sym w:font="Symbol" w:char="F0CE"/>
      </w:r>
      <w:r>
        <w:rPr>
          <w:i/>
          <w:lang w:val="ro-RO"/>
        </w:rPr>
        <w:t xml:space="preserve"> E </w:t>
      </w:r>
      <w:r>
        <w:rPr>
          <w:i/>
          <w:lang w:val="ro-RO"/>
        </w:rPr>
        <w:sym w:font="Symbol" w:char="F0DB"/>
      </w:r>
      <w:r>
        <w:rPr>
          <w:i/>
          <w:lang w:val="ro-RO"/>
        </w:rPr>
        <w:t xml:space="preserve">  (</w:t>
      </w:r>
      <w:r w:rsidRPr="008439CC">
        <w:rPr>
          <w:i/>
          <w:position w:val="-6"/>
        </w:rPr>
        <w:object w:dxaOrig="200" w:dyaOrig="340">
          <v:shape id="_x0000_i1400" type="#_x0000_t75" style="width:10.2pt;height:17pt" o:ole="">
            <v:imagedata r:id="rId487" o:title=""/>
          </v:shape>
          <o:OLEObject Type="Embed" ProgID="Equation.3" ShapeID="_x0000_i1400" DrawAspect="Content" ObjectID="_1421273317" r:id="rId488"/>
        </w:object>
      </w:r>
      <w:r>
        <w:rPr>
          <w:i/>
        </w:rPr>
        <w:t xml:space="preserve"> </w:t>
      </w:r>
      <w:r>
        <w:rPr>
          <w:i/>
        </w:rPr>
        <w:sym w:font="Symbol" w:char="F0DA"/>
      </w:r>
      <w:r>
        <w:rPr>
          <w:i/>
        </w:rPr>
        <w:t xml:space="preserve">  v)</w:t>
      </w:r>
      <w:r w:rsidRPr="008439CC">
        <w:rPr>
          <w:i/>
          <w:lang w:val="ro-RO"/>
        </w:rPr>
        <w:t xml:space="preserve"> </w:t>
      </w:r>
      <w:r>
        <w:rPr>
          <w:i/>
          <w:lang w:val="ro-RO"/>
        </w:rPr>
        <w:sym w:font="Symbol" w:char="F0CE"/>
      </w:r>
      <w:r>
        <w:rPr>
          <w:i/>
          <w:lang w:val="ro-RO"/>
        </w:rPr>
        <w:t xml:space="preserve"> C (sau </w:t>
      </w:r>
      <w:r>
        <w:rPr>
          <w:i/>
        </w:rPr>
        <w:t xml:space="preserve"> (v </w:t>
      </w:r>
      <w:r>
        <w:rPr>
          <w:i/>
        </w:rPr>
        <w:sym w:font="Symbol" w:char="F0DA"/>
      </w:r>
      <w:r>
        <w:rPr>
          <w:i/>
        </w:rPr>
        <w:t xml:space="preserve">  </w:t>
      </w:r>
      <w:r w:rsidRPr="008439CC">
        <w:rPr>
          <w:i/>
          <w:position w:val="-6"/>
        </w:rPr>
        <w:object w:dxaOrig="200" w:dyaOrig="340">
          <v:shape id="_x0000_i1401" type="#_x0000_t75" style="width:10.2pt;height:17pt" o:ole="">
            <v:imagedata r:id="rId487" o:title=""/>
          </v:shape>
          <o:OLEObject Type="Embed" ProgID="Equation.3" ShapeID="_x0000_i1401" DrawAspect="Content" ObjectID="_1421273318" r:id="rId489"/>
        </w:object>
      </w:r>
      <w:r>
        <w:rPr>
          <w:i/>
        </w:rPr>
        <w:t xml:space="preserve">) </w:t>
      </w:r>
      <w:r>
        <w:rPr>
          <w:i/>
          <w:lang w:val="ro-RO"/>
        </w:rPr>
        <w:sym w:font="Symbol" w:char="F0CE"/>
      </w:r>
      <w:r>
        <w:rPr>
          <w:i/>
          <w:lang w:val="ro-RO"/>
        </w:rPr>
        <w:t xml:space="preserve"> C, ţinând cont de comutativitatea lui </w:t>
      </w:r>
      <w:r>
        <w:rPr>
          <w:i/>
          <w:lang w:val="ro-RO"/>
        </w:rPr>
        <w:sym w:font="Symbol" w:char="F0DA"/>
      </w:r>
      <w:r>
        <w:rPr>
          <w:i/>
          <w:lang w:val="ro-RO"/>
        </w:rPr>
        <w:t>)</w:t>
      </w:r>
    </w:p>
    <w:p w:rsidR="006358A1" w:rsidRDefault="006358A1" w:rsidP="00132024">
      <w:pPr>
        <w:spacing w:before="240"/>
        <w:ind w:firstLine="426"/>
        <w:jc w:val="both"/>
        <w:rPr>
          <w:i/>
          <w:lang w:val="ro-RO"/>
        </w:rPr>
      </w:pPr>
      <w:r>
        <w:rPr>
          <w:i/>
          <w:lang w:val="ro-RO"/>
        </w:rPr>
        <w:t xml:space="preserve">Aşadar, arcelor din drumul </w:t>
      </w:r>
      <w:r>
        <w:rPr>
          <w:b/>
          <w:i/>
          <w:lang w:val="ro-RO"/>
        </w:rPr>
        <w:t>d</w:t>
      </w:r>
      <w:r>
        <w:rPr>
          <w:b/>
          <w:i/>
          <w:vertAlign w:val="subscript"/>
          <w:lang w:val="ro-RO"/>
        </w:rPr>
        <w:t>1</w:t>
      </w:r>
      <w:r>
        <w:rPr>
          <w:b/>
          <w:i/>
          <w:lang w:val="ro-RO"/>
        </w:rPr>
        <w:t xml:space="preserve"> </w:t>
      </w:r>
      <w:r w:rsidRPr="005A7A2D">
        <w:rPr>
          <w:i/>
          <w:lang w:val="ro-RO"/>
        </w:rPr>
        <w:t xml:space="preserve">le corespund </w:t>
      </w:r>
      <w:r>
        <w:rPr>
          <w:i/>
          <w:lang w:val="ro-RO"/>
        </w:rPr>
        <w:t>următoarele clauze din C:</w:t>
      </w:r>
    </w:p>
    <w:p w:rsidR="006358A1" w:rsidRDefault="006358A1" w:rsidP="00132024">
      <w:pPr>
        <w:jc w:val="center"/>
        <w:rPr>
          <w:i/>
          <w:lang w:val="ro-RO"/>
        </w:rPr>
      </w:pPr>
      <w:r>
        <w:rPr>
          <w:i/>
          <w:lang w:val="ro-RO"/>
        </w:rPr>
        <w:t>C</w:t>
      </w:r>
      <w:r>
        <w:rPr>
          <w:i/>
          <w:vertAlign w:val="subscript"/>
          <w:lang w:val="ro-RO"/>
        </w:rPr>
        <w:t>h1</w:t>
      </w:r>
      <w:r>
        <w:rPr>
          <w:i/>
          <w:lang w:val="ro-RO"/>
        </w:rPr>
        <w:t xml:space="preserve"> =  x</w:t>
      </w:r>
      <w:r>
        <w:rPr>
          <w:i/>
          <w:vertAlign w:val="subscript"/>
          <w:lang w:val="ro-RO"/>
        </w:rPr>
        <w:t>i</w:t>
      </w:r>
      <w:r>
        <w:rPr>
          <w:i/>
          <w:lang w:val="ro-RO"/>
        </w:rPr>
        <w:t xml:space="preserve"> </w:t>
      </w:r>
      <w:r>
        <w:rPr>
          <w:i/>
          <w:lang w:val="ro-RO"/>
        </w:rPr>
        <w:sym w:font="Symbol" w:char="F0DA"/>
      </w:r>
      <w:r>
        <w:rPr>
          <w:i/>
          <w:lang w:val="ro-RO"/>
        </w:rPr>
        <w:t xml:space="preserve">  u</w:t>
      </w:r>
      <w:r>
        <w:rPr>
          <w:i/>
          <w:vertAlign w:val="subscript"/>
          <w:lang w:val="ro-RO"/>
        </w:rPr>
        <w:t>1</w:t>
      </w:r>
      <w:r>
        <w:rPr>
          <w:i/>
          <w:lang w:val="ro-RO"/>
        </w:rPr>
        <w:t>;</w:t>
      </w:r>
    </w:p>
    <w:p w:rsidR="006358A1" w:rsidRDefault="006358A1" w:rsidP="00132024">
      <w:pPr>
        <w:jc w:val="center"/>
        <w:rPr>
          <w:i/>
        </w:rPr>
      </w:pPr>
      <w:r>
        <w:rPr>
          <w:i/>
          <w:lang w:val="ro-RO"/>
        </w:rPr>
        <w:t>C</w:t>
      </w:r>
      <w:r>
        <w:rPr>
          <w:i/>
          <w:vertAlign w:val="subscript"/>
          <w:lang w:val="ro-RO"/>
        </w:rPr>
        <w:t>h2</w:t>
      </w:r>
      <w:r>
        <w:rPr>
          <w:i/>
          <w:lang w:val="ro-RO"/>
        </w:rPr>
        <w:t xml:space="preserve"> =  </w:t>
      </w:r>
      <w:r w:rsidRPr="0092197F">
        <w:rPr>
          <w:i/>
          <w:position w:val="-10"/>
        </w:rPr>
        <w:object w:dxaOrig="279" w:dyaOrig="380">
          <v:shape id="_x0000_i1402" type="#_x0000_t75" style="width:14.25pt;height:19pt" o:ole="">
            <v:imagedata r:id="rId490" o:title=""/>
          </v:shape>
          <o:OLEObject Type="Embed" ProgID="Equation.3" ShapeID="_x0000_i1402" DrawAspect="Content" ObjectID="_1421273319" r:id="rId491"/>
        </w:object>
      </w:r>
      <w:r>
        <w:rPr>
          <w:i/>
        </w:rPr>
        <w:t xml:space="preserve"> </w:t>
      </w:r>
      <w:r>
        <w:rPr>
          <w:i/>
        </w:rPr>
        <w:sym w:font="Symbol" w:char="F0DA"/>
      </w:r>
      <w:r>
        <w:rPr>
          <w:i/>
        </w:rPr>
        <w:t xml:space="preserve">  u</w:t>
      </w:r>
      <w:r>
        <w:rPr>
          <w:i/>
          <w:vertAlign w:val="subscript"/>
        </w:rPr>
        <w:t>2</w:t>
      </w:r>
      <w:r>
        <w:rPr>
          <w:i/>
        </w:rPr>
        <w:t>;</w:t>
      </w:r>
    </w:p>
    <w:p w:rsidR="006358A1" w:rsidRDefault="006358A1" w:rsidP="00132024">
      <w:pPr>
        <w:jc w:val="center"/>
        <w:rPr>
          <w:i/>
        </w:rPr>
      </w:pPr>
      <w:r>
        <w:rPr>
          <w:i/>
        </w:rPr>
        <w:t>…</w:t>
      </w:r>
    </w:p>
    <w:p w:rsidR="006358A1" w:rsidRDefault="006358A1" w:rsidP="00132024">
      <w:pPr>
        <w:jc w:val="center"/>
        <w:rPr>
          <w:i/>
        </w:rPr>
      </w:pPr>
      <w:r>
        <w:rPr>
          <w:i/>
          <w:lang w:val="ro-RO"/>
        </w:rPr>
        <w:t>C</w:t>
      </w:r>
      <w:r>
        <w:rPr>
          <w:i/>
          <w:vertAlign w:val="subscript"/>
          <w:lang w:val="ro-RO"/>
        </w:rPr>
        <w:t>hk-1</w:t>
      </w:r>
      <w:r>
        <w:rPr>
          <w:i/>
          <w:lang w:val="ro-RO"/>
        </w:rPr>
        <w:t xml:space="preserve"> = </w:t>
      </w:r>
      <w:r w:rsidRPr="00E77DC5">
        <w:rPr>
          <w:i/>
          <w:position w:val="-12"/>
        </w:rPr>
        <w:object w:dxaOrig="440" w:dyaOrig="400">
          <v:shape id="_x0000_i1403" type="#_x0000_t75" style="width:21.75pt;height:19.7pt" o:ole="">
            <v:imagedata r:id="rId492" o:title=""/>
          </v:shape>
          <o:OLEObject Type="Embed" ProgID="Equation.3" ShapeID="_x0000_i1403" DrawAspect="Content" ObjectID="_1421273320" r:id="rId493"/>
        </w:object>
      </w:r>
      <w:r>
        <w:rPr>
          <w:i/>
          <w:lang w:val="ro-RO"/>
        </w:rPr>
        <w:t xml:space="preserve"> </w:t>
      </w:r>
      <w:r>
        <w:rPr>
          <w:i/>
        </w:rPr>
        <w:t xml:space="preserve"> </w:t>
      </w:r>
      <w:r>
        <w:rPr>
          <w:i/>
        </w:rPr>
        <w:sym w:font="Symbol" w:char="F0DA"/>
      </w:r>
      <w:r>
        <w:rPr>
          <w:i/>
        </w:rPr>
        <w:t xml:space="preserve">  u</w:t>
      </w:r>
      <w:r>
        <w:rPr>
          <w:i/>
          <w:vertAlign w:val="subscript"/>
        </w:rPr>
        <w:t>k</w:t>
      </w:r>
      <w:r>
        <w:rPr>
          <w:i/>
        </w:rPr>
        <w:t>;</w:t>
      </w:r>
    </w:p>
    <w:p w:rsidR="006358A1" w:rsidRDefault="006358A1" w:rsidP="00132024">
      <w:pPr>
        <w:jc w:val="center"/>
        <w:rPr>
          <w:i/>
        </w:rPr>
      </w:pPr>
      <w:r>
        <w:rPr>
          <w:i/>
          <w:lang w:val="ro-RO"/>
        </w:rPr>
        <w:t>C</w:t>
      </w:r>
      <w:r>
        <w:rPr>
          <w:i/>
          <w:vertAlign w:val="subscript"/>
          <w:lang w:val="ro-RO"/>
        </w:rPr>
        <w:t>hk</w:t>
      </w:r>
      <w:r>
        <w:rPr>
          <w:i/>
          <w:lang w:val="ro-RO"/>
        </w:rPr>
        <w:t xml:space="preserve"> =  </w:t>
      </w:r>
      <w:r w:rsidRPr="00D63F0B">
        <w:rPr>
          <w:i/>
          <w:position w:val="-12"/>
        </w:rPr>
        <w:object w:dxaOrig="320" w:dyaOrig="400">
          <v:shape id="_x0000_i1404" type="#_x0000_t75" style="width:16.3pt;height:19.7pt" o:ole="">
            <v:imagedata r:id="rId494" o:title=""/>
          </v:shape>
          <o:OLEObject Type="Embed" ProgID="Equation.3" ShapeID="_x0000_i1404" DrawAspect="Content" ObjectID="_1421273321" r:id="rId495"/>
        </w:object>
      </w:r>
      <w:r>
        <w:rPr>
          <w:i/>
        </w:rPr>
        <w:t xml:space="preserve"> </w:t>
      </w:r>
      <w:r>
        <w:rPr>
          <w:i/>
        </w:rPr>
        <w:sym w:font="Symbol" w:char="F0DA"/>
      </w:r>
      <w:r>
        <w:rPr>
          <w:i/>
        </w:rPr>
        <w:t xml:space="preserve">  x</w:t>
      </w:r>
      <w:r>
        <w:rPr>
          <w:i/>
          <w:vertAlign w:val="subscript"/>
        </w:rPr>
        <w:t>i</w:t>
      </w:r>
      <w:r>
        <w:rPr>
          <w:i/>
        </w:rPr>
        <w:t>.</w:t>
      </w:r>
    </w:p>
    <w:p w:rsidR="006358A1" w:rsidRDefault="006358A1" w:rsidP="00132024">
      <w:pPr>
        <w:jc w:val="both"/>
        <w:rPr>
          <w:i/>
          <w:lang w:val="ro-RO"/>
        </w:rPr>
      </w:pPr>
      <w:r>
        <w:rPr>
          <w:i/>
        </w:rPr>
        <w:t>respectiv</w:t>
      </w:r>
      <w:r>
        <w:rPr>
          <w:i/>
          <w:lang w:val="ro-RO"/>
        </w:rPr>
        <w:t xml:space="preserve"> arcelor din drumul </w:t>
      </w:r>
      <w:r>
        <w:rPr>
          <w:b/>
          <w:i/>
          <w:lang w:val="ro-RO"/>
        </w:rPr>
        <w:t>d</w:t>
      </w:r>
      <w:r>
        <w:rPr>
          <w:b/>
          <w:i/>
          <w:vertAlign w:val="subscript"/>
          <w:lang w:val="ro-RO"/>
        </w:rPr>
        <w:t>2</w:t>
      </w:r>
      <w:r>
        <w:rPr>
          <w:b/>
          <w:i/>
          <w:lang w:val="ro-RO"/>
        </w:rPr>
        <w:t xml:space="preserve"> </w:t>
      </w:r>
      <w:r w:rsidRPr="005A7A2D">
        <w:rPr>
          <w:i/>
          <w:lang w:val="ro-RO"/>
        </w:rPr>
        <w:t xml:space="preserve">le corespund </w:t>
      </w:r>
      <w:r>
        <w:rPr>
          <w:i/>
          <w:lang w:val="ro-RO"/>
        </w:rPr>
        <w:t>următoarele clauze din C:</w:t>
      </w:r>
    </w:p>
    <w:p w:rsidR="006358A1" w:rsidRDefault="006358A1" w:rsidP="00132024">
      <w:pPr>
        <w:jc w:val="center"/>
        <w:rPr>
          <w:i/>
          <w:lang w:val="ro-RO"/>
        </w:rPr>
      </w:pPr>
      <w:r>
        <w:rPr>
          <w:i/>
          <w:lang w:val="ro-RO"/>
        </w:rPr>
        <w:t>C</w:t>
      </w:r>
      <w:r>
        <w:rPr>
          <w:i/>
          <w:vertAlign w:val="subscript"/>
          <w:lang w:val="ro-RO"/>
        </w:rPr>
        <w:t>p1</w:t>
      </w:r>
      <w:r>
        <w:rPr>
          <w:i/>
          <w:lang w:val="ro-RO"/>
        </w:rPr>
        <w:t xml:space="preserve"> =  </w:t>
      </w:r>
      <w:r w:rsidRPr="000F756D">
        <w:rPr>
          <w:i/>
          <w:position w:val="-12"/>
        </w:rPr>
        <w:object w:dxaOrig="279" w:dyaOrig="400">
          <v:shape id="_x0000_i1405" type="#_x0000_t75" style="width:14.25pt;height:19.7pt" o:ole="">
            <v:imagedata r:id="rId478" o:title=""/>
          </v:shape>
          <o:OLEObject Type="Embed" ProgID="Equation.3" ShapeID="_x0000_i1405" DrawAspect="Content" ObjectID="_1421273322" r:id="rId496"/>
        </w:object>
      </w:r>
      <w:r w:rsidRPr="00132024">
        <w:rPr>
          <w:i/>
          <w:lang w:val="ro-RO"/>
        </w:rPr>
        <w:t xml:space="preserve"> </w:t>
      </w:r>
      <w:r>
        <w:rPr>
          <w:i/>
          <w:lang w:val="ro-RO"/>
        </w:rPr>
        <w:sym w:font="Symbol" w:char="F0DA"/>
      </w:r>
      <w:r>
        <w:rPr>
          <w:i/>
          <w:lang w:val="ro-RO"/>
        </w:rPr>
        <w:t xml:space="preserve">  v</w:t>
      </w:r>
      <w:r>
        <w:rPr>
          <w:i/>
          <w:vertAlign w:val="subscript"/>
          <w:lang w:val="ro-RO"/>
        </w:rPr>
        <w:t>1</w:t>
      </w:r>
      <w:r>
        <w:rPr>
          <w:i/>
          <w:lang w:val="ro-RO"/>
        </w:rPr>
        <w:t>;</w:t>
      </w:r>
    </w:p>
    <w:p w:rsidR="006358A1" w:rsidRPr="00132024" w:rsidRDefault="006358A1" w:rsidP="00132024">
      <w:pPr>
        <w:jc w:val="center"/>
        <w:rPr>
          <w:i/>
          <w:lang w:val="ro-RO"/>
        </w:rPr>
      </w:pPr>
      <w:r>
        <w:rPr>
          <w:i/>
          <w:lang w:val="ro-RO"/>
        </w:rPr>
        <w:t>C</w:t>
      </w:r>
      <w:r>
        <w:rPr>
          <w:i/>
          <w:vertAlign w:val="subscript"/>
          <w:lang w:val="ro-RO"/>
        </w:rPr>
        <w:t>p2</w:t>
      </w:r>
      <w:r>
        <w:rPr>
          <w:i/>
          <w:lang w:val="ro-RO"/>
        </w:rPr>
        <w:t xml:space="preserve"> =  </w:t>
      </w:r>
      <w:r w:rsidRPr="0092197F">
        <w:rPr>
          <w:i/>
          <w:position w:val="-10"/>
        </w:rPr>
        <w:object w:dxaOrig="260" w:dyaOrig="380">
          <v:shape id="_x0000_i1406" type="#_x0000_t75" style="width:12.9pt;height:19pt" o:ole="">
            <v:imagedata r:id="rId497" o:title=""/>
          </v:shape>
          <o:OLEObject Type="Embed" ProgID="Equation.3" ShapeID="_x0000_i1406" DrawAspect="Content" ObjectID="_1421273323" r:id="rId498"/>
        </w:object>
      </w:r>
      <w:r w:rsidRPr="00132024">
        <w:rPr>
          <w:i/>
          <w:lang w:val="ro-RO"/>
        </w:rPr>
        <w:t xml:space="preserve"> </w:t>
      </w:r>
      <w:r>
        <w:rPr>
          <w:i/>
        </w:rPr>
        <w:sym w:font="Symbol" w:char="F0DA"/>
      </w:r>
      <w:r w:rsidRPr="00132024">
        <w:rPr>
          <w:i/>
          <w:lang w:val="ro-RO"/>
        </w:rPr>
        <w:t xml:space="preserve">  v</w:t>
      </w:r>
      <w:r w:rsidRPr="00132024">
        <w:rPr>
          <w:i/>
          <w:vertAlign w:val="subscript"/>
          <w:lang w:val="ro-RO"/>
        </w:rPr>
        <w:t>2</w:t>
      </w:r>
      <w:r w:rsidRPr="00132024">
        <w:rPr>
          <w:i/>
          <w:lang w:val="ro-RO"/>
        </w:rPr>
        <w:t>;</w:t>
      </w:r>
    </w:p>
    <w:p w:rsidR="006358A1" w:rsidRPr="00132024" w:rsidRDefault="006358A1" w:rsidP="00132024">
      <w:pPr>
        <w:jc w:val="center"/>
        <w:rPr>
          <w:i/>
          <w:lang w:val="ro-RO"/>
        </w:rPr>
      </w:pPr>
      <w:r w:rsidRPr="00132024">
        <w:rPr>
          <w:i/>
          <w:lang w:val="ro-RO"/>
        </w:rPr>
        <w:t>…</w:t>
      </w:r>
    </w:p>
    <w:p w:rsidR="006358A1" w:rsidRPr="00132024" w:rsidRDefault="006358A1" w:rsidP="00132024">
      <w:pPr>
        <w:jc w:val="center"/>
        <w:rPr>
          <w:i/>
          <w:lang w:val="ro-RO"/>
        </w:rPr>
      </w:pPr>
      <w:r>
        <w:rPr>
          <w:i/>
          <w:lang w:val="ro-RO"/>
        </w:rPr>
        <w:t>C</w:t>
      </w:r>
      <w:r>
        <w:rPr>
          <w:i/>
          <w:vertAlign w:val="subscript"/>
          <w:lang w:val="ro-RO"/>
        </w:rPr>
        <w:t>pj-1</w:t>
      </w:r>
      <w:r>
        <w:rPr>
          <w:i/>
          <w:lang w:val="ro-RO"/>
        </w:rPr>
        <w:t xml:space="preserve"> = </w:t>
      </w:r>
      <w:r w:rsidRPr="00252A4C">
        <w:rPr>
          <w:i/>
          <w:position w:val="-14"/>
        </w:rPr>
        <w:object w:dxaOrig="420" w:dyaOrig="420">
          <v:shape id="_x0000_i1407" type="#_x0000_t75" style="width:21.05pt;height:21.05pt" o:ole="">
            <v:imagedata r:id="rId499" o:title=""/>
          </v:shape>
          <o:OLEObject Type="Embed" ProgID="Equation.3" ShapeID="_x0000_i1407" DrawAspect="Content" ObjectID="_1421273324" r:id="rId500"/>
        </w:object>
      </w:r>
      <w:r>
        <w:rPr>
          <w:i/>
          <w:lang w:val="ro-RO"/>
        </w:rPr>
        <w:t xml:space="preserve"> </w:t>
      </w:r>
      <w:r w:rsidRPr="00132024">
        <w:rPr>
          <w:i/>
          <w:lang w:val="ro-RO"/>
        </w:rPr>
        <w:t xml:space="preserve"> </w:t>
      </w:r>
      <w:r>
        <w:rPr>
          <w:i/>
        </w:rPr>
        <w:sym w:font="Symbol" w:char="F0DA"/>
      </w:r>
      <w:r w:rsidRPr="00132024">
        <w:rPr>
          <w:i/>
          <w:lang w:val="ro-RO"/>
        </w:rPr>
        <w:t xml:space="preserve">  v</w:t>
      </w:r>
      <w:r w:rsidRPr="00132024">
        <w:rPr>
          <w:i/>
          <w:vertAlign w:val="subscript"/>
          <w:lang w:val="ro-RO"/>
        </w:rPr>
        <w:t>j</w:t>
      </w:r>
      <w:r w:rsidRPr="00132024">
        <w:rPr>
          <w:i/>
          <w:lang w:val="ro-RO"/>
        </w:rPr>
        <w:t>;</w:t>
      </w:r>
    </w:p>
    <w:p w:rsidR="006358A1" w:rsidRDefault="006358A1" w:rsidP="00132024">
      <w:pPr>
        <w:jc w:val="center"/>
        <w:rPr>
          <w:i/>
        </w:rPr>
      </w:pPr>
      <w:r>
        <w:rPr>
          <w:i/>
          <w:lang w:val="ro-RO"/>
        </w:rPr>
        <w:lastRenderedPageBreak/>
        <w:t>C</w:t>
      </w:r>
      <w:r>
        <w:rPr>
          <w:i/>
          <w:vertAlign w:val="subscript"/>
          <w:lang w:val="ro-RO"/>
        </w:rPr>
        <w:t>pj</w:t>
      </w:r>
      <w:r>
        <w:rPr>
          <w:i/>
          <w:lang w:val="ro-RO"/>
        </w:rPr>
        <w:t xml:space="preserve"> =  </w:t>
      </w:r>
      <w:r w:rsidRPr="00437AFA">
        <w:rPr>
          <w:i/>
          <w:position w:val="-14"/>
        </w:rPr>
        <w:object w:dxaOrig="300" w:dyaOrig="420">
          <v:shape id="_x0000_i1408" type="#_x0000_t75" style="width:14.95pt;height:21.05pt" o:ole="">
            <v:imagedata r:id="rId501" o:title=""/>
          </v:shape>
          <o:OLEObject Type="Embed" ProgID="Equation.3" ShapeID="_x0000_i1408" DrawAspect="Content" ObjectID="_1421273325" r:id="rId502"/>
        </w:object>
      </w:r>
      <w:r>
        <w:rPr>
          <w:i/>
        </w:rPr>
        <w:t xml:space="preserve"> </w:t>
      </w:r>
      <w:r>
        <w:rPr>
          <w:i/>
        </w:rPr>
        <w:sym w:font="Symbol" w:char="F0DA"/>
      </w:r>
      <w:r>
        <w:rPr>
          <w:i/>
        </w:rPr>
        <w:t xml:space="preserve">  </w:t>
      </w:r>
      <w:r w:rsidRPr="000F756D">
        <w:rPr>
          <w:i/>
          <w:position w:val="-12"/>
        </w:rPr>
        <w:object w:dxaOrig="279" w:dyaOrig="400">
          <v:shape id="_x0000_i1409" type="#_x0000_t75" style="width:14.25pt;height:19.7pt" o:ole="">
            <v:imagedata r:id="rId478" o:title=""/>
          </v:shape>
          <o:OLEObject Type="Embed" ProgID="Equation.3" ShapeID="_x0000_i1409" DrawAspect="Content" ObjectID="_1421273326" r:id="rId503"/>
        </w:object>
      </w:r>
      <w:r>
        <w:rPr>
          <w:i/>
        </w:rPr>
        <w:t>.</w:t>
      </w:r>
    </w:p>
    <w:p w:rsidR="006358A1" w:rsidRPr="00672DAD" w:rsidRDefault="006358A1" w:rsidP="00132024">
      <w:pPr>
        <w:spacing w:before="240"/>
        <w:ind w:firstLine="426"/>
        <w:jc w:val="both"/>
        <w:rPr>
          <w:i/>
        </w:rPr>
      </w:pPr>
      <w:r>
        <w:rPr>
          <w:i/>
          <w:lang w:val="ro-RO"/>
        </w:rPr>
        <w:t xml:space="preserve">Am pornit de la ipoteza că  există o atribuire a valorilor de adevăr şi fals pentru variabilele booleene astfel încât </w:t>
      </w:r>
      <w:r w:rsidRPr="002B069A">
        <w:rPr>
          <w:b/>
          <w:i/>
          <w:lang w:val="ro-RO"/>
        </w:rPr>
        <w:t>toate clauzele din C să fie adevărate</w:t>
      </w:r>
      <w:r>
        <w:rPr>
          <w:i/>
          <w:lang w:val="ro-RO"/>
        </w:rPr>
        <w:t>.</w:t>
      </w:r>
    </w:p>
    <w:p w:rsidR="006358A1" w:rsidRDefault="006358A1" w:rsidP="00830E2A">
      <w:pPr>
        <w:numPr>
          <w:ilvl w:val="0"/>
          <w:numId w:val="49"/>
        </w:numPr>
        <w:suppressAutoHyphens/>
        <w:spacing w:before="240" w:after="0" w:line="240" w:lineRule="auto"/>
        <w:jc w:val="both"/>
        <w:rPr>
          <w:i/>
        </w:rPr>
      </w:pPr>
      <w:r w:rsidRPr="003351FF">
        <w:rPr>
          <w:b/>
          <w:i/>
          <w:u w:val="single"/>
          <w:lang w:val="ro-RO"/>
        </w:rPr>
        <w:t xml:space="preserve">dacă  </w:t>
      </w:r>
      <w:r w:rsidRPr="003351FF">
        <w:rPr>
          <w:b/>
          <w:i/>
          <w:u w:val="single"/>
        </w:rPr>
        <w:t>x</w:t>
      </w:r>
      <w:r w:rsidRPr="003351FF">
        <w:rPr>
          <w:b/>
          <w:i/>
          <w:u w:val="single"/>
          <w:vertAlign w:val="subscript"/>
        </w:rPr>
        <w:t>i</w:t>
      </w:r>
      <w:r w:rsidRPr="003351FF">
        <w:rPr>
          <w:b/>
          <w:i/>
          <w:u w:val="single"/>
        </w:rPr>
        <w:t xml:space="preserve"> = true</w:t>
      </w:r>
      <w:r>
        <w:rPr>
          <w:b/>
          <w:i/>
        </w:rPr>
        <w:t xml:space="preserve"> </w:t>
      </w:r>
      <w:r>
        <w:rPr>
          <w:b/>
          <w:i/>
        </w:rPr>
        <w:sym w:font="Symbol" w:char="F0DE"/>
      </w:r>
      <w:r>
        <w:rPr>
          <w:b/>
          <w:i/>
        </w:rPr>
        <w:t xml:space="preserve"> </w:t>
      </w:r>
      <w:r w:rsidRPr="000F756D">
        <w:rPr>
          <w:i/>
          <w:position w:val="-12"/>
        </w:rPr>
        <w:object w:dxaOrig="279" w:dyaOrig="400">
          <v:shape id="_x0000_i1410" type="#_x0000_t75" style="width:14.25pt;height:19.7pt" o:ole="">
            <v:imagedata r:id="rId478" o:title=""/>
          </v:shape>
          <o:OLEObject Type="Embed" ProgID="Equation.3" ShapeID="_x0000_i1410" DrawAspect="Content" ObjectID="_1421273327" r:id="rId504"/>
        </w:object>
      </w:r>
      <w:r>
        <w:rPr>
          <w:i/>
        </w:rPr>
        <w:t xml:space="preserve"> = </w:t>
      </w:r>
      <w:r w:rsidRPr="002B069A">
        <w:rPr>
          <w:b/>
          <w:i/>
        </w:rPr>
        <w:t>false</w:t>
      </w:r>
      <w:r>
        <w:rPr>
          <w:b/>
          <w:i/>
        </w:rPr>
        <w:t xml:space="preserve"> </w:t>
      </w:r>
      <w:r>
        <w:rPr>
          <w:i/>
        </w:rPr>
        <w:t>(din principiul noncontradicţiei</w:t>
      </w:r>
      <w:r w:rsidRPr="00E73BC7">
        <w:rPr>
          <w:i/>
        </w:rPr>
        <w:t>).</w:t>
      </w:r>
    </w:p>
    <w:p w:rsidR="006358A1" w:rsidRPr="00744E9C" w:rsidRDefault="006358A1" w:rsidP="00132024">
      <w:pPr>
        <w:ind w:left="720"/>
        <w:jc w:val="both"/>
        <w:rPr>
          <w:i/>
          <w:lang w:val="ro-RO"/>
        </w:rPr>
      </w:pPr>
      <w:r>
        <w:rPr>
          <w:i/>
          <w:lang w:val="ro-RO"/>
        </w:rPr>
        <w:t xml:space="preserve">Vom demonstra prin </w:t>
      </w:r>
      <w:r w:rsidRPr="00744E9C">
        <w:rPr>
          <w:b/>
          <w:i/>
          <w:lang w:val="ro-RO"/>
        </w:rPr>
        <w:t>inducţie</w:t>
      </w:r>
      <w:r>
        <w:rPr>
          <w:i/>
          <w:lang w:val="ro-RO"/>
        </w:rPr>
        <w:t xml:space="preserve"> că </w:t>
      </w:r>
      <w:r>
        <w:rPr>
          <w:i/>
        </w:rPr>
        <w:t>v</w:t>
      </w:r>
      <w:r>
        <w:rPr>
          <w:i/>
          <w:vertAlign w:val="subscript"/>
        </w:rPr>
        <w:t>s</w:t>
      </w:r>
      <w:r>
        <w:rPr>
          <w:i/>
        </w:rPr>
        <w:t xml:space="preserve"> = true, </w:t>
      </w:r>
      <w:r>
        <w:rPr>
          <w:i/>
        </w:rPr>
        <w:sym w:font="Symbol" w:char="F022"/>
      </w:r>
      <w:r>
        <w:rPr>
          <w:i/>
        </w:rPr>
        <w:t xml:space="preserve">s </w:t>
      </w:r>
      <w:r>
        <w:rPr>
          <w:i/>
          <w:lang w:val="ro-RO"/>
        </w:rPr>
        <w:sym w:font="Symbol" w:char="F0CE"/>
      </w:r>
      <w:r>
        <w:rPr>
          <w:i/>
          <w:lang w:val="ro-RO"/>
        </w:rPr>
        <w:t xml:space="preserve"> </w:t>
      </w:r>
      <w:r w:rsidRPr="00C127CB">
        <w:rPr>
          <w:i/>
          <w:lang w:val="ro-RO"/>
        </w:rPr>
        <w:t xml:space="preserve">{1, …, </w:t>
      </w:r>
      <w:r>
        <w:rPr>
          <w:i/>
          <w:lang w:val="ro-RO"/>
        </w:rPr>
        <w:t>j</w:t>
      </w:r>
      <w:r w:rsidRPr="00C127CB">
        <w:rPr>
          <w:i/>
          <w:lang w:val="ro-RO"/>
        </w:rPr>
        <w:t>}</w:t>
      </w:r>
      <w:r>
        <w:rPr>
          <w:i/>
          <w:lang w:val="ro-RO"/>
        </w:rPr>
        <w:t>.</w:t>
      </w:r>
    </w:p>
    <w:p w:rsidR="006358A1" w:rsidRDefault="006358A1" w:rsidP="00830E2A">
      <w:pPr>
        <w:numPr>
          <w:ilvl w:val="0"/>
          <w:numId w:val="50"/>
        </w:numPr>
        <w:suppressAutoHyphens/>
        <w:spacing w:after="0" w:line="240" w:lineRule="auto"/>
        <w:jc w:val="both"/>
        <w:rPr>
          <w:i/>
        </w:rPr>
      </w:pPr>
      <w:r>
        <w:rPr>
          <w:i/>
          <w:lang w:val="ro-RO"/>
        </w:rPr>
        <w:t>C</w:t>
      </w:r>
      <w:r>
        <w:rPr>
          <w:i/>
          <w:vertAlign w:val="subscript"/>
          <w:lang w:val="ro-RO"/>
        </w:rPr>
        <w:t>p1</w:t>
      </w:r>
      <w:r>
        <w:rPr>
          <w:i/>
          <w:lang w:val="ro-RO"/>
        </w:rPr>
        <w:t xml:space="preserve"> = </w:t>
      </w:r>
      <w:r w:rsidRPr="002B069A">
        <w:rPr>
          <w:b/>
          <w:i/>
          <w:lang w:val="ro-RO"/>
        </w:rPr>
        <w:t xml:space="preserve">true </w:t>
      </w:r>
      <w:r>
        <w:rPr>
          <w:b/>
          <w:i/>
          <w:lang w:val="ro-RO"/>
        </w:rPr>
        <w:t xml:space="preserve"> </w:t>
      </w:r>
      <w:r w:rsidRPr="004B1C3D">
        <w:rPr>
          <w:i/>
          <w:lang w:val="ro-RO"/>
        </w:rPr>
        <w:t>şi</w:t>
      </w:r>
      <w:r>
        <w:rPr>
          <w:b/>
          <w:i/>
          <w:lang w:val="ro-RO"/>
        </w:rPr>
        <w:t xml:space="preserve"> </w:t>
      </w:r>
      <w:r w:rsidRPr="000F756D">
        <w:rPr>
          <w:i/>
          <w:position w:val="-12"/>
        </w:rPr>
        <w:object w:dxaOrig="279" w:dyaOrig="400">
          <v:shape id="_x0000_i1411" type="#_x0000_t75" style="width:14.25pt;height:19.7pt" o:ole="">
            <v:imagedata r:id="rId478" o:title=""/>
          </v:shape>
          <o:OLEObject Type="Embed" ProgID="Equation.3" ShapeID="_x0000_i1411" DrawAspect="Content" ObjectID="_1421273328" r:id="rId505"/>
        </w:object>
      </w:r>
      <w:r>
        <w:rPr>
          <w:i/>
        </w:rPr>
        <w:t xml:space="preserve"> = </w:t>
      </w:r>
      <w:r w:rsidRPr="002B069A">
        <w:rPr>
          <w:b/>
          <w:i/>
        </w:rPr>
        <w:t>false</w:t>
      </w:r>
      <w:r>
        <w:rPr>
          <w:b/>
          <w:i/>
        </w:rPr>
        <w:t xml:space="preserve"> </w:t>
      </w:r>
      <w:r>
        <w:rPr>
          <w:i/>
          <w:lang w:val="ro-RO"/>
        </w:rPr>
        <w:sym w:font="Symbol" w:char="F0DE"/>
      </w:r>
      <w:r>
        <w:rPr>
          <w:i/>
          <w:lang w:val="ro-RO"/>
        </w:rPr>
        <w:t xml:space="preserve">  v</w:t>
      </w:r>
      <w:r>
        <w:rPr>
          <w:i/>
          <w:vertAlign w:val="subscript"/>
          <w:lang w:val="ro-RO"/>
        </w:rPr>
        <w:t>1</w:t>
      </w:r>
      <w:r>
        <w:rPr>
          <w:i/>
          <w:lang w:val="ro-RO"/>
        </w:rPr>
        <w:t xml:space="preserve"> = </w:t>
      </w:r>
      <w:r>
        <w:rPr>
          <w:b/>
          <w:i/>
          <w:lang w:val="ro-RO"/>
        </w:rPr>
        <w:t>true</w:t>
      </w:r>
      <w:r>
        <w:rPr>
          <w:i/>
        </w:rPr>
        <w:t xml:space="preserve">. </w:t>
      </w:r>
    </w:p>
    <w:p w:rsidR="006358A1" w:rsidRDefault="006358A1" w:rsidP="00830E2A">
      <w:pPr>
        <w:numPr>
          <w:ilvl w:val="0"/>
          <w:numId w:val="50"/>
        </w:numPr>
        <w:suppressAutoHyphens/>
        <w:spacing w:after="0" w:line="240" w:lineRule="auto"/>
        <w:jc w:val="both"/>
        <w:rPr>
          <w:i/>
        </w:rPr>
      </w:pPr>
      <w:r>
        <w:rPr>
          <w:i/>
        </w:rPr>
        <w:t>Presupunem v</w:t>
      </w:r>
      <w:r>
        <w:rPr>
          <w:i/>
          <w:vertAlign w:val="subscript"/>
        </w:rPr>
        <w:t>s</w:t>
      </w:r>
      <w:r>
        <w:rPr>
          <w:i/>
        </w:rPr>
        <w:t xml:space="preserve"> = </w:t>
      </w:r>
      <w:r>
        <w:rPr>
          <w:b/>
          <w:i/>
        </w:rPr>
        <w:t>true</w:t>
      </w:r>
      <w:r>
        <w:rPr>
          <w:i/>
        </w:rPr>
        <w:t xml:space="preserve"> </w:t>
      </w:r>
      <w:r>
        <w:rPr>
          <w:i/>
        </w:rPr>
        <w:sym w:font="Symbol" w:char="F022"/>
      </w:r>
      <w:r>
        <w:rPr>
          <w:i/>
        </w:rPr>
        <w:t xml:space="preserve">s </w:t>
      </w:r>
      <w:r>
        <w:rPr>
          <w:i/>
          <w:lang w:val="ro-RO"/>
        </w:rPr>
        <w:sym w:font="Symbol" w:char="F0CE"/>
      </w:r>
      <w:r>
        <w:rPr>
          <w:i/>
          <w:lang w:val="ro-RO"/>
        </w:rPr>
        <w:t xml:space="preserve"> </w:t>
      </w:r>
      <w:r w:rsidRPr="00C127CB">
        <w:rPr>
          <w:i/>
          <w:lang w:val="ro-RO"/>
        </w:rPr>
        <w:t xml:space="preserve">{1, …, </w:t>
      </w:r>
      <w:r>
        <w:rPr>
          <w:i/>
          <w:lang w:val="ro-RO"/>
        </w:rPr>
        <w:t>m</w:t>
      </w:r>
      <w:r w:rsidRPr="00C127CB">
        <w:rPr>
          <w:i/>
          <w:lang w:val="ro-RO"/>
        </w:rPr>
        <w:t>}</w:t>
      </w:r>
      <w:r>
        <w:rPr>
          <w:i/>
          <w:lang w:val="ro-RO"/>
        </w:rPr>
        <w:t xml:space="preserve">. Demonstrăm că </w:t>
      </w:r>
      <w:r>
        <w:rPr>
          <w:i/>
        </w:rPr>
        <w:t>v</w:t>
      </w:r>
      <w:r>
        <w:rPr>
          <w:i/>
          <w:vertAlign w:val="subscript"/>
        </w:rPr>
        <w:t>m+1</w:t>
      </w:r>
      <w:r>
        <w:rPr>
          <w:i/>
        </w:rPr>
        <w:t xml:space="preserve"> = true.</w:t>
      </w:r>
    </w:p>
    <w:p w:rsidR="006358A1" w:rsidRDefault="006358A1" w:rsidP="00132024">
      <w:pPr>
        <w:ind w:left="720"/>
        <w:jc w:val="both"/>
        <w:rPr>
          <w:b/>
          <w:i/>
        </w:rPr>
      </w:pPr>
      <w:r>
        <w:rPr>
          <w:i/>
        </w:rPr>
        <w:t>C</w:t>
      </w:r>
      <w:r>
        <w:rPr>
          <w:i/>
          <w:vertAlign w:val="subscript"/>
        </w:rPr>
        <w:t>pm</w:t>
      </w:r>
      <w:r>
        <w:rPr>
          <w:i/>
        </w:rPr>
        <w:t xml:space="preserve"> = </w:t>
      </w:r>
      <w:r>
        <w:rPr>
          <w:b/>
          <w:i/>
        </w:rPr>
        <w:t xml:space="preserve">true </w:t>
      </w:r>
      <w:r>
        <w:rPr>
          <w:b/>
          <w:i/>
        </w:rPr>
        <w:sym w:font="Symbol" w:char="F0DE"/>
      </w:r>
      <w:r>
        <w:rPr>
          <w:b/>
          <w:i/>
        </w:rPr>
        <w:t xml:space="preserve"> </w:t>
      </w:r>
      <w:r>
        <w:rPr>
          <w:i/>
        </w:rPr>
        <w:t xml:space="preserve"> </w:t>
      </w:r>
      <w:r w:rsidRPr="0081127C">
        <w:rPr>
          <w:i/>
          <w:position w:val="-12"/>
        </w:rPr>
        <w:object w:dxaOrig="320" w:dyaOrig="400">
          <v:shape id="_x0000_i1412" type="#_x0000_t75" style="width:16.3pt;height:19.7pt" o:ole="">
            <v:imagedata r:id="rId506" o:title=""/>
          </v:shape>
          <o:OLEObject Type="Embed" ProgID="Equation.3" ShapeID="_x0000_i1412" DrawAspect="Content" ObjectID="_1421273329" r:id="rId507"/>
        </w:object>
      </w:r>
      <w:r>
        <w:rPr>
          <w:i/>
        </w:rPr>
        <w:t xml:space="preserve"> </w:t>
      </w:r>
      <w:r>
        <w:rPr>
          <w:i/>
        </w:rPr>
        <w:sym w:font="Symbol" w:char="F0DA"/>
      </w:r>
      <w:r>
        <w:rPr>
          <w:i/>
        </w:rPr>
        <w:t xml:space="preserve">  v</w:t>
      </w:r>
      <w:r>
        <w:rPr>
          <w:i/>
          <w:vertAlign w:val="subscript"/>
        </w:rPr>
        <w:t>m+1</w:t>
      </w:r>
      <w:r>
        <w:rPr>
          <w:i/>
        </w:rPr>
        <w:t xml:space="preserve"> = </w:t>
      </w:r>
      <w:r>
        <w:rPr>
          <w:b/>
          <w:i/>
        </w:rPr>
        <w:t>true.</w:t>
      </w:r>
    </w:p>
    <w:p w:rsidR="006358A1" w:rsidRPr="0081127C" w:rsidRDefault="006358A1" w:rsidP="00132024">
      <w:pPr>
        <w:ind w:left="720"/>
        <w:jc w:val="both"/>
        <w:rPr>
          <w:i/>
        </w:rPr>
      </w:pPr>
      <w:r>
        <w:rPr>
          <w:i/>
        </w:rPr>
        <w:t xml:space="preserve">În plus, </w:t>
      </w:r>
      <w:r w:rsidRPr="0081127C">
        <w:rPr>
          <w:i/>
          <w:position w:val="-12"/>
        </w:rPr>
        <w:object w:dxaOrig="320" w:dyaOrig="400">
          <v:shape id="_x0000_i1413" type="#_x0000_t75" style="width:16.3pt;height:19.7pt" o:ole="">
            <v:imagedata r:id="rId508" o:title=""/>
          </v:shape>
          <o:OLEObject Type="Embed" ProgID="Equation.3" ShapeID="_x0000_i1413" DrawAspect="Content" ObjectID="_1421273330" r:id="rId509"/>
        </w:object>
      </w:r>
      <w:r>
        <w:rPr>
          <w:i/>
        </w:rPr>
        <w:t xml:space="preserve"> =</w:t>
      </w:r>
      <w:r>
        <w:rPr>
          <w:b/>
          <w:i/>
        </w:rPr>
        <w:t>false</w:t>
      </w:r>
      <w:r>
        <w:rPr>
          <w:i/>
        </w:rPr>
        <w:t xml:space="preserve"> (deoarece v</w:t>
      </w:r>
      <w:r>
        <w:rPr>
          <w:i/>
          <w:vertAlign w:val="subscript"/>
        </w:rPr>
        <w:t>m</w:t>
      </w:r>
      <w:r>
        <w:rPr>
          <w:i/>
        </w:rPr>
        <w:t xml:space="preserve"> = true) </w:t>
      </w:r>
      <w:r>
        <w:rPr>
          <w:i/>
        </w:rPr>
        <w:sym w:font="Symbol" w:char="F0DE"/>
      </w:r>
      <w:r>
        <w:rPr>
          <w:i/>
        </w:rPr>
        <w:t xml:space="preserve">  v</w:t>
      </w:r>
      <w:r>
        <w:rPr>
          <w:i/>
          <w:vertAlign w:val="subscript"/>
        </w:rPr>
        <w:t>m+1</w:t>
      </w:r>
      <w:r>
        <w:rPr>
          <w:i/>
        </w:rPr>
        <w:t xml:space="preserve"> = </w:t>
      </w:r>
      <w:r>
        <w:rPr>
          <w:b/>
          <w:i/>
        </w:rPr>
        <w:t>true.</w:t>
      </w:r>
    </w:p>
    <w:p w:rsidR="006358A1" w:rsidRDefault="006358A1" w:rsidP="00132024">
      <w:pPr>
        <w:ind w:firstLine="720"/>
        <w:jc w:val="both"/>
        <w:rPr>
          <w:i/>
          <w:lang w:val="ro-RO"/>
        </w:rPr>
      </w:pPr>
      <w:r>
        <w:rPr>
          <w:i/>
          <w:lang w:val="ro-RO"/>
        </w:rPr>
        <w:t xml:space="preserve">Aşadar, </w:t>
      </w:r>
      <w:r w:rsidRPr="004A2B7C">
        <w:rPr>
          <w:b/>
          <w:i/>
          <w:lang w:val="ro-RO"/>
        </w:rPr>
        <w:t>v</w:t>
      </w:r>
      <w:r w:rsidRPr="004A2B7C">
        <w:rPr>
          <w:b/>
          <w:i/>
          <w:vertAlign w:val="subscript"/>
          <w:lang w:val="ro-RO"/>
        </w:rPr>
        <w:t>j</w:t>
      </w:r>
      <w:r w:rsidRPr="004A2B7C">
        <w:rPr>
          <w:b/>
          <w:i/>
          <w:lang w:val="ro-RO"/>
        </w:rPr>
        <w:t xml:space="preserve"> = true</w:t>
      </w:r>
      <w:r>
        <w:rPr>
          <w:i/>
          <w:lang w:val="ro-RO"/>
        </w:rPr>
        <w:t xml:space="preserve">, deci </w:t>
      </w:r>
      <w:r w:rsidRPr="00437AFA">
        <w:rPr>
          <w:i/>
          <w:position w:val="-14"/>
        </w:rPr>
        <w:object w:dxaOrig="300" w:dyaOrig="420">
          <v:shape id="_x0000_i1414" type="#_x0000_t75" style="width:14.95pt;height:21.05pt" o:ole="">
            <v:imagedata r:id="rId501" o:title=""/>
          </v:shape>
          <o:OLEObject Type="Embed" ProgID="Equation.3" ShapeID="_x0000_i1414" DrawAspect="Content" ObjectID="_1421273331" r:id="rId510"/>
        </w:object>
      </w:r>
      <w:r>
        <w:rPr>
          <w:i/>
        </w:rPr>
        <w:t xml:space="preserve"> = false, şi cum şi </w:t>
      </w:r>
      <w:r w:rsidRPr="000F756D">
        <w:rPr>
          <w:i/>
          <w:position w:val="-12"/>
        </w:rPr>
        <w:object w:dxaOrig="279" w:dyaOrig="400">
          <v:shape id="_x0000_i1415" type="#_x0000_t75" style="width:14.25pt;height:19.7pt" o:ole="">
            <v:imagedata r:id="rId478" o:title=""/>
          </v:shape>
          <o:OLEObject Type="Embed" ProgID="Equation.3" ShapeID="_x0000_i1415" DrawAspect="Content" ObjectID="_1421273332" r:id="rId511"/>
        </w:object>
      </w:r>
      <w:r>
        <w:rPr>
          <w:i/>
        </w:rPr>
        <w:t xml:space="preserve"> = false, se obţine </w:t>
      </w:r>
      <w:r w:rsidRPr="00437AFA">
        <w:rPr>
          <w:i/>
          <w:position w:val="-14"/>
        </w:rPr>
        <w:object w:dxaOrig="300" w:dyaOrig="420">
          <v:shape id="_x0000_i1416" type="#_x0000_t75" style="width:14.95pt;height:21.05pt" o:ole="">
            <v:imagedata r:id="rId501" o:title=""/>
          </v:shape>
          <o:OLEObject Type="Embed" ProgID="Equation.3" ShapeID="_x0000_i1416" DrawAspect="Content" ObjectID="_1421273333" r:id="rId512"/>
        </w:object>
      </w:r>
      <w:r>
        <w:rPr>
          <w:i/>
        </w:rPr>
        <w:t xml:space="preserve"> </w:t>
      </w:r>
      <w:r>
        <w:rPr>
          <w:i/>
        </w:rPr>
        <w:sym w:font="Symbol" w:char="F0DA"/>
      </w:r>
      <w:r>
        <w:rPr>
          <w:i/>
        </w:rPr>
        <w:t xml:space="preserve">  </w:t>
      </w:r>
      <w:r w:rsidRPr="000F756D">
        <w:rPr>
          <w:i/>
          <w:position w:val="-12"/>
        </w:rPr>
        <w:object w:dxaOrig="279" w:dyaOrig="400">
          <v:shape id="_x0000_i1417" type="#_x0000_t75" style="width:14.25pt;height:19.7pt" o:ole="">
            <v:imagedata r:id="rId478" o:title=""/>
          </v:shape>
          <o:OLEObject Type="Embed" ProgID="Equation.3" ShapeID="_x0000_i1417" DrawAspect="Content" ObjectID="_1421273334" r:id="rId513"/>
        </w:object>
      </w:r>
      <w:r>
        <w:rPr>
          <w:i/>
        </w:rPr>
        <w:t xml:space="preserve"> = false, adică </w:t>
      </w:r>
      <w:r>
        <w:rPr>
          <w:i/>
        </w:rPr>
        <w:br/>
      </w:r>
      <w:r>
        <w:rPr>
          <w:i/>
          <w:lang w:val="ro-RO"/>
        </w:rPr>
        <w:t>C</w:t>
      </w:r>
      <w:r>
        <w:rPr>
          <w:i/>
          <w:vertAlign w:val="subscript"/>
          <w:lang w:val="ro-RO"/>
        </w:rPr>
        <w:t>pj</w:t>
      </w:r>
      <w:r>
        <w:rPr>
          <w:i/>
          <w:lang w:val="ro-RO"/>
        </w:rPr>
        <w:t xml:space="preserve"> = </w:t>
      </w:r>
      <w:r w:rsidRPr="00EA1F55">
        <w:rPr>
          <w:b/>
          <w:i/>
          <w:lang w:val="ro-RO"/>
        </w:rPr>
        <w:t>false</w:t>
      </w:r>
      <w:r>
        <w:rPr>
          <w:i/>
          <w:lang w:val="ro-RO"/>
        </w:rPr>
        <w:t>.</w:t>
      </w:r>
    </w:p>
    <w:p w:rsidR="006358A1" w:rsidRPr="007B4376" w:rsidRDefault="006358A1" w:rsidP="00830E2A">
      <w:pPr>
        <w:numPr>
          <w:ilvl w:val="0"/>
          <w:numId w:val="49"/>
        </w:numPr>
        <w:suppressAutoHyphens/>
        <w:spacing w:before="240" w:after="0" w:line="240" w:lineRule="auto"/>
        <w:jc w:val="both"/>
        <w:rPr>
          <w:i/>
        </w:rPr>
      </w:pPr>
      <w:r w:rsidRPr="003351FF">
        <w:rPr>
          <w:b/>
          <w:i/>
          <w:u w:val="single"/>
          <w:lang w:val="ro-RO"/>
        </w:rPr>
        <w:t xml:space="preserve">dacă  </w:t>
      </w:r>
      <w:r w:rsidRPr="003351FF">
        <w:rPr>
          <w:b/>
          <w:i/>
          <w:u w:val="single"/>
        </w:rPr>
        <w:t>x</w:t>
      </w:r>
      <w:r w:rsidRPr="003351FF">
        <w:rPr>
          <w:b/>
          <w:i/>
          <w:u w:val="single"/>
          <w:vertAlign w:val="subscript"/>
        </w:rPr>
        <w:t>i</w:t>
      </w:r>
      <w:r w:rsidRPr="003351FF">
        <w:rPr>
          <w:b/>
          <w:i/>
          <w:u w:val="single"/>
        </w:rPr>
        <w:t xml:space="preserve"> = false</w:t>
      </w:r>
      <w:r>
        <w:rPr>
          <w:b/>
          <w:i/>
        </w:rPr>
        <w:t>:</w:t>
      </w:r>
    </w:p>
    <w:p w:rsidR="006358A1" w:rsidRPr="00744E9C" w:rsidRDefault="006358A1" w:rsidP="00132024">
      <w:pPr>
        <w:ind w:left="720"/>
        <w:jc w:val="both"/>
        <w:rPr>
          <w:i/>
          <w:lang w:val="ro-RO"/>
        </w:rPr>
      </w:pPr>
      <w:r>
        <w:rPr>
          <w:i/>
          <w:lang w:val="ro-RO"/>
        </w:rPr>
        <w:t xml:space="preserve">Vom demonstra prin </w:t>
      </w:r>
      <w:r w:rsidRPr="00744E9C">
        <w:rPr>
          <w:b/>
          <w:i/>
          <w:lang w:val="ro-RO"/>
        </w:rPr>
        <w:t>inducţie</w:t>
      </w:r>
      <w:r>
        <w:rPr>
          <w:i/>
          <w:lang w:val="ro-RO"/>
        </w:rPr>
        <w:t xml:space="preserve"> că </w:t>
      </w:r>
      <w:r>
        <w:rPr>
          <w:i/>
        </w:rPr>
        <w:t>u</w:t>
      </w:r>
      <w:r>
        <w:rPr>
          <w:i/>
          <w:vertAlign w:val="subscript"/>
        </w:rPr>
        <w:t>s</w:t>
      </w:r>
      <w:r>
        <w:rPr>
          <w:i/>
        </w:rPr>
        <w:t xml:space="preserve"> = true, </w:t>
      </w:r>
      <w:r>
        <w:rPr>
          <w:i/>
        </w:rPr>
        <w:sym w:font="Symbol" w:char="F022"/>
      </w:r>
      <w:r>
        <w:rPr>
          <w:i/>
        </w:rPr>
        <w:t xml:space="preserve">s </w:t>
      </w:r>
      <w:r>
        <w:rPr>
          <w:i/>
          <w:lang w:val="ro-RO"/>
        </w:rPr>
        <w:sym w:font="Symbol" w:char="F0CE"/>
      </w:r>
      <w:r>
        <w:rPr>
          <w:i/>
          <w:lang w:val="ro-RO"/>
        </w:rPr>
        <w:t xml:space="preserve"> </w:t>
      </w:r>
      <w:r w:rsidRPr="00C127CB">
        <w:rPr>
          <w:i/>
          <w:lang w:val="ro-RO"/>
        </w:rPr>
        <w:t xml:space="preserve">{1, …, </w:t>
      </w:r>
      <w:r>
        <w:rPr>
          <w:i/>
          <w:lang w:val="ro-RO"/>
        </w:rPr>
        <w:t>k</w:t>
      </w:r>
      <w:r w:rsidRPr="00C127CB">
        <w:rPr>
          <w:i/>
          <w:lang w:val="ro-RO"/>
        </w:rPr>
        <w:t>}</w:t>
      </w:r>
      <w:r>
        <w:rPr>
          <w:i/>
          <w:lang w:val="ro-RO"/>
        </w:rPr>
        <w:t>.</w:t>
      </w:r>
    </w:p>
    <w:p w:rsidR="006358A1" w:rsidRDefault="006358A1" w:rsidP="00830E2A">
      <w:pPr>
        <w:numPr>
          <w:ilvl w:val="0"/>
          <w:numId w:val="51"/>
        </w:numPr>
        <w:suppressAutoHyphens/>
        <w:spacing w:after="0" w:line="240" w:lineRule="auto"/>
        <w:jc w:val="both"/>
        <w:rPr>
          <w:i/>
        </w:rPr>
      </w:pPr>
      <w:r>
        <w:rPr>
          <w:i/>
          <w:lang w:val="ro-RO"/>
        </w:rPr>
        <w:t>C</w:t>
      </w:r>
      <w:r>
        <w:rPr>
          <w:i/>
          <w:vertAlign w:val="subscript"/>
          <w:lang w:val="ro-RO"/>
        </w:rPr>
        <w:t>h1</w:t>
      </w:r>
      <w:r>
        <w:rPr>
          <w:i/>
          <w:lang w:val="ro-RO"/>
        </w:rPr>
        <w:t xml:space="preserve"> = </w:t>
      </w:r>
      <w:r w:rsidRPr="002B069A">
        <w:rPr>
          <w:b/>
          <w:i/>
          <w:lang w:val="ro-RO"/>
        </w:rPr>
        <w:t xml:space="preserve">true </w:t>
      </w:r>
      <w:r>
        <w:rPr>
          <w:i/>
          <w:lang w:val="ro-RO"/>
        </w:rPr>
        <w:t>şi x</w:t>
      </w:r>
      <w:r>
        <w:rPr>
          <w:i/>
          <w:vertAlign w:val="subscript"/>
          <w:lang w:val="ro-RO"/>
        </w:rPr>
        <w:t>i</w:t>
      </w:r>
      <w:r>
        <w:rPr>
          <w:i/>
          <w:lang w:val="ro-RO"/>
        </w:rPr>
        <w:t xml:space="preserve"> = </w:t>
      </w:r>
      <w:r>
        <w:rPr>
          <w:b/>
          <w:i/>
          <w:lang w:val="ro-RO"/>
        </w:rPr>
        <w:t xml:space="preserve">false </w:t>
      </w:r>
      <w:r>
        <w:rPr>
          <w:i/>
          <w:lang w:val="ro-RO"/>
        </w:rPr>
        <w:sym w:font="Symbol" w:char="F0DE"/>
      </w:r>
      <w:r>
        <w:rPr>
          <w:i/>
          <w:lang w:val="ro-RO"/>
        </w:rPr>
        <w:t xml:space="preserve"> u</w:t>
      </w:r>
      <w:r>
        <w:rPr>
          <w:i/>
          <w:vertAlign w:val="subscript"/>
          <w:lang w:val="ro-RO"/>
        </w:rPr>
        <w:t>1</w:t>
      </w:r>
      <w:r>
        <w:rPr>
          <w:i/>
          <w:lang w:val="ro-RO"/>
        </w:rPr>
        <w:t xml:space="preserve"> = </w:t>
      </w:r>
      <w:r>
        <w:rPr>
          <w:b/>
          <w:i/>
          <w:lang w:val="ro-RO"/>
        </w:rPr>
        <w:t>true</w:t>
      </w:r>
      <w:r>
        <w:rPr>
          <w:i/>
        </w:rPr>
        <w:t xml:space="preserve">. </w:t>
      </w:r>
    </w:p>
    <w:p w:rsidR="006358A1" w:rsidRDefault="006358A1" w:rsidP="00830E2A">
      <w:pPr>
        <w:numPr>
          <w:ilvl w:val="0"/>
          <w:numId w:val="51"/>
        </w:numPr>
        <w:suppressAutoHyphens/>
        <w:spacing w:after="0" w:line="240" w:lineRule="auto"/>
        <w:jc w:val="both"/>
        <w:rPr>
          <w:i/>
        </w:rPr>
      </w:pPr>
      <w:r>
        <w:rPr>
          <w:i/>
        </w:rPr>
        <w:t>Presupunem u</w:t>
      </w:r>
      <w:r>
        <w:rPr>
          <w:i/>
          <w:vertAlign w:val="subscript"/>
        </w:rPr>
        <w:t>s</w:t>
      </w:r>
      <w:r>
        <w:rPr>
          <w:i/>
        </w:rPr>
        <w:t xml:space="preserve"> = </w:t>
      </w:r>
      <w:r>
        <w:rPr>
          <w:b/>
          <w:i/>
        </w:rPr>
        <w:t>true</w:t>
      </w:r>
      <w:r>
        <w:rPr>
          <w:i/>
        </w:rPr>
        <w:t xml:space="preserve"> </w:t>
      </w:r>
      <w:r>
        <w:rPr>
          <w:i/>
        </w:rPr>
        <w:sym w:font="Symbol" w:char="F022"/>
      </w:r>
      <w:r>
        <w:rPr>
          <w:i/>
        </w:rPr>
        <w:t xml:space="preserve">s </w:t>
      </w:r>
      <w:r>
        <w:rPr>
          <w:i/>
          <w:lang w:val="ro-RO"/>
        </w:rPr>
        <w:sym w:font="Symbol" w:char="F0CE"/>
      </w:r>
      <w:r>
        <w:rPr>
          <w:i/>
          <w:lang w:val="ro-RO"/>
        </w:rPr>
        <w:t xml:space="preserve"> </w:t>
      </w:r>
      <w:r w:rsidRPr="00C127CB">
        <w:rPr>
          <w:i/>
          <w:lang w:val="ro-RO"/>
        </w:rPr>
        <w:t xml:space="preserve">{1, …, </w:t>
      </w:r>
      <w:r>
        <w:rPr>
          <w:i/>
          <w:lang w:val="ro-RO"/>
        </w:rPr>
        <w:t>m</w:t>
      </w:r>
      <w:r w:rsidRPr="00C127CB">
        <w:rPr>
          <w:i/>
          <w:lang w:val="ro-RO"/>
        </w:rPr>
        <w:t>}</w:t>
      </w:r>
      <w:r>
        <w:rPr>
          <w:i/>
          <w:lang w:val="ro-RO"/>
        </w:rPr>
        <w:t xml:space="preserve">. Demonstrăm că </w:t>
      </w:r>
      <w:r>
        <w:rPr>
          <w:i/>
        </w:rPr>
        <w:t>u</w:t>
      </w:r>
      <w:r>
        <w:rPr>
          <w:i/>
          <w:vertAlign w:val="subscript"/>
        </w:rPr>
        <w:t>m+1</w:t>
      </w:r>
      <w:r>
        <w:rPr>
          <w:i/>
        </w:rPr>
        <w:t xml:space="preserve"> = true.</w:t>
      </w:r>
    </w:p>
    <w:p w:rsidR="006358A1" w:rsidRDefault="006358A1" w:rsidP="00132024">
      <w:pPr>
        <w:ind w:left="720"/>
        <w:jc w:val="both"/>
        <w:rPr>
          <w:b/>
          <w:i/>
        </w:rPr>
      </w:pPr>
      <w:r>
        <w:rPr>
          <w:i/>
        </w:rPr>
        <w:t>C</w:t>
      </w:r>
      <w:r>
        <w:rPr>
          <w:i/>
          <w:vertAlign w:val="subscript"/>
        </w:rPr>
        <w:t>hm</w:t>
      </w:r>
      <w:r>
        <w:rPr>
          <w:i/>
        </w:rPr>
        <w:t xml:space="preserve"> = </w:t>
      </w:r>
      <w:r>
        <w:rPr>
          <w:b/>
          <w:i/>
        </w:rPr>
        <w:t xml:space="preserve">true </w:t>
      </w:r>
      <w:r>
        <w:rPr>
          <w:b/>
          <w:i/>
        </w:rPr>
        <w:sym w:font="Symbol" w:char="F0DE"/>
      </w:r>
      <w:r>
        <w:rPr>
          <w:b/>
          <w:i/>
        </w:rPr>
        <w:t xml:space="preserve"> </w:t>
      </w:r>
      <w:r>
        <w:rPr>
          <w:i/>
        </w:rPr>
        <w:t xml:space="preserve"> </w:t>
      </w:r>
      <w:r w:rsidRPr="0081127C">
        <w:rPr>
          <w:i/>
          <w:position w:val="-12"/>
        </w:rPr>
        <w:object w:dxaOrig="340" w:dyaOrig="400">
          <v:shape id="_x0000_i1418" type="#_x0000_t75" style="width:17pt;height:19.7pt" o:ole="">
            <v:imagedata r:id="rId514" o:title=""/>
          </v:shape>
          <o:OLEObject Type="Embed" ProgID="Equation.3" ShapeID="_x0000_i1418" DrawAspect="Content" ObjectID="_1421273335" r:id="rId515"/>
        </w:object>
      </w:r>
      <w:r>
        <w:rPr>
          <w:i/>
        </w:rPr>
        <w:t xml:space="preserve"> </w:t>
      </w:r>
      <w:r>
        <w:rPr>
          <w:i/>
        </w:rPr>
        <w:sym w:font="Symbol" w:char="F0DA"/>
      </w:r>
      <w:r>
        <w:rPr>
          <w:i/>
        </w:rPr>
        <w:t xml:space="preserve">  u</w:t>
      </w:r>
      <w:r>
        <w:rPr>
          <w:i/>
          <w:vertAlign w:val="subscript"/>
        </w:rPr>
        <w:t>m+1</w:t>
      </w:r>
      <w:r>
        <w:rPr>
          <w:i/>
        </w:rPr>
        <w:t xml:space="preserve"> = </w:t>
      </w:r>
      <w:r>
        <w:rPr>
          <w:b/>
          <w:i/>
        </w:rPr>
        <w:t>true.</w:t>
      </w:r>
    </w:p>
    <w:p w:rsidR="006358A1" w:rsidRPr="004A7738" w:rsidRDefault="006358A1" w:rsidP="00132024">
      <w:pPr>
        <w:ind w:left="720"/>
        <w:jc w:val="both"/>
        <w:rPr>
          <w:i/>
        </w:rPr>
      </w:pPr>
      <w:r>
        <w:rPr>
          <w:i/>
        </w:rPr>
        <w:t xml:space="preserve">În plus, </w:t>
      </w:r>
      <w:r w:rsidRPr="0081127C">
        <w:rPr>
          <w:i/>
          <w:position w:val="-12"/>
        </w:rPr>
        <w:object w:dxaOrig="340" w:dyaOrig="400">
          <v:shape id="_x0000_i1419" type="#_x0000_t75" style="width:17pt;height:19.7pt" o:ole="">
            <v:imagedata r:id="rId514" o:title=""/>
          </v:shape>
          <o:OLEObject Type="Embed" ProgID="Equation.3" ShapeID="_x0000_i1419" DrawAspect="Content" ObjectID="_1421273336" r:id="rId516"/>
        </w:object>
      </w:r>
      <w:r>
        <w:rPr>
          <w:i/>
        </w:rPr>
        <w:t xml:space="preserve"> =</w:t>
      </w:r>
      <w:r>
        <w:rPr>
          <w:b/>
          <w:i/>
        </w:rPr>
        <w:t>false</w:t>
      </w:r>
      <w:r>
        <w:rPr>
          <w:i/>
        </w:rPr>
        <w:t xml:space="preserve"> (deoarece u</w:t>
      </w:r>
      <w:r>
        <w:rPr>
          <w:i/>
          <w:vertAlign w:val="subscript"/>
        </w:rPr>
        <w:t>m</w:t>
      </w:r>
      <w:r>
        <w:rPr>
          <w:i/>
        </w:rPr>
        <w:t xml:space="preserve"> = true) </w:t>
      </w:r>
      <w:r>
        <w:rPr>
          <w:i/>
        </w:rPr>
        <w:sym w:font="Symbol" w:char="F0DE"/>
      </w:r>
      <w:r>
        <w:rPr>
          <w:i/>
        </w:rPr>
        <w:t xml:space="preserve">  u</w:t>
      </w:r>
      <w:r>
        <w:rPr>
          <w:i/>
          <w:vertAlign w:val="subscript"/>
        </w:rPr>
        <w:t>m+1</w:t>
      </w:r>
      <w:r>
        <w:rPr>
          <w:i/>
        </w:rPr>
        <w:t xml:space="preserve"> = </w:t>
      </w:r>
      <w:r>
        <w:rPr>
          <w:b/>
          <w:i/>
        </w:rPr>
        <w:t>true.</w:t>
      </w:r>
    </w:p>
    <w:p w:rsidR="006358A1" w:rsidRDefault="006358A1" w:rsidP="00132024">
      <w:pPr>
        <w:ind w:firstLine="720"/>
        <w:jc w:val="both"/>
        <w:rPr>
          <w:i/>
          <w:lang w:val="ro-RO"/>
        </w:rPr>
      </w:pPr>
      <w:r>
        <w:rPr>
          <w:i/>
          <w:lang w:val="ro-RO"/>
        </w:rPr>
        <w:t>Aşadar, u</w:t>
      </w:r>
      <w:r>
        <w:rPr>
          <w:i/>
          <w:vertAlign w:val="subscript"/>
          <w:lang w:val="ro-RO"/>
        </w:rPr>
        <w:t>k</w:t>
      </w:r>
      <w:r>
        <w:rPr>
          <w:i/>
          <w:lang w:val="ro-RO"/>
        </w:rPr>
        <w:t xml:space="preserve"> = true, deci </w:t>
      </w:r>
      <w:r w:rsidRPr="00D63F0B">
        <w:rPr>
          <w:i/>
          <w:position w:val="-12"/>
        </w:rPr>
        <w:object w:dxaOrig="320" w:dyaOrig="400">
          <v:shape id="_x0000_i1420" type="#_x0000_t75" style="width:16.3pt;height:19.7pt" o:ole="">
            <v:imagedata r:id="rId494" o:title=""/>
          </v:shape>
          <o:OLEObject Type="Embed" ProgID="Equation.3" ShapeID="_x0000_i1420" DrawAspect="Content" ObjectID="_1421273337" r:id="rId517"/>
        </w:object>
      </w:r>
      <w:r>
        <w:rPr>
          <w:i/>
        </w:rPr>
        <w:t xml:space="preserve"> = false, şi cum şi x</w:t>
      </w:r>
      <w:r>
        <w:rPr>
          <w:i/>
          <w:vertAlign w:val="subscript"/>
        </w:rPr>
        <w:t>i</w:t>
      </w:r>
      <w:r>
        <w:rPr>
          <w:i/>
        </w:rPr>
        <w:t xml:space="preserve"> = false, se obţine </w:t>
      </w:r>
      <w:r w:rsidRPr="00D63F0B">
        <w:rPr>
          <w:i/>
          <w:position w:val="-12"/>
        </w:rPr>
        <w:object w:dxaOrig="320" w:dyaOrig="400">
          <v:shape id="_x0000_i1421" type="#_x0000_t75" style="width:16.3pt;height:19.7pt" o:ole="">
            <v:imagedata r:id="rId494" o:title=""/>
          </v:shape>
          <o:OLEObject Type="Embed" ProgID="Equation.3" ShapeID="_x0000_i1421" DrawAspect="Content" ObjectID="_1421273338" r:id="rId518"/>
        </w:object>
      </w:r>
      <w:r>
        <w:rPr>
          <w:i/>
        </w:rPr>
        <w:t xml:space="preserve"> </w:t>
      </w:r>
      <w:r>
        <w:rPr>
          <w:i/>
        </w:rPr>
        <w:sym w:font="Symbol" w:char="F0DA"/>
      </w:r>
      <w:r>
        <w:rPr>
          <w:i/>
        </w:rPr>
        <w:t xml:space="preserve">  x</w:t>
      </w:r>
      <w:r>
        <w:rPr>
          <w:i/>
          <w:vertAlign w:val="subscript"/>
        </w:rPr>
        <w:t>i</w:t>
      </w:r>
      <w:r>
        <w:rPr>
          <w:i/>
        </w:rPr>
        <w:t xml:space="preserve"> = false, adică </w:t>
      </w:r>
      <w:r>
        <w:rPr>
          <w:i/>
        </w:rPr>
        <w:br/>
      </w:r>
      <w:r>
        <w:rPr>
          <w:i/>
          <w:lang w:val="ro-RO"/>
        </w:rPr>
        <w:t>C</w:t>
      </w:r>
      <w:r>
        <w:rPr>
          <w:i/>
          <w:vertAlign w:val="subscript"/>
          <w:lang w:val="ro-RO"/>
        </w:rPr>
        <w:t>hk</w:t>
      </w:r>
      <w:r>
        <w:rPr>
          <w:i/>
          <w:lang w:val="ro-RO"/>
        </w:rPr>
        <w:t xml:space="preserve"> = </w:t>
      </w:r>
      <w:r w:rsidRPr="00EA1F55">
        <w:rPr>
          <w:b/>
          <w:i/>
          <w:lang w:val="ro-RO"/>
        </w:rPr>
        <w:t>false</w:t>
      </w:r>
      <w:r>
        <w:rPr>
          <w:i/>
          <w:lang w:val="ro-RO"/>
        </w:rPr>
        <w:t>.</w:t>
      </w:r>
    </w:p>
    <w:p w:rsidR="006358A1" w:rsidRDefault="006358A1" w:rsidP="00132024">
      <w:pPr>
        <w:ind w:left="720"/>
        <w:jc w:val="both"/>
        <w:rPr>
          <w:i/>
          <w:lang w:val="ro-RO"/>
        </w:rPr>
      </w:pPr>
    </w:p>
    <w:p w:rsidR="006358A1" w:rsidRDefault="006358A1" w:rsidP="00132024">
      <w:pPr>
        <w:ind w:firstLine="426"/>
        <w:jc w:val="both"/>
        <w:rPr>
          <w:i/>
          <w:lang w:val="ro-RO"/>
        </w:rPr>
      </w:pPr>
      <w:r>
        <w:rPr>
          <w:i/>
          <w:lang w:val="ro-RO"/>
        </w:rPr>
        <w:t>Se observă că, indiferent de valoarea atribuită lui x</w:t>
      </w:r>
      <w:r>
        <w:rPr>
          <w:i/>
          <w:vertAlign w:val="subscript"/>
          <w:lang w:val="ro-RO"/>
        </w:rPr>
        <w:t>i</w:t>
      </w:r>
      <w:r>
        <w:rPr>
          <w:i/>
          <w:lang w:val="ro-RO"/>
        </w:rPr>
        <w:t>, dacă x</w:t>
      </w:r>
      <w:r>
        <w:rPr>
          <w:i/>
          <w:vertAlign w:val="subscript"/>
          <w:lang w:val="ro-RO"/>
        </w:rPr>
        <w:t>i</w:t>
      </w:r>
      <w:r>
        <w:rPr>
          <w:i/>
          <w:lang w:val="ro-RO"/>
        </w:rPr>
        <w:t xml:space="preserve"> şi </w:t>
      </w:r>
      <w:r w:rsidRPr="000F756D">
        <w:rPr>
          <w:i/>
          <w:position w:val="-12"/>
        </w:rPr>
        <w:object w:dxaOrig="279" w:dyaOrig="400">
          <v:shape id="_x0000_i1422" type="#_x0000_t75" style="width:14.25pt;height:19.7pt" o:ole="">
            <v:imagedata r:id="rId478" o:title=""/>
          </v:shape>
          <o:OLEObject Type="Embed" ProgID="Equation.3" ShapeID="_x0000_i1422" DrawAspect="Content" ObjectID="_1421273339" r:id="rId519"/>
        </w:object>
      </w:r>
      <w:r w:rsidRPr="008A2E87">
        <w:rPr>
          <w:i/>
          <w:lang w:val="ro-RO"/>
        </w:rPr>
        <w:t xml:space="preserve"> se află în aceeaşi componentă tare conexă</w:t>
      </w:r>
      <w:r>
        <w:rPr>
          <w:i/>
          <w:lang w:val="ro-RO"/>
        </w:rPr>
        <w:t xml:space="preserve"> (</w:t>
      </w:r>
      <w:r>
        <w:rPr>
          <w:i/>
        </w:rPr>
        <w:sym w:font="Symbol" w:char="F022"/>
      </w:r>
      <w:r>
        <w:rPr>
          <w:i/>
          <w:lang w:val="ro-RO"/>
        </w:rPr>
        <w:t>i</w:t>
      </w:r>
      <w:r w:rsidRPr="00284288">
        <w:rPr>
          <w:i/>
          <w:lang w:val="ro-RO"/>
        </w:rPr>
        <w:t xml:space="preserve"> </w:t>
      </w:r>
      <w:r>
        <w:rPr>
          <w:i/>
          <w:lang w:val="ro-RO"/>
        </w:rPr>
        <w:sym w:font="Symbol" w:char="F0CE"/>
      </w:r>
      <w:r>
        <w:rPr>
          <w:i/>
          <w:lang w:val="ro-RO"/>
        </w:rPr>
        <w:t xml:space="preserve"> </w:t>
      </w:r>
      <w:r w:rsidRPr="00C127CB">
        <w:rPr>
          <w:i/>
          <w:lang w:val="ro-RO"/>
        </w:rPr>
        <w:t xml:space="preserve">{1, …, </w:t>
      </w:r>
      <w:r>
        <w:rPr>
          <w:i/>
          <w:lang w:val="ro-RO"/>
        </w:rPr>
        <w:t>n</w:t>
      </w:r>
      <w:r w:rsidRPr="00C127CB">
        <w:rPr>
          <w:i/>
          <w:lang w:val="ro-RO"/>
        </w:rPr>
        <w:t>}</w:t>
      </w:r>
      <w:r>
        <w:rPr>
          <w:i/>
          <w:lang w:val="ro-RO"/>
        </w:rPr>
        <w:t>)</w:t>
      </w:r>
      <w:r w:rsidRPr="008A2E87">
        <w:rPr>
          <w:i/>
          <w:lang w:val="ro-RO"/>
        </w:rPr>
        <w:t xml:space="preserve">, atunci </w:t>
      </w:r>
      <w:r w:rsidRPr="009533DD">
        <w:rPr>
          <w:b/>
          <w:i/>
          <w:lang w:val="ro-RO"/>
        </w:rPr>
        <w:t>există cel puţin o clauză falsă în C</w:t>
      </w:r>
      <w:r>
        <w:rPr>
          <w:i/>
          <w:lang w:val="ro-RO"/>
        </w:rPr>
        <w:t>, ceea ce contrazice ipoteza.</w:t>
      </w:r>
    </w:p>
    <w:p w:rsidR="006358A1" w:rsidRDefault="006358A1" w:rsidP="00132024">
      <w:pPr>
        <w:spacing w:before="240"/>
        <w:ind w:firstLine="426"/>
        <w:jc w:val="both"/>
        <w:rPr>
          <w:b/>
          <w:i/>
        </w:rPr>
      </w:pPr>
      <w:r>
        <w:rPr>
          <w:i/>
          <w:lang w:val="ro-RO"/>
        </w:rPr>
        <w:t xml:space="preserve">Aşadar, presupunerea făcută este falsă </w:t>
      </w:r>
      <w:r>
        <w:rPr>
          <w:i/>
          <w:lang w:val="ro-RO"/>
        </w:rPr>
        <w:sym w:font="Symbol" w:char="F0DE"/>
      </w:r>
      <w:r>
        <w:rPr>
          <w:i/>
          <w:lang w:val="ro-RO"/>
        </w:rPr>
        <w:t xml:space="preserve"> </w:t>
      </w:r>
      <w:r w:rsidRPr="00284288">
        <w:rPr>
          <w:b/>
          <w:i/>
          <w:lang w:val="ro-RO"/>
        </w:rPr>
        <w:t xml:space="preserve">pentru orice i </w:t>
      </w:r>
      <w:r w:rsidRPr="00284288">
        <w:rPr>
          <w:b/>
          <w:i/>
          <w:lang w:val="ro-RO"/>
        </w:rPr>
        <w:sym w:font="Symbol" w:char="F020"/>
      </w:r>
      <w:r w:rsidRPr="00284288">
        <w:rPr>
          <w:b/>
          <w:i/>
          <w:lang w:val="ro-RO"/>
        </w:rPr>
        <w:sym w:font="Symbol" w:char="F0CE"/>
      </w:r>
      <w:r w:rsidRPr="00284288">
        <w:rPr>
          <w:b/>
          <w:i/>
          <w:lang w:val="ro-RO"/>
        </w:rPr>
        <w:t xml:space="preserve"> </w:t>
      </w:r>
      <w:r w:rsidRPr="00284288">
        <w:rPr>
          <w:b/>
          <w:i/>
        </w:rPr>
        <w:t xml:space="preserve">{1, …, n}, </w:t>
      </w:r>
      <w:r w:rsidRPr="00284288">
        <w:rPr>
          <w:b/>
          <w:i/>
          <w:position w:val="-12"/>
        </w:rPr>
        <w:object w:dxaOrig="279" w:dyaOrig="400">
          <v:shape id="_x0000_i1423" type="#_x0000_t75" style="width:14.25pt;height:19.7pt" o:ole="">
            <v:imagedata r:id="rId478" o:title=""/>
          </v:shape>
          <o:OLEObject Type="Embed" ProgID="Equation.3" ShapeID="_x0000_i1423" DrawAspect="Content" ObjectID="_1421273340" r:id="rId520"/>
        </w:object>
      </w:r>
      <w:r w:rsidRPr="00284288">
        <w:rPr>
          <w:b/>
          <w:i/>
        </w:rPr>
        <w:t xml:space="preserve"> şi x</w:t>
      </w:r>
      <w:r w:rsidRPr="00284288">
        <w:rPr>
          <w:b/>
          <w:i/>
          <w:vertAlign w:val="subscript"/>
        </w:rPr>
        <w:t>i</w:t>
      </w:r>
      <w:r w:rsidRPr="00284288">
        <w:rPr>
          <w:b/>
          <w:i/>
        </w:rPr>
        <w:t xml:space="preserve"> sunt în componente tare conexe diferite.</w:t>
      </w:r>
    </w:p>
    <w:p w:rsidR="006358A1" w:rsidRDefault="006358A1" w:rsidP="00132024">
      <w:pPr>
        <w:spacing w:before="480"/>
        <w:ind w:left="992" w:hanging="567"/>
        <w:jc w:val="both"/>
        <w:rPr>
          <w:i/>
        </w:rPr>
      </w:pPr>
      <w:r w:rsidRPr="007779D3">
        <w:rPr>
          <w:b/>
          <w:i/>
          <w:sz w:val="32"/>
          <w:szCs w:val="32"/>
          <w:lang w:val="ro-RO"/>
        </w:rPr>
        <w:t>„</w:t>
      </w:r>
      <w:r w:rsidRPr="007779D3">
        <w:rPr>
          <w:b/>
          <w:i/>
          <w:sz w:val="32"/>
          <w:szCs w:val="32"/>
        </w:rPr>
        <w:sym w:font="Symbol" w:char="F0DC"/>
      </w:r>
      <w:r w:rsidRPr="007779D3">
        <w:rPr>
          <w:b/>
          <w:i/>
          <w:sz w:val="32"/>
          <w:szCs w:val="32"/>
        </w:rPr>
        <w:t>”</w:t>
      </w:r>
      <w:r>
        <w:rPr>
          <w:b/>
          <w:i/>
        </w:rPr>
        <w:t xml:space="preserve"> </w:t>
      </w:r>
      <w:r w:rsidRPr="000F756D">
        <w:rPr>
          <w:i/>
          <w:lang w:val="ro-RO"/>
        </w:rPr>
        <w:t xml:space="preserve">Arătăm că, </w:t>
      </w:r>
      <w:r>
        <w:rPr>
          <w:i/>
          <w:lang w:val="ro-RO"/>
        </w:rPr>
        <w:t>dacă,</w:t>
      </w:r>
      <w:r>
        <w:rPr>
          <w:i/>
        </w:rPr>
        <w:t xml:space="preserve"> </w:t>
      </w:r>
      <w:r>
        <w:rPr>
          <w:i/>
          <w:lang w:val="ro-RO"/>
        </w:rPr>
        <w:t xml:space="preserve">pentru orice i </w:t>
      </w:r>
      <w:r>
        <w:rPr>
          <w:i/>
          <w:lang w:val="ro-RO"/>
        </w:rPr>
        <w:sym w:font="Symbol" w:char="F020"/>
      </w:r>
      <w:r>
        <w:rPr>
          <w:i/>
          <w:lang w:val="ro-RO"/>
        </w:rPr>
        <w:sym w:font="Symbol" w:char="F0CE"/>
      </w:r>
      <w:r>
        <w:rPr>
          <w:i/>
          <w:lang w:val="ro-RO"/>
        </w:rPr>
        <w:t xml:space="preserve"> </w:t>
      </w:r>
      <w:r>
        <w:rPr>
          <w:i/>
        </w:rPr>
        <w:t xml:space="preserve">{1, …, n}, </w:t>
      </w:r>
      <w:r w:rsidRPr="000F756D">
        <w:rPr>
          <w:i/>
          <w:position w:val="-12"/>
        </w:rPr>
        <w:object w:dxaOrig="279" w:dyaOrig="400">
          <v:shape id="_x0000_i1424" type="#_x0000_t75" style="width:14.25pt;height:19.7pt" o:ole="">
            <v:imagedata r:id="rId478" o:title=""/>
          </v:shape>
          <o:OLEObject Type="Embed" ProgID="Equation.3" ShapeID="_x0000_i1424" DrawAspect="Content" ObjectID="_1421273341" r:id="rId521"/>
        </w:object>
      </w:r>
      <w:r>
        <w:rPr>
          <w:i/>
        </w:rPr>
        <w:t xml:space="preserve"> şi x</w:t>
      </w:r>
      <w:r>
        <w:rPr>
          <w:i/>
          <w:vertAlign w:val="subscript"/>
        </w:rPr>
        <w:t>i</w:t>
      </w:r>
      <w:r>
        <w:rPr>
          <w:i/>
        </w:rPr>
        <w:t xml:space="preserve"> sunt în componente tare conexe diferite</w:t>
      </w:r>
      <w:r>
        <w:rPr>
          <w:i/>
          <w:lang w:val="ro-RO"/>
        </w:rPr>
        <w:t>, atunci există o atribuire a valorilor de adevăr şi fals pentru variabilele booleene astfel încât fiecare clauză din C să fie adevărată</w:t>
      </w:r>
      <w:r>
        <w:rPr>
          <w:i/>
        </w:rPr>
        <w:t>.</w:t>
      </w:r>
    </w:p>
    <w:p w:rsidR="006358A1" w:rsidRDefault="006358A1" w:rsidP="00132024">
      <w:pPr>
        <w:spacing w:before="240"/>
        <w:jc w:val="both"/>
        <w:rPr>
          <w:b/>
          <w:i/>
          <w:lang w:val="ro-RO"/>
        </w:rPr>
      </w:pPr>
      <w:r>
        <w:rPr>
          <w:b/>
          <w:i/>
          <w:lang w:val="ro-RO"/>
        </w:rPr>
        <w:lastRenderedPageBreak/>
        <w:t>Observaţie:</w:t>
      </w:r>
    </w:p>
    <w:p w:rsidR="006358A1" w:rsidRDefault="006358A1" w:rsidP="00132024">
      <w:pPr>
        <w:ind w:firstLine="426"/>
        <w:jc w:val="both"/>
        <w:rPr>
          <w:i/>
        </w:rPr>
      </w:pPr>
      <w:r w:rsidRPr="0027082D">
        <w:rPr>
          <w:i/>
          <w:position w:val="-6"/>
        </w:rPr>
        <w:object w:dxaOrig="560" w:dyaOrig="279">
          <v:shape id="_x0000_i1425" type="#_x0000_t75" style="width:27.85pt;height:14.25pt" o:ole="">
            <v:imagedata r:id="rId522" o:title=""/>
          </v:shape>
          <o:OLEObject Type="Embed" ProgID="Equation.3" ShapeID="_x0000_i1425" DrawAspect="Content" ObjectID="_1421273342" r:id="rId523"/>
        </w:object>
      </w:r>
      <w:r>
        <w:rPr>
          <w:i/>
          <w:lang w:val="ro-RO"/>
        </w:rPr>
        <w:t xml:space="preserve">este echivalent cu </w:t>
      </w:r>
      <w:r w:rsidRPr="0027082D">
        <w:rPr>
          <w:i/>
          <w:position w:val="-10"/>
        </w:rPr>
        <w:object w:dxaOrig="1740" w:dyaOrig="380">
          <v:shape id="_x0000_i1426" type="#_x0000_t75" style="width:86.95pt;height:19pt" o:ole="">
            <v:imagedata r:id="rId524" o:title=""/>
          </v:shape>
          <o:OLEObject Type="Embed" ProgID="Equation.3" ShapeID="_x0000_i1426" DrawAspect="Content" ObjectID="_1421273343" r:id="rId525"/>
        </w:object>
      </w:r>
      <w:r>
        <w:rPr>
          <w:i/>
        </w:rPr>
        <w:t>.</w:t>
      </w:r>
    </w:p>
    <w:p w:rsidR="006358A1" w:rsidRDefault="006358A1" w:rsidP="00132024">
      <w:pPr>
        <w:ind w:firstLine="426"/>
        <w:jc w:val="both"/>
        <w:rPr>
          <w:i/>
        </w:rPr>
      </w:pPr>
      <w:r w:rsidRPr="00EC2CA2">
        <w:rPr>
          <w:i/>
        </w:rPr>
        <w:t xml:space="preserve">Demonstraţie: </w:t>
      </w:r>
      <w:r w:rsidRPr="0027082D">
        <w:rPr>
          <w:i/>
          <w:position w:val="-10"/>
        </w:rPr>
        <w:object w:dxaOrig="6039" w:dyaOrig="420">
          <v:shape id="_x0000_i1427" type="#_x0000_t75" style="width:302.25pt;height:21.05pt" o:ole="">
            <v:imagedata r:id="rId526" o:title=""/>
          </v:shape>
          <o:OLEObject Type="Embed" ProgID="Equation.3" ShapeID="_x0000_i1427" DrawAspect="Content" ObjectID="_1421273344" r:id="rId527"/>
        </w:object>
      </w:r>
      <w:r>
        <w:rPr>
          <w:i/>
        </w:rPr>
        <w:t>.</w:t>
      </w:r>
    </w:p>
    <w:p w:rsidR="006358A1" w:rsidRDefault="006358A1" w:rsidP="00132024">
      <w:pPr>
        <w:spacing w:before="240"/>
        <w:ind w:firstLine="426"/>
        <w:jc w:val="both"/>
        <w:rPr>
          <w:i/>
        </w:rPr>
      </w:pPr>
      <w:r>
        <w:rPr>
          <w:i/>
        </w:rPr>
        <w:t>Aşadar, fiecărui arc uv îi corespunde implicaţia u</w:t>
      </w:r>
      <w:r>
        <w:rPr>
          <w:i/>
        </w:rPr>
        <w:sym w:font="Symbol" w:char="F0DE"/>
      </w:r>
      <w:r>
        <w:rPr>
          <w:i/>
        </w:rPr>
        <w:t xml:space="preserve"> v. Evident,</w:t>
      </w:r>
    </w:p>
    <w:p w:rsidR="006358A1" w:rsidRDefault="006358A1" w:rsidP="00132024">
      <w:pPr>
        <w:jc w:val="center"/>
        <w:rPr>
          <w:i/>
        </w:rPr>
      </w:pPr>
      <w:r>
        <w:rPr>
          <w:b/>
          <w:i/>
        </w:rPr>
        <w:t>(</w:t>
      </w:r>
      <w:r w:rsidRPr="008C6A13">
        <w:rPr>
          <w:i/>
          <w:position w:val="-6"/>
        </w:rPr>
        <w:object w:dxaOrig="639" w:dyaOrig="240">
          <v:shape id="_x0000_i1428" type="#_x0000_t75" style="width:31.9pt;height:12.25pt" o:ole="">
            <v:imagedata r:id="rId528" o:title=""/>
          </v:shape>
          <o:OLEObject Type="Embed" ProgID="Equation.3" ShapeID="_x0000_i1428" DrawAspect="Content" ObjectID="_1421273345" r:id="rId529"/>
        </w:object>
      </w:r>
      <w:r>
        <w:rPr>
          <w:i/>
        </w:rPr>
        <w:t xml:space="preserve"> = </w:t>
      </w:r>
      <w:r>
        <w:rPr>
          <w:b/>
          <w:i/>
        </w:rPr>
        <w:t xml:space="preserve">true) </w:t>
      </w:r>
      <w:r w:rsidRPr="005E5B36">
        <w:rPr>
          <w:i/>
          <w:position w:val="-6"/>
        </w:rPr>
        <w:object w:dxaOrig="320" w:dyaOrig="220">
          <v:shape id="_x0000_i1429" type="#_x0000_t75" style="width:16.3pt;height:10.85pt" o:ole="">
            <v:imagedata r:id="rId530" o:title=""/>
          </v:shape>
          <o:OLEObject Type="Embed" ProgID="Equation.3" ShapeID="_x0000_i1429" DrawAspect="Content" ObjectID="_1421273346" r:id="rId531"/>
        </w:object>
      </w:r>
      <w:r>
        <w:rPr>
          <w:i/>
        </w:rPr>
        <w:t xml:space="preserve">  </w:t>
      </w:r>
      <w:r>
        <w:rPr>
          <w:b/>
          <w:i/>
        </w:rPr>
        <w:t>(</w:t>
      </w:r>
      <w:r w:rsidRPr="005E5B36">
        <w:rPr>
          <w:i/>
          <w:position w:val="-6"/>
        </w:rPr>
        <w:object w:dxaOrig="639" w:dyaOrig="340">
          <v:shape id="_x0000_i1430" type="#_x0000_t75" style="width:31.9pt;height:17pt" o:ole="">
            <v:imagedata r:id="rId532" o:title=""/>
          </v:shape>
          <o:OLEObject Type="Embed" ProgID="Equation.3" ShapeID="_x0000_i1430" DrawAspect="Content" ObjectID="_1421273347" r:id="rId533"/>
        </w:object>
      </w:r>
      <w:r>
        <w:rPr>
          <w:i/>
        </w:rPr>
        <w:t xml:space="preserve"> = </w:t>
      </w:r>
      <w:r>
        <w:rPr>
          <w:b/>
          <w:i/>
        </w:rPr>
        <w:t>true)</w:t>
      </w:r>
      <w:r>
        <w:rPr>
          <w:i/>
        </w:rPr>
        <w:t xml:space="preserve"> </w:t>
      </w:r>
      <w:r w:rsidRPr="005E5B36">
        <w:rPr>
          <w:i/>
          <w:position w:val="-6"/>
        </w:rPr>
        <w:object w:dxaOrig="320" w:dyaOrig="220">
          <v:shape id="_x0000_i1431" type="#_x0000_t75" style="width:16.3pt;height:10.85pt" o:ole="">
            <v:imagedata r:id="rId534" o:title=""/>
          </v:shape>
          <o:OLEObject Type="Embed" ProgID="Equation.3" ShapeID="_x0000_i1431" DrawAspect="Content" ObjectID="_1421273348" r:id="rId535"/>
        </w:object>
      </w:r>
      <w:r>
        <w:rPr>
          <w:i/>
        </w:rPr>
        <w:t xml:space="preserve"> </w:t>
      </w:r>
      <w:r w:rsidRPr="0069054D">
        <w:rPr>
          <w:b/>
          <w:i/>
        </w:rPr>
        <w:t>(</w:t>
      </w:r>
      <w:r w:rsidRPr="005E5B36">
        <w:rPr>
          <w:i/>
          <w:position w:val="-6"/>
        </w:rPr>
        <w:object w:dxaOrig="560" w:dyaOrig="340">
          <v:shape id="_x0000_i1432" type="#_x0000_t75" style="width:27.85pt;height:17pt" o:ole="">
            <v:imagedata r:id="rId536" o:title=""/>
          </v:shape>
          <o:OLEObject Type="Embed" ProgID="Equation.3" ShapeID="_x0000_i1432" DrawAspect="Content" ObjectID="_1421273349" r:id="rId537"/>
        </w:object>
      </w:r>
      <w:r>
        <w:rPr>
          <w:i/>
        </w:rPr>
        <w:t xml:space="preserve"> = </w:t>
      </w:r>
      <w:r>
        <w:rPr>
          <w:b/>
          <w:i/>
        </w:rPr>
        <w:t>true)</w:t>
      </w:r>
      <w:r>
        <w:rPr>
          <w:i/>
        </w:rPr>
        <w:t>.</w:t>
      </w:r>
    </w:p>
    <w:p w:rsidR="006358A1" w:rsidRDefault="006358A1" w:rsidP="00132024">
      <w:pPr>
        <w:ind w:firstLine="426"/>
        <w:jc w:val="both"/>
        <w:rPr>
          <w:i/>
        </w:rPr>
      </w:pPr>
      <w:r>
        <w:rPr>
          <w:i/>
        </w:rPr>
        <w:t xml:space="preserve">Deci, pentru ca o clauză </w:t>
      </w:r>
      <w:r w:rsidRPr="0027082D">
        <w:rPr>
          <w:i/>
          <w:position w:val="-6"/>
        </w:rPr>
        <w:object w:dxaOrig="940" w:dyaOrig="279">
          <v:shape id="_x0000_i1433" type="#_x0000_t75" style="width:46.85pt;height:14.25pt" o:ole="">
            <v:imagedata r:id="rId538" o:title=""/>
          </v:shape>
          <o:OLEObject Type="Embed" ProgID="Equation.3" ShapeID="_x0000_i1433" DrawAspect="Content" ObjectID="_1421273350" r:id="rId539"/>
        </w:object>
      </w:r>
      <w:r>
        <w:rPr>
          <w:i/>
        </w:rPr>
        <w:t xml:space="preserve"> să fie adevărată, este necesar şi suficient ca implicaţiile reprezentate de arcele corespunzătoare lui C în G să fie adevărate. </w:t>
      </w:r>
    </w:p>
    <w:p w:rsidR="006358A1" w:rsidRDefault="006358A1" w:rsidP="00132024">
      <w:pPr>
        <w:ind w:firstLine="426"/>
        <w:jc w:val="both"/>
        <w:rPr>
          <w:i/>
        </w:rPr>
      </w:pPr>
      <w:r>
        <w:rPr>
          <w:i/>
        </w:rPr>
        <w:t xml:space="preserve">În consecinţă, </w:t>
      </w:r>
      <w:r w:rsidRPr="0003169D">
        <w:rPr>
          <w:b/>
          <w:i/>
        </w:rPr>
        <w:t xml:space="preserve">pentru ca mulţimea de clauze C să fie satisfiabilă, </w:t>
      </w:r>
      <w:r w:rsidRPr="0003169D">
        <w:rPr>
          <w:i/>
        </w:rPr>
        <w:t>este necesar şi suficient</w:t>
      </w:r>
      <w:r w:rsidRPr="0003169D">
        <w:rPr>
          <w:b/>
          <w:i/>
        </w:rPr>
        <w:t xml:space="preserve"> să existe o asignare astfel încât implicaţiile corespunzătoare tuturor arcelor să fie adevărate</w:t>
      </w:r>
      <w:r>
        <w:rPr>
          <w:i/>
        </w:rPr>
        <w:t>.</w:t>
      </w:r>
    </w:p>
    <w:p w:rsidR="006358A1" w:rsidRDefault="006358A1" w:rsidP="00132024">
      <w:pPr>
        <w:ind w:firstLine="426"/>
        <w:jc w:val="both"/>
        <w:rPr>
          <w:i/>
        </w:rPr>
      </w:pPr>
      <w:r>
        <w:rPr>
          <w:i/>
        </w:rPr>
        <w:t>Dacă toate arcele din G sunt de forma:</w:t>
      </w:r>
    </w:p>
    <w:p w:rsidR="006358A1" w:rsidRDefault="006358A1" w:rsidP="00830E2A">
      <w:pPr>
        <w:numPr>
          <w:ilvl w:val="0"/>
          <w:numId w:val="53"/>
        </w:numPr>
        <w:suppressAutoHyphens/>
        <w:spacing w:after="0" w:line="240" w:lineRule="auto"/>
        <w:jc w:val="both"/>
        <w:rPr>
          <w:i/>
        </w:rPr>
      </w:pPr>
      <w:r>
        <w:rPr>
          <w:i/>
        </w:rPr>
        <w:t>sursa 0 şi destinaţia 0 sau 1;</w:t>
      </w:r>
    </w:p>
    <w:p w:rsidR="006358A1" w:rsidRDefault="006358A1" w:rsidP="00830E2A">
      <w:pPr>
        <w:numPr>
          <w:ilvl w:val="0"/>
          <w:numId w:val="53"/>
        </w:numPr>
        <w:suppressAutoHyphens/>
        <w:spacing w:after="0" w:line="240" w:lineRule="auto"/>
        <w:jc w:val="both"/>
        <w:rPr>
          <w:i/>
        </w:rPr>
      </w:pPr>
      <w:r>
        <w:rPr>
          <w:i/>
        </w:rPr>
        <w:t>sursa 1 şi destinaţia 1.</w:t>
      </w:r>
    </w:p>
    <w:p w:rsidR="006358A1" w:rsidRPr="00270429" w:rsidRDefault="006358A1" w:rsidP="00132024">
      <w:pPr>
        <w:ind w:left="426"/>
        <w:jc w:val="both"/>
        <w:rPr>
          <w:i/>
        </w:rPr>
      </w:pPr>
      <w:r>
        <w:rPr>
          <w:i/>
        </w:rPr>
        <w:t>atunci pentru această asignare C este satisfiabilă.</w:t>
      </w:r>
    </w:p>
    <w:p w:rsidR="006358A1" w:rsidRDefault="006358A1" w:rsidP="00132024">
      <w:pPr>
        <w:spacing w:before="240"/>
        <w:ind w:firstLine="425"/>
        <w:jc w:val="both"/>
        <w:rPr>
          <w:i/>
        </w:rPr>
      </w:pPr>
      <w:r w:rsidRPr="006A6DF3">
        <w:rPr>
          <w:i/>
        </w:rPr>
        <w:t>Vom de</w:t>
      </w:r>
      <w:r>
        <w:rPr>
          <w:i/>
        </w:rPr>
        <w:t>monstra implicaţia de mai sus arătând că, în condiţiile date, se poate construi o asignare pentru care mulţimea de clauze C este satisfiabilă.</w:t>
      </w:r>
    </w:p>
    <w:p w:rsidR="006358A1" w:rsidRDefault="006358A1" w:rsidP="00132024">
      <w:pPr>
        <w:ind w:firstLine="425"/>
        <w:jc w:val="both"/>
        <w:rPr>
          <w:i/>
        </w:rPr>
      </w:pPr>
    </w:p>
    <w:p w:rsidR="006358A1" w:rsidRDefault="006358A1" w:rsidP="00132024">
      <w:pPr>
        <w:jc w:val="both"/>
        <w:rPr>
          <w:i/>
        </w:rPr>
      </w:pPr>
      <w:r>
        <w:rPr>
          <w:b/>
          <w:i/>
        </w:rPr>
        <w:t>function</w:t>
      </w:r>
      <w:r>
        <w:rPr>
          <w:i/>
        </w:rPr>
        <w:t xml:space="preserve"> ConstruieşteAsignare(G)</w:t>
      </w:r>
    </w:p>
    <w:p w:rsidR="006358A1" w:rsidRDefault="006358A1" w:rsidP="00132024">
      <w:pPr>
        <w:jc w:val="both"/>
        <w:rPr>
          <w:b/>
          <w:i/>
        </w:rPr>
      </w:pPr>
      <w:r>
        <w:rPr>
          <w:b/>
          <w:i/>
        </w:rPr>
        <w:t>begin</w:t>
      </w:r>
    </w:p>
    <w:p w:rsidR="006358A1" w:rsidRPr="00DB31A7" w:rsidRDefault="006358A1" w:rsidP="00DB31A7">
      <w:pPr>
        <w:ind w:left="709"/>
        <w:jc w:val="both"/>
        <w:rPr>
          <w:b/>
          <w:i/>
          <w:color w:val="808080"/>
        </w:rPr>
      </w:pPr>
      <w:r w:rsidRPr="00B12585">
        <w:rPr>
          <w:b/>
          <w:i/>
        </w:rPr>
        <w:t>for</w:t>
      </w:r>
      <w:r>
        <w:rPr>
          <w:b/>
          <w:i/>
        </w:rPr>
        <w:t xml:space="preserve"> </w:t>
      </w:r>
      <w:r w:rsidRPr="00B12585">
        <w:rPr>
          <w:i/>
        </w:rPr>
        <w:t>(</w:t>
      </w:r>
      <w:r>
        <w:rPr>
          <w:i/>
        </w:rPr>
        <w:t>fiecare i din</w:t>
      </w:r>
      <w:r w:rsidRPr="008C4947">
        <w:rPr>
          <w:i/>
        </w:rPr>
        <w:t xml:space="preserve"> V</w:t>
      </w:r>
      <w:r>
        <w:rPr>
          <w:i/>
        </w:rPr>
        <w:t>)</w:t>
      </w:r>
    </w:p>
    <w:p w:rsidR="006358A1" w:rsidRPr="008C4947" w:rsidRDefault="006358A1" w:rsidP="00132024">
      <w:pPr>
        <w:ind w:left="1429" w:firstLine="11"/>
        <w:jc w:val="both"/>
        <w:rPr>
          <w:i/>
        </w:rPr>
      </w:pPr>
      <w:r>
        <w:rPr>
          <w:i/>
        </w:rPr>
        <w:t xml:space="preserve">asignare(i) </w:t>
      </w:r>
      <w:r>
        <w:rPr>
          <w:rFonts w:hint="eastAsia"/>
          <w:i/>
          <w:lang w:eastAsia="ja-JP"/>
        </w:rPr>
        <w:t>←</w:t>
      </w:r>
      <w:r>
        <w:rPr>
          <w:i/>
        </w:rPr>
        <w:t xml:space="preserve"> -1</w:t>
      </w:r>
      <w:r>
        <w:rPr>
          <w:i/>
        </w:rPr>
        <w:tab/>
      </w:r>
      <w:r w:rsidRPr="00D619BB">
        <w:rPr>
          <w:b/>
          <w:i/>
          <w:color w:val="808080"/>
        </w:rPr>
        <w:t>//iniţial toate nodurile au valoare nedefinită</w:t>
      </w:r>
    </w:p>
    <w:p w:rsidR="006358A1" w:rsidRPr="005A7125" w:rsidRDefault="006358A1" w:rsidP="00132024">
      <w:pPr>
        <w:ind w:left="709"/>
        <w:jc w:val="both"/>
        <w:rPr>
          <w:i/>
        </w:rPr>
      </w:pPr>
      <w:r>
        <w:rPr>
          <w:b/>
          <w:i/>
        </w:rPr>
        <w:t>while</w:t>
      </w:r>
      <w:r w:rsidRPr="005A7125">
        <w:rPr>
          <w:i/>
        </w:rPr>
        <w:t xml:space="preserve"> (</w:t>
      </w:r>
      <w:r>
        <w:rPr>
          <w:i/>
        </w:rPr>
        <w:t>există noduri cu valoare nedefinită)</w:t>
      </w:r>
    </w:p>
    <w:p w:rsidR="006358A1" w:rsidRDefault="006358A1" w:rsidP="00132024">
      <w:pPr>
        <w:ind w:left="1418"/>
        <w:jc w:val="both"/>
        <w:rPr>
          <w:b/>
          <w:i/>
          <w:color w:val="808080"/>
        </w:rPr>
      </w:pPr>
      <w:r>
        <w:rPr>
          <w:b/>
          <w:i/>
        </w:rPr>
        <w:tab/>
      </w:r>
      <w:r>
        <w:rPr>
          <w:b/>
          <w:i/>
          <w:color w:val="808080"/>
        </w:rPr>
        <w:t>/*S</w:t>
      </w:r>
      <w:r w:rsidRPr="00CE5391">
        <w:rPr>
          <w:b/>
          <w:i/>
          <w:color w:val="808080"/>
        </w:rPr>
        <w:t>e alege un nod a din</w:t>
      </w:r>
      <w:r>
        <w:rPr>
          <w:b/>
          <w:i/>
          <w:color w:val="808080"/>
        </w:rPr>
        <w:t>tre nodurile nevizitate din</w:t>
      </w:r>
      <w:r w:rsidRPr="00CE5391">
        <w:rPr>
          <w:b/>
          <w:i/>
          <w:color w:val="808080"/>
        </w:rPr>
        <w:t xml:space="preserve"> mulţimea V, corespunzător unui literal </w:t>
      </w:r>
      <w:r w:rsidRPr="00CE5391">
        <w:rPr>
          <w:b/>
          <w:i/>
          <w:color w:val="808080"/>
          <w:position w:val="-12"/>
        </w:rPr>
        <w:object w:dxaOrig="240" w:dyaOrig="360">
          <v:shape id="_x0000_i1434" type="#_x0000_t75" style="width:12.25pt;height:18.35pt" o:ole="">
            <v:imagedata r:id="rId540" o:title=""/>
          </v:shape>
          <o:OLEObject Type="Embed" ProgID="Equation.3" ShapeID="_x0000_i1434" DrawAspect="Content" ObjectID="_1421273351" r:id="rId541"/>
        </w:object>
      </w:r>
      <w:r w:rsidRPr="00CE5391">
        <w:rPr>
          <w:b/>
          <w:i/>
          <w:color w:val="808080"/>
        </w:rPr>
        <w:t xml:space="preserve"> sau  </w:t>
      </w:r>
      <w:r w:rsidRPr="00CE5391">
        <w:rPr>
          <w:b/>
          <w:i/>
          <w:color w:val="808080"/>
          <w:position w:val="-12"/>
        </w:rPr>
        <w:object w:dxaOrig="279" w:dyaOrig="400">
          <v:shape id="_x0000_i1435" type="#_x0000_t75" style="width:14.25pt;height:19.7pt" o:ole="">
            <v:imagedata r:id="rId478" o:title=""/>
          </v:shape>
          <o:OLEObject Type="Embed" ProgID="Equation.3" ShapeID="_x0000_i1435" DrawAspect="Content" ObjectID="_1421273352" r:id="rId542"/>
        </w:object>
      </w:r>
      <w:r>
        <w:rPr>
          <w:b/>
          <w:i/>
          <w:color w:val="808080"/>
        </w:rPr>
        <w:t xml:space="preserve">. Conform ipotezei, </w:t>
      </w:r>
      <w:r w:rsidRPr="00CE5391">
        <w:rPr>
          <w:b/>
          <w:i/>
          <w:color w:val="808080"/>
          <w:position w:val="-12"/>
        </w:rPr>
        <w:object w:dxaOrig="240" w:dyaOrig="360">
          <v:shape id="_x0000_i1436" type="#_x0000_t75" style="width:12.25pt;height:18.35pt" o:ole="">
            <v:imagedata r:id="rId540" o:title=""/>
          </v:shape>
          <o:OLEObject Type="Embed" ProgID="Equation.3" ShapeID="_x0000_i1436" DrawAspect="Content" ObjectID="_1421273353" r:id="rId543"/>
        </w:object>
      </w:r>
      <w:r>
        <w:rPr>
          <w:b/>
          <w:i/>
          <w:color w:val="808080"/>
        </w:rPr>
        <w:t xml:space="preserve"> şi </w:t>
      </w:r>
      <w:r w:rsidRPr="00CE5391">
        <w:rPr>
          <w:b/>
          <w:i/>
          <w:color w:val="808080"/>
          <w:position w:val="-12"/>
        </w:rPr>
        <w:object w:dxaOrig="279" w:dyaOrig="400">
          <v:shape id="_x0000_i1437" type="#_x0000_t75" style="width:14.25pt;height:19.7pt" o:ole="">
            <v:imagedata r:id="rId478" o:title=""/>
          </v:shape>
          <o:OLEObject Type="Embed" ProgID="Equation.3" ShapeID="_x0000_i1437" DrawAspect="Content" ObjectID="_1421273354" r:id="rId544"/>
        </w:object>
      </w:r>
      <w:r>
        <w:rPr>
          <w:b/>
          <w:i/>
          <w:color w:val="808080"/>
        </w:rPr>
        <w:t xml:space="preserve"> nu se găsesc în aceaşi componentă tare conexă. Deci nu există drum de la </w:t>
      </w:r>
      <w:r w:rsidRPr="006562AC">
        <w:rPr>
          <w:b/>
          <w:i/>
          <w:color w:val="808080"/>
          <w:position w:val="-6"/>
        </w:rPr>
        <w:object w:dxaOrig="200" w:dyaOrig="220">
          <v:shape id="_x0000_i1438" type="#_x0000_t75" style="width:10.2pt;height:10.85pt" o:ole="">
            <v:imagedata r:id="rId545" o:title=""/>
          </v:shape>
          <o:OLEObject Type="Embed" ProgID="Equation.3" ShapeID="_x0000_i1438" DrawAspect="Content" ObjectID="_1421273355" r:id="rId546"/>
        </w:object>
      </w:r>
      <w:r>
        <w:rPr>
          <w:b/>
          <w:i/>
          <w:color w:val="808080"/>
        </w:rPr>
        <w:t xml:space="preserve"> la </w:t>
      </w:r>
      <w:r w:rsidRPr="006562AC">
        <w:rPr>
          <w:b/>
          <w:i/>
          <w:color w:val="808080"/>
          <w:position w:val="-6"/>
        </w:rPr>
        <w:object w:dxaOrig="200" w:dyaOrig="340">
          <v:shape id="_x0000_i1439" type="#_x0000_t75" style="width:10.2pt;height:17pt" o:ole="">
            <v:imagedata r:id="rId547" o:title=""/>
          </v:shape>
          <o:OLEObject Type="Embed" ProgID="Equation.3" ShapeID="_x0000_i1439" DrawAspect="Content" ObjectID="_1421273356" r:id="rId548"/>
        </w:object>
      </w:r>
      <w:r>
        <w:rPr>
          <w:b/>
          <w:i/>
          <w:color w:val="808080"/>
        </w:rPr>
        <w:t xml:space="preserve">, sau nu există drum de la </w:t>
      </w:r>
      <w:r w:rsidRPr="006562AC">
        <w:rPr>
          <w:b/>
          <w:i/>
          <w:color w:val="808080"/>
          <w:position w:val="-6"/>
        </w:rPr>
        <w:object w:dxaOrig="200" w:dyaOrig="340">
          <v:shape id="_x0000_i1440" type="#_x0000_t75" style="width:10.2pt;height:17pt" o:ole="">
            <v:imagedata r:id="rId547" o:title=""/>
          </v:shape>
          <o:OLEObject Type="Embed" ProgID="Equation.3" ShapeID="_x0000_i1440" DrawAspect="Content" ObjectID="_1421273357" r:id="rId549"/>
        </w:object>
      </w:r>
      <w:r>
        <w:rPr>
          <w:b/>
          <w:i/>
          <w:color w:val="808080"/>
        </w:rPr>
        <w:t xml:space="preserve"> la </w:t>
      </w:r>
      <w:r w:rsidRPr="006562AC">
        <w:rPr>
          <w:b/>
          <w:i/>
          <w:color w:val="808080"/>
          <w:position w:val="-6"/>
        </w:rPr>
        <w:object w:dxaOrig="200" w:dyaOrig="220">
          <v:shape id="_x0000_i1441" type="#_x0000_t75" style="width:10.2pt;height:10.85pt" o:ole="">
            <v:imagedata r:id="rId550" o:title=""/>
          </v:shape>
          <o:OLEObject Type="Embed" ProgID="Equation.3" ShapeID="_x0000_i1441" DrawAspect="Content" ObjectID="_1421273358" r:id="rId551"/>
        </w:object>
      </w:r>
      <w:r>
        <w:rPr>
          <w:b/>
          <w:i/>
          <w:color w:val="808080"/>
        </w:rPr>
        <w:t>. Se alege acel nod dintre cele două din care nu este accesibil celălalt. Dacă ambele au această proprietate, se poate face oricare alegere.*/</w:t>
      </w:r>
    </w:p>
    <w:p w:rsidR="006358A1" w:rsidRDefault="006358A1" w:rsidP="00132024">
      <w:pPr>
        <w:ind w:left="1418"/>
        <w:jc w:val="both"/>
        <w:rPr>
          <w:i/>
        </w:rPr>
      </w:pPr>
      <w:r w:rsidRPr="006562AC">
        <w:rPr>
          <w:b/>
          <w:i/>
          <w:color w:val="808080"/>
          <w:position w:val="-6"/>
        </w:rPr>
        <w:object w:dxaOrig="200" w:dyaOrig="220">
          <v:shape id="_x0000_i1442" type="#_x0000_t75" style="width:10.2pt;height:10.85pt" o:ole="">
            <v:imagedata r:id="rId550" o:title=""/>
          </v:shape>
          <o:OLEObject Type="Embed" ProgID="Equation.3" ShapeID="_x0000_i1442" DrawAspect="Content" ObjectID="_1421273359" r:id="rId552"/>
        </w:object>
      </w:r>
      <w:r>
        <w:rPr>
          <w:b/>
          <w:i/>
          <w:color w:val="808080"/>
        </w:rPr>
        <w:t xml:space="preserve"> </w:t>
      </w:r>
      <w:r w:rsidRPr="00F016EC">
        <w:rPr>
          <w:i/>
        </w:rPr>
        <w:t>=</w:t>
      </w:r>
      <w:r>
        <w:rPr>
          <w:i/>
        </w:rPr>
        <w:t xml:space="preserve"> AlegeNodNevizitat(V)</w:t>
      </w:r>
    </w:p>
    <w:p w:rsidR="006358A1" w:rsidRDefault="006358A1" w:rsidP="00132024">
      <w:pPr>
        <w:ind w:left="1418"/>
        <w:jc w:val="both"/>
        <w:rPr>
          <w:i/>
        </w:rPr>
      </w:pPr>
      <w:r>
        <w:rPr>
          <w:b/>
          <w:i/>
        </w:rPr>
        <w:t>if</w:t>
      </w:r>
      <w:r>
        <w:rPr>
          <w:i/>
        </w:rPr>
        <w:t xml:space="preserve"> </w:t>
      </w:r>
      <w:r w:rsidRPr="00111461">
        <w:rPr>
          <w:i/>
        </w:rPr>
        <w:t>(</w:t>
      </w:r>
      <w:r w:rsidRPr="00111461">
        <w:rPr>
          <w:i/>
          <w:position w:val="-6"/>
        </w:rPr>
        <w:object w:dxaOrig="200" w:dyaOrig="340">
          <v:shape id="_x0000_i1443" type="#_x0000_t75" style="width:10.2pt;height:17pt" o:ole="">
            <v:imagedata r:id="rId547" o:title=""/>
          </v:shape>
          <o:OLEObject Type="Embed" ProgID="Equation.3" ShapeID="_x0000_i1443" DrawAspect="Content" ObjectID="_1421273360" r:id="rId553"/>
        </w:object>
      </w:r>
      <w:r>
        <w:rPr>
          <w:i/>
        </w:rPr>
        <w:t xml:space="preserve"> este accesibil din a</w:t>
      </w:r>
      <w:r w:rsidRPr="00111461">
        <w:rPr>
          <w:i/>
        </w:rPr>
        <w:t>)</w:t>
      </w:r>
    </w:p>
    <w:p w:rsidR="006358A1" w:rsidRDefault="006358A1" w:rsidP="00132024">
      <w:pPr>
        <w:ind w:left="1418"/>
        <w:jc w:val="both"/>
        <w:rPr>
          <w:i/>
        </w:rPr>
      </w:pPr>
      <w:r w:rsidRPr="00111461">
        <w:rPr>
          <w:b/>
          <w:i/>
        </w:rPr>
        <w:lastRenderedPageBreak/>
        <w:t>then</w:t>
      </w:r>
      <w:r>
        <w:rPr>
          <w:i/>
        </w:rPr>
        <w:t xml:space="preserve"> u </w:t>
      </w:r>
      <w:r>
        <w:rPr>
          <w:rFonts w:hint="eastAsia"/>
          <w:i/>
          <w:lang w:eastAsia="ja-JP"/>
        </w:rPr>
        <w:t>←</w:t>
      </w:r>
      <w:r>
        <w:rPr>
          <w:i/>
        </w:rPr>
        <w:t xml:space="preserve"> </w:t>
      </w:r>
      <w:r w:rsidRPr="00111461">
        <w:rPr>
          <w:i/>
          <w:position w:val="-6"/>
        </w:rPr>
        <w:object w:dxaOrig="200" w:dyaOrig="340">
          <v:shape id="_x0000_i1444" type="#_x0000_t75" style="width:10.2pt;height:17pt" o:ole="">
            <v:imagedata r:id="rId547" o:title=""/>
          </v:shape>
          <o:OLEObject Type="Embed" ProgID="Equation.3" ShapeID="_x0000_i1444" DrawAspect="Content" ObjectID="_1421273361" r:id="rId554"/>
        </w:object>
      </w:r>
    </w:p>
    <w:p w:rsidR="006358A1" w:rsidRPr="00C601D0" w:rsidRDefault="006358A1" w:rsidP="00132024">
      <w:pPr>
        <w:ind w:left="1418"/>
        <w:jc w:val="both"/>
        <w:rPr>
          <w:b/>
          <w:i/>
          <w:color w:val="808080"/>
        </w:rPr>
      </w:pPr>
      <w:r w:rsidRPr="00C601D0">
        <w:rPr>
          <w:b/>
          <w:i/>
          <w:color w:val="808080"/>
        </w:rPr>
        <w:t xml:space="preserve">/*dacă </w:t>
      </w:r>
      <w:r w:rsidRPr="00C601D0">
        <w:rPr>
          <w:b/>
          <w:i/>
          <w:color w:val="808080"/>
          <w:position w:val="-6"/>
        </w:rPr>
        <w:object w:dxaOrig="200" w:dyaOrig="340">
          <v:shape id="_x0000_i1445" type="#_x0000_t75" style="width:10.2pt;height:17pt" o:ole="">
            <v:imagedata r:id="rId547" o:title=""/>
          </v:shape>
          <o:OLEObject Type="Embed" ProgID="Equation.3" ShapeID="_x0000_i1445" DrawAspect="Content" ObjectID="_1421273362" r:id="rId555"/>
        </w:object>
      </w:r>
      <w:r w:rsidRPr="00C601D0">
        <w:rPr>
          <w:b/>
          <w:i/>
          <w:color w:val="808080"/>
        </w:rPr>
        <w:t xml:space="preserve"> este accesibil din a, atunci conform ipotezei, a sigur nu este accesibil din </w:t>
      </w:r>
      <w:r w:rsidRPr="00C601D0">
        <w:rPr>
          <w:b/>
          <w:i/>
          <w:color w:val="808080"/>
          <w:position w:val="-6"/>
        </w:rPr>
        <w:object w:dxaOrig="200" w:dyaOrig="340">
          <v:shape id="_x0000_i1446" type="#_x0000_t75" style="width:10.2pt;height:17pt" o:ole="">
            <v:imagedata r:id="rId547" o:title=""/>
          </v:shape>
          <o:OLEObject Type="Embed" ProgID="Equation.3" ShapeID="_x0000_i1446" DrawAspect="Content" ObjectID="_1421273363" r:id="rId556"/>
        </w:object>
      </w:r>
      <w:r w:rsidRPr="00C601D0">
        <w:rPr>
          <w:b/>
          <w:i/>
          <w:color w:val="808080"/>
        </w:rPr>
        <w:t>*/</w:t>
      </w:r>
    </w:p>
    <w:p w:rsidR="006358A1" w:rsidRDefault="006358A1" w:rsidP="00132024">
      <w:pPr>
        <w:ind w:left="1418"/>
        <w:jc w:val="both"/>
        <w:rPr>
          <w:b/>
          <w:i/>
        </w:rPr>
      </w:pPr>
      <w:r>
        <w:rPr>
          <w:b/>
          <w:i/>
        </w:rPr>
        <w:t xml:space="preserve">else </w:t>
      </w:r>
      <w:r>
        <w:rPr>
          <w:i/>
        </w:rPr>
        <w:t xml:space="preserve">u </w:t>
      </w:r>
      <w:r>
        <w:rPr>
          <w:rFonts w:hint="eastAsia"/>
          <w:i/>
          <w:lang w:eastAsia="ja-JP"/>
        </w:rPr>
        <w:t>←</w:t>
      </w:r>
      <w:r>
        <w:rPr>
          <w:i/>
        </w:rPr>
        <w:t xml:space="preserve"> </w:t>
      </w:r>
      <w:r w:rsidRPr="00A927DB">
        <w:rPr>
          <w:b/>
          <w:i/>
          <w:position w:val="-6"/>
        </w:rPr>
        <w:object w:dxaOrig="200" w:dyaOrig="220">
          <v:shape id="_x0000_i1447" type="#_x0000_t75" style="width:10.2pt;height:10.85pt" o:ole="">
            <v:imagedata r:id="rId550" o:title=""/>
          </v:shape>
          <o:OLEObject Type="Embed" ProgID="Equation.3" ShapeID="_x0000_i1447" DrawAspect="Content" ObjectID="_1421273364" r:id="rId557"/>
        </w:object>
      </w:r>
    </w:p>
    <w:p w:rsidR="006358A1" w:rsidRDefault="006358A1" w:rsidP="00132024">
      <w:pPr>
        <w:ind w:left="1418"/>
        <w:jc w:val="both"/>
        <w:rPr>
          <w:i/>
        </w:rPr>
      </w:pPr>
      <w:r w:rsidRPr="00C04C77">
        <w:rPr>
          <w:i/>
        </w:rPr>
        <w:t>as</w:t>
      </w:r>
      <w:r>
        <w:rPr>
          <w:i/>
        </w:rPr>
        <w:t xml:space="preserve">ignare(u) </w:t>
      </w:r>
      <w:r>
        <w:rPr>
          <w:rFonts w:hint="eastAsia"/>
          <w:i/>
          <w:lang w:eastAsia="ja-JP"/>
        </w:rPr>
        <w:t>←</w:t>
      </w:r>
      <w:r>
        <w:rPr>
          <w:i/>
        </w:rPr>
        <w:t xml:space="preserve"> 1</w:t>
      </w:r>
    </w:p>
    <w:p w:rsidR="006358A1" w:rsidRDefault="006358A1" w:rsidP="00132024">
      <w:pPr>
        <w:ind w:left="1418"/>
        <w:jc w:val="both"/>
        <w:rPr>
          <w:i/>
          <w:lang w:eastAsia="ja-JP"/>
        </w:rPr>
      </w:pPr>
      <w:r>
        <w:rPr>
          <w:i/>
        </w:rPr>
        <w:t>asignare(</w:t>
      </w:r>
      <w:r w:rsidRPr="005E7B27">
        <w:rPr>
          <w:b/>
          <w:i/>
          <w:color w:val="808080"/>
          <w:position w:val="-6"/>
        </w:rPr>
        <w:object w:dxaOrig="200" w:dyaOrig="340">
          <v:shape id="_x0000_i1448" type="#_x0000_t75" style="width:10.2pt;height:17pt" o:ole="">
            <v:imagedata r:id="rId558" o:title=""/>
          </v:shape>
          <o:OLEObject Type="Embed" ProgID="Equation.3" ShapeID="_x0000_i1448" DrawAspect="Content" ObjectID="_1421273365" r:id="rId559"/>
        </w:object>
      </w:r>
      <w:r w:rsidRPr="003C1177">
        <w:rPr>
          <w:i/>
        </w:rPr>
        <w:t>)</w:t>
      </w:r>
      <w:r>
        <w:rPr>
          <w:rFonts w:hint="eastAsia"/>
          <w:i/>
          <w:lang w:eastAsia="ja-JP"/>
        </w:rPr>
        <w:t>← 0</w:t>
      </w:r>
    </w:p>
    <w:p w:rsidR="006358A1" w:rsidRDefault="006358A1" w:rsidP="00132024">
      <w:pPr>
        <w:ind w:left="1418"/>
        <w:jc w:val="both"/>
        <w:rPr>
          <w:i/>
          <w:lang w:eastAsia="ja-JP"/>
        </w:rPr>
      </w:pPr>
      <w:r>
        <w:rPr>
          <w:i/>
          <w:lang w:eastAsia="ja-JP"/>
        </w:rPr>
        <w:t>ParcurgereŞiMarcareDFS(u)</w:t>
      </w:r>
    </w:p>
    <w:p w:rsidR="006358A1" w:rsidRDefault="006358A1" w:rsidP="00132024">
      <w:pPr>
        <w:ind w:left="709"/>
        <w:jc w:val="both"/>
        <w:rPr>
          <w:i/>
          <w:lang w:eastAsia="ja-JP"/>
        </w:rPr>
      </w:pPr>
      <w:r w:rsidRPr="00F93D3B">
        <w:rPr>
          <w:b/>
          <w:i/>
          <w:lang w:eastAsia="ja-JP"/>
        </w:rPr>
        <w:t xml:space="preserve">return </w:t>
      </w:r>
      <w:r>
        <w:rPr>
          <w:i/>
          <w:lang w:eastAsia="ja-JP"/>
        </w:rPr>
        <w:t>asignare</w:t>
      </w:r>
    </w:p>
    <w:p w:rsidR="006358A1" w:rsidRDefault="006358A1" w:rsidP="00132024">
      <w:pPr>
        <w:jc w:val="both"/>
        <w:rPr>
          <w:b/>
          <w:i/>
          <w:lang w:eastAsia="ja-JP"/>
        </w:rPr>
      </w:pPr>
      <w:r w:rsidRPr="00F93D3B">
        <w:rPr>
          <w:b/>
          <w:i/>
          <w:lang w:eastAsia="ja-JP"/>
        </w:rPr>
        <w:t>end</w:t>
      </w:r>
    </w:p>
    <w:p w:rsidR="006358A1" w:rsidRDefault="006358A1" w:rsidP="00132024">
      <w:pPr>
        <w:jc w:val="both"/>
        <w:rPr>
          <w:b/>
          <w:i/>
          <w:lang w:eastAsia="ja-JP"/>
        </w:rPr>
      </w:pPr>
    </w:p>
    <w:p w:rsidR="006358A1" w:rsidRDefault="006358A1" w:rsidP="00132024">
      <w:pPr>
        <w:jc w:val="both"/>
        <w:rPr>
          <w:i/>
          <w:lang w:eastAsia="ja-JP"/>
        </w:rPr>
      </w:pPr>
      <w:r>
        <w:rPr>
          <w:b/>
          <w:i/>
          <w:lang w:eastAsia="ja-JP"/>
        </w:rPr>
        <w:t xml:space="preserve">procedure </w:t>
      </w:r>
      <w:r>
        <w:rPr>
          <w:i/>
          <w:lang w:eastAsia="ja-JP"/>
        </w:rPr>
        <w:t>ParcurgereŞiMarcareDFS(u)</w:t>
      </w:r>
    </w:p>
    <w:p w:rsidR="006358A1" w:rsidRDefault="006358A1" w:rsidP="00132024">
      <w:pPr>
        <w:jc w:val="both"/>
        <w:rPr>
          <w:b/>
          <w:i/>
          <w:lang w:eastAsia="ja-JP"/>
        </w:rPr>
      </w:pPr>
      <w:r w:rsidRPr="00CB599E">
        <w:rPr>
          <w:b/>
          <w:i/>
          <w:lang w:eastAsia="ja-JP"/>
        </w:rPr>
        <w:t>be</w:t>
      </w:r>
      <w:r>
        <w:rPr>
          <w:b/>
          <w:i/>
          <w:lang w:eastAsia="ja-JP"/>
        </w:rPr>
        <w:t>gin</w:t>
      </w:r>
    </w:p>
    <w:p w:rsidR="006358A1" w:rsidRDefault="006358A1" w:rsidP="00132024">
      <w:pPr>
        <w:jc w:val="both"/>
        <w:rPr>
          <w:b/>
          <w:i/>
          <w:lang w:eastAsia="ja-JP"/>
        </w:rPr>
      </w:pPr>
      <w:r>
        <w:rPr>
          <w:i/>
          <w:lang w:eastAsia="ja-JP"/>
        </w:rPr>
        <w:tab/>
      </w:r>
      <w:r>
        <w:rPr>
          <w:b/>
          <w:i/>
          <w:lang w:eastAsia="ja-JP"/>
        </w:rPr>
        <w:t xml:space="preserve">for </w:t>
      </w:r>
      <w:r>
        <w:rPr>
          <w:i/>
          <w:lang w:eastAsia="ja-JP"/>
        </w:rPr>
        <w:t xml:space="preserve">fiecare w din lista de adiacenţă exterioară a lui u </w:t>
      </w:r>
      <w:r>
        <w:rPr>
          <w:b/>
          <w:i/>
          <w:lang w:eastAsia="ja-JP"/>
        </w:rPr>
        <w:t>do</w:t>
      </w:r>
    </w:p>
    <w:p w:rsidR="006358A1" w:rsidRDefault="006358A1" w:rsidP="00132024">
      <w:pPr>
        <w:jc w:val="both"/>
        <w:rPr>
          <w:i/>
          <w:lang w:eastAsia="ja-JP"/>
        </w:rPr>
      </w:pPr>
      <w:r>
        <w:rPr>
          <w:b/>
          <w:i/>
          <w:lang w:eastAsia="ja-JP"/>
        </w:rPr>
        <w:tab/>
      </w:r>
      <w:r>
        <w:rPr>
          <w:b/>
          <w:i/>
          <w:lang w:eastAsia="ja-JP"/>
        </w:rPr>
        <w:tab/>
        <w:t xml:space="preserve">if </w:t>
      </w:r>
      <w:r>
        <w:rPr>
          <w:i/>
          <w:lang w:eastAsia="ja-JP"/>
        </w:rPr>
        <w:t>(asignare(w) = -1)</w:t>
      </w:r>
    </w:p>
    <w:p w:rsidR="006358A1" w:rsidRDefault="006358A1" w:rsidP="00132024">
      <w:pPr>
        <w:jc w:val="both"/>
        <w:rPr>
          <w:b/>
          <w:i/>
          <w:lang w:eastAsia="ja-JP"/>
        </w:rPr>
      </w:pPr>
      <w:r>
        <w:rPr>
          <w:i/>
          <w:lang w:eastAsia="ja-JP"/>
        </w:rPr>
        <w:tab/>
      </w:r>
      <w:r>
        <w:rPr>
          <w:i/>
          <w:lang w:eastAsia="ja-JP"/>
        </w:rPr>
        <w:tab/>
      </w:r>
      <w:r>
        <w:rPr>
          <w:b/>
          <w:i/>
          <w:lang w:eastAsia="ja-JP"/>
        </w:rPr>
        <w:t>then</w:t>
      </w:r>
    </w:p>
    <w:p w:rsidR="006358A1" w:rsidRDefault="006358A1" w:rsidP="00132024">
      <w:pPr>
        <w:jc w:val="both"/>
        <w:rPr>
          <w:rFonts w:hint="eastAsia"/>
          <w:i/>
          <w:lang w:eastAsia="ja-JP"/>
        </w:rPr>
      </w:pPr>
      <w:r w:rsidRPr="00174680">
        <w:rPr>
          <w:i/>
          <w:lang w:eastAsia="ja-JP"/>
        </w:rPr>
        <w:tab/>
      </w:r>
      <w:r w:rsidRPr="00174680">
        <w:rPr>
          <w:i/>
          <w:lang w:eastAsia="ja-JP"/>
        </w:rPr>
        <w:tab/>
      </w:r>
      <w:r w:rsidRPr="00174680">
        <w:rPr>
          <w:i/>
          <w:lang w:eastAsia="ja-JP"/>
        </w:rPr>
        <w:tab/>
        <w:t>asignare</w:t>
      </w:r>
      <w:r>
        <w:rPr>
          <w:i/>
          <w:lang w:eastAsia="ja-JP"/>
        </w:rPr>
        <w:t xml:space="preserve">(w) </w:t>
      </w:r>
      <w:r>
        <w:rPr>
          <w:rFonts w:hint="eastAsia"/>
          <w:i/>
          <w:lang w:eastAsia="ja-JP"/>
        </w:rPr>
        <w:t>← 1</w:t>
      </w:r>
    </w:p>
    <w:p w:rsidR="006358A1" w:rsidRPr="000E7654" w:rsidRDefault="006358A1" w:rsidP="00132024">
      <w:pPr>
        <w:ind w:left="1440" w:firstLine="720"/>
        <w:jc w:val="both"/>
        <w:rPr>
          <w:rFonts w:hint="eastAsia"/>
          <w:i/>
          <w:lang w:eastAsia="ja-JP"/>
        </w:rPr>
      </w:pPr>
      <w:r>
        <w:rPr>
          <w:i/>
          <w:lang w:eastAsia="ja-JP"/>
        </w:rPr>
        <w:t>asignare(</w:t>
      </w:r>
      <w:r w:rsidRPr="00174680">
        <w:rPr>
          <w:b/>
          <w:i/>
          <w:position w:val="-6"/>
        </w:rPr>
        <w:object w:dxaOrig="240" w:dyaOrig="340">
          <v:shape id="_x0000_i1449" type="#_x0000_t75" style="width:12.25pt;height:17pt" o:ole="">
            <v:imagedata r:id="rId560" o:title=""/>
          </v:shape>
          <o:OLEObject Type="Embed" ProgID="Equation.3" ShapeID="_x0000_i1449" DrawAspect="Content" ObjectID="_1421273366" r:id="rId561"/>
        </w:object>
      </w:r>
      <w:r>
        <w:rPr>
          <w:i/>
        </w:rPr>
        <w:t xml:space="preserve">) </w:t>
      </w:r>
      <w:r>
        <w:rPr>
          <w:rFonts w:hint="eastAsia"/>
          <w:i/>
          <w:lang w:eastAsia="ja-JP"/>
        </w:rPr>
        <w:t>← 0</w:t>
      </w:r>
    </w:p>
    <w:p w:rsidR="006358A1" w:rsidRPr="00D301B4" w:rsidRDefault="006358A1" w:rsidP="00132024">
      <w:pPr>
        <w:ind w:left="1440" w:firstLine="720"/>
        <w:jc w:val="both"/>
        <w:rPr>
          <w:b/>
          <w:i/>
          <w:lang w:val="ro-RO" w:eastAsia="ja-JP"/>
        </w:rPr>
      </w:pPr>
      <w:r>
        <w:rPr>
          <w:i/>
        </w:rPr>
        <w:t>ParcurgereŞiMarcareDFS(w)</w:t>
      </w:r>
    </w:p>
    <w:p w:rsidR="006358A1" w:rsidRPr="004544C8" w:rsidRDefault="006358A1" w:rsidP="00132024">
      <w:pPr>
        <w:jc w:val="both"/>
        <w:rPr>
          <w:b/>
          <w:i/>
          <w:lang w:val="ro-RO" w:eastAsia="ja-JP"/>
        </w:rPr>
      </w:pPr>
      <w:r>
        <w:rPr>
          <w:b/>
          <w:i/>
          <w:lang w:val="ro-RO" w:eastAsia="ja-JP"/>
        </w:rPr>
        <w:t>end</w:t>
      </w:r>
    </w:p>
    <w:p w:rsidR="006358A1" w:rsidRPr="00A7047D" w:rsidRDefault="006358A1" w:rsidP="00C56A6A">
      <w:pPr>
        <w:spacing w:before="240"/>
        <w:jc w:val="both"/>
        <w:rPr>
          <w:b/>
          <w:i/>
          <w:lang w:val="ro-RO" w:eastAsia="ja-JP"/>
        </w:rPr>
      </w:pPr>
      <w:r w:rsidRPr="00A7047D">
        <w:rPr>
          <w:b/>
          <w:i/>
          <w:lang w:val="ro-RO" w:eastAsia="ja-JP"/>
        </w:rPr>
        <w:t>Corectitudinea algoritmului</w:t>
      </w:r>
    </w:p>
    <w:p w:rsidR="006358A1" w:rsidRDefault="006358A1" w:rsidP="00132024">
      <w:pPr>
        <w:ind w:firstLine="567"/>
        <w:jc w:val="both"/>
        <w:rPr>
          <w:i/>
          <w:lang w:val="ro-RO"/>
        </w:rPr>
      </w:pPr>
      <w:r>
        <w:rPr>
          <w:i/>
          <w:lang w:val="ro-RO" w:eastAsia="ja-JP"/>
        </w:rPr>
        <w:t xml:space="preserve">Deoarece în graful G </w:t>
      </w:r>
      <w:r w:rsidRPr="000F756D">
        <w:rPr>
          <w:i/>
          <w:position w:val="-12"/>
        </w:rPr>
        <w:object w:dxaOrig="279" w:dyaOrig="400">
          <v:shape id="_x0000_i1450" type="#_x0000_t75" style="width:14.25pt;height:19.7pt" o:ole="">
            <v:imagedata r:id="rId478" o:title=""/>
          </v:shape>
          <o:OLEObject Type="Embed" ProgID="Equation.3" ShapeID="_x0000_i1450" DrawAspect="Content" ObjectID="_1421273367" r:id="rId562"/>
        </w:object>
      </w:r>
      <w:r w:rsidRPr="0000450B">
        <w:rPr>
          <w:i/>
          <w:lang w:val="ro-RO"/>
        </w:rPr>
        <w:t xml:space="preserve"> şi x</w:t>
      </w:r>
      <w:r w:rsidRPr="0000450B">
        <w:rPr>
          <w:i/>
          <w:vertAlign w:val="subscript"/>
          <w:lang w:val="ro-RO"/>
        </w:rPr>
        <w:t>i</w:t>
      </w:r>
      <w:r>
        <w:rPr>
          <w:i/>
          <w:lang w:val="ro-RO"/>
        </w:rPr>
        <w:t xml:space="preserve"> sunt în componente tare conexe diferite (conform ipotezei), cel puţin unul dintre aceste două noduri nu este accesibil din celălalt. </w:t>
      </w:r>
    </w:p>
    <w:p w:rsidR="006358A1" w:rsidRDefault="006358A1" w:rsidP="00132024">
      <w:pPr>
        <w:ind w:left="567"/>
        <w:jc w:val="both"/>
        <w:rPr>
          <w:i/>
        </w:rPr>
      </w:pPr>
      <w:r>
        <w:rPr>
          <w:i/>
          <w:lang w:val="ro-RO"/>
        </w:rPr>
        <w:t xml:space="preserve">Fie </w:t>
      </w:r>
      <w:r>
        <w:rPr>
          <w:b/>
          <w:i/>
          <w:lang w:val="ro-RO"/>
        </w:rPr>
        <w:t>u</w:t>
      </w:r>
      <w:r>
        <w:rPr>
          <w:i/>
          <w:lang w:val="ro-RO"/>
        </w:rPr>
        <w:t xml:space="preserve"> un nod cu această proprietate. </w:t>
      </w:r>
    </w:p>
    <w:p w:rsidR="006358A1" w:rsidRPr="00DB57BC" w:rsidRDefault="006358A1" w:rsidP="00132024">
      <w:pPr>
        <w:spacing w:before="240"/>
        <w:ind w:left="567"/>
        <w:jc w:val="both"/>
        <w:rPr>
          <w:i/>
          <w:lang w:val="ro-RO"/>
        </w:rPr>
      </w:pPr>
      <w:r>
        <w:rPr>
          <w:i/>
        </w:rPr>
        <w:sym w:font="Symbol" w:char="F0AE"/>
      </w:r>
      <w:r>
        <w:rPr>
          <w:i/>
        </w:rPr>
        <w:t xml:space="preserve"> Vom arăta că </w:t>
      </w:r>
      <w:r w:rsidRPr="00BE35BA">
        <w:rPr>
          <w:b/>
          <w:i/>
        </w:rPr>
        <w:t>w este a</w:t>
      </w:r>
      <w:r>
        <w:rPr>
          <w:b/>
          <w:i/>
        </w:rPr>
        <w:t>c</w:t>
      </w:r>
      <w:r w:rsidRPr="00BE35BA">
        <w:rPr>
          <w:b/>
          <w:i/>
        </w:rPr>
        <w:t xml:space="preserve">cesibil din u dacă şi numai dacă </w:t>
      </w:r>
      <w:r w:rsidRPr="00BE35BA">
        <w:rPr>
          <w:b/>
          <w:i/>
          <w:position w:val="-6"/>
        </w:rPr>
        <w:object w:dxaOrig="240" w:dyaOrig="340">
          <v:shape id="_x0000_i1451" type="#_x0000_t75" style="width:12.25pt;height:17pt" o:ole="">
            <v:imagedata r:id="rId560" o:title=""/>
          </v:shape>
          <o:OLEObject Type="Embed" ProgID="Equation.3" ShapeID="_x0000_i1451" DrawAspect="Content" ObjectID="_1421273368" r:id="rId563"/>
        </w:object>
      </w:r>
      <w:r w:rsidRPr="00BE35BA">
        <w:rPr>
          <w:b/>
          <w:i/>
        </w:rPr>
        <w:t xml:space="preserve"> nu este accesibil din u</w:t>
      </w:r>
      <w:r>
        <w:rPr>
          <w:i/>
        </w:rPr>
        <w:t>.</w:t>
      </w:r>
    </w:p>
    <w:p w:rsidR="006358A1" w:rsidRPr="00556C5C" w:rsidRDefault="006358A1" w:rsidP="00132024">
      <w:pPr>
        <w:spacing w:before="240"/>
        <w:ind w:left="567"/>
        <w:jc w:val="both"/>
        <w:rPr>
          <w:b/>
          <w:i/>
          <w:lang w:val="ro-RO"/>
        </w:rPr>
      </w:pPr>
      <w:r>
        <w:rPr>
          <w:b/>
          <w:i/>
          <w:lang w:val="ro-RO"/>
        </w:rPr>
        <w:t>Reducere la absurd:</w:t>
      </w:r>
    </w:p>
    <w:p w:rsidR="006358A1" w:rsidRDefault="006358A1" w:rsidP="00132024">
      <w:pPr>
        <w:ind w:firstLine="567"/>
        <w:jc w:val="both"/>
        <w:rPr>
          <w:i/>
        </w:rPr>
      </w:pPr>
      <w:r>
        <w:rPr>
          <w:i/>
          <w:lang w:val="ro-RO" w:eastAsia="ja-JP"/>
        </w:rPr>
        <w:lastRenderedPageBreak/>
        <w:t xml:space="preserve">Fie w un nod accesibil din u. Presupunem că şi </w:t>
      </w:r>
      <w:r w:rsidRPr="00174680">
        <w:rPr>
          <w:b/>
          <w:i/>
          <w:position w:val="-6"/>
        </w:rPr>
        <w:object w:dxaOrig="240" w:dyaOrig="340">
          <v:shape id="_x0000_i1452" type="#_x0000_t75" style="width:12.25pt;height:17pt" o:ole="">
            <v:imagedata r:id="rId560" o:title=""/>
          </v:shape>
          <o:OLEObject Type="Embed" ProgID="Equation.3" ShapeID="_x0000_i1452" DrawAspect="Content" ObjectID="_1421273369" r:id="rId564"/>
        </w:object>
      </w:r>
      <w:r>
        <w:rPr>
          <w:b/>
          <w:i/>
        </w:rPr>
        <w:t xml:space="preserve"> </w:t>
      </w:r>
      <w:r>
        <w:rPr>
          <w:i/>
        </w:rPr>
        <w:t>este accesibil din u.</w:t>
      </w:r>
    </w:p>
    <w:p w:rsidR="006358A1" w:rsidRDefault="006358A1" w:rsidP="00132024">
      <w:pPr>
        <w:ind w:firstLine="567"/>
        <w:jc w:val="both"/>
        <w:rPr>
          <w:i/>
        </w:rPr>
      </w:pPr>
      <w:r>
        <w:rPr>
          <w:i/>
        </w:rPr>
        <w:t>Aceasta înseamnă că există un drum de la u la w, format din arcele  uv</w:t>
      </w:r>
      <w:r>
        <w:rPr>
          <w:i/>
          <w:vertAlign w:val="subscript"/>
        </w:rPr>
        <w:t>1</w:t>
      </w:r>
      <w:r>
        <w:rPr>
          <w:i/>
        </w:rPr>
        <w:t>, v</w:t>
      </w:r>
      <w:r>
        <w:rPr>
          <w:i/>
          <w:vertAlign w:val="subscript"/>
        </w:rPr>
        <w:t>1</w:t>
      </w:r>
      <w:r>
        <w:rPr>
          <w:i/>
        </w:rPr>
        <w:t>v</w:t>
      </w:r>
      <w:r>
        <w:rPr>
          <w:i/>
          <w:vertAlign w:val="subscript"/>
        </w:rPr>
        <w:t>2</w:t>
      </w:r>
      <w:r>
        <w:rPr>
          <w:i/>
        </w:rPr>
        <w:t>, …, v</w:t>
      </w:r>
      <w:r>
        <w:rPr>
          <w:i/>
          <w:vertAlign w:val="subscript"/>
        </w:rPr>
        <w:t>k</w:t>
      </w:r>
      <w:r>
        <w:rPr>
          <w:i/>
        </w:rPr>
        <w:t>w, şi există un drum de la u la</w:t>
      </w:r>
      <w:r w:rsidRPr="00174680">
        <w:rPr>
          <w:b/>
          <w:i/>
          <w:position w:val="-6"/>
        </w:rPr>
        <w:object w:dxaOrig="240" w:dyaOrig="340">
          <v:shape id="_x0000_i1453" type="#_x0000_t75" style="width:12.25pt;height:17pt" o:ole="">
            <v:imagedata r:id="rId560" o:title=""/>
          </v:shape>
          <o:OLEObject Type="Embed" ProgID="Equation.3" ShapeID="_x0000_i1453" DrawAspect="Content" ObjectID="_1421273370" r:id="rId565"/>
        </w:object>
      </w:r>
      <w:r>
        <w:rPr>
          <w:i/>
        </w:rPr>
        <w:t>, format din arcele uu</w:t>
      </w:r>
      <w:r>
        <w:rPr>
          <w:i/>
          <w:vertAlign w:val="subscript"/>
        </w:rPr>
        <w:t>1</w:t>
      </w:r>
      <w:r>
        <w:rPr>
          <w:i/>
        </w:rPr>
        <w:t>, u</w:t>
      </w:r>
      <w:r>
        <w:rPr>
          <w:i/>
          <w:vertAlign w:val="subscript"/>
        </w:rPr>
        <w:t>1</w:t>
      </w:r>
      <w:r>
        <w:rPr>
          <w:i/>
        </w:rPr>
        <w:t>u</w:t>
      </w:r>
      <w:r>
        <w:rPr>
          <w:i/>
          <w:vertAlign w:val="subscript"/>
        </w:rPr>
        <w:t>2</w:t>
      </w:r>
      <w:r>
        <w:rPr>
          <w:i/>
        </w:rPr>
        <w:t>, …, u</w:t>
      </w:r>
      <w:r>
        <w:rPr>
          <w:i/>
          <w:vertAlign w:val="subscript"/>
        </w:rPr>
        <w:t>p</w:t>
      </w:r>
      <w:r w:rsidRPr="00284288">
        <w:rPr>
          <w:b/>
          <w:i/>
        </w:rPr>
        <w:t xml:space="preserve"> </w:t>
      </w:r>
      <w:r w:rsidRPr="00174680">
        <w:rPr>
          <w:b/>
          <w:i/>
          <w:position w:val="-6"/>
        </w:rPr>
        <w:object w:dxaOrig="240" w:dyaOrig="340">
          <v:shape id="_x0000_i1454" type="#_x0000_t75" style="width:12.25pt;height:17pt" o:ole="">
            <v:imagedata r:id="rId560" o:title=""/>
          </v:shape>
          <o:OLEObject Type="Embed" ProgID="Equation.3" ShapeID="_x0000_i1454" DrawAspect="Content" ObjectID="_1421273371" r:id="rId566"/>
        </w:object>
      </w:r>
      <w:r>
        <w:rPr>
          <w:i/>
        </w:rPr>
        <w:t xml:space="preserve">. </w:t>
      </w:r>
    </w:p>
    <w:p w:rsidR="006358A1" w:rsidRDefault="006358A1" w:rsidP="00132024">
      <w:pPr>
        <w:ind w:firstLine="567"/>
        <w:jc w:val="both"/>
        <w:rPr>
          <w:i/>
        </w:rPr>
      </w:pPr>
      <w:r>
        <w:rPr>
          <w:i/>
        </w:rPr>
        <w:t xml:space="preserve">Dar, din modul de construcţie a grafului G reiese că există în G şi arcele </w:t>
      </w:r>
      <w:r w:rsidRPr="00174680">
        <w:rPr>
          <w:b/>
          <w:i/>
          <w:position w:val="-6"/>
        </w:rPr>
        <w:object w:dxaOrig="240" w:dyaOrig="340">
          <v:shape id="_x0000_i1455" type="#_x0000_t75" style="width:12.25pt;height:17pt" o:ole="">
            <v:imagedata r:id="rId560" o:title=""/>
          </v:shape>
          <o:OLEObject Type="Embed" ProgID="Equation.3" ShapeID="_x0000_i1455" DrawAspect="Content" ObjectID="_1421273372" r:id="rId567"/>
        </w:object>
      </w:r>
      <w:r w:rsidRPr="009824EC">
        <w:rPr>
          <w:i/>
          <w:position w:val="-12"/>
        </w:rPr>
        <w:object w:dxaOrig="279" w:dyaOrig="400">
          <v:shape id="_x0000_i1456" type="#_x0000_t75" style="width:14.25pt;height:19.7pt" o:ole="">
            <v:imagedata r:id="rId568" o:title=""/>
          </v:shape>
          <o:OLEObject Type="Embed" ProgID="Equation.3" ShapeID="_x0000_i1456" DrawAspect="Content" ObjectID="_1421273373" r:id="rId569"/>
        </w:object>
      </w:r>
      <w:r>
        <w:rPr>
          <w:i/>
        </w:rPr>
        <w:t xml:space="preserve">, …, </w:t>
      </w:r>
      <w:r w:rsidRPr="009824EC">
        <w:rPr>
          <w:i/>
          <w:position w:val="-6"/>
        </w:rPr>
        <w:object w:dxaOrig="279" w:dyaOrig="340">
          <v:shape id="_x0000_i1457" type="#_x0000_t75" style="width:14.25pt;height:17pt" o:ole="">
            <v:imagedata r:id="rId570" o:title=""/>
          </v:shape>
          <o:OLEObject Type="Embed" ProgID="Equation.3" ShapeID="_x0000_i1457" DrawAspect="Content" ObjectID="_1421273374" r:id="rId571"/>
        </w:object>
      </w:r>
      <w:r w:rsidRPr="00D63F0B">
        <w:rPr>
          <w:i/>
          <w:position w:val="-6"/>
        </w:rPr>
        <w:object w:dxaOrig="240" w:dyaOrig="340">
          <v:shape id="_x0000_i1458" type="#_x0000_t75" style="width:12.25pt;height:17pt" o:ole="">
            <v:imagedata r:id="rId572" o:title=""/>
          </v:shape>
          <o:OLEObject Type="Embed" ProgID="Equation.3" ShapeID="_x0000_i1458" DrawAspect="Content" ObjectID="_1421273375" r:id="rId573"/>
        </w:object>
      </w:r>
      <w:r>
        <w:rPr>
          <w:i/>
        </w:rPr>
        <w:t xml:space="preserve">, </w:t>
      </w:r>
      <w:r w:rsidRPr="00D63F0B">
        <w:rPr>
          <w:i/>
          <w:position w:val="-6"/>
        </w:rPr>
        <w:object w:dxaOrig="240" w:dyaOrig="340">
          <v:shape id="_x0000_i1459" type="#_x0000_t75" style="width:12.25pt;height:17pt" o:ole="">
            <v:imagedata r:id="rId572" o:title=""/>
          </v:shape>
          <o:OLEObject Type="Embed" ProgID="Equation.3" ShapeID="_x0000_i1459" DrawAspect="Content" ObjectID="_1421273376" r:id="rId574"/>
        </w:object>
      </w:r>
      <w:r w:rsidRPr="005E7B27">
        <w:rPr>
          <w:b/>
          <w:i/>
          <w:color w:val="808080"/>
          <w:position w:val="-6"/>
        </w:rPr>
        <w:object w:dxaOrig="200" w:dyaOrig="340">
          <v:shape id="_x0000_i1460" type="#_x0000_t75" style="width:10.2pt;height:17pt" o:ole="">
            <v:imagedata r:id="rId558" o:title=""/>
          </v:shape>
          <o:OLEObject Type="Embed" ProgID="Equation.3" ShapeID="_x0000_i1460" DrawAspect="Content" ObjectID="_1421273377" r:id="rId575"/>
        </w:object>
      </w:r>
      <w:r w:rsidRPr="00D5342B">
        <w:rPr>
          <w:i/>
        </w:rPr>
        <w:t xml:space="preserve">, </w:t>
      </w:r>
      <w:r>
        <w:rPr>
          <w:i/>
        </w:rPr>
        <w:t xml:space="preserve">(adică există un drum de la </w:t>
      </w:r>
      <w:r w:rsidRPr="00174680">
        <w:rPr>
          <w:b/>
          <w:i/>
          <w:position w:val="-6"/>
        </w:rPr>
        <w:object w:dxaOrig="240" w:dyaOrig="340">
          <v:shape id="_x0000_i1461" type="#_x0000_t75" style="width:12.25pt;height:17pt" o:ole="">
            <v:imagedata r:id="rId560" o:title=""/>
          </v:shape>
          <o:OLEObject Type="Embed" ProgID="Equation.3" ShapeID="_x0000_i1461" DrawAspect="Content" ObjectID="_1421273378" r:id="rId576"/>
        </w:object>
      </w:r>
      <w:r>
        <w:rPr>
          <w:b/>
          <w:i/>
        </w:rPr>
        <w:t xml:space="preserve"> </w:t>
      </w:r>
      <w:r>
        <w:rPr>
          <w:i/>
        </w:rPr>
        <w:t xml:space="preserve">la </w:t>
      </w:r>
      <w:r w:rsidRPr="005E7B27">
        <w:rPr>
          <w:b/>
          <w:i/>
          <w:color w:val="808080"/>
          <w:position w:val="-6"/>
        </w:rPr>
        <w:object w:dxaOrig="200" w:dyaOrig="340">
          <v:shape id="_x0000_i1462" type="#_x0000_t75" style="width:10.2pt;height:17pt" o:ole="">
            <v:imagedata r:id="rId558" o:title=""/>
          </v:shape>
          <o:OLEObject Type="Embed" ProgID="Equation.3" ShapeID="_x0000_i1462" DrawAspect="Content" ObjectID="_1421273379" r:id="rId577"/>
        </w:object>
      </w:r>
      <w:r w:rsidRPr="00D5342B">
        <w:rPr>
          <w:i/>
        </w:rPr>
        <w:t>)</w:t>
      </w:r>
      <w:r>
        <w:rPr>
          <w:i/>
        </w:rPr>
        <w:t>, respectiv arcele w</w:t>
      </w:r>
      <w:r w:rsidRPr="002644B9">
        <w:rPr>
          <w:i/>
          <w:position w:val="-14"/>
        </w:rPr>
        <w:object w:dxaOrig="320" w:dyaOrig="420">
          <v:shape id="_x0000_i1463" type="#_x0000_t75" style="width:16.3pt;height:21.05pt" o:ole="">
            <v:imagedata r:id="rId578" o:title=""/>
          </v:shape>
          <o:OLEObject Type="Embed" ProgID="Equation.3" ShapeID="_x0000_i1463" DrawAspect="Content" ObjectID="_1421273380" r:id="rId579"/>
        </w:object>
      </w:r>
      <w:r>
        <w:rPr>
          <w:i/>
        </w:rPr>
        <w:t xml:space="preserve">, …, </w:t>
      </w:r>
      <w:r w:rsidRPr="009824EC">
        <w:rPr>
          <w:i/>
          <w:position w:val="-6"/>
        </w:rPr>
        <w:object w:dxaOrig="279" w:dyaOrig="340">
          <v:shape id="_x0000_i1464" type="#_x0000_t75" style="width:14.25pt;height:17pt" o:ole="">
            <v:imagedata r:id="rId580" o:title=""/>
          </v:shape>
          <o:OLEObject Type="Embed" ProgID="Equation.3" ShapeID="_x0000_i1464" DrawAspect="Content" ObjectID="_1421273381" r:id="rId581"/>
        </w:object>
      </w:r>
      <w:r w:rsidRPr="00D63F0B">
        <w:rPr>
          <w:i/>
          <w:position w:val="-6"/>
        </w:rPr>
        <w:object w:dxaOrig="260" w:dyaOrig="340">
          <v:shape id="_x0000_i1465" type="#_x0000_t75" style="width:12.9pt;height:17pt" o:ole="">
            <v:imagedata r:id="rId582" o:title=""/>
          </v:shape>
          <o:OLEObject Type="Embed" ProgID="Equation.3" ShapeID="_x0000_i1465" DrawAspect="Content" ObjectID="_1421273382" r:id="rId583"/>
        </w:object>
      </w:r>
      <w:r>
        <w:rPr>
          <w:i/>
        </w:rPr>
        <w:t xml:space="preserve">, </w:t>
      </w:r>
      <w:r w:rsidRPr="00D63F0B">
        <w:rPr>
          <w:i/>
          <w:position w:val="-6"/>
        </w:rPr>
        <w:object w:dxaOrig="260" w:dyaOrig="340">
          <v:shape id="_x0000_i1466" type="#_x0000_t75" style="width:12.9pt;height:17pt" o:ole="">
            <v:imagedata r:id="rId582" o:title=""/>
          </v:shape>
          <o:OLEObject Type="Embed" ProgID="Equation.3" ShapeID="_x0000_i1466" DrawAspect="Content" ObjectID="_1421273383" r:id="rId584"/>
        </w:object>
      </w:r>
      <w:r w:rsidRPr="005E7B27">
        <w:rPr>
          <w:b/>
          <w:i/>
          <w:color w:val="808080"/>
          <w:position w:val="-6"/>
        </w:rPr>
        <w:object w:dxaOrig="200" w:dyaOrig="340">
          <v:shape id="_x0000_i1467" type="#_x0000_t75" style="width:10.2pt;height:17pt" o:ole="">
            <v:imagedata r:id="rId558" o:title=""/>
          </v:shape>
          <o:OLEObject Type="Embed" ProgID="Equation.3" ShapeID="_x0000_i1467" DrawAspect="Content" ObjectID="_1421273384" r:id="rId585"/>
        </w:object>
      </w:r>
      <w:r>
        <w:rPr>
          <w:i/>
        </w:rPr>
        <w:t xml:space="preserve"> (adică există un drum de la </w:t>
      </w:r>
      <w:r w:rsidRPr="008D5ADA">
        <w:rPr>
          <w:i/>
        </w:rPr>
        <w:t>w l</w:t>
      </w:r>
      <w:r>
        <w:rPr>
          <w:i/>
        </w:rPr>
        <w:t xml:space="preserve">a </w:t>
      </w:r>
      <w:r w:rsidRPr="005E7B27">
        <w:rPr>
          <w:b/>
          <w:i/>
          <w:color w:val="808080"/>
          <w:position w:val="-6"/>
        </w:rPr>
        <w:object w:dxaOrig="200" w:dyaOrig="340">
          <v:shape id="_x0000_i1468" type="#_x0000_t75" style="width:10.2pt;height:17pt" o:ole="">
            <v:imagedata r:id="rId558" o:title=""/>
          </v:shape>
          <o:OLEObject Type="Embed" ProgID="Equation.3" ShapeID="_x0000_i1468" DrawAspect="Content" ObjectID="_1421273385" r:id="rId586"/>
        </w:object>
      </w:r>
      <w:r>
        <w:rPr>
          <w:i/>
        </w:rPr>
        <w:t xml:space="preserve">). Aşadar, există un drum de la u la </w:t>
      </w:r>
      <w:r w:rsidRPr="005E7B27">
        <w:rPr>
          <w:b/>
          <w:i/>
          <w:color w:val="808080"/>
          <w:position w:val="-6"/>
        </w:rPr>
        <w:object w:dxaOrig="200" w:dyaOrig="340">
          <v:shape id="_x0000_i1469" type="#_x0000_t75" style="width:10.2pt;height:17pt" o:ole="">
            <v:imagedata r:id="rId558" o:title=""/>
          </v:shape>
          <o:OLEObject Type="Embed" ProgID="Equation.3" ShapeID="_x0000_i1469" DrawAspect="Content" ObjectID="_1421273386" r:id="rId587"/>
        </w:object>
      </w:r>
      <w:r>
        <w:rPr>
          <w:i/>
        </w:rPr>
        <w:t xml:space="preserve"> format din arcele uv</w:t>
      </w:r>
      <w:r>
        <w:rPr>
          <w:i/>
          <w:vertAlign w:val="subscript"/>
        </w:rPr>
        <w:t>1</w:t>
      </w:r>
      <w:r>
        <w:rPr>
          <w:i/>
        </w:rPr>
        <w:t>, v</w:t>
      </w:r>
      <w:r>
        <w:rPr>
          <w:i/>
          <w:vertAlign w:val="subscript"/>
        </w:rPr>
        <w:t>1</w:t>
      </w:r>
      <w:r>
        <w:rPr>
          <w:i/>
        </w:rPr>
        <w:t>v</w:t>
      </w:r>
      <w:r>
        <w:rPr>
          <w:i/>
          <w:vertAlign w:val="subscript"/>
        </w:rPr>
        <w:t>2</w:t>
      </w:r>
      <w:r>
        <w:rPr>
          <w:i/>
        </w:rPr>
        <w:t>, …, v</w:t>
      </w:r>
      <w:r>
        <w:rPr>
          <w:i/>
          <w:vertAlign w:val="subscript"/>
        </w:rPr>
        <w:t>k</w:t>
      </w:r>
      <w:r>
        <w:rPr>
          <w:i/>
        </w:rPr>
        <w:t>w, w</w:t>
      </w:r>
      <w:r w:rsidRPr="002644B9">
        <w:rPr>
          <w:i/>
          <w:position w:val="-14"/>
        </w:rPr>
        <w:object w:dxaOrig="320" w:dyaOrig="420">
          <v:shape id="_x0000_i1470" type="#_x0000_t75" style="width:16.3pt;height:21.05pt" o:ole="">
            <v:imagedata r:id="rId578" o:title=""/>
          </v:shape>
          <o:OLEObject Type="Embed" ProgID="Equation.3" ShapeID="_x0000_i1470" DrawAspect="Content" ObjectID="_1421273387" r:id="rId588"/>
        </w:object>
      </w:r>
      <w:r>
        <w:rPr>
          <w:i/>
        </w:rPr>
        <w:t xml:space="preserve">, …, </w:t>
      </w:r>
      <w:r w:rsidRPr="009824EC">
        <w:rPr>
          <w:i/>
          <w:position w:val="-6"/>
        </w:rPr>
        <w:object w:dxaOrig="279" w:dyaOrig="340">
          <v:shape id="_x0000_i1471" type="#_x0000_t75" style="width:14.25pt;height:17pt" o:ole="">
            <v:imagedata r:id="rId580" o:title=""/>
          </v:shape>
          <o:OLEObject Type="Embed" ProgID="Equation.3" ShapeID="_x0000_i1471" DrawAspect="Content" ObjectID="_1421273388" r:id="rId589"/>
        </w:object>
      </w:r>
      <w:r w:rsidRPr="00D63F0B">
        <w:rPr>
          <w:i/>
          <w:position w:val="-6"/>
        </w:rPr>
        <w:object w:dxaOrig="260" w:dyaOrig="340">
          <v:shape id="_x0000_i1472" type="#_x0000_t75" style="width:12.9pt;height:17pt" o:ole="">
            <v:imagedata r:id="rId582" o:title=""/>
          </v:shape>
          <o:OLEObject Type="Embed" ProgID="Equation.3" ShapeID="_x0000_i1472" DrawAspect="Content" ObjectID="_1421273389" r:id="rId590"/>
        </w:object>
      </w:r>
      <w:r>
        <w:rPr>
          <w:i/>
        </w:rPr>
        <w:t xml:space="preserve">, </w:t>
      </w:r>
      <w:r w:rsidRPr="00D63F0B">
        <w:rPr>
          <w:i/>
          <w:position w:val="-6"/>
        </w:rPr>
        <w:object w:dxaOrig="260" w:dyaOrig="340">
          <v:shape id="_x0000_i1473" type="#_x0000_t75" style="width:12.9pt;height:17pt" o:ole="">
            <v:imagedata r:id="rId582" o:title=""/>
          </v:shape>
          <o:OLEObject Type="Embed" ProgID="Equation.3" ShapeID="_x0000_i1473" DrawAspect="Content" ObjectID="_1421273390" r:id="rId591"/>
        </w:object>
      </w:r>
      <w:r w:rsidRPr="005E7B27">
        <w:rPr>
          <w:b/>
          <w:i/>
          <w:color w:val="808080"/>
          <w:position w:val="-6"/>
        </w:rPr>
        <w:object w:dxaOrig="200" w:dyaOrig="340">
          <v:shape id="_x0000_i1474" type="#_x0000_t75" style="width:10.2pt;height:17pt" o:ole="">
            <v:imagedata r:id="rId558" o:title=""/>
          </v:shape>
          <o:OLEObject Type="Embed" ProgID="Equation.3" ShapeID="_x0000_i1474" DrawAspect="Content" ObjectID="_1421273391" r:id="rId592"/>
        </w:object>
      </w:r>
      <w:r w:rsidRPr="00FD7477">
        <w:rPr>
          <w:i/>
        </w:rPr>
        <w:t>, ceea ce contrazice ipoteza.</w:t>
      </w:r>
    </w:p>
    <w:p w:rsidR="006358A1" w:rsidRDefault="006358A1" w:rsidP="00132024">
      <w:pPr>
        <w:ind w:firstLine="567"/>
        <w:jc w:val="both"/>
        <w:rPr>
          <w:i/>
        </w:rPr>
      </w:pPr>
      <w:r>
        <w:rPr>
          <w:i/>
        </w:rPr>
        <w:t xml:space="preserve">Presupunerea făcută este deci falsă </w:t>
      </w:r>
      <w:r>
        <w:rPr>
          <w:i/>
        </w:rPr>
        <w:sym w:font="Symbol" w:char="F0DE"/>
      </w:r>
      <w:r>
        <w:rPr>
          <w:i/>
        </w:rPr>
        <w:t xml:space="preserve">  </w:t>
      </w:r>
      <w:r w:rsidRPr="00174680">
        <w:rPr>
          <w:b/>
          <w:i/>
          <w:position w:val="-6"/>
        </w:rPr>
        <w:object w:dxaOrig="240" w:dyaOrig="340">
          <v:shape id="_x0000_i1475" type="#_x0000_t75" style="width:12.25pt;height:17pt" o:ole="">
            <v:imagedata r:id="rId560" o:title=""/>
          </v:shape>
          <o:OLEObject Type="Embed" ProgID="Equation.3" ShapeID="_x0000_i1475" DrawAspect="Content" ObjectID="_1421273392" r:id="rId593"/>
        </w:object>
      </w:r>
      <w:r>
        <w:rPr>
          <w:i/>
        </w:rPr>
        <w:t xml:space="preserve"> nu este accesibil din u.</w:t>
      </w:r>
    </w:p>
    <w:p w:rsidR="006358A1" w:rsidRDefault="006358A1" w:rsidP="00132024">
      <w:pPr>
        <w:ind w:firstLine="567"/>
        <w:jc w:val="both"/>
        <w:rPr>
          <w:i/>
        </w:rPr>
      </w:pPr>
      <w:r>
        <w:rPr>
          <w:i/>
        </w:rPr>
        <w:t>Implicaţia inversă se demonstrează similar.</w:t>
      </w:r>
    </w:p>
    <w:p w:rsidR="006358A1" w:rsidRDefault="006358A1" w:rsidP="00132024">
      <w:pPr>
        <w:spacing w:before="240"/>
        <w:ind w:firstLine="567"/>
        <w:jc w:val="both"/>
        <w:rPr>
          <w:i/>
        </w:rPr>
      </w:pPr>
      <w:r>
        <w:rPr>
          <w:i/>
        </w:rPr>
        <w:sym w:font="Symbol" w:char="F0AE"/>
      </w:r>
      <w:r>
        <w:rPr>
          <w:i/>
        </w:rPr>
        <w:t xml:space="preserve"> Conform observaţiei de mai sus, C este satisfiabilă dacă şi numai dacă implicaţiile reprezentate de toate arcele grafului G sunt adevărate.</w:t>
      </w:r>
    </w:p>
    <w:p w:rsidR="006358A1" w:rsidRPr="004A3CED" w:rsidRDefault="006358A1" w:rsidP="00132024">
      <w:pPr>
        <w:ind w:firstLine="567"/>
        <w:jc w:val="both"/>
        <w:rPr>
          <w:i/>
        </w:rPr>
      </w:pPr>
      <w:r>
        <w:rPr>
          <w:i/>
        </w:rPr>
        <w:t xml:space="preserve">În consecinţă, dacă unui literal (reprezentat de nodul x) i se atribuie valoarea </w:t>
      </w:r>
      <w:r>
        <w:rPr>
          <w:b/>
          <w:i/>
        </w:rPr>
        <w:t>true</w:t>
      </w:r>
      <w:r>
        <w:rPr>
          <w:i/>
        </w:rPr>
        <w:t xml:space="preserve">, atunci este necesar ca toate nodurile accesibile din x să reprezinte literali cu valoarea </w:t>
      </w:r>
      <w:r>
        <w:rPr>
          <w:b/>
          <w:i/>
        </w:rPr>
        <w:t xml:space="preserve">true. </w:t>
      </w:r>
      <w:r>
        <w:rPr>
          <w:i/>
        </w:rPr>
        <w:t xml:space="preserve">Dacă literalul reprezentat de nodul x are valoarea </w:t>
      </w:r>
      <w:r>
        <w:rPr>
          <w:b/>
          <w:i/>
        </w:rPr>
        <w:t>false</w:t>
      </w:r>
      <w:r>
        <w:rPr>
          <w:i/>
        </w:rPr>
        <w:t>, indiferent de valoarea booleană a literalilor reprezentaţi de nodurile din lista de adiacenţă exterioră a lui x, implicaţiile corespunzătoare sunt adevărate.</w:t>
      </w:r>
    </w:p>
    <w:p w:rsidR="006358A1" w:rsidRDefault="006358A1" w:rsidP="00132024">
      <w:pPr>
        <w:spacing w:before="240"/>
        <w:ind w:firstLine="567"/>
        <w:jc w:val="both"/>
        <w:rPr>
          <w:i/>
        </w:rPr>
      </w:pPr>
      <w:r>
        <w:rPr>
          <w:i/>
        </w:rPr>
        <w:t>Pentru a “construi” o asignare astfel încât C să fie satisfiabilă se parcurg următorii paşi:</w:t>
      </w:r>
    </w:p>
    <w:p w:rsidR="006358A1" w:rsidRDefault="006358A1" w:rsidP="00830E2A">
      <w:pPr>
        <w:numPr>
          <w:ilvl w:val="0"/>
          <w:numId w:val="52"/>
        </w:numPr>
        <w:suppressAutoHyphens/>
        <w:spacing w:after="0" w:line="240" w:lineRule="auto"/>
        <w:jc w:val="both"/>
        <w:rPr>
          <w:i/>
        </w:rPr>
      </w:pPr>
      <w:r>
        <w:rPr>
          <w:i/>
        </w:rPr>
        <w:t xml:space="preserve">Se alege un nod u din V cu proprietatea că </w:t>
      </w:r>
      <w:r w:rsidRPr="005E7B27">
        <w:rPr>
          <w:b/>
          <w:i/>
          <w:color w:val="808080"/>
          <w:position w:val="-6"/>
        </w:rPr>
        <w:object w:dxaOrig="200" w:dyaOrig="340">
          <v:shape id="_x0000_i1476" type="#_x0000_t75" style="width:10.2pt;height:17pt" o:ole="">
            <v:imagedata r:id="rId558" o:title=""/>
          </v:shape>
          <o:OLEObject Type="Embed" ProgID="Equation.3" ShapeID="_x0000_i1476" DrawAspect="Content" ObjectID="_1421273393" r:id="rId594"/>
        </w:object>
      </w:r>
      <w:r>
        <w:rPr>
          <w:b/>
          <w:i/>
          <w:color w:val="808080"/>
        </w:rPr>
        <w:t xml:space="preserve"> </w:t>
      </w:r>
      <w:r w:rsidRPr="00E31AB7">
        <w:rPr>
          <w:i/>
        </w:rPr>
        <w:t xml:space="preserve">nu este </w:t>
      </w:r>
      <w:r>
        <w:rPr>
          <w:i/>
        </w:rPr>
        <w:t xml:space="preserve">accesibil din u. Literalului corespunzător lui u i se atribuie valoarea </w:t>
      </w:r>
      <w:r w:rsidRPr="00E957F0">
        <w:rPr>
          <w:b/>
          <w:i/>
        </w:rPr>
        <w:t>true</w:t>
      </w:r>
      <w:r>
        <w:rPr>
          <w:i/>
        </w:rPr>
        <w:t>. (Evident, literalului corespunzător lui</w:t>
      </w:r>
      <w:r w:rsidRPr="00CE5391">
        <w:rPr>
          <w:b/>
          <w:i/>
          <w:color w:val="808080"/>
        </w:rPr>
        <w:t xml:space="preserve"> </w:t>
      </w:r>
      <w:r w:rsidRPr="005E7B27">
        <w:rPr>
          <w:b/>
          <w:i/>
          <w:color w:val="808080"/>
          <w:position w:val="-6"/>
        </w:rPr>
        <w:object w:dxaOrig="200" w:dyaOrig="340">
          <v:shape id="_x0000_i1477" type="#_x0000_t75" style="width:10.2pt;height:17pt" o:ole="">
            <v:imagedata r:id="rId558" o:title=""/>
          </v:shape>
          <o:OLEObject Type="Embed" ProgID="Equation.3" ShapeID="_x0000_i1477" DrawAspect="Content" ObjectID="_1421273394" r:id="rId595"/>
        </w:object>
      </w:r>
      <w:r>
        <w:rPr>
          <w:b/>
          <w:i/>
          <w:color w:val="808080"/>
        </w:rPr>
        <w:t xml:space="preserve"> </w:t>
      </w:r>
      <w:r>
        <w:rPr>
          <w:i/>
        </w:rPr>
        <w:t xml:space="preserve">i se atribuie valoarea </w:t>
      </w:r>
      <w:r>
        <w:rPr>
          <w:b/>
          <w:i/>
        </w:rPr>
        <w:t>fals</w:t>
      </w:r>
      <w:r w:rsidRPr="00E957F0">
        <w:rPr>
          <w:b/>
          <w:i/>
        </w:rPr>
        <w:t>e</w:t>
      </w:r>
      <w:r>
        <w:rPr>
          <w:i/>
        </w:rPr>
        <w:t>).</w:t>
      </w:r>
    </w:p>
    <w:p w:rsidR="006358A1" w:rsidRDefault="006358A1" w:rsidP="00830E2A">
      <w:pPr>
        <w:numPr>
          <w:ilvl w:val="0"/>
          <w:numId w:val="52"/>
        </w:numPr>
        <w:suppressAutoHyphens/>
        <w:spacing w:after="0" w:line="240" w:lineRule="auto"/>
        <w:jc w:val="both"/>
        <w:rPr>
          <w:i/>
        </w:rPr>
      </w:pPr>
      <w:r>
        <w:rPr>
          <w:i/>
        </w:rPr>
        <w:t xml:space="preserve">Printr-o parcurgere DFS pornind din nodul u, se atribuie literalilor corespunzători tuturor nodurilor w accesibile din u (şi cărora nu li s-a atribuit încă o valoare) valoarea </w:t>
      </w:r>
      <w:r>
        <w:rPr>
          <w:b/>
          <w:i/>
        </w:rPr>
        <w:t xml:space="preserve">true </w:t>
      </w:r>
      <w:r>
        <w:rPr>
          <w:i/>
        </w:rPr>
        <w:t xml:space="preserve">(totodată, literalilor corespunzători nodurilor </w:t>
      </w:r>
      <w:r w:rsidRPr="00174680">
        <w:rPr>
          <w:b/>
          <w:i/>
          <w:position w:val="-6"/>
        </w:rPr>
        <w:object w:dxaOrig="240" w:dyaOrig="340">
          <v:shape id="_x0000_i1478" type="#_x0000_t75" style="width:12.25pt;height:17pt" o:ole="">
            <v:imagedata r:id="rId560" o:title=""/>
          </v:shape>
          <o:OLEObject Type="Embed" ProgID="Equation.3" ShapeID="_x0000_i1478" DrawAspect="Content" ObjectID="_1421273395" r:id="rId596"/>
        </w:object>
      </w:r>
      <w:r>
        <w:rPr>
          <w:i/>
        </w:rPr>
        <w:t xml:space="preserve"> li se atribuie valoarea </w:t>
      </w:r>
      <w:r>
        <w:rPr>
          <w:b/>
          <w:i/>
        </w:rPr>
        <w:t>false</w:t>
      </w:r>
      <w:r>
        <w:rPr>
          <w:i/>
        </w:rPr>
        <w:t xml:space="preserve">). </w:t>
      </w:r>
    </w:p>
    <w:p w:rsidR="006358A1" w:rsidRDefault="006358A1" w:rsidP="00830E2A">
      <w:pPr>
        <w:numPr>
          <w:ilvl w:val="0"/>
          <w:numId w:val="52"/>
        </w:numPr>
        <w:suppressAutoHyphens/>
        <w:spacing w:after="0" w:line="240" w:lineRule="auto"/>
        <w:jc w:val="both"/>
        <w:rPr>
          <w:i/>
        </w:rPr>
      </w:pPr>
      <w:r>
        <w:rPr>
          <w:i/>
        </w:rPr>
        <w:t>Atâta timp cât mai există noduri nevizitate, se alege dintre acestea un nou nod v cu aceeaşi proprietate ca şi u la pasul 1 şi se vor repeta paşii 1 şi 2 pentru nodul v.</w:t>
      </w:r>
    </w:p>
    <w:p w:rsidR="006358A1" w:rsidRDefault="006358A1" w:rsidP="00132024">
      <w:pPr>
        <w:spacing w:before="240"/>
        <w:ind w:firstLine="567"/>
        <w:jc w:val="both"/>
        <w:rPr>
          <w:i/>
          <w:lang w:val="ro-RO"/>
        </w:rPr>
      </w:pPr>
      <w:r>
        <w:rPr>
          <w:i/>
        </w:rPr>
        <w:t xml:space="preserve">La </w:t>
      </w:r>
      <w:r>
        <w:rPr>
          <w:b/>
          <w:i/>
        </w:rPr>
        <w:t>pasul 1</w:t>
      </w:r>
      <w:r>
        <w:rPr>
          <w:i/>
        </w:rPr>
        <w:t xml:space="preserve"> vom alege dintre x</w:t>
      </w:r>
      <w:r>
        <w:rPr>
          <w:i/>
          <w:vertAlign w:val="subscript"/>
        </w:rPr>
        <w:t>i</w:t>
      </w:r>
      <w:r>
        <w:rPr>
          <w:i/>
        </w:rPr>
        <w:t xml:space="preserve"> şi </w:t>
      </w:r>
      <w:r w:rsidRPr="000F756D">
        <w:rPr>
          <w:i/>
          <w:position w:val="-12"/>
        </w:rPr>
        <w:object w:dxaOrig="279" w:dyaOrig="400">
          <v:shape id="_x0000_i1479" type="#_x0000_t75" style="width:14.25pt;height:19.7pt" o:ole="">
            <v:imagedata r:id="rId478" o:title=""/>
          </v:shape>
          <o:OLEObject Type="Embed" ProgID="Equation.3" ShapeID="_x0000_i1479" DrawAspect="Content" ObjectID="_1421273396" r:id="rId597"/>
        </w:object>
      </w:r>
      <w:r w:rsidRPr="0000450B">
        <w:rPr>
          <w:i/>
          <w:lang w:val="ro-RO"/>
        </w:rPr>
        <w:t xml:space="preserve"> </w:t>
      </w:r>
      <w:r>
        <w:rPr>
          <w:i/>
          <w:lang w:val="ro-RO"/>
        </w:rPr>
        <w:t xml:space="preserve">acel nod u din care nu este accesibil celălalt şi i se atribuie valoarea </w:t>
      </w:r>
      <w:r>
        <w:rPr>
          <w:b/>
          <w:i/>
          <w:lang w:val="ro-RO"/>
        </w:rPr>
        <w:t>true</w:t>
      </w:r>
      <w:r>
        <w:rPr>
          <w:i/>
          <w:lang w:val="ro-RO"/>
        </w:rPr>
        <w:t>. Acest lucru este permis de următoarele aspecte:</w:t>
      </w:r>
    </w:p>
    <w:p w:rsidR="006358A1" w:rsidRDefault="006358A1" w:rsidP="00830E2A">
      <w:pPr>
        <w:numPr>
          <w:ilvl w:val="0"/>
          <w:numId w:val="54"/>
        </w:numPr>
        <w:tabs>
          <w:tab w:val="clear" w:pos="1080"/>
          <w:tab w:val="num" w:leader="none" w:pos="1134"/>
        </w:tabs>
        <w:suppressAutoHyphens/>
        <w:spacing w:after="0" w:line="240" w:lineRule="auto"/>
        <w:ind w:left="1134"/>
        <w:jc w:val="both"/>
        <w:rPr>
          <w:i/>
        </w:rPr>
      </w:pPr>
      <w:r>
        <w:rPr>
          <w:i/>
        </w:rPr>
        <w:t xml:space="preserve">funcţia implicaţie este tranzitivă; aşadar, orice drum de la </w:t>
      </w:r>
      <w:r w:rsidRPr="00A96082">
        <w:rPr>
          <w:b/>
          <w:i/>
        </w:rPr>
        <w:t>a</w:t>
      </w:r>
      <w:r>
        <w:rPr>
          <w:i/>
        </w:rPr>
        <w:t xml:space="preserve"> la </w:t>
      </w:r>
      <w:r w:rsidRPr="00A96082">
        <w:rPr>
          <w:b/>
          <w:i/>
        </w:rPr>
        <w:t>b</w:t>
      </w:r>
      <w:r>
        <w:rPr>
          <w:b/>
          <w:i/>
        </w:rPr>
        <w:t xml:space="preserve"> </w:t>
      </w:r>
      <w:r>
        <w:rPr>
          <w:i/>
        </w:rPr>
        <w:t xml:space="preserve">în G este echivalent cu implicaţia </w:t>
      </w:r>
      <w:r>
        <w:rPr>
          <w:b/>
          <w:i/>
        </w:rPr>
        <w:t xml:space="preserve">a </w:t>
      </w:r>
      <w:r>
        <w:rPr>
          <w:b/>
          <w:i/>
        </w:rPr>
        <w:sym w:font="Symbol" w:char="F0DE"/>
      </w:r>
      <w:r>
        <w:rPr>
          <w:b/>
          <w:i/>
        </w:rPr>
        <w:t xml:space="preserve"> b</w:t>
      </w:r>
      <w:r>
        <w:rPr>
          <w:i/>
        </w:rPr>
        <w:t>.</w:t>
      </w:r>
    </w:p>
    <w:p w:rsidR="006358A1" w:rsidRDefault="006358A1" w:rsidP="00830E2A">
      <w:pPr>
        <w:numPr>
          <w:ilvl w:val="0"/>
          <w:numId w:val="54"/>
        </w:numPr>
        <w:tabs>
          <w:tab w:val="clear" w:pos="1080"/>
          <w:tab w:val="num" w:leader="none" w:pos="1134"/>
        </w:tabs>
        <w:suppressAutoHyphens/>
        <w:spacing w:after="0" w:line="240" w:lineRule="auto"/>
        <w:ind w:left="1134"/>
        <w:jc w:val="both"/>
        <w:rPr>
          <w:i/>
        </w:rPr>
      </w:pPr>
      <w:r>
        <w:rPr>
          <w:i/>
        </w:rPr>
        <w:t xml:space="preserve">neexistând drum în G de la u la </w:t>
      </w:r>
      <w:r w:rsidRPr="001453B8">
        <w:rPr>
          <w:i/>
          <w:position w:val="-6"/>
        </w:rPr>
        <w:object w:dxaOrig="200" w:dyaOrig="340">
          <v:shape id="_x0000_i1480" type="#_x0000_t75" style="width:10.2pt;height:17pt" o:ole="">
            <v:imagedata r:id="rId558" o:title=""/>
          </v:shape>
          <o:OLEObject Type="Embed" ProgID="Equation.3" ShapeID="_x0000_i1480" DrawAspect="Content" ObjectID="_1421273397" r:id="rId598"/>
        </w:object>
      </w:r>
      <w:r w:rsidRPr="001453B8">
        <w:rPr>
          <w:i/>
        </w:rPr>
        <w:t>, nu vom avea nici implicaţia</w:t>
      </w:r>
      <w:r>
        <w:rPr>
          <w:i/>
        </w:rPr>
        <w:t xml:space="preserve"> u </w:t>
      </w:r>
      <w:r>
        <w:rPr>
          <w:i/>
        </w:rPr>
        <w:sym w:font="Symbol" w:char="F0DE"/>
      </w:r>
      <w:r>
        <w:rPr>
          <w:i/>
        </w:rPr>
        <w:t xml:space="preserve"> </w:t>
      </w:r>
      <w:r>
        <w:rPr>
          <w:b/>
          <w:i/>
          <w:color w:val="808080"/>
        </w:rPr>
        <w:t xml:space="preserve"> </w:t>
      </w:r>
      <w:r w:rsidRPr="001453B8">
        <w:rPr>
          <w:i/>
          <w:position w:val="-6"/>
        </w:rPr>
        <w:object w:dxaOrig="200" w:dyaOrig="340">
          <v:shape id="_x0000_i1481" type="#_x0000_t75" style="width:10.2pt;height:17pt" o:ole="">
            <v:imagedata r:id="rId558" o:title=""/>
          </v:shape>
          <o:OLEObject Type="Embed" ProgID="Equation.3" ShapeID="_x0000_i1481" DrawAspect="Content" ObjectID="_1421273398" r:id="rId599"/>
        </w:object>
      </w:r>
      <w:r>
        <w:rPr>
          <w:i/>
        </w:rPr>
        <w:t>, care este falsă.</w:t>
      </w:r>
    </w:p>
    <w:p w:rsidR="006358A1" w:rsidRDefault="006358A1" w:rsidP="00830E2A">
      <w:pPr>
        <w:numPr>
          <w:ilvl w:val="0"/>
          <w:numId w:val="54"/>
        </w:numPr>
        <w:tabs>
          <w:tab w:val="clear" w:pos="1080"/>
          <w:tab w:val="num" w:leader="none" w:pos="1134"/>
        </w:tabs>
        <w:suppressAutoHyphens/>
        <w:spacing w:after="0" w:line="240" w:lineRule="auto"/>
        <w:ind w:left="1134"/>
        <w:jc w:val="both"/>
        <w:rPr>
          <w:i/>
        </w:rPr>
      </w:pPr>
      <w:r>
        <w:rPr>
          <w:i/>
        </w:rPr>
        <w:t xml:space="preserve">este posibil să existe drum de la </w:t>
      </w:r>
      <w:r w:rsidRPr="001453B8">
        <w:rPr>
          <w:i/>
          <w:position w:val="-6"/>
        </w:rPr>
        <w:object w:dxaOrig="200" w:dyaOrig="340">
          <v:shape id="_x0000_i1482" type="#_x0000_t75" style="width:10.2pt;height:17pt" o:ole="">
            <v:imagedata r:id="rId558" o:title=""/>
          </v:shape>
          <o:OLEObject Type="Embed" ProgID="Equation.3" ShapeID="_x0000_i1482" DrawAspect="Content" ObjectID="_1421273399" r:id="rId600"/>
        </w:object>
      </w:r>
      <w:r>
        <w:rPr>
          <w:i/>
        </w:rPr>
        <w:t xml:space="preserve"> la u; dacă acesta există, atunci, din tranzitivitatea implicaţiei, vom avea </w:t>
      </w:r>
      <w:r w:rsidRPr="001453B8">
        <w:rPr>
          <w:i/>
          <w:position w:val="-6"/>
        </w:rPr>
        <w:object w:dxaOrig="200" w:dyaOrig="340">
          <v:shape id="_x0000_i1483" type="#_x0000_t75" style="width:10.2pt;height:17pt" o:ole="">
            <v:imagedata r:id="rId601" o:title=""/>
          </v:shape>
          <o:OLEObject Type="Embed" ProgID="Equation.3" ShapeID="_x0000_i1483" DrawAspect="Content" ObjectID="_1421273400" r:id="rId602"/>
        </w:object>
      </w:r>
      <w:r>
        <w:rPr>
          <w:i/>
        </w:rPr>
        <w:t xml:space="preserve"> </w:t>
      </w:r>
      <w:r>
        <w:rPr>
          <w:i/>
        </w:rPr>
        <w:sym w:font="Symbol" w:char="F0DE"/>
      </w:r>
      <w:r>
        <w:rPr>
          <w:i/>
        </w:rPr>
        <w:t xml:space="preserve"> </w:t>
      </w:r>
      <w:r>
        <w:rPr>
          <w:b/>
          <w:i/>
          <w:color w:val="808080"/>
        </w:rPr>
        <w:t xml:space="preserve"> </w:t>
      </w:r>
      <w:r>
        <w:rPr>
          <w:i/>
        </w:rPr>
        <w:t xml:space="preserve">u, care este adevărată, deoarece </w:t>
      </w:r>
      <w:r w:rsidRPr="001453B8">
        <w:rPr>
          <w:i/>
          <w:position w:val="-6"/>
        </w:rPr>
        <w:object w:dxaOrig="200" w:dyaOrig="340">
          <v:shape id="_x0000_i1484" type="#_x0000_t75" style="width:10.2pt;height:17pt" o:ole="">
            <v:imagedata r:id="rId601" o:title=""/>
          </v:shape>
          <o:OLEObject Type="Embed" ProgID="Equation.3" ShapeID="_x0000_i1484" DrawAspect="Content" ObjectID="_1421273401" r:id="rId603"/>
        </w:object>
      </w:r>
      <w:r>
        <w:rPr>
          <w:i/>
        </w:rPr>
        <w:t xml:space="preserve"> este fals.</w:t>
      </w:r>
    </w:p>
    <w:p w:rsidR="006358A1" w:rsidRDefault="006358A1" w:rsidP="00132024">
      <w:pPr>
        <w:ind w:firstLine="567"/>
        <w:jc w:val="both"/>
        <w:rPr>
          <w:i/>
        </w:rPr>
      </w:pPr>
      <w:r>
        <w:rPr>
          <w:i/>
        </w:rPr>
        <w:t>Prin urmare, în urma asignărilor de la pasul 1 nu se pot obţine implicaţii false.</w:t>
      </w:r>
    </w:p>
    <w:p w:rsidR="006358A1" w:rsidRDefault="006358A1" w:rsidP="00132024">
      <w:pPr>
        <w:spacing w:before="240"/>
        <w:ind w:firstLine="567"/>
        <w:jc w:val="both"/>
        <w:rPr>
          <w:i/>
        </w:rPr>
      </w:pPr>
      <w:r>
        <w:rPr>
          <w:i/>
        </w:rPr>
        <w:lastRenderedPageBreak/>
        <w:t xml:space="preserve">La </w:t>
      </w:r>
      <w:r w:rsidRPr="00BC4778">
        <w:rPr>
          <w:b/>
          <w:i/>
        </w:rPr>
        <w:t>pasul 2</w:t>
      </w:r>
      <w:r>
        <w:rPr>
          <w:i/>
        </w:rPr>
        <w:t xml:space="preserve">, tuturor nodurilor w accesibile din u li se atribuie valoarea </w:t>
      </w:r>
      <w:r>
        <w:rPr>
          <w:b/>
          <w:i/>
        </w:rPr>
        <w:t>true</w:t>
      </w:r>
      <w:r>
        <w:rPr>
          <w:i/>
        </w:rPr>
        <w:t xml:space="preserve">. Aşadar, toate arcele parcurse prin DFS la acest pas vor avea ambele extremităţi </w:t>
      </w:r>
      <w:r>
        <w:rPr>
          <w:b/>
          <w:i/>
        </w:rPr>
        <w:t>true</w:t>
      </w:r>
      <w:r>
        <w:rPr>
          <w:i/>
        </w:rPr>
        <w:t xml:space="preserve">, implicaţiile corespunzătoare fiind, în consecinţă, adevărate. Aşa cum am arătat mai sus, dacă w este acesibil din u, atunci </w:t>
      </w:r>
      <w:r w:rsidRPr="00174680">
        <w:rPr>
          <w:b/>
          <w:i/>
          <w:position w:val="-6"/>
        </w:rPr>
        <w:object w:dxaOrig="240" w:dyaOrig="340">
          <v:shape id="_x0000_i1485" type="#_x0000_t75" style="width:12.25pt;height:17pt" o:ole="">
            <v:imagedata r:id="rId560" o:title=""/>
          </v:shape>
          <o:OLEObject Type="Embed" ProgID="Equation.3" ShapeID="_x0000_i1485" DrawAspect="Content" ObjectID="_1421273402" r:id="rId604"/>
        </w:object>
      </w:r>
      <w:r>
        <w:rPr>
          <w:b/>
          <w:i/>
        </w:rPr>
        <w:t xml:space="preserve"> </w:t>
      </w:r>
      <w:r w:rsidRPr="00CC7507">
        <w:rPr>
          <w:i/>
        </w:rPr>
        <w:t>nu</w:t>
      </w:r>
      <w:r>
        <w:rPr>
          <w:i/>
        </w:rPr>
        <w:t xml:space="preserve"> este accesibil din u, deci nu se vor face asignări contradictorii.</w:t>
      </w:r>
    </w:p>
    <w:p w:rsidR="006358A1" w:rsidRDefault="006358A1" w:rsidP="00132024">
      <w:pPr>
        <w:ind w:firstLine="567"/>
        <w:jc w:val="both"/>
        <w:rPr>
          <w:i/>
        </w:rPr>
      </w:pPr>
      <w:r>
        <w:rPr>
          <w:i/>
        </w:rPr>
        <w:t xml:space="preserve">În paralel, nodurilor </w:t>
      </w:r>
      <w:r w:rsidRPr="00174680">
        <w:rPr>
          <w:b/>
          <w:i/>
          <w:position w:val="-6"/>
        </w:rPr>
        <w:object w:dxaOrig="240" w:dyaOrig="340">
          <v:shape id="_x0000_i1486" type="#_x0000_t75" style="width:12.25pt;height:17pt" o:ole="">
            <v:imagedata r:id="rId560" o:title=""/>
          </v:shape>
          <o:OLEObject Type="Embed" ProgID="Equation.3" ShapeID="_x0000_i1486" DrawAspect="Content" ObjectID="_1421273403" r:id="rId605"/>
        </w:object>
      </w:r>
      <w:r>
        <w:rPr>
          <w:b/>
          <w:i/>
        </w:rPr>
        <w:t xml:space="preserve"> </w:t>
      </w:r>
      <w:r>
        <w:rPr>
          <w:i/>
        </w:rPr>
        <w:t xml:space="preserve">li se atribuie valoarea </w:t>
      </w:r>
      <w:r>
        <w:rPr>
          <w:b/>
          <w:i/>
        </w:rPr>
        <w:t>false</w:t>
      </w:r>
      <w:r>
        <w:rPr>
          <w:i/>
        </w:rPr>
        <w:t>.</w:t>
      </w:r>
      <w:r>
        <w:rPr>
          <w:b/>
          <w:i/>
        </w:rPr>
        <w:t xml:space="preserve"> </w:t>
      </w:r>
      <w:r>
        <w:rPr>
          <w:i/>
        </w:rPr>
        <w:t xml:space="preserve">Tuturor arcelor care au ambele extremităţi astfel de noduri </w:t>
      </w:r>
      <w:r w:rsidRPr="00174680">
        <w:rPr>
          <w:b/>
          <w:i/>
          <w:position w:val="-6"/>
        </w:rPr>
        <w:object w:dxaOrig="240" w:dyaOrig="340">
          <v:shape id="_x0000_i1487" type="#_x0000_t75" style="width:12.25pt;height:17pt" o:ole="">
            <v:imagedata r:id="rId560" o:title=""/>
          </v:shape>
          <o:OLEObject Type="Embed" ProgID="Equation.3" ShapeID="_x0000_i1487" DrawAspect="Content" ObjectID="_1421273404" r:id="rId606"/>
        </w:object>
      </w:r>
      <w:r>
        <w:rPr>
          <w:b/>
          <w:i/>
        </w:rPr>
        <w:t xml:space="preserve"> </w:t>
      </w:r>
      <w:r>
        <w:rPr>
          <w:i/>
        </w:rPr>
        <w:t xml:space="preserve">le corespund implicaţiile 0 </w:t>
      </w:r>
      <w:r>
        <w:rPr>
          <w:i/>
        </w:rPr>
        <w:sym w:font="Symbol" w:char="F0DE"/>
      </w:r>
      <w:r>
        <w:rPr>
          <w:i/>
        </w:rPr>
        <w:t xml:space="preserve"> 0, care sunt adevărate. De asemenea, tuturor drumurilor cu destinaţia </w:t>
      </w:r>
      <w:r w:rsidRPr="001453B8">
        <w:rPr>
          <w:i/>
          <w:position w:val="-6"/>
        </w:rPr>
        <w:object w:dxaOrig="200" w:dyaOrig="340">
          <v:shape id="_x0000_i1488" type="#_x0000_t75" style="width:10.2pt;height:17pt" o:ole="">
            <v:imagedata r:id="rId558" o:title=""/>
          </v:shape>
          <o:OLEObject Type="Embed" ProgID="Equation.3" ShapeID="_x0000_i1488" DrawAspect="Content" ObjectID="_1421273405" r:id="rId607"/>
        </w:object>
      </w:r>
      <w:r>
        <w:rPr>
          <w:i/>
        </w:rPr>
        <w:t xml:space="preserve">le corespund implicaţiile 0 </w:t>
      </w:r>
      <w:r>
        <w:rPr>
          <w:i/>
        </w:rPr>
        <w:sym w:font="Symbol" w:char="F0DE"/>
      </w:r>
      <w:r>
        <w:rPr>
          <w:i/>
        </w:rPr>
        <w:t xml:space="preserve"> 0.</w:t>
      </w:r>
    </w:p>
    <w:p w:rsidR="006358A1" w:rsidRPr="00FC3556" w:rsidRDefault="006358A1" w:rsidP="00132024">
      <w:pPr>
        <w:ind w:firstLine="567"/>
        <w:jc w:val="both"/>
        <w:rPr>
          <w:i/>
        </w:rPr>
      </w:pPr>
      <w:r>
        <w:rPr>
          <w:i/>
        </w:rPr>
        <w:t xml:space="preserve">Dacă w este accesibil din u (i se atribuie valoarea </w:t>
      </w:r>
      <w:r>
        <w:rPr>
          <w:b/>
          <w:i/>
        </w:rPr>
        <w:t>true</w:t>
      </w:r>
      <w:r w:rsidRPr="000F74A2">
        <w:rPr>
          <w:i/>
        </w:rPr>
        <w:t>)</w:t>
      </w:r>
      <w:r>
        <w:rPr>
          <w:i/>
        </w:rPr>
        <w:t xml:space="preserve"> atunci nu contează din ce alte noduri mai este accesibil w, întrucât </w:t>
      </w:r>
      <w:r w:rsidRPr="00FC3556">
        <w:rPr>
          <w:b/>
          <w:i/>
        </w:rPr>
        <w:t>true</w:t>
      </w:r>
      <w:r w:rsidRPr="00FC3556">
        <w:rPr>
          <w:i/>
        </w:rPr>
        <w:sym w:font="Symbol" w:char="F0DE"/>
      </w:r>
      <w:r>
        <w:rPr>
          <w:b/>
          <w:i/>
        </w:rPr>
        <w:t xml:space="preserve"> true</w:t>
      </w:r>
      <w:r>
        <w:rPr>
          <w:i/>
        </w:rPr>
        <w:t xml:space="preserve"> şi </w:t>
      </w:r>
      <w:r>
        <w:rPr>
          <w:b/>
          <w:i/>
        </w:rPr>
        <w:t>false</w:t>
      </w:r>
      <w:r>
        <w:rPr>
          <w:i/>
        </w:rPr>
        <w:sym w:font="Symbol" w:char="F0DE"/>
      </w:r>
      <w:r>
        <w:rPr>
          <w:i/>
        </w:rPr>
        <w:t xml:space="preserve"> </w:t>
      </w:r>
      <w:r>
        <w:rPr>
          <w:b/>
          <w:i/>
        </w:rPr>
        <w:t>true</w:t>
      </w:r>
      <w:r>
        <w:rPr>
          <w:i/>
        </w:rPr>
        <w:t>.</w:t>
      </w:r>
    </w:p>
    <w:p w:rsidR="006358A1" w:rsidRPr="000435B9" w:rsidRDefault="006358A1" w:rsidP="00132024">
      <w:pPr>
        <w:ind w:firstLine="567"/>
        <w:jc w:val="both"/>
        <w:rPr>
          <w:i/>
        </w:rPr>
      </w:pPr>
      <w:r>
        <w:rPr>
          <w:i/>
        </w:rPr>
        <w:t>Aşadar, în urma asignărilor de la pasul 2 se obţin numai  implicaţii adevărate.</w:t>
      </w:r>
    </w:p>
    <w:p w:rsidR="006358A1" w:rsidRDefault="006358A1" w:rsidP="00132024">
      <w:pPr>
        <w:spacing w:before="240"/>
        <w:ind w:left="567"/>
        <w:jc w:val="both"/>
        <w:rPr>
          <w:i/>
        </w:rPr>
      </w:pPr>
      <w:r>
        <w:rPr>
          <w:i/>
        </w:rPr>
        <w:t xml:space="preserve">Un nod </w:t>
      </w:r>
      <w:r w:rsidRPr="00482AD2">
        <w:rPr>
          <w:b/>
          <w:i/>
        </w:rPr>
        <w:t>v</w:t>
      </w:r>
      <w:r>
        <w:rPr>
          <w:i/>
        </w:rPr>
        <w:t xml:space="preserve"> ales la </w:t>
      </w:r>
      <w:r w:rsidRPr="007E40FB">
        <w:rPr>
          <w:b/>
          <w:i/>
        </w:rPr>
        <w:t>pasul 3</w:t>
      </w:r>
      <w:r>
        <w:rPr>
          <w:i/>
        </w:rPr>
        <w:t xml:space="preserve"> se poate afla în unul din următoarele cazuri:</w:t>
      </w:r>
    </w:p>
    <w:p w:rsidR="006358A1" w:rsidRDefault="006358A1" w:rsidP="00830E2A">
      <w:pPr>
        <w:numPr>
          <w:ilvl w:val="1"/>
          <w:numId w:val="52"/>
        </w:numPr>
        <w:tabs>
          <w:tab w:val="clear" w:pos="1647"/>
          <w:tab w:val="num" w:leader="none" w:pos="1134"/>
        </w:tabs>
        <w:suppressAutoHyphens/>
        <w:spacing w:after="0" w:line="240" w:lineRule="auto"/>
        <w:ind w:left="1134"/>
        <w:jc w:val="both"/>
        <w:rPr>
          <w:i/>
        </w:rPr>
      </w:pPr>
      <w:r w:rsidRPr="00DC7985">
        <w:rPr>
          <w:b/>
          <w:i/>
        </w:rPr>
        <w:sym w:font="Symbol" w:char="F024"/>
      </w:r>
      <w:r w:rsidRPr="00DC7985">
        <w:rPr>
          <w:b/>
          <w:i/>
        </w:rPr>
        <w:t xml:space="preserve"> un nod v’ </w:t>
      </w:r>
      <w:r>
        <w:rPr>
          <w:b/>
          <w:i/>
        </w:rPr>
        <w:t xml:space="preserve">deja vizitat, cu valoarea true, </w:t>
      </w:r>
      <w:r w:rsidRPr="00DC7985">
        <w:rPr>
          <w:b/>
          <w:i/>
        </w:rPr>
        <w:t xml:space="preserve"> a.î. v’ este accesibil din v</w:t>
      </w:r>
      <w:r>
        <w:rPr>
          <w:i/>
        </w:rPr>
        <w:t xml:space="preserve">; fie w acel descendent al lui v care este părintele lui v’. Deoarece v’ este ales la pasul 3, atât el cât şi toţi descendenţii lui nevizitaţi încă vor primi valoarea </w:t>
      </w:r>
      <w:r>
        <w:rPr>
          <w:b/>
          <w:i/>
        </w:rPr>
        <w:t>true</w:t>
      </w:r>
      <w:r>
        <w:rPr>
          <w:i/>
        </w:rPr>
        <w:t xml:space="preserve">. Deci arcul wv’ va avea sursa </w:t>
      </w:r>
      <w:r>
        <w:rPr>
          <w:b/>
          <w:i/>
        </w:rPr>
        <w:t>true</w:t>
      </w:r>
      <w:r>
        <w:rPr>
          <w:i/>
        </w:rPr>
        <w:t xml:space="preserve"> şi destinaţia </w:t>
      </w:r>
      <w:r>
        <w:rPr>
          <w:b/>
          <w:i/>
        </w:rPr>
        <w:t>true</w:t>
      </w:r>
      <w:r>
        <w:rPr>
          <w:i/>
        </w:rPr>
        <w:t xml:space="preserve">, implicaţia </w:t>
      </w:r>
      <w:r w:rsidRPr="00912651">
        <w:rPr>
          <w:b/>
          <w:i/>
        </w:rPr>
        <w:t xml:space="preserve">w </w:t>
      </w:r>
      <w:r w:rsidRPr="00912651">
        <w:rPr>
          <w:b/>
          <w:i/>
        </w:rPr>
        <w:sym w:font="Symbol" w:char="F0DE"/>
      </w:r>
      <w:r w:rsidRPr="00912651">
        <w:rPr>
          <w:b/>
          <w:i/>
        </w:rPr>
        <w:t xml:space="preserve"> v’ </w:t>
      </w:r>
      <w:r w:rsidRPr="00912651">
        <w:rPr>
          <w:i/>
        </w:rPr>
        <w:t>fiind</w:t>
      </w:r>
      <w:r w:rsidRPr="00912651">
        <w:rPr>
          <w:b/>
          <w:i/>
        </w:rPr>
        <w:t xml:space="preserve"> adevărată</w:t>
      </w:r>
      <w:r>
        <w:rPr>
          <w:i/>
        </w:rPr>
        <w:t xml:space="preserve">. </w:t>
      </w:r>
    </w:p>
    <w:p w:rsidR="006358A1" w:rsidRPr="008D18A3" w:rsidRDefault="006358A1" w:rsidP="00132024">
      <w:pPr>
        <w:tabs>
          <w:tab w:val="num" w:pos="1134"/>
        </w:tabs>
        <w:ind w:left="1134"/>
        <w:jc w:val="both"/>
        <w:rPr>
          <w:i/>
        </w:rPr>
      </w:pPr>
      <w:r>
        <w:rPr>
          <w:i/>
        </w:rPr>
        <w:t xml:space="preserve">Totodată, arcul </w:t>
      </w:r>
      <w:r w:rsidRPr="005E7B27">
        <w:rPr>
          <w:b/>
          <w:i/>
          <w:color w:val="808080"/>
          <w:position w:val="-6"/>
        </w:rPr>
        <w:object w:dxaOrig="220" w:dyaOrig="340">
          <v:shape id="_x0000_i1489" type="#_x0000_t75" style="width:10.85pt;height:17pt" o:ole="">
            <v:imagedata r:id="rId608" o:title=""/>
          </v:shape>
          <o:OLEObject Type="Embed" ProgID="Equation.3" ShapeID="_x0000_i1489" DrawAspect="Content" ObjectID="_1421273406" r:id="rId609"/>
        </w:object>
      </w:r>
      <w:r w:rsidRPr="00174680">
        <w:rPr>
          <w:b/>
          <w:i/>
          <w:position w:val="-6"/>
        </w:rPr>
        <w:object w:dxaOrig="240" w:dyaOrig="340">
          <v:shape id="_x0000_i1490" type="#_x0000_t75" style="width:12.25pt;height:17pt" o:ole="">
            <v:imagedata r:id="rId560" o:title=""/>
          </v:shape>
          <o:OLEObject Type="Embed" ProgID="Equation.3" ShapeID="_x0000_i1490" DrawAspect="Content" ObjectID="_1421273407" r:id="rId610"/>
        </w:object>
      </w:r>
      <w:r>
        <w:rPr>
          <w:b/>
          <w:i/>
        </w:rPr>
        <w:t xml:space="preserve"> </w:t>
      </w:r>
      <w:r>
        <w:rPr>
          <w:i/>
        </w:rPr>
        <w:t xml:space="preserve">va avea sursa </w:t>
      </w:r>
      <w:r>
        <w:rPr>
          <w:b/>
          <w:i/>
        </w:rPr>
        <w:t>false</w:t>
      </w:r>
      <w:r>
        <w:rPr>
          <w:i/>
        </w:rPr>
        <w:t xml:space="preserve"> şi destinaţia </w:t>
      </w:r>
      <w:r>
        <w:rPr>
          <w:b/>
          <w:i/>
        </w:rPr>
        <w:t>false</w:t>
      </w:r>
      <w:r>
        <w:rPr>
          <w:i/>
        </w:rPr>
        <w:t xml:space="preserve">, deci implicaţia </w:t>
      </w:r>
      <w:r w:rsidRPr="005E7B27">
        <w:rPr>
          <w:b/>
          <w:i/>
          <w:color w:val="808080"/>
          <w:position w:val="-6"/>
        </w:rPr>
        <w:object w:dxaOrig="220" w:dyaOrig="340">
          <v:shape id="_x0000_i1491" type="#_x0000_t75" style="width:10.85pt;height:17pt" o:ole="">
            <v:imagedata r:id="rId608" o:title=""/>
          </v:shape>
          <o:OLEObject Type="Embed" ProgID="Equation.3" ShapeID="_x0000_i1491" DrawAspect="Content" ObjectID="_1421273408" r:id="rId611"/>
        </w:object>
      </w:r>
      <w:r w:rsidRPr="00912651">
        <w:rPr>
          <w:b/>
          <w:i/>
        </w:rPr>
        <w:sym w:font="Symbol" w:char="F0DE"/>
      </w:r>
      <w:r w:rsidRPr="00912651">
        <w:rPr>
          <w:b/>
          <w:i/>
        </w:rPr>
        <w:t xml:space="preserve"> </w:t>
      </w:r>
      <w:r w:rsidRPr="00174680">
        <w:rPr>
          <w:b/>
          <w:i/>
          <w:position w:val="-6"/>
        </w:rPr>
        <w:object w:dxaOrig="240" w:dyaOrig="340">
          <v:shape id="_x0000_i1492" type="#_x0000_t75" style="width:12.25pt;height:17pt" o:ole="">
            <v:imagedata r:id="rId560" o:title=""/>
          </v:shape>
          <o:OLEObject Type="Embed" ProgID="Equation.3" ShapeID="_x0000_i1492" DrawAspect="Content" ObjectID="_1421273409" r:id="rId612"/>
        </w:object>
      </w:r>
      <w:r w:rsidRPr="00912651">
        <w:rPr>
          <w:b/>
          <w:i/>
        </w:rPr>
        <w:t xml:space="preserve"> </w:t>
      </w:r>
      <w:r>
        <w:rPr>
          <w:i/>
        </w:rPr>
        <w:t>este</w:t>
      </w:r>
      <w:r w:rsidRPr="00912651">
        <w:rPr>
          <w:b/>
          <w:i/>
        </w:rPr>
        <w:t xml:space="preserve"> adevărată</w:t>
      </w:r>
      <w:r>
        <w:rPr>
          <w:b/>
          <w:i/>
        </w:rPr>
        <w:t>.</w:t>
      </w:r>
    </w:p>
    <w:p w:rsidR="006358A1" w:rsidRDefault="006358A1" w:rsidP="00132024">
      <w:pPr>
        <w:tabs>
          <w:tab w:val="num" w:pos="1134"/>
        </w:tabs>
        <w:ind w:left="1134"/>
        <w:jc w:val="both"/>
        <w:rPr>
          <w:i/>
        </w:rPr>
      </w:pPr>
      <w:r>
        <w:rPr>
          <w:i/>
        </w:rPr>
        <w:t>(cazul ca v’ să fie accesibil din v este imposibil, deoarece acesta ar fi fost descoperit prin parcurgerea DFS din v, deci nu ar fi putut rămâne între nodurile nevizitate).</w:t>
      </w:r>
    </w:p>
    <w:p w:rsidR="006358A1" w:rsidRDefault="006358A1" w:rsidP="00830E2A">
      <w:pPr>
        <w:numPr>
          <w:ilvl w:val="1"/>
          <w:numId w:val="52"/>
        </w:numPr>
        <w:tabs>
          <w:tab w:val="clear" w:pos="1647"/>
          <w:tab w:val="num" w:pos="1134"/>
        </w:tabs>
        <w:suppressAutoHyphens/>
        <w:spacing w:after="0" w:line="240" w:lineRule="auto"/>
        <w:ind w:left="1134"/>
        <w:jc w:val="both"/>
        <w:rPr>
          <w:i/>
        </w:rPr>
      </w:pPr>
      <w:r>
        <w:rPr>
          <w:i/>
        </w:rPr>
        <w:t xml:space="preserve">v este accesibil dintr-un nod </w:t>
      </w:r>
      <w:r w:rsidRPr="005E7B27">
        <w:rPr>
          <w:b/>
          <w:i/>
          <w:color w:val="808080"/>
          <w:position w:val="-6"/>
        </w:rPr>
        <w:object w:dxaOrig="220" w:dyaOrig="340">
          <v:shape id="_x0000_i1493" type="#_x0000_t75" style="width:10.85pt;height:17pt" o:ole="">
            <v:imagedata r:id="rId608" o:title=""/>
          </v:shape>
          <o:OLEObject Type="Embed" ProgID="Equation.3" ShapeID="_x0000_i1493" DrawAspect="Content" ObjectID="_1421273410" r:id="rId613"/>
        </w:object>
      </w:r>
      <w:r>
        <w:rPr>
          <w:b/>
          <w:i/>
          <w:color w:val="808080"/>
        </w:rPr>
        <w:t xml:space="preserve"> </w:t>
      </w:r>
      <w:r>
        <w:rPr>
          <w:i/>
        </w:rPr>
        <w:t xml:space="preserve">căruia i s-a atribuit anterior valoarea </w:t>
      </w:r>
      <w:r>
        <w:rPr>
          <w:b/>
          <w:i/>
        </w:rPr>
        <w:t>false</w:t>
      </w:r>
      <w:r>
        <w:rPr>
          <w:i/>
        </w:rPr>
        <w:t xml:space="preserve">. Din construcţia grafului G, constatăm că acest lucru este echivalent cu faptul că v’ este accesibil din </w:t>
      </w:r>
      <w:r w:rsidRPr="00174680">
        <w:rPr>
          <w:b/>
          <w:i/>
          <w:position w:val="-6"/>
        </w:rPr>
        <w:object w:dxaOrig="180" w:dyaOrig="340">
          <v:shape id="_x0000_i1494" type="#_x0000_t75" style="width:12.25pt;height:17pt" o:ole="">
            <v:imagedata r:id="rId614" o:title=""/>
          </v:shape>
          <o:OLEObject Type="Embed" ProgID="Equation.3" ShapeID="_x0000_i1494" DrawAspect="Content" ObjectID="_1421273411" r:id="rId615"/>
        </w:object>
      </w:r>
      <w:r>
        <w:rPr>
          <w:i/>
        </w:rPr>
        <w:t xml:space="preserve">. Deoarece există drumuri de la </w:t>
      </w:r>
      <w:r w:rsidRPr="004369EF">
        <w:rPr>
          <w:i/>
          <w:position w:val="-6"/>
        </w:rPr>
        <w:object w:dxaOrig="220" w:dyaOrig="340">
          <v:shape id="_x0000_i1495" type="#_x0000_t75" style="width:10.85pt;height:17pt" o:ole="">
            <v:imagedata r:id="rId608" o:title=""/>
          </v:shape>
          <o:OLEObject Type="Embed" ProgID="Equation.3" ShapeID="_x0000_i1495" DrawAspect="Content" ObjectID="_1421273412" r:id="rId616"/>
        </w:object>
      </w:r>
      <w:r>
        <w:rPr>
          <w:i/>
        </w:rPr>
        <w:t xml:space="preserve"> la</w:t>
      </w:r>
      <w:r w:rsidRPr="004369EF">
        <w:rPr>
          <w:i/>
        </w:rPr>
        <w:t xml:space="preserve"> </w:t>
      </w:r>
      <w:r>
        <w:rPr>
          <w:i/>
        </w:rPr>
        <w:t>v</w:t>
      </w:r>
      <w:r w:rsidRPr="004369EF">
        <w:rPr>
          <w:i/>
        </w:rPr>
        <w:t xml:space="preserve"> şi de la </w:t>
      </w:r>
      <w:r w:rsidRPr="004369EF">
        <w:rPr>
          <w:i/>
          <w:position w:val="-6"/>
        </w:rPr>
        <w:object w:dxaOrig="180" w:dyaOrig="340">
          <v:shape id="_x0000_i1496" type="#_x0000_t75" style="width:12.25pt;height:17pt" o:ole="">
            <v:imagedata r:id="rId614" o:title=""/>
          </v:shape>
          <o:OLEObject Type="Embed" ProgID="Equation.3" ShapeID="_x0000_i1496" DrawAspect="Content" ObjectID="_1421273413" r:id="rId617"/>
        </w:object>
      </w:r>
      <w:r w:rsidRPr="004369EF">
        <w:rPr>
          <w:i/>
        </w:rPr>
        <w:t xml:space="preserve"> la</w:t>
      </w:r>
      <w:r w:rsidRPr="007F5A74">
        <w:rPr>
          <w:i/>
        </w:rPr>
        <w:t xml:space="preserve"> </w:t>
      </w:r>
      <w:r w:rsidRPr="004369EF">
        <w:rPr>
          <w:i/>
        </w:rPr>
        <w:t xml:space="preserve">v’, </w:t>
      </w:r>
      <w:r>
        <w:rPr>
          <w:i/>
        </w:rPr>
        <w:t xml:space="preserve">din tranzitivitatea funcţiei implicaţie vom obţine </w:t>
      </w:r>
      <w:r w:rsidRPr="004369EF">
        <w:rPr>
          <w:i/>
          <w:position w:val="-6"/>
        </w:rPr>
        <w:object w:dxaOrig="220" w:dyaOrig="340">
          <v:shape id="_x0000_i1497" type="#_x0000_t75" style="width:10.85pt;height:17pt" o:ole="">
            <v:imagedata r:id="rId608" o:title=""/>
          </v:shape>
          <o:OLEObject Type="Embed" ProgID="Equation.3" ShapeID="_x0000_i1497" DrawAspect="Content" ObjectID="_1421273414" r:id="rId618"/>
        </w:object>
      </w:r>
      <w:r>
        <w:rPr>
          <w:i/>
        </w:rPr>
        <w:t xml:space="preserve"> </w:t>
      </w:r>
      <w:r>
        <w:rPr>
          <w:i/>
        </w:rPr>
        <w:sym w:font="Symbol" w:char="F0DE"/>
      </w:r>
      <w:r>
        <w:rPr>
          <w:i/>
        </w:rPr>
        <w:t xml:space="preserve">  v, respectiv </w:t>
      </w:r>
      <w:r w:rsidRPr="004369EF">
        <w:rPr>
          <w:i/>
          <w:position w:val="-6"/>
        </w:rPr>
        <w:object w:dxaOrig="180" w:dyaOrig="340">
          <v:shape id="_x0000_i1498" type="#_x0000_t75" style="width:12.25pt;height:17pt" o:ole="">
            <v:imagedata r:id="rId619" o:title=""/>
          </v:shape>
          <o:OLEObject Type="Embed" ProgID="Equation.3" ShapeID="_x0000_i1498" DrawAspect="Content" ObjectID="_1421273415" r:id="rId620"/>
        </w:object>
      </w:r>
      <w:r w:rsidRPr="004369EF">
        <w:rPr>
          <w:i/>
        </w:rPr>
        <w:t xml:space="preserve"> </w:t>
      </w:r>
      <w:r>
        <w:rPr>
          <w:i/>
        </w:rPr>
        <w:sym w:font="Symbol" w:char="F0DE"/>
      </w:r>
      <w:r>
        <w:rPr>
          <w:i/>
        </w:rPr>
        <w:t xml:space="preserve">  </w:t>
      </w:r>
      <w:r w:rsidRPr="004369EF">
        <w:rPr>
          <w:i/>
        </w:rPr>
        <w:t>v’</w:t>
      </w:r>
      <w:r>
        <w:rPr>
          <w:i/>
        </w:rPr>
        <w:t xml:space="preserve">. Lui v i se atribuie </w:t>
      </w:r>
      <w:r>
        <w:rPr>
          <w:b/>
          <w:i/>
        </w:rPr>
        <w:t>true</w:t>
      </w:r>
      <w:r>
        <w:rPr>
          <w:i/>
        </w:rPr>
        <w:t xml:space="preserve">, iar </w:t>
      </w:r>
      <w:r w:rsidRPr="005E7B27">
        <w:rPr>
          <w:b/>
          <w:i/>
          <w:color w:val="808080"/>
          <w:position w:val="-6"/>
        </w:rPr>
        <w:object w:dxaOrig="220" w:dyaOrig="340">
          <v:shape id="_x0000_i1499" type="#_x0000_t75" style="width:10.85pt;height:17pt" o:ole="">
            <v:imagedata r:id="rId608" o:title=""/>
          </v:shape>
          <o:OLEObject Type="Embed" ProgID="Equation.3" ShapeID="_x0000_i1499" DrawAspect="Content" ObjectID="_1421273416" r:id="rId621"/>
        </w:object>
      </w:r>
      <w:r>
        <w:rPr>
          <w:b/>
          <w:i/>
          <w:color w:val="808080"/>
        </w:rPr>
        <w:t xml:space="preserve"> </w:t>
      </w:r>
      <w:r w:rsidRPr="00D306FE">
        <w:rPr>
          <w:i/>
        </w:rPr>
        <w:t xml:space="preserve">era deja </w:t>
      </w:r>
      <w:r w:rsidRPr="00D306FE">
        <w:rPr>
          <w:b/>
          <w:i/>
        </w:rPr>
        <w:t>false</w:t>
      </w:r>
      <w:r>
        <w:rPr>
          <w:i/>
        </w:rPr>
        <w:t xml:space="preserve">, deci evaluarea acestor implicaţii este: 0 </w:t>
      </w:r>
      <w:r>
        <w:rPr>
          <w:i/>
        </w:rPr>
        <w:sym w:font="Symbol" w:char="F0DE"/>
      </w:r>
      <w:r>
        <w:rPr>
          <w:i/>
        </w:rPr>
        <w:t xml:space="preserve"> 1, respectiv 0 </w:t>
      </w:r>
      <w:r>
        <w:rPr>
          <w:i/>
        </w:rPr>
        <w:sym w:font="Symbol" w:char="F0DE"/>
      </w:r>
      <w:r>
        <w:rPr>
          <w:i/>
        </w:rPr>
        <w:t xml:space="preserve"> 1, ambele fiind deci </w:t>
      </w:r>
      <w:r w:rsidRPr="007F60CC">
        <w:rPr>
          <w:b/>
          <w:i/>
        </w:rPr>
        <w:t>adevărate</w:t>
      </w:r>
      <w:r>
        <w:rPr>
          <w:i/>
        </w:rPr>
        <w:t xml:space="preserve"> în această asignare.</w:t>
      </w:r>
    </w:p>
    <w:p w:rsidR="006358A1" w:rsidRPr="00D306FE" w:rsidRDefault="006358A1" w:rsidP="00132024">
      <w:pPr>
        <w:ind w:left="1134"/>
        <w:jc w:val="both"/>
        <w:rPr>
          <w:i/>
        </w:rPr>
      </w:pPr>
      <w:r>
        <w:rPr>
          <w:i/>
        </w:rPr>
        <w:t xml:space="preserve">(cazul ca </w:t>
      </w:r>
      <w:r w:rsidRPr="005E7B27">
        <w:rPr>
          <w:b/>
          <w:i/>
          <w:color w:val="808080"/>
          <w:position w:val="-6"/>
        </w:rPr>
        <w:object w:dxaOrig="220" w:dyaOrig="340">
          <v:shape id="_x0000_i1500" type="#_x0000_t75" style="width:10.85pt;height:17pt" o:ole="">
            <v:imagedata r:id="rId608" o:title=""/>
          </v:shape>
          <o:OLEObject Type="Embed" ProgID="Equation.3" ShapeID="_x0000_i1500" DrawAspect="Content" ObjectID="_1421273417" r:id="rId622"/>
        </w:object>
      </w:r>
      <w:r>
        <w:rPr>
          <w:i/>
        </w:rPr>
        <w:t xml:space="preserve"> să fie accesibil din v este imposibil, deoarece acesta ar insemna că </w:t>
      </w:r>
      <w:r w:rsidRPr="004369EF">
        <w:rPr>
          <w:i/>
          <w:position w:val="-6"/>
        </w:rPr>
        <w:object w:dxaOrig="180" w:dyaOrig="340">
          <v:shape id="_x0000_i1501" type="#_x0000_t75" style="width:12.25pt;height:17pt" o:ole="">
            <v:imagedata r:id="rId614" o:title=""/>
          </v:shape>
          <o:OLEObject Type="Embed" ProgID="Equation.3" ShapeID="_x0000_i1501" DrawAspect="Content" ObjectID="_1421273418" r:id="rId623"/>
        </w:object>
      </w:r>
      <w:r>
        <w:rPr>
          <w:i/>
        </w:rPr>
        <w:t xml:space="preserve"> este accesibil din v’, </w:t>
      </w:r>
      <w:r w:rsidRPr="009A6C4A">
        <w:rPr>
          <w:i/>
        </w:rPr>
        <w:t xml:space="preserve">deci </w:t>
      </w:r>
      <w:r w:rsidRPr="009A6C4A">
        <w:rPr>
          <w:i/>
          <w:position w:val="-6"/>
        </w:rPr>
        <w:object w:dxaOrig="180" w:dyaOrig="340">
          <v:shape id="_x0000_i1502" type="#_x0000_t75" style="width:12.25pt;height:17pt" o:ole="">
            <v:imagedata r:id="rId614" o:title=""/>
          </v:shape>
          <o:OLEObject Type="Embed" ProgID="Equation.3" ShapeID="_x0000_i1502" DrawAspect="Content" ObjectID="_1421273419" r:id="rId624"/>
        </w:object>
      </w:r>
      <w:r w:rsidRPr="009A6C4A">
        <w:rPr>
          <w:i/>
        </w:rPr>
        <w:t xml:space="preserve"> fi fost descoperit</w:t>
      </w:r>
      <w:r>
        <w:rPr>
          <w:i/>
        </w:rPr>
        <w:t xml:space="preserve"> prin parcurgerea DFS din v’, adică nici v, nici </w:t>
      </w:r>
      <w:r w:rsidRPr="004369EF">
        <w:rPr>
          <w:i/>
          <w:position w:val="-6"/>
        </w:rPr>
        <w:object w:dxaOrig="180" w:dyaOrig="340">
          <v:shape id="_x0000_i1503" type="#_x0000_t75" style="width:12.25pt;height:17pt" o:ole="">
            <v:imagedata r:id="rId614" o:title=""/>
          </v:shape>
          <o:OLEObject Type="Embed" ProgID="Equation.3" ShapeID="_x0000_i1503" DrawAspect="Content" ObjectID="_1421273420" r:id="rId625"/>
        </w:object>
      </w:r>
      <w:r>
        <w:rPr>
          <w:i/>
        </w:rPr>
        <w:t xml:space="preserve"> nu ar fi putut rămâne între nodurile nevizitate)</w:t>
      </w:r>
    </w:p>
    <w:p w:rsidR="006358A1" w:rsidRDefault="006358A1" w:rsidP="00830E2A">
      <w:pPr>
        <w:numPr>
          <w:ilvl w:val="1"/>
          <w:numId w:val="52"/>
        </w:numPr>
        <w:tabs>
          <w:tab w:val="clear" w:pos="1647"/>
          <w:tab w:val="num" w:pos="1134"/>
        </w:tabs>
        <w:suppressAutoHyphens/>
        <w:spacing w:after="0" w:line="240" w:lineRule="auto"/>
        <w:ind w:left="1134"/>
        <w:jc w:val="both"/>
        <w:rPr>
          <w:i/>
        </w:rPr>
      </w:pPr>
      <w:r w:rsidRPr="002C1DE1">
        <w:rPr>
          <w:b/>
          <w:i/>
        </w:rPr>
        <w:t>nu există drumuri între v şi nici un alt nod vizitat anterior</w:t>
      </w:r>
      <w:r>
        <w:rPr>
          <w:i/>
        </w:rPr>
        <w:t xml:space="preserve">. În acest caz, asignările făcute până acum nu influenţează asignările care se fac la acest pas. Implicaţiile corespunzătoare arcelor parcurse prin DFS vor fi </w:t>
      </w:r>
      <w:r w:rsidRPr="00B16D39">
        <w:rPr>
          <w:b/>
          <w:i/>
        </w:rPr>
        <w:t>adevărate</w:t>
      </w:r>
      <w:r>
        <w:rPr>
          <w:i/>
        </w:rPr>
        <w:t>, conform celor menţionate la paşii 1 şi 2.</w:t>
      </w:r>
    </w:p>
    <w:p w:rsidR="006358A1" w:rsidRDefault="006358A1" w:rsidP="00830E2A">
      <w:pPr>
        <w:numPr>
          <w:ilvl w:val="1"/>
          <w:numId w:val="52"/>
        </w:numPr>
        <w:tabs>
          <w:tab w:val="clear" w:pos="1647"/>
          <w:tab w:val="num" w:pos="1134"/>
        </w:tabs>
        <w:suppressAutoHyphens/>
        <w:spacing w:after="0" w:line="240" w:lineRule="auto"/>
        <w:ind w:left="1134"/>
        <w:jc w:val="both"/>
        <w:rPr>
          <w:i/>
        </w:rPr>
      </w:pPr>
      <w:r w:rsidRPr="009A6C4A">
        <w:rPr>
          <w:b/>
          <w:i/>
        </w:rPr>
        <w:t>Nu</w:t>
      </w:r>
      <w:r w:rsidRPr="009A6C4A">
        <w:rPr>
          <w:i/>
        </w:rPr>
        <w:t xml:space="preserve"> </w:t>
      </w:r>
      <w:r>
        <w:rPr>
          <w:i/>
        </w:rPr>
        <w:t xml:space="preserve">este posibil ca dintr-un nod </w:t>
      </w:r>
      <w:r>
        <w:rPr>
          <w:b/>
          <w:i/>
        </w:rPr>
        <w:t>v</w:t>
      </w:r>
      <w:r>
        <w:rPr>
          <w:i/>
        </w:rPr>
        <w:t xml:space="preserve"> ales la pasul 3 să ajungem într-un nod </w:t>
      </w:r>
      <w:r>
        <w:rPr>
          <w:b/>
          <w:i/>
        </w:rPr>
        <w:t xml:space="preserve">v’ </w:t>
      </w:r>
      <w:r>
        <w:rPr>
          <w:i/>
        </w:rPr>
        <w:t xml:space="preserve">marcat deja cu </w:t>
      </w:r>
      <w:r>
        <w:rPr>
          <w:b/>
          <w:i/>
        </w:rPr>
        <w:t>false</w:t>
      </w:r>
      <w:r>
        <w:rPr>
          <w:i/>
        </w:rPr>
        <w:t>, deoarece:</w:t>
      </w:r>
    </w:p>
    <w:p w:rsidR="006358A1" w:rsidRDefault="006358A1" w:rsidP="00830E2A">
      <w:pPr>
        <w:numPr>
          <w:ilvl w:val="2"/>
          <w:numId w:val="52"/>
        </w:numPr>
        <w:tabs>
          <w:tab w:val="clear" w:pos="2547"/>
        </w:tabs>
        <w:suppressAutoHyphens/>
        <w:spacing w:after="0" w:line="240" w:lineRule="auto"/>
        <w:ind w:left="2127" w:hanging="567"/>
        <w:jc w:val="both"/>
        <w:rPr>
          <w:i/>
        </w:rPr>
      </w:pPr>
      <w:r>
        <w:rPr>
          <w:i/>
        </w:rPr>
        <w:t>dac</w:t>
      </w:r>
      <w:r>
        <w:rPr>
          <w:i/>
          <w:lang w:val="ro-RO"/>
        </w:rPr>
        <w:t>ă</w:t>
      </w:r>
      <w:r>
        <w:rPr>
          <w:i/>
        </w:rPr>
        <w:t xml:space="preserve"> există drum din </w:t>
      </w:r>
      <w:r w:rsidRPr="009A6C4A">
        <w:rPr>
          <w:i/>
        </w:rPr>
        <w:t xml:space="preserve">v în în v’, </w:t>
      </w:r>
      <w:r>
        <w:rPr>
          <w:i/>
        </w:rPr>
        <w:t xml:space="preserve">atunci există </w:t>
      </w:r>
      <w:r w:rsidRPr="009A6C4A">
        <w:rPr>
          <w:i/>
        </w:rPr>
        <w:t xml:space="preserve">drum din </w:t>
      </w:r>
      <w:r w:rsidRPr="009A6C4A">
        <w:rPr>
          <w:i/>
          <w:position w:val="-6"/>
        </w:rPr>
        <w:object w:dxaOrig="220" w:dyaOrig="340">
          <v:shape id="_x0000_i1504" type="#_x0000_t75" style="width:10.85pt;height:17pt" o:ole="">
            <v:imagedata r:id="rId608" o:title=""/>
          </v:shape>
          <o:OLEObject Type="Embed" ProgID="Equation.3" ShapeID="_x0000_i1504" DrawAspect="Content" ObjectID="_1421273421" r:id="rId626"/>
        </w:object>
      </w:r>
      <w:r w:rsidRPr="009A6C4A">
        <w:rPr>
          <w:i/>
        </w:rPr>
        <w:t xml:space="preserve"> în </w:t>
      </w:r>
      <w:r w:rsidRPr="009A6C4A">
        <w:rPr>
          <w:i/>
          <w:position w:val="-6"/>
        </w:rPr>
        <w:object w:dxaOrig="180" w:dyaOrig="340">
          <v:shape id="_x0000_i1505" type="#_x0000_t75" style="width:12.25pt;height:17pt" o:ole="">
            <v:imagedata r:id="rId614" o:title=""/>
          </v:shape>
          <o:OLEObject Type="Embed" ProgID="Equation.3" ShapeID="_x0000_i1505" DrawAspect="Content" ObjectID="_1421273422" r:id="rId627"/>
        </w:object>
      </w:r>
    </w:p>
    <w:p w:rsidR="006358A1" w:rsidRDefault="006358A1" w:rsidP="00830E2A">
      <w:pPr>
        <w:numPr>
          <w:ilvl w:val="2"/>
          <w:numId w:val="52"/>
        </w:numPr>
        <w:tabs>
          <w:tab w:val="clear" w:pos="2547"/>
        </w:tabs>
        <w:suppressAutoHyphens/>
        <w:spacing w:after="0" w:line="240" w:lineRule="auto"/>
        <w:ind w:left="2127" w:hanging="567"/>
        <w:jc w:val="both"/>
        <w:rPr>
          <w:i/>
        </w:rPr>
      </w:pPr>
      <w:r w:rsidRPr="009A6C4A">
        <w:rPr>
          <w:i/>
        </w:rPr>
        <w:t>v’</w:t>
      </w:r>
      <w:r>
        <w:rPr>
          <w:i/>
        </w:rPr>
        <w:t xml:space="preserve"> este marcat cu </w:t>
      </w:r>
      <w:r w:rsidRPr="009A6C4A">
        <w:rPr>
          <w:b/>
          <w:i/>
        </w:rPr>
        <w:t>false</w:t>
      </w:r>
      <w:r>
        <w:rPr>
          <w:i/>
        </w:rPr>
        <w:t xml:space="preserve">, atunci </w:t>
      </w:r>
      <w:r w:rsidRPr="009A6C4A">
        <w:rPr>
          <w:i/>
          <w:position w:val="-6"/>
        </w:rPr>
        <w:object w:dxaOrig="220" w:dyaOrig="340">
          <v:shape id="_x0000_i1506" type="#_x0000_t75" style="width:10.85pt;height:17pt" o:ole="">
            <v:imagedata r:id="rId608" o:title=""/>
          </v:shape>
          <o:OLEObject Type="Embed" ProgID="Equation.3" ShapeID="_x0000_i1506" DrawAspect="Content" ObjectID="_1421273423" r:id="rId628"/>
        </w:object>
      </w:r>
      <w:r>
        <w:rPr>
          <w:i/>
        </w:rPr>
        <w:t xml:space="preserve"> este marcat cu 1</w:t>
      </w:r>
    </w:p>
    <w:p w:rsidR="006358A1" w:rsidRDefault="006358A1" w:rsidP="00830E2A">
      <w:pPr>
        <w:numPr>
          <w:ilvl w:val="2"/>
          <w:numId w:val="52"/>
        </w:numPr>
        <w:tabs>
          <w:tab w:val="clear" w:pos="2547"/>
        </w:tabs>
        <w:suppressAutoHyphens/>
        <w:spacing w:after="0" w:line="240" w:lineRule="auto"/>
        <w:ind w:left="2127" w:hanging="567"/>
        <w:jc w:val="both"/>
        <w:rPr>
          <w:i/>
        </w:rPr>
      </w:pPr>
      <w:r w:rsidRPr="009A6C4A">
        <w:rPr>
          <w:i/>
          <w:position w:val="-6"/>
        </w:rPr>
        <w:object w:dxaOrig="180" w:dyaOrig="340">
          <v:shape id="_x0000_i1507" type="#_x0000_t75" style="width:12.25pt;height:17pt" o:ole="">
            <v:imagedata r:id="rId614" o:title=""/>
          </v:shape>
          <o:OLEObject Type="Embed" ProgID="Equation.3" ShapeID="_x0000_i1507" DrawAspect="Content" ObjectID="_1421273424" r:id="rId629"/>
        </w:object>
      </w:r>
      <w:r>
        <w:rPr>
          <w:i/>
        </w:rPr>
        <w:t xml:space="preserve"> este accesibil din </w:t>
      </w:r>
      <w:r w:rsidRPr="009A6C4A">
        <w:rPr>
          <w:i/>
          <w:position w:val="-6"/>
        </w:rPr>
        <w:object w:dxaOrig="220" w:dyaOrig="340">
          <v:shape id="_x0000_i1508" type="#_x0000_t75" style="width:10.85pt;height:17pt" o:ole="">
            <v:imagedata r:id="rId608" o:title=""/>
          </v:shape>
          <o:OLEObject Type="Embed" ProgID="Equation.3" ShapeID="_x0000_i1508" DrawAspect="Content" ObjectID="_1421273425" r:id="rId630"/>
        </w:object>
      </w:r>
      <w:r>
        <w:rPr>
          <w:i/>
        </w:rPr>
        <w:t>, atunci el a fost marcat la pasul 2, deci</w:t>
      </w:r>
      <w:r w:rsidRPr="001C7DE7">
        <w:rPr>
          <w:i/>
        </w:rPr>
        <w:t xml:space="preserve"> </w:t>
      </w:r>
      <w:r w:rsidRPr="009A6C4A">
        <w:rPr>
          <w:i/>
          <w:position w:val="-6"/>
        </w:rPr>
        <w:object w:dxaOrig="180" w:dyaOrig="340">
          <v:shape id="_x0000_i1509" type="#_x0000_t75" style="width:12.25pt;height:17pt" o:ole="">
            <v:imagedata r:id="rId614" o:title=""/>
          </v:shape>
          <o:OLEObject Type="Embed" ProgID="Equation.3" ShapeID="_x0000_i1509" DrawAspect="Content" ObjectID="_1421273426" r:id="rId631"/>
        </w:object>
      </w:r>
      <w:r>
        <w:rPr>
          <w:i/>
        </w:rPr>
        <w:t xml:space="preserve"> este marcat cu </w:t>
      </w:r>
      <w:r>
        <w:rPr>
          <w:b/>
          <w:i/>
        </w:rPr>
        <w:t>true</w:t>
      </w:r>
      <w:r>
        <w:rPr>
          <w:i/>
        </w:rPr>
        <w:t xml:space="preserve"> </w:t>
      </w:r>
      <w:r>
        <w:rPr>
          <w:i/>
        </w:rPr>
        <w:sym w:font="Symbol" w:char="F0DE"/>
      </w:r>
      <w:r>
        <w:rPr>
          <w:i/>
        </w:rPr>
        <w:t xml:space="preserve"> v este marcat cu </w:t>
      </w:r>
      <w:r>
        <w:rPr>
          <w:b/>
          <w:i/>
        </w:rPr>
        <w:t>false</w:t>
      </w:r>
      <w:r>
        <w:rPr>
          <w:i/>
        </w:rPr>
        <w:t>, ceea ce contrazice faptul că v nu este vizitat.</w:t>
      </w:r>
    </w:p>
    <w:p w:rsidR="006358A1" w:rsidRPr="009A6C4A" w:rsidRDefault="006358A1" w:rsidP="00132024">
      <w:pPr>
        <w:tabs>
          <w:tab w:val="num" w:pos="1440"/>
        </w:tabs>
        <w:ind w:left="774"/>
        <w:jc w:val="both"/>
        <w:rPr>
          <w:i/>
        </w:rPr>
      </w:pPr>
      <w:r>
        <w:rPr>
          <w:i/>
        </w:rPr>
        <w:t>Aşadar, noile mulţimi nu intră în conflict cu mulţimile deja stabilite.</w:t>
      </w:r>
    </w:p>
    <w:p w:rsidR="006358A1" w:rsidRDefault="006358A1" w:rsidP="00132024">
      <w:pPr>
        <w:spacing w:before="240"/>
        <w:ind w:firstLine="774"/>
        <w:jc w:val="both"/>
        <w:rPr>
          <w:i/>
        </w:rPr>
      </w:pPr>
      <w:r>
        <w:rPr>
          <w:i/>
        </w:rPr>
        <w:t xml:space="preserve">Am arătat că algoritmul de mai sus construieşte o asignare astfel încât implicaţiile corespunzătoare tuturor arcelor din G să fie adevărate. Aşadar, conform observaţiei de mai sus, pentru asignarea construită de algoritm, </w:t>
      </w:r>
      <w:r>
        <w:rPr>
          <w:b/>
          <w:i/>
        </w:rPr>
        <w:t>C este satisfiabilă</w:t>
      </w:r>
      <w:r>
        <w:rPr>
          <w:i/>
        </w:rPr>
        <w:t>.</w:t>
      </w:r>
    </w:p>
    <w:p w:rsidR="006358A1" w:rsidRDefault="006358A1" w:rsidP="00132024">
      <w:pPr>
        <w:spacing w:before="480"/>
        <w:ind w:firstLine="777"/>
        <w:jc w:val="both"/>
        <w:rPr>
          <w:i/>
        </w:rPr>
      </w:pPr>
      <w:r>
        <w:rPr>
          <w:b/>
          <w:i/>
        </w:rPr>
        <w:t>Exemplu</w:t>
      </w:r>
      <w:r>
        <w:rPr>
          <w:i/>
        </w:rPr>
        <w:t xml:space="preserve"> de funcţionare a algoritmului de mai sus:</w:t>
      </w:r>
    </w:p>
    <w:p w:rsidR="006358A1" w:rsidRDefault="006358A1" w:rsidP="00132024">
      <w:pPr>
        <w:ind w:firstLine="777"/>
        <w:jc w:val="both"/>
        <w:rPr>
          <w:i/>
        </w:rPr>
      </w:pPr>
      <w:r>
        <w:rPr>
          <w:i/>
        </w:rPr>
        <w:t>Fie C = {</w:t>
      </w:r>
      <w:r w:rsidRPr="00465DC3">
        <w:rPr>
          <w:i/>
          <w:position w:val="-10"/>
        </w:rPr>
        <w:object w:dxaOrig="2120" w:dyaOrig="380">
          <v:shape id="_x0000_i1510" type="#_x0000_t75" style="width:105.95pt;height:19pt" o:ole="">
            <v:imagedata r:id="rId632" o:title=""/>
          </v:shape>
          <o:OLEObject Type="Embed" ProgID="Equation.3" ShapeID="_x0000_i1510" DrawAspect="Content" ObjectID="_1421273427" r:id="rId633"/>
        </w:object>
      </w:r>
      <w:r>
        <w:rPr>
          <w:i/>
        </w:rPr>
        <w:t>}.</w:t>
      </w:r>
    </w:p>
    <w:p w:rsidR="006358A1" w:rsidRDefault="006358A1" w:rsidP="00132024">
      <w:pPr>
        <w:ind w:firstLine="777"/>
        <w:jc w:val="both"/>
        <w:rPr>
          <w:i/>
        </w:rPr>
      </w:pPr>
      <w:r>
        <w:rPr>
          <w:i/>
        </w:rPr>
        <w:t>Graful G asociat acestei mulţimi de clauze este:</w:t>
      </w:r>
    </w:p>
    <w:p w:rsidR="006358A1" w:rsidRDefault="006358A1" w:rsidP="00132024">
      <w:pPr>
        <w:ind w:firstLine="777"/>
        <w:jc w:val="both"/>
        <w:rPr>
          <w:i/>
          <w:lang w:val="ro-RO"/>
        </w:rPr>
      </w:pPr>
      <w:r w:rsidRPr="00A64B8B">
        <w:rPr>
          <w:i/>
          <w:lang w:val="ro-RO"/>
        </w:rPr>
        <w:pict>
          <v:shape id="_x0000_i1511" type="#_x0000_t75" style="width:135.85pt;height:2in">
            <v:imagedata r:id="rId634" o:title=""/>
          </v:shape>
        </w:pict>
      </w:r>
    </w:p>
    <w:p w:rsidR="006358A1" w:rsidRDefault="006358A1" w:rsidP="00132024">
      <w:pPr>
        <w:ind w:firstLine="777"/>
        <w:jc w:val="both"/>
        <w:rPr>
          <w:i/>
        </w:rPr>
      </w:pPr>
      <w:r>
        <w:rPr>
          <w:i/>
          <w:lang w:val="ro-RO"/>
        </w:rPr>
        <w:t xml:space="preserve">Se observă că, în G, u şi </w:t>
      </w:r>
      <w:r w:rsidRPr="001453B8">
        <w:rPr>
          <w:i/>
          <w:position w:val="-6"/>
        </w:rPr>
        <w:object w:dxaOrig="200" w:dyaOrig="340">
          <v:shape id="_x0000_i1512" type="#_x0000_t75" style="width:10.2pt;height:17pt" o:ole="">
            <v:imagedata r:id="rId558" o:title=""/>
          </v:shape>
          <o:OLEObject Type="Embed" ProgID="Equation.3" ShapeID="_x0000_i1512" DrawAspect="Content" ObjectID="_1421273428" r:id="rId635"/>
        </w:object>
      </w:r>
      <w:r>
        <w:rPr>
          <w:i/>
        </w:rPr>
        <w:t xml:space="preserve"> se găsesc în componente tare conexe diferite, </w:t>
      </w:r>
      <w:r>
        <w:rPr>
          <w:i/>
        </w:rPr>
        <w:sym w:font="Symbol" w:char="F022"/>
      </w:r>
      <w:r>
        <w:rPr>
          <w:i/>
        </w:rPr>
        <w:t xml:space="preserve"> u </w:t>
      </w:r>
      <w:r>
        <w:rPr>
          <w:i/>
        </w:rPr>
        <w:sym w:font="Symbol" w:char="F0CE"/>
      </w:r>
      <w:r>
        <w:rPr>
          <w:i/>
        </w:rPr>
        <w:t xml:space="preserve"> {a, b, c, </w:t>
      </w:r>
      <w:r w:rsidRPr="004369EF">
        <w:rPr>
          <w:i/>
          <w:position w:val="-6"/>
        </w:rPr>
        <w:object w:dxaOrig="200" w:dyaOrig="340">
          <v:shape id="_x0000_i1513" type="#_x0000_t75" style="width:12.9pt;height:17pt" o:ole="">
            <v:imagedata r:id="rId636" o:title=""/>
          </v:shape>
          <o:OLEObject Type="Embed" ProgID="Equation.3" ShapeID="_x0000_i1513" DrawAspect="Content" ObjectID="_1421273429" r:id="rId637"/>
        </w:object>
      </w:r>
      <w:r>
        <w:rPr>
          <w:i/>
        </w:rPr>
        <w:t>,</w:t>
      </w:r>
      <w:r w:rsidRPr="004369EF">
        <w:rPr>
          <w:i/>
          <w:position w:val="-6"/>
        </w:rPr>
        <w:object w:dxaOrig="200" w:dyaOrig="340">
          <v:shape id="_x0000_i1514" type="#_x0000_t75" style="width:12.9pt;height:17pt" o:ole="">
            <v:imagedata r:id="rId638" o:title=""/>
          </v:shape>
          <o:OLEObject Type="Embed" ProgID="Equation.3" ShapeID="_x0000_i1514" DrawAspect="Content" ObjectID="_1421273430" r:id="rId639"/>
        </w:object>
      </w:r>
      <w:r>
        <w:rPr>
          <w:i/>
        </w:rPr>
        <w:t>,</w:t>
      </w:r>
      <w:r w:rsidRPr="004369EF">
        <w:rPr>
          <w:i/>
          <w:position w:val="-6"/>
        </w:rPr>
        <w:object w:dxaOrig="180" w:dyaOrig="340">
          <v:shape id="_x0000_i1515" type="#_x0000_t75" style="width:12.25pt;height:17pt" o:ole="">
            <v:imagedata r:id="rId640" o:title=""/>
          </v:shape>
          <o:OLEObject Type="Embed" ProgID="Equation.3" ShapeID="_x0000_i1515" DrawAspect="Content" ObjectID="_1421273431" r:id="rId641"/>
        </w:object>
      </w:r>
      <w:r>
        <w:rPr>
          <w:i/>
        </w:rPr>
        <w:t xml:space="preserve">}. </w:t>
      </w:r>
      <w:r>
        <w:rPr>
          <w:i/>
          <w:lang w:val="ro-RO"/>
        </w:rPr>
        <w:t xml:space="preserve">În plus, nu există drum de la a la </w:t>
      </w:r>
      <w:r w:rsidRPr="004369EF">
        <w:rPr>
          <w:i/>
          <w:position w:val="-6"/>
        </w:rPr>
        <w:object w:dxaOrig="200" w:dyaOrig="340">
          <v:shape id="_x0000_i1516" type="#_x0000_t75" style="width:12.9pt;height:17pt" o:ole="">
            <v:imagedata r:id="rId636" o:title=""/>
          </v:shape>
          <o:OLEObject Type="Embed" ProgID="Equation.3" ShapeID="_x0000_i1516" DrawAspect="Content" ObjectID="_1421273432" r:id="rId642"/>
        </w:object>
      </w:r>
      <w:r>
        <w:rPr>
          <w:i/>
        </w:rPr>
        <w:t>.</w:t>
      </w:r>
    </w:p>
    <w:p w:rsidR="006358A1" w:rsidRDefault="006358A1" w:rsidP="00132024">
      <w:pPr>
        <w:ind w:firstLine="777"/>
        <w:jc w:val="both"/>
        <w:rPr>
          <w:i/>
        </w:rPr>
      </w:pPr>
      <w:r>
        <w:rPr>
          <w:i/>
        </w:rPr>
        <w:t xml:space="preserve">Aşadar, a = </w:t>
      </w:r>
      <w:r>
        <w:rPr>
          <w:b/>
          <w:i/>
        </w:rPr>
        <w:t>true</w:t>
      </w:r>
      <w:r>
        <w:rPr>
          <w:i/>
        </w:rPr>
        <w:t xml:space="preserve">, </w:t>
      </w:r>
      <w:r w:rsidRPr="004369EF">
        <w:rPr>
          <w:i/>
          <w:position w:val="-6"/>
        </w:rPr>
        <w:object w:dxaOrig="200" w:dyaOrig="340">
          <v:shape id="_x0000_i1517" type="#_x0000_t75" style="width:12.9pt;height:17pt" o:ole="">
            <v:imagedata r:id="rId636" o:title=""/>
          </v:shape>
          <o:OLEObject Type="Embed" ProgID="Equation.3" ShapeID="_x0000_i1517" DrawAspect="Content" ObjectID="_1421273433" r:id="rId643"/>
        </w:object>
      </w:r>
      <w:r>
        <w:rPr>
          <w:i/>
        </w:rPr>
        <w:t>=</w:t>
      </w:r>
      <w:r w:rsidRPr="00C10CC5">
        <w:rPr>
          <w:b/>
          <w:i/>
        </w:rPr>
        <w:t>false</w:t>
      </w:r>
      <w:r>
        <w:rPr>
          <w:i/>
        </w:rPr>
        <w:t>.</w:t>
      </w:r>
    </w:p>
    <w:p w:rsidR="006358A1" w:rsidRDefault="006358A1" w:rsidP="00132024">
      <w:pPr>
        <w:ind w:firstLine="777"/>
        <w:jc w:val="both"/>
        <w:rPr>
          <w:b/>
          <w:i/>
        </w:rPr>
      </w:pPr>
      <w:r>
        <w:rPr>
          <w:i/>
        </w:rPr>
        <w:t xml:space="preserve">Se face apoi parcurgerea DFS din nodul a, atribuindu-se tuturor nodurilor accesibile din a valoarea </w:t>
      </w:r>
      <w:r>
        <w:rPr>
          <w:b/>
          <w:i/>
        </w:rPr>
        <w:t>true</w:t>
      </w:r>
      <w:r>
        <w:rPr>
          <w:i/>
        </w:rPr>
        <w:t xml:space="preserve">, adică: b = </w:t>
      </w:r>
      <w:r>
        <w:rPr>
          <w:b/>
          <w:i/>
        </w:rPr>
        <w:t>true</w:t>
      </w:r>
      <w:r>
        <w:rPr>
          <w:i/>
        </w:rPr>
        <w:t xml:space="preserve">, </w:t>
      </w:r>
      <w:r w:rsidRPr="004369EF">
        <w:rPr>
          <w:i/>
          <w:position w:val="-6"/>
        </w:rPr>
        <w:object w:dxaOrig="200" w:dyaOrig="340">
          <v:shape id="_x0000_i1518" type="#_x0000_t75" style="width:12.9pt;height:17pt" o:ole="">
            <v:imagedata r:id="rId638" o:title=""/>
          </v:shape>
          <o:OLEObject Type="Embed" ProgID="Equation.3" ShapeID="_x0000_i1518" DrawAspect="Content" ObjectID="_1421273434" r:id="rId644"/>
        </w:object>
      </w:r>
      <w:r>
        <w:rPr>
          <w:i/>
        </w:rPr>
        <w:t>=</w:t>
      </w:r>
      <w:r w:rsidRPr="00C10CC5">
        <w:rPr>
          <w:b/>
          <w:i/>
        </w:rPr>
        <w:t>false</w:t>
      </w:r>
      <w:r>
        <w:rPr>
          <w:i/>
        </w:rPr>
        <w:t xml:space="preserve">, c = </w:t>
      </w:r>
      <w:r>
        <w:rPr>
          <w:b/>
          <w:i/>
        </w:rPr>
        <w:t>true</w:t>
      </w:r>
      <w:r>
        <w:rPr>
          <w:i/>
        </w:rPr>
        <w:t xml:space="preserve">, </w:t>
      </w:r>
      <w:r w:rsidRPr="004369EF">
        <w:rPr>
          <w:i/>
          <w:position w:val="-6"/>
        </w:rPr>
        <w:object w:dxaOrig="180" w:dyaOrig="340">
          <v:shape id="_x0000_i1519" type="#_x0000_t75" style="width:12.25pt;height:17pt" o:ole="">
            <v:imagedata r:id="rId640" o:title=""/>
          </v:shape>
          <o:OLEObject Type="Embed" ProgID="Equation.3" ShapeID="_x0000_i1519" DrawAspect="Content" ObjectID="_1421273435" r:id="rId645"/>
        </w:object>
      </w:r>
      <w:r>
        <w:rPr>
          <w:i/>
        </w:rPr>
        <w:t>=</w:t>
      </w:r>
      <w:r w:rsidRPr="00C10CC5">
        <w:rPr>
          <w:b/>
          <w:i/>
        </w:rPr>
        <w:t>false</w:t>
      </w:r>
      <w:r>
        <w:rPr>
          <w:b/>
          <w:i/>
        </w:rPr>
        <w:t>.</w:t>
      </w:r>
    </w:p>
    <w:p w:rsidR="006358A1" w:rsidRDefault="006358A1" w:rsidP="00132024">
      <w:pPr>
        <w:ind w:firstLine="777"/>
        <w:jc w:val="both"/>
        <w:rPr>
          <w:i/>
        </w:rPr>
      </w:pPr>
      <w:r>
        <w:rPr>
          <w:i/>
        </w:rPr>
        <w:t>Pentru această asignare avem:</w:t>
      </w:r>
    </w:p>
    <w:p w:rsidR="006358A1" w:rsidRDefault="006358A1" w:rsidP="00132024">
      <w:pPr>
        <w:ind w:firstLine="777"/>
        <w:jc w:val="both"/>
        <w:rPr>
          <w:i/>
        </w:rPr>
      </w:pPr>
      <w:r w:rsidRPr="005A0A69">
        <w:rPr>
          <w:i/>
          <w:position w:val="-6"/>
        </w:rPr>
        <w:object w:dxaOrig="540" w:dyaOrig="340">
          <v:shape id="_x0000_i1520" type="#_x0000_t75" style="width:27.15pt;height:17pt" o:ole="">
            <v:imagedata r:id="rId646" o:title=""/>
          </v:shape>
          <o:OLEObject Type="Embed" ProgID="Equation.3" ShapeID="_x0000_i1520" DrawAspect="Content" ObjectID="_1421273436" r:id="rId647"/>
        </w:object>
      </w:r>
      <w:r>
        <w:rPr>
          <w:i/>
        </w:rPr>
        <w:t xml:space="preserve"> = false </w:t>
      </w:r>
      <w:r>
        <w:rPr>
          <w:i/>
        </w:rPr>
        <w:sym w:font="Symbol" w:char="F0DA"/>
      </w:r>
      <w:r>
        <w:rPr>
          <w:i/>
        </w:rPr>
        <w:t xml:space="preserve">  true = </w:t>
      </w:r>
      <w:r w:rsidRPr="000D21E2">
        <w:rPr>
          <w:b/>
          <w:i/>
        </w:rPr>
        <w:t>true</w:t>
      </w:r>
      <w:r>
        <w:rPr>
          <w:i/>
        </w:rPr>
        <w:t>.</w:t>
      </w:r>
    </w:p>
    <w:p w:rsidR="006358A1" w:rsidRDefault="006358A1" w:rsidP="00132024">
      <w:pPr>
        <w:ind w:firstLine="777"/>
        <w:jc w:val="both"/>
        <w:rPr>
          <w:i/>
        </w:rPr>
      </w:pPr>
      <w:r w:rsidRPr="005A0A69">
        <w:rPr>
          <w:i/>
          <w:position w:val="-6"/>
        </w:rPr>
        <w:object w:dxaOrig="520" w:dyaOrig="279">
          <v:shape id="_x0000_i1521" type="#_x0000_t75" style="width:25.8pt;height:14.25pt" o:ole="">
            <v:imagedata r:id="rId648" o:title=""/>
          </v:shape>
          <o:OLEObject Type="Embed" ProgID="Equation.3" ShapeID="_x0000_i1521" DrawAspect="Content" ObjectID="_1421273437" r:id="rId649"/>
        </w:object>
      </w:r>
      <w:r>
        <w:rPr>
          <w:i/>
        </w:rPr>
        <w:t xml:space="preserve"> = true </w:t>
      </w:r>
      <w:r>
        <w:rPr>
          <w:i/>
        </w:rPr>
        <w:sym w:font="Symbol" w:char="F0DA"/>
      </w:r>
      <w:r>
        <w:rPr>
          <w:i/>
        </w:rPr>
        <w:t xml:space="preserve"> true = </w:t>
      </w:r>
      <w:r w:rsidRPr="000D21E2">
        <w:rPr>
          <w:b/>
          <w:i/>
        </w:rPr>
        <w:t>true</w:t>
      </w:r>
      <w:r>
        <w:rPr>
          <w:i/>
        </w:rPr>
        <w:t>.</w:t>
      </w:r>
    </w:p>
    <w:p w:rsidR="006358A1" w:rsidRDefault="006358A1" w:rsidP="00132024">
      <w:pPr>
        <w:ind w:firstLine="777"/>
        <w:jc w:val="both"/>
        <w:rPr>
          <w:i/>
        </w:rPr>
      </w:pPr>
      <w:r w:rsidRPr="005A0A69">
        <w:rPr>
          <w:i/>
          <w:position w:val="-6"/>
        </w:rPr>
        <w:object w:dxaOrig="560" w:dyaOrig="340">
          <v:shape id="_x0000_i1522" type="#_x0000_t75" style="width:27.85pt;height:17pt" o:ole="">
            <v:imagedata r:id="rId650" o:title=""/>
          </v:shape>
          <o:OLEObject Type="Embed" ProgID="Equation.3" ShapeID="_x0000_i1522" DrawAspect="Content" ObjectID="_1421273438" r:id="rId651"/>
        </w:object>
      </w:r>
      <w:r>
        <w:rPr>
          <w:i/>
        </w:rPr>
        <w:t xml:space="preserve"> = true </w:t>
      </w:r>
      <w:r>
        <w:rPr>
          <w:i/>
        </w:rPr>
        <w:sym w:font="Symbol" w:char="F0DA"/>
      </w:r>
      <w:r>
        <w:rPr>
          <w:i/>
        </w:rPr>
        <w:t xml:space="preserve"> false = </w:t>
      </w:r>
      <w:r w:rsidRPr="000D21E2">
        <w:rPr>
          <w:b/>
          <w:i/>
        </w:rPr>
        <w:t>true</w:t>
      </w:r>
      <w:r>
        <w:rPr>
          <w:i/>
        </w:rPr>
        <w:t>.</w:t>
      </w:r>
    </w:p>
    <w:p w:rsidR="006358A1" w:rsidRDefault="006358A1" w:rsidP="00132024">
      <w:pPr>
        <w:ind w:firstLine="777"/>
        <w:jc w:val="both"/>
        <w:rPr>
          <w:i/>
        </w:rPr>
      </w:pPr>
      <w:r w:rsidRPr="005A0A69">
        <w:rPr>
          <w:i/>
          <w:position w:val="-6"/>
        </w:rPr>
        <w:object w:dxaOrig="520" w:dyaOrig="340">
          <v:shape id="_x0000_i1523" type="#_x0000_t75" style="width:25.8pt;height:17pt" o:ole="">
            <v:imagedata r:id="rId652" o:title=""/>
          </v:shape>
          <o:OLEObject Type="Embed" ProgID="Equation.3" ShapeID="_x0000_i1523" DrawAspect="Content" ObjectID="_1421273439" r:id="rId653"/>
        </w:object>
      </w:r>
      <w:r>
        <w:rPr>
          <w:i/>
        </w:rPr>
        <w:t xml:space="preserve"> = false </w:t>
      </w:r>
      <w:r>
        <w:rPr>
          <w:i/>
        </w:rPr>
        <w:sym w:font="Symbol" w:char="F0DA"/>
      </w:r>
      <w:r>
        <w:rPr>
          <w:i/>
        </w:rPr>
        <w:t xml:space="preserve"> true = </w:t>
      </w:r>
      <w:r w:rsidRPr="000D21E2">
        <w:rPr>
          <w:b/>
          <w:i/>
        </w:rPr>
        <w:t>true</w:t>
      </w:r>
      <w:r>
        <w:rPr>
          <w:i/>
        </w:rPr>
        <w:t>.</w:t>
      </w:r>
    </w:p>
    <w:p w:rsidR="006358A1" w:rsidRPr="005A0A69" w:rsidRDefault="006358A1" w:rsidP="00132024">
      <w:pPr>
        <w:ind w:firstLine="777"/>
        <w:jc w:val="both"/>
        <w:rPr>
          <w:i/>
          <w:lang w:val="ro-RO"/>
        </w:rPr>
      </w:pPr>
      <w:r>
        <w:rPr>
          <w:i/>
        </w:rPr>
        <w:t>Aşadar, C este satisfiabilă pentru această asignare.</w:t>
      </w:r>
    </w:p>
    <w:p w:rsidR="006358A1" w:rsidRDefault="006358A1" w:rsidP="00132024">
      <w:pPr>
        <w:spacing w:before="480"/>
        <w:ind w:firstLine="777"/>
        <w:jc w:val="both"/>
        <w:rPr>
          <w:b/>
          <w:i/>
        </w:rPr>
      </w:pPr>
      <w:r>
        <w:rPr>
          <w:b/>
          <w:i/>
        </w:rPr>
        <w:lastRenderedPageBreak/>
        <w:t>Demonstrăm că se poate testa dacă C este satisfiabilă în timpul O(m + n).</w:t>
      </w:r>
    </w:p>
    <w:p w:rsidR="006358A1" w:rsidRDefault="006358A1" w:rsidP="00132024">
      <w:pPr>
        <w:spacing w:before="240"/>
        <w:ind w:firstLine="777"/>
        <w:jc w:val="both"/>
        <w:rPr>
          <w:i/>
          <w:lang w:val="ro-RO"/>
        </w:rPr>
      </w:pPr>
      <w:r>
        <w:rPr>
          <w:i/>
        </w:rPr>
        <w:t xml:space="preserve">Am arătat că C este satisfiabilă dacă şi numai dacă </w:t>
      </w:r>
      <w:r>
        <w:rPr>
          <w:i/>
          <w:lang w:val="ro-RO" w:eastAsia="ja-JP"/>
        </w:rPr>
        <w:t xml:space="preserve">în graful G </w:t>
      </w:r>
      <w:r w:rsidRPr="000F756D">
        <w:rPr>
          <w:i/>
          <w:position w:val="-12"/>
        </w:rPr>
        <w:object w:dxaOrig="279" w:dyaOrig="400">
          <v:shape id="_x0000_i1524" type="#_x0000_t75" style="width:14.25pt;height:19.7pt" o:ole="">
            <v:imagedata r:id="rId478" o:title=""/>
          </v:shape>
          <o:OLEObject Type="Embed" ProgID="Equation.3" ShapeID="_x0000_i1524" DrawAspect="Content" ObjectID="_1421273440" r:id="rId654"/>
        </w:object>
      </w:r>
      <w:r w:rsidRPr="0000450B">
        <w:rPr>
          <w:i/>
          <w:lang w:val="ro-RO"/>
        </w:rPr>
        <w:t xml:space="preserve"> şi x</w:t>
      </w:r>
      <w:r w:rsidRPr="0000450B">
        <w:rPr>
          <w:i/>
          <w:vertAlign w:val="subscript"/>
          <w:lang w:val="ro-RO"/>
        </w:rPr>
        <w:t>i</w:t>
      </w:r>
      <w:r>
        <w:rPr>
          <w:i/>
          <w:lang w:val="ro-RO"/>
        </w:rPr>
        <w:t xml:space="preserve"> sunt în componente tare conexe diferite. Este suficient deci să testăm dacă există în G </w:t>
      </w:r>
      <w:r w:rsidRPr="000F756D">
        <w:rPr>
          <w:i/>
          <w:position w:val="-12"/>
        </w:rPr>
        <w:object w:dxaOrig="279" w:dyaOrig="400">
          <v:shape id="_x0000_i1525" type="#_x0000_t75" style="width:14.25pt;height:19.7pt" o:ole="">
            <v:imagedata r:id="rId478" o:title=""/>
          </v:shape>
          <o:OLEObject Type="Embed" ProgID="Equation.3" ShapeID="_x0000_i1525" DrawAspect="Content" ObjectID="_1421273441" r:id="rId655"/>
        </w:object>
      </w:r>
      <w:r w:rsidRPr="0000450B">
        <w:rPr>
          <w:i/>
          <w:lang w:val="ro-RO"/>
        </w:rPr>
        <w:t xml:space="preserve"> şi x</w:t>
      </w:r>
      <w:r w:rsidRPr="0000450B">
        <w:rPr>
          <w:i/>
          <w:vertAlign w:val="subscript"/>
          <w:lang w:val="ro-RO"/>
        </w:rPr>
        <w:t>i</w:t>
      </w:r>
      <w:r>
        <w:rPr>
          <w:i/>
          <w:lang w:val="ro-RO"/>
        </w:rPr>
        <w:t xml:space="preserve"> în aceeaşi componentă tare conexă.</w:t>
      </w:r>
    </w:p>
    <w:p w:rsidR="006358A1" w:rsidRDefault="006358A1" w:rsidP="00132024">
      <w:pPr>
        <w:spacing w:before="240"/>
        <w:ind w:firstLine="777"/>
        <w:jc w:val="both"/>
        <w:rPr>
          <w:i/>
          <w:lang w:val="ro-RO"/>
        </w:rPr>
      </w:pPr>
      <w:r>
        <w:rPr>
          <w:i/>
          <w:lang w:val="ro-RO"/>
        </w:rPr>
        <w:t xml:space="preserve">Împărţirea grafului în componente tare conexe se face în timpul O(n + m), întrucât sunt necesare două parcurgeri DFS ale grafului. Verificarea dacă </w:t>
      </w:r>
      <w:r w:rsidRPr="000F756D">
        <w:rPr>
          <w:i/>
          <w:position w:val="-12"/>
        </w:rPr>
        <w:object w:dxaOrig="279" w:dyaOrig="400">
          <v:shape id="_x0000_i1526" type="#_x0000_t75" style="width:14.25pt;height:19.7pt" o:ole="">
            <v:imagedata r:id="rId478" o:title=""/>
          </v:shape>
          <o:OLEObject Type="Embed" ProgID="Equation.3" ShapeID="_x0000_i1526" DrawAspect="Content" ObjectID="_1421273442" r:id="rId656"/>
        </w:object>
      </w:r>
      <w:r w:rsidRPr="0000450B">
        <w:rPr>
          <w:i/>
          <w:lang w:val="ro-RO"/>
        </w:rPr>
        <w:t xml:space="preserve"> şi x</w:t>
      </w:r>
      <w:r w:rsidRPr="0000450B">
        <w:rPr>
          <w:i/>
          <w:vertAlign w:val="subscript"/>
          <w:lang w:val="ro-RO"/>
        </w:rPr>
        <w:t>i</w:t>
      </w:r>
      <w:r>
        <w:rPr>
          <w:i/>
          <w:lang w:val="ro-RO"/>
        </w:rPr>
        <w:t xml:space="preserve"> sunt în aceeeaşi componentă tare conexă se face în timpul O(n), deoarece fiecare nod este interogat o singură dată. </w:t>
      </w:r>
    </w:p>
    <w:p w:rsidR="006358A1" w:rsidRDefault="006358A1" w:rsidP="00132024">
      <w:pPr>
        <w:spacing w:before="240"/>
        <w:ind w:firstLine="777"/>
        <w:jc w:val="both"/>
        <w:rPr>
          <w:i/>
          <w:lang w:val="ro-RO"/>
        </w:rPr>
      </w:pPr>
      <w:r>
        <w:rPr>
          <w:i/>
          <w:lang w:val="ro-RO"/>
        </w:rPr>
        <w:t xml:space="preserve">Aşadar, complexiatea unui algoritm de verificare a proprietăţii de mai sus este </w:t>
      </w:r>
    </w:p>
    <w:p w:rsidR="006358A1" w:rsidRDefault="006358A1" w:rsidP="00132024">
      <w:pPr>
        <w:jc w:val="center"/>
        <w:rPr>
          <w:i/>
          <w:lang w:val="ro-RO"/>
        </w:rPr>
      </w:pPr>
      <w:r>
        <w:rPr>
          <w:i/>
          <w:lang w:val="ro-RO"/>
        </w:rPr>
        <w:t xml:space="preserve">O(m + n) + O(n) = </w:t>
      </w:r>
      <w:r>
        <w:rPr>
          <w:b/>
          <w:i/>
          <w:lang w:val="ro-RO"/>
        </w:rPr>
        <w:t>O(m + n)</w:t>
      </w:r>
      <w:r>
        <w:rPr>
          <w:i/>
          <w:lang w:val="ro-RO"/>
        </w:rPr>
        <w:t>.</w:t>
      </w:r>
    </w:p>
    <w:p w:rsidR="006358A1" w:rsidRDefault="006358A1" w:rsidP="00132024">
      <w:pPr>
        <w:spacing w:before="240"/>
        <w:ind w:firstLine="777"/>
        <w:jc w:val="both"/>
        <w:rPr>
          <w:i/>
          <w:lang w:val="ro-RO"/>
        </w:rPr>
      </w:pPr>
      <w:r>
        <w:rPr>
          <w:b/>
          <w:i/>
          <w:lang w:val="ro-RO"/>
        </w:rPr>
        <w:t>Algoritmul</w:t>
      </w:r>
      <w:r>
        <w:rPr>
          <w:i/>
          <w:lang w:val="ro-RO"/>
        </w:rPr>
        <w:t xml:space="preserve"> care poate face verificarea proprietăţii este:</w:t>
      </w:r>
    </w:p>
    <w:p w:rsidR="006358A1" w:rsidRDefault="006358A1" w:rsidP="00132024">
      <w:pPr>
        <w:spacing w:before="240"/>
        <w:jc w:val="both"/>
        <w:rPr>
          <w:i/>
          <w:lang w:val="ro-RO" w:eastAsia="ja-JP"/>
        </w:rPr>
      </w:pPr>
      <w:r w:rsidRPr="003839CC">
        <w:rPr>
          <w:b/>
          <w:i/>
          <w:lang w:val="ro-RO" w:eastAsia="ja-JP"/>
        </w:rPr>
        <w:t>procedure</w:t>
      </w:r>
      <w:r>
        <w:rPr>
          <w:i/>
          <w:lang w:val="ro-RO" w:eastAsia="ja-JP"/>
        </w:rPr>
        <w:t xml:space="preserve"> CompTareConexe(G)</w:t>
      </w:r>
    </w:p>
    <w:p w:rsidR="006358A1" w:rsidRDefault="006358A1" w:rsidP="00132024">
      <w:pPr>
        <w:jc w:val="both"/>
        <w:rPr>
          <w:b/>
          <w:i/>
          <w:lang w:val="ro-RO" w:eastAsia="ja-JP"/>
        </w:rPr>
      </w:pPr>
      <w:r>
        <w:rPr>
          <w:b/>
          <w:i/>
          <w:lang w:val="ro-RO" w:eastAsia="ja-JP"/>
        </w:rPr>
        <w:t>begin</w:t>
      </w:r>
    </w:p>
    <w:p w:rsidR="006358A1" w:rsidRDefault="006358A1" w:rsidP="00132024">
      <w:pPr>
        <w:jc w:val="both"/>
        <w:rPr>
          <w:i/>
          <w:lang w:val="ro-RO"/>
        </w:rPr>
      </w:pPr>
      <w:r>
        <w:rPr>
          <w:b/>
          <w:i/>
          <w:lang w:val="ro-RO" w:eastAsia="ja-JP"/>
        </w:rPr>
        <w:tab/>
      </w:r>
      <w:r>
        <w:rPr>
          <w:i/>
          <w:lang w:val="ro-RO"/>
        </w:rPr>
        <w:t>DFSComponenteTareConexe(G)</w:t>
      </w:r>
      <w:r>
        <w:rPr>
          <w:i/>
          <w:lang w:val="ro-RO"/>
        </w:rPr>
        <w:tab/>
      </w:r>
      <w:r w:rsidRPr="00024202">
        <w:rPr>
          <w:b/>
          <w:i/>
          <w:color w:val="808080"/>
          <w:lang w:val="ro-RO"/>
        </w:rPr>
        <w:t>//timp O(m+n)</w:t>
      </w:r>
    </w:p>
    <w:p w:rsidR="006358A1" w:rsidRDefault="006358A1" w:rsidP="00132024">
      <w:pPr>
        <w:jc w:val="both"/>
        <w:rPr>
          <w:i/>
          <w:lang w:val="ro-RO"/>
        </w:rPr>
      </w:pPr>
      <w:r>
        <w:rPr>
          <w:i/>
          <w:lang w:val="ro-RO"/>
        </w:rPr>
        <w:tab/>
        <w:t>Calculează G</w:t>
      </w:r>
      <w:r>
        <w:rPr>
          <w:i/>
          <w:vertAlign w:val="superscript"/>
          <w:lang w:val="ro-RO"/>
        </w:rPr>
        <w:t>T</w:t>
      </w:r>
    </w:p>
    <w:p w:rsidR="006358A1" w:rsidRPr="00024202" w:rsidRDefault="006358A1" w:rsidP="00132024">
      <w:pPr>
        <w:jc w:val="both"/>
        <w:rPr>
          <w:b/>
          <w:i/>
          <w:color w:val="808080"/>
          <w:lang w:val="ro-RO"/>
        </w:rPr>
      </w:pPr>
      <w:r>
        <w:rPr>
          <w:i/>
          <w:lang w:val="ro-RO"/>
        </w:rPr>
        <w:tab/>
      </w:r>
      <w:r w:rsidRPr="00024202">
        <w:rPr>
          <w:b/>
          <w:i/>
          <w:color w:val="808080"/>
          <w:lang w:val="ro-RO"/>
        </w:rPr>
        <w:t>// G</w:t>
      </w:r>
      <w:r w:rsidRPr="00024202">
        <w:rPr>
          <w:b/>
          <w:i/>
          <w:color w:val="808080"/>
          <w:vertAlign w:val="superscript"/>
          <w:lang w:val="ro-RO"/>
        </w:rPr>
        <w:t>T</w:t>
      </w:r>
      <w:r w:rsidRPr="00024202">
        <w:rPr>
          <w:b/>
          <w:i/>
          <w:color w:val="808080"/>
          <w:lang w:val="ro-RO"/>
        </w:rPr>
        <w:t xml:space="preserve"> = (V, E</w:t>
      </w:r>
      <w:r w:rsidRPr="00024202">
        <w:rPr>
          <w:b/>
          <w:i/>
          <w:color w:val="808080"/>
          <w:vertAlign w:val="superscript"/>
          <w:lang w:val="ro-RO"/>
        </w:rPr>
        <w:t>T</w:t>
      </w:r>
      <w:r w:rsidRPr="00024202">
        <w:rPr>
          <w:b/>
          <w:i/>
          <w:color w:val="808080"/>
          <w:lang w:val="ro-RO"/>
        </w:rPr>
        <w:t xml:space="preserve">), unde uv </w:t>
      </w:r>
      <w:r w:rsidRPr="00024202">
        <w:rPr>
          <w:b/>
          <w:i/>
          <w:color w:val="808080"/>
          <w:lang w:val="ro-RO"/>
        </w:rPr>
        <w:sym w:font="Symbol" w:char="F0CE"/>
      </w:r>
      <w:r w:rsidRPr="00024202">
        <w:rPr>
          <w:b/>
          <w:i/>
          <w:color w:val="808080"/>
          <w:lang w:val="ro-RO"/>
        </w:rPr>
        <w:t xml:space="preserve"> E</w:t>
      </w:r>
      <w:r w:rsidRPr="00024202">
        <w:rPr>
          <w:b/>
          <w:i/>
          <w:color w:val="808080"/>
          <w:vertAlign w:val="superscript"/>
          <w:lang w:val="ro-RO"/>
        </w:rPr>
        <w:t>T</w:t>
      </w:r>
      <w:r w:rsidRPr="00024202">
        <w:rPr>
          <w:b/>
          <w:i/>
          <w:color w:val="808080"/>
          <w:lang w:val="ro-RO"/>
        </w:rPr>
        <w:t xml:space="preserve"> </w:t>
      </w:r>
      <w:r w:rsidRPr="00024202">
        <w:rPr>
          <w:b/>
          <w:i/>
          <w:color w:val="808080"/>
          <w:lang w:val="ro-RO"/>
        </w:rPr>
        <w:sym w:font="Symbol" w:char="F0DB"/>
      </w:r>
      <w:r w:rsidRPr="00024202">
        <w:rPr>
          <w:b/>
          <w:i/>
          <w:color w:val="808080"/>
          <w:lang w:val="ro-RO"/>
        </w:rPr>
        <w:t xml:space="preserve"> vu </w:t>
      </w:r>
      <w:r w:rsidRPr="00024202">
        <w:rPr>
          <w:b/>
          <w:i/>
          <w:color w:val="808080"/>
          <w:lang w:val="ro-RO"/>
        </w:rPr>
        <w:sym w:font="Symbol" w:char="F0CE"/>
      </w:r>
      <w:r w:rsidRPr="00024202">
        <w:rPr>
          <w:b/>
          <w:i/>
          <w:color w:val="808080"/>
          <w:lang w:val="ro-RO"/>
        </w:rPr>
        <w:t xml:space="preserve"> E</w:t>
      </w:r>
    </w:p>
    <w:p w:rsidR="006358A1" w:rsidRDefault="006358A1" w:rsidP="00132024">
      <w:pPr>
        <w:jc w:val="both"/>
        <w:rPr>
          <w:b/>
          <w:i/>
          <w:color w:val="808080"/>
          <w:lang w:val="ro-RO"/>
        </w:rPr>
      </w:pPr>
      <w:r w:rsidRPr="00024202">
        <w:rPr>
          <w:b/>
          <w:i/>
          <w:color w:val="808080"/>
          <w:lang w:val="ro-RO"/>
        </w:rPr>
        <w:tab/>
        <w:t>//timp O(m + n)</w:t>
      </w:r>
    </w:p>
    <w:p w:rsidR="006358A1" w:rsidRDefault="006358A1" w:rsidP="00132024">
      <w:pPr>
        <w:jc w:val="both"/>
        <w:rPr>
          <w:i/>
          <w:lang w:val="ro-RO"/>
        </w:rPr>
      </w:pPr>
      <w:r>
        <w:rPr>
          <w:i/>
          <w:lang w:val="ro-RO"/>
        </w:rPr>
        <w:tab/>
        <w:t>DFSComponenteTareConexe(G</w:t>
      </w:r>
      <w:r>
        <w:rPr>
          <w:i/>
          <w:vertAlign w:val="superscript"/>
          <w:lang w:val="ro-RO"/>
        </w:rPr>
        <w:t>T</w:t>
      </w:r>
      <w:r>
        <w:rPr>
          <w:i/>
          <w:lang w:val="ro-RO"/>
        </w:rPr>
        <w:t xml:space="preserve">) </w:t>
      </w:r>
      <w:r>
        <w:rPr>
          <w:i/>
          <w:lang w:val="ro-RO"/>
        </w:rPr>
        <w:tab/>
      </w:r>
      <w:r w:rsidRPr="00024202">
        <w:rPr>
          <w:b/>
          <w:i/>
          <w:color w:val="808080"/>
          <w:lang w:val="ro-RO"/>
        </w:rPr>
        <w:t>//timp O(m+n)</w:t>
      </w:r>
    </w:p>
    <w:p w:rsidR="006358A1" w:rsidRPr="00F5388C" w:rsidRDefault="006358A1" w:rsidP="00132024">
      <w:pPr>
        <w:ind w:left="709"/>
        <w:jc w:val="both"/>
        <w:rPr>
          <w:b/>
          <w:i/>
          <w:color w:val="808080"/>
          <w:lang w:val="ro-RO"/>
        </w:rPr>
      </w:pPr>
      <w:r w:rsidRPr="00F5388C">
        <w:rPr>
          <w:b/>
          <w:i/>
          <w:color w:val="808080"/>
          <w:lang w:val="ro-RO"/>
        </w:rPr>
        <w:tab/>
        <w:t>/*în care, în bucla for principală, vârfurile sunt vizitate în ordinea descrescătoate a timpilor finali de vizi</w:t>
      </w:r>
      <w:r>
        <w:rPr>
          <w:b/>
          <w:i/>
          <w:color w:val="808080"/>
          <w:lang w:val="ro-RO"/>
        </w:rPr>
        <w:t>t</w:t>
      </w:r>
      <w:r w:rsidRPr="00F5388C">
        <w:rPr>
          <w:b/>
          <w:i/>
          <w:color w:val="808080"/>
          <w:lang w:val="ro-RO"/>
        </w:rPr>
        <w:t>are*/</w:t>
      </w:r>
    </w:p>
    <w:p w:rsidR="006358A1" w:rsidRPr="00F5388C" w:rsidRDefault="006358A1" w:rsidP="00132024">
      <w:pPr>
        <w:ind w:left="709"/>
        <w:jc w:val="both"/>
        <w:rPr>
          <w:b/>
          <w:i/>
          <w:color w:val="808080"/>
          <w:lang w:val="ro-RO"/>
        </w:rPr>
      </w:pPr>
      <w:r w:rsidRPr="00F5388C">
        <w:rPr>
          <w:b/>
          <w:i/>
          <w:color w:val="808080"/>
          <w:lang w:val="ro-RO"/>
        </w:rPr>
        <w:t>/*fiecare arbore T calculat la acest pas este o componentă tare conexă*/</w:t>
      </w:r>
    </w:p>
    <w:p w:rsidR="006358A1" w:rsidRDefault="006358A1" w:rsidP="00132024">
      <w:pPr>
        <w:ind w:left="709"/>
        <w:jc w:val="both"/>
        <w:rPr>
          <w:i/>
          <w:lang w:val="ro-RO"/>
        </w:rPr>
      </w:pPr>
      <w:r>
        <w:rPr>
          <w:b/>
          <w:i/>
          <w:lang w:val="ro-RO"/>
        </w:rPr>
        <w:t>return</w:t>
      </w:r>
      <w:r>
        <w:rPr>
          <w:i/>
          <w:lang w:val="ro-RO"/>
        </w:rPr>
        <w:t xml:space="preserve"> </w:t>
      </w:r>
      <w:r>
        <w:rPr>
          <w:b/>
          <w:i/>
          <w:lang w:val="ro-RO"/>
        </w:rPr>
        <w:t xml:space="preserve">all </w:t>
      </w:r>
      <w:r>
        <w:rPr>
          <w:i/>
          <w:lang w:val="ro-RO"/>
        </w:rPr>
        <w:t xml:space="preserve">T </w:t>
      </w:r>
    </w:p>
    <w:p w:rsidR="006358A1" w:rsidRDefault="006358A1" w:rsidP="00132024">
      <w:pPr>
        <w:ind w:left="709"/>
        <w:jc w:val="both"/>
        <w:rPr>
          <w:b/>
          <w:i/>
          <w:color w:val="808080"/>
          <w:lang w:val="ro-RO"/>
        </w:rPr>
      </w:pPr>
      <w:r w:rsidRPr="00F5388C">
        <w:rPr>
          <w:b/>
          <w:i/>
          <w:color w:val="808080"/>
          <w:lang w:val="ro-RO"/>
        </w:rPr>
        <w:t>/*T calculaţi la pasul anterior*/</w:t>
      </w:r>
    </w:p>
    <w:p w:rsidR="006358A1" w:rsidRPr="008F040B" w:rsidRDefault="006358A1" w:rsidP="00132024">
      <w:pPr>
        <w:jc w:val="both"/>
        <w:rPr>
          <w:i/>
          <w:lang w:val="ro-RO" w:eastAsia="ja-JP"/>
        </w:rPr>
      </w:pPr>
      <w:r w:rsidRPr="008F040B">
        <w:rPr>
          <w:b/>
          <w:i/>
          <w:lang w:val="ro-RO"/>
        </w:rPr>
        <w:t>end</w:t>
      </w:r>
    </w:p>
    <w:p w:rsidR="006358A1" w:rsidRDefault="006358A1" w:rsidP="00132024">
      <w:pPr>
        <w:spacing w:before="240"/>
        <w:jc w:val="both"/>
        <w:rPr>
          <w:i/>
          <w:lang w:val="ro-RO"/>
        </w:rPr>
      </w:pPr>
      <w:r>
        <w:rPr>
          <w:b/>
          <w:i/>
          <w:lang w:val="ro-RO"/>
        </w:rPr>
        <w:t xml:space="preserve">procedure </w:t>
      </w:r>
      <w:r>
        <w:rPr>
          <w:i/>
          <w:lang w:val="ro-RO"/>
        </w:rPr>
        <w:t>DFSComponenteTareConexe(G)</w:t>
      </w:r>
    </w:p>
    <w:p w:rsidR="006358A1" w:rsidRDefault="006358A1" w:rsidP="00132024">
      <w:pPr>
        <w:jc w:val="both"/>
        <w:rPr>
          <w:b/>
          <w:i/>
          <w:lang w:val="ro-RO"/>
        </w:rPr>
      </w:pPr>
      <w:r>
        <w:rPr>
          <w:b/>
          <w:i/>
          <w:lang w:val="ro-RO"/>
        </w:rPr>
        <w:t>begin</w:t>
      </w:r>
    </w:p>
    <w:p w:rsidR="006358A1" w:rsidRDefault="006358A1" w:rsidP="00132024">
      <w:pPr>
        <w:jc w:val="both"/>
        <w:rPr>
          <w:b/>
          <w:i/>
          <w:lang w:val="ro-RO"/>
        </w:rPr>
      </w:pPr>
      <w:r>
        <w:rPr>
          <w:b/>
          <w:i/>
          <w:lang w:val="ro-RO"/>
        </w:rPr>
        <w:tab/>
        <w:t>for</w:t>
      </w:r>
      <w:r>
        <w:rPr>
          <w:i/>
          <w:lang w:val="ro-RO"/>
        </w:rPr>
        <w:t xml:space="preserve"> </w:t>
      </w:r>
      <w:r>
        <w:rPr>
          <w:b/>
          <w:i/>
          <w:lang w:val="ro-RO"/>
        </w:rPr>
        <w:t>all</w:t>
      </w:r>
      <w:r>
        <w:rPr>
          <w:i/>
          <w:lang w:val="ro-RO"/>
        </w:rPr>
        <w:t xml:space="preserve"> v </w:t>
      </w:r>
      <w:r>
        <w:rPr>
          <w:b/>
          <w:i/>
          <w:lang w:val="ro-RO"/>
        </w:rPr>
        <w:t xml:space="preserve">in </w:t>
      </w:r>
      <w:r>
        <w:rPr>
          <w:i/>
          <w:lang w:val="ro-RO"/>
        </w:rPr>
        <w:t xml:space="preserve">V </w:t>
      </w:r>
      <w:r>
        <w:rPr>
          <w:b/>
          <w:i/>
          <w:lang w:val="ro-RO"/>
        </w:rPr>
        <w:t>do</w:t>
      </w:r>
    </w:p>
    <w:p w:rsidR="006358A1" w:rsidRDefault="006358A1" w:rsidP="00132024">
      <w:pPr>
        <w:jc w:val="both"/>
        <w:rPr>
          <w:rFonts w:hint="eastAsia"/>
          <w:i/>
          <w:lang w:val="ro-RO" w:eastAsia="ja-JP"/>
        </w:rPr>
      </w:pPr>
      <w:r>
        <w:rPr>
          <w:b/>
          <w:i/>
          <w:lang w:val="ro-RO"/>
        </w:rPr>
        <w:tab/>
      </w:r>
      <w:r>
        <w:rPr>
          <w:b/>
          <w:i/>
          <w:lang w:val="ro-RO"/>
        </w:rPr>
        <w:tab/>
      </w:r>
      <w:r>
        <w:rPr>
          <w:i/>
          <w:lang w:val="ro-RO"/>
        </w:rPr>
        <w:t xml:space="preserve">culoare(v) </w:t>
      </w:r>
      <w:r>
        <w:rPr>
          <w:rFonts w:hint="eastAsia"/>
          <w:i/>
          <w:lang w:val="ro-RO" w:eastAsia="ja-JP"/>
        </w:rPr>
        <w:t>← 0</w:t>
      </w:r>
    </w:p>
    <w:p w:rsidR="006358A1" w:rsidRDefault="006358A1" w:rsidP="00132024">
      <w:pPr>
        <w:jc w:val="both"/>
        <w:rPr>
          <w:i/>
          <w:lang w:val="ro-RO" w:eastAsia="ja-JP"/>
        </w:rPr>
      </w:pPr>
      <w:r>
        <w:rPr>
          <w:i/>
          <w:lang w:val="ro-RO" w:eastAsia="ja-JP"/>
        </w:rPr>
        <w:lastRenderedPageBreak/>
        <w:tab/>
      </w:r>
      <w:r>
        <w:rPr>
          <w:i/>
          <w:lang w:val="ro-RO" w:eastAsia="ja-JP"/>
        </w:rPr>
        <w:tab/>
        <w:t xml:space="preserve">părinte(v) </w:t>
      </w:r>
      <w:r>
        <w:rPr>
          <w:rFonts w:hint="eastAsia"/>
          <w:i/>
          <w:lang w:val="ro-RO" w:eastAsia="ja-JP"/>
        </w:rPr>
        <w:t xml:space="preserve">← </w:t>
      </w:r>
      <w:r>
        <w:rPr>
          <w:i/>
          <w:lang w:val="ro-RO" w:eastAsia="ja-JP"/>
        </w:rPr>
        <w:t>0 //in părinte se memorează „pădurea” DFS</w:t>
      </w:r>
    </w:p>
    <w:p w:rsidR="006358A1" w:rsidRDefault="006358A1" w:rsidP="00132024">
      <w:pPr>
        <w:jc w:val="both"/>
        <w:rPr>
          <w:rFonts w:hint="eastAsia"/>
          <w:i/>
          <w:lang w:val="ro-RO" w:eastAsia="ja-JP"/>
        </w:rPr>
      </w:pPr>
      <w:r>
        <w:rPr>
          <w:i/>
          <w:lang w:val="ro-RO" w:eastAsia="ja-JP"/>
        </w:rPr>
        <w:tab/>
        <w:t xml:space="preserve">k </w:t>
      </w:r>
      <w:r>
        <w:rPr>
          <w:rFonts w:hint="eastAsia"/>
          <w:i/>
          <w:lang w:val="ro-RO" w:eastAsia="ja-JP"/>
        </w:rPr>
        <w:t>← 0</w:t>
      </w:r>
    </w:p>
    <w:p w:rsidR="006358A1" w:rsidRDefault="006358A1" w:rsidP="00132024">
      <w:pPr>
        <w:ind w:firstLine="720"/>
        <w:jc w:val="both"/>
        <w:rPr>
          <w:rFonts w:hint="eastAsia"/>
          <w:i/>
          <w:lang w:val="ro-RO" w:eastAsia="ja-JP"/>
        </w:rPr>
      </w:pPr>
      <w:r>
        <w:rPr>
          <w:i/>
          <w:lang w:val="ro-RO" w:eastAsia="ja-JP"/>
        </w:rPr>
        <w:t xml:space="preserve">timp </w:t>
      </w:r>
      <w:r>
        <w:rPr>
          <w:rFonts w:hint="eastAsia"/>
          <w:i/>
          <w:lang w:val="ro-RO" w:eastAsia="ja-JP"/>
        </w:rPr>
        <w:t>← 0</w:t>
      </w:r>
    </w:p>
    <w:p w:rsidR="006358A1" w:rsidRDefault="006358A1" w:rsidP="00132024">
      <w:pPr>
        <w:ind w:firstLine="720"/>
        <w:jc w:val="both"/>
        <w:rPr>
          <w:b/>
          <w:i/>
          <w:lang w:val="ro-RO"/>
        </w:rPr>
      </w:pPr>
      <w:r>
        <w:rPr>
          <w:b/>
          <w:i/>
          <w:lang w:val="ro-RO" w:eastAsia="ja-JP"/>
        </w:rPr>
        <w:t xml:space="preserve">for </w:t>
      </w:r>
      <w:r>
        <w:rPr>
          <w:b/>
          <w:i/>
          <w:lang w:val="ro-RO"/>
        </w:rPr>
        <w:t>all</w:t>
      </w:r>
      <w:r>
        <w:rPr>
          <w:i/>
          <w:lang w:val="ro-RO"/>
        </w:rPr>
        <w:t xml:space="preserve"> v </w:t>
      </w:r>
      <w:r>
        <w:rPr>
          <w:b/>
          <w:i/>
          <w:lang w:val="ro-RO"/>
        </w:rPr>
        <w:t xml:space="preserve">in </w:t>
      </w:r>
      <w:r>
        <w:rPr>
          <w:i/>
          <w:lang w:val="ro-RO"/>
        </w:rPr>
        <w:t xml:space="preserve">V </w:t>
      </w:r>
      <w:r>
        <w:rPr>
          <w:b/>
          <w:i/>
          <w:lang w:val="ro-RO"/>
        </w:rPr>
        <w:t>do</w:t>
      </w:r>
    </w:p>
    <w:p w:rsidR="006358A1" w:rsidRDefault="006358A1" w:rsidP="00132024">
      <w:pPr>
        <w:ind w:firstLine="720"/>
        <w:jc w:val="both"/>
        <w:rPr>
          <w:i/>
          <w:lang w:val="ro-RO"/>
        </w:rPr>
      </w:pPr>
      <w:r>
        <w:rPr>
          <w:b/>
          <w:i/>
          <w:lang w:val="ro-RO"/>
        </w:rPr>
        <w:tab/>
        <w:t xml:space="preserve">if </w:t>
      </w:r>
      <w:r w:rsidRPr="00665626">
        <w:rPr>
          <w:i/>
          <w:lang w:val="ro-RO"/>
        </w:rPr>
        <w:t>(</w:t>
      </w:r>
      <w:r>
        <w:rPr>
          <w:i/>
          <w:lang w:val="ro-RO"/>
        </w:rPr>
        <w:t>culoare (v) = 0)</w:t>
      </w:r>
    </w:p>
    <w:p w:rsidR="006358A1" w:rsidRDefault="006358A1" w:rsidP="00132024">
      <w:pPr>
        <w:ind w:firstLine="720"/>
        <w:jc w:val="both"/>
        <w:rPr>
          <w:i/>
          <w:lang w:val="ro-RO"/>
        </w:rPr>
      </w:pPr>
      <w:r>
        <w:rPr>
          <w:i/>
          <w:lang w:val="ro-RO"/>
        </w:rPr>
        <w:tab/>
      </w:r>
      <w:r>
        <w:rPr>
          <w:b/>
          <w:i/>
          <w:lang w:val="ro-RO"/>
        </w:rPr>
        <w:t>then</w:t>
      </w:r>
      <w:r>
        <w:rPr>
          <w:i/>
          <w:lang w:val="ro-RO"/>
        </w:rPr>
        <w:t xml:space="preserve"> DFSComponenteTareConexeRECURSIV(v)</w:t>
      </w:r>
    </w:p>
    <w:p w:rsidR="006358A1" w:rsidRDefault="006358A1" w:rsidP="00132024">
      <w:pPr>
        <w:jc w:val="both"/>
        <w:rPr>
          <w:b/>
          <w:i/>
          <w:lang w:val="ro-RO"/>
        </w:rPr>
      </w:pPr>
      <w:r>
        <w:rPr>
          <w:b/>
          <w:i/>
          <w:lang w:val="ro-RO"/>
        </w:rPr>
        <w:t>end</w:t>
      </w:r>
    </w:p>
    <w:p w:rsidR="006358A1" w:rsidRDefault="006358A1" w:rsidP="00132024">
      <w:pPr>
        <w:spacing w:before="240"/>
        <w:jc w:val="both"/>
        <w:rPr>
          <w:i/>
          <w:lang w:val="ro-RO"/>
        </w:rPr>
      </w:pPr>
      <w:r>
        <w:rPr>
          <w:b/>
          <w:i/>
          <w:lang w:val="ro-RO"/>
        </w:rPr>
        <w:t>procedure</w:t>
      </w:r>
      <w:r>
        <w:rPr>
          <w:i/>
          <w:lang w:val="ro-RO"/>
        </w:rPr>
        <w:t xml:space="preserve"> DFSComponenteTareConexeRECURSIV(v)</w:t>
      </w:r>
    </w:p>
    <w:p w:rsidR="006358A1" w:rsidRDefault="006358A1" w:rsidP="00132024">
      <w:pPr>
        <w:jc w:val="both"/>
        <w:rPr>
          <w:i/>
          <w:lang w:val="ro-RO"/>
        </w:rPr>
      </w:pPr>
      <w:r>
        <w:rPr>
          <w:b/>
          <w:i/>
          <w:lang w:val="ro-RO"/>
        </w:rPr>
        <w:t>begin</w:t>
      </w:r>
    </w:p>
    <w:p w:rsidR="006358A1" w:rsidRDefault="006358A1" w:rsidP="00132024">
      <w:pPr>
        <w:jc w:val="both"/>
        <w:rPr>
          <w:i/>
          <w:lang w:val="ro-RO"/>
        </w:rPr>
      </w:pPr>
      <w:r>
        <w:rPr>
          <w:i/>
          <w:lang w:val="ro-RO"/>
        </w:rPr>
        <w:tab/>
      </w:r>
      <w:r>
        <w:rPr>
          <w:rFonts w:hint="eastAsia"/>
          <w:i/>
          <w:lang w:val="ro-RO" w:eastAsia="ja-JP"/>
        </w:rPr>
        <w:t>timp ← timp + 1</w:t>
      </w:r>
    </w:p>
    <w:p w:rsidR="006358A1" w:rsidRDefault="006358A1" w:rsidP="00132024">
      <w:pPr>
        <w:ind w:firstLine="720"/>
        <w:jc w:val="both"/>
        <w:rPr>
          <w:i/>
          <w:lang w:val="ro-RO" w:eastAsia="ja-JP"/>
        </w:rPr>
      </w:pPr>
      <w:r>
        <w:rPr>
          <w:i/>
          <w:lang w:val="ro-RO"/>
        </w:rPr>
        <w:t xml:space="preserve">timpVizită(i) </w:t>
      </w:r>
      <w:r>
        <w:rPr>
          <w:rFonts w:hint="eastAsia"/>
          <w:i/>
          <w:lang w:val="ro-RO" w:eastAsia="ja-JP"/>
        </w:rPr>
        <w:t xml:space="preserve">← timp </w:t>
      </w:r>
    </w:p>
    <w:p w:rsidR="006358A1" w:rsidRDefault="006358A1" w:rsidP="00132024">
      <w:pPr>
        <w:ind w:firstLine="720"/>
        <w:jc w:val="both"/>
        <w:rPr>
          <w:i/>
          <w:lang w:val="ro-RO" w:eastAsia="ja-JP"/>
        </w:rPr>
      </w:pPr>
      <w:r>
        <w:rPr>
          <w:i/>
          <w:lang w:val="ro-RO" w:eastAsia="ja-JP"/>
        </w:rPr>
        <w:t>culoare(v)</w:t>
      </w:r>
    </w:p>
    <w:p w:rsidR="006358A1" w:rsidRDefault="006358A1" w:rsidP="00132024">
      <w:pPr>
        <w:jc w:val="both"/>
        <w:rPr>
          <w:b/>
          <w:i/>
          <w:lang w:val="ro-RO" w:eastAsia="ja-JP"/>
        </w:rPr>
      </w:pPr>
      <w:r>
        <w:rPr>
          <w:i/>
          <w:lang w:val="ro-RO" w:eastAsia="ja-JP"/>
        </w:rPr>
        <w:tab/>
      </w:r>
      <w:r>
        <w:rPr>
          <w:b/>
          <w:i/>
          <w:lang w:val="ro-RO" w:eastAsia="ja-JP"/>
        </w:rPr>
        <w:t>for</w:t>
      </w:r>
      <w:r>
        <w:rPr>
          <w:i/>
          <w:lang w:val="ro-RO" w:eastAsia="ja-JP"/>
        </w:rPr>
        <w:t xml:space="preserve"> (fiecare w din lista de adiacenţă exterioara a lui v) </w:t>
      </w:r>
      <w:r>
        <w:rPr>
          <w:b/>
          <w:i/>
          <w:lang w:val="ro-RO" w:eastAsia="ja-JP"/>
        </w:rPr>
        <w:t>do</w:t>
      </w:r>
    </w:p>
    <w:p w:rsidR="006358A1" w:rsidRDefault="006358A1" w:rsidP="00132024">
      <w:pPr>
        <w:jc w:val="both"/>
        <w:rPr>
          <w:i/>
          <w:lang w:val="ro-RO" w:eastAsia="ja-JP"/>
        </w:rPr>
      </w:pPr>
      <w:r>
        <w:rPr>
          <w:b/>
          <w:i/>
          <w:lang w:val="ro-RO" w:eastAsia="ja-JP"/>
        </w:rPr>
        <w:tab/>
      </w:r>
      <w:r>
        <w:rPr>
          <w:b/>
          <w:i/>
          <w:lang w:val="ro-RO" w:eastAsia="ja-JP"/>
        </w:rPr>
        <w:tab/>
        <w:t xml:space="preserve">if </w:t>
      </w:r>
      <w:r>
        <w:rPr>
          <w:i/>
          <w:lang w:val="ro-RO" w:eastAsia="ja-JP"/>
        </w:rPr>
        <w:t>(culoare(w) = 0)</w:t>
      </w:r>
    </w:p>
    <w:p w:rsidR="006358A1" w:rsidRDefault="006358A1" w:rsidP="00132024">
      <w:pPr>
        <w:jc w:val="both"/>
        <w:rPr>
          <w:i/>
          <w:lang w:val="ro-RO" w:eastAsia="ja-JP"/>
        </w:rPr>
      </w:pPr>
      <w:r>
        <w:rPr>
          <w:i/>
          <w:lang w:val="ro-RO" w:eastAsia="ja-JP"/>
        </w:rPr>
        <w:tab/>
      </w:r>
      <w:r>
        <w:rPr>
          <w:i/>
          <w:lang w:val="ro-RO" w:eastAsia="ja-JP"/>
        </w:rPr>
        <w:tab/>
      </w:r>
      <w:r>
        <w:rPr>
          <w:b/>
          <w:i/>
          <w:lang w:val="ro-RO" w:eastAsia="ja-JP"/>
        </w:rPr>
        <w:t>then</w:t>
      </w:r>
      <w:r>
        <w:rPr>
          <w:i/>
          <w:lang w:val="ro-RO" w:eastAsia="ja-JP"/>
        </w:rPr>
        <w:t xml:space="preserve"> </w:t>
      </w:r>
    </w:p>
    <w:p w:rsidR="006358A1" w:rsidRDefault="006358A1" w:rsidP="00132024">
      <w:pPr>
        <w:ind w:left="1440" w:firstLine="720"/>
        <w:jc w:val="both"/>
        <w:rPr>
          <w:i/>
          <w:lang w:val="ro-RO" w:eastAsia="ja-JP"/>
        </w:rPr>
      </w:pPr>
      <w:r>
        <w:rPr>
          <w:i/>
          <w:lang w:val="ro-RO" w:eastAsia="ja-JP"/>
        </w:rPr>
        <w:t xml:space="preserve">părinte(w) </w:t>
      </w:r>
      <w:r>
        <w:rPr>
          <w:rFonts w:hint="eastAsia"/>
          <w:i/>
          <w:lang w:val="ro-RO" w:eastAsia="ja-JP"/>
        </w:rPr>
        <w:t>← v</w:t>
      </w:r>
    </w:p>
    <w:p w:rsidR="006358A1" w:rsidRDefault="006358A1" w:rsidP="00132024">
      <w:pPr>
        <w:ind w:left="1440" w:firstLine="720"/>
        <w:jc w:val="both"/>
        <w:rPr>
          <w:i/>
          <w:lang w:val="ro-RO"/>
        </w:rPr>
      </w:pPr>
      <w:r>
        <w:rPr>
          <w:i/>
          <w:lang w:val="ro-RO"/>
        </w:rPr>
        <w:t>DFSComponenteTareConexeRECURSIV(w)</w:t>
      </w:r>
    </w:p>
    <w:p w:rsidR="006358A1" w:rsidRDefault="006358A1" w:rsidP="00132024">
      <w:pPr>
        <w:jc w:val="both"/>
        <w:rPr>
          <w:i/>
          <w:lang w:val="ro-RO"/>
        </w:rPr>
      </w:pPr>
      <w:r>
        <w:rPr>
          <w:i/>
          <w:lang w:val="ro-RO"/>
        </w:rPr>
        <w:tab/>
      </w:r>
      <w:r>
        <w:rPr>
          <w:rFonts w:hint="eastAsia"/>
          <w:i/>
          <w:lang w:val="ro-RO" w:eastAsia="ja-JP"/>
        </w:rPr>
        <w:t>timp ← timp + 1</w:t>
      </w:r>
    </w:p>
    <w:p w:rsidR="006358A1" w:rsidRDefault="006358A1" w:rsidP="00132024">
      <w:pPr>
        <w:jc w:val="both"/>
        <w:rPr>
          <w:i/>
          <w:lang w:val="ro-RO" w:eastAsia="ja-JP"/>
        </w:rPr>
      </w:pPr>
      <w:r>
        <w:rPr>
          <w:i/>
          <w:lang w:val="ro-RO"/>
        </w:rPr>
        <w:tab/>
        <w:t>timpFinal</w:t>
      </w:r>
      <w:r>
        <w:rPr>
          <w:rFonts w:hint="eastAsia"/>
          <w:i/>
          <w:lang w:val="ro-RO" w:eastAsia="ja-JP"/>
        </w:rPr>
        <w:t>←</w:t>
      </w:r>
      <w:r>
        <w:rPr>
          <w:i/>
          <w:lang w:val="ro-RO" w:eastAsia="ja-JP"/>
        </w:rPr>
        <w:t>timp</w:t>
      </w:r>
    </w:p>
    <w:p w:rsidR="006358A1" w:rsidRDefault="006358A1" w:rsidP="00132024">
      <w:pPr>
        <w:jc w:val="both"/>
        <w:rPr>
          <w:b/>
          <w:i/>
          <w:lang w:val="ro-RO" w:eastAsia="ja-JP"/>
        </w:rPr>
      </w:pPr>
      <w:r>
        <w:rPr>
          <w:b/>
          <w:i/>
          <w:lang w:val="ro-RO" w:eastAsia="ja-JP"/>
        </w:rPr>
        <w:t>end</w:t>
      </w:r>
    </w:p>
    <w:p w:rsidR="006358A1" w:rsidRDefault="006358A1" w:rsidP="00132024">
      <w:pPr>
        <w:spacing w:before="240"/>
        <w:jc w:val="both"/>
        <w:rPr>
          <w:i/>
          <w:lang w:val="ro-RO" w:eastAsia="ja-JP"/>
        </w:rPr>
      </w:pPr>
      <w:r>
        <w:rPr>
          <w:b/>
          <w:i/>
          <w:lang w:val="ro-RO" w:eastAsia="ja-JP"/>
        </w:rPr>
        <w:t>function</w:t>
      </w:r>
      <w:r>
        <w:rPr>
          <w:i/>
          <w:lang w:val="ro-RO" w:eastAsia="ja-JP"/>
        </w:rPr>
        <w:t xml:space="preserve"> VerificareComponenteConexe(G)</w:t>
      </w:r>
    </w:p>
    <w:p w:rsidR="006358A1" w:rsidRPr="007148CA" w:rsidRDefault="006358A1" w:rsidP="00132024">
      <w:pPr>
        <w:jc w:val="both"/>
        <w:rPr>
          <w:b/>
          <w:i/>
          <w:lang w:val="ro-RO" w:eastAsia="ja-JP"/>
        </w:rPr>
      </w:pPr>
      <w:r>
        <w:rPr>
          <w:b/>
          <w:i/>
          <w:lang w:val="ro-RO" w:eastAsia="ja-JP"/>
        </w:rPr>
        <w:t>begin</w:t>
      </w:r>
    </w:p>
    <w:p w:rsidR="006358A1" w:rsidRDefault="006358A1" w:rsidP="00132024">
      <w:pPr>
        <w:ind w:firstLine="720"/>
        <w:jc w:val="both"/>
        <w:rPr>
          <w:b/>
          <w:i/>
          <w:lang w:val="ro-RO" w:eastAsia="ja-JP"/>
        </w:rPr>
      </w:pPr>
      <w:r>
        <w:rPr>
          <w:b/>
          <w:i/>
          <w:lang w:val="ro-RO" w:eastAsia="ja-JP"/>
        </w:rPr>
        <w:t>for</w:t>
      </w:r>
      <w:r>
        <w:rPr>
          <w:i/>
          <w:lang w:val="ro-RO" w:eastAsia="ja-JP"/>
        </w:rPr>
        <w:t xml:space="preserve"> (</w:t>
      </w:r>
      <w:r>
        <w:rPr>
          <w:b/>
          <w:i/>
          <w:lang w:val="ro-RO" w:eastAsia="ja-JP"/>
        </w:rPr>
        <w:t xml:space="preserve">all </w:t>
      </w:r>
      <w:r>
        <w:rPr>
          <w:i/>
          <w:lang w:val="ro-RO" w:eastAsia="ja-JP"/>
        </w:rPr>
        <w:t xml:space="preserve">v </w:t>
      </w:r>
      <w:r>
        <w:rPr>
          <w:b/>
          <w:i/>
          <w:lang w:val="ro-RO" w:eastAsia="ja-JP"/>
        </w:rPr>
        <w:t xml:space="preserve">in </w:t>
      </w:r>
      <w:r>
        <w:rPr>
          <w:i/>
          <w:lang w:val="ro-RO" w:eastAsia="ja-JP"/>
        </w:rPr>
        <w:t>V)</w:t>
      </w:r>
      <w:r>
        <w:rPr>
          <w:b/>
          <w:i/>
          <w:lang w:val="ro-RO" w:eastAsia="ja-JP"/>
        </w:rPr>
        <w:t xml:space="preserve"> do</w:t>
      </w:r>
    </w:p>
    <w:p w:rsidR="006358A1" w:rsidRDefault="006358A1" w:rsidP="00132024">
      <w:pPr>
        <w:jc w:val="both"/>
        <w:rPr>
          <w:i/>
        </w:rPr>
      </w:pPr>
      <w:r>
        <w:rPr>
          <w:b/>
          <w:i/>
          <w:lang w:val="ro-RO" w:eastAsia="ja-JP"/>
        </w:rPr>
        <w:tab/>
      </w:r>
      <w:r>
        <w:rPr>
          <w:b/>
          <w:i/>
          <w:lang w:val="ro-RO" w:eastAsia="ja-JP"/>
        </w:rPr>
        <w:tab/>
        <w:t>if</w:t>
      </w:r>
      <w:r>
        <w:rPr>
          <w:i/>
          <w:lang w:val="ro-RO" w:eastAsia="ja-JP"/>
        </w:rPr>
        <w:t xml:space="preserve"> (v şi </w:t>
      </w:r>
      <w:r w:rsidRPr="004369EF">
        <w:rPr>
          <w:i/>
          <w:position w:val="-6"/>
        </w:rPr>
        <w:object w:dxaOrig="180" w:dyaOrig="340">
          <v:shape id="_x0000_i1527" type="#_x0000_t75" style="width:12.25pt;height:17pt" o:ole="">
            <v:imagedata r:id="rId614" o:title=""/>
          </v:shape>
          <o:OLEObject Type="Embed" ProgID="Equation.3" ShapeID="_x0000_i1527" DrawAspect="Content" ObjectID="_1421273443" r:id="rId657"/>
        </w:object>
      </w:r>
      <w:r>
        <w:rPr>
          <w:i/>
        </w:rPr>
        <w:t xml:space="preserve"> sunt în acelaşi T)</w:t>
      </w:r>
    </w:p>
    <w:p w:rsidR="006358A1" w:rsidRDefault="006358A1" w:rsidP="00132024">
      <w:pPr>
        <w:jc w:val="both"/>
        <w:rPr>
          <w:b/>
          <w:i/>
        </w:rPr>
      </w:pPr>
      <w:r>
        <w:rPr>
          <w:i/>
        </w:rPr>
        <w:tab/>
      </w:r>
      <w:r>
        <w:rPr>
          <w:i/>
        </w:rPr>
        <w:tab/>
      </w:r>
      <w:r>
        <w:rPr>
          <w:i/>
        </w:rPr>
        <w:tab/>
      </w:r>
      <w:r>
        <w:rPr>
          <w:b/>
          <w:i/>
        </w:rPr>
        <w:t>return FALSE</w:t>
      </w:r>
    </w:p>
    <w:p w:rsidR="006358A1" w:rsidRPr="007148CA" w:rsidRDefault="006358A1" w:rsidP="00132024">
      <w:pPr>
        <w:jc w:val="both"/>
        <w:rPr>
          <w:b/>
          <w:i/>
        </w:rPr>
      </w:pPr>
      <w:r>
        <w:rPr>
          <w:b/>
          <w:i/>
        </w:rPr>
        <w:lastRenderedPageBreak/>
        <w:tab/>
        <w:t>return TRUE</w:t>
      </w:r>
    </w:p>
    <w:p w:rsidR="006358A1" w:rsidRPr="00E16FFD" w:rsidRDefault="006358A1" w:rsidP="00E16FFD">
      <w:pPr>
        <w:jc w:val="both"/>
        <w:rPr>
          <w:b/>
          <w:i/>
          <w:lang w:val="ro-RO"/>
        </w:rPr>
      </w:pPr>
      <w:r w:rsidRPr="00E16FFD">
        <w:rPr>
          <w:b/>
          <w:i/>
        </w:rPr>
        <w:t>end.</w:t>
      </w:r>
    </w:p>
    <w:p w:rsidR="006358A1" w:rsidRDefault="006358A1">
      <w:pPr>
        <w:spacing w:line="300" w:lineRule="exact"/>
        <w:jc w:val="center"/>
        <w:rPr>
          <w:i/>
          <w:sz w:val="32"/>
          <w:lang w:val="ro-RO"/>
        </w:rPr>
      </w:pPr>
      <w:r>
        <w:rPr>
          <w:i/>
          <w:sz w:val="32"/>
          <w:lang w:val="ro-RO"/>
        </w:rPr>
        <w:t>TEMA NR. 7</w:t>
      </w:r>
    </w:p>
    <w:p w:rsidR="006358A1" w:rsidRDefault="006358A1">
      <w:pPr>
        <w:spacing w:line="300" w:lineRule="exact"/>
        <w:jc w:val="center"/>
        <w:rPr>
          <w:i/>
          <w:sz w:val="32"/>
          <w:lang w:val="ro-RO"/>
        </w:rPr>
      </w:pPr>
      <w:r>
        <w:rPr>
          <w:i/>
          <w:sz w:val="32"/>
          <w:lang w:val="ro-RO"/>
        </w:rPr>
        <w:t>15 aprilie 2003</w:t>
      </w:r>
    </w:p>
    <w:p w:rsidR="006358A1" w:rsidRDefault="006358A1" w:rsidP="00830E2A">
      <w:pPr>
        <w:numPr>
          <w:ilvl w:val="0"/>
          <w:numId w:val="14"/>
        </w:numPr>
        <w:spacing w:before="240" w:after="0" w:line="240" w:lineRule="auto"/>
        <w:jc w:val="both"/>
        <w:rPr>
          <w:i/>
        </w:rPr>
      </w:pPr>
      <w:r w:rsidRPr="00C1799F">
        <w:rPr>
          <w:b/>
          <w:i/>
        </w:rPr>
        <w:t>Gossip Problem</w:t>
      </w:r>
      <w:r>
        <w:rPr>
          <w:i/>
        </w:rPr>
        <w:t>. Într-un grup de m “doamne”, fiecare cunoaşte o parte dintr-o bârfă pe care celelalte nu o cunosc. Ele comunică prin telefon şi orice aplel telefonic între orice două doamne are ca efect faptul că fiecare dintre ele va afla tot ce cunoaşte cealaltă.</w:t>
      </w:r>
    </w:p>
    <w:p w:rsidR="006358A1" w:rsidRDefault="006358A1" w:rsidP="00830E2A">
      <w:pPr>
        <w:numPr>
          <w:ilvl w:val="3"/>
          <w:numId w:val="14"/>
        </w:numPr>
        <w:tabs>
          <w:tab w:val="clear" w:pos="2880"/>
          <w:tab w:val="num" w:pos="1440"/>
        </w:tabs>
        <w:spacing w:before="240" w:after="0" w:line="240" w:lineRule="auto"/>
        <w:ind w:left="1440" w:hanging="480"/>
        <w:jc w:val="both"/>
        <w:rPr>
          <w:i/>
          <w:lang w:val="ro-RO"/>
        </w:rPr>
      </w:pPr>
      <w:r>
        <w:rPr>
          <w:i/>
        </w:rPr>
        <w:t>Descrieţi o schemă de a da telefoanele astfel încât într-un număr minim f(n) de apeluri telefonice, fiecare “doamnă” va afla tot ce ştiu celelalte. Indicaţie: Arătaţi că f(2) = 1, f(3) = 3, f(4) = 4 şi, pentru n &gt;</w:t>
      </w:r>
      <w:r>
        <w:rPr>
          <w:i/>
          <w:lang w:val="ro-RO"/>
        </w:rPr>
        <w:t xml:space="preserve"> 4, f(n) = 2n – 4 (uşor, indicând scheme de telefonare cu aceste numere de apeluri). Încercaţi să argumentaţi că 2n – 4 este chiar numărul minim.</w:t>
      </w:r>
    </w:p>
    <w:p w:rsidR="006358A1" w:rsidRPr="008D19CA" w:rsidRDefault="006358A1" w:rsidP="00830E2A">
      <w:pPr>
        <w:numPr>
          <w:ilvl w:val="3"/>
          <w:numId w:val="14"/>
        </w:numPr>
        <w:tabs>
          <w:tab w:val="clear" w:pos="2880"/>
          <w:tab w:val="num" w:pos="1440"/>
        </w:tabs>
        <w:spacing w:before="240" w:after="0" w:line="240" w:lineRule="auto"/>
        <w:ind w:left="1440" w:hanging="480"/>
        <w:jc w:val="both"/>
        <w:rPr>
          <w:i/>
          <w:lang w:val="ro-RO"/>
        </w:rPr>
      </w:pPr>
      <w:r>
        <w:rPr>
          <w:i/>
          <w:lang w:val="ro-RO"/>
        </w:rPr>
        <w:t>Modelaţi problema în limbajul teoriei grafurilor: schemei de telefonare îi va corespunde un şir de muchii, iar cunoaşterea comună se va exprima printr-o condiţie referitoare la existenţa unor drumuri speciale cu elemente din şirul considerat.</w:t>
      </w:r>
    </w:p>
    <w:p w:rsidR="006358A1" w:rsidRDefault="006358A1">
      <w:pPr>
        <w:spacing w:before="240"/>
        <w:jc w:val="both"/>
        <w:rPr>
          <w:b/>
          <w:i/>
        </w:rPr>
      </w:pPr>
      <w:r>
        <w:rPr>
          <w:b/>
          <w:i/>
        </w:rPr>
        <w:t>Soluţie:</w:t>
      </w:r>
    </w:p>
    <w:p w:rsidR="006358A1" w:rsidRPr="00C677BF" w:rsidRDefault="006358A1" w:rsidP="00D5459A">
      <w:pPr>
        <w:spacing w:before="240"/>
        <w:ind w:firstLine="360"/>
        <w:jc w:val="both"/>
        <w:rPr>
          <w:b/>
          <w:i/>
        </w:rPr>
      </w:pPr>
      <w:r>
        <w:rPr>
          <w:b/>
          <w:i/>
        </w:rPr>
        <w:t>b) Modelarea problemei în limbajul teoriei grafurilor</w:t>
      </w:r>
    </w:p>
    <w:p w:rsidR="006358A1" w:rsidRDefault="006358A1" w:rsidP="00360484">
      <w:pPr>
        <w:spacing w:before="120"/>
        <w:ind w:firstLine="360"/>
        <w:jc w:val="both"/>
        <w:rPr>
          <w:i/>
          <w:lang w:val="ro-RO"/>
        </w:rPr>
      </w:pPr>
      <w:r>
        <w:rPr>
          <w:i/>
        </w:rPr>
        <w:t>Problemei de mai sus i se asoci</w:t>
      </w:r>
      <w:r>
        <w:rPr>
          <w:i/>
          <w:lang w:val="ro-RO"/>
        </w:rPr>
        <w:t xml:space="preserve">ază un graf </w:t>
      </w:r>
      <w:r w:rsidRPr="002C63D3">
        <w:rPr>
          <w:b/>
          <w:i/>
          <w:lang w:val="ro-RO"/>
        </w:rPr>
        <w:t>G = (V, E)</w:t>
      </w:r>
      <w:r>
        <w:rPr>
          <w:i/>
          <w:lang w:val="ro-RO"/>
        </w:rPr>
        <w:t xml:space="preserve"> construit astfel:</w:t>
      </w:r>
    </w:p>
    <w:p w:rsidR="006358A1" w:rsidRDefault="006358A1" w:rsidP="00830E2A">
      <w:pPr>
        <w:numPr>
          <w:ilvl w:val="0"/>
          <w:numId w:val="58"/>
        </w:numPr>
        <w:tabs>
          <w:tab w:val="clear" w:pos="1440"/>
          <w:tab w:val="num" w:pos="720"/>
        </w:tabs>
        <w:spacing w:before="120" w:after="0" w:line="240" w:lineRule="auto"/>
        <w:ind w:left="720"/>
        <w:jc w:val="both"/>
        <w:rPr>
          <w:i/>
          <w:lang w:val="ro-RO"/>
        </w:rPr>
      </w:pPr>
      <w:r w:rsidRPr="002C63D3">
        <w:rPr>
          <w:b/>
          <w:i/>
          <w:lang w:val="ro-RO"/>
        </w:rPr>
        <w:t>V</w:t>
      </w:r>
      <w:r>
        <w:rPr>
          <w:i/>
          <w:lang w:val="ro-RO"/>
        </w:rPr>
        <w:t xml:space="preserve"> = </w:t>
      </w:r>
      <w:r>
        <w:rPr>
          <w:i/>
        </w:rPr>
        <w:t>{0, 1, …, n-1}, adic</w:t>
      </w:r>
      <w:r>
        <w:rPr>
          <w:i/>
          <w:lang w:val="ro-RO"/>
        </w:rPr>
        <w:t>ă fiecărei doamne îi corespunde câte un nod;</w:t>
      </w:r>
    </w:p>
    <w:p w:rsidR="006358A1" w:rsidRDefault="006358A1" w:rsidP="00830E2A">
      <w:pPr>
        <w:numPr>
          <w:ilvl w:val="0"/>
          <w:numId w:val="58"/>
        </w:numPr>
        <w:tabs>
          <w:tab w:val="clear" w:pos="1440"/>
          <w:tab w:val="num" w:pos="720"/>
        </w:tabs>
        <w:spacing w:before="120" w:after="0" w:line="240" w:lineRule="auto"/>
        <w:ind w:left="720"/>
        <w:jc w:val="both"/>
        <w:rPr>
          <w:i/>
          <w:lang w:val="ro-RO"/>
        </w:rPr>
      </w:pPr>
      <w:r>
        <w:rPr>
          <w:i/>
          <w:lang w:val="ro-RO"/>
        </w:rPr>
        <w:t>iniţial G = N</w:t>
      </w:r>
      <w:r>
        <w:rPr>
          <w:i/>
          <w:vertAlign w:val="subscript"/>
          <w:lang w:val="ro-RO"/>
        </w:rPr>
        <w:t>n</w:t>
      </w:r>
      <w:r>
        <w:rPr>
          <w:i/>
          <w:lang w:val="ro-RO"/>
        </w:rPr>
        <w:t xml:space="preserve">; (adică se porneşte cu graful nul, E = </w:t>
      </w:r>
      <w:r>
        <w:rPr>
          <w:i/>
          <w:lang w:val="ro-RO"/>
        </w:rPr>
        <w:sym w:font="Symbol" w:char="F046"/>
      </w:r>
      <w:r>
        <w:rPr>
          <w:i/>
          <w:lang w:val="ro-RO"/>
        </w:rPr>
        <w:t>);</w:t>
      </w:r>
    </w:p>
    <w:p w:rsidR="006358A1" w:rsidRDefault="006358A1" w:rsidP="00830E2A">
      <w:pPr>
        <w:numPr>
          <w:ilvl w:val="0"/>
          <w:numId w:val="58"/>
        </w:numPr>
        <w:tabs>
          <w:tab w:val="clear" w:pos="1440"/>
          <w:tab w:val="num" w:pos="720"/>
        </w:tabs>
        <w:spacing w:before="120" w:after="0" w:line="240" w:lineRule="auto"/>
        <w:ind w:left="720"/>
        <w:jc w:val="both"/>
        <w:rPr>
          <w:i/>
          <w:lang w:val="ro-RO"/>
        </w:rPr>
      </w:pPr>
      <w:r>
        <w:rPr>
          <w:i/>
          <w:lang w:val="ro-RO"/>
        </w:rPr>
        <w:t xml:space="preserve">un telefon între doamnele i şi j se reprezintă prin adăugarea muchiei </w:t>
      </w:r>
      <w:r w:rsidRPr="002C63D3">
        <w:rPr>
          <w:b/>
          <w:i/>
          <w:lang w:val="ro-RO"/>
        </w:rPr>
        <w:t>ij</w:t>
      </w:r>
      <w:r>
        <w:rPr>
          <w:i/>
          <w:lang w:val="ro-RO"/>
        </w:rPr>
        <w:t xml:space="preserve"> în E; fiecare muchie este etichatată cu un număr, începând cu </w:t>
      </w:r>
      <w:r w:rsidRPr="00923B93">
        <w:rPr>
          <w:b/>
          <w:i/>
          <w:lang w:val="ro-RO"/>
        </w:rPr>
        <w:t>1</w:t>
      </w:r>
      <w:r>
        <w:rPr>
          <w:i/>
          <w:lang w:val="ro-RO"/>
        </w:rPr>
        <w:t>, în ordinea în care se dau telefoanele.</w:t>
      </w:r>
    </w:p>
    <w:p w:rsidR="006358A1" w:rsidRDefault="006358A1" w:rsidP="00830E2A">
      <w:pPr>
        <w:numPr>
          <w:ilvl w:val="0"/>
          <w:numId w:val="58"/>
        </w:numPr>
        <w:tabs>
          <w:tab w:val="clear" w:pos="1440"/>
          <w:tab w:val="num" w:pos="720"/>
        </w:tabs>
        <w:spacing w:before="120" w:after="0" w:line="240" w:lineRule="auto"/>
        <w:ind w:left="720"/>
        <w:jc w:val="both"/>
        <w:rPr>
          <w:i/>
          <w:lang w:val="ro-RO"/>
        </w:rPr>
      </w:pPr>
      <w:r>
        <w:rPr>
          <w:i/>
          <w:lang w:val="ro-RO"/>
        </w:rPr>
        <w:t xml:space="preserve">pentru ca informaţia pe care o cunoşte iniţial doamna i să fie cunoscută de doamna j, </w:t>
      </w:r>
      <w:r w:rsidRPr="00CC05CB">
        <w:rPr>
          <w:b/>
          <w:i/>
          <w:lang w:val="ro-RO"/>
        </w:rPr>
        <w:t>este necesar şi suficient</w:t>
      </w:r>
      <w:r>
        <w:rPr>
          <w:i/>
          <w:lang w:val="ro-RO"/>
        </w:rPr>
        <w:t xml:space="preserve"> să existe în graful G un </w:t>
      </w:r>
      <w:r w:rsidRPr="00CC05CB">
        <w:rPr>
          <w:b/>
          <w:i/>
          <w:lang w:val="ro-RO"/>
        </w:rPr>
        <w:t>drum „crescător”</w:t>
      </w:r>
      <w:r>
        <w:rPr>
          <w:i/>
          <w:lang w:val="ro-RO"/>
        </w:rPr>
        <w:t xml:space="preserve"> D de la i la j (prin </w:t>
      </w:r>
      <w:r w:rsidRPr="00923B93">
        <w:rPr>
          <w:b/>
          <w:i/>
          <w:lang w:val="ro-RO"/>
        </w:rPr>
        <w:t>drum crescător</w:t>
      </w:r>
      <w:r>
        <w:rPr>
          <w:i/>
          <w:lang w:val="ro-RO"/>
        </w:rPr>
        <w:t xml:space="preserve"> se înţelege un drum D cu V(D) = {i, v</w:t>
      </w:r>
      <w:r>
        <w:rPr>
          <w:i/>
          <w:vertAlign w:val="subscript"/>
          <w:lang w:val="ro-RO"/>
        </w:rPr>
        <w:t>1</w:t>
      </w:r>
      <w:r>
        <w:rPr>
          <w:i/>
          <w:lang w:val="ro-RO"/>
        </w:rPr>
        <w:t>, …, v</w:t>
      </w:r>
      <w:r>
        <w:rPr>
          <w:i/>
          <w:vertAlign w:val="subscript"/>
          <w:lang w:val="ro-RO"/>
        </w:rPr>
        <w:t>m-1</w:t>
      </w:r>
      <w:r w:rsidRPr="009C6A1E">
        <w:rPr>
          <w:i/>
          <w:lang w:val="ro-RO"/>
        </w:rPr>
        <w:t>, j</w:t>
      </w:r>
      <w:r>
        <w:rPr>
          <w:i/>
          <w:lang w:val="ro-RO"/>
        </w:rPr>
        <w:t xml:space="preserve">} şi E(D) = </w:t>
      </w:r>
      <w:r w:rsidRPr="00FE2DF5">
        <w:rPr>
          <w:i/>
          <w:lang w:val="ro-RO"/>
        </w:rPr>
        <w:t>{e</w:t>
      </w:r>
      <w:r>
        <w:rPr>
          <w:i/>
          <w:vertAlign w:val="subscript"/>
          <w:lang w:val="ro-RO"/>
        </w:rPr>
        <w:t>1</w:t>
      </w:r>
      <w:r>
        <w:rPr>
          <w:i/>
          <w:lang w:val="ro-RO"/>
        </w:rPr>
        <w:t>, e</w:t>
      </w:r>
      <w:r>
        <w:rPr>
          <w:i/>
          <w:vertAlign w:val="subscript"/>
          <w:lang w:val="ro-RO"/>
        </w:rPr>
        <w:t>2</w:t>
      </w:r>
      <w:r>
        <w:rPr>
          <w:i/>
          <w:lang w:val="ro-RO"/>
        </w:rPr>
        <w:t>, ..., e</w:t>
      </w:r>
      <w:r>
        <w:rPr>
          <w:i/>
          <w:vertAlign w:val="subscript"/>
          <w:lang w:val="ro-RO"/>
        </w:rPr>
        <w:t>m</w:t>
      </w:r>
      <w:r>
        <w:rPr>
          <w:i/>
          <w:lang w:val="ro-RO"/>
        </w:rPr>
        <w:t>}, căruia îi corespunde secvenţa</w:t>
      </w:r>
    </w:p>
    <w:p w:rsidR="006358A1" w:rsidRDefault="006358A1" w:rsidP="00FE2DF5">
      <w:pPr>
        <w:ind w:left="720"/>
        <w:jc w:val="center"/>
        <w:rPr>
          <w:b/>
          <w:i/>
          <w:lang w:val="ro-RO"/>
        </w:rPr>
      </w:pPr>
      <w:r w:rsidRPr="00FE2DF5">
        <w:rPr>
          <w:b/>
          <w:i/>
          <w:lang w:val="ro-RO"/>
        </w:rPr>
        <w:t>D: i, e</w:t>
      </w:r>
      <w:r w:rsidRPr="00FE2DF5">
        <w:rPr>
          <w:b/>
          <w:i/>
          <w:vertAlign w:val="subscript"/>
          <w:lang w:val="ro-RO"/>
        </w:rPr>
        <w:t>1</w:t>
      </w:r>
      <w:r w:rsidRPr="00FE2DF5">
        <w:rPr>
          <w:b/>
          <w:i/>
          <w:lang w:val="ro-RO"/>
        </w:rPr>
        <w:t>, v</w:t>
      </w:r>
      <w:r w:rsidRPr="00FE2DF5">
        <w:rPr>
          <w:b/>
          <w:i/>
          <w:vertAlign w:val="subscript"/>
          <w:lang w:val="ro-RO"/>
        </w:rPr>
        <w:t>1</w:t>
      </w:r>
      <w:r w:rsidRPr="00FE2DF5">
        <w:rPr>
          <w:b/>
          <w:i/>
          <w:lang w:val="ro-RO"/>
        </w:rPr>
        <w:t>, e</w:t>
      </w:r>
      <w:r w:rsidRPr="00FE2DF5">
        <w:rPr>
          <w:b/>
          <w:i/>
          <w:vertAlign w:val="subscript"/>
          <w:lang w:val="ro-RO"/>
        </w:rPr>
        <w:t>2</w:t>
      </w:r>
      <w:r w:rsidRPr="00FE2DF5">
        <w:rPr>
          <w:b/>
          <w:i/>
          <w:lang w:val="ro-RO"/>
        </w:rPr>
        <w:t>, v</w:t>
      </w:r>
      <w:r w:rsidRPr="00FE2DF5">
        <w:rPr>
          <w:b/>
          <w:i/>
          <w:vertAlign w:val="subscript"/>
          <w:lang w:val="ro-RO"/>
        </w:rPr>
        <w:t>2</w:t>
      </w:r>
      <w:r w:rsidRPr="00FE2DF5">
        <w:rPr>
          <w:b/>
          <w:i/>
          <w:lang w:val="ro-RO"/>
        </w:rPr>
        <w:t>, ... , e</w:t>
      </w:r>
      <w:r w:rsidRPr="00FE2DF5">
        <w:rPr>
          <w:b/>
          <w:i/>
          <w:vertAlign w:val="subscript"/>
          <w:lang w:val="ro-RO"/>
        </w:rPr>
        <w:t>m-1</w:t>
      </w:r>
      <w:r w:rsidRPr="00FE2DF5">
        <w:rPr>
          <w:b/>
          <w:i/>
          <w:lang w:val="ro-RO"/>
        </w:rPr>
        <w:t>, v</w:t>
      </w:r>
      <w:r w:rsidRPr="00FE2DF5">
        <w:rPr>
          <w:b/>
          <w:i/>
          <w:vertAlign w:val="subscript"/>
          <w:lang w:val="ro-RO"/>
        </w:rPr>
        <w:t>m-1</w:t>
      </w:r>
      <w:r w:rsidRPr="00FE2DF5">
        <w:rPr>
          <w:b/>
          <w:i/>
          <w:lang w:val="ro-RO"/>
        </w:rPr>
        <w:t>, e</w:t>
      </w:r>
      <w:r w:rsidRPr="00FE2DF5">
        <w:rPr>
          <w:b/>
          <w:i/>
          <w:vertAlign w:val="subscript"/>
          <w:lang w:val="ro-RO"/>
        </w:rPr>
        <w:t>m</w:t>
      </w:r>
      <w:r w:rsidRPr="00FE2DF5">
        <w:rPr>
          <w:b/>
          <w:i/>
          <w:lang w:val="ro-RO"/>
        </w:rPr>
        <w:t>, j.</w:t>
      </w:r>
    </w:p>
    <w:p w:rsidR="006358A1" w:rsidRDefault="006358A1" w:rsidP="00E0251F">
      <w:pPr>
        <w:ind w:left="720"/>
        <w:jc w:val="both"/>
        <w:rPr>
          <w:i/>
          <w:lang w:val="ro-RO"/>
        </w:rPr>
      </w:pPr>
      <w:r w:rsidRPr="00E0251F">
        <w:rPr>
          <w:i/>
          <w:lang w:val="ro-RO"/>
        </w:rPr>
        <w:t xml:space="preserve">astfel încât </w:t>
      </w:r>
    </w:p>
    <w:p w:rsidR="006358A1" w:rsidRDefault="006358A1" w:rsidP="00E0251F">
      <w:pPr>
        <w:ind w:left="720"/>
        <w:jc w:val="center"/>
        <w:rPr>
          <w:i/>
        </w:rPr>
      </w:pPr>
      <w:r>
        <w:rPr>
          <w:i/>
          <w:lang w:val="ro-RO"/>
        </w:rPr>
        <w:t>label(e</w:t>
      </w:r>
      <w:r>
        <w:rPr>
          <w:i/>
          <w:vertAlign w:val="subscript"/>
          <w:lang w:val="ro-RO"/>
        </w:rPr>
        <w:t>1</w:t>
      </w:r>
      <w:r>
        <w:rPr>
          <w:i/>
          <w:lang w:val="ro-RO"/>
        </w:rPr>
        <w:t xml:space="preserve">) </w:t>
      </w:r>
      <w:r>
        <w:rPr>
          <w:i/>
        </w:rPr>
        <w:t>&lt; label(e</w:t>
      </w:r>
      <w:r>
        <w:rPr>
          <w:i/>
          <w:vertAlign w:val="subscript"/>
        </w:rPr>
        <w:t>2</w:t>
      </w:r>
      <w:r>
        <w:rPr>
          <w:i/>
        </w:rPr>
        <w:t>) &lt; …&lt;label(e</w:t>
      </w:r>
      <w:r>
        <w:rPr>
          <w:i/>
          <w:vertAlign w:val="subscript"/>
        </w:rPr>
        <w:t>m</w:t>
      </w:r>
      <w:r>
        <w:rPr>
          <w:i/>
        </w:rPr>
        <w:t>)</w:t>
      </w:r>
    </w:p>
    <w:p w:rsidR="006358A1" w:rsidRDefault="006358A1" w:rsidP="00E0251F">
      <w:pPr>
        <w:ind w:left="720"/>
        <w:jc w:val="both"/>
        <w:rPr>
          <w:i/>
          <w:lang w:val="ro-RO"/>
        </w:rPr>
      </w:pPr>
      <w:r>
        <w:rPr>
          <w:i/>
        </w:rPr>
        <w:t xml:space="preserve">unde </w:t>
      </w:r>
      <w:r w:rsidRPr="00F57054">
        <w:rPr>
          <w:b/>
          <w:i/>
        </w:rPr>
        <w:t>label</w:t>
      </w:r>
      <w:r>
        <w:rPr>
          <w:i/>
        </w:rPr>
        <w:t xml:space="preserve"> este eticheta asociat</w:t>
      </w:r>
      <w:r>
        <w:rPr>
          <w:i/>
          <w:lang w:val="ro-RO"/>
        </w:rPr>
        <w:t>ă fiecărei muchii aşa cum am arătat mai sus (se poate considera că telefoanele nu se dau simultan, deci nu putem avea două muchii cu aceeaşi etichetă, prin urmare relaţia de ordine este strictă).</w:t>
      </w:r>
    </w:p>
    <w:p w:rsidR="006358A1" w:rsidRDefault="006358A1" w:rsidP="00E0251F">
      <w:pPr>
        <w:ind w:left="720"/>
        <w:jc w:val="both"/>
        <w:rPr>
          <w:b/>
          <w:i/>
          <w:lang w:val="ro-RO"/>
        </w:rPr>
      </w:pPr>
      <w:r>
        <w:rPr>
          <w:b/>
          <w:i/>
          <w:lang w:val="ro-RO"/>
        </w:rPr>
        <w:t>Argumentaţie:</w:t>
      </w:r>
    </w:p>
    <w:p w:rsidR="006358A1" w:rsidRPr="004F619E" w:rsidRDefault="006358A1" w:rsidP="00F57054">
      <w:pPr>
        <w:spacing w:before="240"/>
        <w:ind w:left="720"/>
        <w:jc w:val="both"/>
        <w:rPr>
          <w:i/>
          <w:lang w:val="ro-RO"/>
        </w:rPr>
      </w:pPr>
      <w:r w:rsidRPr="00BF5412">
        <w:rPr>
          <w:b/>
          <w:i/>
          <w:lang w:val="ro-RO"/>
        </w:rPr>
        <w:lastRenderedPageBreak/>
        <w:t>„</w:t>
      </w:r>
      <w:r w:rsidRPr="00BF5412">
        <w:rPr>
          <w:b/>
          <w:i/>
          <w:lang w:val="ro-RO"/>
        </w:rPr>
        <w:sym w:font="Symbol" w:char="F0DC"/>
      </w:r>
      <w:r w:rsidRPr="00BF5412">
        <w:rPr>
          <w:b/>
          <w:i/>
          <w:lang w:val="ro-RO"/>
        </w:rPr>
        <w:t>”</w:t>
      </w:r>
      <w:r>
        <w:rPr>
          <w:b/>
          <w:i/>
          <w:lang w:val="ro-RO"/>
        </w:rPr>
        <w:t xml:space="preserve"> </w:t>
      </w:r>
      <w:r>
        <w:rPr>
          <w:i/>
          <w:lang w:val="ro-RO"/>
        </w:rPr>
        <w:t>Dacă există un drum crescător de la i la j, atunci doamna j cunoaşte informaţiile deţinute iniţial de doamna i.</w:t>
      </w:r>
    </w:p>
    <w:p w:rsidR="006358A1" w:rsidRDefault="006358A1" w:rsidP="009C6A1E">
      <w:pPr>
        <w:ind w:left="720" w:firstLine="526"/>
        <w:jc w:val="both"/>
        <w:rPr>
          <w:i/>
          <w:lang w:val="ro-RO"/>
        </w:rPr>
      </w:pPr>
      <w:r>
        <w:rPr>
          <w:i/>
          <w:lang w:val="ro-RO"/>
        </w:rPr>
        <w:t>Fie D</w:t>
      </w:r>
      <w:r>
        <w:rPr>
          <w:i/>
          <w:vertAlign w:val="subscript"/>
          <w:lang w:val="ro-RO"/>
        </w:rPr>
        <w:t>ij</w:t>
      </w:r>
      <w:r>
        <w:rPr>
          <w:i/>
          <w:lang w:val="ro-RO"/>
        </w:rPr>
        <w:t xml:space="preserve"> un drum crescător de la i la j în graful G. </w:t>
      </w:r>
    </w:p>
    <w:p w:rsidR="006358A1" w:rsidRDefault="006358A1" w:rsidP="00782F49">
      <w:pPr>
        <w:ind w:left="1736" w:hanging="1016"/>
        <w:jc w:val="both"/>
        <w:rPr>
          <w:i/>
          <w:lang w:val="ro-RO"/>
        </w:rPr>
      </w:pPr>
      <w:r w:rsidRPr="008F357B">
        <w:rPr>
          <w:b/>
          <w:i/>
          <w:lang w:val="ro-RO"/>
        </w:rPr>
        <w:t>Cazul 1:</w:t>
      </w:r>
      <w:r>
        <w:rPr>
          <w:i/>
          <w:lang w:val="ro-RO"/>
        </w:rPr>
        <w:t xml:space="preserve"> </w:t>
      </w:r>
      <w:r w:rsidRPr="00FA2545">
        <w:rPr>
          <w:i/>
          <w:lang w:val="ro-RO"/>
        </w:rPr>
        <w:t>D</w:t>
      </w:r>
      <w:r w:rsidRPr="00FA2545">
        <w:rPr>
          <w:i/>
          <w:vertAlign w:val="subscript"/>
          <w:lang w:val="ro-RO"/>
        </w:rPr>
        <w:t>ij</w:t>
      </w:r>
      <w:r>
        <w:rPr>
          <w:i/>
          <w:lang w:val="ro-RO"/>
        </w:rPr>
        <w:t xml:space="preserve"> este reprezentat de o singură muchie (deoarece orice mulţime cu un element poate fi considerată lanţ, drumul format dintr-o singură muchie este un drum crescător). Dar muchia </w:t>
      </w:r>
      <w:r w:rsidRPr="00782F49">
        <w:rPr>
          <w:b/>
          <w:i/>
          <w:lang w:val="ro-RO"/>
        </w:rPr>
        <w:t>e = ij</w:t>
      </w:r>
      <w:r>
        <w:rPr>
          <w:i/>
          <w:lang w:val="ro-RO"/>
        </w:rPr>
        <w:t xml:space="preserve"> există în E dacă şi numai dacă s-a produs convorbirea telefonică între doamna i şi doamna j (din modul de construcţie a grafului G), deci informaţia de la doamna </w:t>
      </w:r>
      <w:r w:rsidRPr="00782F49">
        <w:rPr>
          <w:b/>
          <w:i/>
          <w:lang w:val="ro-RO"/>
        </w:rPr>
        <w:t>i</w:t>
      </w:r>
      <w:r>
        <w:rPr>
          <w:i/>
          <w:lang w:val="ro-RO"/>
        </w:rPr>
        <w:t xml:space="preserve"> s-a propagat la doamna </w:t>
      </w:r>
      <w:r w:rsidRPr="00396500">
        <w:rPr>
          <w:b/>
          <w:i/>
          <w:lang w:val="ro-RO"/>
        </w:rPr>
        <w:t>j</w:t>
      </w:r>
      <w:r>
        <w:rPr>
          <w:i/>
          <w:lang w:val="ro-RO"/>
        </w:rPr>
        <w:t>.</w:t>
      </w:r>
    </w:p>
    <w:p w:rsidR="006358A1" w:rsidRDefault="006358A1" w:rsidP="00782F49">
      <w:pPr>
        <w:ind w:left="1736" w:hanging="1016"/>
        <w:jc w:val="both"/>
        <w:rPr>
          <w:i/>
          <w:lang w:val="ro-RO"/>
        </w:rPr>
      </w:pPr>
      <w:r>
        <w:rPr>
          <w:b/>
          <w:i/>
          <w:lang w:val="ro-RO"/>
        </w:rPr>
        <w:t xml:space="preserve">Cazul 2:  </w:t>
      </w:r>
      <w:r>
        <w:rPr>
          <w:i/>
          <w:lang w:val="ro-RO"/>
        </w:rPr>
        <w:t>V(D</w:t>
      </w:r>
      <w:r>
        <w:rPr>
          <w:i/>
          <w:vertAlign w:val="subscript"/>
          <w:lang w:val="ro-RO"/>
        </w:rPr>
        <w:t>ij</w:t>
      </w:r>
      <w:r>
        <w:rPr>
          <w:i/>
          <w:lang w:val="ro-RO"/>
        </w:rPr>
        <w:t>) = {i, v</w:t>
      </w:r>
      <w:r>
        <w:rPr>
          <w:i/>
          <w:vertAlign w:val="subscript"/>
          <w:lang w:val="ro-RO"/>
        </w:rPr>
        <w:t>1</w:t>
      </w:r>
      <w:r>
        <w:rPr>
          <w:i/>
          <w:lang w:val="ro-RO"/>
        </w:rPr>
        <w:t>, …, v</w:t>
      </w:r>
      <w:r>
        <w:rPr>
          <w:i/>
          <w:vertAlign w:val="subscript"/>
          <w:lang w:val="ro-RO"/>
        </w:rPr>
        <w:t>m-1</w:t>
      </w:r>
      <w:r w:rsidRPr="009C6A1E">
        <w:rPr>
          <w:i/>
          <w:lang w:val="ro-RO"/>
        </w:rPr>
        <w:t>, j</w:t>
      </w:r>
      <w:r>
        <w:rPr>
          <w:i/>
          <w:lang w:val="ro-RO"/>
        </w:rPr>
        <w:t>} şi E(D</w:t>
      </w:r>
      <w:r>
        <w:rPr>
          <w:i/>
          <w:vertAlign w:val="subscript"/>
          <w:lang w:val="ro-RO"/>
        </w:rPr>
        <w:t>ij</w:t>
      </w:r>
      <w:r>
        <w:rPr>
          <w:i/>
          <w:lang w:val="ro-RO"/>
        </w:rPr>
        <w:t xml:space="preserve">) = </w:t>
      </w:r>
      <w:r w:rsidRPr="00FE2DF5">
        <w:rPr>
          <w:i/>
          <w:lang w:val="ro-RO"/>
        </w:rPr>
        <w:t>{e</w:t>
      </w:r>
      <w:r>
        <w:rPr>
          <w:i/>
          <w:vertAlign w:val="subscript"/>
          <w:lang w:val="ro-RO"/>
        </w:rPr>
        <w:t>1</w:t>
      </w:r>
      <w:r>
        <w:rPr>
          <w:i/>
          <w:lang w:val="ro-RO"/>
        </w:rPr>
        <w:t>, e</w:t>
      </w:r>
      <w:r>
        <w:rPr>
          <w:i/>
          <w:vertAlign w:val="subscript"/>
          <w:lang w:val="ro-RO"/>
        </w:rPr>
        <w:t>2</w:t>
      </w:r>
      <w:r>
        <w:rPr>
          <w:i/>
          <w:lang w:val="ro-RO"/>
        </w:rPr>
        <w:t>, ..., e</w:t>
      </w:r>
      <w:r>
        <w:rPr>
          <w:i/>
          <w:vertAlign w:val="subscript"/>
          <w:lang w:val="ro-RO"/>
        </w:rPr>
        <w:t>m</w:t>
      </w:r>
      <w:r>
        <w:rPr>
          <w:i/>
          <w:lang w:val="ro-RO"/>
        </w:rPr>
        <w:t xml:space="preserve">}, cu  m &gt; 1 şi  </w:t>
      </w:r>
    </w:p>
    <w:p w:rsidR="006358A1" w:rsidRPr="00DF5AD0" w:rsidRDefault="006358A1" w:rsidP="00DF5AD0">
      <w:pPr>
        <w:ind w:left="1736" w:hanging="56"/>
        <w:jc w:val="center"/>
        <w:rPr>
          <w:i/>
          <w:lang w:val="ro-RO"/>
        </w:rPr>
      </w:pPr>
      <w:r w:rsidRPr="00164E1D">
        <w:rPr>
          <w:i/>
          <w:lang w:val="ro-RO"/>
        </w:rPr>
        <w:t xml:space="preserve">D: </w:t>
      </w:r>
      <w:r>
        <w:rPr>
          <w:i/>
          <w:lang w:val="ro-RO"/>
        </w:rPr>
        <w:t>v</w:t>
      </w:r>
      <w:r>
        <w:rPr>
          <w:i/>
          <w:vertAlign w:val="subscript"/>
          <w:lang w:val="ro-RO"/>
        </w:rPr>
        <w:t>0</w:t>
      </w:r>
      <w:r>
        <w:rPr>
          <w:i/>
          <w:lang w:val="ro-RO"/>
        </w:rPr>
        <w:t xml:space="preserve"> = </w:t>
      </w:r>
      <w:r w:rsidRPr="00164E1D">
        <w:rPr>
          <w:i/>
          <w:lang w:val="ro-RO"/>
        </w:rPr>
        <w:t>i, e</w:t>
      </w:r>
      <w:r w:rsidRPr="00164E1D">
        <w:rPr>
          <w:i/>
          <w:vertAlign w:val="subscript"/>
          <w:lang w:val="ro-RO"/>
        </w:rPr>
        <w:t>1</w:t>
      </w:r>
      <w:r w:rsidRPr="00164E1D">
        <w:rPr>
          <w:i/>
          <w:lang w:val="ro-RO"/>
        </w:rPr>
        <w:t>, v</w:t>
      </w:r>
      <w:r w:rsidRPr="00164E1D">
        <w:rPr>
          <w:i/>
          <w:vertAlign w:val="subscript"/>
          <w:lang w:val="ro-RO"/>
        </w:rPr>
        <w:t>1</w:t>
      </w:r>
      <w:r w:rsidRPr="00164E1D">
        <w:rPr>
          <w:i/>
          <w:lang w:val="ro-RO"/>
        </w:rPr>
        <w:t>, e</w:t>
      </w:r>
      <w:r w:rsidRPr="00164E1D">
        <w:rPr>
          <w:i/>
          <w:vertAlign w:val="subscript"/>
          <w:lang w:val="ro-RO"/>
        </w:rPr>
        <w:t>2</w:t>
      </w:r>
      <w:r w:rsidRPr="00164E1D">
        <w:rPr>
          <w:i/>
          <w:lang w:val="ro-RO"/>
        </w:rPr>
        <w:t>, v</w:t>
      </w:r>
      <w:r w:rsidRPr="00164E1D">
        <w:rPr>
          <w:i/>
          <w:vertAlign w:val="subscript"/>
          <w:lang w:val="ro-RO"/>
        </w:rPr>
        <w:t>2</w:t>
      </w:r>
      <w:r w:rsidRPr="00164E1D">
        <w:rPr>
          <w:i/>
          <w:lang w:val="ro-RO"/>
        </w:rPr>
        <w:t>, ... , e</w:t>
      </w:r>
      <w:r w:rsidRPr="00164E1D">
        <w:rPr>
          <w:i/>
          <w:vertAlign w:val="subscript"/>
          <w:lang w:val="ro-RO"/>
        </w:rPr>
        <w:t>m-1</w:t>
      </w:r>
      <w:r w:rsidRPr="00164E1D">
        <w:rPr>
          <w:i/>
          <w:lang w:val="ro-RO"/>
        </w:rPr>
        <w:t>, v</w:t>
      </w:r>
      <w:r w:rsidRPr="00164E1D">
        <w:rPr>
          <w:i/>
          <w:vertAlign w:val="subscript"/>
          <w:lang w:val="ro-RO"/>
        </w:rPr>
        <w:t>m-1</w:t>
      </w:r>
      <w:r w:rsidRPr="00164E1D">
        <w:rPr>
          <w:i/>
          <w:lang w:val="ro-RO"/>
        </w:rPr>
        <w:t>, e</w:t>
      </w:r>
      <w:r w:rsidRPr="00164E1D">
        <w:rPr>
          <w:i/>
          <w:vertAlign w:val="subscript"/>
          <w:lang w:val="ro-RO"/>
        </w:rPr>
        <w:t>m</w:t>
      </w:r>
      <w:r w:rsidRPr="00164E1D">
        <w:rPr>
          <w:i/>
          <w:lang w:val="ro-RO"/>
        </w:rPr>
        <w:t>, j</w:t>
      </w:r>
      <w:r>
        <w:rPr>
          <w:i/>
          <w:lang w:val="ro-RO"/>
        </w:rPr>
        <w:t xml:space="preserve"> = v</w:t>
      </w:r>
      <w:r>
        <w:rPr>
          <w:i/>
          <w:vertAlign w:val="subscript"/>
          <w:lang w:val="ro-RO"/>
        </w:rPr>
        <w:t>m</w:t>
      </w:r>
    </w:p>
    <w:p w:rsidR="006358A1" w:rsidRDefault="006358A1" w:rsidP="00164E1D">
      <w:pPr>
        <w:ind w:left="1736" w:hanging="56"/>
        <w:jc w:val="center"/>
        <w:rPr>
          <w:i/>
          <w:lang w:val="ro-RO"/>
        </w:rPr>
      </w:pPr>
      <w:r>
        <w:rPr>
          <w:i/>
          <w:lang w:val="ro-RO"/>
        </w:rPr>
        <w:t>label(e</w:t>
      </w:r>
      <w:r>
        <w:rPr>
          <w:i/>
          <w:vertAlign w:val="subscript"/>
          <w:lang w:val="ro-RO"/>
        </w:rPr>
        <w:t>1</w:t>
      </w:r>
      <w:r>
        <w:rPr>
          <w:i/>
          <w:lang w:val="ro-RO"/>
        </w:rPr>
        <w:t xml:space="preserve">) </w:t>
      </w:r>
      <w:r w:rsidRPr="00C128A1">
        <w:rPr>
          <w:i/>
          <w:lang w:val="ro-RO"/>
        </w:rPr>
        <w:t>&lt; label(e</w:t>
      </w:r>
      <w:r w:rsidRPr="00C128A1">
        <w:rPr>
          <w:i/>
          <w:vertAlign w:val="subscript"/>
          <w:lang w:val="ro-RO"/>
        </w:rPr>
        <w:t>2</w:t>
      </w:r>
      <w:r w:rsidRPr="00C128A1">
        <w:rPr>
          <w:i/>
          <w:lang w:val="ro-RO"/>
        </w:rPr>
        <w:t>) &lt; …&lt;label(e</w:t>
      </w:r>
      <w:r w:rsidRPr="00C128A1">
        <w:rPr>
          <w:i/>
          <w:vertAlign w:val="subscript"/>
          <w:lang w:val="ro-RO"/>
        </w:rPr>
        <w:t>m</w:t>
      </w:r>
      <w:r w:rsidRPr="00C128A1">
        <w:rPr>
          <w:i/>
          <w:lang w:val="ro-RO"/>
        </w:rPr>
        <w:t xml:space="preserve">). </w:t>
      </w:r>
    </w:p>
    <w:p w:rsidR="006358A1" w:rsidRDefault="006358A1" w:rsidP="00164E1D">
      <w:pPr>
        <w:ind w:left="1680"/>
        <w:jc w:val="both"/>
        <w:rPr>
          <w:i/>
          <w:lang w:val="ro-RO"/>
        </w:rPr>
      </w:pPr>
      <w:r>
        <w:rPr>
          <w:i/>
          <w:lang w:val="ro-RO"/>
        </w:rPr>
        <w:t>Aşadar, la momentul producerii convorbirii dintre v</w:t>
      </w:r>
      <w:r>
        <w:rPr>
          <w:i/>
          <w:vertAlign w:val="subscript"/>
          <w:lang w:val="ro-RO"/>
        </w:rPr>
        <w:t>i</w:t>
      </w:r>
      <w:r>
        <w:rPr>
          <w:i/>
          <w:lang w:val="ro-RO"/>
        </w:rPr>
        <w:t xml:space="preserve"> şi v</w:t>
      </w:r>
      <w:r>
        <w:rPr>
          <w:i/>
          <w:vertAlign w:val="subscript"/>
          <w:lang w:val="ro-RO"/>
        </w:rPr>
        <w:t>i+1</w:t>
      </w:r>
      <w:r>
        <w:rPr>
          <w:i/>
          <w:lang w:val="ro-RO"/>
        </w:rPr>
        <w:t>, v</w:t>
      </w:r>
      <w:r>
        <w:rPr>
          <w:i/>
          <w:vertAlign w:val="subscript"/>
          <w:lang w:val="ro-RO"/>
        </w:rPr>
        <w:t>i</w:t>
      </w:r>
      <w:r>
        <w:rPr>
          <w:i/>
          <w:lang w:val="ro-RO"/>
        </w:rPr>
        <w:t xml:space="preserve"> deţinea deja informaţia lui v</w:t>
      </w:r>
      <w:r>
        <w:rPr>
          <w:i/>
          <w:vertAlign w:val="subscript"/>
          <w:lang w:val="ro-RO"/>
        </w:rPr>
        <w:t>0</w:t>
      </w:r>
      <w:r>
        <w:rPr>
          <w:i/>
          <w:lang w:val="ro-RO"/>
        </w:rPr>
        <w:t xml:space="preserve">, </w:t>
      </w:r>
      <w:r>
        <w:rPr>
          <w:i/>
          <w:lang w:val="ro-RO"/>
        </w:rPr>
        <w:sym w:font="Symbol" w:char="F022"/>
      </w:r>
      <w:r>
        <w:rPr>
          <w:i/>
          <w:lang w:val="ro-RO"/>
        </w:rPr>
        <w:t xml:space="preserve">i </w:t>
      </w:r>
      <w:r>
        <w:rPr>
          <w:i/>
          <w:lang w:val="ro-RO"/>
        </w:rPr>
        <w:sym w:font="Symbol" w:char="F0CE"/>
      </w:r>
      <w:r>
        <w:rPr>
          <w:i/>
          <w:lang w:val="ro-RO"/>
        </w:rPr>
        <w:t xml:space="preserve"> </w:t>
      </w:r>
      <w:r>
        <w:rPr>
          <w:i/>
        </w:rPr>
        <w:t>{0, …, m – 1}. A</w:t>
      </w:r>
      <w:r>
        <w:rPr>
          <w:i/>
          <w:lang w:val="ro-RO"/>
        </w:rPr>
        <w:t>şadar, în urma acestui lanţ de convorbiri, informaţia de la v</w:t>
      </w:r>
      <w:r>
        <w:rPr>
          <w:i/>
          <w:vertAlign w:val="subscript"/>
          <w:lang w:val="ro-RO"/>
        </w:rPr>
        <w:t xml:space="preserve">0 </w:t>
      </w:r>
      <w:r>
        <w:rPr>
          <w:i/>
          <w:lang w:val="ro-RO"/>
        </w:rPr>
        <w:t>= i  se propagă prin toate nodurile din acest lanţ până la v</w:t>
      </w:r>
      <w:r>
        <w:rPr>
          <w:i/>
          <w:vertAlign w:val="subscript"/>
          <w:lang w:val="ro-RO"/>
        </w:rPr>
        <w:t>m</w:t>
      </w:r>
      <w:r>
        <w:rPr>
          <w:i/>
          <w:lang w:val="ro-RO"/>
        </w:rPr>
        <w:t xml:space="preserve"> = j.</w:t>
      </w:r>
    </w:p>
    <w:p w:rsidR="006358A1" w:rsidRDefault="006358A1" w:rsidP="00F57054">
      <w:pPr>
        <w:spacing w:before="240"/>
        <w:ind w:left="720"/>
        <w:jc w:val="both"/>
        <w:rPr>
          <w:i/>
          <w:lang w:val="ro-RO"/>
        </w:rPr>
      </w:pPr>
      <w:r>
        <w:rPr>
          <w:b/>
          <w:i/>
          <w:lang w:val="ro-RO"/>
        </w:rPr>
        <w:t>„</w:t>
      </w:r>
      <w:r>
        <w:rPr>
          <w:b/>
          <w:i/>
          <w:lang w:val="ro-RO"/>
        </w:rPr>
        <w:sym w:font="Symbol" w:char="F0DE"/>
      </w:r>
      <w:r>
        <w:rPr>
          <w:b/>
          <w:i/>
          <w:lang w:val="ro-RO"/>
        </w:rPr>
        <w:t xml:space="preserve">” </w:t>
      </w:r>
      <w:r>
        <w:rPr>
          <w:i/>
          <w:lang w:val="ro-RO"/>
        </w:rPr>
        <w:t>Dacă doamna j cunoaşte informaţiile deţinute iniţial de doamna i, atunci</w:t>
      </w:r>
      <w:r w:rsidRPr="006F6EEA">
        <w:rPr>
          <w:i/>
          <w:lang w:val="ro-RO"/>
        </w:rPr>
        <w:t xml:space="preserve"> </w:t>
      </w:r>
      <w:r>
        <w:rPr>
          <w:i/>
          <w:lang w:val="ro-RO"/>
        </w:rPr>
        <w:t>există un drum crescător de la i la j.</w:t>
      </w:r>
    </w:p>
    <w:p w:rsidR="006358A1" w:rsidRDefault="006358A1" w:rsidP="00240A19">
      <w:pPr>
        <w:ind w:left="720" w:firstLine="600"/>
        <w:jc w:val="both"/>
        <w:rPr>
          <w:i/>
          <w:lang w:val="ro-RO"/>
        </w:rPr>
      </w:pPr>
      <w:r>
        <w:rPr>
          <w:i/>
          <w:lang w:val="ro-RO"/>
        </w:rPr>
        <w:t>Doamna i cunoaşte informaţiile deţinute iniţial de doamna j, deci a existat un şir de telefoane între doamnele i şi k</w:t>
      </w:r>
      <w:r>
        <w:rPr>
          <w:i/>
          <w:vertAlign w:val="subscript"/>
          <w:lang w:val="ro-RO"/>
        </w:rPr>
        <w:t>1</w:t>
      </w:r>
      <w:r>
        <w:rPr>
          <w:i/>
          <w:lang w:val="ro-RO"/>
        </w:rPr>
        <w:t>, k</w:t>
      </w:r>
      <w:r>
        <w:rPr>
          <w:i/>
          <w:vertAlign w:val="subscript"/>
          <w:lang w:val="ro-RO"/>
        </w:rPr>
        <w:t>1</w:t>
      </w:r>
      <w:r>
        <w:rPr>
          <w:i/>
          <w:lang w:val="ro-RO"/>
        </w:rPr>
        <w:t xml:space="preserve"> şi k</w:t>
      </w:r>
      <w:r>
        <w:rPr>
          <w:i/>
          <w:vertAlign w:val="subscript"/>
          <w:lang w:val="ro-RO"/>
        </w:rPr>
        <w:t>2</w:t>
      </w:r>
      <w:r>
        <w:rPr>
          <w:i/>
          <w:lang w:val="ro-RO"/>
        </w:rPr>
        <w:t>, ... , k</w:t>
      </w:r>
      <w:r>
        <w:rPr>
          <w:i/>
          <w:vertAlign w:val="subscript"/>
          <w:lang w:val="ro-RO"/>
        </w:rPr>
        <w:t xml:space="preserve">n-1 </w:t>
      </w:r>
      <w:r>
        <w:rPr>
          <w:i/>
          <w:lang w:val="ro-RO"/>
        </w:rPr>
        <w:t>şi k</w:t>
      </w:r>
      <w:r>
        <w:rPr>
          <w:i/>
          <w:vertAlign w:val="subscript"/>
          <w:lang w:val="ro-RO"/>
        </w:rPr>
        <w:t>n</w:t>
      </w:r>
      <w:r>
        <w:rPr>
          <w:i/>
          <w:lang w:val="ro-RO"/>
        </w:rPr>
        <w:t>, k</w:t>
      </w:r>
      <w:r>
        <w:rPr>
          <w:i/>
          <w:vertAlign w:val="subscript"/>
          <w:lang w:val="ro-RO"/>
        </w:rPr>
        <w:t>n</w:t>
      </w:r>
      <w:r>
        <w:rPr>
          <w:i/>
          <w:lang w:val="ro-RO"/>
        </w:rPr>
        <w:t xml:space="preserve"> şi j, date în această ordine, astfel încât informaţiile deţinute iniţial de doamna i să ajungă la doamna j. Acestor apeluri le corespund în graf muchiile ik</w:t>
      </w:r>
      <w:r>
        <w:rPr>
          <w:i/>
          <w:vertAlign w:val="subscript"/>
          <w:lang w:val="ro-RO"/>
        </w:rPr>
        <w:t>1</w:t>
      </w:r>
      <w:r>
        <w:rPr>
          <w:i/>
          <w:lang w:val="ro-RO"/>
        </w:rPr>
        <w:t>, k</w:t>
      </w:r>
      <w:r>
        <w:rPr>
          <w:i/>
          <w:vertAlign w:val="subscript"/>
          <w:lang w:val="ro-RO"/>
        </w:rPr>
        <w:t>1</w:t>
      </w:r>
      <w:r>
        <w:rPr>
          <w:i/>
          <w:lang w:val="ro-RO"/>
        </w:rPr>
        <w:t>k</w:t>
      </w:r>
      <w:r>
        <w:rPr>
          <w:i/>
          <w:vertAlign w:val="subscript"/>
          <w:lang w:val="ro-RO"/>
        </w:rPr>
        <w:t>2</w:t>
      </w:r>
      <w:r>
        <w:rPr>
          <w:i/>
          <w:lang w:val="ro-RO"/>
        </w:rPr>
        <w:t>, ... , k</w:t>
      </w:r>
      <w:r>
        <w:rPr>
          <w:i/>
          <w:vertAlign w:val="subscript"/>
          <w:lang w:val="ro-RO"/>
        </w:rPr>
        <w:t>n-1</w:t>
      </w:r>
      <w:r>
        <w:rPr>
          <w:i/>
          <w:lang w:val="ro-RO"/>
        </w:rPr>
        <w:t>k</w:t>
      </w:r>
      <w:r>
        <w:rPr>
          <w:i/>
          <w:vertAlign w:val="subscript"/>
          <w:lang w:val="ro-RO"/>
        </w:rPr>
        <w:t>n</w:t>
      </w:r>
      <w:r>
        <w:rPr>
          <w:i/>
          <w:lang w:val="ro-RO"/>
        </w:rPr>
        <w:t>, k</w:t>
      </w:r>
      <w:r>
        <w:rPr>
          <w:i/>
          <w:vertAlign w:val="subscript"/>
          <w:lang w:val="ro-RO"/>
        </w:rPr>
        <w:t>n</w:t>
      </w:r>
      <w:r>
        <w:rPr>
          <w:i/>
          <w:lang w:val="ro-RO"/>
        </w:rPr>
        <w:t>j, etichetate astfel încât</w:t>
      </w:r>
    </w:p>
    <w:p w:rsidR="006358A1" w:rsidRDefault="006358A1" w:rsidP="00250E0B">
      <w:pPr>
        <w:ind w:left="720"/>
        <w:jc w:val="center"/>
        <w:rPr>
          <w:i/>
        </w:rPr>
      </w:pPr>
      <w:r>
        <w:rPr>
          <w:i/>
          <w:lang w:val="ro-RO"/>
        </w:rPr>
        <w:t>label(ik</w:t>
      </w:r>
      <w:r>
        <w:rPr>
          <w:i/>
          <w:vertAlign w:val="subscript"/>
          <w:lang w:val="ro-RO"/>
        </w:rPr>
        <w:t>1</w:t>
      </w:r>
      <w:r>
        <w:rPr>
          <w:i/>
          <w:lang w:val="ro-RO"/>
        </w:rPr>
        <w:t xml:space="preserve">) </w:t>
      </w:r>
      <w:r>
        <w:rPr>
          <w:i/>
        </w:rPr>
        <w:t>&lt; label(</w:t>
      </w:r>
      <w:r>
        <w:rPr>
          <w:i/>
          <w:lang w:val="ro-RO"/>
        </w:rPr>
        <w:t>k</w:t>
      </w:r>
      <w:r>
        <w:rPr>
          <w:i/>
          <w:vertAlign w:val="subscript"/>
          <w:lang w:val="ro-RO"/>
        </w:rPr>
        <w:t>1</w:t>
      </w:r>
      <w:r>
        <w:rPr>
          <w:i/>
          <w:lang w:val="ro-RO"/>
        </w:rPr>
        <w:t>k</w:t>
      </w:r>
      <w:r>
        <w:rPr>
          <w:i/>
          <w:vertAlign w:val="subscript"/>
          <w:lang w:val="ro-RO"/>
        </w:rPr>
        <w:t>2</w:t>
      </w:r>
      <w:r>
        <w:rPr>
          <w:i/>
        </w:rPr>
        <w:t>) &lt; …&lt;label(</w:t>
      </w:r>
      <w:r>
        <w:rPr>
          <w:i/>
          <w:lang w:val="ro-RO"/>
        </w:rPr>
        <w:t>k</w:t>
      </w:r>
      <w:r>
        <w:rPr>
          <w:i/>
          <w:vertAlign w:val="subscript"/>
          <w:lang w:val="ro-RO"/>
        </w:rPr>
        <w:t>n-1</w:t>
      </w:r>
      <w:r>
        <w:rPr>
          <w:i/>
          <w:lang w:val="ro-RO"/>
        </w:rPr>
        <w:t>k</w:t>
      </w:r>
      <w:r>
        <w:rPr>
          <w:i/>
          <w:vertAlign w:val="subscript"/>
          <w:lang w:val="ro-RO"/>
        </w:rPr>
        <w:t>n</w:t>
      </w:r>
      <w:r>
        <w:rPr>
          <w:i/>
        </w:rPr>
        <w:t>)</w:t>
      </w:r>
      <w:r w:rsidRPr="00250E0B">
        <w:rPr>
          <w:i/>
        </w:rPr>
        <w:t xml:space="preserve"> </w:t>
      </w:r>
      <w:r>
        <w:rPr>
          <w:i/>
        </w:rPr>
        <w:t>…&lt;label(</w:t>
      </w:r>
      <w:r>
        <w:rPr>
          <w:i/>
          <w:lang w:val="ro-RO"/>
        </w:rPr>
        <w:t>k</w:t>
      </w:r>
      <w:r>
        <w:rPr>
          <w:i/>
          <w:vertAlign w:val="subscript"/>
          <w:lang w:val="ro-RO"/>
        </w:rPr>
        <w:t>n</w:t>
      </w:r>
      <w:r>
        <w:rPr>
          <w:i/>
          <w:lang w:val="ro-RO"/>
        </w:rPr>
        <w:t>j</w:t>
      </w:r>
      <w:r>
        <w:rPr>
          <w:i/>
        </w:rPr>
        <w:t>)</w:t>
      </w:r>
    </w:p>
    <w:p w:rsidR="006358A1" w:rsidRDefault="006358A1" w:rsidP="002D7608">
      <w:pPr>
        <w:ind w:left="720"/>
        <w:jc w:val="both"/>
        <w:rPr>
          <w:i/>
        </w:rPr>
      </w:pPr>
      <w:r>
        <w:rPr>
          <w:i/>
        </w:rPr>
        <w:t>(reiese din modul de construcţie a grafului). Aşadar există un drum D crescător de la i la j, căruia îi corespunde următoarea secvenţă:</w:t>
      </w:r>
    </w:p>
    <w:p w:rsidR="006358A1" w:rsidRDefault="006358A1" w:rsidP="002D7608">
      <w:pPr>
        <w:ind w:left="720"/>
        <w:jc w:val="center"/>
        <w:rPr>
          <w:i/>
          <w:lang w:val="ro-RO"/>
        </w:rPr>
      </w:pPr>
      <w:r w:rsidRPr="00164E1D">
        <w:rPr>
          <w:i/>
          <w:lang w:val="ro-RO"/>
        </w:rPr>
        <w:t xml:space="preserve">D: </w:t>
      </w:r>
      <w:r>
        <w:rPr>
          <w:i/>
          <w:lang w:val="ro-RO"/>
        </w:rPr>
        <w:t xml:space="preserve"> </w:t>
      </w:r>
      <w:r w:rsidRPr="00164E1D">
        <w:rPr>
          <w:i/>
          <w:lang w:val="ro-RO"/>
        </w:rPr>
        <w:t xml:space="preserve">i, </w:t>
      </w:r>
      <w:r>
        <w:rPr>
          <w:i/>
          <w:lang w:val="ro-RO"/>
        </w:rPr>
        <w:t>ik</w:t>
      </w:r>
      <w:r>
        <w:rPr>
          <w:i/>
          <w:vertAlign w:val="subscript"/>
          <w:lang w:val="ro-RO"/>
        </w:rPr>
        <w:t>1</w:t>
      </w:r>
      <w:r w:rsidRPr="00164E1D">
        <w:rPr>
          <w:i/>
          <w:lang w:val="ro-RO"/>
        </w:rPr>
        <w:t xml:space="preserve">, </w:t>
      </w:r>
      <w:r>
        <w:rPr>
          <w:i/>
          <w:lang w:val="ro-RO"/>
        </w:rPr>
        <w:t>k</w:t>
      </w:r>
      <w:r w:rsidRPr="00164E1D">
        <w:rPr>
          <w:i/>
          <w:vertAlign w:val="subscript"/>
          <w:lang w:val="ro-RO"/>
        </w:rPr>
        <w:t>1</w:t>
      </w:r>
      <w:r w:rsidRPr="00164E1D">
        <w:rPr>
          <w:i/>
          <w:lang w:val="ro-RO"/>
        </w:rPr>
        <w:t xml:space="preserve">, </w:t>
      </w:r>
      <w:r>
        <w:rPr>
          <w:i/>
          <w:lang w:val="ro-RO"/>
        </w:rPr>
        <w:t>k</w:t>
      </w:r>
      <w:r>
        <w:rPr>
          <w:i/>
          <w:vertAlign w:val="subscript"/>
          <w:lang w:val="ro-RO"/>
        </w:rPr>
        <w:t>1</w:t>
      </w:r>
      <w:r>
        <w:rPr>
          <w:i/>
          <w:lang w:val="ro-RO"/>
        </w:rPr>
        <w:t>k</w:t>
      </w:r>
      <w:r>
        <w:rPr>
          <w:i/>
          <w:vertAlign w:val="subscript"/>
          <w:lang w:val="ro-RO"/>
        </w:rPr>
        <w:t>2</w:t>
      </w:r>
      <w:r w:rsidRPr="00164E1D">
        <w:rPr>
          <w:i/>
          <w:lang w:val="ro-RO"/>
        </w:rPr>
        <w:t xml:space="preserve">, </w:t>
      </w:r>
      <w:r>
        <w:rPr>
          <w:i/>
          <w:lang w:val="ro-RO"/>
        </w:rPr>
        <w:t>k</w:t>
      </w:r>
      <w:r w:rsidRPr="00164E1D">
        <w:rPr>
          <w:i/>
          <w:vertAlign w:val="subscript"/>
          <w:lang w:val="ro-RO"/>
        </w:rPr>
        <w:t>2</w:t>
      </w:r>
      <w:r w:rsidRPr="00164E1D">
        <w:rPr>
          <w:i/>
          <w:lang w:val="ro-RO"/>
        </w:rPr>
        <w:t xml:space="preserve">, ... , </w:t>
      </w:r>
      <w:r>
        <w:rPr>
          <w:i/>
          <w:lang w:val="ro-RO"/>
        </w:rPr>
        <w:t>k</w:t>
      </w:r>
      <w:r>
        <w:rPr>
          <w:i/>
          <w:vertAlign w:val="subscript"/>
          <w:lang w:val="ro-RO"/>
        </w:rPr>
        <w:t>n-1</w:t>
      </w:r>
      <w:r>
        <w:rPr>
          <w:i/>
          <w:lang w:val="ro-RO"/>
        </w:rPr>
        <w:t>k</w:t>
      </w:r>
      <w:r>
        <w:rPr>
          <w:i/>
          <w:vertAlign w:val="subscript"/>
          <w:lang w:val="ro-RO"/>
        </w:rPr>
        <w:t>n</w:t>
      </w:r>
      <w:r w:rsidRPr="00164E1D">
        <w:rPr>
          <w:i/>
          <w:lang w:val="ro-RO"/>
        </w:rPr>
        <w:t xml:space="preserve">, </w:t>
      </w:r>
      <w:r>
        <w:rPr>
          <w:i/>
          <w:lang w:val="ro-RO"/>
        </w:rPr>
        <w:t>k</w:t>
      </w:r>
      <w:r>
        <w:rPr>
          <w:i/>
          <w:vertAlign w:val="subscript"/>
          <w:lang w:val="ro-RO"/>
        </w:rPr>
        <w:t>n</w:t>
      </w:r>
      <w:r w:rsidRPr="00164E1D">
        <w:rPr>
          <w:i/>
          <w:lang w:val="ro-RO"/>
        </w:rPr>
        <w:t xml:space="preserve">, </w:t>
      </w:r>
      <w:r>
        <w:rPr>
          <w:i/>
          <w:lang w:val="ro-RO"/>
        </w:rPr>
        <w:t>k</w:t>
      </w:r>
      <w:r>
        <w:rPr>
          <w:i/>
          <w:vertAlign w:val="subscript"/>
          <w:lang w:val="ro-RO"/>
        </w:rPr>
        <w:t>n</w:t>
      </w:r>
      <w:r>
        <w:rPr>
          <w:i/>
          <w:lang w:val="ro-RO"/>
        </w:rPr>
        <w:t>j</w:t>
      </w:r>
      <w:r w:rsidRPr="00164E1D">
        <w:rPr>
          <w:i/>
          <w:lang w:val="ro-RO"/>
        </w:rPr>
        <w:t>, j</w:t>
      </w:r>
      <w:r>
        <w:rPr>
          <w:i/>
          <w:lang w:val="ro-RO"/>
        </w:rPr>
        <w:t>.</w:t>
      </w:r>
    </w:p>
    <w:p w:rsidR="006358A1" w:rsidRPr="00240A19" w:rsidRDefault="006358A1" w:rsidP="00240A19">
      <w:pPr>
        <w:ind w:left="1920" w:hanging="1200"/>
        <w:jc w:val="both"/>
        <w:rPr>
          <w:i/>
          <w:lang w:val="ro-RO"/>
        </w:rPr>
      </w:pPr>
      <w:r>
        <w:rPr>
          <w:i/>
          <w:lang w:val="ro-RO"/>
        </w:rPr>
        <w:t xml:space="preserve">Observaţie: Afirmaţia este valabilă şi pentru cazul când n = 0, adică V(D) = </w:t>
      </w:r>
      <w:r w:rsidRPr="00240A19">
        <w:rPr>
          <w:i/>
          <w:lang w:val="ro-RO"/>
        </w:rPr>
        <w:t xml:space="preserve">{i, j} </w:t>
      </w:r>
      <w:r>
        <w:rPr>
          <w:i/>
          <w:lang w:val="ro-RO"/>
        </w:rPr>
        <w:t xml:space="preserve">şi </w:t>
      </w:r>
      <w:r>
        <w:rPr>
          <w:i/>
          <w:lang w:val="ro-RO"/>
        </w:rPr>
        <w:br/>
        <w:t xml:space="preserve">E(D) = </w:t>
      </w:r>
      <w:r w:rsidRPr="00240A19">
        <w:rPr>
          <w:i/>
          <w:lang w:val="ro-RO"/>
        </w:rPr>
        <w:t>{ij}</w:t>
      </w:r>
      <w:r>
        <w:rPr>
          <w:i/>
          <w:lang w:val="ro-RO"/>
        </w:rPr>
        <w:t>, deoarece drumul format dintr-o singură muchie poate fi considerat drum crescător.</w:t>
      </w:r>
    </w:p>
    <w:p w:rsidR="006358A1" w:rsidRDefault="006358A1" w:rsidP="006F6EEA">
      <w:pPr>
        <w:spacing w:before="240"/>
        <w:ind w:firstLine="720"/>
        <w:jc w:val="both"/>
        <w:rPr>
          <w:b/>
          <w:i/>
          <w:lang w:val="ro-RO"/>
        </w:rPr>
      </w:pPr>
      <w:r w:rsidRPr="00C173EE">
        <w:rPr>
          <w:b/>
          <w:i/>
          <w:lang w:val="ro-RO"/>
        </w:rPr>
        <w:t xml:space="preserve">Pentru a rezolva „problema bârfei” trebuie deci să se construiască un graf G </w:t>
      </w:r>
      <w:r>
        <w:rPr>
          <w:b/>
          <w:i/>
          <w:lang w:val="ro-RO"/>
        </w:rPr>
        <w:t xml:space="preserve">= (V, E), cu muchii etichetate, </w:t>
      </w:r>
      <w:r w:rsidRPr="00C173EE">
        <w:rPr>
          <w:b/>
          <w:i/>
          <w:lang w:val="ro-RO"/>
        </w:rPr>
        <w:t>de dimensiune minimă</w:t>
      </w:r>
      <w:r>
        <w:rPr>
          <w:b/>
          <w:i/>
          <w:lang w:val="ro-RO"/>
        </w:rPr>
        <w:t>,</w:t>
      </w:r>
      <w:r w:rsidRPr="00C173EE">
        <w:rPr>
          <w:b/>
          <w:i/>
          <w:lang w:val="ro-RO"/>
        </w:rPr>
        <w:t xml:space="preserve"> astfel încât, </w:t>
      </w:r>
      <w:r w:rsidRPr="00C173EE">
        <w:rPr>
          <w:b/>
          <w:i/>
          <w:lang w:val="ro-RO"/>
        </w:rPr>
        <w:sym w:font="Symbol" w:char="F022"/>
      </w:r>
      <w:r w:rsidRPr="00C173EE">
        <w:rPr>
          <w:b/>
          <w:i/>
          <w:lang w:val="ro-RO"/>
        </w:rPr>
        <w:t xml:space="preserve">i </w:t>
      </w:r>
      <w:r w:rsidRPr="00C173EE">
        <w:rPr>
          <w:b/>
          <w:i/>
          <w:lang w:val="ro-RO"/>
        </w:rPr>
        <w:sym w:font="Symbol" w:char="F0CE"/>
      </w:r>
      <w:r w:rsidRPr="00C173EE">
        <w:rPr>
          <w:b/>
          <w:i/>
        </w:rPr>
        <w:t xml:space="preserve"> V, </w:t>
      </w:r>
      <w:r w:rsidRPr="00C173EE">
        <w:rPr>
          <w:b/>
          <w:i/>
          <w:lang w:val="ro-RO"/>
        </w:rPr>
        <w:t xml:space="preserve"> </w:t>
      </w:r>
      <w:r w:rsidRPr="00C173EE">
        <w:rPr>
          <w:b/>
          <w:i/>
          <w:lang w:val="ro-RO"/>
        </w:rPr>
        <w:sym w:font="Symbol" w:char="F022"/>
      </w:r>
      <w:r w:rsidRPr="00C173EE">
        <w:rPr>
          <w:b/>
          <w:i/>
          <w:lang w:val="ro-RO"/>
        </w:rPr>
        <w:t xml:space="preserve">j </w:t>
      </w:r>
      <w:r w:rsidRPr="00C173EE">
        <w:rPr>
          <w:b/>
          <w:i/>
          <w:lang w:val="ro-RO"/>
        </w:rPr>
        <w:sym w:font="Symbol" w:char="F0CE"/>
      </w:r>
      <w:r w:rsidRPr="00C173EE">
        <w:rPr>
          <w:b/>
          <w:i/>
        </w:rPr>
        <w:t xml:space="preserve"> V – {i}</w:t>
      </w:r>
      <w:r w:rsidRPr="00C173EE">
        <w:rPr>
          <w:b/>
          <w:i/>
          <w:lang w:val="ro-RO"/>
        </w:rPr>
        <w:t>, există un drum „crescător” de la i la j.</w:t>
      </w:r>
    </w:p>
    <w:p w:rsidR="006358A1" w:rsidRPr="00757EB3" w:rsidRDefault="006358A1" w:rsidP="00C173EE">
      <w:pPr>
        <w:ind w:firstLine="720"/>
        <w:jc w:val="both"/>
        <w:rPr>
          <w:i/>
          <w:lang w:val="ro-RO"/>
        </w:rPr>
      </w:pPr>
      <w:r>
        <w:rPr>
          <w:b/>
          <w:i/>
          <w:lang w:val="ro-RO"/>
        </w:rPr>
        <w:t xml:space="preserve">Observaţie: </w:t>
      </w:r>
      <w:r>
        <w:rPr>
          <w:i/>
          <w:lang w:val="ro-RO"/>
        </w:rPr>
        <w:t xml:space="preserve">Este necesar ca un astfel de graf să fie </w:t>
      </w:r>
      <w:r w:rsidRPr="00D120C2">
        <w:rPr>
          <w:b/>
          <w:i/>
          <w:lang w:val="ro-RO"/>
        </w:rPr>
        <w:t>conex</w:t>
      </w:r>
      <w:r>
        <w:rPr>
          <w:i/>
          <w:lang w:val="ro-RO"/>
        </w:rPr>
        <w:t>.</w:t>
      </w:r>
    </w:p>
    <w:p w:rsidR="006358A1" w:rsidRDefault="006358A1" w:rsidP="00077F1F">
      <w:pPr>
        <w:spacing w:before="240"/>
        <w:ind w:left="360"/>
        <w:jc w:val="both"/>
        <w:rPr>
          <w:b/>
          <w:i/>
          <w:lang w:val="ro-RO"/>
        </w:rPr>
      </w:pPr>
      <w:r>
        <w:rPr>
          <w:b/>
          <w:i/>
          <w:lang w:val="ro-RO"/>
        </w:rPr>
        <w:lastRenderedPageBreak/>
        <w:t>a) Demonstrăm că dimensiunea minimă a unui astfel de graf este:</w:t>
      </w:r>
    </w:p>
    <w:p w:rsidR="006358A1" w:rsidRPr="00A974B1" w:rsidRDefault="006358A1" w:rsidP="00830E2A">
      <w:pPr>
        <w:numPr>
          <w:ilvl w:val="0"/>
          <w:numId w:val="59"/>
        </w:numPr>
        <w:spacing w:after="0" w:line="240" w:lineRule="auto"/>
        <w:jc w:val="both"/>
        <w:rPr>
          <w:b/>
          <w:i/>
          <w:lang w:val="ro-RO"/>
        </w:rPr>
      </w:pPr>
      <w:r>
        <w:rPr>
          <w:b/>
          <w:i/>
          <w:lang w:val="ro-RO"/>
        </w:rPr>
        <w:t xml:space="preserve">1 pentru </w:t>
      </w:r>
      <w:r>
        <w:rPr>
          <w:b/>
          <w:i/>
        </w:rPr>
        <w:t>|G| = 2;</w:t>
      </w:r>
    </w:p>
    <w:p w:rsidR="006358A1" w:rsidRPr="00A974B1" w:rsidRDefault="006358A1" w:rsidP="00830E2A">
      <w:pPr>
        <w:numPr>
          <w:ilvl w:val="0"/>
          <w:numId w:val="59"/>
        </w:numPr>
        <w:spacing w:after="0" w:line="240" w:lineRule="auto"/>
        <w:jc w:val="both"/>
        <w:rPr>
          <w:b/>
          <w:i/>
          <w:lang w:val="ro-RO"/>
        </w:rPr>
      </w:pPr>
      <w:r>
        <w:rPr>
          <w:b/>
          <w:i/>
        </w:rPr>
        <w:t>3 pentru |G| = 3;</w:t>
      </w:r>
    </w:p>
    <w:p w:rsidR="006358A1" w:rsidRPr="007F70B3" w:rsidRDefault="006358A1" w:rsidP="00830E2A">
      <w:pPr>
        <w:numPr>
          <w:ilvl w:val="0"/>
          <w:numId w:val="59"/>
        </w:numPr>
        <w:spacing w:after="0" w:line="240" w:lineRule="auto"/>
        <w:jc w:val="both"/>
        <w:rPr>
          <w:b/>
          <w:i/>
          <w:lang w:val="ro-RO"/>
        </w:rPr>
      </w:pPr>
      <w:r>
        <w:rPr>
          <w:b/>
          <w:i/>
        </w:rPr>
        <w:t xml:space="preserve">2|G| - 4 pentru |G| </w:t>
      </w:r>
      <w:r>
        <w:rPr>
          <w:b/>
          <w:i/>
        </w:rPr>
        <w:sym w:font="Symbol" w:char="F0B3"/>
      </w:r>
      <w:r>
        <w:rPr>
          <w:b/>
          <w:i/>
        </w:rPr>
        <w:t xml:space="preserve"> 4.</w:t>
      </w:r>
    </w:p>
    <w:p w:rsidR="006358A1" w:rsidRDefault="006358A1" w:rsidP="00830E2A">
      <w:pPr>
        <w:numPr>
          <w:ilvl w:val="0"/>
          <w:numId w:val="60"/>
        </w:numPr>
        <w:tabs>
          <w:tab w:val="clear" w:pos="1440"/>
          <w:tab w:val="num" w:pos="840"/>
        </w:tabs>
        <w:spacing w:before="240" w:after="0" w:line="240" w:lineRule="auto"/>
        <w:ind w:left="840" w:hanging="480"/>
        <w:jc w:val="both"/>
        <w:rPr>
          <w:b/>
          <w:i/>
          <w:lang w:val="ro-RO"/>
        </w:rPr>
      </w:pPr>
      <w:r>
        <w:rPr>
          <w:b/>
          <w:i/>
          <w:lang w:val="ro-RO"/>
        </w:rPr>
        <w:t>Arătăm că se pot construi grafuri cu proprietăţile cerute care să aibă dimensiunile precizate mai sus.</w:t>
      </w:r>
    </w:p>
    <w:p w:rsidR="006358A1" w:rsidRPr="00804BFC" w:rsidRDefault="006358A1" w:rsidP="000A313B">
      <w:pPr>
        <w:spacing w:before="240"/>
        <w:ind w:left="720"/>
        <w:jc w:val="both"/>
        <w:rPr>
          <w:i/>
          <w:lang w:val="ro-RO"/>
        </w:rPr>
      </w:pPr>
      <w:r>
        <w:rPr>
          <w:i/>
          <w:lang w:val="ro-RO"/>
        </w:rPr>
        <w:t xml:space="preserve">Pentru </w:t>
      </w:r>
      <w:r w:rsidRPr="006E50E4">
        <w:rPr>
          <w:i/>
        </w:rPr>
        <w:t>|G</w:t>
      </w:r>
      <w:r>
        <w:rPr>
          <w:i/>
          <w:vertAlign w:val="subscript"/>
        </w:rPr>
        <w:t>2</w:t>
      </w:r>
      <w:r w:rsidRPr="006E50E4">
        <w:rPr>
          <w:i/>
        </w:rPr>
        <w:t>|</w:t>
      </w:r>
      <w:r>
        <w:rPr>
          <w:i/>
          <w:lang w:val="ro-RO"/>
        </w:rPr>
        <w:t>= 2:</w:t>
      </w:r>
      <w:r>
        <w:rPr>
          <w:i/>
          <w:lang w:val="ro-RO"/>
        </w:rPr>
        <w:tab/>
        <w:t>G</w:t>
      </w:r>
      <w:r>
        <w:rPr>
          <w:i/>
          <w:vertAlign w:val="subscript"/>
          <w:lang w:val="ro-RO"/>
        </w:rPr>
        <w:t>2</w:t>
      </w:r>
      <w:r>
        <w:rPr>
          <w:i/>
          <w:lang w:val="ro-RO"/>
        </w:rPr>
        <w:t xml:space="preserve"> = K</w:t>
      </w:r>
      <w:r>
        <w:rPr>
          <w:i/>
          <w:vertAlign w:val="subscript"/>
          <w:lang w:val="ro-RO"/>
        </w:rPr>
        <w:t>2</w:t>
      </w:r>
      <w:r>
        <w:rPr>
          <w:i/>
          <w:lang w:val="ro-RO"/>
        </w:rPr>
        <w:t>.</w:t>
      </w:r>
    </w:p>
    <w:p w:rsidR="006358A1" w:rsidRDefault="006358A1" w:rsidP="000A313B">
      <w:pPr>
        <w:spacing w:before="240"/>
        <w:ind w:left="720"/>
        <w:jc w:val="both"/>
        <w:rPr>
          <w:i/>
          <w:lang w:val="ro-RO"/>
        </w:rPr>
      </w:pPr>
      <w:r w:rsidRPr="00925DD8">
        <w:rPr>
          <w:i/>
          <w:lang w:val="ro-RO"/>
        </w:rPr>
        <w:pict>
          <v:shape id="_x0000_i1528" type="#_x0000_t75" style="width:103.25pt;height:26.5pt">
            <v:imagedata r:id="rId658" o:title=""/>
          </v:shape>
        </w:pict>
      </w:r>
    </w:p>
    <w:p w:rsidR="006358A1" w:rsidRDefault="006358A1" w:rsidP="00BF09E3">
      <w:pPr>
        <w:spacing w:before="240"/>
        <w:ind w:left="720"/>
        <w:jc w:val="both"/>
        <w:rPr>
          <w:i/>
          <w:lang w:val="ro-RO"/>
        </w:rPr>
      </w:pPr>
      <w:r>
        <w:rPr>
          <w:i/>
          <w:lang w:val="ro-RO"/>
        </w:rPr>
        <w:t xml:space="preserve">Pentru </w:t>
      </w:r>
      <w:r w:rsidRPr="006E50E4">
        <w:rPr>
          <w:i/>
        </w:rPr>
        <w:t>|G</w:t>
      </w:r>
      <w:r>
        <w:rPr>
          <w:i/>
          <w:vertAlign w:val="subscript"/>
        </w:rPr>
        <w:t>3</w:t>
      </w:r>
      <w:r w:rsidRPr="006E50E4">
        <w:rPr>
          <w:i/>
        </w:rPr>
        <w:t>|</w:t>
      </w:r>
      <w:r>
        <w:rPr>
          <w:i/>
          <w:lang w:val="ro-RO"/>
        </w:rPr>
        <w:t xml:space="preserve"> = 3: </w:t>
      </w:r>
      <w:r>
        <w:rPr>
          <w:i/>
          <w:lang w:val="ro-RO"/>
        </w:rPr>
        <w:tab/>
        <w:t>G</w:t>
      </w:r>
      <w:r>
        <w:rPr>
          <w:i/>
          <w:vertAlign w:val="subscript"/>
          <w:lang w:val="ro-RO"/>
        </w:rPr>
        <w:t>3</w:t>
      </w:r>
      <w:r>
        <w:rPr>
          <w:i/>
          <w:lang w:val="ro-RO"/>
        </w:rPr>
        <w:t xml:space="preserve"> = K</w:t>
      </w:r>
      <w:r>
        <w:rPr>
          <w:i/>
          <w:vertAlign w:val="subscript"/>
          <w:lang w:val="ro-RO"/>
        </w:rPr>
        <w:t>3</w:t>
      </w:r>
      <w:r>
        <w:rPr>
          <w:i/>
          <w:lang w:val="ro-RO"/>
        </w:rPr>
        <w:t>.</w:t>
      </w:r>
    </w:p>
    <w:p w:rsidR="006358A1" w:rsidRDefault="006358A1" w:rsidP="00BF09E3">
      <w:pPr>
        <w:spacing w:before="240"/>
        <w:ind w:left="720"/>
        <w:jc w:val="both"/>
        <w:rPr>
          <w:i/>
          <w:lang w:val="ro-RO"/>
        </w:rPr>
      </w:pPr>
      <w:r w:rsidRPr="00925DD8">
        <w:rPr>
          <w:i/>
          <w:lang w:val="ro-RO"/>
        </w:rPr>
        <w:pict>
          <v:shape id="_x0000_i1529" type="#_x0000_t75" style="width:113.45pt;height:65.2pt">
            <v:imagedata r:id="rId659" o:title=""/>
          </v:shape>
        </w:pict>
      </w:r>
    </w:p>
    <w:p w:rsidR="006358A1" w:rsidRDefault="006358A1" w:rsidP="00F92770">
      <w:pPr>
        <w:spacing w:before="240"/>
        <w:ind w:left="120" w:firstLine="600"/>
        <w:jc w:val="both"/>
        <w:rPr>
          <w:i/>
        </w:rPr>
      </w:pPr>
      <w:r>
        <w:rPr>
          <w:i/>
          <w:lang w:val="ro-RO"/>
        </w:rPr>
        <w:t xml:space="preserve">Pentru </w:t>
      </w:r>
      <w:r w:rsidRPr="006E50E4">
        <w:rPr>
          <w:i/>
        </w:rPr>
        <w:t>|G|</w:t>
      </w:r>
      <w:r>
        <w:rPr>
          <w:i/>
          <w:lang w:val="ro-RO"/>
        </w:rPr>
        <w:t xml:space="preserve"> </w:t>
      </w:r>
      <w:r w:rsidRPr="006E50E4">
        <w:rPr>
          <w:i/>
        </w:rPr>
        <w:sym w:font="Symbol" w:char="F0B3"/>
      </w:r>
      <w:r w:rsidRPr="006E50E4">
        <w:rPr>
          <w:i/>
        </w:rPr>
        <w:t xml:space="preserve"> 4</w:t>
      </w:r>
      <w:r>
        <w:rPr>
          <w:i/>
        </w:rPr>
        <w:t xml:space="preserve"> se demonstrează prin </w:t>
      </w:r>
      <w:r w:rsidRPr="00A568CD">
        <w:rPr>
          <w:b/>
          <w:i/>
          <w:u w:val="single"/>
        </w:rPr>
        <w:t>inducţie</w:t>
      </w:r>
      <w:r>
        <w:rPr>
          <w:i/>
        </w:rPr>
        <w:t xml:space="preserve"> după numărul de noduri că se poate construi un graf G cu proprietăţile de mai sus şi cu dimensiunea </w:t>
      </w:r>
      <w:r w:rsidRPr="00F92770">
        <w:rPr>
          <w:i/>
        </w:rPr>
        <w:t>2|G| - 4</w:t>
      </w:r>
      <w:r>
        <w:rPr>
          <w:i/>
        </w:rPr>
        <w:t>.</w:t>
      </w:r>
    </w:p>
    <w:p w:rsidR="006358A1" w:rsidRDefault="006358A1" w:rsidP="00E1620D">
      <w:pPr>
        <w:ind w:left="120" w:firstLine="600"/>
        <w:jc w:val="both"/>
        <w:rPr>
          <w:i/>
          <w:lang w:val="ro-RO"/>
        </w:rPr>
      </w:pPr>
      <w:r w:rsidRPr="00F027D5">
        <w:rPr>
          <w:b/>
          <w:i/>
        </w:rPr>
        <w:t>Pasul I</w:t>
      </w:r>
      <w:r>
        <w:rPr>
          <w:b/>
          <w:i/>
        </w:rPr>
        <w:t>:</w:t>
      </w:r>
      <w:r>
        <w:rPr>
          <w:i/>
        </w:rPr>
        <w:t xml:space="preserve"> </w:t>
      </w:r>
      <w:r w:rsidRPr="006E50E4">
        <w:rPr>
          <w:i/>
        </w:rPr>
        <w:t>|G</w:t>
      </w:r>
      <w:r>
        <w:rPr>
          <w:i/>
          <w:vertAlign w:val="subscript"/>
        </w:rPr>
        <w:t>4</w:t>
      </w:r>
      <w:r w:rsidRPr="006E50E4">
        <w:rPr>
          <w:i/>
        </w:rPr>
        <w:t>|</w:t>
      </w:r>
      <w:r>
        <w:rPr>
          <w:i/>
          <w:lang w:val="ro-RO"/>
        </w:rPr>
        <w:t xml:space="preserve"> = 4:</w:t>
      </w:r>
      <w:r>
        <w:rPr>
          <w:i/>
          <w:lang w:val="ro-RO"/>
        </w:rPr>
        <w:tab/>
        <w:t xml:space="preserve"> G</w:t>
      </w:r>
      <w:r>
        <w:rPr>
          <w:i/>
          <w:vertAlign w:val="subscript"/>
          <w:lang w:val="ro-RO"/>
        </w:rPr>
        <w:t>4</w:t>
      </w:r>
      <w:r>
        <w:rPr>
          <w:i/>
          <w:lang w:val="ro-RO"/>
        </w:rPr>
        <w:t xml:space="preserve"> = C</w:t>
      </w:r>
      <w:r>
        <w:rPr>
          <w:i/>
          <w:vertAlign w:val="subscript"/>
          <w:lang w:val="ro-RO"/>
        </w:rPr>
        <w:t>4</w:t>
      </w:r>
      <w:r>
        <w:rPr>
          <w:i/>
          <w:lang w:val="ro-RO"/>
        </w:rPr>
        <w:t xml:space="preserve">; </w:t>
      </w:r>
      <w:r>
        <w:rPr>
          <w:i/>
        </w:rPr>
        <w:t>|E(G</w:t>
      </w:r>
      <w:r>
        <w:rPr>
          <w:i/>
          <w:vertAlign w:val="subscript"/>
        </w:rPr>
        <w:t>4</w:t>
      </w:r>
      <w:r>
        <w:rPr>
          <w:i/>
        </w:rPr>
        <w:t>)| = 4 = 2*4 – 4.</w:t>
      </w:r>
      <w:r>
        <w:rPr>
          <w:i/>
          <w:lang w:val="ro-RO"/>
        </w:rPr>
        <w:t xml:space="preserve"> </w:t>
      </w:r>
    </w:p>
    <w:p w:rsidR="006358A1" w:rsidRDefault="006358A1" w:rsidP="00E1620D">
      <w:pPr>
        <w:ind w:left="120" w:firstLine="600"/>
        <w:jc w:val="both"/>
        <w:rPr>
          <w:i/>
          <w:lang w:val="ro-RO"/>
        </w:rPr>
      </w:pPr>
      <w:r w:rsidRPr="00925DD8">
        <w:rPr>
          <w:i/>
          <w:lang w:val="ro-RO"/>
        </w:rPr>
        <w:pict>
          <v:shape id="_x0000_i1530" type="#_x0000_t75" style="width:116.85pt;height:91.7pt">
            <v:imagedata r:id="rId660" o:title=""/>
          </v:shape>
        </w:pict>
      </w:r>
    </w:p>
    <w:p w:rsidR="006358A1" w:rsidRDefault="006358A1" w:rsidP="00E1620D">
      <w:pPr>
        <w:ind w:left="120" w:firstLine="600"/>
        <w:jc w:val="both"/>
        <w:rPr>
          <w:i/>
          <w:lang w:val="ro-RO"/>
        </w:rPr>
      </w:pPr>
      <w:r>
        <w:rPr>
          <w:i/>
          <w:lang w:val="ro-RO"/>
        </w:rPr>
        <w:tab/>
      </w:r>
      <w:r w:rsidRPr="006E50E4">
        <w:rPr>
          <w:i/>
        </w:rPr>
        <w:t>|G</w:t>
      </w:r>
      <w:r>
        <w:rPr>
          <w:i/>
          <w:vertAlign w:val="subscript"/>
        </w:rPr>
        <w:t>5</w:t>
      </w:r>
      <w:r w:rsidRPr="006E50E4">
        <w:rPr>
          <w:i/>
        </w:rPr>
        <w:t>|</w:t>
      </w:r>
      <w:r>
        <w:rPr>
          <w:i/>
          <w:lang w:val="ro-RO"/>
        </w:rPr>
        <w:t xml:space="preserve"> = 5:</w:t>
      </w:r>
      <w:r>
        <w:rPr>
          <w:i/>
          <w:lang w:val="ro-RO"/>
        </w:rPr>
        <w:tab/>
      </w:r>
      <w:r>
        <w:rPr>
          <w:i/>
        </w:rPr>
        <w:t>|E(G</w:t>
      </w:r>
      <w:r>
        <w:rPr>
          <w:i/>
          <w:vertAlign w:val="subscript"/>
        </w:rPr>
        <w:t>5</w:t>
      </w:r>
      <w:r>
        <w:rPr>
          <w:i/>
        </w:rPr>
        <w:t>)| = 6 = 2*5 – 4.</w:t>
      </w:r>
    </w:p>
    <w:p w:rsidR="006358A1" w:rsidRDefault="006358A1" w:rsidP="00E1620D">
      <w:pPr>
        <w:ind w:left="120" w:firstLine="600"/>
        <w:jc w:val="both"/>
        <w:rPr>
          <w:i/>
          <w:lang w:val="ro-RO"/>
        </w:rPr>
      </w:pPr>
      <w:r w:rsidRPr="00925DD8">
        <w:rPr>
          <w:i/>
          <w:lang w:val="ro-RO"/>
        </w:rPr>
        <w:pict>
          <v:shape id="_x0000_i1531" type="#_x0000_t75" style="width:137.2pt;height:125pt">
            <v:imagedata r:id="rId661" o:title=""/>
          </v:shape>
        </w:pict>
      </w:r>
      <w:r>
        <w:rPr>
          <w:i/>
          <w:lang w:val="ro-RO"/>
        </w:rPr>
        <w:t xml:space="preserve"> </w:t>
      </w:r>
      <w:r w:rsidRPr="00A3668C">
        <w:rPr>
          <w:i/>
          <w:lang w:val="ro-RO"/>
        </w:rPr>
        <w:pict>
          <v:shape id="_x0000_i1532" type="#_x0000_t75" style="width:131.1pt;height:120.9pt">
            <v:imagedata r:id="rId662" o:title=""/>
          </v:shape>
        </w:pict>
      </w:r>
    </w:p>
    <w:p w:rsidR="006358A1" w:rsidRDefault="006358A1" w:rsidP="00E1620D">
      <w:pPr>
        <w:ind w:left="120" w:firstLine="600"/>
        <w:jc w:val="both"/>
        <w:rPr>
          <w:i/>
        </w:rPr>
      </w:pPr>
      <w:r w:rsidRPr="00F027D5">
        <w:rPr>
          <w:b/>
          <w:i/>
          <w:lang w:val="ro-RO"/>
        </w:rPr>
        <w:t>Pasul II:</w:t>
      </w:r>
      <w:r>
        <w:rPr>
          <w:i/>
          <w:lang w:val="ro-RO"/>
        </w:rPr>
        <w:t xml:space="preserve"> Presupunem afirmaţia adevărată pentru </w:t>
      </w:r>
      <w:r w:rsidRPr="006E50E4">
        <w:rPr>
          <w:i/>
        </w:rPr>
        <w:t>|G|</w:t>
      </w:r>
      <w:r>
        <w:rPr>
          <w:i/>
          <w:lang w:val="ro-RO"/>
        </w:rPr>
        <w:t xml:space="preserve"> </w:t>
      </w:r>
      <w:r>
        <w:rPr>
          <w:i/>
        </w:rPr>
        <w:sym w:font="Symbol" w:char="F0A3"/>
      </w:r>
      <w:r>
        <w:rPr>
          <w:i/>
        </w:rPr>
        <w:t xml:space="preserve"> </w:t>
      </w:r>
      <w:r w:rsidRPr="006E50E4">
        <w:rPr>
          <w:i/>
        </w:rPr>
        <w:t xml:space="preserve"> </w:t>
      </w:r>
      <w:r>
        <w:rPr>
          <w:i/>
        </w:rPr>
        <w:t xml:space="preserve">n. Demonstrăm pentru </w:t>
      </w:r>
      <w:r w:rsidRPr="006E50E4">
        <w:rPr>
          <w:i/>
        </w:rPr>
        <w:t>|G|</w:t>
      </w:r>
      <w:r>
        <w:rPr>
          <w:i/>
        </w:rPr>
        <w:t xml:space="preserve"> = n + 1.</w:t>
      </w:r>
    </w:p>
    <w:p w:rsidR="006358A1" w:rsidRDefault="006358A1" w:rsidP="00E1620D">
      <w:pPr>
        <w:ind w:left="120" w:firstLine="600"/>
        <w:jc w:val="both"/>
        <w:rPr>
          <w:i/>
          <w:lang w:val="ro-RO"/>
        </w:rPr>
      </w:pPr>
      <w:r>
        <w:rPr>
          <w:i/>
          <w:lang w:val="ro-RO"/>
        </w:rPr>
        <w:lastRenderedPageBreak/>
        <w:t>Graful G</w:t>
      </w:r>
      <w:r>
        <w:rPr>
          <w:i/>
          <w:vertAlign w:val="subscript"/>
          <w:lang w:val="ro-RO"/>
        </w:rPr>
        <w:t>n+1</w:t>
      </w:r>
      <w:r>
        <w:rPr>
          <w:i/>
          <w:lang w:val="ro-RO"/>
        </w:rPr>
        <w:t xml:space="preserve"> se poate construi din graful G</w:t>
      </w:r>
      <w:r>
        <w:rPr>
          <w:i/>
          <w:vertAlign w:val="subscript"/>
          <w:lang w:val="ro-RO"/>
        </w:rPr>
        <w:t>n</w:t>
      </w:r>
      <w:r>
        <w:rPr>
          <w:i/>
          <w:lang w:val="ro-RO"/>
        </w:rPr>
        <w:t xml:space="preserve"> astfel:</w:t>
      </w:r>
    </w:p>
    <w:p w:rsidR="006358A1" w:rsidRPr="005236D4" w:rsidRDefault="006358A1" w:rsidP="00830E2A">
      <w:pPr>
        <w:numPr>
          <w:ilvl w:val="1"/>
          <w:numId w:val="60"/>
        </w:numPr>
        <w:spacing w:after="0" w:line="240" w:lineRule="auto"/>
        <w:jc w:val="both"/>
        <w:rPr>
          <w:i/>
          <w:lang w:val="ro-RO"/>
        </w:rPr>
      </w:pPr>
      <w:r>
        <w:rPr>
          <w:i/>
          <w:lang w:val="ro-RO"/>
        </w:rPr>
        <w:t>la mulţimea vârfurilor din G</w:t>
      </w:r>
      <w:r>
        <w:rPr>
          <w:i/>
          <w:vertAlign w:val="subscript"/>
          <w:lang w:val="ro-RO"/>
        </w:rPr>
        <w:t>n</w:t>
      </w:r>
      <w:r>
        <w:rPr>
          <w:i/>
          <w:lang w:val="ro-RO"/>
        </w:rPr>
        <w:t xml:space="preserve"> se adaugă un nou nod, fie acesta n. Astfel, </w:t>
      </w:r>
      <w:r>
        <w:rPr>
          <w:i/>
          <w:lang w:val="ro-RO"/>
        </w:rPr>
        <w:br/>
        <w:t>V(G</w:t>
      </w:r>
      <w:r>
        <w:rPr>
          <w:i/>
          <w:vertAlign w:val="subscript"/>
          <w:lang w:val="ro-RO"/>
        </w:rPr>
        <w:t>n+1</w:t>
      </w:r>
      <w:r>
        <w:rPr>
          <w:i/>
          <w:lang w:val="ro-RO"/>
        </w:rPr>
        <w:t xml:space="preserve">) = </w:t>
      </w:r>
      <w:r>
        <w:rPr>
          <w:i/>
        </w:rPr>
        <w:t>{0, 1, …, n-1, n}.</w:t>
      </w:r>
    </w:p>
    <w:p w:rsidR="006358A1" w:rsidRPr="00074069" w:rsidRDefault="006358A1" w:rsidP="00830E2A">
      <w:pPr>
        <w:numPr>
          <w:ilvl w:val="1"/>
          <w:numId w:val="60"/>
        </w:numPr>
        <w:spacing w:after="0" w:line="240" w:lineRule="auto"/>
        <w:jc w:val="both"/>
        <w:rPr>
          <w:i/>
          <w:lang w:val="ro-RO"/>
        </w:rPr>
      </w:pPr>
      <w:r>
        <w:rPr>
          <w:i/>
        </w:rPr>
        <w:t>prima muchie inserată în E(G</w:t>
      </w:r>
      <w:r>
        <w:rPr>
          <w:i/>
          <w:vertAlign w:val="subscript"/>
        </w:rPr>
        <w:t>n+1</w:t>
      </w:r>
      <w:r>
        <w:rPr>
          <w:i/>
        </w:rPr>
        <w:t>) la construirea grafului G</w:t>
      </w:r>
      <w:r>
        <w:rPr>
          <w:i/>
          <w:vertAlign w:val="subscript"/>
        </w:rPr>
        <w:t>n+1</w:t>
      </w:r>
      <w:r>
        <w:rPr>
          <w:i/>
        </w:rPr>
        <w:t xml:space="preserve"> este muchia </w:t>
      </w:r>
      <w:r w:rsidRPr="005236D4">
        <w:rPr>
          <w:b/>
          <w:i/>
        </w:rPr>
        <w:t xml:space="preserve">(n, </w:t>
      </w:r>
      <w:r>
        <w:rPr>
          <w:b/>
          <w:i/>
        </w:rPr>
        <w:t>i</w:t>
      </w:r>
      <w:r w:rsidRPr="00702ACE">
        <w:rPr>
          <w:b/>
          <w:i/>
          <w:vertAlign w:val="subscript"/>
        </w:rPr>
        <w:t>0</w:t>
      </w:r>
      <w:r w:rsidRPr="005236D4">
        <w:rPr>
          <w:b/>
          <w:i/>
        </w:rPr>
        <w:t>)</w:t>
      </w:r>
      <w:r>
        <w:rPr>
          <w:i/>
        </w:rPr>
        <w:t xml:space="preserve">, cu </w:t>
      </w:r>
      <w:r w:rsidRPr="00CF2AB5">
        <w:rPr>
          <w:b/>
          <w:i/>
        </w:rPr>
        <w:t>i</w:t>
      </w:r>
      <w:r w:rsidRPr="00CF2AB5">
        <w:rPr>
          <w:b/>
          <w:i/>
          <w:vertAlign w:val="subscript"/>
        </w:rPr>
        <w:t>0</w:t>
      </w:r>
      <w:r>
        <w:rPr>
          <w:i/>
        </w:rPr>
        <w:t xml:space="preserve"> oarecare din {0, 1, …, n-1}, </w:t>
      </w:r>
      <w:r w:rsidRPr="00702ACE">
        <w:rPr>
          <w:i/>
        </w:rPr>
        <w:t>care</w:t>
      </w:r>
      <w:r>
        <w:rPr>
          <w:i/>
        </w:rPr>
        <w:t xml:space="preserve"> va fi etichetată cu </w:t>
      </w:r>
      <w:r w:rsidRPr="005236D4">
        <w:rPr>
          <w:b/>
          <w:i/>
        </w:rPr>
        <w:t>1</w:t>
      </w:r>
      <w:r>
        <w:rPr>
          <w:i/>
        </w:rPr>
        <w:t>;</w:t>
      </w:r>
    </w:p>
    <w:p w:rsidR="006358A1" w:rsidRDefault="006358A1" w:rsidP="00830E2A">
      <w:pPr>
        <w:numPr>
          <w:ilvl w:val="1"/>
          <w:numId w:val="60"/>
        </w:numPr>
        <w:spacing w:after="0" w:line="240" w:lineRule="auto"/>
        <w:jc w:val="both"/>
        <w:rPr>
          <w:i/>
          <w:lang w:val="ro-RO"/>
        </w:rPr>
      </w:pPr>
      <w:r>
        <w:rPr>
          <w:i/>
        </w:rPr>
        <w:t>se introduc apoi în E(G</w:t>
      </w:r>
      <w:r>
        <w:rPr>
          <w:i/>
          <w:vertAlign w:val="subscript"/>
        </w:rPr>
        <w:t>n+1</w:t>
      </w:r>
      <w:r>
        <w:rPr>
          <w:i/>
        </w:rPr>
        <w:t>) muchiile dintre nodurile 0, 1, …, n-1, în ordinea în care au fost introduse în G</w:t>
      </w:r>
      <w:r>
        <w:rPr>
          <w:i/>
          <w:vertAlign w:val="subscript"/>
        </w:rPr>
        <w:t>n</w:t>
      </w:r>
      <w:r>
        <w:rPr>
          <w:i/>
        </w:rPr>
        <w:t xml:space="preserve">, etichetate </w:t>
      </w:r>
      <w:r w:rsidRPr="002D1732">
        <w:rPr>
          <w:b/>
          <w:i/>
        </w:rPr>
        <w:t>de la 2 la 2n – 3</w:t>
      </w:r>
      <w:r>
        <w:rPr>
          <w:i/>
        </w:rPr>
        <w:t xml:space="preserve"> (deoarece am presupus la pasul inductiv c</w:t>
      </w:r>
      <w:r>
        <w:rPr>
          <w:i/>
          <w:lang w:val="ro-RO"/>
        </w:rPr>
        <w:t>ă G</w:t>
      </w:r>
      <w:r>
        <w:rPr>
          <w:i/>
          <w:vertAlign w:val="subscript"/>
          <w:lang w:val="ro-RO"/>
        </w:rPr>
        <w:t>n</w:t>
      </w:r>
      <w:r>
        <w:rPr>
          <w:i/>
          <w:lang w:val="ro-RO"/>
        </w:rPr>
        <w:t xml:space="preserve"> are dimensiunea 2n – 4);</w:t>
      </w:r>
    </w:p>
    <w:p w:rsidR="006358A1" w:rsidRDefault="006358A1" w:rsidP="00830E2A">
      <w:pPr>
        <w:numPr>
          <w:ilvl w:val="1"/>
          <w:numId w:val="60"/>
        </w:numPr>
        <w:spacing w:after="0" w:line="240" w:lineRule="auto"/>
        <w:jc w:val="both"/>
        <w:rPr>
          <w:i/>
          <w:lang w:val="ro-RO"/>
        </w:rPr>
      </w:pPr>
      <w:r>
        <w:rPr>
          <w:i/>
          <w:lang w:val="ro-RO"/>
        </w:rPr>
        <w:t>din modul de construcţie până la acest pas a lui G</w:t>
      </w:r>
      <w:r>
        <w:rPr>
          <w:i/>
          <w:vertAlign w:val="subscript"/>
          <w:lang w:val="ro-RO"/>
        </w:rPr>
        <w:t>n+1</w:t>
      </w:r>
      <w:r>
        <w:rPr>
          <w:i/>
          <w:lang w:val="ro-RO"/>
        </w:rPr>
        <w:t>, reiese că subgraful indus în G</w:t>
      </w:r>
      <w:r>
        <w:rPr>
          <w:i/>
          <w:vertAlign w:val="subscript"/>
          <w:lang w:val="ro-RO"/>
        </w:rPr>
        <w:t>n+1</w:t>
      </w:r>
      <w:r>
        <w:rPr>
          <w:i/>
          <w:lang w:val="ro-RO"/>
        </w:rPr>
        <w:t xml:space="preserve"> de mulţimea </w:t>
      </w:r>
      <w:r w:rsidRPr="004343A4">
        <w:rPr>
          <w:i/>
          <w:lang w:val="ro-RO"/>
        </w:rPr>
        <w:t>{0, 1, …, n-1 } este chiar G</w:t>
      </w:r>
      <w:r w:rsidRPr="004343A4">
        <w:rPr>
          <w:i/>
          <w:vertAlign w:val="subscript"/>
          <w:lang w:val="ro-RO"/>
        </w:rPr>
        <w:t>n</w:t>
      </w:r>
      <w:r w:rsidRPr="004343A4">
        <w:rPr>
          <w:i/>
          <w:lang w:val="ro-RO"/>
        </w:rPr>
        <w:t xml:space="preserve">, deci are proprietatea că, </w:t>
      </w:r>
      <w:r>
        <w:rPr>
          <w:i/>
          <w:lang w:val="ro-RO"/>
        </w:rPr>
        <w:br/>
      </w:r>
      <w:r w:rsidRPr="005A094D">
        <w:rPr>
          <w:b/>
          <w:i/>
          <w:lang w:val="ro-RO"/>
        </w:rPr>
        <w:sym w:font="Symbol" w:char="F022"/>
      </w:r>
      <w:r w:rsidRPr="005A094D">
        <w:rPr>
          <w:b/>
          <w:i/>
          <w:lang w:val="ro-RO"/>
        </w:rPr>
        <w:t xml:space="preserve">i </w:t>
      </w:r>
      <w:r w:rsidRPr="005A094D">
        <w:rPr>
          <w:b/>
          <w:i/>
          <w:lang w:val="ro-RO"/>
        </w:rPr>
        <w:sym w:font="Symbol" w:char="F0CE"/>
      </w:r>
      <w:r w:rsidRPr="005A094D">
        <w:rPr>
          <w:b/>
          <w:i/>
          <w:lang w:val="ro-RO"/>
        </w:rPr>
        <w:t xml:space="preserve"> {0, 1, …, n-1 },  </w:t>
      </w:r>
      <w:r w:rsidRPr="005A094D">
        <w:rPr>
          <w:b/>
          <w:i/>
          <w:lang w:val="ro-RO"/>
        </w:rPr>
        <w:sym w:font="Symbol" w:char="F022"/>
      </w:r>
      <w:r w:rsidRPr="005A094D">
        <w:rPr>
          <w:b/>
          <w:i/>
          <w:lang w:val="ro-RO"/>
        </w:rPr>
        <w:t xml:space="preserve">j </w:t>
      </w:r>
      <w:r w:rsidRPr="005A094D">
        <w:rPr>
          <w:b/>
          <w:i/>
          <w:lang w:val="ro-RO"/>
        </w:rPr>
        <w:sym w:font="Symbol" w:char="F0CE"/>
      </w:r>
      <w:r w:rsidRPr="005A094D">
        <w:rPr>
          <w:b/>
          <w:i/>
          <w:lang w:val="ro-RO"/>
        </w:rPr>
        <w:t xml:space="preserve"> {0, 1, …, n-1 } – {i}, există un drum „crescător” de la i la j.</w:t>
      </w:r>
      <w:r>
        <w:rPr>
          <w:i/>
          <w:lang w:val="ro-RO"/>
        </w:rPr>
        <w:t xml:space="preserve"> </w:t>
      </w:r>
    </w:p>
    <w:p w:rsidR="006358A1" w:rsidRDefault="006358A1" w:rsidP="00D93354">
      <w:pPr>
        <w:ind w:left="1800"/>
        <w:jc w:val="both"/>
        <w:rPr>
          <w:i/>
          <w:lang w:val="ro-RO"/>
        </w:rPr>
      </w:pPr>
      <w:r>
        <w:rPr>
          <w:i/>
          <w:lang w:val="ro-RO"/>
        </w:rPr>
        <w:t xml:space="preserve">În particular, </w:t>
      </w:r>
      <w:r>
        <w:rPr>
          <w:i/>
          <w:lang w:val="ro-RO"/>
        </w:rPr>
        <w:sym w:font="Symbol" w:char="F022"/>
      </w:r>
      <w:r>
        <w:rPr>
          <w:i/>
          <w:lang w:val="ro-RO"/>
        </w:rPr>
        <w:t xml:space="preserve">j </w:t>
      </w:r>
      <w:r>
        <w:rPr>
          <w:i/>
          <w:lang w:val="ro-RO"/>
        </w:rPr>
        <w:sym w:font="Symbol" w:char="F0CE"/>
      </w:r>
      <w:r w:rsidRPr="004343A4">
        <w:rPr>
          <w:i/>
          <w:lang w:val="ro-RO"/>
        </w:rPr>
        <w:t xml:space="preserve"> {0, 1, …, n-1}</w:t>
      </w:r>
      <w:r>
        <w:rPr>
          <w:i/>
          <w:lang w:val="ro-RO"/>
        </w:rPr>
        <w:t xml:space="preserve"> – {i</w:t>
      </w:r>
      <w:r>
        <w:rPr>
          <w:i/>
          <w:vertAlign w:val="subscript"/>
          <w:lang w:val="ro-RO"/>
        </w:rPr>
        <w:t>0</w:t>
      </w:r>
      <w:r>
        <w:rPr>
          <w:i/>
          <w:lang w:val="ro-RO"/>
        </w:rPr>
        <w:t>}</w:t>
      </w:r>
      <w:r w:rsidRPr="004343A4">
        <w:rPr>
          <w:i/>
          <w:lang w:val="ro-RO"/>
        </w:rPr>
        <w:t xml:space="preserve">, </w:t>
      </w:r>
      <w:r w:rsidRPr="005A094D">
        <w:rPr>
          <w:i/>
          <w:lang w:val="ro-RO"/>
        </w:rPr>
        <w:t xml:space="preserve">există un drum crescător de la </w:t>
      </w:r>
      <w:r>
        <w:rPr>
          <w:i/>
          <w:lang w:val="ro-RO"/>
        </w:rPr>
        <w:t>i</w:t>
      </w:r>
      <w:r w:rsidRPr="00CF2AB5">
        <w:rPr>
          <w:i/>
          <w:vertAlign w:val="subscript"/>
          <w:lang w:val="ro-RO"/>
        </w:rPr>
        <w:t>0</w:t>
      </w:r>
      <w:r w:rsidRPr="005A094D">
        <w:rPr>
          <w:i/>
          <w:lang w:val="ro-RO"/>
        </w:rPr>
        <w:t xml:space="preserve"> la j.</w:t>
      </w:r>
      <w:r>
        <w:rPr>
          <w:i/>
          <w:lang w:val="ro-RO"/>
        </w:rPr>
        <w:t xml:space="preserve"> Întrucât unica legătură a nodului </w:t>
      </w:r>
      <w:r w:rsidRPr="00464863">
        <w:rPr>
          <w:b/>
          <w:i/>
          <w:lang w:val="ro-RO"/>
        </w:rPr>
        <w:t>n</w:t>
      </w:r>
      <w:r>
        <w:rPr>
          <w:i/>
          <w:lang w:val="ro-RO"/>
        </w:rPr>
        <w:t xml:space="preserve"> cu nodurile din acest subgraf indus este muchia </w:t>
      </w:r>
      <w:r w:rsidRPr="00464863">
        <w:rPr>
          <w:b/>
          <w:i/>
          <w:lang w:val="ro-RO"/>
        </w:rPr>
        <w:t>(n, i</w:t>
      </w:r>
      <w:r w:rsidRPr="00464863">
        <w:rPr>
          <w:b/>
          <w:i/>
          <w:vertAlign w:val="subscript"/>
          <w:lang w:val="ro-RO"/>
        </w:rPr>
        <w:t>0</w:t>
      </w:r>
      <w:r w:rsidRPr="00464863">
        <w:rPr>
          <w:b/>
          <w:i/>
          <w:lang w:val="ro-RO"/>
        </w:rPr>
        <w:t>)</w:t>
      </w:r>
      <w:r>
        <w:rPr>
          <w:i/>
          <w:lang w:val="ro-RO"/>
        </w:rPr>
        <w:t xml:space="preserve">, înseamnă că orice drum între n şi un nod j din </w:t>
      </w:r>
      <w:r w:rsidRPr="004343A4">
        <w:rPr>
          <w:i/>
          <w:lang w:val="ro-RO"/>
        </w:rPr>
        <w:t>{0, 1, …, n-1}</w:t>
      </w:r>
      <w:r>
        <w:rPr>
          <w:i/>
          <w:lang w:val="ro-RO"/>
        </w:rPr>
        <w:t xml:space="preserve"> începe cu muchia </w:t>
      </w:r>
      <w:r w:rsidRPr="00464863">
        <w:rPr>
          <w:b/>
          <w:i/>
          <w:lang w:val="ro-RO"/>
        </w:rPr>
        <w:t>(n, i</w:t>
      </w:r>
      <w:r w:rsidRPr="00464863">
        <w:rPr>
          <w:b/>
          <w:i/>
          <w:vertAlign w:val="subscript"/>
          <w:lang w:val="ro-RO"/>
        </w:rPr>
        <w:t>0</w:t>
      </w:r>
      <w:r w:rsidRPr="00464863">
        <w:rPr>
          <w:b/>
          <w:i/>
          <w:lang w:val="ro-RO"/>
        </w:rPr>
        <w:t>)</w:t>
      </w:r>
      <w:r>
        <w:rPr>
          <w:b/>
          <w:i/>
          <w:lang w:val="ro-RO"/>
        </w:rPr>
        <w:t xml:space="preserve"> </w:t>
      </w:r>
      <w:r>
        <w:rPr>
          <w:i/>
          <w:lang w:val="ro-RO"/>
        </w:rPr>
        <w:t>şi se continuă cu drumul corespunzător de la i</w:t>
      </w:r>
      <w:r w:rsidRPr="00464863">
        <w:rPr>
          <w:i/>
          <w:vertAlign w:val="subscript"/>
          <w:lang w:val="ro-RO"/>
        </w:rPr>
        <w:t>0</w:t>
      </w:r>
      <w:r>
        <w:rPr>
          <w:i/>
          <w:lang w:val="ro-RO"/>
        </w:rPr>
        <w:t xml:space="preserve"> la j. Deoarece muchia </w:t>
      </w:r>
      <w:r w:rsidRPr="00464863">
        <w:rPr>
          <w:b/>
          <w:i/>
          <w:lang w:val="ro-RO"/>
        </w:rPr>
        <w:t>(n, i</w:t>
      </w:r>
      <w:r w:rsidRPr="00464863">
        <w:rPr>
          <w:b/>
          <w:i/>
          <w:vertAlign w:val="subscript"/>
          <w:lang w:val="ro-RO"/>
        </w:rPr>
        <w:t>0</w:t>
      </w:r>
      <w:r w:rsidRPr="00464863">
        <w:rPr>
          <w:b/>
          <w:i/>
          <w:lang w:val="ro-RO"/>
        </w:rPr>
        <w:t>)</w:t>
      </w:r>
      <w:r>
        <w:rPr>
          <w:i/>
          <w:lang w:val="ro-RO"/>
        </w:rPr>
        <w:t xml:space="preserve"> are cea mai mică etichetă, orice drum crescător pornind din i</w:t>
      </w:r>
      <w:r w:rsidRPr="00464863">
        <w:rPr>
          <w:i/>
          <w:vertAlign w:val="subscript"/>
          <w:lang w:val="ro-RO"/>
        </w:rPr>
        <w:t>0</w:t>
      </w:r>
      <w:r>
        <w:rPr>
          <w:i/>
          <w:lang w:val="ro-RO"/>
        </w:rPr>
        <w:t xml:space="preserve"> în faţa căruia se adaugă această muchie rămâne drum crescător, conform definiţiei. Aşadar, </w:t>
      </w:r>
      <w:r w:rsidRPr="005A094D">
        <w:rPr>
          <w:b/>
          <w:i/>
          <w:lang w:val="ro-RO"/>
        </w:rPr>
        <w:t xml:space="preserve">există cel puţin un drum </w:t>
      </w:r>
      <w:r>
        <w:rPr>
          <w:b/>
          <w:i/>
          <w:lang w:val="ro-RO"/>
        </w:rPr>
        <w:t>crescător</w:t>
      </w:r>
      <w:r w:rsidRPr="005A094D">
        <w:rPr>
          <w:b/>
          <w:i/>
          <w:lang w:val="ro-RO"/>
        </w:rPr>
        <w:t xml:space="preserve"> de la n la j, </w:t>
      </w:r>
      <w:r>
        <w:rPr>
          <w:b/>
          <w:i/>
          <w:lang w:val="ro-RO"/>
        </w:rPr>
        <w:br/>
      </w:r>
      <w:r w:rsidRPr="005A094D">
        <w:rPr>
          <w:b/>
          <w:i/>
          <w:lang w:val="ro-RO"/>
        </w:rPr>
        <w:sym w:font="Symbol" w:char="F022"/>
      </w:r>
      <w:r w:rsidRPr="005A094D">
        <w:rPr>
          <w:b/>
          <w:i/>
          <w:lang w:val="ro-RO"/>
        </w:rPr>
        <w:t xml:space="preserve">j </w:t>
      </w:r>
      <w:r w:rsidRPr="005A094D">
        <w:rPr>
          <w:b/>
          <w:i/>
          <w:lang w:val="ro-RO"/>
        </w:rPr>
        <w:sym w:font="Symbol" w:char="F0CE"/>
      </w:r>
      <w:r w:rsidRPr="005A094D">
        <w:rPr>
          <w:b/>
          <w:i/>
          <w:lang w:val="ro-RO"/>
        </w:rPr>
        <w:t xml:space="preserve"> {0, 1, …, n-1}</w:t>
      </w:r>
      <w:r>
        <w:rPr>
          <w:i/>
          <w:lang w:val="ro-RO"/>
        </w:rPr>
        <w:t>.</w:t>
      </w:r>
    </w:p>
    <w:p w:rsidR="006358A1" w:rsidRDefault="006358A1" w:rsidP="00830E2A">
      <w:pPr>
        <w:numPr>
          <w:ilvl w:val="1"/>
          <w:numId w:val="60"/>
        </w:numPr>
        <w:spacing w:after="0" w:line="240" w:lineRule="auto"/>
        <w:jc w:val="both"/>
        <w:rPr>
          <w:i/>
          <w:lang w:val="ro-RO"/>
        </w:rPr>
      </w:pPr>
      <w:r>
        <w:rPr>
          <w:i/>
          <w:lang w:val="ro-RO"/>
        </w:rPr>
        <w:t xml:space="preserve">în final se adaugă muchia </w:t>
      </w:r>
      <w:r w:rsidRPr="002D1732">
        <w:rPr>
          <w:b/>
          <w:i/>
          <w:lang w:val="ro-RO"/>
        </w:rPr>
        <w:t xml:space="preserve">(n – 1, </w:t>
      </w:r>
      <w:r>
        <w:rPr>
          <w:b/>
          <w:i/>
          <w:lang w:val="ro-RO"/>
        </w:rPr>
        <w:t>j</w:t>
      </w:r>
      <w:r>
        <w:rPr>
          <w:b/>
          <w:i/>
          <w:vertAlign w:val="subscript"/>
          <w:lang w:val="ro-RO"/>
        </w:rPr>
        <w:t>0</w:t>
      </w:r>
      <w:r w:rsidRPr="002D1732">
        <w:rPr>
          <w:b/>
          <w:i/>
          <w:lang w:val="ro-RO"/>
        </w:rPr>
        <w:t>)</w:t>
      </w:r>
      <w:r>
        <w:rPr>
          <w:i/>
          <w:lang w:val="ro-RO"/>
        </w:rPr>
        <w:t xml:space="preserve">, </w:t>
      </w:r>
      <w:r>
        <w:rPr>
          <w:i/>
        </w:rPr>
        <w:t xml:space="preserve">cu </w:t>
      </w:r>
      <w:r>
        <w:rPr>
          <w:b/>
          <w:i/>
        </w:rPr>
        <w:t>j</w:t>
      </w:r>
      <w:r w:rsidRPr="00CF2AB5">
        <w:rPr>
          <w:b/>
          <w:i/>
          <w:vertAlign w:val="subscript"/>
        </w:rPr>
        <w:t>0</w:t>
      </w:r>
      <w:r>
        <w:rPr>
          <w:i/>
        </w:rPr>
        <w:t xml:space="preserve"> oarecare din {0, 1, …, n-1}, </w:t>
      </w:r>
      <w:r>
        <w:rPr>
          <w:i/>
          <w:lang w:val="ro-RO"/>
        </w:rPr>
        <w:t xml:space="preserve">care va fi etichetată cu </w:t>
      </w:r>
      <w:r>
        <w:rPr>
          <w:b/>
          <w:i/>
          <w:lang w:val="ro-RO"/>
        </w:rPr>
        <w:t>2n – 2</w:t>
      </w:r>
      <w:r>
        <w:rPr>
          <w:i/>
          <w:lang w:val="ro-RO"/>
        </w:rPr>
        <w:t>. Conform celor arătate la pasul anterior, există un drum crescător de la j la j</w:t>
      </w:r>
      <w:r>
        <w:rPr>
          <w:i/>
          <w:vertAlign w:val="subscript"/>
          <w:lang w:val="ro-RO"/>
        </w:rPr>
        <w:t>0</w:t>
      </w:r>
      <w:r>
        <w:rPr>
          <w:i/>
          <w:lang w:val="ro-RO"/>
        </w:rPr>
        <w:t xml:space="preserve">, </w:t>
      </w:r>
      <w:r>
        <w:rPr>
          <w:i/>
          <w:lang w:val="ro-RO"/>
        </w:rPr>
        <w:sym w:font="Symbol" w:char="F022"/>
      </w:r>
      <w:r>
        <w:rPr>
          <w:i/>
          <w:lang w:val="ro-RO"/>
        </w:rPr>
        <w:t xml:space="preserve">j </w:t>
      </w:r>
      <w:r>
        <w:rPr>
          <w:i/>
          <w:lang w:val="ro-RO"/>
        </w:rPr>
        <w:sym w:font="Symbol" w:char="F0CE"/>
      </w:r>
      <w:r w:rsidRPr="004343A4">
        <w:rPr>
          <w:i/>
          <w:lang w:val="ro-RO"/>
        </w:rPr>
        <w:t xml:space="preserve"> {0, 1, …, n-</w:t>
      </w:r>
      <w:r>
        <w:rPr>
          <w:i/>
          <w:lang w:val="ro-RO"/>
        </w:rPr>
        <w:t>1</w:t>
      </w:r>
      <w:r w:rsidRPr="004343A4">
        <w:rPr>
          <w:i/>
          <w:lang w:val="ro-RO"/>
        </w:rPr>
        <w:t>}</w:t>
      </w:r>
      <w:r>
        <w:rPr>
          <w:i/>
          <w:lang w:val="ro-RO"/>
        </w:rPr>
        <w:t xml:space="preserve"> – {j</w:t>
      </w:r>
      <w:r>
        <w:rPr>
          <w:i/>
          <w:vertAlign w:val="subscript"/>
          <w:lang w:val="ro-RO"/>
        </w:rPr>
        <w:t>0</w:t>
      </w:r>
      <w:r>
        <w:rPr>
          <w:i/>
          <w:lang w:val="ro-RO"/>
        </w:rPr>
        <w:t xml:space="preserve">}. </w:t>
      </w:r>
    </w:p>
    <w:p w:rsidR="006358A1" w:rsidRPr="00EC74F3" w:rsidRDefault="006358A1" w:rsidP="00C113C4">
      <w:pPr>
        <w:ind w:left="1800"/>
        <w:jc w:val="both"/>
        <w:rPr>
          <w:i/>
          <w:lang w:val="ro-RO"/>
        </w:rPr>
      </w:pPr>
      <w:r>
        <w:rPr>
          <w:i/>
          <w:lang w:val="ro-RO"/>
        </w:rPr>
        <w:t xml:space="preserve">Dacă la un astfel de drum se adaugă, la sfârşit, muchia </w:t>
      </w:r>
      <w:r w:rsidRPr="002D1732">
        <w:rPr>
          <w:b/>
          <w:i/>
          <w:lang w:val="ro-RO"/>
        </w:rPr>
        <w:t>(</w:t>
      </w:r>
      <w:r>
        <w:rPr>
          <w:b/>
          <w:i/>
          <w:lang w:val="ro-RO"/>
        </w:rPr>
        <w:t>j</w:t>
      </w:r>
      <w:r>
        <w:rPr>
          <w:b/>
          <w:i/>
          <w:vertAlign w:val="subscript"/>
          <w:lang w:val="ro-RO"/>
        </w:rPr>
        <w:t>0</w:t>
      </w:r>
      <w:r w:rsidRPr="002D1732">
        <w:rPr>
          <w:b/>
          <w:i/>
          <w:lang w:val="ro-RO"/>
        </w:rPr>
        <w:t>, n)</w:t>
      </w:r>
      <w:r>
        <w:rPr>
          <w:i/>
          <w:lang w:val="ro-RO"/>
        </w:rPr>
        <w:t xml:space="preserve">, drumul astfel obţinut între </w:t>
      </w:r>
      <w:r w:rsidRPr="00B82A65">
        <w:rPr>
          <w:b/>
          <w:i/>
          <w:lang w:val="ro-RO"/>
        </w:rPr>
        <w:t>j</w:t>
      </w:r>
      <w:r>
        <w:rPr>
          <w:i/>
          <w:lang w:val="ro-RO"/>
        </w:rPr>
        <w:t xml:space="preserve"> şi </w:t>
      </w:r>
      <w:r>
        <w:rPr>
          <w:b/>
          <w:i/>
          <w:lang w:val="ro-RO"/>
        </w:rPr>
        <w:t>n</w:t>
      </w:r>
      <w:r>
        <w:rPr>
          <w:i/>
          <w:lang w:val="ro-RO"/>
        </w:rPr>
        <w:t xml:space="preserve"> rămâne crescător, deoarece eticheta lui </w:t>
      </w:r>
      <w:r w:rsidRPr="002D1732">
        <w:rPr>
          <w:b/>
          <w:i/>
          <w:lang w:val="ro-RO"/>
        </w:rPr>
        <w:t>(</w:t>
      </w:r>
      <w:r>
        <w:rPr>
          <w:b/>
          <w:i/>
          <w:lang w:val="ro-RO"/>
        </w:rPr>
        <w:t>j</w:t>
      </w:r>
      <w:r>
        <w:rPr>
          <w:b/>
          <w:i/>
          <w:vertAlign w:val="subscript"/>
          <w:lang w:val="ro-RO"/>
        </w:rPr>
        <w:t>0</w:t>
      </w:r>
      <w:r w:rsidRPr="002D1732">
        <w:rPr>
          <w:b/>
          <w:i/>
          <w:lang w:val="ro-RO"/>
        </w:rPr>
        <w:t>, n)</w:t>
      </w:r>
      <w:r>
        <w:rPr>
          <w:b/>
          <w:i/>
          <w:lang w:val="ro-RO"/>
        </w:rPr>
        <w:t xml:space="preserve"> </w:t>
      </w:r>
      <w:r>
        <w:rPr>
          <w:i/>
          <w:lang w:val="ro-RO"/>
        </w:rPr>
        <w:t>este mai mare decât eticheta lui e</w:t>
      </w:r>
      <w:r>
        <w:rPr>
          <w:i/>
          <w:vertAlign w:val="subscript"/>
          <w:lang w:val="ro-RO"/>
        </w:rPr>
        <w:t>i</w:t>
      </w:r>
      <w:r>
        <w:rPr>
          <w:i/>
          <w:lang w:val="ro-RO"/>
        </w:rPr>
        <w:t xml:space="preserve">, </w:t>
      </w:r>
      <w:r>
        <w:rPr>
          <w:i/>
          <w:lang w:val="ro-RO"/>
        </w:rPr>
        <w:sym w:font="Symbol" w:char="F022"/>
      </w:r>
      <w:r>
        <w:rPr>
          <w:i/>
          <w:lang w:val="ro-RO"/>
        </w:rPr>
        <w:t>e</w:t>
      </w:r>
      <w:r>
        <w:rPr>
          <w:i/>
          <w:vertAlign w:val="subscript"/>
          <w:lang w:val="ro-RO"/>
        </w:rPr>
        <w:t>i</w:t>
      </w:r>
      <w:r>
        <w:rPr>
          <w:i/>
          <w:lang w:val="ro-RO"/>
        </w:rPr>
        <w:t xml:space="preserve"> </w:t>
      </w:r>
      <w:r>
        <w:rPr>
          <w:i/>
          <w:lang w:val="ro-RO"/>
        </w:rPr>
        <w:sym w:font="Symbol" w:char="F0CE"/>
      </w:r>
      <w:r w:rsidRPr="004343A4">
        <w:rPr>
          <w:i/>
          <w:lang w:val="ro-RO"/>
        </w:rPr>
        <w:t xml:space="preserve"> </w:t>
      </w:r>
      <w:r>
        <w:rPr>
          <w:i/>
          <w:lang w:val="ro-RO"/>
        </w:rPr>
        <w:t>E(G</w:t>
      </w:r>
      <w:r>
        <w:rPr>
          <w:i/>
          <w:vertAlign w:val="subscript"/>
          <w:lang w:val="ro-RO"/>
        </w:rPr>
        <w:t>n+1</w:t>
      </w:r>
      <w:r>
        <w:rPr>
          <w:i/>
          <w:lang w:val="ro-RO"/>
        </w:rPr>
        <w:t xml:space="preserve">) – </w:t>
      </w:r>
      <w:r w:rsidRPr="00DF658C">
        <w:rPr>
          <w:i/>
          <w:lang w:val="ro-RO"/>
        </w:rPr>
        <w:t>{(</w:t>
      </w:r>
      <w:r>
        <w:rPr>
          <w:i/>
          <w:lang w:val="ro-RO"/>
        </w:rPr>
        <w:t>j</w:t>
      </w:r>
      <w:r>
        <w:rPr>
          <w:i/>
          <w:vertAlign w:val="subscript"/>
          <w:lang w:val="ro-RO"/>
        </w:rPr>
        <w:t>0</w:t>
      </w:r>
      <w:r>
        <w:rPr>
          <w:i/>
          <w:lang w:val="ro-RO"/>
        </w:rPr>
        <w:t>, n</w:t>
      </w:r>
      <w:r w:rsidRPr="00DF658C">
        <w:rPr>
          <w:i/>
          <w:lang w:val="ro-RO"/>
        </w:rPr>
        <w:t>)</w:t>
      </w:r>
      <w:r>
        <w:rPr>
          <w:i/>
          <w:lang w:val="ro-RO"/>
        </w:rPr>
        <w:t xml:space="preserve">}. Aşadar, </w:t>
      </w:r>
      <w:r w:rsidRPr="00915F50">
        <w:rPr>
          <w:b/>
          <w:i/>
          <w:lang w:val="ro-RO"/>
        </w:rPr>
        <w:sym w:font="Symbol" w:char="F022"/>
      </w:r>
      <w:r w:rsidRPr="00915F50">
        <w:rPr>
          <w:b/>
          <w:i/>
          <w:lang w:val="ro-RO"/>
        </w:rPr>
        <w:t xml:space="preserve">j </w:t>
      </w:r>
      <w:r w:rsidRPr="00915F50">
        <w:rPr>
          <w:b/>
          <w:i/>
          <w:lang w:val="ro-RO"/>
        </w:rPr>
        <w:sym w:font="Symbol" w:char="F0CE"/>
      </w:r>
      <w:r w:rsidRPr="00915F50">
        <w:rPr>
          <w:b/>
          <w:i/>
          <w:lang w:val="ro-RO"/>
        </w:rPr>
        <w:t xml:space="preserve"> {0, 1, …, n-1}, există cel puţin un drum crescător de la j la n.</w:t>
      </w:r>
    </w:p>
    <w:p w:rsidR="006358A1" w:rsidRDefault="006358A1" w:rsidP="00EC74F3">
      <w:pPr>
        <w:ind w:firstLine="720"/>
        <w:jc w:val="both"/>
        <w:rPr>
          <w:i/>
          <w:lang w:val="ro-RO"/>
        </w:rPr>
      </w:pPr>
      <w:r>
        <w:rPr>
          <w:i/>
          <w:lang w:val="ro-RO"/>
        </w:rPr>
        <w:t xml:space="preserve">Se obţine prin acest mod de construcţie un graf cu proprietatea că </w:t>
      </w:r>
      <w:r>
        <w:rPr>
          <w:i/>
          <w:lang w:val="ro-RO"/>
        </w:rPr>
        <w:sym w:font="Symbol" w:char="F022"/>
      </w:r>
      <w:r>
        <w:rPr>
          <w:i/>
          <w:lang w:val="ro-RO"/>
        </w:rPr>
        <w:t xml:space="preserve">i </w:t>
      </w:r>
      <w:r>
        <w:rPr>
          <w:i/>
          <w:lang w:val="ro-RO"/>
        </w:rPr>
        <w:sym w:font="Symbol" w:char="F0CE"/>
      </w:r>
      <w:r>
        <w:rPr>
          <w:i/>
        </w:rPr>
        <w:t xml:space="preserve"> V, </w:t>
      </w:r>
      <w:r>
        <w:rPr>
          <w:i/>
          <w:lang w:val="ro-RO"/>
        </w:rPr>
        <w:t xml:space="preserve"> </w:t>
      </w:r>
      <w:r>
        <w:rPr>
          <w:i/>
          <w:lang w:val="ro-RO"/>
        </w:rPr>
        <w:sym w:font="Symbol" w:char="F022"/>
      </w:r>
      <w:r>
        <w:rPr>
          <w:i/>
          <w:lang w:val="ro-RO"/>
        </w:rPr>
        <w:t xml:space="preserve">j </w:t>
      </w:r>
      <w:r>
        <w:rPr>
          <w:i/>
          <w:lang w:val="ro-RO"/>
        </w:rPr>
        <w:sym w:font="Symbol" w:char="F0CE"/>
      </w:r>
      <w:r>
        <w:rPr>
          <w:i/>
        </w:rPr>
        <w:t xml:space="preserve"> V – {i}</w:t>
      </w:r>
      <w:r>
        <w:rPr>
          <w:i/>
          <w:lang w:val="ro-RO"/>
        </w:rPr>
        <w:t>, există un drum „crescător” de la i la j. În plus, dimensiunea acestui graf este:</w:t>
      </w:r>
    </w:p>
    <w:p w:rsidR="006358A1" w:rsidRDefault="006358A1" w:rsidP="00671F67">
      <w:pPr>
        <w:jc w:val="center"/>
        <w:rPr>
          <w:i/>
          <w:lang w:val="ro-RO"/>
        </w:rPr>
      </w:pPr>
      <w:r>
        <w:rPr>
          <w:i/>
          <w:lang w:val="ro-RO"/>
        </w:rPr>
        <w:t xml:space="preserve">1 + (2n – 4) + 1 = 2n – 2 = </w:t>
      </w:r>
      <w:r w:rsidRPr="00671F67">
        <w:rPr>
          <w:b/>
          <w:i/>
          <w:lang w:val="ro-RO"/>
        </w:rPr>
        <w:t>2(n + 1) – 4</w:t>
      </w:r>
      <w:r>
        <w:rPr>
          <w:b/>
          <w:i/>
          <w:lang w:val="ro-RO"/>
        </w:rPr>
        <w:t xml:space="preserve"> = 2</w:t>
      </w:r>
      <w:r>
        <w:rPr>
          <w:b/>
          <w:i/>
        </w:rPr>
        <w:t>|G</w:t>
      </w:r>
      <w:r>
        <w:rPr>
          <w:b/>
          <w:i/>
          <w:vertAlign w:val="subscript"/>
        </w:rPr>
        <w:t>n+1</w:t>
      </w:r>
      <w:r>
        <w:rPr>
          <w:b/>
          <w:i/>
        </w:rPr>
        <w:t>| - 4</w:t>
      </w:r>
      <w:r>
        <w:rPr>
          <w:i/>
          <w:lang w:val="ro-RO"/>
        </w:rPr>
        <w:t>.</w:t>
      </w:r>
    </w:p>
    <w:p w:rsidR="006358A1" w:rsidRDefault="006358A1" w:rsidP="004F35FA">
      <w:pPr>
        <w:spacing w:before="240"/>
        <w:ind w:firstLine="600"/>
        <w:jc w:val="both"/>
        <w:rPr>
          <w:i/>
          <w:lang w:val="ro-RO"/>
        </w:rPr>
      </w:pPr>
      <w:r>
        <w:rPr>
          <w:i/>
          <w:lang w:val="ro-RO"/>
        </w:rPr>
        <w:t>O posibilă structură a grafurilor G</w:t>
      </w:r>
      <w:r>
        <w:rPr>
          <w:i/>
          <w:vertAlign w:val="subscript"/>
          <w:lang w:val="ro-RO"/>
        </w:rPr>
        <w:t>n</w:t>
      </w:r>
      <w:r>
        <w:rPr>
          <w:i/>
          <w:lang w:val="ro-RO"/>
        </w:rPr>
        <w:t xml:space="preserve"> construite prin paşii de mai sus pornindu-se de la graful G</w:t>
      </w:r>
      <w:r>
        <w:rPr>
          <w:i/>
          <w:vertAlign w:val="subscript"/>
          <w:lang w:val="ro-RO"/>
        </w:rPr>
        <w:t>4</w:t>
      </w:r>
      <w:r>
        <w:rPr>
          <w:i/>
          <w:lang w:val="ro-RO"/>
        </w:rPr>
        <w:t xml:space="preserve"> este:</w:t>
      </w:r>
    </w:p>
    <w:p w:rsidR="006358A1" w:rsidRDefault="006358A1" w:rsidP="00E61F9F">
      <w:pPr>
        <w:ind w:firstLine="600"/>
        <w:jc w:val="both"/>
        <w:rPr>
          <w:i/>
          <w:lang w:val="ro-RO"/>
        </w:rPr>
      </w:pPr>
      <w:r w:rsidRPr="00261538">
        <w:rPr>
          <w:i/>
          <w:lang w:val="ro-RO"/>
        </w:rPr>
        <w:pict>
          <v:shape id="_x0000_i1533" type="#_x0000_t75" style="width:379.7pt;height:139.25pt">
            <v:imagedata r:id="rId663" o:title=""/>
          </v:shape>
        </w:pict>
      </w:r>
    </w:p>
    <w:p w:rsidR="006358A1" w:rsidRDefault="006358A1" w:rsidP="004C7BDA">
      <w:pPr>
        <w:ind w:firstLine="600"/>
        <w:jc w:val="both"/>
        <w:rPr>
          <w:i/>
          <w:lang w:val="ro-RO"/>
        </w:rPr>
      </w:pPr>
      <w:r>
        <w:rPr>
          <w:i/>
          <w:lang w:val="ro-RO"/>
        </w:rPr>
        <w:lastRenderedPageBreak/>
        <w:t xml:space="preserve">Evident, aceasta nu este unica schemă posibilă. </w:t>
      </w:r>
    </w:p>
    <w:p w:rsidR="006358A1" w:rsidRDefault="006358A1" w:rsidP="004C7BDA">
      <w:pPr>
        <w:ind w:firstLine="600"/>
        <w:jc w:val="both"/>
        <w:rPr>
          <w:i/>
          <w:lang w:val="ro-RO"/>
        </w:rPr>
      </w:pPr>
      <w:r>
        <w:rPr>
          <w:i/>
          <w:lang w:val="ro-RO"/>
        </w:rPr>
        <w:t>Aşa cum se vede şi în exemplul pentru G</w:t>
      </w:r>
      <w:r>
        <w:rPr>
          <w:i/>
          <w:vertAlign w:val="subscript"/>
          <w:lang w:val="ro-RO"/>
        </w:rPr>
        <w:t>5</w:t>
      </w:r>
      <w:r>
        <w:rPr>
          <w:i/>
          <w:lang w:val="ro-RO"/>
        </w:rPr>
        <w:t xml:space="preserve"> şi aşa cum reiese din paşii descrişi mai sus, nodul adăugat pentru construcţia lui G</w:t>
      </w:r>
      <w:r>
        <w:rPr>
          <w:i/>
          <w:vertAlign w:val="subscript"/>
          <w:lang w:val="ro-RO"/>
        </w:rPr>
        <w:t>n</w:t>
      </w:r>
      <w:r>
        <w:rPr>
          <w:i/>
          <w:lang w:val="ro-RO"/>
        </w:rPr>
        <w:t xml:space="preserve"> din G</w:t>
      </w:r>
      <w:r>
        <w:rPr>
          <w:i/>
          <w:vertAlign w:val="subscript"/>
          <w:lang w:val="ro-RO"/>
        </w:rPr>
        <w:t>n-1</w:t>
      </w:r>
      <w:r>
        <w:rPr>
          <w:i/>
          <w:lang w:val="ro-RO"/>
        </w:rPr>
        <w:t xml:space="preserve"> poate fi legat prin două muchii de oricare două noduri (nu neapărat distincte, fiind permisă şi obţinerea unui multigraf) dintre cele din G</w:t>
      </w:r>
      <w:r>
        <w:rPr>
          <w:i/>
          <w:vertAlign w:val="subscript"/>
          <w:lang w:val="ro-RO"/>
        </w:rPr>
        <w:t>n-1</w:t>
      </w:r>
      <w:r>
        <w:rPr>
          <w:i/>
          <w:lang w:val="ro-RO"/>
        </w:rPr>
        <w:t>. Condiţia impusă de algoritmul descris mai sus este ca una dintre aceste muchii să aibă eticheta minimă, cealaltă să aibă eticheta maximă, iar etichetele  muchiilor dintre celelalte noduri să fie în relaţia în care erau în graful G</w:t>
      </w:r>
      <w:r>
        <w:rPr>
          <w:i/>
          <w:vertAlign w:val="subscript"/>
          <w:lang w:val="ro-RO"/>
        </w:rPr>
        <w:t>n-1</w:t>
      </w:r>
      <w:r>
        <w:rPr>
          <w:i/>
          <w:lang w:val="ro-RO"/>
        </w:rPr>
        <w:t>.</w:t>
      </w:r>
    </w:p>
    <w:p w:rsidR="006358A1" w:rsidRDefault="006358A1" w:rsidP="004C7BDA">
      <w:pPr>
        <w:ind w:firstLine="600"/>
        <w:jc w:val="both"/>
        <w:rPr>
          <w:i/>
          <w:lang w:val="ro-RO"/>
        </w:rPr>
      </w:pPr>
      <w:r>
        <w:rPr>
          <w:i/>
          <w:lang w:val="ro-RO"/>
        </w:rPr>
        <w:t>Pot exista şi alte modalităţi de construire a unui graf cu proprietăţile cerute.</w:t>
      </w:r>
    </w:p>
    <w:p w:rsidR="006358A1" w:rsidRDefault="006358A1" w:rsidP="004E2A49">
      <w:pPr>
        <w:spacing w:before="240"/>
        <w:ind w:firstLine="600"/>
        <w:jc w:val="both"/>
        <w:rPr>
          <w:i/>
          <w:lang w:val="ro-RO"/>
        </w:rPr>
      </w:pPr>
      <w:r>
        <w:rPr>
          <w:b/>
          <w:i/>
          <w:lang w:val="ro-RO"/>
        </w:rPr>
        <w:t>Algoritmul</w:t>
      </w:r>
      <w:r>
        <w:rPr>
          <w:i/>
          <w:lang w:val="ro-RO"/>
        </w:rPr>
        <w:t xml:space="preserve"> care construieşte recursiv G</w:t>
      </w:r>
      <w:r>
        <w:rPr>
          <w:i/>
          <w:vertAlign w:val="subscript"/>
          <w:lang w:val="ro-RO"/>
        </w:rPr>
        <w:t>n</w:t>
      </w:r>
      <w:r>
        <w:rPr>
          <w:i/>
          <w:lang w:val="ro-RO"/>
        </w:rPr>
        <w:t xml:space="preserve"> urmând paşii explicaţi mai sus este:</w:t>
      </w:r>
    </w:p>
    <w:p w:rsidR="006358A1" w:rsidRDefault="006358A1" w:rsidP="004E2A49">
      <w:pPr>
        <w:spacing w:before="240"/>
        <w:jc w:val="both"/>
        <w:rPr>
          <w:i/>
          <w:lang w:val="ro-RO"/>
        </w:rPr>
      </w:pPr>
      <w:r>
        <w:rPr>
          <w:b/>
          <w:i/>
          <w:lang w:val="ro-RO"/>
        </w:rPr>
        <w:t>procedure</w:t>
      </w:r>
      <w:r>
        <w:rPr>
          <w:i/>
          <w:lang w:val="ro-RO"/>
        </w:rPr>
        <w:t xml:space="preserve"> ConstruieşteSchema(n)</w:t>
      </w:r>
    </w:p>
    <w:p w:rsidR="006358A1" w:rsidRDefault="006358A1" w:rsidP="004E2A49">
      <w:pPr>
        <w:jc w:val="both"/>
        <w:rPr>
          <w:b/>
          <w:i/>
          <w:lang w:val="ro-RO"/>
        </w:rPr>
      </w:pPr>
      <w:r>
        <w:rPr>
          <w:b/>
          <w:i/>
          <w:lang w:val="ro-RO"/>
        </w:rPr>
        <w:t>begin</w:t>
      </w:r>
    </w:p>
    <w:p w:rsidR="006358A1" w:rsidRDefault="006358A1" w:rsidP="004E2A49">
      <w:pPr>
        <w:jc w:val="both"/>
        <w:rPr>
          <w:i/>
        </w:rPr>
      </w:pPr>
      <w:r>
        <w:rPr>
          <w:b/>
          <w:i/>
          <w:lang w:val="ro-RO"/>
        </w:rPr>
        <w:tab/>
        <w:t xml:space="preserve">if </w:t>
      </w:r>
      <w:r>
        <w:rPr>
          <w:i/>
          <w:lang w:val="ro-RO"/>
        </w:rPr>
        <w:t xml:space="preserve">(n </w:t>
      </w:r>
      <w:r>
        <w:rPr>
          <w:i/>
        </w:rPr>
        <w:t>&lt; 2)</w:t>
      </w:r>
    </w:p>
    <w:p w:rsidR="006358A1" w:rsidRDefault="006358A1" w:rsidP="004E2A49">
      <w:pPr>
        <w:jc w:val="both"/>
        <w:rPr>
          <w:i/>
        </w:rPr>
      </w:pPr>
      <w:r>
        <w:rPr>
          <w:i/>
        </w:rPr>
        <w:tab/>
      </w:r>
      <w:r>
        <w:rPr>
          <w:i/>
        </w:rPr>
        <w:tab/>
      </w:r>
      <w:r w:rsidRPr="004E2A49">
        <w:rPr>
          <w:b/>
          <w:i/>
        </w:rPr>
        <w:t>mesaj:</w:t>
      </w:r>
      <w:r>
        <w:rPr>
          <w:i/>
        </w:rPr>
        <w:t xml:space="preserve"> “Nu se poate construi o schemă pentru acest număr.”</w:t>
      </w:r>
    </w:p>
    <w:p w:rsidR="006358A1" w:rsidRDefault="006358A1" w:rsidP="004E2A49">
      <w:pPr>
        <w:jc w:val="both"/>
        <w:rPr>
          <w:b/>
          <w:i/>
        </w:rPr>
      </w:pPr>
      <w:r>
        <w:rPr>
          <w:i/>
        </w:rPr>
        <w:tab/>
      </w:r>
      <w:r>
        <w:rPr>
          <w:i/>
        </w:rPr>
        <w:tab/>
      </w:r>
      <w:r>
        <w:rPr>
          <w:b/>
          <w:i/>
        </w:rPr>
        <w:t>return</w:t>
      </w:r>
    </w:p>
    <w:p w:rsidR="006358A1" w:rsidRPr="00287983" w:rsidRDefault="006358A1" w:rsidP="004E2A49">
      <w:pPr>
        <w:jc w:val="both"/>
        <w:rPr>
          <w:b/>
          <w:i/>
          <w:color w:val="808080"/>
        </w:rPr>
      </w:pPr>
      <w:r>
        <w:rPr>
          <w:b/>
          <w:i/>
        </w:rPr>
        <w:tab/>
      </w:r>
      <w:r w:rsidRPr="00287983">
        <w:rPr>
          <w:b/>
          <w:i/>
          <w:color w:val="808080"/>
        </w:rPr>
        <w:t>/*iniţial, G este graful nul cu n noduri*/</w:t>
      </w:r>
    </w:p>
    <w:p w:rsidR="006358A1" w:rsidRDefault="006358A1" w:rsidP="004E2A49">
      <w:pPr>
        <w:jc w:val="both"/>
        <w:rPr>
          <w:i/>
        </w:rPr>
      </w:pPr>
      <w:r>
        <w:rPr>
          <w:b/>
          <w:i/>
        </w:rPr>
        <w:tab/>
      </w:r>
      <w:r>
        <w:rPr>
          <w:i/>
        </w:rPr>
        <w:t xml:space="preserve">V(G) </w:t>
      </w:r>
      <w:r>
        <w:rPr>
          <w:rFonts w:hint="eastAsia"/>
          <w:i/>
          <w:lang w:eastAsia="ja-JP"/>
        </w:rPr>
        <w:t>←</w:t>
      </w:r>
      <w:r>
        <w:rPr>
          <w:i/>
        </w:rPr>
        <w:t xml:space="preserve"> {0, 1, …, n-1}</w:t>
      </w:r>
    </w:p>
    <w:p w:rsidR="006358A1" w:rsidRDefault="006358A1" w:rsidP="004E2A49">
      <w:pPr>
        <w:jc w:val="both"/>
        <w:rPr>
          <w:i/>
        </w:rPr>
      </w:pPr>
      <w:r>
        <w:rPr>
          <w:i/>
        </w:rPr>
        <w:tab/>
        <w:t xml:space="preserve">E(G) </w:t>
      </w:r>
      <w:r>
        <w:rPr>
          <w:rFonts w:hint="eastAsia"/>
          <w:i/>
          <w:lang w:eastAsia="ja-JP"/>
        </w:rPr>
        <w:t>←</w:t>
      </w:r>
      <w:r>
        <w:rPr>
          <w:i/>
        </w:rPr>
        <w:t xml:space="preserve"> </w:t>
      </w:r>
      <w:r>
        <w:rPr>
          <w:i/>
        </w:rPr>
        <w:sym w:font="Symbol" w:char="F046"/>
      </w:r>
    </w:p>
    <w:p w:rsidR="006358A1" w:rsidRPr="00287983" w:rsidRDefault="006358A1" w:rsidP="004E2A49">
      <w:pPr>
        <w:jc w:val="both"/>
        <w:rPr>
          <w:b/>
          <w:i/>
          <w:color w:val="808080"/>
          <w:lang w:val="ro-RO"/>
        </w:rPr>
      </w:pPr>
      <w:r>
        <w:rPr>
          <w:i/>
        </w:rPr>
        <w:tab/>
      </w:r>
      <w:r w:rsidRPr="00287983">
        <w:rPr>
          <w:b/>
          <w:i/>
          <w:color w:val="808080"/>
        </w:rPr>
        <w:t>/*se trarteaz</w:t>
      </w:r>
      <w:r w:rsidRPr="00287983">
        <w:rPr>
          <w:b/>
          <w:i/>
          <w:color w:val="808080"/>
          <w:lang w:val="ro-RO"/>
        </w:rPr>
        <w:t>ă cazurile particulare: n = 2 şi n = 3*/</w:t>
      </w:r>
    </w:p>
    <w:p w:rsidR="006358A1" w:rsidRDefault="006358A1" w:rsidP="004E2A49">
      <w:pPr>
        <w:jc w:val="both"/>
        <w:rPr>
          <w:i/>
        </w:rPr>
      </w:pPr>
      <w:r>
        <w:rPr>
          <w:i/>
        </w:rPr>
        <w:tab/>
      </w:r>
      <w:r>
        <w:rPr>
          <w:b/>
          <w:i/>
        </w:rPr>
        <w:t>switch</w:t>
      </w:r>
      <w:r>
        <w:rPr>
          <w:i/>
        </w:rPr>
        <w:t>(n)</w:t>
      </w:r>
    </w:p>
    <w:p w:rsidR="006358A1" w:rsidRDefault="006358A1" w:rsidP="004E2A49">
      <w:pPr>
        <w:jc w:val="both"/>
        <w:rPr>
          <w:i/>
        </w:rPr>
      </w:pPr>
      <w:r>
        <w:rPr>
          <w:i/>
        </w:rPr>
        <w:tab/>
      </w:r>
      <w:r>
        <w:rPr>
          <w:i/>
        </w:rPr>
        <w:tab/>
      </w:r>
      <w:r>
        <w:rPr>
          <w:b/>
          <w:i/>
        </w:rPr>
        <w:t>case</w:t>
      </w:r>
      <w:r>
        <w:rPr>
          <w:i/>
        </w:rPr>
        <w:t xml:space="preserve"> 2: </w:t>
      </w:r>
    </w:p>
    <w:p w:rsidR="006358A1" w:rsidRDefault="006358A1" w:rsidP="004E2A49">
      <w:pPr>
        <w:jc w:val="both"/>
        <w:rPr>
          <w:i/>
        </w:rPr>
      </w:pPr>
      <w:r>
        <w:rPr>
          <w:i/>
        </w:rPr>
        <w:tab/>
      </w:r>
      <w:r>
        <w:rPr>
          <w:i/>
        </w:rPr>
        <w:tab/>
      </w:r>
      <w:r>
        <w:rPr>
          <w:i/>
        </w:rPr>
        <w:tab/>
        <w:t xml:space="preserve">E(G) </w:t>
      </w:r>
      <w:r>
        <w:rPr>
          <w:rFonts w:hint="eastAsia"/>
          <w:i/>
          <w:lang w:eastAsia="ja-JP"/>
        </w:rPr>
        <w:t>←</w:t>
      </w:r>
      <w:r>
        <w:rPr>
          <w:i/>
        </w:rPr>
        <w:t xml:space="preserve"> {(0, 1)}</w:t>
      </w:r>
    </w:p>
    <w:p w:rsidR="006358A1" w:rsidRDefault="006358A1" w:rsidP="004E2A49">
      <w:pPr>
        <w:jc w:val="both"/>
        <w:rPr>
          <w:i/>
        </w:rPr>
      </w:pPr>
      <w:r>
        <w:rPr>
          <w:i/>
        </w:rPr>
        <w:tab/>
      </w:r>
      <w:r>
        <w:rPr>
          <w:i/>
        </w:rPr>
        <w:tab/>
      </w:r>
      <w:r>
        <w:rPr>
          <w:i/>
        </w:rPr>
        <w:tab/>
        <w:t xml:space="preserve">label((0, 1)) </w:t>
      </w:r>
      <w:r>
        <w:rPr>
          <w:rFonts w:hint="eastAsia"/>
          <w:i/>
          <w:lang w:eastAsia="ja-JP"/>
        </w:rPr>
        <w:t>←</w:t>
      </w:r>
      <w:r>
        <w:rPr>
          <w:i/>
        </w:rPr>
        <w:t xml:space="preserve"> 1</w:t>
      </w:r>
    </w:p>
    <w:p w:rsidR="006358A1" w:rsidRDefault="006358A1" w:rsidP="004E2A49">
      <w:pPr>
        <w:jc w:val="both"/>
        <w:rPr>
          <w:b/>
          <w:i/>
        </w:rPr>
      </w:pPr>
      <w:r>
        <w:rPr>
          <w:i/>
        </w:rPr>
        <w:tab/>
      </w:r>
      <w:r>
        <w:rPr>
          <w:i/>
        </w:rPr>
        <w:tab/>
      </w:r>
      <w:r>
        <w:rPr>
          <w:i/>
        </w:rPr>
        <w:tab/>
      </w:r>
      <w:r>
        <w:rPr>
          <w:b/>
          <w:i/>
        </w:rPr>
        <w:t>break</w:t>
      </w:r>
    </w:p>
    <w:p w:rsidR="006358A1" w:rsidRDefault="006358A1" w:rsidP="004E2A49">
      <w:pPr>
        <w:jc w:val="both"/>
        <w:rPr>
          <w:i/>
        </w:rPr>
      </w:pPr>
      <w:r>
        <w:rPr>
          <w:b/>
          <w:i/>
        </w:rPr>
        <w:tab/>
      </w:r>
      <w:r>
        <w:rPr>
          <w:b/>
          <w:i/>
        </w:rPr>
        <w:tab/>
        <w:t xml:space="preserve">case </w:t>
      </w:r>
      <w:r>
        <w:rPr>
          <w:i/>
        </w:rPr>
        <w:t xml:space="preserve">3: </w:t>
      </w:r>
    </w:p>
    <w:p w:rsidR="006358A1" w:rsidRDefault="006358A1" w:rsidP="0087343E">
      <w:pPr>
        <w:jc w:val="both"/>
        <w:rPr>
          <w:i/>
        </w:rPr>
      </w:pPr>
      <w:r>
        <w:rPr>
          <w:i/>
        </w:rPr>
        <w:tab/>
      </w:r>
      <w:r>
        <w:rPr>
          <w:i/>
        </w:rPr>
        <w:tab/>
      </w:r>
      <w:r>
        <w:rPr>
          <w:i/>
        </w:rPr>
        <w:tab/>
        <w:t>E(G) = {(0, 1), (1, 2), (2, 0)}</w:t>
      </w:r>
    </w:p>
    <w:p w:rsidR="006358A1" w:rsidRDefault="006358A1" w:rsidP="0087343E">
      <w:pPr>
        <w:jc w:val="both"/>
        <w:rPr>
          <w:i/>
        </w:rPr>
      </w:pPr>
      <w:r>
        <w:rPr>
          <w:i/>
        </w:rPr>
        <w:tab/>
      </w:r>
      <w:r>
        <w:rPr>
          <w:i/>
        </w:rPr>
        <w:tab/>
      </w:r>
      <w:r>
        <w:rPr>
          <w:i/>
        </w:rPr>
        <w:tab/>
        <w:t xml:space="preserve">label((0, 1)) </w:t>
      </w:r>
      <w:r>
        <w:rPr>
          <w:rFonts w:hint="eastAsia"/>
          <w:i/>
          <w:lang w:eastAsia="ja-JP"/>
        </w:rPr>
        <w:t>←</w:t>
      </w:r>
      <w:r>
        <w:rPr>
          <w:i/>
        </w:rPr>
        <w:t xml:space="preserve"> 1</w:t>
      </w:r>
    </w:p>
    <w:p w:rsidR="006358A1" w:rsidRDefault="006358A1" w:rsidP="0087343E">
      <w:pPr>
        <w:ind w:firstLine="2160"/>
        <w:jc w:val="both"/>
        <w:rPr>
          <w:i/>
        </w:rPr>
      </w:pPr>
      <w:r>
        <w:rPr>
          <w:i/>
        </w:rPr>
        <w:t xml:space="preserve">label((1, 2)) </w:t>
      </w:r>
      <w:r>
        <w:rPr>
          <w:rFonts w:hint="eastAsia"/>
          <w:i/>
          <w:lang w:eastAsia="ja-JP"/>
        </w:rPr>
        <w:t>←</w:t>
      </w:r>
      <w:r>
        <w:rPr>
          <w:i/>
        </w:rPr>
        <w:t xml:space="preserve"> 2</w:t>
      </w:r>
    </w:p>
    <w:p w:rsidR="006358A1" w:rsidRDefault="006358A1" w:rsidP="0087343E">
      <w:pPr>
        <w:ind w:firstLine="2160"/>
        <w:jc w:val="both"/>
        <w:rPr>
          <w:i/>
        </w:rPr>
      </w:pPr>
      <w:r>
        <w:rPr>
          <w:i/>
        </w:rPr>
        <w:t xml:space="preserve">label((2, 0)) </w:t>
      </w:r>
      <w:r>
        <w:rPr>
          <w:rFonts w:hint="eastAsia"/>
          <w:i/>
          <w:lang w:eastAsia="ja-JP"/>
        </w:rPr>
        <w:t>←</w:t>
      </w:r>
      <w:r>
        <w:rPr>
          <w:i/>
        </w:rPr>
        <w:t xml:space="preserve"> 3</w:t>
      </w:r>
    </w:p>
    <w:p w:rsidR="006358A1" w:rsidRDefault="006358A1" w:rsidP="0087343E">
      <w:pPr>
        <w:jc w:val="both"/>
        <w:rPr>
          <w:b/>
          <w:i/>
        </w:rPr>
      </w:pPr>
      <w:r>
        <w:rPr>
          <w:i/>
        </w:rPr>
        <w:lastRenderedPageBreak/>
        <w:tab/>
      </w:r>
      <w:r>
        <w:rPr>
          <w:i/>
        </w:rPr>
        <w:tab/>
      </w:r>
      <w:r>
        <w:rPr>
          <w:i/>
        </w:rPr>
        <w:tab/>
      </w:r>
      <w:r>
        <w:rPr>
          <w:b/>
          <w:i/>
        </w:rPr>
        <w:t>break</w:t>
      </w:r>
    </w:p>
    <w:p w:rsidR="006358A1" w:rsidRDefault="006358A1" w:rsidP="0087343E">
      <w:pPr>
        <w:jc w:val="both"/>
        <w:rPr>
          <w:i/>
          <w:lang w:val="ro-RO"/>
        </w:rPr>
      </w:pPr>
      <w:r>
        <w:rPr>
          <w:b/>
          <w:i/>
        </w:rPr>
        <w:tab/>
      </w:r>
      <w:r>
        <w:rPr>
          <w:b/>
          <w:i/>
        </w:rPr>
        <w:tab/>
      </w:r>
      <w:r w:rsidRPr="00754C04">
        <w:rPr>
          <w:b/>
          <w:i/>
        </w:rPr>
        <w:t>default</w:t>
      </w:r>
      <w:r>
        <w:rPr>
          <w:i/>
          <w:lang w:val="ro-RO"/>
        </w:rPr>
        <w:t>:</w:t>
      </w:r>
    </w:p>
    <w:p w:rsidR="006358A1" w:rsidRDefault="006358A1" w:rsidP="0087343E">
      <w:pPr>
        <w:jc w:val="both"/>
        <w:rPr>
          <w:i/>
          <w:lang w:val="ro-RO"/>
        </w:rPr>
      </w:pPr>
      <w:r>
        <w:rPr>
          <w:i/>
          <w:lang w:val="ro-RO"/>
        </w:rPr>
        <w:tab/>
      </w:r>
      <w:r>
        <w:rPr>
          <w:i/>
          <w:lang w:val="ro-RO"/>
        </w:rPr>
        <w:tab/>
      </w:r>
      <w:r>
        <w:rPr>
          <w:i/>
          <w:lang w:val="ro-RO"/>
        </w:rPr>
        <w:tab/>
        <w:t xml:space="preserve">G </w:t>
      </w:r>
      <w:r>
        <w:rPr>
          <w:rFonts w:hint="eastAsia"/>
          <w:i/>
          <w:lang w:val="ro-RO" w:eastAsia="ja-JP"/>
        </w:rPr>
        <w:t xml:space="preserve">← </w:t>
      </w:r>
      <w:r>
        <w:rPr>
          <w:i/>
          <w:lang w:val="ro-RO"/>
        </w:rPr>
        <w:t>ConstruieşteSchemaRecursiv (n, 1)</w:t>
      </w:r>
    </w:p>
    <w:p w:rsidR="006358A1" w:rsidRDefault="006358A1" w:rsidP="0087343E">
      <w:pPr>
        <w:jc w:val="both"/>
        <w:rPr>
          <w:b/>
          <w:i/>
          <w:lang w:val="ro-RO"/>
        </w:rPr>
      </w:pPr>
      <w:r>
        <w:rPr>
          <w:i/>
          <w:lang w:val="ro-RO"/>
        </w:rPr>
        <w:tab/>
      </w:r>
      <w:r>
        <w:rPr>
          <w:i/>
          <w:lang w:val="ro-RO"/>
        </w:rPr>
        <w:tab/>
      </w:r>
      <w:r>
        <w:rPr>
          <w:i/>
          <w:lang w:val="ro-RO"/>
        </w:rPr>
        <w:tab/>
      </w:r>
      <w:r>
        <w:rPr>
          <w:b/>
          <w:i/>
          <w:lang w:val="ro-RO"/>
        </w:rPr>
        <w:t>break</w:t>
      </w:r>
    </w:p>
    <w:p w:rsidR="006358A1" w:rsidRDefault="006358A1" w:rsidP="0087343E">
      <w:pPr>
        <w:jc w:val="both"/>
        <w:rPr>
          <w:b/>
          <w:i/>
          <w:lang w:val="ro-RO"/>
        </w:rPr>
      </w:pPr>
      <w:r>
        <w:rPr>
          <w:b/>
          <w:i/>
          <w:lang w:val="ro-RO"/>
        </w:rPr>
        <w:t>end</w:t>
      </w:r>
    </w:p>
    <w:p w:rsidR="006358A1" w:rsidRDefault="006358A1" w:rsidP="00754C04">
      <w:pPr>
        <w:spacing w:before="240"/>
        <w:jc w:val="both"/>
        <w:rPr>
          <w:i/>
          <w:lang w:val="ro-RO"/>
        </w:rPr>
      </w:pPr>
      <w:r>
        <w:rPr>
          <w:b/>
          <w:i/>
          <w:lang w:val="ro-RO"/>
        </w:rPr>
        <w:t xml:space="preserve">function </w:t>
      </w:r>
      <w:r>
        <w:rPr>
          <w:i/>
          <w:lang w:val="ro-RO"/>
        </w:rPr>
        <w:t>ConstruieşteSchemaRecursiv(n, eticheta)</w:t>
      </w:r>
    </w:p>
    <w:p w:rsidR="006358A1" w:rsidRDefault="006358A1" w:rsidP="006F2087">
      <w:pPr>
        <w:spacing w:before="240"/>
        <w:jc w:val="both"/>
        <w:rPr>
          <w:b/>
          <w:i/>
          <w:lang w:val="ro-RO"/>
        </w:rPr>
      </w:pPr>
      <w:r>
        <w:rPr>
          <w:b/>
          <w:i/>
          <w:lang w:val="ro-RO"/>
        </w:rPr>
        <w:t>begin</w:t>
      </w:r>
    </w:p>
    <w:p w:rsidR="006358A1" w:rsidRDefault="006358A1" w:rsidP="00754C04">
      <w:pPr>
        <w:jc w:val="both"/>
        <w:rPr>
          <w:i/>
          <w:lang w:val="ro-RO"/>
        </w:rPr>
      </w:pPr>
      <w:r>
        <w:rPr>
          <w:b/>
          <w:i/>
          <w:lang w:val="ro-RO"/>
        </w:rPr>
        <w:tab/>
        <w:t>if</w:t>
      </w:r>
      <w:r>
        <w:rPr>
          <w:i/>
          <w:lang w:val="ro-RO"/>
        </w:rPr>
        <w:t xml:space="preserve"> (n = 4)</w:t>
      </w:r>
    </w:p>
    <w:p w:rsidR="006358A1" w:rsidRDefault="006358A1" w:rsidP="00754C04">
      <w:pPr>
        <w:jc w:val="both"/>
        <w:rPr>
          <w:i/>
          <w:lang w:eastAsia="ja-JP"/>
        </w:rPr>
      </w:pPr>
      <w:r>
        <w:rPr>
          <w:i/>
          <w:lang w:val="ro-RO"/>
        </w:rPr>
        <w:tab/>
      </w:r>
      <w:r>
        <w:rPr>
          <w:i/>
          <w:lang w:val="ro-RO"/>
        </w:rPr>
        <w:tab/>
        <w:t xml:space="preserve">E(G) </w:t>
      </w:r>
      <w:r>
        <w:rPr>
          <w:rFonts w:hint="eastAsia"/>
          <w:i/>
          <w:lang w:val="ro-RO" w:eastAsia="ja-JP"/>
        </w:rPr>
        <w:t xml:space="preserve">← </w:t>
      </w:r>
      <w:r>
        <w:rPr>
          <w:i/>
          <w:lang w:eastAsia="ja-JP"/>
        </w:rPr>
        <w:t>{(0, 1), (1, 2), (2, 3), (3, 0)}</w:t>
      </w:r>
    </w:p>
    <w:p w:rsidR="006358A1" w:rsidRPr="00B40AC6" w:rsidRDefault="006358A1" w:rsidP="00754C04">
      <w:pPr>
        <w:jc w:val="both"/>
        <w:rPr>
          <w:i/>
          <w:lang w:eastAsia="ja-JP"/>
        </w:rPr>
      </w:pPr>
      <w:r>
        <w:rPr>
          <w:i/>
          <w:lang w:eastAsia="ja-JP"/>
        </w:rPr>
        <w:tab/>
      </w:r>
      <w:r>
        <w:rPr>
          <w:i/>
          <w:lang w:eastAsia="ja-JP"/>
        </w:rPr>
        <w:tab/>
        <w:t xml:space="preserve">label((0, 1)) </w:t>
      </w:r>
      <w:r>
        <w:rPr>
          <w:rFonts w:hint="eastAsia"/>
          <w:i/>
          <w:lang w:eastAsia="ja-JP"/>
        </w:rPr>
        <w:t xml:space="preserve">← </w:t>
      </w:r>
      <w:r>
        <w:rPr>
          <w:i/>
          <w:lang w:val="ro-RO"/>
        </w:rPr>
        <w:t>eticheta</w:t>
      </w:r>
    </w:p>
    <w:p w:rsidR="006358A1" w:rsidRDefault="006358A1" w:rsidP="00754C04">
      <w:pPr>
        <w:jc w:val="both"/>
        <w:rPr>
          <w:i/>
          <w:lang w:val="ro-RO"/>
        </w:rPr>
      </w:pPr>
      <w:r>
        <w:rPr>
          <w:b/>
          <w:i/>
          <w:lang w:val="ro-RO"/>
        </w:rPr>
        <w:tab/>
      </w:r>
      <w:r>
        <w:rPr>
          <w:b/>
          <w:i/>
          <w:lang w:val="ro-RO"/>
        </w:rPr>
        <w:tab/>
      </w:r>
      <w:r>
        <w:rPr>
          <w:i/>
          <w:lang w:eastAsia="ja-JP"/>
        </w:rPr>
        <w:t xml:space="preserve">label((1, 2)) </w:t>
      </w:r>
      <w:r>
        <w:rPr>
          <w:rFonts w:hint="eastAsia"/>
          <w:i/>
          <w:lang w:eastAsia="ja-JP"/>
        </w:rPr>
        <w:t>←</w:t>
      </w:r>
      <w:r>
        <w:rPr>
          <w:i/>
          <w:lang w:val="ro-RO" w:eastAsia="ja-JP"/>
        </w:rPr>
        <w:t xml:space="preserve"> </w:t>
      </w:r>
      <w:r>
        <w:rPr>
          <w:i/>
          <w:lang w:val="ro-RO"/>
        </w:rPr>
        <w:t>eticheta + 2</w:t>
      </w:r>
    </w:p>
    <w:p w:rsidR="006358A1" w:rsidRDefault="006358A1" w:rsidP="00754C04">
      <w:pPr>
        <w:jc w:val="both"/>
        <w:rPr>
          <w:i/>
          <w:lang w:val="ro-RO"/>
        </w:rPr>
      </w:pPr>
      <w:r>
        <w:rPr>
          <w:i/>
          <w:lang w:val="ro-RO"/>
        </w:rPr>
        <w:tab/>
      </w:r>
      <w:r>
        <w:rPr>
          <w:i/>
          <w:lang w:val="ro-RO"/>
        </w:rPr>
        <w:tab/>
      </w:r>
      <w:r>
        <w:rPr>
          <w:i/>
          <w:lang w:eastAsia="ja-JP"/>
        </w:rPr>
        <w:t xml:space="preserve">label((2, 3)) </w:t>
      </w:r>
      <w:r>
        <w:rPr>
          <w:rFonts w:hint="eastAsia"/>
          <w:i/>
          <w:lang w:eastAsia="ja-JP"/>
        </w:rPr>
        <w:t>←</w:t>
      </w:r>
      <w:r>
        <w:rPr>
          <w:i/>
          <w:lang w:val="ro-RO" w:eastAsia="ja-JP"/>
        </w:rPr>
        <w:t xml:space="preserve"> </w:t>
      </w:r>
      <w:r>
        <w:rPr>
          <w:i/>
          <w:lang w:val="ro-RO"/>
        </w:rPr>
        <w:t>eticheta + 1</w:t>
      </w:r>
    </w:p>
    <w:p w:rsidR="006358A1" w:rsidRDefault="006358A1" w:rsidP="00754C04">
      <w:pPr>
        <w:jc w:val="both"/>
        <w:rPr>
          <w:i/>
          <w:lang w:val="ro-RO"/>
        </w:rPr>
      </w:pPr>
      <w:r>
        <w:rPr>
          <w:i/>
          <w:lang w:val="ro-RO"/>
        </w:rPr>
        <w:tab/>
      </w:r>
      <w:r>
        <w:rPr>
          <w:i/>
          <w:lang w:val="ro-RO"/>
        </w:rPr>
        <w:tab/>
      </w:r>
      <w:r>
        <w:rPr>
          <w:i/>
          <w:lang w:eastAsia="ja-JP"/>
        </w:rPr>
        <w:t xml:space="preserve">label((3, 0)) </w:t>
      </w:r>
      <w:r>
        <w:rPr>
          <w:rFonts w:hint="eastAsia"/>
          <w:i/>
          <w:lang w:eastAsia="ja-JP"/>
        </w:rPr>
        <w:t>←</w:t>
      </w:r>
      <w:r>
        <w:rPr>
          <w:i/>
          <w:lang w:val="ro-RO" w:eastAsia="ja-JP"/>
        </w:rPr>
        <w:t xml:space="preserve"> </w:t>
      </w:r>
      <w:r>
        <w:rPr>
          <w:i/>
          <w:lang w:val="ro-RO"/>
        </w:rPr>
        <w:t>eticheta + 3</w:t>
      </w:r>
    </w:p>
    <w:p w:rsidR="006358A1" w:rsidRDefault="006358A1" w:rsidP="00754C04">
      <w:pPr>
        <w:jc w:val="both"/>
        <w:rPr>
          <w:b/>
          <w:i/>
          <w:lang w:val="ro-RO"/>
        </w:rPr>
      </w:pPr>
      <w:r>
        <w:rPr>
          <w:i/>
          <w:lang w:val="ro-RO"/>
        </w:rPr>
        <w:tab/>
      </w:r>
      <w:r>
        <w:rPr>
          <w:b/>
          <w:i/>
          <w:lang w:val="ro-RO"/>
        </w:rPr>
        <w:t>else</w:t>
      </w:r>
    </w:p>
    <w:p w:rsidR="006358A1" w:rsidRDefault="006358A1" w:rsidP="002D0033">
      <w:pPr>
        <w:ind w:left="720" w:firstLine="720"/>
        <w:jc w:val="both"/>
        <w:rPr>
          <w:i/>
          <w:lang w:val="ro-RO" w:eastAsia="ja-JP"/>
        </w:rPr>
      </w:pPr>
      <w:r>
        <w:rPr>
          <w:i/>
          <w:lang w:val="ro-RO"/>
        </w:rPr>
        <w:t xml:space="preserve">E(G) </w:t>
      </w:r>
      <w:r>
        <w:rPr>
          <w:rFonts w:hint="eastAsia"/>
          <w:i/>
          <w:lang w:val="ro-RO" w:eastAsia="ja-JP"/>
        </w:rPr>
        <w:t xml:space="preserve">← </w:t>
      </w:r>
      <w:r>
        <w:rPr>
          <w:i/>
          <w:lang w:val="ro-RO" w:eastAsia="ja-JP"/>
        </w:rPr>
        <w:t xml:space="preserve">E(G) </w:t>
      </w:r>
      <w:r>
        <w:rPr>
          <w:i/>
          <w:lang w:val="ro-RO" w:eastAsia="ja-JP"/>
        </w:rPr>
        <w:sym w:font="Symbol" w:char="F0C8"/>
      </w:r>
      <w:r>
        <w:rPr>
          <w:i/>
          <w:lang w:val="ro-RO" w:eastAsia="ja-JP"/>
        </w:rPr>
        <w:t xml:space="preserve"> {(n - 1, 0), (n - 1, 2)}</w:t>
      </w:r>
      <w:r w:rsidRPr="002D0033">
        <w:rPr>
          <w:i/>
          <w:lang w:val="ro-RO" w:eastAsia="ja-JP"/>
        </w:rPr>
        <w:t xml:space="preserve"> </w:t>
      </w:r>
    </w:p>
    <w:p w:rsidR="006358A1" w:rsidRDefault="006358A1" w:rsidP="002D0033">
      <w:pPr>
        <w:jc w:val="both"/>
        <w:rPr>
          <w:b/>
          <w:i/>
          <w:lang w:val="ro-RO"/>
        </w:rPr>
      </w:pPr>
      <w:r>
        <w:rPr>
          <w:i/>
          <w:lang w:val="ro-RO" w:eastAsia="ja-JP"/>
        </w:rPr>
        <w:tab/>
      </w:r>
      <w:r>
        <w:rPr>
          <w:i/>
          <w:lang w:val="ro-RO" w:eastAsia="ja-JP"/>
        </w:rPr>
        <w:tab/>
        <w:t xml:space="preserve">label((n - 1, 0)) </w:t>
      </w:r>
      <w:r>
        <w:rPr>
          <w:rFonts w:hint="eastAsia"/>
          <w:i/>
          <w:lang w:val="ro-RO" w:eastAsia="ja-JP"/>
        </w:rPr>
        <w:t>←</w:t>
      </w:r>
      <w:r>
        <w:rPr>
          <w:i/>
          <w:lang w:val="ro-RO" w:eastAsia="ja-JP"/>
        </w:rPr>
        <w:t xml:space="preserve"> eticheta</w:t>
      </w:r>
    </w:p>
    <w:p w:rsidR="006358A1" w:rsidRDefault="006358A1" w:rsidP="002D0033">
      <w:pPr>
        <w:ind w:left="720" w:firstLine="720"/>
        <w:jc w:val="both"/>
        <w:rPr>
          <w:i/>
          <w:lang w:val="ro-RO" w:eastAsia="ja-JP"/>
        </w:rPr>
      </w:pPr>
      <w:r>
        <w:rPr>
          <w:i/>
          <w:lang w:val="ro-RO"/>
        </w:rPr>
        <w:t xml:space="preserve">G </w:t>
      </w:r>
      <w:r>
        <w:rPr>
          <w:rFonts w:hint="eastAsia"/>
          <w:i/>
          <w:lang w:val="ro-RO" w:eastAsia="ja-JP"/>
        </w:rPr>
        <w:t xml:space="preserve">← </w:t>
      </w:r>
      <w:r>
        <w:rPr>
          <w:i/>
          <w:lang w:val="ro-RO"/>
        </w:rPr>
        <w:t>ConstruieşteSchemaRecursiv (n – 1, eticheta + 1)</w:t>
      </w:r>
    </w:p>
    <w:p w:rsidR="006358A1" w:rsidRDefault="006358A1" w:rsidP="00754C04">
      <w:pPr>
        <w:jc w:val="both"/>
        <w:rPr>
          <w:i/>
          <w:lang w:val="ro-RO" w:eastAsia="ja-JP"/>
        </w:rPr>
      </w:pPr>
      <w:r>
        <w:rPr>
          <w:i/>
          <w:lang w:val="ro-RO" w:eastAsia="ja-JP"/>
        </w:rPr>
        <w:tab/>
      </w:r>
      <w:r>
        <w:rPr>
          <w:i/>
          <w:lang w:val="ro-RO" w:eastAsia="ja-JP"/>
        </w:rPr>
        <w:tab/>
        <w:t xml:space="preserve">label((n - 1, 2)) </w:t>
      </w:r>
      <w:r>
        <w:rPr>
          <w:rFonts w:hint="eastAsia"/>
          <w:i/>
          <w:lang w:val="ro-RO" w:eastAsia="ja-JP"/>
        </w:rPr>
        <w:t>←</w:t>
      </w:r>
      <w:r>
        <w:rPr>
          <w:i/>
          <w:lang w:val="ro-RO" w:eastAsia="ja-JP"/>
        </w:rPr>
        <w:t xml:space="preserve"> 2*n – 4 – eticheta + 1</w:t>
      </w:r>
    </w:p>
    <w:p w:rsidR="006358A1" w:rsidRDefault="006358A1" w:rsidP="00754C04">
      <w:pPr>
        <w:jc w:val="both"/>
        <w:rPr>
          <w:i/>
          <w:lang w:val="ro-RO" w:eastAsia="ja-JP"/>
        </w:rPr>
      </w:pPr>
      <w:r>
        <w:rPr>
          <w:i/>
          <w:lang w:val="ro-RO" w:eastAsia="ja-JP"/>
        </w:rPr>
        <w:tab/>
      </w:r>
      <w:r>
        <w:rPr>
          <w:b/>
          <w:i/>
          <w:lang w:val="ro-RO" w:eastAsia="ja-JP"/>
        </w:rPr>
        <w:t xml:space="preserve">return </w:t>
      </w:r>
      <w:r>
        <w:rPr>
          <w:i/>
          <w:lang w:val="ro-RO" w:eastAsia="ja-JP"/>
        </w:rPr>
        <w:t>G</w:t>
      </w:r>
    </w:p>
    <w:p w:rsidR="006358A1" w:rsidRDefault="006358A1" w:rsidP="00754C04">
      <w:pPr>
        <w:jc w:val="both"/>
        <w:rPr>
          <w:b/>
          <w:i/>
          <w:lang w:val="ro-RO" w:eastAsia="ja-JP"/>
        </w:rPr>
      </w:pPr>
      <w:r>
        <w:rPr>
          <w:b/>
          <w:i/>
          <w:lang w:val="ro-RO" w:eastAsia="ja-JP"/>
        </w:rPr>
        <w:t>end</w:t>
      </w:r>
    </w:p>
    <w:p w:rsidR="006358A1" w:rsidRPr="00FE2DF5" w:rsidRDefault="006358A1" w:rsidP="00FE47D5">
      <w:pPr>
        <w:spacing w:before="240"/>
        <w:ind w:left="720"/>
        <w:jc w:val="both"/>
        <w:rPr>
          <w:b/>
          <w:i/>
          <w:lang w:val="ro-RO"/>
        </w:rPr>
      </w:pPr>
      <w:r>
        <w:rPr>
          <w:b/>
          <w:i/>
          <w:lang w:val="ro-RO"/>
        </w:rPr>
        <w:t>II. Arătăm că dimensiunile precizate mai sus sunt dimensiunile minime posibile pentru astfel de grafuri.</w:t>
      </w:r>
    </w:p>
    <w:p w:rsidR="006358A1" w:rsidRPr="006B6003" w:rsidRDefault="006358A1" w:rsidP="006B6003">
      <w:pPr>
        <w:spacing w:before="240"/>
        <w:ind w:firstLine="720"/>
        <w:jc w:val="both"/>
        <w:rPr>
          <w:i/>
          <w:lang w:val="ro-RO"/>
        </w:rPr>
      </w:pPr>
      <w:r w:rsidRPr="00A3668C">
        <w:rPr>
          <w:i/>
          <w:u w:val="single"/>
          <w:lang w:val="ro-RO"/>
        </w:rPr>
        <w:t xml:space="preserve">Pentru </w:t>
      </w:r>
      <w:r w:rsidRPr="00A3668C">
        <w:rPr>
          <w:b/>
          <w:i/>
          <w:u w:val="single"/>
        </w:rPr>
        <w:t>|G</w:t>
      </w:r>
      <w:r w:rsidRPr="00A3668C">
        <w:rPr>
          <w:b/>
          <w:i/>
          <w:u w:val="single"/>
          <w:vertAlign w:val="subscript"/>
        </w:rPr>
        <w:t>2</w:t>
      </w:r>
      <w:r w:rsidRPr="00A3668C">
        <w:rPr>
          <w:b/>
          <w:i/>
          <w:u w:val="single"/>
        </w:rPr>
        <w:t>|</w:t>
      </w:r>
      <w:r w:rsidRPr="00A3668C">
        <w:rPr>
          <w:b/>
          <w:i/>
          <w:u w:val="single"/>
          <w:lang w:val="ro-RO"/>
        </w:rPr>
        <w:t>= 2</w:t>
      </w:r>
      <w:r>
        <w:rPr>
          <w:i/>
          <w:lang w:val="ro-RO"/>
        </w:rPr>
        <w:t>: Dimensiunea lui G</w:t>
      </w:r>
      <w:r>
        <w:rPr>
          <w:i/>
          <w:vertAlign w:val="subscript"/>
          <w:lang w:val="ro-RO"/>
        </w:rPr>
        <w:t>2</w:t>
      </w:r>
      <w:r>
        <w:rPr>
          <w:i/>
          <w:lang w:val="ro-RO"/>
        </w:rPr>
        <w:t xml:space="preserve"> construit la </w:t>
      </w:r>
      <w:r>
        <w:rPr>
          <w:b/>
          <w:i/>
          <w:lang w:val="ro-RO"/>
        </w:rPr>
        <w:t>I</w:t>
      </w:r>
      <w:r>
        <w:rPr>
          <w:i/>
          <w:lang w:val="ro-RO"/>
        </w:rPr>
        <w:t xml:space="preserve"> este 1. Dacă dimensiunea lui G</w:t>
      </w:r>
      <w:r>
        <w:rPr>
          <w:i/>
          <w:vertAlign w:val="subscript"/>
          <w:lang w:val="ro-RO"/>
        </w:rPr>
        <w:t>2</w:t>
      </w:r>
      <w:r>
        <w:rPr>
          <w:i/>
          <w:lang w:val="ro-RO"/>
        </w:rPr>
        <w:t xml:space="preserve"> ar fi mai mică decât 1 (adică 0), graful G</w:t>
      </w:r>
      <w:r>
        <w:rPr>
          <w:i/>
          <w:vertAlign w:val="subscript"/>
          <w:lang w:val="ro-RO"/>
        </w:rPr>
        <w:t>2</w:t>
      </w:r>
      <w:r>
        <w:rPr>
          <w:i/>
          <w:lang w:val="ro-RO"/>
        </w:rPr>
        <w:t xml:space="preserve"> nu ar fi </w:t>
      </w:r>
      <w:r w:rsidRPr="00923B93">
        <w:rPr>
          <w:b/>
          <w:i/>
          <w:lang w:val="ro-RO"/>
        </w:rPr>
        <w:t>conex</w:t>
      </w:r>
      <w:r>
        <w:rPr>
          <w:i/>
          <w:lang w:val="ro-RO"/>
        </w:rPr>
        <w:t xml:space="preserve">, deci nu ar exista nici un drum între cele două noduri ale sale. Implicit, nu există drumuri crescătoare. Aşadar, </w:t>
      </w:r>
      <w:r w:rsidRPr="006B6003">
        <w:rPr>
          <w:b/>
          <w:i/>
          <w:lang w:val="ro-RO"/>
        </w:rPr>
        <w:t>dimensiunea minimă</w:t>
      </w:r>
      <w:r>
        <w:rPr>
          <w:i/>
          <w:lang w:val="ro-RO"/>
        </w:rPr>
        <w:t xml:space="preserve"> pentru un graf G</w:t>
      </w:r>
      <w:r>
        <w:rPr>
          <w:i/>
          <w:vertAlign w:val="subscript"/>
          <w:lang w:val="ro-RO"/>
        </w:rPr>
        <w:t>2</w:t>
      </w:r>
      <w:r>
        <w:rPr>
          <w:i/>
          <w:lang w:val="ro-RO"/>
        </w:rPr>
        <w:t xml:space="preserve"> este </w:t>
      </w:r>
      <w:r w:rsidRPr="006B6003">
        <w:rPr>
          <w:b/>
          <w:i/>
          <w:lang w:val="ro-RO"/>
        </w:rPr>
        <w:t>1</w:t>
      </w:r>
      <w:r>
        <w:rPr>
          <w:i/>
          <w:lang w:val="ro-RO"/>
        </w:rPr>
        <w:t>.</w:t>
      </w:r>
    </w:p>
    <w:p w:rsidR="006358A1" w:rsidRDefault="006358A1" w:rsidP="00E92FE7">
      <w:pPr>
        <w:spacing w:before="240"/>
        <w:ind w:left="720"/>
        <w:jc w:val="both"/>
        <w:rPr>
          <w:b/>
          <w:i/>
          <w:lang w:val="ro-RO"/>
        </w:rPr>
      </w:pPr>
      <w:r w:rsidRPr="00A3668C">
        <w:rPr>
          <w:i/>
          <w:u w:val="single"/>
          <w:lang w:val="ro-RO"/>
        </w:rPr>
        <w:t xml:space="preserve">Pentru </w:t>
      </w:r>
      <w:r w:rsidRPr="00A3668C">
        <w:rPr>
          <w:b/>
          <w:i/>
          <w:u w:val="single"/>
        </w:rPr>
        <w:t>|G</w:t>
      </w:r>
      <w:r w:rsidRPr="00A3668C">
        <w:rPr>
          <w:b/>
          <w:i/>
          <w:u w:val="single"/>
          <w:vertAlign w:val="subscript"/>
        </w:rPr>
        <w:t>3</w:t>
      </w:r>
      <w:r w:rsidRPr="00A3668C">
        <w:rPr>
          <w:b/>
          <w:i/>
          <w:u w:val="single"/>
        </w:rPr>
        <w:t>|</w:t>
      </w:r>
      <w:r w:rsidRPr="00A3668C">
        <w:rPr>
          <w:b/>
          <w:i/>
          <w:u w:val="single"/>
          <w:lang w:val="ro-RO"/>
        </w:rPr>
        <w:t xml:space="preserve"> = 3</w:t>
      </w:r>
      <w:r>
        <w:rPr>
          <w:i/>
          <w:lang w:val="ro-RO"/>
        </w:rPr>
        <w:t>: Dimensiunea lui G</w:t>
      </w:r>
      <w:r>
        <w:rPr>
          <w:i/>
          <w:vertAlign w:val="subscript"/>
          <w:lang w:val="ro-RO"/>
        </w:rPr>
        <w:t>3</w:t>
      </w:r>
      <w:r>
        <w:rPr>
          <w:i/>
          <w:lang w:val="ro-RO"/>
        </w:rPr>
        <w:t xml:space="preserve"> construit la </w:t>
      </w:r>
      <w:r>
        <w:rPr>
          <w:b/>
          <w:i/>
          <w:lang w:val="ro-RO"/>
        </w:rPr>
        <w:t>I</w:t>
      </w:r>
      <w:r>
        <w:rPr>
          <w:i/>
          <w:lang w:val="ro-RO"/>
        </w:rPr>
        <w:t xml:space="preserve"> este 3. </w:t>
      </w:r>
    </w:p>
    <w:p w:rsidR="006358A1" w:rsidRDefault="006358A1" w:rsidP="00D2393A">
      <w:pPr>
        <w:ind w:firstLine="720"/>
        <w:jc w:val="both"/>
        <w:rPr>
          <w:i/>
          <w:lang w:val="ro-RO"/>
        </w:rPr>
      </w:pPr>
      <w:r>
        <w:rPr>
          <w:i/>
          <w:lang w:val="ro-RO"/>
        </w:rPr>
        <w:lastRenderedPageBreak/>
        <w:t>Presupunem că există un graf G</w:t>
      </w:r>
      <w:r>
        <w:rPr>
          <w:i/>
          <w:vertAlign w:val="subscript"/>
          <w:lang w:val="ro-RO"/>
        </w:rPr>
        <w:t>3</w:t>
      </w:r>
      <w:r>
        <w:rPr>
          <w:i/>
          <w:lang w:val="ro-RO"/>
        </w:rPr>
        <w:t xml:space="preserve">’ cu </w:t>
      </w:r>
      <w:r w:rsidRPr="00D2393A">
        <w:rPr>
          <w:i/>
          <w:lang w:val="ro-RO"/>
        </w:rPr>
        <w:t>|G</w:t>
      </w:r>
      <w:r w:rsidRPr="00D2393A">
        <w:rPr>
          <w:i/>
          <w:vertAlign w:val="subscript"/>
          <w:lang w:val="ro-RO"/>
        </w:rPr>
        <w:t>3</w:t>
      </w:r>
      <w:r w:rsidRPr="00D2393A">
        <w:rPr>
          <w:i/>
          <w:lang w:val="ro-RO"/>
        </w:rPr>
        <w:t xml:space="preserve">’|=3 şi dimensiunea mai mică decât 3. </w:t>
      </w:r>
      <w:r>
        <w:rPr>
          <w:i/>
          <w:lang w:val="ro-RO"/>
        </w:rPr>
        <w:t>Dacă dimensiunea lui G</w:t>
      </w:r>
      <w:r>
        <w:rPr>
          <w:i/>
          <w:vertAlign w:val="subscript"/>
          <w:lang w:val="ro-RO"/>
        </w:rPr>
        <w:t>3</w:t>
      </w:r>
      <w:r>
        <w:rPr>
          <w:i/>
          <w:lang w:val="ro-RO"/>
        </w:rPr>
        <w:t>’ ar fi 0 sau 1, graful nu este conex, deci există în acest graf noduri între care nu există drumuri, deci nici drumuri crescătoare.</w:t>
      </w:r>
    </w:p>
    <w:p w:rsidR="006358A1" w:rsidRPr="00EF1571" w:rsidRDefault="006358A1" w:rsidP="00D2393A">
      <w:pPr>
        <w:ind w:firstLine="720"/>
        <w:jc w:val="both"/>
        <w:rPr>
          <w:i/>
          <w:lang w:val="ro-RO"/>
        </w:rPr>
      </w:pPr>
      <w:r>
        <w:rPr>
          <w:i/>
          <w:lang w:val="ro-RO"/>
        </w:rPr>
        <w:t xml:space="preserve">Dacă dimensiunea grafului este 2, atunci acest graf este </w:t>
      </w:r>
      <w:r w:rsidRPr="001637AD">
        <w:rPr>
          <w:b/>
          <w:i/>
          <w:lang w:val="ro-RO"/>
        </w:rPr>
        <w:t>P</w:t>
      </w:r>
      <w:r w:rsidRPr="001637AD">
        <w:rPr>
          <w:b/>
          <w:i/>
          <w:vertAlign w:val="subscript"/>
          <w:lang w:val="ro-RO"/>
        </w:rPr>
        <w:t>3</w:t>
      </w:r>
      <w:r>
        <w:rPr>
          <w:i/>
          <w:lang w:val="ro-RO"/>
        </w:rPr>
        <w:t>. Într-un astfel de graf există exact un drum între oricare două noduri. Fie i şi j cele două noduri de grad 1 din acest graf. Deoarece în graful G</w:t>
      </w:r>
      <w:r>
        <w:rPr>
          <w:i/>
          <w:vertAlign w:val="subscript"/>
          <w:lang w:val="ro-RO"/>
        </w:rPr>
        <w:t>3</w:t>
      </w:r>
      <w:r>
        <w:rPr>
          <w:i/>
          <w:lang w:val="ro-RO"/>
        </w:rPr>
        <w:t>’ două muchii nu pot avea aceeaşi etichetă, dacă drumul de la i la j este crescător, atunci nu există drum crescător de la j la i, şi reciproc. Aşadar, Graful G</w:t>
      </w:r>
      <w:r>
        <w:rPr>
          <w:i/>
          <w:vertAlign w:val="subscript"/>
          <w:lang w:val="ro-RO"/>
        </w:rPr>
        <w:t>3</w:t>
      </w:r>
      <w:r>
        <w:rPr>
          <w:i/>
          <w:lang w:val="ro-RO"/>
        </w:rPr>
        <w:t xml:space="preserve">’ trebuie să aibă </w:t>
      </w:r>
      <w:r w:rsidRPr="00EF1571">
        <w:rPr>
          <w:b/>
          <w:i/>
          <w:lang w:val="ro-RO"/>
        </w:rPr>
        <w:t>dimensiunea</w:t>
      </w:r>
      <w:r>
        <w:rPr>
          <w:i/>
          <w:lang w:val="ro-RO"/>
        </w:rPr>
        <w:t xml:space="preserve"> </w:t>
      </w:r>
      <w:r w:rsidRPr="00EF1571">
        <w:rPr>
          <w:b/>
          <w:i/>
          <w:lang w:val="ro-RO"/>
        </w:rPr>
        <w:t>3</w:t>
      </w:r>
      <w:r>
        <w:rPr>
          <w:i/>
          <w:lang w:val="ro-RO"/>
        </w:rPr>
        <w:t>.</w:t>
      </w:r>
    </w:p>
    <w:p w:rsidR="006358A1" w:rsidRDefault="006358A1" w:rsidP="00F003B9">
      <w:pPr>
        <w:spacing w:before="240"/>
        <w:ind w:firstLine="720"/>
        <w:jc w:val="both"/>
        <w:rPr>
          <w:i/>
          <w:lang w:val="ro-RO"/>
        </w:rPr>
      </w:pPr>
      <w:r w:rsidRPr="00B235D4">
        <w:rPr>
          <w:i/>
          <w:lang w:val="ro-RO"/>
        </w:rPr>
        <w:t>Pentru a</w:t>
      </w:r>
      <w:r>
        <w:rPr>
          <w:i/>
          <w:lang w:val="ro-RO"/>
        </w:rPr>
        <w:t xml:space="preserve"> demonstra optimalitatea prntru G</w:t>
      </w:r>
      <w:r>
        <w:rPr>
          <w:i/>
          <w:vertAlign w:val="subscript"/>
          <w:lang w:val="ro-RO"/>
        </w:rPr>
        <w:t>n</w:t>
      </w:r>
      <w:r>
        <w:rPr>
          <w:i/>
          <w:lang w:val="ro-RO"/>
        </w:rPr>
        <w:t xml:space="preserve"> cu </w:t>
      </w:r>
      <w:r w:rsidRPr="00923B93">
        <w:rPr>
          <w:b/>
          <w:i/>
          <w:lang w:val="ro-RO"/>
        </w:rPr>
        <w:t>|G</w:t>
      </w:r>
      <w:r w:rsidRPr="00923B93">
        <w:rPr>
          <w:b/>
          <w:i/>
          <w:vertAlign w:val="subscript"/>
          <w:lang w:val="ro-RO"/>
        </w:rPr>
        <w:t>n</w:t>
      </w:r>
      <w:r w:rsidRPr="00923B93">
        <w:rPr>
          <w:b/>
          <w:i/>
          <w:lang w:val="ro-RO"/>
        </w:rPr>
        <w:t xml:space="preserve">| </w:t>
      </w:r>
      <w:r w:rsidRPr="00923B93">
        <w:rPr>
          <w:b/>
          <w:i/>
        </w:rPr>
        <w:sym w:font="Symbol" w:char="F0B3"/>
      </w:r>
      <w:r w:rsidRPr="00923B93">
        <w:rPr>
          <w:b/>
          <w:i/>
          <w:lang w:val="ro-RO"/>
        </w:rPr>
        <w:t xml:space="preserve"> 4</w:t>
      </w:r>
      <w:r>
        <w:rPr>
          <w:i/>
          <w:lang w:val="ro-RO"/>
        </w:rPr>
        <w:t xml:space="preserve"> se foloseşte următoarea propoziţie:</w:t>
      </w:r>
    </w:p>
    <w:p w:rsidR="006358A1" w:rsidRDefault="006358A1" w:rsidP="004E2531">
      <w:pPr>
        <w:spacing w:before="240"/>
        <w:jc w:val="both"/>
        <w:rPr>
          <w:i/>
          <w:lang w:val="ro-RO"/>
        </w:rPr>
      </w:pPr>
      <w:r>
        <w:rPr>
          <w:b/>
          <w:i/>
          <w:lang w:val="ro-RO"/>
        </w:rPr>
        <w:t xml:space="preserve">Propoziţia 1: </w:t>
      </w:r>
      <w:r w:rsidRPr="004E2531">
        <w:rPr>
          <w:b/>
          <w:i/>
          <w:lang w:val="ro-RO"/>
        </w:rPr>
        <w:t>Dacă G</w:t>
      </w:r>
      <w:r w:rsidRPr="004E2531">
        <w:rPr>
          <w:b/>
          <w:i/>
          <w:vertAlign w:val="subscript"/>
          <w:lang w:val="ro-RO"/>
        </w:rPr>
        <w:t>n</w:t>
      </w:r>
      <w:r w:rsidRPr="004E2531">
        <w:rPr>
          <w:b/>
          <w:i/>
          <w:lang w:val="ro-RO"/>
        </w:rPr>
        <w:t xml:space="preserve"> cu n </w:t>
      </w:r>
      <w:r w:rsidRPr="004E2531">
        <w:rPr>
          <w:b/>
          <w:i/>
        </w:rPr>
        <w:sym w:font="Symbol" w:char="F0B3"/>
      </w:r>
      <w:r w:rsidRPr="004E2531">
        <w:rPr>
          <w:b/>
          <w:i/>
          <w:lang w:val="ro-RO"/>
        </w:rPr>
        <w:t xml:space="preserve"> 4 are dimensiunea minimă posibilă, atunci </w:t>
      </w:r>
      <w:r w:rsidRPr="004E2531">
        <w:rPr>
          <w:b/>
          <w:i/>
          <w:lang w:val="ro-RO"/>
        </w:rPr>
        <w:sym w:font="Symbol" w:char="F024"/>
      </w:r>
      <w:r>
        <w:rPr>
          <w:b/>
          <w:i/>
          <w:lang w:val="ro-RO"/>
        </w:rPr>
        <w:t>w</w:t>
      </w:r>
      <w:r w:rsidRPr="00194055">
        <w:rPr>
          <w:b/>
          <w:i/>
          <w:lang w:val="ro-RO"/>
        </w:rPr>
        <w:t xml:space="preserve"> </w:t>
      </w:r>
      <w:r w:rsidRPr="00194055">
        <w:rPr>
          <w:b/>
          <w:i/>
          <w:lang w:val="ro-RO"/>
        </w:rPr>
        <w:sym w:font="Symbol" w:char="F0CE"/>
      </w:r>
      <w:r w:rsidRPr="00194055">
        <w:rPr>
          <w:b/>
          <w:i/>
          <w:lang w:val="ro-RO"/>
        </w:rPr>
        <w:t xml:space="preserve"> V(G</w:t>
      </w:r>
      <w:r w:rsidRPr="00194055">
        <w:rPr>
          <w:b/>
          <w:i/>
          <w:vertAlign w:val="subscript"/>
          <w:lang w:val="ro-RO"/>
        </w:rPr>
        <w:t>n</w:t>
      </w:r>
      <w:r w:rsidRPr="00194055">
        <w:rPr>
          <w:b/>
          <w:i/>
          <w:lang w:val="ro-RO"/>
        </w:rPr>
        <w:t>) a.î. d(</w:t>
      </w:r>
      <w:r>
        <w:rPr>
          <w:b/>
          <w:i/>
          <w:lang w:val="ro-RO"/>
        </w:rPr>
        <w:t>w</w:t>
      </w:r>
      <w:r w:rsidRPr="00194055">
        <w:rPr>
          <w:b/>
          <w:i/>
          <w:lang w:val="ro-RO"/>
        </w:rPr>
        <w:t xml:space="preserve">) </w:t>
      </w:r>
      <w:r w:rsidRPr="00194055">
        <w:rPr>
          <w:b/>
          <w:i/>
          <w:lang w:val="ro-RO"/>
        </w:rPr>
        <w:sym w:font="Symbol" w:char="F0A3"/>
      </w:r>
      <w:r w:rsidRPr="00194055">
        <w:rPr>
          <w:b/>
          <w:i/>
          <w:lang w:val="ro-RO"/>
        </w:rPr>
        <w:t xml:space="preserve"> 3.</w:t>
      </w:r>
    </w:p>
    <w:p w:rsidR="006358A1" w:rsidRDefault="006358A1" w:rsidP="00993AAF">
      <w:pPr>
        <w:ind w:left="1560" w:hanging="1560"/>
        <w:jc w:val="both"/>
        <w:rPr>
          <w:i/>
          <w:lang w:val="ro-RO"/>
        </w:rPr>
      </w:pPr>
      <w:r>
        <w:rPr>
          <w:i/>
          <w:lang w:val="ro-RO"/>
        </w:rPr>
        <w:t xml:space="preserve">(Demonstraţie: Dacă toate nodurile ar avea gradul cel puţin 4, atunci </w:t>
      </w:r>
      <w:r w:rsidRPr="00AA0059">
        <w:rPr>
          <w:i/>
          <w:position w:val="-28"/>
          <w:lang w:val="ro-RO"/>
        </w:rPr>
        <w:object w:dxaOrig="1240" w:dyaOrig="540">
          <v:shape id="_x0000_i1534" type="#_x0000_t75" style="width:61.8pt;height:27.15pt" o:ole="">
            <v:imagedata r:id="rId664" o:title=""/>
          </v:shape>
          <o:OLEObject Type="Embed" ProgID="Equation.3" ShapeID="_x0000_i1534" DrawAspect="Content" ObjectID="_1421273444" r:id="rId665"/>
        </w:object>
      </w:r>
      <w:r>
        <w:rPr>
          <w:i/>
          <w:lang w:val="ro-RO"/>
        </w:rPr>
        <w:t xml:space="preserve">. În plus, dimensiunea oricărui graf este jumătate din suma gradelor tuturor vârfurilor. Se obţine deci că </w:t>
      </w:r>
      <w:r w:rsidRPr="00076A72">
        <w:rPr>
          <w:i/>
          <w:lang w:val="ro-RO"/>
        </w:rPr>
        <w:t>|</w:t>
      </w:r>
      <w:r>
        <w:rPr>
          <w:i/>
          <w:lang w:val="ro-RO"/>
        </w:rPr>
        <w:t>E(G</w:t>
      </w:r>
      <w:r>
        <w:rPr>
          <w:i/>
          <w:vertAlign w:val="subscript"/>
          <w:lang w:val="ro-RO"/>
        </w:rPr>
        <w:t>n</w:t>
      </w:r>
      <w:r>
        <w:rPr>
          <w:i/>
          <w:lang w:val="ro-RO"/>
        </w:rPr>
        <w:t xml:space="preserve">)| </w:t>
      </w:r>
      <w:r>
        <w:rPr>
          <w:i/>
          <w:lang w:val="ro-RO"/>
        </w:rPr>
        <w:sym w:font="Symbol" w:char="F0B3"/>
      </w:r>
      <w:r>
        <w:rPr>
          <w:i/>
          <w:lang w:val="ro-RO"/>
        </w:rPr>
        <w:t xml:space="preserve"> 2n.  Dar am arătat că se poate construi G</w:t>
      </w:r>
      <w:r>
        <w:rPr>
          <w:i/>
          <w:vertAlign w:val="subscript"/>
          <w:lang w:val="ro-RO"/>
        </w:rPr>
        <w:t>n</w:t>
      </w:r>
      <w:r>
        <w:rPr>
          <w:i/>
          <w:lang w:val="ro-RO"/>
        </w:rPr>
        <w:t xml:space="preserve"> de dimensiune 2n – 4, deci dimensiunea unui graf optimal este mai mică sau egală cu 2n – 4,  adică 2(n+1) </w:t>
      </w:r>
      <w:r>
        <w:rPr>
          <w:i/>
          <w:lang w:val="ro-RO"/>
        </w:rPr>
        <w:sym w:font="Symbol" w:char="F0A3"/>
      </w:r>
      <w:r>
        <w:rPr>
          <w:i/>
          <w:lang w:val="ro-RO"/>
        </w:rPr>
        <w:t xml:space="preserve"> 2n – 4 </w:t>
      </w:r>
      <w:r>
        <w:rPr>
          <w:i/>
          <w:lang w:val="ro-RO"/>
        </w:rPr>
        <w:sym w:font="Symbol" w:char="F0AE"/>
      </w:r>
      <w:r>
        <w:rPr>
          <w:i/>
          <w:lang w:val="ro-RO"/>
        </w:rPr>
        <w:t xml:space="preserve"> contradicţie).</w:t>
      </w:r>
    </w:p>
    <w:p w:rsidR="006358A1" w:rsidRPr="008233C2" w:rsidRDefault="006358A1" w:rsidP="00F003B9">
      <w:pPr>
        <w:spacing w:before="240"/>
        <w:ind w:firstLine="720"/>
        <w:jc w:val="both"/>
        <w:rPr>
          <w:i/>
          <w:lang w:val="ro-RO"/>
        </w:rPr>
      </w:pPr>
      <w:r w:rsidRPr="00A3668C">
        <w:rPr>
          <w:i/>
          <w:u w:val="single"/>
          <w:lang w:val="ro-RO"/>
        </w:rPr>
        <w:t xml:space="preserve">Pentru </w:t>
      </w:r>
      <w:r w:rsidRPr="00A3668C">
        <w:rPr>
          <w:b/>
          <w:i/>
          <w:u w:val="single"/>
          <w:lang w:val="ro-RO"/>
        </w:rPr>
        <w:t>|G</w:t>
      </w:r>
      <w:r w:rsidRPr="00A3668C">
        <w:rPr>
          <w:b/>
          <w:i/>
          <w:u w:val="single"/>
          <w:vertAlign w:val="subscript"/>
          <w:lang w:val="ro-RO"/>
        </w:rPr>
        <w:t>n</w:t>
      </w:r>
      <w:r w:rsidRPr="00A3668C">
        <w:rPr>
          <w:b/>
          <w:i/>
          <w:u w:val="single"/>
          <w:lang w:val="ro-RO"/>
        </w:rPr>
        <w:t xml:space="preserve">| </w:t>
      </w:r>
      <w:r w:rsidRPr="00A3668C">
        <w:rPr>
          <w:b/>
          <w:i/>
          <w:u w:val="single"/>
        </w:rPr>
        <w:sym w:font="Symbol" w:char="F0B3"/>
      </w:r>
      <w:r w:rsidRPr="00A3668C">
        <w:rPr>
          <w:b/>
          <w:i/>
          <w:u w:val="single"/>
          <w:lang w:val="ro-RO"/>
        </w:rPr>
        <w:t xml:space="preserve"> 4</w:t>
      </w:r>
      <w:r w:rsidRPr="008233C2">
        <w:rPr>
          <w:i/>
          <w:lang w:val="ro-RO"/>
        </w:rPr>
        <w:t xml:space="preserve"> se demonstrează prin </w:t>
      </w:r>
      <w:r w:rsidRPr="003C771F">
        <w:rPr>
          <w:b/>
          <w:i/>
          <w:u w:val="single"/>
          <w:lang w:val="ro-RO"/>
        </w:rPr>
        <w:t>inducţie</w:t>
      </w:r>
      <w:r w:rsidRPr="008233C2">
        <w:rPr>
          <w:i/>
          <w:lang w:val="ro-RO"/>
        </w:rPr>
        <w:t xml:space="preserve"> </w:t>
      </w:r>
      <w:r>
        <w:rPr>
          <w:i/>
          <w:lang w:val="ro-RO"/>
        </w:rPr>
        <w:t xml:space="preserve">după </w:t>
      </w:r>
      <w:r w:rsidRPr="008233C2">
        <w:rPr>
          <w:i/>
          <w:lang w:val="ro-RO"/>
        </w:rPr>
        <w:t>|G</w:t>
      </w:r>
      <w:r>
        <w:rPr>
          <w:i/>
          <w:vertAlign w:val="subscript"/>
          <w:lang w:val="ro-RO"/>
        </w:rPr>
        <w:t>n</w:t>
      </w:r>
      <w:r w:rsidRPr="008233C2">
        <w:rPr>
          <w:i/>
          <w:lang w:val="ro-RO"/>
        </w:rPr>
        <w:t>|</w:t>
      </w:r>
      <w:r>
        <w:rPr>
          <w:i/>
          <w:lang w:val="ro-RO"/>
        </w:rPr>
        <w:t xml:space="preserve"> </w:t>
      </w:r>
      <w:r w:rsidRPr="008233C2">
        <w:rPr>
          <w:i/>
          <w:lang w:val="ro-RO"/>
        </w:rPr>
        <w:t>că un graf G</w:t>
      </w:r>
      <w:r>
        <w:rPr>
          <w:i/>
          <w:vertAlign w:val="subscript"/>
          <w:lang w:val="ro-RO"/>
        </w:rPr>
        <w:t>n</w:t>
      </w:r>
      <w:r w:rsidRPr="008233C2">
        <w:rPr>
          <w:i/>
          <w:lang w:val="ro-RO"/>
        </w:rPr>
        <w:t xml:space="preserve"> cu proprietăţile de mai sus </w:t>
      </w:r>
      <w:r>
        <w:rPr>
          <w:i/>
          <w:lang w:val="ro-RO"/>
        </w:rPr>
        <w:t>are dimensiunea cel puţin</w:t>
      </w:r>
      <w:r w:rsidRPr="008233C2">
        <w:rPr>
          <w:i/>
          <w:lang w:val="ro-RO"/>
        </w:rPr>
        <w:t xml:space="preserve"> 2|G</w:t>
      </w:r>
      <w:r>
        <w:rPr>
          <w:i/>
          <w:vertAlign w:val="subscript"/>
          <w:lang w:val="ro-RO"/>
        </w:rPr>
        <w:t>n</w:t>
      </w:r>
      <w:r w:rsidRPr="008233C2">
        <w:rPr>
          <w:i/>
          <w:lang w:val="ro-RO"/>
        </w:rPr>
        <w:t>| - 4.</w:t>
      </w:r>
    </w:p>
    <w:p w:rsidR="006358A1" w:rsidRDefault="006358A1" w:rsidP="006B6003">
      <w:pPr>
        <w:ind w:left="120" w:firstLine="600"/>
        <w:jc w:val="both"/>
        <w:rPr>
          <w:i/>
        </w:rPr>
      </w:pPr>
      <w:r w:rsidRPr="00F027D5">
        <w:rPr>
          <w:b/>
          <w:i/>
        </w:rPr>
        <w:t>Pasul I</w:t>
      </w:r>
      <w:r>
        <w:rPr>
          <w:b/>
          <w:i/>
        </w:rPr>
        <w:t>:</w:t>
      </w:r>
      <w:r>
        <w:rPr>
          <w:i/>
        </w:rPr>
        <w:t xml:space="preserve"> </w:t>
      </w:r>
    </w:p>
    <w:p w:rsidR="006358A1" w:rsidRDefault="006358A1" w:rsidP="006B6003">
      <w:pPr>
        <w:ind w:left="120" w:firstLine="600"/>
        <w:jc w:val="both"/>
        <w:rPr>
          <w:b/>
          <w:i/>
          <w:lang w:val="ro-RO"/>
        </w:rPr>
      </w:pPr>
      <w:r>
        <w:rPr>
          <w:i/>
        </w:rPr>
        <w:t xml:space="preserve">Pentru </w:t>
      </w:r>
      <w:r w:rsidRPr="001637AD">
        <w:rPr>
          <w:b/>
          <w:i/>
        </w:rPr>
        <w:t>|G</w:t>
      </w:r>
      <w:r w:rsidRPr="001637AD">
        <w:rPr>
          <w:b/>
          <w:i/>
          <w:vertAlign w:val="subscript"/>
        </w:rPr>
        <w:t>4</w:t>
      </w:r>
      <w:r w:rsidRPr="001637AD">
        <w:rPr>
          <w:b/>
          <w:i/>
        </w:rPr>
        <w:t>|</w:t>
      </w:r>
      <w:r w:rsidRPr="001637AD">
        <w:rPr>
          <w:b/>
          <w:i/>
          <w:lang w:val="ro-RO"/>
        </w:rPr>
        <w:t xml:space="preserve"> = 4</w:t>
      </w:r>
      <w:r>
        <w:rPr>
          <w:b/>
          <w:i/>
          <w:lang w:val="ro-RO"/>
        </w:rPr>
        <w:t xml:space="preserve">: </w:t>
      </w:r>
    </w:p>
    <w:p w:rsidR="006358A1" w:rsidRDefault="006358A1" w:rsidP="006B6003">
      <w:pPr>
        <w:ind w:left="120" w:firstLine="600"/>
        <w:jc w:val="both"/>
        <w:rPr>
          <w:i/>
        </w:rPr>
      </w:pPr>
      <w:r>
        <w:rPr>
          <w:i/>
        </w:rPr>
        <w:t xml:space="preserve">Dacă dimensiunea acestui graf ar fi 0, 1, sau 2, graful nu ar fi conex, deci, conform celor arătate mai sus, nu ar putea avea proprietatea cerută. </w:t>
      </w:r>
    </w:p>
    <w:p w:rsidR="006358A1" w:rsidRDefault="006358A1" w:rsidP="00F003B9">
      <w:pPr>
        <w:ind w:firstLine="720"/>
        <w:jc w:val="both"/>
        <w:rPr>
          <w:i/>
        </w:rPr>
      </w:pPr>
      <w:r>
        <w:rPr>
          <w:i/>
        </w:rPr>
        <w:t>Dacă dimensiunea este 3, graful în cauză poate fi unul din grafurile din figura de mai jos:</w:t>
      </w:r>
    </w:p>
    <w:p w:rsidR="006358A1" w:rsidRDefault="006358A1" w:rsidP="00F003B9">
      <w:pPr>
        <w:ind w:firstLine="720"/>
        <w:jc w:val="both"/>
        <w:rPr>
          <w:i/>
        </w:rPr>
      </w:pPr>
      <w:r w:rsidRPr="009459C5">
        <w:rPr>
          <w:i/>
        </w:rPr>
        <w:pict>
          <v:shape id="_x0000_i1535" type="#_x0000_t75" style="width:222.8pt;height:121.6pt">
            <v:imagedata r:id="rId666" o:title=""/>
          </v:shape>
        </w:pict>
      </w:r>
      <w:r>
        <w:rPr>
          <w:i/>
        </w:rPr>
        <w:t xml:space="preserve">     </w:t>
      </w:r>
      <w:r w:rsidRPr="009459C5">
        <w:rPr>
          <w:i/>
        </w:rPr>
        <w:pict>
          <v:shape id="_x0000_i1536" type="#_x0000_t75" style="width:117.5pt;height:128.4pt">
            <v:imagedata r:id="rId667" o:title=""/>
          </v:shape>
        </w:pict>
      </w:r>
    </w:p>
    <w:p w:rsidR="006358A1" w:rsidRDefault="006358A1" w:rsidP="00F003B9">
      <w:pPr>
        <w:ind w:firstLine="720"/>
        <w:jc w:val="both"/>
        <w:rPr>
          <w:i/>
          <w:lang w:val="ro-RO"/>
        </w:rPr>
      </w:pPr>
      <w:r>
        <w:rPr>
          <w:i/>
        </w:rPr>
        <w:t>Se observ</w:t>
      </w:r>
      <w:r>
        <w:rPr>
          <w:i/>
          <w:lang w:val="ro-RO"/>
        </w:rPr>
        <w:t xml:space="preserve">ă că graful </w:t>
      </w:r>
      <w:r w:rsidRPr="004A78E8">
        <w:rPr>
          <w:b/>
          <w:i/>
          <w:lang w:val="ro-RO"/>
        </w:rPr>
        <w:t>III</w:t>
      </w:r>
      <w:r>
        <w:rPr>
          <w:i/>
          <w:lang w:val="ro-RO"/>
        </w:rPr>
        <w:t xml:space="preserve"> nu este conex, deci există cel puţin două noduri între care nu este nici un drum în acest graf. Implicit, între aceste două noduri nu există nici drumuri crescătoare, deci un graf cu această formă nu are proprietatea cerută.</w:t>
      </w:r>
    </w:p>
    <w:p w:rsidR="006358A1" w:rsidRDefault="006358A1" w:rsidP="00F003B9">
      <w:pPr>
        <w:ind w:firstLine="720"/>
        <w:jc w:val="both"/>
        <w:rPr>
          <w:i/>
        </w:rPr>
      </w:pPr>
      <w:r>
        <w:rPr>
          <w:i/>
        </w:rPr>
        <w:lastRenderedPageBreak/>
        <w:t xml:space="preserve">Dacă studiem grafurile </w:t>
      </w:r>
      <w:r>
        <w:rPr>
          <w:b/>
          <w:i/>
        </w:rPr>
        <w:t>I</w:t>
      </w:r>
      <w:r>
        <w:rPr>
          <w:i/>
        </w:rPr>
        <w:t xml:space="preserve"> şi </w:t>
      </w:r>
      <w:r>
        <w:rPr>
          <w:b/>
          <w:i/>
        </w:rPr>
        <w:t xml:space="preserve">II </w:t>
      </w:r>
      <w:r>
        <w:rPr>
          <w:i/>
        </w:rPr>
        <w:t xml:space="preserve"> remarcăm faptul că aceste grafuri sunt de fapt </w:t>
      </w:r>
      <w:r w:rsidRPr="009569B3">
        <w:rPr>
          <w:b/>
          <w:i/>
        </w:rPr>
        <w:t>arbori</w:t>
      </w:r>
      <w:r>
        <w:rPr>
          <w:i/>
        </w:rPr>
        <w:t xml:space="preserve">, </w:t>
      </w:r>
      <w:r w:rsidRPr="009569B3">
        <w:rPr>
          <w:i/>
        </w:rPr>
        <w:t>în</w:t>
      </w:r>
      <w:r>
        <w:rPr>
          <w:i/>
        </w:rPr>
        <w:t xml:space="preserve"> astfel de grafuri existând </w:t>
      </w:r>
      <w:r w:rsidRPr="008005A6">
        <w:rPr>
          <w:b/>
          <w:i/>
        </w:rPr>
        <w:t>un singur drum</w:t>
      </w:r>
      <w:r>
        <w:rPr>
          <w:i/>
        </w:rPr>
        <w:t xml:space="preserve"> între oricare două noduri. </w:t>
      </w:r>
    </w:p>
    <w:p w:rsidR="006358A1" w:rsidRDefault="006358A1" w:rsidP="00F003B9">
      <w:pPr>
        <w:ind w:firstLine="720"/>
        <w:jc w:val="both"/>
        <w:rPr>
          <w:i/>
        </w:rPr>
      </w:pPr>
      <w:r>
        <w:rPr>
          <w:i/>
        </w:rPr>
        <w:t xml:space="preserve">Fie două noduri i şi j neadiacente într-un astfel de graf (există, deoarece grafurile nu sunt complete). Atunci unicul drum dintre ele are lungimea cel puţin 2. </w:t>
      </w:r>
    </w:p>
    <w:p w:rsidR="006358A1" w:rsidRDefault="006358A1" w:rsidP="00F003B9">
      <w:pPr>
        <w:ind w:firstLine="720"/>
        <w:jc w:val="both"/>
        <w:rPr>
          <w:i/>
          <w:lang w:val="ro-RO"/>
        </w:rPr>
      </w:pPr>
      <w:r>
        <w:rPr>
          <w:i/>
        </w:rPr>
        <w:t>Indiferent de modul de etichatare a muchiilor, d</w:t>
      </w:r>
      <w:r>
        <w:rPr>
          <w:i/>
          <w:lang w:val="ro-RO"/>
        </w:rPr>
        <w:t>eoarece în graf două muchii nu pot avea aceeaşi etichetă (din modul de construcţie), dacă drumul de la i la j este crescător, atunci nu există drum crescător de la j la i, şi reciproc. Aşadar, graful G</w:t>
      </w:r>
      <w:r>
        <w:rPr>
          <w:i/>
          <w:vertAlign w:val="subscript"/>
          <w:lang w:val="ro-RO"/>
        </w:rPr>
        <w:t>4</w:t>
      </w:r>
      <w:r>
        <w:rPr>
          <w:i/>
          <w:lang w:val="ro-RO"/>
        </w:rPr>
        <w:t xml:space="preserve"> nu poate avea nici această formă.</w:t>
      </w:r>
    </w:p>
    <w:p w:rsidR="006358A1" w:rsidRPr="00EF1C8D" w:rsidRDefault="006358A1" w:rsidP="00F003B9">
      <w:pPr>
        <w:ind w:firstLine="720"/>
        <w:jc w:val="both"/>
        <w:rPr>
          <w:i/>
          <w:lang w:val="ro-RO"/>
        </w:rPr>
      </w:pPr>
      <w:r>
        <w:rPr>
          <w:i/>
          <w:lang w:val="ro-RO"/>
        </w:rPr>
        <w:t>Am arătat deci că graful G</w:t>
      </w:r>
      <w:r>
        <w:rPr>
          <w:i/>
          <w:vertAlign w:val="subscript"/>
          <w:lang w:val="ro-RO"/>
        </w:rPr>
        <w:t>4</w:t>
      </w:r>
      <w:r>
        <w:rPr>
          <w:i/>
          <w:lang w:val="ro-RO"/>
        </w:rPr>
        <w:t xml:space="preserve"> trebuie să aibă </w:t>
      </w:r>
      <w:r w:rsidRPr="00EF1571">
        <w:rPr>
          <w:b/>
          <w:i/>
          <w:lang w:val="ro-RO"/>
        </w:rPr>
        <w:t>dimensiunea</w:t>
      </w:r>
      <w:r>
        <w:rPr>
          <w:i/>
          <w:lang w:val="ro-RO"/>
        </w:rPr>
        <w:t xml:space="preserve"> </w:t>
      </w:r>
      <w:r w:rsidRPr="006A52EC">
        <w:rPr>
          <w:b/>
          <w:i/>
          <w:lang w:val="ro-RO"/>
        </w:rPr>
        <w:t>cel puţin</w:t>
      </w:r>
      <w:r>
        <w:rPr>
          <w:i/>
          <w:lang w:val="ro-RO"/>
        </w:rPr>
        <w:t xml:space="preserve"> </w:t>
      </w:r>
      <w:r>
        <w:rPr>
          <w:b/>
          <w:i/>
          <w:lang w:val="ro-RO"/>
        </w:rPr>
        <w:t>4</w:t>
      </w:r>
      <w:r>
        <w:rPr>
          <w:i/>
          <w:lang w:val="ro-RO"/>
        </w:rPr>
        <w:t>.</w:t>
      </w:r>
    </w:p>
    <w:p w:rsidR="006358A1" w:rsidRDefault="006358A1" w:rsidP="00635B95">
      <w:pPr>
        <w:spacing w:before="240"/>
        <w:ind w:left="120" w:firstLine="600"/>
        <w:jc w:val="both"/>
        <w:rPr>
          <w:i/>
        </w:rPr>
      </w:pPr>
      <w:r w:rsidRPr="00F027D5">
        <w:rPr>
          <w:b/>
          <w:i/>
          <w:lang w:val="ro-RO"/>
        </w:rPr>
        <w:t>Pasul II:</w:t>
      </w:r>
      <w:r>
        <w:rPr>
          <w:i/>
          <w:lang w:val="ro-RO"/>
        </w:rPr>
        <w:t xml:space="preserve"> Presupunem afirmaţia adevărată pentru </w:t>
      </w:r>
      <w:r w:rsidRPr="006E50E4">
        <w:rPr>
          <w:i/>
        </w:rPr>
        <w:t>|G|</w:t>
      </w:r>
      <w:r>
        <w:rPr>
          <w:i/>
          <w:lang w:val="ro-RO"/>
        </w:rPr>
        <w:t xml:space="preserve"> </w:t>
      </w:r>
      <w:r>
        <w:rPr>
          <w:i/>
        </w:rPr>
        <w:sym w:font="Symbol" w:char="F0A3"/>
      </w:r>
      <w:r>
        <w:rPr>
          <w:i/>
        </w:rPr>
        <w:t xml:space="preserve"> </w:t>
      </w:r>
      <w:r w:rsidRPr="006E50E4">
        <w:rPr>
          <w:i/>
        </w:rPr>
        <w:t xml:space="preserve"> </w:t>
      </w:r>
      <w:r>
        <w:rPr>
          <w:i/>
        </w:rPr>
        <w:t xml:space="preserve">n. Demonstrăm pentru </w:t>
      </w:r>
      <w:r w:rsidRPr="006E50E4">
        <w:rPr>
          <w:i/>
        </w:rPr>
        <w:t>|G|</w:t>
      </w:r>
      <w:r>
        <w:rPr>
          <w:i/>
        </w:rPr>
        <w:t xml:space="preserve"> = n + 1.</w:t>
      </w:r>
    </w:p>
    <w:p w:rsidR="006358A1" w:rsidRDefault="006358A1" w:rsidP="004E2531">
      <w:pPr>
        <w:ind w:firstLine="720"/>
        <w:jc w:val="both"/>
        <w:rPr>
          <w:i/>
        </w:rPr>
      </w:pPr>
      <w:r>
        <w:rPr>
          <w:i/>
        </w:rPr>
        <w:t xml:space="preserve">Conform </w:t>
      </w:r>
      <w:r w:rsidRPr="00872191">
        <w:rPr>
          <w:b/>
          <w:i/>
        </w:rPr>
        <w:t>propoz</w:t>
      </w:r>
      <w:r>
        <w:rPr>
          <w:b/>
          <w:i/>
        </w:rPr>
        <w:t>i</w:t>
      </w:r>
      <w:r w:rsidRPr="00872191">
        <w:rPr>
          <w:b/>
          <w:i/>
        </w:rPr>
        <w:t>ţiei 1</w:t>
      </w:r>
      <w:r>
        <w:rPr>
          <w:b/>
          <w:i/>
        </w:rPr>
        <w:t xml:space="preserve"> </w:t>
      </w:r>
      <w:r>
        <w:rPr>
          <w:i/>
        </w:rPr>
        <w:t>(pagina 4), există cel puţin un nod w în V(G</w:t>
      </w:r>
      <w:r>
        <w:rPr>
          <w:i/>
          <w:vertAlign w:val="subscript"/>
        </w:rPr>
        <w:t>n+1</w:t>
      </w:r>
      <w:r>
        <w:rPr>
          <w:i/>
        </w:rPr>
        <w:t>) cu gradul mai mic sau egal cu 3. Se disting următoarele cazuri posibile:</w:t>
      </w:r>
    </w:p>
    <w:p w:rsidR="006358A1" w:rsidRDefault="006358A1" w:rsidP="009E58E3">
      <w:pPr>
        <w:spacing w:before="240"/>
        <w:ind w:firstLine="720"/>
        <w:jc w:val="both"/>
        <w:rPr>
          <w:i/>
          <w:lang w:val="ro-RO"/>
        </w:rPr>
      </w:pPr>
      <w:r>
        <w:rPr>
          <w:b/>
          <w:i/>
        </w:rPr>
        <w:t xml:space="preserve">Cazul 1: </w:t>
      </w:r>
      <w:r w:rsidRPr="009E58E3">
        <w:rPr>
          <w:b/>
          <w:i/>
        </w:rPr>
        <w:t>d(w)</w:t>
      </w:r>
      <w:r w:rsidRPr="009E58E3">
        <w:rPr>
          <w:b/>
          <w:i/>
          <w:lang w:val="ro-RO"/>
        </w:rPr>
        <w:t xml:space="preserve"> = 0</w:t>
      </w:r>
      <w:r>
        <w:rPr>
          <w:i/>
          <w:lang w:val="ro-RO"/>
        </w:rPr>
        <w:t xml:space="preserve">. Atunci nodul w este izolat, deci graful G nu este conex, neavând, în consecinţă, nici proprietăţile cerute. Aşadar acest caz este </w:t>
      </w:r>
      <w:r>
        <w:rPr>
          <w:b/>
          <w:i/>
          <w:lang w:val="ro-RO"/>
        </w:rPr>
        <w:t>practic imposibil</w:t>
      </w:r>
      <w:r>
        <w:rPr>
          <w:i/>
          <w:lang w:val="ro-RO"/>
        </w:rPr>
        <w:t>.</w:t>
      </w:r>
    </w:p>
    <w:p w:rsidR="006358A1" w:rsidRPr="009E58E3" w:rsidRDefault="006358A1" w:rsidP="004E2531">
      <w:pPr>
        <w:ind w:firstLine="720"/>
        <w:jc w:val="both"/>
        <w:rPr>
          <w:i/>
          <w:lang w:val="ro-RO"/>
        </w:rPr>
      </w:pPr>
    </w:p>
    <w:p w:rsidR="006358A1" w:rsidRDefault="006358A1" w:rsidP="009E58E3">
      <w:pPr>
        <w:ind w:firstLine="720"/>
        <w:jc w:val="both"/>
        <w:rPr>
          <w:i/>
          <w:lang w:val="ro-RO"/>
        </w:rPr>
      </w:pPr>
      <w:r>
        <w:rPr>
          <w:b/>
          <w:i/>
          <w:lang w:val="ro-RO"/>
        </w:rPr>
        <w:t>Cazul 2</w:t>
      </w:r>
      <w:r>
        <w:rPr>
          <w:i/>
          <w:lang w:val="ro-RO"/>
        </w:rPr>
        <w:t xml:space="preserve">: </w:t>
      </w:r>
      <w:r w:rsidRPr="009E58E3">
        <w:rPr>
          <w:b/>
          <w:i/>
          <w:lang w:val="ro-RO"/>
        </w:rPr>
        <w:t>d(w) = 1</w:t>
      </w:r>
      <w:r>
        <w:rPr>
          <w:i/>
          <w:lang w:val="ro-RO"/>
        </w:rPr>
        <w:t>. Fie v unicul vecin al lui w.</w:t>
      </w:r>
    </w:p>
    <w:p w:rsidR="006358A1" w:rsidRDefault="006358A1" w:rsidP="00784929">
      <w:pPr>
        <w:ind w:firstLine="720"/>
        <w:jc w:val="both"/>
        <w:rPr>
          <w:i/>
          <w:lang w:val="ro-RO"/>
        </w:rPr>
      </w:pPr>
      <w:r w:rsidRPr="009E58E3">
        <w:rPr>
          <w:i/>
          <w:lang w:val="ro-RO"/>
        </w:rPr>
        <w:t xml:space="preserve">Ştim că există drum crescător de la w la i şi de la i la w, </w:t>
      </w:r>
      <w:r w:rsidRPr="009E58E3">
        <w:rPr>
          <w:i/>
          <w:lang w:val="ro-RO"/>
        </w:rPr>
        <w:sym w:font="Symbol" w:char="F022"/>
      </w:r>
      <w:r w:rsidRPr="009E58E3">
        <w:rPr>
          <w:i/>
          <w:lang w:val="ro-RO"/>
        </w:rPr>
        <w:t xml:space="preserve">i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 xml:space="preserve">) – {w}. </w:t>
      </w:r>
    </w:p>
    <w:p w:rsidR="006358A1" w:rsidRDefault="006358A1" w:rsidP="00784929">
      <w:pPr>
        <w:ind w:firstLine="720"/>
        <w:jc w:val="both"/>
        <w:rPr>
          <w:i/>
          <w:lang w:val="ro-RO"/>
        </w:rPr>
      </w:pPr>
      <w:r>
        <w:rPr>
          <w:i/>
          <w:lang w:val="ro-RO"/>
        </w:rPr>
        <w:t xml:space="preserve">Deoarece w are gradul 1, avem: </w:t>
      </w:r>
    </w:p>
    <w:p w:rsidR="006358A1" w:rsidRDefault="006358A1" w:rsidP="009E58E3">
      <w:pPr>
        <w:ind w:firstLine="720"/>
        <w:jc w:val="both"/>
        <w:rPr>
          <w:i/>
          <w:lang w:val="ro-RO"/>
        </w:rPr>
      </w:pPr>
      <w:r>
        <w:rPr>
          <w:b/>
          <w:i/>
          <w:lang w:val="ro-RO"/>
        </w:rPr>
        <w:t xml:space="preserve">(1) </w:t>
      </w:r>
      <w:r w:rsidRPr="00856244">
        <w:rPr>
          <w:i/>
          <w:lang w:val="ro-RO"/>
        </w:rPr>
        <w:t>Toate drumurile crescătoare de la w la i încep cu muchia wv,</w:t>
      </w:r>
      <w:r w:rsidRPr="009E58E3">
        <w:rPr>
          <w:i/>
          <w:lang w:val="ro-RO"/>
        </w:rPr>
        <w:t xml:space="preserve"> deci </w:t>
      </w:r>
      <w:r w:rsidRPr="009E58E3">
        <w:rPr>
          <w:b/>
          <w:i/>
          <w:lang w:val="ro-RO"/>
        </w:rPr>
        <w:t>etichetele tuturor muchiilor de pe aceste drumuri sunt mai mari decât label(wv)</w:t>
      </w:r>
      <w:r w:rsidRPr="009E58E3">
        <w:rPr>
          <w:i/>
          <w:lang w:val="ro-RO"/>
        </w:rPr>
        <w:t xml:space="preserve">. </w:t>
      </w:r>
    </w:p>
    <w:p w:rsidR="006358A1" w:rsidRDefault="006358A1" w:rsidP="009E58E3">
      <w:pPr>
        <w:ind w:firstLine="720"/>
        <w:jc w:val="both"/>
        <w:rPr>
          <w:i/>
          <w:lang w:val="ro-RO"/>
        </w:rPr>
      </w:pPr>
      <w:r>
        <w:rPr>
          <w:b/>
          <w:i/>
          <w:lang w:val="ro-RO"/>
        </w:rPr>
        <w:t xml:space="preserve">(2) </w:t>
      </w:r>
      <w:r w:rsidRPr="00856244">
        <w:rPr>
          <w:i/>
          <w:lang w:val="ro-RO"/>
        </w:rPr>
        <w:t>Toate drumurile crescătoare de la i la w se termină cu muchia wv</w:t>
      </w:r>
      <w:r w:rsidRPr="009E58E3">
        <w:rPr>
          <w:i/>
          <w:lang w:val="ro-RO"/>
        </w:rPr>
        <w:t xml:space="preserve">, deci </w:t>
      </w:r>
      <w:r w:rsidRPr="009E58E3">
        <w:rPr>
          <w:b/>
          <w:i/>
          <w:lang w:val="ro-RO"/>
        </w:rPr>
        <w:t>etichetele tuturor muchiilor de pe aceste drumuri sunt mai mici decât label(wv)</w:t>
      </w:r>
      <w:r w:rsidRPr="009E58E3">
        <w:rPr>
          <w:i/>
          <w:lang w:val="ro-RO"/>
        </w:rPr>
        <w:t xml:space="preserve">. </w:t>
      </w:r>
    </w:p>
    <w:p w:rsidR="006358A1" w:rsidRDefault="006358A1" w:rsidP="00904E7B">
      <w:pPr>
        <w:ind w:firstLine="720"/>
        <w:jc w:val="both"/>
        <w:rPr>
          <w:i/>
          <w:lang w:val="ro-RO"/>
        </w:rPr>
      </w:pPr>
      <w:r>
        <w:rPr>
          <w:i/>
          <w:lang w:val="ro-RO"/>
        </w:rPr>
        <w:t xml:space="preserve">Din </w:t>
      </w:r>
      <w:r w:rsidRPr="00856244">
        <w:rPr>
          <w:b/>
          <w:i/>
          <w:lang w:val="ro-RO"/>
        </w:rPr>
        <w:t>(1)</w:t>
      </w:r>
      <w:r>
        <w:rPr>
          <w:i/>
          <w:lang w:val="ro-RO"/>
        </w:rPr>
        <w:t xml:space="preserve"> şi </w:t>
      </w:r>
      <w:r w:rsidRPr="00856244">
        <w:rPr>
          <w:b/>
          <w:i/>
          <w:lang w:val="ro-RO"/>
        </w:rPr>
        <w:t>(2)</w:t>
      </w:r>
      <w:r>
        <w:rPr>
          <w:i/>
          <w:lang w:val="ro-RO"/>
        </w:rPr>
        <w:t xml:space="preserve"> rezultă </w:t>
      </w:r>
      <w:r w:rsidRPr="009E58E3">
        <w:rPr>
          <w:i/>
          <w:lang w:val="ro-RO"/>
        </w:rPr>
        <w:t xml:space="preserve"> că</w:t>
      </w:r>
      <w:r>
        <w:rPr>
          <w:i/>
          <w:lang w:val="ro-RO"/>
        </w:rPr>
        <w:t>,</w:t>
      </w:r>
      <w:r w:rsidRPr="009E58E3">
        <w:rPr>
          <w:i/>
          <w:lang w:val="ro-RO"/>
        </w:rPr>
        <w:t xml:space="preserve"> </w:t>
      </w:r>
      <w:r w:rsidRPr="00784929">
        <w:rPr>
          <w:b/>
          <w:i/>
          <w:lang w:val="ro-RO"/>
        </w:rPr>
        <w:sym w:font="Symbol" w:char="F022"/>
      </w:r>
      <w:r w:rsidRPr="00784929">
        <w:rPr>
          <w:b/>
          <w:i/>
          <w:lang w:val="ro-RO"/>
        </w:rPr>
        <w:t xml:space="preserve">e </w:t>
      </w:r>
      <w:r w:rsidRPr="00784929">
        <w:rPr>
          <w:b/>
          <w:i/>
          <w:lang w:val="ro-RO"/>
        </w:rPr>
        <w:sym w:font="Symbol" w:char="F0CE"/>
      </w:r>
      <w:r w:rsidRPr="00784929">
        <w:rPr>
          <w:b/>
          <w:i/>
          <w:lang w:val="ro-RO"/>
        </w:rPr>
        <w:t xml:space="preserve"> E(G</w:t>
      </w:r>
      <w:r w:rsidRPr="00784929">
        <w:rPr>
          <w:b/>
          <w:i/>
          <w:vertAlign w:val="subscript"/>
          <w:lang w:val="ro-RO"/>
        </w:rPr>
        <w:t>n+1</w:t>
      </w:r>
      <w:r w:rsidRPr="00784929">
        <w:rPr>
          <w:b/>
          <w:i/>
          <w:lang w:val="ro-RO"/>
        </w:rPr>
        <w:t>) – {wv}</w:t>
      </w:r>
      <w:r w:rsidRPr="009E58E3">
        <w:rPr>
          <w:i/>
          <w:lang w:val="ro-RO"/>
        </w:rPr>
        <w:t xml:space="preserve">, dacă </w:t>
      </w:r>
      <w:r w:rsidRPr="00856244">
        <w:rPr>
          <w:b/>
          <w:i/>
          <w:lang w:val="ro-RO"/>
        </w:rPr>
        <w:t>e</w:t>
      </w:r>
      <w:r w:rsidRPr="009E58E3">
        <w:rPr>
          <w:i/>
          <w:lang w:val="ro-RO"/>
        </w:rPr>
        <w:t xml:space="preserve"> este pe un </w:t>
      </w:r>
      <w:r w:rsidRPr="00784929">
        <w:rPr>
          <w:b/>
          <w:i/>
          <w:lang w:val="ro-RO"/>
        </w:rPr>
        <w:t>drum crescător de la i la w</w:t>
      </w:r>
      <w:r>
        <w:rPr>
          <w:i/>
          <w:lang w:val="ro-RO"/>
        </w:rPr>
        <w:t xml:space="preserve">, atunci </w:t>
      </w:r>
      <w:r w:rsidRPr="00856244">
        <w:rPr>
          <w:b/>
          <w:i/>
          <w:lang w:val="ro-RO"/>
        </w:rPr>
        <w:t>e</w:t>
      </w:r>
      <w:r>
        <w:rPr>
          <w:i/>
          <w:lang w:val="ro-RO"/>
        </w:rPr>
        <w:t xml:space="preserve"> nu poate fi pe nici un </w:t>
      </w:r>
      <w:r w:rsidRPr="00784929">
        <w:rPr>
          <w:b/>
          <w:i/>
          <w:lang w:val="ro-RO"/>
        </w:rPr>
        <w:t>drum crescător de la w la</w:t>
      </w:r>
      <w:r>
        <w:rPr>
          <w:i/>
          <w:lang w:val="ro-RO"/>
        </w:rPr>
        <w:t xml:space="preserve"> </w:t>
      </w:r>
      <w:r w:rsidRPr="00784929">
        <w:rPr>
          <w:b/>
          <w:i/>
          <w:lang w:val="ro-RO"/>
        </w:rPr>
        <w:t>j</w:t>
      </w:r>
      <w:r>
        <w:rPr>
          <w:i/>
          <w:lang w:val="ro-RO"/>
        </w:rPr>
        <w:t xml:space="preserve">, cu i şi j arbitrare diferite de w şi v. (Demonstraţie: </w:t>
      </w:r>
    </w:p>
    <w:p w:rsidR="006358A1" w:rsidRDefault="006358A1" w:rsidP="00904E7B">
      <w:pPr>
        <w:ind w:firstLine="720"/>
        <w:jc w:val="both"/>
        <w:rPr>
          <w:b/>
          <w:i/>
          <w:lang w:val="ro-RO"/>
        </w:rPr>
      </w:pPr>
      <w:r>
        <w:rPr>
          <w:i/>
          <w:lang w:val="ro-RO"/>
        </w:rPr>
        <w:t xml:space="preserve">Dacă e este pe un drum crescător de la i la w, atunci label(e) </w:t>
      </w:r>
      <w:r w:rsidRPr="00904E7B">
        <w:rPr>
          <w:i/>
          <w:lang w:val="ro-RO"/>
        </w:rPr>
        <w:t xml:space="preserve">&lt; label(wv), conform </w:t>
      </w:r>
      <w:r>
        <w:rPr>
          <w:b/>
          <w:i/>
          <w:lang w:val="ro-RO"/>
        </w:rPr>
        <w:t>(2).</w:t>
      </w:r>
    </w:p>
    <w:p w:rsidR="006358A1" w:rsidRDefault="006358A1" w:rsidP="00904E7B">
      <w:pPr>
        <w:jc w:val="both"/>
        <w:rPr>
          <w:b/>
          <w:i/>
          <w:lang w:val="ro-RO"/>
        </w:rPr>
      </w:pPr>
      <w:r>
        <w:rPr>
          <w:b/>
          <w:i/>
          <w:lang w:val="ro-RO"/>
        </w:rPr>
        <w:tab/>
      </w:r>
      <w:r>
        <w:rPr>
          <w:i/>
          <w:lang w:val="ro-RO"/>
        </w:rPr>
        <w:t>Dacă e este pe un drum crescător de la w la j, atunci label(e) &gt;</w:t>
      </w:r>
      <w:r w:rsidRPr="00904E7B">
        <w:rPr>
          <w:i/>
          <w:lang w:val="ro-RO"/>
        </w:rPr>
        <w:t xml:space="preserve"> label(wv), conform </w:t>
      </w:r>
      <w:r>
        <w:rPr>
          <w:b/>
          <w:i/>
          <w:lang w:val="ro-RO"/>
        </w:rPr>
        <w:t>(1).</w:t>
      </w:r>
    </w:p>
    <w:p w:rsidR="006358A1" w:rsidRDefault="006358A1" w:rsidP="00904E7B">
      <w:pPr>
        <w:jc w:val="both"/>
        <w:rPr>
          <w:i/>
          <w:lang w:val="ro-RO"/>
        </w:rPr>
      </w:pPr>
      <w:r>
        <w:rPr>
          <w:b/>
          <w:i/>
          <w:lang w:val="ro-RO"/>
        </w:rPr>
        <w:tab/>
      </w:r>
      <w:r>
        <w:rPr>
          <w:b/>
          <w:i/>
          <w:lang w:val="ro-RO"/>
        </w:rPr>
        <w:sym w:font="Symbol" w:char="F0DE"/>
      </w:r>
      <w:r>
        <w:rPr>
          <w:b/>
          <w:i/>
          <w:lang w:val="ro-RO"/>
        </w:rPr>
        <w:t xml:space="preserve"> contradicţie</w:t>
      </w:r>
      <w:r>
        <w:rPr>
          <w:i/>
          <w:lang w:val="ro-RO"/>
        </w:rPr>
        <w:t>).</w:t>
      </w:r>
    </w:p>
    <w:p w:rsidR="006358A1" w:rsidRDefault="006358A1" w:rsidP="00904E7B">
      <w:pPr>
        <w:jc w:val="both"/>
        <w:rPr>
          <w:i/>
          <w:lang w:val="ro-RO"/>
        </w:rPr>
      </w:pPr>
      <w:r>
        <w:rPr>
          <w:i/>
          <w:lang w:val="ro-RO"/>
        </w:rPr>
        <w:tab/>
        <w:t>E</w:t>
      </w:r>
      <w:r w:rsidRPr="009E58E3">
        <w:rPr>
          <w:i/>
          <w:lang w:val="ro-RO"/>
        </w:rPr>
        <w:t xml:space="preserve">xistă drum crescător de la w la i, </w:t>
      </w:r>
      <w:r w:rsidRPr="009E58E3">
        <w:rPr>
          <w:i/>
          <w:lang w:val="ro-RO"/>
        </w:rPr>
        <w:sym w:font="Symbol" w:char="F022"/>
      </w:r>
      <w:r w:rsidRPr="009E58E3">
        <w:rPr>
          <w:i/>
          <w:lang w:val="ro-RO"/>
        </w:rPr>
        <w:t xml:space="preserve">i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 – {w}</w:t>
      </w:r>
      <w:r>
        <w:rPr>
          <w:i/>
          <w:lang w:val="ro-RO"/>
        </w:rPr>
        <w:t xml:space="preserve">, deci graful parţial care conţine doar muchiile de pe aceste drumuri este conex. În consecinţă are cel puţin </w:t>
      </w:r>
      <w:r w:rsidRPr="002012EF">
        <w:rPr>
          <w:b/>
          <w:i/>
        </w:rPr>
        <w:t>|G</w:t>
      </w:r>
      <w:r w:rsidRPr="002012EF">
        <w:rPr>
          <w:b/>
          <w:i/>
          <w:vertAlign w:val="subscript"/>
        </w:rPr>
        <w:t>n+1</w:t>
      </w:r>
      <w:r w:rsidRPr="002012EF">
        <w:rPr>
          <w:b/>
          <w:i/>
        </w:rPr>
        <w:t xml:space="preserve">| - 1 = </w:t>
      </w:r>
      <w:r w:rsidRPr="002012EF">
        <w:rPr>
          <w:b/>
          <w:i/>
          <w:lang w:val="ro-RO"/>
        </w:rPr>
        <w:t>n</w:t>
      </w:r>
      <w:r>
        <w:rPr>
          <w:b/>
          <w:i/>
          <w:lang w:val="ro-RO"/>
        </w:rPr>
        <w:t xml:space="preserve"> muchii</w:t>
      </w:r>
      <w:r>
        <w:rPr>
          <w:i/>
          <w:lang w:val="ro-RO"/>
        </w:rPr>
        <w:t>.</w:t>
      </w:r>
    </w:p>
    <w:p w:rsidR="006358A1" w:rsidRDefault="006358A1" w:rsidP="00904E7B">
      <w:pPr>
        <w:jc w:val="both"/>
        <w:rPr>
          <w:i/>
          <w:lang w:val="ro-RO"/>
        </w:rPr>
      </w:pPr>
      <w:r>
        <w:rPr>
          <w:i/>
          <w:lang w:val="ro-RO"/>
        </w:rPr>
        <w:tab/>
        <w:t>E</w:t>
      </w:r>
      <w:r w:rsidRPr="009E58E3">
        <w:rPr>
          <w:i/>
          <w:lang w:val="ro-RO"/>
        </w:rPr>
        <w:t xml:space="preserve">xistă drum crescător de la i la w, </w:t>
      </w:r>
      <w:r w:rsidRPr="009E58E3">
        <w:rPr>
          <w:i/>
          <w:lang w:val="ro-RO"/>
        </w:rPr>
        <w:sym w:font="Symbol" w:char="F022"/>
      </w:r>
      <w:r w:rsidRPr="009E58E3">
        <w:rPr>
          <w:i/>
          <w:lang w:val="ro-RO"/>
        </w:rPr>
        <w:t xml:space="preserve">i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 – {w}</w:t>
      </w:r>
      <w:r>
        <w:rPr>
          <w:i/>
          <w:lang w:val="ro-RO"/>
        </w:rPr>
        <w:t xml:space="preserve">, deci graful parţial care conţine doar muchiile de pe aceste drumuri este de asemenea conex, având cel puţin </w:t>
      </w:r>
      <w:r w:rsidRPr="002012EF">
        <w:rPr>
          <w:b/>
          <w:i/>
        </w:rPr>
        <w:t>|G</w:t>
      </w:r>
      <w:r w:rsidRPr="002012EF">
        <w:rPr>
          <w:b/>
          <w:i/>
          <w:vertAlign w:val="subscript"/>
        </w:rPr>
        <w:t>n+1</w:t>
      </w:r>
      <w:r w:rsidRPr="002012EF">
        <w:rPr>
          <w:b/>
          <w:i/>
        </w:rPr>
        <w:t xml:space="preserve">| - 1 = </w:t>
      </w:r>
      <w:r w:rsidRPr="002012EF">
        <w:rPr>
          <w:b/>
          <w:i/>
          <w:lang w:val="ro-RO"/>
        </w:rPr>
        <w:t>n</w:t>
      </w:r>
      <w:r>
        <w:rPr>
          <w:b/>
          <w:i/>
          <w:lang w:val="ro-RO"/>
        </w:rPr>
        <w:t xml:space="preserve"> muchii</w:t>
      </w:r>
      <w:r>
        <w:rPr>
          <w:i/>
          <w:lang w:val="ro-RO"/>
        </w:rPr>
        <w:t>.</w:t>
      </w:r>
    </w:p>
    <w:p w:rsidR="006358A1" w:rsidRDefault="006358A1" w:rsidP="00904E7B">
      <w:pPr>
        <w:jc w:val="both"/>
        <w:rPr>
          <w:i/>
          <w:lang w:val="ro-RO"/>
        </w:rPr>
      </w:pPr>
      <w:r>
        <w:rPr>
          <w:i/>
          <w:lang w:val="ro-RO"/>
        </w:rPr>
        <w:lastRenderedPageBreak/>
        <w:tab/>
        <w:t>Intersecţia mulţimilor de muchii ale celor două grafuri are cardinalul 1, conţinând doar muchia wv, după cum am arătat mai sus.</w:t>
      </w:r>
    </w:p>
    <w:p w:rsidR="006358A1" w:rsidRDefault="006358A1" w:rsidP="00904E7B">
      <w:pPr>
        <w:jc w:val="both"/>
        <w:rPr>
          <w:i/>
          <w:lang w:val="ro-RO"/>
        </w:rPr>
      </w:pPr>
      <w:r>
        <w:rPr>
          <w:i/>
          <w:lang w:val="ro-RO"/>
        </w:rPr>
        <w:tab/>
        <w:t>Prin urmare, graful G</w:t>
      </w:r>
      <w:r>
        <w:rPr>
          <w:i/>
          <w:vertAlign w:val="subscript"/>
          <w:lang w:val="ro-RO"/>
        </w:rPr>
        <w:t>n+1</w:t>
      </w:r>
      <w:r>
        <w:rPr>
          <w:i/>
          <w:lang w:val="ro-RO"/>
        </w:rPr>
        <w:t xml:space="preserve"> care are un nod de grad 1 conţine cel puţin </w:t>
      </w:r>
    </w:p>
    <w:p w:rsidR="006358A1" w:rsidRDefault="006358A1" w:rsidP="00D10FD9">
      <w:pPr>
        <w:jc w:val="center"/>
        <w:rPr>
          <w:i/>
          <w:lang w:val="ro-RO"/>
        </w:rPr>
      </w:pPr>
      <w:r>
        <w:rPr>
          <w:b/>
          <w:i/>
          <w:lang w:val="ro-RO"/>
        </w:rPr>
        <w:t>n + n – 1 = 2n – 1</w:t>
      </w:r>
      <w:r>
        <w:rPr>
          <w:i/>
          <w:lang w:val="ro-RO"/>
        </w:rPr>
        <w:t xml:space="preserve"> </w:t>
      </w:r>
      <w:r w:rsidRPr="00D10FD9">
        <w:rPr>
          <w:b/>
          <w:i/>
          <w:lang w:val="ro-RO"/>
        </w:rPr>
        <w:t xml:space="preserve">= 2 </w:t>
      </w:r>
      <w:r w:rsidRPr="00D10FD9">
        <w:rPr>
          <w:b/>
          <w:i/>
        </w:rPr>
        <w:t>|G</w:t>
      </w:r>
      <w:r w:rsidRPr="00D10FD9">
        <w:rPr>
          <w:b/>
          <w:i/>
          <w:vertAlign w:val="subscript"/>
        </w:rPr>
        <w:t>n+1</w:t>
      </w:r>
      <w:r w:rsidRPr="00D10FD9">
        <w:rPr>
          <w:b/>
          <w:i/>
        </w:rPr>
        <w:t xml:space="preserve">| </w:t>
      </w:r>
      <w:r w:rsidRPr="00D10FD9">
        <w:rPr>
          <w:b/>
          <w:i/>
          <w:lang w:val="ro-RO"/>
        </w:rPr>
        <w:t xml:space="preserve">– </w:t>
      </w:r>
      <w:r>
        <w:rPr>
          <w:b/>
          <w:i/>
          <w:lang w:val="ro-RO"/>
        </w:rPr>
        <w:t>3</w:t>
      </w:r>
      <w:r w:rsidRPr="00D10FD9">
        <w:rPr>
          <w:b/>
          <w:i/>
          <w:lang w:val="ro-RO"/>
        </w:rPr>
        <w:t xml:space="preserve"> </w:t>
      </w:r>
      <w:r w:rsidRPr="00D10FD9">
        <w:rPr>
          <w:b/>
          <w:i/>
        </w:rPr>
        <w:t xml:space="preserve">  </w:t>
      </w:r>
      <w:r w:rsidRPr="00D10FD9">
        <w:rPr>
          <w:b/>
          <w:i/>
          <w:lang w:val="ro-RO"/>
        </w:rPr>
        <w:t>muchii</w:t>
      </w:r>
      <w:r>
        <w:rPr>
          <w:i/>
          <w:lang w:val="ro-RO"/>
        </w:rPr>
        <w:t xml:space="preserve">. </w:t>
      </w:r>
    </w:p>
    <w:p w:rsidR="006358A1" w:rsidRDefault="006358A1" w:rsidP="00D10FD9">
      <w:pPr>
        <w:ind w:firstLine="720"/>
        <w:jc w:val="both"/>
        <w:rPr>
          <w:b/>
          <w:i/>
          <w:lang w:val="ro-RO"/>
        </w:rPr>
      </w:pPr>
      <w:r>
        <w:rPr>
          <w:i/>
          <w:lang w:val="ro-RO"/>
        </w:rPr>
        <w:t xml:space="preserve">Dar am arătat că se poate construi un graf cu </w:t>
      </w:r>
      <w:r w:rsidRPr="00D10FD9">
        <w:rPr>
          <w:b/>
          <w:i/>
          <w:lang w:val="ro-RO"/>
        </w:rPr>
        <w:t xml:space="preserve">2 </w:t>
      </w:r>
      <w:r w:rsidRPr="00D10FD9">
        <w:rPr>
          <w:b/>
          <w:i/>
        </w:rPr>
        <w:t>|G</w:t>
      </w:r>
      <w:r w:rsidRPr="00D10FD9">
        <w:rPr>
          <w:b/>
          <w:i/>
          <w:vertAlign w:val="subscript"/>
        </w:rPr>
        <w:t>n+1</w:t>
      </w:r>
      <w:r w:rsidRPr="00D10FD9">
        <w:rPr>
          <w:b/>
          <w:i/>
        </w:rPr>
        <w:t xml:space="preserve">| </w:t>
      </w:r>
      <w:r w:rsidRPr="00D10FD9">
        <w:rPr>
          <w:b/>
          <w:i/>
          <w:lang w:val="ro-RO"/>
        </w:rPr>
        <w:t xml:space="preserve">– </w:t>
      </w:r>
      <w:r>
        <w:rPr>
          <w:b/>
          <w:i/>
          <w:lang w:val="ro-RO"/>
        </w:rPr>
        <w:t>4</w:t>
      </w:r>
      <w:r w:rsidRPr="00D10FD9">
        <w:rPr>
          <w:b/>
          <w:i/>
          <w:lang w:val="ro-RO"/>
        </w:rPr>
        <w:t xml:space="preserve"> </w:t>
      </w:r>
      <w:r w:rsidRPr="00D10FD9">
        <w:rPr>
          <w:b/>
          <w:i/>
        </w:rPr>
        <w:t xml:space="preserve">  </w:t>
      </w:r>
      <w:r w:rsidRPr="00D10FD9">
        <w:rPr>
          <w:b/>
          <w:i/>
          <w:lang w:val="ro-RO"/>
        </w:rPr>
        <w:t>muchii</w:t>
      </w:r>
      <w:r>
        <w:rPr>
          <w:i/>
          <w:lang w:val="ro-RO"/>
        </w:rPr>
        <w:t xml:space="preserve">, deci </w:t>
      </w:r>
      <w:r>
        <w:rPr>
          <w:b/>
          <w:i/>
          <w:lang w:val="ro-RO"/>
        </w:rPr>
        <w:t>această structură nu este optimală.</w:t>
      </w:r>
    </w:p>
    <w:p w:rsidR="006358A1" w:rsidRDefault="006358A1" w:rsidP="00806A99">
      <w:pPr>
        <w:spacing w:before="240"/>
        <w:ind w:firstLine="720"/>
        <w:jc w:val="both"/>
        <w:rPr>
          <w:i/>
          <w:lang w:val="ro-RO"/>
        </w:rPr>
      </w:pPr>
      <w:r>
        <w:rPr>
          <w:b/>
          <w:i/>
          <w:lang w:val="ro-RO"/>
        </w:rPr>
        <w:t>Cazul 3:</w:t>
      </w:r>
      <w:r>
        <w:rPr>
          <w:i/>
          <w:lang w:val="ro-RO"/>
        </w:rPr>
        <w:t xml:space="preserve"> </w:t>
      </w:r>
      <w:r>
        <w:rPr>
          <w:b/>
          <w:i/>
          <w:lang w:val="ro-RO"/>
        </w:rPr>
        <w:t>d(w) = 2.</w:t>
      </w:r>
      <w:r>
        <w:rPr>
          <w:i/>
          <w:lang w:val="ro-RO"/>
        </w:rPr>
        <w:t xml:space="preserve"> Se disting următoarele două subcazuri:</w:t>
      </w:r>
    </w:p>
    <w:p w:rsidR="006358A1" w:rsidRDefault="006358A1" w:rsidP="002D5318">
      <w:pPr>
        <w:jc w:val="center"/>
        <w:rPr>
          <w:i/>
          <w:lang w:val="ro-RO"/>
        </w:rPr>
      </w:pPr>
      <w:r w:rsidRPr="00AB46A6">
        <w:rPr>
          <w:i/>
          <w:lang w:val="ro-RO"/>
        </w:rPr>
        <w:pict>
          <v:shape id="_x0000_i1537" type="#_x0000_t75" style="width:247.25pt;height:70.65pt">
            <v:imagedata r:id="rId668" o:title=""/>
          </v:shape>
        </w:pict>
      </w:r>
    </w:p>
    <w:p w:rsidR="006358A1" w:rsidRPr="00806A99" w:rsidRDefault="006358A1" w:rsidP="001C60FC">
      <w:pPr>
        <w:spacing w:before="240"/>
        <w:jc w:val="center"/>
        <w:rPr>
          <w:i/>
          <w:lang w:val="ro-RO"/>
        </w:rPr>
      </w:pPr>
      <w:r>
        <w:rPr>
          <w:i/>
          <w:lang w:val="ro-RO"/>
        </w:rPr>
        <w:t>a)</w:t>
      </w:r>
      <w:r>
        <w:rPr>
          <w:i/>
          <w:lang w:val="ro-RO"/>
        </w:rPr>
        <w:tab/>
      </w:r>
      <w:r>
        <w:rPr>
          <w:i/>
          <w:lang w:val="ro-RO"/>
        </w:rPr>
        <w:tab/>
      </w:r>
      <w:r>
        <w:rPr>
          <w:i/>
          <w:lang w:val="ro-RO"/>
        </w:rPr>
        <w:tab/>
        <w:t>b)</w:t>
      </w:r>
    </w:p>
    <w:p w:rsidR="006358A1" w:rsidRDefault="006358A1" w:rsidP="00986A92">
      <w:pPr>
        <w:spacing w:before="240"/>
        <w:ind w:left="720"/>
        <w:jc w:val="both"/>
        <w:rPr>
          <w:i/>
          <w:lang w:val="ro-RO"/>
        </w:rPr>
      </w:pPr>
      <w:r>
        <w:rPr>
          <w:b/>
          <w:i/>
          <w:lang w:val="ro-RO"/>
        </w:rPr>
        <w:t xml:space="preserve">Cazul 3a: </w:t>
      </w:r>
      <w:r>
        <w:rPr>
          <w:i/>
          <w:lang w:val="ro-RO"/>
        </w:rPr>
        <w:t>w are un unic vecin i de care este legat cu două muchii (G poate fi multigraf).</w:t>
      </w:r>
    </w:p>
    <w:p w:rsidR="006358A1" w:rsidRDefault="006358A1" w:rsidP="00986A92">
      <w:pPr>
        <w:ind w:left="720" w:firstLine="960"/>
        <w:jc w:val="both"/>
        <w:rPr>
          <w:i/>
          <w:lang w:val="ro-RO"/>
        </w:rPr>
      </w:pPr>
      <w:r>
        <w:rPr>
          <w:i/>
          <w:lang w:val="ro-RO"/>
        </w:rPr>
        <w:t xml:space="preserve">Atunci, </w:t>
      </w:r>
      <w:r w:rsidRPr="00A977AF">
        <w:rPr>
          <w:b/>
          <w:i/>
          <w:lang w:val="ro-RO"/>
        </w:rPr>
        <w:t>oricare ar fi u şi v diferite de w şi i, drumul crescător de la u la v nu trece prin w</w:t>
      </w:r>
      <w:r>
        <w:rPr>
          <w:i/>
          <w:lang w:val="ro-RO"/>
        </w:rPr>
        <w:t xml:space="preserve"> (deoarece un </w:t>
      </w:r>
      <w:r w:rsidRPr="00916C7F">
        <w:rPr>
          <w:b/>
          <w:i/>
          <w:lang w:val="ro-RO"/>
        </w:rPr>
        <w:t>drum</w:t>
      </w:r>
      <w:r>
        <w:rPr>
          <w:i/>
          <w:lang w:val="ro-RO"/>
        </w:rPr>
        <w:t xml:space="preserve"> este un mers cu toate nodurile distincte; dacă un mers trece prin w, trebuie să treacă de două ori prin i, deci nu este drum). </w:t>
      </w:r>
    </w:p>
    <w:p w:rsidR="006358A1" w:rsidRDefault="006358A1" w:rsidP="00986A92">
      <w:pPr>
        <w:ind w:left="720" w:firstLine="960"/>
        <w:jc w:val="both"/>
        <w:rPr>
          <w:i/>
          <w:lang w:val="ro-RO"/>
        </w:rPr>
      </w:pPr>
      <w:r>
        <w:rPr>
          <w:i/>
          <w:lang w:val="ro-RO"/>
        </w:rPr>
        <w:t>Aşadar, subgraful G’ indus de V(G</w:t>
      </w:r>
      <w:r>
        <w:rPr>
          <w:i/>
          <w:vertAlign w:val="subscript"/>
          <w:lang w:val="ro-RO"/>
        </w:rPr>
        <w:t>n+1</w:t>
      </w:r>
      <w:r>
        <w:rPr>
          <w:i/>
          <w:lang w:val="ro-RO"/>
        </w:rPr>
        <w:t xml:space="preserve">) – </w:t>
      </w:r>
      <w:r w:rsidRPr="00916C7F">
        <w:rPr>
          <w:i/>
          <w:lang w:val="ro-RO"/>
        </w:rPr>
        <w:t xml:space="preserve">{w} păstrează proprietatea că </w:t>
      </w:r>
      <w:r w:rsidRPr="009E58E3">
        <w:rPr>
          <w:i/>
          <w:lang w:val="ro-RO"/>
        </w:rPr>
        <w:sym w:font="Symbol" w:char="F022"/>
      </w:r>
      <w:r>
        <w:rPr>
          <w:i/>
          <w:lang w:val="ro-RO"/>
        </w:rPr>
        <w:t>u, v</w:t>
      </w:r>
      <w:r w:rsidRPr="009E58E3">
        <w:rPr>
          <w:i/>
          <w:lang w:val="ro-RO"/>
        </w:rPr>
        <w:t xml:space="preserve"> </w:t>
      </w:r>
      <w:r w:rsidRPr="009E58E3">
        <w:rPr>
          <w:i/>
          <w:lang w:val="ro-RO"/>
        </w:rPr>
        <w:sym w:font="Symbol" w:char="F0CE"/>
      </w:r>
      <w:r w:rsidRPr="009E58E3">
        <w:rPr>
          <w:i/>
          <w:lang w:val="ro-RO"/>
        </w:rPr>
        <w:t xml:space="preserve"> </w:t>
      </w:r>
      <w:r>
        <w:rPr>
          <w:i/>
          <w:lang w:val="ro-RO"/>
        </w:rPr>
        <w:t xml:space="preserve">V(G’) = </w:t>
      </w:r>
      <w:r w:rsidRPr="009E58E3">
        <w:rPr>
          <w:i/>
          <w:lang w:val="ro-RO"/>
        </w:rPr>
        <w:t>V(G</w:t>
      </w:r>
      <w:r w:rsidRPr="009E58E3">
        <w:rPr>
          <w:i/>
          <w:vertAlign w:val="subscript"/>
          <w:lang w:val="ro-RO"/>
        </w:rPr>
        <w:t>n+1</w:t>
      </w:r>
      <w:r w:rsidRPr="009E58E3">
        <w:rPr>
          <w:i/>
          <w:lang w:val="ro-RO"/>
        </w:rPr>
        <w:t>) – {w}</w:t>
      </w:r>
      <w:r>
        <w:rPr>
          <w:i/>
          <w:lang w:val="ro-RO"/>
        </w:rPr>
        <w:t xml:space="preserve">, există în G’ drum crescător de la u la v. Dar </w:t>
      </w:r>
      <w:r w:rsidRPr="00916C7F">
        <w:rPr>
          <w:i/>
          <w:lang w:val="ro-RO"/>
        </w:rPr>
        <w:t>|G’| =</w:t>
      </w:r>
      <w:r>
        <w:rPr>
          <w:i/>
          <w:lang w:val="ro-RO"/>
        </w:rPr>
        <w:t xml:space="preserve"> </w:t>
      </w:r>
      <w:r>
        <w:rPr>
          <w:b/>
          <w:i/>
          <w:lang w:val="ro-RO"/>
        </w:rPr>
        <w:t>n</w:t>
      </w:r>
      <w:r>
        <w:rPr>
          <w:i/>
          <w:lang w:val="ro-RO"/>
        </w:rPr>
        <w:t>, deci, conform ipoteyei inductive, dimensiunea lui G’ este cel puţin 2n – 4. În consecinţă, dimensiunea lui G</w:t>
      </w:r>
      <w:r>
        <w:rPr>
          <w:i/>
          <w:vertAlign w:val="subscript"/>
          <w:lang w:val="ro-RO"/>
        </w:rPr>
        <w:t>n+1</w:t>
      </w:r>
      <w:r>
        <w:rPr>
          <w:i/>
          <w:lang w:val="ro-RO"/>
        </w:rPr>
        <w:t xml:space="preserve"> este </w:t>
      </w:r>
      <w:r w:rsidRPr="00986A92">
        <w:rPr>
          <w:b/>
          <w:i/>
          <w:lang w:val="ro-RO"/>
        </w:rPr>
        <w:t>cel puţin</w:t>
      </w:r>
      <w:r>
        <w:rPr>
          <w:i/>
          <w:lang w:val="ro-RO"/>
        </w:rPr>
        <w:t xml:space="preserve"> </w:t>
      </w:r>
    </w:p>
    <w:p w:rsidR="006358A1" w:rsidRDefault="006358A1" w:rsidP="00986A92">
      <w:pPr>
        <w:ind w:left="720"/>
        <w:jc w:val="center"/>
        <w:rPr>
          <w:b/>
          <w:i/>
        </w:rPr>
      </w:pPr>
      <w:r>
        <w:rPr>
          <w:b/>
          <w:i/>
          <w:lang w:val="ro-RO"/>
        </w:rPr>
        <w:t>2n – 4 + 2 = 2n – 2 = 2(n + 1) – 4 = 2</w:t>
      </w:r>
      <w:r>
        <w:rPr>
          <w:b/>
          <w:i/>
        </w:rPr>
        <w:t>|G</w:t>
      </w:r>
      <w:r>
        <w:rPr>
          <w:b/>
          <w:i/>
          <w:vertAlign w:val="subscript"/>
        </w:rPr>
        <w:t>n+1</w:t>
      </w:r>
      <w:r>
        <w:rPr>
          <w:b/>
          <w:i/>
        </w:rPr>
        <w:t xml:space="preserve">| </w:t>
      </w:r>
      <w:r>
        <w:rPr>
          <w:b/>
          <w:i/>
          <w:lang w:val="ro-RO"/>
        </w:rPr>
        <w:t xml:space="preserve">– </w:t>
      </w:r>
      <w:r>
        <w:rPr>
          <w:b/>
          <w:i/>
        </w:rPr>
        <w:t xml:space="preserve"> 4.</w:t>
      </w:r>
    </w:p>
    <w:p w:rsidR="006358A1" w:rsidRDefault="006358A1" w:rsidP="00986A92">
      <w:pPr>
        <w:spacing w:before="240"/>
        <w:ind w:left="720"/>
        <w:jc w:val="both"/>
        <w:rPr>
          <w:i/>
          <w:lang w:val="ro-RO"/>
        </w:rPr>
      </w:pPr>
      <w:r>
        <w:rPr>
          <w:b/>
          <w:i/>
        </w:rPr>
        <w:t>Ca</w:t>
      </w:r>
      <w:r>
        <w:rPr>
          <w:b/>
          <w:i/>
          <w:lang w:val="ro-RO"/>
        </w:rPr>
        <w:t xml:space="preserve">zul 3b: </w:t>
      </w:r>
      <w:r>
        <w:rPr>
          <w:i/>
          <w:lang w:val="ro-RO"/>
        </w:rPr>
        <w:t xml:space="preserve">w are doi vecini i şi j, iar etichetele muchiilor wi şi wj se găsesc în relaţia </w:t>
      </w:r>
    </w:p>
    <w:p w:rsidR="006358A1" w:rsidRDefault="006358A1" w:rsidP="00986A92">
      <w:pPr>
        <w:ind w:left="720"/>
        <w:jc w:val="center"/>
        <w:rPr>
          <w:b/>
          <w:i/>
          <w:lang w:val="ro-RO"/>
        </w:rPr>
      </w:pPr>
      <w:r w:rsidRPr="0013600A">
        <w:rPr>
          <w:b/>
          <w:i/>
          <w:lang w:val="ro-RO"/>
        </w:rPr>
        <w:t>e</w:t>
      </w:r>
      <w:r w:rsidRPr="0013600A">
        <w:rPr>
          <w:b/>
          <w:i/>
          <w:vertAlign w:val="subscript"/>
          <w:lang w:val="ro-RO"/>
        </w:rPr>
        <w:t>1</w:t>
      </w:r>
      <w:r w:rsidRPr="0013600A">
        <w:rPr>
          <w:b/>
          <w:i/>
          <w:lang w:val="ro-RO"/>
        </w:rPr>
        <w:t xml:space="preserve"> =  label(wi) </w:t>
      </w:r>
      <w:r w:rsidRPr="0013600A">
        <w:rPr>
          <w:b/>
          <w:i/>
        </w:rPr>
        <w:t>&lt;</w:t>
      </w:r>
      <w:r w:rsidRPr="0013600A">
        <w:rPr>
          <w:b/>
          <w:i/>
          <w:lang w:val="ro-RO"/>
        </w:rPr>
        <w:t xml:space="preserve"> </w:t>
      </w:r>
      <w:r>
        <w:rPr>
          <w:b/>
          <w:i/>
          <w:lang w:val="ro-RO"/>
        </w:rPr>
        <w:t xml:space="preserve"> </w:t>
      </w:r>
      <w:r w:rsidRPr="0013600A">
        <w:rPr>
          <w:b/>
          <w:i/>
          <w:lang w:val="ro-RO"/>
        </w:rPr>
        <w:t>label(wj) = e</w:t>
      </w:r>
      <w:r w:rsidRPr="0013600A">
        <w:rPr>
          <w:b/>
          <w:i/>
          <w:vertAlign w:val="subscript"/>
          <w:lang w:val="ro-RO"/>
        </w:rPr>
        <w:t>2</w:t>
      </w:r>
      <w:r w:rsidRPr="0013600A">
        <w:rPr>
          <w:b/>
          <w:i/>
          <w:lang w:val="ro-RO"/>
        </w:rPr>
        <w:t>.</w:t>
      </w:r>
    </w:p>
    <w:p w:rsidR="006358A1" w:rsidRDefault="006358A1" w:rsidP="00E02262">
      <w:pPr>
        <w:ind w:left="720" w:firstLine="720"/>
        <w:jc w:val="both"/>
        <w:rPr>
          <w:b/>
          <w:i/>
        </w:rPr>
      </w:pPr>
      <w:r>
        <w:rPr>
          <w:i/>
          <w:lang w:val="ro-RO"/>
        </w:rPr>
        <w:t xml:space="preserve">Există drum crescător de la w la u, </w:t>
      </w:r>
      <w:r w:rsidRPr="009E58E3">
        <w:rPr>
          <w:i/>
          <w:lang w:val="ro-RO"/>
        </w:rPr>
        <w:sym w:font="Symbol" w:char="F022"/>
      </w:r>
      <w:r>
        <w:rPr>
          <w:i/>
          <w:lang w:val="ro-RO"/>
        </w:rPr>
        <w:t>u</w:t>
      </w:r>
      <w:r w:rsidRPr="009E58E3">
        <w:rPr>
          <w:i/>
          <w:lang w:val="ro-RO"/>
        </w:rPr>
        <w:t xml:space="preserve">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w:t>
      </w:r>
      <w:r>
        <w:rPr>
          <w:i/>
          <w:lang w:val="ro-RO"/>
        </w:rPr>
        <w:t xml:space="preserve">. Prin urmare, graful parţial care conţine doar muchiile de pe aceste drumuri este conex, deci are cel puţin </w:t>
      </w:r>
      <w:r w:rsidRPr="004651A0">
        <w:rPr>
          <w:b/>
          <w:i/>
        </w:rPr>
        <w:t>|G</w:t>
      </w:r>
      <w:r w:rsidRPr="004651A0">
        <w:rPr>
          <w:b/>
          <w:i/>
          <w:vertAlign w:val="subscript"/>
        </w:rPr>
        <w:t>n+1</w:t>
      </w:r>
      <w:r w:rsidRPr="004651A0">
        <w:rPr>
          <w:b/>
          <w:i/>
        </w:rPr>
        <w:t>| - 1 = n muchii.</w:t>
      </w:r>
    </w:p>
    <w:p w:rsidR="006358A1" w:rsidRDefault="006358A1" w:rsidP="00E02262">
      <w:pPr>
        <w:ind w:left="720" w:firstLine="720"/>
        <w:jc w:val="both"/>
        <w:rPr>
          <w:i/>
          <w:lang w:val="ro-RO"/>
        </w:rPr>
      </w:pPr>
      <w:r>
        <w:rPr>
          <w:i/>
          <w:lang w:val="ro-RO"/>
        </w:rPr>
        <w:t xml:space="preserve">Există drum crescător de la u la w, </w:t>
      </w:r>
      <w:r w:rsidRPr="009E58E3">
        <w:rPr>
          <w:i/>
          <w:lang w:val="ro-RO"/>
        </w:rPr>
        <w:sym w:font="Symbol" w:char="F022"/>
      </w:r>
      <w:r>
        <w:rPr>
          <w:i/>
          <w:lang w:val="ro-RO"/>
        </w:rPr>
        <w:t>u</w:t>
      </w:r>
      <w:r w:rsidRPr="009E58E3">
        <w:rPr>
          <w:i/>
          <w:lang w:val="ro-RO"/>
        </w:rPr>
        <w:t xml:space="preserve">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w:t>
      </w:r>
      <w:r>
        <w:rPr>
          <w:i/>
          <w:lang w:val="ro-RO"/>
        </w:rPr>
        <w:t xml:space="preserve">. Deoarece unicii vecini ai lui w sunt i şi j, toate aceste drumuri trec prin i sau prin j. </w:t>
      </w:r>
    </w:p>
    <w:p w:rsidR="006358A1" w:rsidRDefault="006358A1" w:rsidP="00E02262">
      <w:pPr>
        <w:ind w:left="720" w:firstLine="720"/>
        <w:jc w:val="both"/>
        <w:rPr>
          <w:i/>
          <w:lang w:val="ro-RO"/>
        </w:rPr>
      </w:pPr>
      <w:r>
        <w:rPr>
          <w:i/>
          <w:lang w:val="ro-RO"/>
        </w:rPr>
        <w:t>Toate muchiile de pe drumul crescător de la u la w au etichetele mai mici fie decât e</w:t>
      </w:r>
      <w:r>
        <w:rPr>
          <w:i/>
          <w:vertAlign w:val="subscript"/>
          <w:lang w:val="ro-RO"/>
        </w:rPr>
        <w:t>1</w:t>
      </w:r>
      <w:r>
        <w:rPr>
          <w:i/>
          <w:lang w:val="ro-RO"/>
        </w:rPr>
        <w:t>, fie decât e</w:t>
      </w:r>
      <w:r>
        <w:rPr>
          <w:i/>
          <w:vertAlign w:val="subscript"/>
          <w:lang w:val="ro-RO"/>
        </w:rPr>
        <w:t>2</w:t>
      </w:r>
      <w:r>
        <w:rPr>
          <w:i/>
          <w:lang w:val="ro-RO"/>
        </w:rPr>
        <w:t>.</w:t>
      </w:r>
    </w:p>
    <w:p w:rsidR="006358A1" w:rsidRDefault="006358A1" w:rsidP="00830E2A">
      <w:pPr>
        <w:numPr>
          <w:ilvl w:val="1"/>
          <w:numId w:val="60"/>
        </w:numPr>
        <w:spacing w:after="0" w:line="240" w:lineRule="auto"/>
        <w:jc w:val="both"/>
        <w:rPr>
          <w:i/>
          <w:lang w:val="ro-RO"/>
        </w:rPr>
      </w:pPr>
      <w:r>
        <w:rPr>
          <w:i/>
          <w:lang w:val="ro-RO"/>
        </w:rPr>
        <w:lastRenderedPageBreak/>
        <w:t>Dacă drumul crescător de la u la w trece prin i, atunci etichetele tuturor muchiilor de pe acest drum sunt mai mici decât e</w:t>
      </w:r>
      <w:r>
        <w:rPr>
          <w:i/>
          <w:vertAlign w:val="subscript"/>
          <w:lang w:val="ro-RO"/>
        </w:rPr>
        <w:t>1</w:t>
      </w:r>
      <w:r>
        <w:rPr>
          <w:i/>
          <w:lang w:val="ro-RO"/>
        </w:rPr>
        <w:t>. Dar e</w:t>
      </w:r>
      <w:r>
        <w:rPr>
          <w:i/>
          <w:vertAlign w:val="subscript"/>
          <w:lang w:val="ro-RO"/>
        </w:rPr>
        <w:t>1</w:t>
      </w:r>
      <w:r>
        <w:rPr>
          <w:i/>
          <w:lang w:val="ro-RO"/>
        </w:rPr>
        <w:t xml:space="preserve"> </w:t>
      </w:r>
      <w:r>
        <w:rPr>
          <w:i/>
        </w:rPr>
        <w:t>&lt; e</w:t>
      </w:r>
      <w:r>
        <w:rPr>
          <w:i/>
          <w:vertAlign w:val="subscript"/>
        </w:rPr>
        <w:t>2</w:t>
      </w:r>
      <w:r>
        <w:rPr>
          <w:i/>
        </w:rPr>
        <w:t>, deci</w:t>
      </w:r>
      <w:r>
        <w:rPr>
          <w:i/>
          <w:lang w:val="ro-RO"/>
        </w:rPr>
        <w:t xml:space="preserve"> aceste etichete sunt mai mici şi decât e</w:t>
      </w:r>
      <w:r>
        <w:rPr>
          <w:i/>
          <w:vertAlign w:val="subscript"/>
          <w:lang w:val="ro-RO"/>
        </w:rPr>
        <w:t>2</w:t>
      </w:r>
      <w:r>
        <w:rPr>
          <w:i/>
          <w:lang w:val="ro-RO"/>
        </w:rPr>
        <w:t xml:space="preserve">.  Prin urmare, nici una din aceste muchii nu ar putea face parte dintr-un drum crescător de  la w la v, </w:t>
      </w:r>
      <w:r w:rsidRPr="009E58E3">
        <w:rPr>
          <w:i/>
          <w:lang w:val="ro-RO"/>
        </w:rPr>
        <w:sym w:font="Symbol" w:char="F022"/>
      </w:r>
      <w:r>
        <w:rPr>
          <w:i/>
          <w:lang w:val="ro-RO"/>
        </w:rPr>
        <w:t>v</w:t>
      </w:r>
      <w:r w:rsidRPr="009E58E3">
        <w:rPr>
          <w:i/>
          <w:lang w:val="ro-RO"/>
        </w:rPr>
        <w:t xml:space="preserve"> </w:t>
      </w:r>
      <w:r w:rsidRPr="009E58E3">
        <w:rPr>
          <w:i/>
          <w:lang w:val="ro-RO"/>
        </w:rPr>
        <w:sym w:font="Symbol" w:char="F0CE"/>
      </w:r>
      <w:r w:rsidRPr="009E58E3">
        <w:rPr>
          <w:i/>
          <w:lang w:val="ro-RO"/>
        </w:rPr>
        <w:t xml:space="preserve"> V(G</w:t>
      </w:r>
      <w:r w:rsidRPr="009E58E3">
        <w:rPr>
          <w:i/>
          <w:vertAlign w:val="subscript"/>
          <w:lang w:val="ro-RO"/>
        </w:rPr>
        <w:t>n+1</w:t>
      </w:r>
      <w:r w:rsidRPr="009E58E3">
        <w:rPr>
          <w:i/>
          <w:lang w:val="ro-RO"/>
        </w:rPr>
        <w:t>)</w:t>
      </w:r>
      <w:r>
        <w:rPr>
          <w:i/>
          <w:lang w:val="ro-RO"/>
        </w:rPr>
        <w:t>. Toate aceste muchii sunt deci distincte de cele n menţionate mai sus.</w:t>
      </w:r>
    </w:p>
    <w:p w:rsidR="006358A1" w:rsidRDefault="006358A1" w:rsidP="00830E2A">
      <w:pPr>
        <w:numPr>
          <w:ilvl w:val="1"/>
          <w:numId w:val="60"/>
        </w:numPr>
        <w:spacing w:after="0" w:line="240" w:lineRule="auto"/>
        <w:jc w:val="both"/>
        <w:rPr>
          <w:i/>
          <w:lang w:val="ro-RO"/>
        </w:rPr>
      </w:pPr>
      <w:r>
        <w:rPr>
          <w:i/>
          <w:lang w:val="ro-RO"/>
        </w:rPr>
        <w:t>Dacă drumul crescător de la u la w trece prin j, atunci etichetele tuturor muchiilor de pe acest drum sunt mai mici decât e</w:t>
      </w:r>
      <w:r>
        <w:rPr>
          <w:i/>
          <w:vertAlign w:val="subscript"/>
          <w:lang w:val="ro-RO"/>
        </w:rPr>
        <w:t>2</w:t>
      </w:r>
      <w:r>
        <w:rPr>
          <w:i/>
          <w:lang w:val="ro-RO"/>
        </w:rPr>
        <w:t>. Aşadar, aceste muchii nu ar putea face parte dintr-un drum crescător din w prin j. Unele ar putea face parte dintr-un drum crescător din w prin i. Dar, pentru ca graful parţial menţionat mai sus să fie minimal, trebuie să fie arbore, deci să nu admită cicluri. Aşadar, pentru a crea legătura dintre o muchie dintr-un drum crescător din w prin i, şi j, trebuie adăugată cel puţin o muchie distinctă de cele n din graful parţial.</w:t>
      </w:r>
    </w:p>
    <w:p w:rsidR="006358A1" w:rsidRDefault="006358A1" w:rsidP="00A9405F">
      <w:pPr>
        <w:ind w:left="720" w:firstLine="720"/>
        <w:jc w:val="both"/>
        <w:rPr>
          <w:i/>
          <w:lang w:val="ro-RO"/>
        </w:rPr>
      </w:pPr>
      <w:r>
        <w:rPr>
          <w:i/>
          <w:lang w:val="ro-RO"/>
        </w:rPr>
        <w:t>În concluzie, este necesară cel puţin câte o muchie pentru fiecare din cele n – 2 noduri diferite de w, i şi j. În plus, aceste muchii sunt distincte între ele două câte două, având cel puţin câte o extremitate diferită.</w:t>
      </w:r>
    </w:p>
    <w:p w:rsidR="006358A1" w:rsidRDefault="006358A1" w:rsidP="00B400A8">
      <w:pPr>
        <w:ind w:left="1440"/>
        <w:jc w:val="both"/>
        <w:rPr>
          <w:i/>
          <w:lang w:val="ro-RO"/>
        </w:rPr>
      </w:pPr>
      <w:r>
        <w:rPr>
          <w:i/>
          <w:lang w:val="ro-RO"/>
        </w:rPr>
        <w:t xml:space="preserve">Aşadar, şi în acest caz, graful trebuie să aibă </w:t>
      </w:r>
      <w:r w:rsidRPr="00E77C29">
        <w:rPr>
          <w:b/>
          <w:i/>
          <w:lang w:val="ro-RO"/>
        </w:rPr>
        <w:t>cel puţin</w:t>
      </w:r>
      <w:r>
        <w:rPr>
          <w:i/>
          <w:lang w:val="ro-RO"/>
        </w:rPr>
        <w:t xml:space="preserve"> </w:t>
      </w:r>
    </w:p>
    <w:p w:rsidR="006358A1" w:rsidRPr="00B400A8" w:rsidRDefault="006358A1" w:rsidP="00B400A8">
      <w:pPr>
        <w:ind w:left="1440"/>
        <w:jc w:val="center"/>
        <w:rPr>
          <w:b/>
          <w:i/>
          <w:lang w:val="ro-RO"/>
        </w:rPr>
      </w:pPr>
      <w:r>
        <w:rPr>
          <w:b/>
          <w:i/>
          <w:lang w:val="ro-RO"/>
        </w:rPr>
        <w:t>n + n – 2 = 2n – 2 = 2(n + 1) – 4 = 2</w:t>
      </w:r>
      <w:r w:rsidRPr="00B400A8">
        <w:rPr>
          <w:b/>
          <w:i/>
          <w:lang w:val="ro-RO"/>
        </w:rPr>
        <w:t>|G</w:t>
      </w:r>
      <w:r w:rsidRPr="00B400A8">
        <w:rPr>
          <w:b/>
          <w:i/>
          <w:vertAlign w:val="subscript"/>
          <w:lang w:val="ro-RO"/>
        </w:rPr>
        <w:t>n+1</w:t>
      </w:r>
      <w:r w:rsidRPr="00B400A8">
        <w:rPr>
          <w:b/>
          <w:i/>
          <w:lang w:val="ro-RO"/>
        </w:rPr>
        <w:t xml:space="preserve">| </w:t>
      </w:r>
      <w:r>
        <w:rPr>
          <w:b/>
          <w:i/>
          <w:lang w:val="ro-RO"/>
        </w:rPr>
        <w:t xml:space="preserve">– </w:t>
      </w:r>
      <w:r w:rsidRPr="00B400A8">
        <w:rPr>
          <w:b/>
          <w:i/>
          <w:lang w:val="ro-RO"/>
        </w:rPr>
        <w:t xml:space="preserve"> 4</w:t>
      </w:r>
      <w:r>
        <w:rPr>
          <w:b/>
          <w:i/>
          <w:lang w:val="ro-RO"/>
        </w:rPr>
        <w:t xml:space="preserve"> muchii</w:t>
      </w:r>
      <w:r w:rsidRPr="00B400A8">
        <w:rPr>
          <w:b/>
          <w:i/>
          <w:lang w:val="ro-RO"/>
        </w:rPr>
        <w:t>.</w:t>
      </w:r>
    </w:p>
    <w:p w:rsidR="006358A1" w:rsidRDefault="006358A1" w:rsidP="002D5318">
      <w:pPr>
        <w:spacing w:before="240"/>
        <w:ind w:firstLine="720"/>
        <w:jc w:val="both"/>
        <w:rPr>
          <w:i/>
          <w:lang w:val="ro-RO"/>
        </w:rPr>
      </w:pPr>
      <w:r>
        <w:rPr>
          <w:b/>
          <w:i/>
          <w:lang w:val="ro-RO"/>
        </w:rPr>
        <w:t>Cazul 4:</w:t>
      </w:r>
      <w:r>
        <w:rPr>
          <w:i/>
          <w:lang w:val="ro-RO"/>
        </w:rPr>
        <w:t xml:space="preserve"> </w:t>
      </w:r>
      <w:r>
        <w:rPr>
          <w:b/>
          <w:i/>
          <w:lang w:val="ro-RO"/>
        </w:rPr>
        <w:t>d(w) = 3.</w:t>
      </w:r>
      <w:r>
        <w:rPr>
          <w:i/>
          <w:lang w:val="ro-RO"/>
        </w:rPr>
        <w:t xml:space="preserve"> Se disting următoarele trei subcazuri:</w:t>
      </w:r>
    </w:p>
    <w:p w:rsidR="006358A1" w:rsidRDefault="006358A1" w:rsidP="002D5318">
      <w:pPr>
        <w:jc w:val="center"/>
        <w:rPr>
          <w:i/>
          <w:lang w:val="ro-RO"/>
        </w:rPr>
      </w:pPr>
      <w:r w:rsidRPr="002D5318">
        <w:rPr>
          <w:i/>
          <w:lang w:val="ro-RO"/>
        </w:rPr>
        <w:pict>
          <v:shape id="_x0000_i1538" type="#_x0000_t75" style="width:363.4pt;height:94.4pt">
            <v:imagedata r:id="rId669" o:title=""/>
          </v:shape>
        </w:pict>
      </w:r>
    </w:p>
    <w:p w:rsidR="006358A1" w:rsidRDefault="006358A1" w:rsidP="00664D68">
      <w:pPr>
        <w:ind w:left="720"/>
        <w:jc w:val="both"/>
        <w:rPr>
          <w:i/>
          <w:lang w:val="ro-RO"/>
        </w:rPr>
      </w:pPr>
      <w:r>
        <w:rPr>
          <w:i/>
          <w:lang w:val="ro-RO"/>
        </w:rPr>
        <w:tab/>
        <w:t xml:space="preserve">     a)</w:t>
      </w:r>
      <w:r>
        <w:rPr>
          <w:i/>
          <w:lang w:val="ro-RO"/>
        </w:rPr>
        <w:tab/>
      </w:r>
      <w:r>
        <w:rPr>
          <w:i/>
          <w:lang w:val="ro-RO"/>
        </w:rPr>
        <w:tab/>
      </w:r>
      <w:r>
        <w:rPr>
          <w:i/>
          <w:lang w:val="ro-RO"/>
        </w:rPr>
        <w:tab/>
      </w:r>
      <w:r>
        <w:rPr>
          <w:i/>
          <w:lang w:val="ro-RO"/>
        </w:rPr>
        <w:tab/>
        <w:t>b)</w:t>
      </w:r>
      <w:r>
        <w:rPr>
          <w:i/>
          <w:lang w:val="ro-RO"/>
        </w:rPr>
        <w:tab/>
      </w:r>
      <w:r>
        <w:rPr>
          <w:i/>
          <w:lang w:val="ro-RO"/>
        </w:rPr>
        <w:tab/>
      </w:r>
      <w:r>
        <w:rPr>
          <w:i/>
          <w:lang w:val="ro-RO"/>
        </w:rPr>
        <w:tab/>
      </w:r>
      <w:r>
        <w:rPr>
          <w:i/>
          <w:lang w:val="ro-RO"/>
        </w:rPr>
        <w:tab/>
        <w:t xml:space="preserve">   c)</w:t>
      </w:r>
    </w:p>
    <w:p w:rsidR="006358A1" w:rsidRDefault="006358A1" w:rsidP="00DC56FC">
      <w:pPr>
        <w:spacing w:before="240"/>
        <w:ind w:left="960"/>
        <w:jc w:val="both"/>
        <w:rPr>
          <w:i/>
          <w:lang w:val="ro-RO"/>
        </w:rPr>
      </w:pPr>
      <w:r>
        <w:rPr>
          <w:b/>
          <w:i/>
          <w:lang w:val="ro-RO"/>
        </w:rPr>
        <w:t xml:space="preserve">Cazul 4a: </w:t>
      </w:r>
      <w:r>
        <w:rPr>
          <w:i/>
          <w:lang w:val="ro-RO"/>
        </w:rPr>
        <w:t>w are un unic vecin i de care este legat prin 3 muchii. Fie e</w:t>
      </w:r>
      <w:r>
        <w:rPr>
          <w:i/>
          <w:vertAlign w:val="subscript"/>
          <w:lang w:val="ro-RO"/>
        </w:rPr>
        <w:t>1</w:t>
      </w:r>
      <w:r>
        <w:rPr>
          <w:i/>
          <w:lang w:val="ro-RO"/>
        </w:rPr>
        <w:t>, e</w:t>
      </w:r>
      <w:r>
        <w:rPr>
          <w:i/>
          <w:vertAlign w:val="subscript"/>
          <w:lang w:val="ro-RO"/>
        </w:rPr>
        <w:t>2</w:t>
      </w:r>
      <w:r>
        <w:rPr>
          <w:i/>
          <w:lang w:val="ro-RO"/>
        </w:rPr>
        <w:t>, e</w:t>
      </w:r>
      <w:r>
        <w:rPr>
          <w:i/>
          <w:vertAlign w:val="subscript"/>
          <w:lang w:val="ro-RO"/>
        </w:rPr>
        <w:t>3</w:t>
      </w:r>
      <w:r>
        <w:rPr>
          <w:i/>
          <w:lang w:val="ro-RO"/>
        </w:rPr>
        <w:t xml:space="preserve"> etichetele celor 3 muchii, astfel încât e</w:t>
      </w:r>
      <w:r>
        <w:rPr>
          <w:i/>
          <w:vertAlign w:val="subscript"/>
          <w:lang w:val="ro-RO"/>
        </w:rPr>
        <w:t xml:space="preserve">1 </w:t>
      </w:r>
      <w:r>
        <w:rPr>
          <w:i/>
        </w:rPr>
        <w:t xml:space="preserve">&lt; </w:t>
      </w:r>
      <w:r>
        <w:rPr>
          <w:i/>
          <w:lang w:val="ro-RO"/>
        </w:rPr>
        <w:t>e</w:t>
      </w:r>
      <w:r>
        <w:rPr>
          <w:i/>
          <w:vertAlign w:val="subscript"/>
          <w:lang w:val="ro-RO"/>
        </w:rPr>
        <w:t>2</w:t>
      </w:r>
      <w:r w:rsidRPr="001A7FDE">
        <w:rPr>
          <w:i/>
          <w:lang w:val="ro-RO"/>
        </w:rPr>
        <w:t xml:space="preserve">&lt; </w:t>
      </w:r>
      <w:r>
        <w:rPr>
          <w:i/>
          <w:lang w:val="ro-RO"/>
        </w:rPr>
        <w:t>e</w:t>
      </w:r>
      <w:r>
        <w:rPr>
          <w:i/>
          <w:vertAlign w:val="subscript"/>
          <w:lang w:val="ro-RO"/>
        </w:rPr>
        <w:t>3</w:t>
      </w:r>
      <w:r>
        <w:rPr>
          <w:i/>
          <w:lang w:val="ro-RO"/>
        </w:rPr>
        <w:t>. Acest graf nu este minimal, întrucât se poate renunţa la muchia cu eticheta e</w:t>
      </w:r>
      <w:r>
        <w:rPr>
          <w:i/>
          <w:vertAlign w:val="subscript"/>
          <w:lang w:val="ro-RO"/>
        </w:rPr>
        <w:t>2</w:t>
      </w:r>
      <w:r>
        <w:rPr>
          <w:i/>
          <w:lang w:val="ro-RO"/>
        </w:rPr>
        <w:t xml:space="preserve"> cu păstrarea proprietăţilor:</w:t>
      </w:r>
    </w:p>
    <w:p w:rsidR="006358A1" w:rsidRDefault="006358A1" w:rsidP="00830E2A">
      <w:pPr>
        <w:numPr>
          <w:ilvl w:val="0"/>
          <w:numId w:val="65"/>
        </w:numPr>
        <w:spacing w:after="0" w:line="240" w:lineRule="auto"/>
        <w:jc w:val="both"/>
        <w:rPr>
          <w:i/>
          <w:lang w:val="ro-RO"/>
        </w:rPr>
      </w:pPr>
      <w:r>
        <w:rPr>
          <w:i/>
          <w:lang w:val="ro-RO"/>
        </w:rPr>
        <w:t>toate drumurile crescătoare spre sau de la w trec prin i, acesta fiind unicul lui vecin;</w:t>
      </w:r>
    </w:p>
    <w:p w:rsidR="006358A1" w:rsidRDefault="006358A1" w:rsidP="00830E2A">
      <w:pPr>
        <w:numPr>
          <w:ilvl w:val="0"/>
          <w:numId w:val="65"/>
        </w:numPr>
        <w:spacing w:after="0" w:line="240" w:lineRule="auto"/>
        <w:jc w:val="both"/>
        <w:rPr>
          <w:i/>
          <w:lang w:val="ro-RO"/>
        </w:rPr>
      </w:pPr>
      <w:r>
        <w:rPr>
          <w:i/>
          <w:lang w:val="ro-RO"/>
        </w:rPr>
        <w:t xml:space="preserve">aşa cum am arătat la cazul 3a, </w:t>
      </w:r>
      <w:r w:rsidRPr="00582A56">
        <w:rPr>
          <w:i/>
          <w:lang w:val="ro-RO"/>
        </w:rPr>
        <w:t>oricare ar fi u şi v diferite de w şi i, drumul crescător de la u la v nu trece prin w</w:t>
      </w:r>
      <w:r>
        <w:rPr>
          <w:i/>
          <w:lang w:val="ro-RO"/>
        </w:rPr>
        <w:t>;</w:t>
      </w:r>
    </w:p>
    <w:p w:rsidR="006358A1" w:rsidRPr="00C01240" w:rsidRDefault="006358A1" w:rsidP="00830E2A">
      <w:pPr>
        <w:numPr>
          <w:ilvl w:val="0"/>
          <w:numId w:val="65"/>
        </w:numPr>
        <w:spacing w:after="0" w:line="240" w:lineRule="auto"/>
        <w:jc w:val="both"/>
        <w:rPr>
          <w:i/>
          <w:lang w:val="ro-RO"/>
        </w:rPr>
      </w:pPr>
      <w:r>
        <w:rPr>
          <w:i/>
          <w:lang w:val="ro-RO"/>
        </w:rPr>
        <w:t>dacă un drum crescător spre w trece prin e</w:t>
      </w:r>
      <w:r>
        <w:rPr>
          <w:i/>
          <w:vertAlign w:val="subscript"/>
          <w:lang w:val="ro-RO"/>
        </w:rPr>
        <w:t>2</w:t>
      </w:r>
      <w:r>
        <w:rPr>
          <w:i/>
          <w:lang w:val="ro-RO"/>
        </w:rPr>
        <w:t>, atunci e</w:t>
      </w:r>
      <w:r>
        <w:rPr>
          <w:i/>
          <w:vertAlign w:val="subscript"/>
          <w:lang w:val="ro-RO"/>
        </w:rPr>
        <w:t>2</w:t>
      </w:r>
      <w:r>
        <w:rPr>
          <w:i/>
          <w:lang w:val="ro-RO"/>
        </w:rPr>
        <w:t xml:space="preserve"> </w:t>
      </w:r>
      <w:r>
        <w:rPr>
          <w:i/>
        </w:rPr>
        <w:t>&lt; label(e), oricare ar fi o muchie e de pe acest drum; dar e</w:t>
      </w:r>
      <w:r>
        <w:rPr>
          <w:i/>
          <w:vertAlign w:val="subscript"/>
        </w:rPr>
        <w:t>1</w:t>
      </w:r>
      <w:r>
        <w:rPr>
          <w:i/>
        </w:rPr>
        <w:t xml:space="preserve"> &lt; </w:t>
      </w:r>
      <w:r>
        <w:rPr>
          <w:i/>
          <w:lang w:val="ro-RO"/>
        </w:rPr>
        <w:t>e</w:t>
      </w:r>
      <w:r>
        <w:rPr>
          <w:i/>
          <w:vertAlign w:val="subscript"/>
          <w:lang w:val="ro-RO"/>
        </w:rPr>
        <w:t>2</w:t>
      </w:r>
      <w:r>
        <w:rPr>
          <w:i/>
          <w:lang w:val="ro-RO"/>
        </w:rPr>
        <w:t>, deci e</w:t>
      </w:r>
      <w:r>
        <w:rPr>
          <w:i/>
          <w:vertAlign w:val="subscript"/>
          <w:lang w:val="ro-RO"/>
        </w:rPr>
        <w:t>1</w:t>
      </w:r>
      <w:r>
        <w:rPr>
          <w:i/>
          <w:lang w:val="ro-RO"/>
        </w:rPr>
        <w:t xml:space="preserve"> </w:t>
      </w:r>
      <w:r>
        <w:rPr>
          <w:i/>
        </w:rPr>
        <w:t>&lt; label(e), adic</w:t>
      </w:r>
      <w:r>
        <w:rPr>
          <w:i/>
          <w:lang w:val="ro-RO"/>
        </w:rPr>
        <w:t xml:space="preserve">ă acest drum ar putea trece prin </w:t>
      </w:r>
      <w:r>
        <w:rPr>
          <w:i/>
        </w:rPr>
        <w:t>e</w:t>
      </w:r>
      <w:r>
        <w:rPr>
          <w:i/>
          <w:vertAlign w:val="subscript"/>
        </w:rPr>
        <w:t>1</w:t>
      </w:r>
      <w:r>
        <w:rPr>
          <w:i/>
        </w:rPr>
        <w:t>;</w:t>
      </w:r>
    </w:p>
    <w:p w:rsidR="006358A1" w:rsidRPr="00C01240" w:rsidRDefault="006358A1" w:rsidP="00830E2A">
      <w:pPr>
        <w:numPr>
          <w:ilvl w:val="0"/>
          <w:numId w:val="65"/>
        </w:numPr>
        <w:spacing w:after="0" w:line="240" w:lineRule="auto"/>
        <w:jc w:val="both"/>
        <w:rPr>
          <w:i/>
          <w:lang w:val="ro-RO"/>
        </w:rPr>
      </w:pPr>
      <w:r>
        <w:rPr>
          <w:i/>
          <w:lang w:val="ro-RO"/>
        </w:rPr>
        <w:t>dacă un drum crescător de la w trece prin e</w:t>
      </w:r>
      <w:r>
        <w:rPr>
          <w:i/>
          <w:vertAlign w:val="subscript"/>
          <w:lang w:val="ro-RO"/>
        </w:rPr>
        <w:t>2</w:t>
      </w:r>
      <w:r>
        <w:rPr>
          <w:i/>
          <w:lang w:val="ro-RO"/>
        </w:rPr>
        <w:t>, atunci e</w:t>
      </w:r>
      <w:r>
        <w:rPr>
          <w:i/>
          <w:vertAlign w:val="subscript"/>
          <w:lang w:val="ro-RO"/>
        </w:rPr>
        <w:t>2</w:t>
      </w:r>
      <w:r>
        <w:rPr>
          <w:i/>
          <w:lang w:val="ro-RO"/>
        </w:rPr>
        <w:t xml:space="preserve"> </w:t>
      </w:r>
      <w:r>
        <w:rPr>
          <w:i/>
        </w:rPr>
        <w:t>&gt; label(e), oricare ar fi o muchie e de pe acest drum; dar e</w:t>
      </w:r>
      <w:r>
        <w:rPr>
          <w:i/>
          <w:vertAlign w:val="subscript"/>
        </w:rPr>
        <w:t>3</w:t>
      </w:r>
      <w:r>
        <w:rPr>
          <w:i/>
        </w:rPr>
        <w:t xml:space="preserve"> &gt; </w:t>
      </w:r>
      <w:r>
        <w:rPr>
          <w:i/>
          <w:lang w:val="ro-RO"/>
        </w:rPr>
        <w:t>e</w:t>
      </w:r>
      <w:r>
        <w:rPr>
          <w:i/>
          <w:vertAlign w:val="subscript"/>
          <w:lang w:val="ro-RO"/>
        </w:rPr>
        <w:t>2</w:t>
      </w:r>
      <w:r>
        <w:rPr>
          <w:i/>
          <w:lang w:val="ro-RO"/>
        </w:rPr>
        <w:t>, deci e</w:t>
      </w:r>
      <w:r>
        <w:rPr>
          <w:i/>
          <w:vertAlign w:val="subscript"/>
          <w:lang w:val="ro-RO"/>
        </w:rPr>
        <w:t>3</w:t>
      </w:r>
      <w:r>
        <w:rPr>
          <w:i/>
          <w:lang w:val="ro-RO"/>
        </w:rPr>
        <w:t xml:space="preserve"> </w:t>
      </w:r>
      <w:r>
        <w:rPr>
          <w:i/>
        </w:rPr>
        <w:t>&gt; label(e), adic</w:t>
      </w:r>
      <w:r>
        <w:rPr>
          <w:i/>
          <w:lang w:val="ro-RO"/>
        </w:rPr>
        <w:t xml:space="preserve">ă acest drum ar putea trece prin </w:t>
      </w:r>
      <w:r>
        <w:rPr>
          <w:i/>
        </w:rPr>
        <w:t>e</w:t>
      </w:r>
      <w:r>
        <w:rPr>
          <w:i/>
          <w:vertAlign w:val="subscript"/>
        </w:rPr>
        <w:t>3</w:t>
      </w:r>
      <w:r>
        <w:rPr>
          <w:i/>
        </w:rPr>
        <w:t>.</w:t>
      </w:r>
    </w:p>
    <w:p w:rsidR="006358A1" w:rsidRDefault="006358A1" w:rsidP="00C01240">
      <w:pPr>
        <w:ind w:left="958"/>
        <w:jc w:val="both"/>
        <w:rPr>
          <w:i/>
          <w:lang w:val="ro-RO"/>
        </w:rPr>
      </w:pPr>
      <w:r>
        <w:rPr>
          <w:i/>
          <w:lang w:val="ro-RO"/>
        </w:rPr>
        <w:t xml:space="preserve">Prin urmare, </w:t>
      </w:r>
      <w:r w:rsidRPr="006C2BFC">
        <w:rPr>
          <w:b/>
          <w:i/>
          <w:lang w:val="ro-RO"/>
        </w:rPr>
        <w:t>o astfel de structură nu este minimală</w:t>
      </w:r>
      <w:r w:rsidRPr="00E77C29">
        <w:rPr>
          <w:b/>
          <w:i/>
          <w:lang w:val="ro-RO"/>
        </w:rPr>
        <w:t xml:space="preserve">, reducându-se la cazul </w:t>
      </w:r>
      <w:r>
        <w:rPr>
          <w:b/>
          <w:i/>
          <w:lang w:val="ro-RO"/>
        </w:rPr>
        <w:t>3</w:t>
      </w:r>
      <w:r w:rsidRPr="00E77C29">
        <w:rPr>
          <w:b/>
          <w:i/>
          <w:lang w:val="ro-RO"/>
        </w:rPr>
        <w:t>a</w:t>
      </w:r>
      <w:r>
        <w:rPr>
          <w:i/>
          <w:lang w:val="ro-RO"/>
        </w:rPr>
        <w:t xml:space="preserve"> prezentat mai sus.</w:t>
      </w:r>
    </w:p>
    <w:p w:rsidR="006358A1" w:rsidRDefault="006358A1" w:rsidP="00C01240">
      <w:pPr>
        <w:spacing w:before="240"/>
        <w:ind w:left="958"/>
        <w:jc w:val="both"/>
        <w:rPr>
          <w:i/>
          <w:lang w:val="ro-RO"/>
        </w:rPr>
      </w:pPr>
      <w:r>
        <w:rPr>
          <w:b/>
          <w:i/>
          <w:lang w:val="ro-RO"/>
        </w:rPr>
        <w:t xml:space="preserve">Cazul 4b: </w:t>
      </w:r>
      <w:r>
        <w:rPr>
          <w:i/>
          <w:lang w:val="ro-RO"/>
        </w:rPr>
        <w:t>w are 2 vecini i şi j, fiind legat de j prin două muchii.</w:t>
      </w:r>
    </w:p>
    <w:p w:rsidR="006358A1" w:rsidRDefault="006358A1" w:rsidP="00830E2A">
      <w:pPr>
        <w:numPr>
          <w:ilvl w:val="0"/>
          <w:numId w:val="66"/>
        </w:numPr>
        <w:tabs>
          <w:tab w:val="clear" w:pos="2160"/>
          <w:tab w:val="num" w:pos="1440"/>
        </w:tabs>
        <w:spacing w:after="0" w:line="240" w:lineRule="auto"/>
        <w:ind w:left="1440"/>
        <w:jc w:val="both"/>
        <w:rPr>
          <w:i/>
          <w:lang w:val="ro-RO"/>
        </w:rPr>
      </w:pPr>
      <w:r>
        <w:rPr>
          <w:i/>
          <w:lang w:val="ro-RO"/>
        </w:rPr>
        <w:lastRenderedPageBreak/>
        <w:t>Dacă există u şi v astfel încât drumul crescător de la u la v să treacă prin w, atunci acest drum conţine muchia e</w:t>
      </w:r>
      <w:r>
        <w:rPr>
          <w:i/>
          <w:vertAlign w:val="subscript"/>
          <w:lang w:val="ro-RO"/>
        </w:rPr>
        <w:t>1</w:t>
      </w:r>
      <w:r>
        <w:rPr>
          <w:i/>
          <w:lang w:val="ro-RO"/>
        </w:rPr>
        <w:t xml:space="preserve"> şi una din muchiile e</w:t>
      </w:r>
      <w:r>
        <w:rPr>
          <w:i/>
          <w:vertAlign w:val="subscript"/>
          <w:lang w:val="ro-RO"/>
        </w:rPr>
        <w:t>2</w:t>
      </w:r>
      <w:r>
        <w:rPr>
          <w:i/>
          <w:lang w:val="ro-RO"/>
        </w:rPr>
        <w:t xml:space="preserve"> şi e</w:t>
      </w:r>
      <w:r>
        <w:rPr>
          <w:i/>
          <w:vertAlign w:val="subscript"/>
          <w:lang w:val="ro-RO"/>
        </w:rPr>
        <w:t>3</w:t>
      </w:r>
      <w:r>
        <w:rPr>
          <w:i/>
          <w:lang w:val="ro-RO"/>
        </w:rPr>
        <w:t xml:space="preserve">, fie aceasta e. </w:t>
      </w:r>
    </w:p>
    <w:p w:rsidR="006358A1" w:rsidRDefault="006358A1" w:rsidP="00830E2A">
      <w:pPr>
        <w:numPr>
          <w:ilvl w:val="1"/>
          <w:numId w:val="66"/>
        </w:numPr>
        <w:spacing w:after="0" w:line="240" w:lineRule="auto"/>
        <w:jc w:val="both"/>
        <w:rPr>
          <w:i/>
          <w:lang w:val="ro-RO"/>
        </w:rPr>
      </w:pPr>
      <w:r>
        <w:rPr>
          <w:i/>
          <w:lang w:val="ro-RO"/>
        </w:rPr>
        <w:t>Dacă trece întâi prin e</w:t>
      </w:r>
      <w:r>
        <w:rPr>
          <w:i/>
          <w:vertAlign w:val="subscript"/>
          <w:lang w:val="ro-RO"/>
        </w:rPr>
        <w:t>1</w:t>
      </w:r>
      <w:r>
        <w:rPr>
          <w:i/>
          <w:lang w:val="ro-RO"/>
        </w:rPr>
        <w:t xml:space="preserve"> şi apoi prin e, toate muchiile de până la i au eticheta mai mică decât e</w:t>
      </w:r>
      <w:r>
        <w:rPr>
          <w:i/>
          <w:vertAlign w:val="subscript"/>
          <w:lang w:val="ro-RO"/>
        </w:rPr>
        <w:t>1</w:t>
      </w:r>
      <w:r>
        <w:rPr>
          <w:i/>
          <w:lang w:val="ro-RO"/>
        </w:rPr>
        <w:t>, respectiv toate muchiile de după j au eticheta mai mare decât e. În plus, e</w:t>
      </w:r>
      <w:r>
        <w:rPr>
          <w:i/>
          <w:vertAlign w:val="subscript"/>
          <w:lang w:val="ro-RO"/>
        </w:rPr>
        <w:t>1</w:t>
      </w:r>
      <w:r>
        <w:rPr>
          <w:i/>
          <w:lang w:val="ro-RO"/>
        </w:rPr>
        <w:t xml:space="preserve"> </w:t>
      </w:r>
      <w:r w:rsidRPr="00EC5D70">
        <w:rPr>
          <w:i/>
          <w:lang w:val="ro-RO"/>
        </w:rPr>
        <w:t>&lt;  e</w:t>
      </w:r>
      <w:r>
        <w:rPr>
          <w:i/>
          <w:lang w:val="ro-RO"/>
        </w:rPr>
        <w:t>, deci e este mai mare sau egala cu valoarea „din mijloc” dintre e</w:t>
      </w:r>
      <w:r>
        <w:rPr>
          <w:i/>
          <w:vertAlign w:val="subscript"/>
          <w:lang w:val="ro-RO"/>
        </w:rPr>
        <w:t>1</w:t>
      </w:r>
      <w:r>
        <w:rPr>
          <w:i/>
          <w:lang w:val="ro-RO"/>
        </w:rPr>
        <w:t>, e</w:t>
      </w:r>
      <w:r>
        <w:rPr>
          <w:i/>
          <w:vertAlign w:val="subscript"/>
          <w:lang w:val="ro-RO"/>
        </w:rPr>
        <w:t>2</w:t>
      </w:r>
      <w:r>
        <w:rPr>
          <w:i/>
          <w:lang w:val="ro-RO"/>
        </w:rPr>
        <w:t xml:space="preserve"> şi e</w:t>
      </w:r>
      <w:r>
        <w:rPr>
          <w:i/>
          <w:vertAlign w:val="subscript"/>
          <w:lang w:val="ro-RO"/>
        </w:rPr>
        <w:t>3</w:t>
      </w:r>
      <w:r>
        <w:rPr>
          <w:i/>
          <w:lang w:val="ro-RO"/>
        </w:rPr>
        <w:t>. Deci, în orice astfel de drum crescător, putem înlocui cele două muchii cu o muchie între i şi j care are ca etichetă valoarea medie dintre cele 3.</w:t>
      </w:r>
    </w:p>
    <w:p w:rsidR="006358A1" w:rsidRDefault="006358A1" w:rsidP="00830E2A">
      <w:pPr>
        <w:numPr>
          <w:ilvl w:val="1"/>
          <w:numId w:val="66"/>
        </w:numPr>
        <w:spacing w:after="0" w:line="240" w:lineRule="auto"/>
        <w:jc w:val="both"/>
        <w:rPr>
          <w:i/>
          <w:lang w:val="ro-RO"/>
        </w:rPr>
      </w:pPr>
      <w:r>
        <w:rPr>
          <w:i/>
          <w:lang w:val="ro-RO"/>
        </w:rPr>
        <w:t>Dacă trece întâi prin e şi apoi prin e</w:t>
      </w:r>
      <w:r>
        <w:rPr>
          <w:i/>
          <w:vertAlign w:val="subscript"/>
          <w:lang w:val="ro-RO"/>
        </w:rPr>
        <w:t>1</w:t>
      </w:r>
      <w:r>
        <w:rPr>
          <w:i/>
          <w:lang w:val="ro-RO"/>
        </w:rPr>
        <w:t>, toate muchiile de până la i au eticheta mai mare decât e</w:t>
      </w:r>
      <w:r>
        <w:rPr>
          <w:i/>
          <w:vertAlign w:val="subscript"/>
          <w:lang w:val="ro-RO"/>
        </w:rPr>
        <w:t>1</w:t>
      </w:r>
      <w:r>
        <w:rPr>
          <w:i/>
          <w:lang w:val="ro-RO"/>
        </w:rPr>
        <w:t xml:space="preserve">, respectiv toate muchiile de după j au eticheta mai mică decât e. În plus, e </w:t>
      </w:r>
      <w:r w:rsidRPr="00EC5D70">
        <w:rPr>
          <w:i/>
          <w:lang w:val="ro-RO"/>
        </w:rPr>
        <w:t>&lt;  e</w:t>
      </w:r>
      <w:r>
        <w:rPr>
          <w:i/>
          <w:vertAlign w:val="subscript"/>
          <w:lang w:val="ro-RO"/>
        </w:rPr>
        <w:t>1</w:t>
      </w:r>
      <w:r>
        <w:rPr>
          <w:i/>
          <w:lang w:val="ro-RO"/>
        </w:rPr>
        <w:t>, deci e</w:t>
      </w:r>
      <w:r>
        <w:rPr>
          <w:i/>
          <w:vertAlign w:val="subscript"/>
          <w:lang w:val="ro-RO"/>
        </w:rPr>
        <w:t>1</w:t>
      </w:r>
      <w:r>
        <w:rPr>
          <w:i/>
          <w:lang w:val="ro-RO"/>
        </w:rPr>
        <w:t xml:space="preserve"> este mai mică sau egala cu valoarea „din mijloc” dintre e</w:t>
      </w:r>
      <w:r>
        <w:rPr>
          <w:i/>
          <w:vertAlign w:val="subscript"/>
          <w:lang w:val="ro-RO"/>
        </w:rPr>
        <w:t>1</w:t>
      </w:r>
      <w:r>
        <w:rPr>
          <w:i/>
          <w:lang w:val="ro-RO"/>
        </w:rPr>
        <w:t>, e</w:t>
      </w:r>
      <w:r>
        <w:rPr>
          <w:i/>
          <w:vertAlign w:val="subscript"/>
          <w:lang w:val="ro-RO"/>
        </w:rPr>
        <w:t>2</w:t>
      </w:r>
      <w:r>
        <w:rPr>
          <w:i/>
          <w:lang w:val="ro-RO"/>
        </w:rPr>
        <w:t xml:space="preserve"> şi e</w:t>
      </w:r>
      <w:r>
        <w:rPr>
          <w:i/>
          <w:vertAlign w:val="subscript"/>
          <w:lang w:val="ro-RO"/>
        </w:rPr>
        <w:t>3</w:t>
      </w:r>
      <w:r>
        <w:rPr>
          <w:i/>
          <w:lang w:val="ro-RO"/>
        </w:rPr>
        <w:t>. Deci, în orice astfel de drum crescător, putem înlocui cele două muchii cu o muchie între i şi j care are ca etichetă valoarea medie dintre cele 3.</w:t>
      </w:r>
    </w:p>
    <w:p w:rsidR="006358A1" w:rsidRDefault="006358A1" w:rsidP="00791390">
      <w:pPr>
        <w:ind w:left="1440"/>
        <w:jc w:val="both"/>
        <w:rPr>
          <w:i/>
          <w:lang w:val="ro-RO"/>
        </w:rPr>
      </w:pPr>
      <w:r>
        <w:rPr>
          <w:i/>
          <w:lang w:val="ro-RO"/>
        </w:rPr>
        <w:t>Adăugând ca mai sus o muchie între i şi j şi eliminând complet nodul w, se obţine un graf de ordin |</w:t>
      </w:r>
      <w:r w:rsidRPr="00791390">
        <w:rPr>
          <w:b/>
          <w:i/>
          <w:lang w:val="ro-RO"/>
        </w:rPr>
        <w:t>G</w:t>
      </w:r>
      <w:r w:rsidRPr="00791390">
        <w:rPr>
          <w:b/>
          <w:i/>
          <w:vertAlign w:val="subscript"/>
          <w:lang w:val="ro-RO"/>
        </w:rPr>
        <w:t>n+1</w:t>
      </w:r>
      <w:r w:rsidRPr="00791390">
        <w:rPr>
          <w:b/>
          <w:i/>
          <w:lang w:val="ro-RO"/>
        </w:rPr>
        <w:t>| - 1</w:t>
      </w:r>
      <w:r>
        <w:rPr>
          <w:i/>
          <w:lang w:val="ro-RO"/>
        </w:rPr>
        <w:t xml:space="preserve"> care păstrează proprietatea că între oricare două noduri există un drum crescător. Dar acest graf are dimensiunea cel puţin </w:t>
      </w:r>
      <w:r>
        <w:rPr>
          <w:b/>
          <w:i/>
          <w:lang w:val="ro-RO"/>
        </w:rPr>
        <w:t>2(</w:t>
      </w:r>
      <w:r>
        <w:rPr>
          <w:i/>
          <w:lang w:val="ro-RO"/>
        </w:rPr>
        <w:t xml:space="preserve"> |</w:t>
      </w:r>
      <w:r w:rsidRPr="00791390">
        <w:rPr>
          <w:b/>
          <w:i/>
          <w:lang w:val="ro-RO"/>
        </w:rPr>
        <w:t>G</w:t>
      </w:r>
      <w:r w:rsidRPr="00791390">
        <w:rPr>
          <w:b/>
          <w:i/>
          <w:vertAlign w:val="subscript"/>
          <w:lang w:val="ro-RO"/>
        </w:rPr>
        <w:t>n+1</w:t>
      </w:r>
      <w:r w:rsidRPr="00791390">
        <w:rPr>
          <w:b/>
          <w:i/>
          <w:lang w:val="ro-RO"/>
        </w:rPr>
        <w:t>| - 1</w:t>
      </w:r>
      <w:r>
        <w:rPr>
          <w:b/>
          <w:i/>
          <w:lang w:val="ro-RO"/>
        </w:rPr>
        <w:t>) – 4</w:t>
      </w:r>
      <w:r>
        <w:rPr>
          <w:i/>
          <w:lang w:val="ro-RO"/>
        </w:rPr>
        <w:t xml:space="preserve"> (din ipoteza inductivă). Deoarece a fost obţinut din </w:t>
      </w:r>
      <w:r w:rsidRPr="00791390">
        <w:rPr>
          <w:b/>
          <w:i/>
          <w:lang w:val="ro-RO"/>
        </w:rPr>
        <w:t>G</w:t>
      </w:r>
      <w:r w:rsidRPr="00791390">
        <w:rPr>
          <w:b/>
          <w:i/>
          <w:vertAlign w:val="subscript"/>
          <w:lang w:val="ro-RO"/>
        </w:rPr>
        <w:t>n+1</w:t>
      </w:r>
      <w:r>
        <w:rPr>
          <w:i/>
          <w:lang w:val="ro-RO"/>
        </w:rPr>
        <w:t xml:space="preserve"> prin eliminarea a 3 muchii şi introducerea uneia noi, înseamnă că </w:t>
      </w:r>
      <w:r w:rsidRPr="00791390">
        <w:rPr>
          <w:b/>
          <w:i/>
          <w:lang w:val="ro-RO"/>
        </w:rPr>
        <w:t>G</w:t>
      </w:r>
      <w:r w:rsidRPr="00791390">
        <w:rPr>
          <w:b/>
          <w:i/>
          <w:vertAlign w:val="subscript"/>
          <w:lang w:val="ro-RO"/>
        </w:rPr>
        <w:t>n+1</w:t>
      </w:r>
      <w:r>
        <w:rPr>
          <w:b/>
          <w:i/>
          <w:lang w:val="ro-RO"/>
        </w:rPr>
        <w:t xml:space="preserve"> </w:t>
      </w:r>
      <w:r w:rsidRPr="00791390">
        <w:rPr>
          <w:i/>
          <w:lang w:val="ro-RO"/>
        </w:rPr>
        <w:t>are dimensiunea</w:t>
      </w:r>
      <w:r>
        <w:rPr>
          <w:b/>
          <w:i/>
          <w:lang w:val="ro-RO"/>
        </w:rPr>
        <w:t xml:space="preserve"> cel puţin</w:t>
      </w:r>
      <w:r>
        <w:rPr>
          <w:i/>
          <w:lang w:val="ro-RO"/>
        </w:rPr>
        <w:t xml:space="preserve"> </w:t>
      </w:r>
    </w:p>
    <w:p w:rsidR="006358A1" w:rsidRDefault="006358A1" w:rsidP="00791390">
      <w:pPr>
        <w:ind w:left="1440"/>
        <w:jc w:val="center"/>
        <w:rPr>
          <w:b/>
          <w:i/>
          <w:lang w:val="ro-RO"/>
        </w:rPr>
      </w:pPr>
      <w:r>
        <w:rPr>
          <w:b/>
          <w:i/>
          <w:lang w:val="ro-RO"/>
        </w:rPr>
        <w:t>(2(</w:t>
      </w:r>
      <w:r>
        <w:rPr>
          <w:i/>
          <w:lang w:val="ro-RO"/>
        </w:rPr>
        <w:t xml:space="preserve"> |</w:t>
      </w:r>
      <w:r w:rsidRPr="00791390">
        <w:rPr>
          <w:b/>
          <w:i/>
          <w:lang w:val="ro-RO"/>
        </w:rPr>
        <w:t>G</w:t>
      </w:r>
      <w:r w:rsidRPr="00791390">
        <w:rPr>
          <w:b/>
          <w:i/>
          <w:vertAlign w:val="subscript"/>
          <w:lang w:val="ro-RO"/>
        </w:rPr>
        <w:t>n+1</w:t>
      </w:r>
      <w:r w:rsidRPr="00791390">
        <w:rPr>
          <w:b/>
          <w:i/>
          <w:lang w:val="ro-RO"/>
        </w:rPr>
        <w:t>| - 1</w:t>
      </w:r>
      <w:r>
        <w:rPr>
          <w:b/>
          <w:i/>
          <w:lang w:val="ro-RO"/>
        </w:rPr>
        <w:t>) – 4) – 1 + 3 = 2</w:t>
      </w:r>
      <w:r>
        <w:rPr>
          <w:i/>
          <w:lang w:val="ro-RO"/>
        </w:rPr>
        <w:t xml:space="preserve"> |</w:t>
      </w:r>
      <w:r w:rsidRPr="00791390">
        <w:rPr>
          <w:b/>
          <w:i/>
          <w:lang w:val="ro-RO"/>
        </w:rPr>
        <w:t>G</w:t>
      </w:r>
      <w:r w:rsidRPr="00791390">
        <w:rPr>
          <w:b/>
          <w:i/>
          <w:vertAlign w:val="subscript"/>
          <w:lang w:val="ro-RO"/>
        </w:rPr>
        <w:t>n+1</w:t>
      </w:r>
      <w:r w:rsidRPr="00791390">
        <w:rPr>
          <w:b/>
          <w:i/>
          <w:lang w:val="ro-RO"/>
        </w:rPr>
        <w:t xml:space="preserve">| - </w:t>
      </w:r>
      <w:r>
        <w:rPr>
          <w:b/>
          <w:i/>
          <w:lang w:val="ro-RO"/>
        </w:rPr>
        <w:t>4.</w:t>
      </w:r>
    </w:p>
    <w:p w:rsidR="006358A1" w:rsidRDefault="006358A1" w:rsidP="00830E2A">
      <w:pPr>
        <w:numPr>
          <w:ilvl w:val="0"/>
          <w:numId w:val="66"/>
        </w:numPr>
        <w:tabs>
          <w:tab w:val="clear" w:pos="2160"/>
          <w:tab w:val="num" w:pos="1440"/>
        </w:tabs>
        <w:spacing w:after="0" w:line="240" w:lineRule="auto"/>
        <w:ind w:left="1440"/>
        <w:jc w:val="both"/>
        <w:rPr>
          <w:i/>
          <w:lang w:val="ro-RO"/>
        </w:rPr>
      </w:pPr>
      <w:r>
        <w:rPr>
          <w:i/>
          <w:lang w:val="ro-RO"/>
        </w:rPr>
        <w:t>Dacă nu există u şi v astfel încât drumul crescător de la u la v să treacă prin w, atunci, prin eliminarea lui u şi a muchiilor care îl leagă de i şi j, se obţine un graf de ordin |</w:t>
      </w:r>
      <w:r w:rsidRPr="00791390">
        <w:rPr>
          <w:b/>
          <w:i/>
          <w:lang w:val="ro-RO"/>
        </w:rPr>
        <w:t>G</w:t>
      </w:r>
      <w:r w:rsidRPr="00791390">
        <w:rPr>
          <w:b/>
          <w:i/>
          <w:vertAlign w:val="subscript"/>
          <w:lang w:val="ro-RO"/>
        </w:rPr>
        <w:t>n+1</w:t>
      </w:r>
      <w:r w:rsidRPr="00791390">
        <w:rPr>
          <w:b/>
          <w:i/>
          <w:lang w:val="ro-RO"/>
        </w:rPr>
        <w:t>| - 1</w:t>
      </w:r>
      <w:r>
        <w:rPr>
          <w:i/>
          <w:lang w:val="ro-RO"/>
        </w:rPr>
        <w:t xml:space="preserve"> care păstrează proprietatea că între oricare două noduri există un drum crescător. Dar acest graf are dimensiunea cel puţin </w:t>
      </w:r>
      <w:r>
        <w:rPr>
          <w:b/>
          <w:i/>
          <w:lang w:val="ro-RO"/>
        </w:rPr>
        <w:t>2(</w:t>
      </w:r>
      <w:r>
        <w:rPr>
          <w:i/>
          <w:lang w:val="ro-RO"/>
        </w:rPr>
        <w:t xml:space="preserve"> |</w:t>
      </w:r>
      <w:r w:rsidRPr="00791390">
        <w:rPr>
          <w:b/>
          <w:i/>
          <w:lang w:val="ro-RO"/>
        </w:rPr>
        <w:t>G</w:t>
      </w:r>
      <w:r w:rsidRPr="00791390">
        <w:rPr>
          <w:b/>
          <w:i/>
          <w:vertAlign w:val="subscript"/>
          <w:lang w:val="ro-RO"/>
        </w:rPr>
        <w:t>n+1</w:t>
      </w:r>
      <w:r w:rsidRPr="00791390">
        <w:rPr>
          <w:b/>
          <w:i/>
          <w:lang w:val="ro-RO"/>
        </w:rPr>
        <w:t>| - 1</w:t>
      </w:r>
      <w:r>
        <w:rPr>
          <w:b/>
          <w:i/>
          <w:lang w:val="ro-RO"/>
        </w:rPr>
        <w:t>) – 4</w:t>
      </w:r>
      <w:r>
        <w:rPr>
          <w:i/>
          <w:lang w:val="ro-RO"/>
        </w:rPr>
        <w:t xml:space="preserve"> (din ipoteza inductivă). Deoarece a fost obţinut din </w:t>
      </w:r>
      <w:r w:rsidRPr="00791390">
        <w:rPr>
          <w:b/>
          <w:i/>
          <w:lang w:val="ro-RO"/>
        </w:rPr>
        <w:t>G</w:t>
      </w:r>
      <w:r w:rsidRPr="00791390">
        <w:rPr>
          <w:b/>
          <w:i/>
          <w:vertAlign w:val="subscript"/>
          <w:lang w:val="ro-RO"/>
        </w:rPr>
        <w:t>n+1</w:t>
      </w:r>
      <w:r>
        <w:rPr>
          <w:i/>
          <w:lang w:val="ro-RO"/>
        </w:rPr>
        <w:t xml:space="preserve"> prin eliminarea a 3 muchii, înseamnă că </w:t>
      </w:r>
      <w:r w:rsidRPr="00791390">
        <w:rPr>
          <w:b/>
          <w:i/>
          <w:lang w:val="ro-RO"/>
        </w:rPr>
        <w:t>G</w:t>
      </w:r>
      <w:r w:rsidRPr="00791390">
        <w:rPr>
          <w:b/>
          <w:i/>
          <w:vertAlign w:val="subscript"/>
          <w:lang w:val="ro-RO"/>
        </w:rPr>
        <w:t>n+1</w:t>
      </w:r>
      <w:r>
        <w:rPr>
          <w:b/>
          <w:i/>
          <w:lang w:val="ro-RO"/>
        </w:rPr>
        <w:t xml:space="preserve"> </w:t>
      </w:r>
      <w:r w:rsidRPr="00791390">
        <w:rPr>
          <w:i/>
          <w:lang w:val="ro-RO"/>
        </w:rPr>
        <w:t>are dimensiunea</w:t>
      </w:r>
      <w:r>
        <w:rPr>
          <w:b/>
          <w:i/>
          <w:lang w:val="ro-RO"/>
        </w:rPr>
        <w:t xml:space="preserve"> cel puţin</w:t>
      </w:r>
      <w:r>
        <w:rPr>
          <w:i/>
          <w:lang w:val="ro-RO"/>
        </w:rPr>
        <w:t xml:space="preserve"> </w:t>
      </w:r>
    </w:p>
    <w:p w:rsidR="006358A1" w:rsidRDefault="006358A1" w:rsidP="006535FD">
      <w:pPr>
        <w:ind w:left="720"/>
        <w:jc w:val="center"/>
        <w:rPr>
          <w:b/>
          <w:i/>
          <w:lang w:val="ro-RO"/>
        </w:rPr>
      </w:pPr>
      <w:r>
        <w:rPr>
          <w:b/>
          <w:i/>
          <w:lang w:val="ro-RO"/>
        </w:rPr>
        <w:t>(2(</w:t>
      </w:r>
      <w:r>
        <w:rPr>
          <w:i/>
          <w:lang w:val="ro-RO"/>
        </w:rPr>
        <w:t xml:space="preserve"> |</w:t>
      </w:r>
      <w:r w:rsidRPr="00791390">
        <w:rPr>
          <w:b/>
          <w:i/>
          <w:lang w:val="ro-RO"/>
        </w:rPr>
        <w:t>G</w:t>
      </w:r>
      <w:r w:rsidRPr="00791390">
        <w:rPr>
          <w:b/>
          <w:i/>
          <w:vertAlign w:val="subscript"/>
          <w:lang w:val="ro-RO"/>
        </w:rPr>
        <w:t>n+1</w:t>
      </w:r>
      <w:r w:rsidRPr="00791390">
        <w:rPr>
          <w:b/>
          <w:i/>
          <w:lang w:val="ro-RO"/>
        </w:rPr>
        <w:t>| - 1</w:t>
      </w:r>
      <w:r>
        <w:rPr>
          <w:b/>
          <w:i/>
          <w:lang w:val="ro-RO"/>
        </w:rPr>
        <w:t>) – 4) + 3 =</w:t>
      </w:r>
      <w:r w:rsidRPr="001A189A">
        <w:rPr>
          <w:b/>
          <w:i/>
          <w:lang w:val="ro-RO"/>
        </w:rPr>
        <w:t>2 |G</w:t>
      </w:r>
      <w:r w:rsidRPr="001A189A">
        <w:rPr>
          <w:b/>
          <w:i/>
          <w:vertAlign w:val="subscript"/>
          <w:lang w:val="ro-RO"/>
        </w:rPr>
        <w:t>n+1</w:t>
      </w:r>
      <w:r w:rsidRPr="001A189A">
        <w:rPr>
          <w:b/>
          <w:i/>
          <w:lang w:val="ro-RO"/>
        </w:rPr>
        <w:t>| - 4</w:t>
      </w:r>
      <w:r>
        <w:rPr>
          <w:b/>
          <w:i/>
          <w:lang w:val="ro-RO"/>
        </w:rPr>
        <w:t>.</w:t>
      </w:r>
    </w:p>
    <w:p w:rsidR="006358A1" w:rsidRDefault="006358A1" w:rsidP="00061516">
      <w:pPr>
        <w:ind w:left="1440"/>
        <w:jc w:val="both"/>
        <w:rPr>
          <w:i/>
          <w:lang w:val="ro-RO"/>
        </w:rPr>
      </w:pPr>
      <w:r>
        <w:rPr>
          <w:i/>
          <w:lang w:val="ro-RO"/>
        </w:rPr>
        <w:t>(</w:t>
      </w:r>
      <w:r w:rsidRPr="00CC6369">
        <w:rPr>
          <w:b/>
          <w:i/>
          <w:lang w:val="ro-RO"/>
        </w:rPr>
        <w:t>această structură nu este deci optimală</w:t>
      </w:r>
      <w:r>
        <w:rPr>
          <w:i/>
          <w:lang w:val="ro-RO"/>
        </w:rPr>
        <w:t xml:space="preserve">, întrucât am arătat că se pot construi grafuri de dimensiune </w:t>
      </w:r>
      <w:r w:rsidRPr="00061516">
        <w:rPr>
          <w:i/>
          <w:lang w:val="ro-RO"/>
        </w:rPr>
        <w:t>2 |G</w:t>
      </w:r>
      <w:r w:rsidRPr="00061516">
        <w:rPr>
          <w:i/>
          <w:vertAlign w:val="subscript"/>
          <w:lang w:val="ro-RO"/>
        </w:rPr>
        <w:t>n+1</w:t>
      </w:r>
      <w:r w:rsidRPr="00061516">
        <w:rPr>
          <w:i/>
          <w:lang w:val="ro-RO"/>
        </w:rPr>
        <w:t xml:space="preserve">| - </w:t>
      </w:r>
      <w:r>
        <w:rPr>
          <w:i/>
          <w:lang w:val="ro-RO"/>
        </w:rPr>
        <w:t>4).</w:t>
      </w:r>
    </w:p>
    <w:p w:rsidR="006358A1" w:rsidRDefault="006358A1" w:rsidP="00061516">
      <w:pPr>
        <w:ind w:left="1440"/>
        <w:jc w:val="both"/>
        <w:rPr>
          <w:i/>
          <w:lang w:val="ro-RO"/>
        </w:rPr>
      </w:pPr>
    </w:p>
    <w:p w:rsidR="006358A1" w:rsidRDefault="006358A1" w:rsidP="00DC56FC">
      <w:pPr>
        <w:spacing w:before="240"/>
        <w:ind w:left="1080"/>
        <w:jc w:val="both"/>
        <w:rPr>
          <w:i/>
          <w:lang w:val="ro-RO"/>
        </w:rPr>
      </w:pPr>
      <w:r>
        <w:rPr>
          <w:b/>
          <w:i/>
          <w:lang w:val="ro-RO"/>
        </w:rPr>
        <w:t xml:space="preserve">Cazul 4c: </w:t>
      </w:r>
      <w:r>
        <w:rPr>
          <w:i/>
          <w:lang w:val="ro-RO"/>
        </w:rPr>
        <w:t>w are 3 vecini, i, j şi k.</w:t>
      </w:r>
      <w:r w:rsidRPr="00CA7F31">
        <w:rPr>
          <w:i/>
          <w:lang w:val="ro-RO"/>
        </w:rPr>
        <w:t xml:space="preserve"> </w:t>
      </w:r>
      <w:r>
        <w:rPr>
          <w:i/>
          <w:lang w:val="ro-RO"/>
        </w:rPr>
        <w:t xml:space="preserve">iar etichetele muchiilor wi, wj şi wk se găsesc în relaţia </w:t>
      </w:r>
    </w:p>
    <w:p w:rsidR="006358A1" w:rsidRDefault="006358A1" w:rsidP="00CA7F31">
      <w:pPr>
        <w:ind w:left="720"/>
        <w:jc w:val="center"/>
        <w:rPr>
          <w:b/>
          <w:i/>
          <w:lang w:val="ro-RO"/>
        </w:rPr>
      </w:pPr>
      <w:r w:rsidRPr="0013600A">
        <w:rPr>
          <w:b/>
          <w:i/>
          <w:lang w:val="ro-RO"/>
        </w:rPr>
        <w:t>e</w:t>
      </w:r>
      <w:r w:rsidRPr="0013600A">
        <w:rPr>
          <w:b/>
          <w:i/>
          <w:vertAlign w:val="subscript"/>
          <w:lang w:val="ro-RO"/>
        </w:rPr>
        <w:t>1</w:t>
      </w:r>
      <w:r w:rsidRPr="0013600A">
        <w:rPr>
          <w:b/>
          <w:i/>
          <w:lang w:val="ro-RO"/>
        </w:rPr>
        <w:t xml:space="preserve"> =  label(wi) </w:t>
      </w:r>
      <w:r w:rsidRPr="0013600A">
        <w:rPr>
          <w:b/>
          <w:i/>
        </w:rPr>
        <w:t>&lt;</w:t>
      </w:r>
      <w:r w:rsidRPr="0013600A">
        <w:rPr>
          <w:b/>
          <w:i/>
          <w:lang w:val="ro-RO"/>
        </w:rPr>
        <w:t xml:space="preserve"> </w:t>
      </w:r>
      <w:r>
        <w:rPr>
          <w:b/>
          <w:i/>
          <w:lang w:val="ro-RO"/>
        </w:rPr>
        <w:t xml:space="preserve"> </w:t>
      </w:r>
      <w:r w:rsidRPr="0013600A">
        <w:rPr>
          <w:b/>
          <w:i/>
          <w:lang w:val="ro-RO"/>
        </w:rPr>
        <w:t>e</w:t>
      </w:r>
      <w:r w:rsidRPr="0013600A">
        <w:rPr>
          <w:b/>
          <w:i/>
          <w:vertAlign w:val="subscript"/>
          <w:lang w:val="ro-RO"/>
        </w:rPr>
        <w:t>2</w:t>
      </w:r>
      <w:r>
        <w:rPr>
          <w:b/>
          <w:i/>
          <w:vertAlign w:val="subscript"/>
          <w:lang w:val="ro-RO"/>
        </w:rPr>
        <w:t xml:space="preserve"> </w:t>
      </w:r>
      <w:r w:rsidRPr="0013600A">
        <w:rPr>
          <w:b/>
          <w:i/>
          <w:lang w:val="ro-RO"/>
        </w:rPr>
        <w:t>= label(wj)</w:t>
      </w:r>
      <w:r>
        <w:rPr>
          <w:b/>
          <w:i/>
          <w:lang w:val="ro-RO"/>
        </w:rPr>
        <w:t xml:space="preserve"> </w:t>
      </w:r>
      <w:r>
        <w:rPr>
          <w:b/>
          <w:i/>
        </w:rPr>
        <w:t xml:space="preserve">&lt; </w:t>
      </w:r>
      <w:r w:rsidRPr="0013600A">
        <w:rPr>
          <w:b/>
          <w:i/>
          <w:lang w:val="ro-RO"/>
        </w:rPr>
        <w:t>e</w:t>
      </w:r>
      <w:r>
        <w:rPr>
          <w:b/>
          <w:i/>
          <w:vertAlign w:val="subscript"/>
          <w:lang w:val="ro-RO"/>
        </w:rPr>
        <w:t xml:space="preserve">3 </w:t>
      </w:r>
      <w:r w:rsidRPr="0013600A">
        <w:rPr>
          <w:b/>
          <w:i/>
          <w:lang w:val="ro-RO"/>
        </w:rPr>
        <w:t>= label(w</w:t>
      </w:r>
      <w:r>
        <w:rPr>
          <w:b/>
          <w:i/>
          <w:lang w:val="ro-RO"/>
        </w:rPr>
        <w:t>k</w:t>
      </w:r>
      <w:r w:rsidRPr="0013600A">
        <w:rPr>
          <w:b/>
          <w:i/>
          <w:lang w:val="ro-RO"/>
        </w:rPr>
        <w:t>).</w:t>
      </w:r>
    </w:p>
    <w:p w:rsidR="006358A1" w:rsidRPr="00FD674C" w:rsidRDefault="006358A1" w:rsidP="00830E2A">
      <w:pPr>
        <w:numPr>
          <w:ilvl w:val="0"/>
          <w:numId w:val="66"/>
        </w:numPr>
        <w:tabs>
          <w:tab w:val="clear" w:pos="2160"/>
          <w:tab w:val="num" w:pos="1440"/>
        </w:tabs>
        <w:spacing w:after="0" w:line="240" w:lineRule="auto"/>
        <w:ind w:left="1440"/>
        <w:jc w:val="both"/>
        <w:rPr>
          <w:b/>
          <w:i/>
        </w:rPr>
      </w:pPr>
      <w:r w:rsidRPr="00FD674C">
        <w:rPr>
          <w:i/>
          <w:lang w:val="ro-RO"/>
        </w:rPr>
        <w:t xml:space="preserve">Există drum crescător de la w la u, </w:t>
      </w:r>
      <w:r w:rsidRPr="00FD674C">
        <w:rPr>
          <w:i/>
          <w:lang w:val="ro-RO"/>
        </w:rPr>
        <w:sym w:font="Symbol" w:char="F022"/>
      </w:r>
      <w:r w:rsidRPr="00FD674C">
        <w:rPr>
          <w:i/>
          <w:lang w:val="ro-RO"/>
        </w:rPr>
        <w:t xml:space="preserve">u </w:t>
      </w:r>
      <w:r w:rsidRPr="00FD674C">
        <w:rPr>
          <w:i/>
          <w:lang w:val="ro-RO"/>
        </w:rPr>
        <w:sym w:font="Symbol" w:char="F0CE"/>
      </w:r>
      <w:r w:rsidRPr="00FD674C">
        <w:rPr>
          <w:i/>
          <w:lang w:val="ro-RO"/>
        </w:rPr>
        <w:t xml:space="preserve"> V(G</w:t>
      </w:r>
      <w:r w:rsidRPr="00FD674C">
        <w:rPr>
          <w:i/>
          <w:vertAlign w:val="subscript"/>
          <w:lang w:val="ro-RO"/>
        </w:rPr>
        <w:t>n+1</w:t>
      </w:r>
      <w:r w:rsidRPr="00FD674C">
        <w:rPr>
          <w:i/>
          <w:lang w:val="ro-RO"/>
        </w:rPr>
        <w:t xml:space="preserve">). Prin urmare, graful parţial care conţine doar muchiile de pe aceste drumuri este conex, deci are cel puţin </w:t>
      </w:r>
      <w:r w:rsidRPr="00FD674C">
        <w:rPr>
          <w:b/>
          <w:i/>
        </w:rPr>
        <w:t>|G</w:t>
      </w:r>
      <w:r w:rsidRPr="00FD674C">
        <w:rPr>
          <w:b/>
          <w:i/>
          <w:vertAlign w:val="subscript"/>
        </w:rPr>
        <w:t>n+1</w:t>
      </w:r>
      <w:r w:rsidRPr="00FD674C">
        <w:rPr>
          <w:b/>
          <w:i/>
        </w:rPr>
        <w:t>| - 1 = n muchii.</w:t>
      </w:r>
    </w:p>
    <w:p w:rsidR="006358A1" w:rsidRPr="00FD674C" w:rsidRDefault="006358A1" w:rsidP="00830E2A">
      <w:pPr>
        <w:numPr>
          <w:ilvl w:val="0"/>
          <w:numId w:val="66"/>
        </w:numPr>
        <w:tabs>
          <w:tab w:val="clear" w:pos="2160"/>
          <w:tab w:val="num" w:pos="1440"/>
        </w:tabs>
        <w:spacing w:after="0" w:line="240" w:lineRule="auto"/>
        <w:ind w:left="1440"/>
        <w:jc w:val="both"/>
        <w:rPr>
          <w:i/>
          <w:lang w:val="ro-RO"/>
        </w:rPr>
      </w:pPr>
      <w:r w:rsidRPr="00FD674C">
        <w:rPr>
          <w:i/>
          <w:lang w:val="ro-RO"/>
        </w:rPr>
        <w:t xml:space="preserve">Există drum crescător de la u la w, </w:t>
      </w:r>
      <w:r w:rsidRPr="00FD674C">
        <w:rPr>
          <w:i/>
          <w:lang w:val="ro-RO"/>
        </w:rPr>
        <w:sym w:font="Symbol" w:char="F022"/>
      </w:r>
      <w:r w:rsidRPr="00FD674C">
        <w:rPr>
          <w:i/>
          <w:lang w:val="ro-RO"/>
        </w:rPr>
        <w:t xml:space="preserve">u </w:t>
      </w:r>
      <w:r w:rsidRPr="00FD674C">
        <w:rPr>
          <w:i/>
          <w:lang w:val="ro-RO"/>
        </w:rPr>
        <w:sym w:font="Symbol" w:char="F0CE"/>
      </w:r>
      <w:r w:rsidRPr="00FD674C">
        <w:rPr>
          <w:i/>
          <w:lang w:val="ro-RO"/>
        </w:rPr>
        <w:t xml:space="preserve"> V(G</w:t>
      </w:r>
      <w:r w:rsidRPr="00FD674C">
        <w:rPr>
          <w:i/>
          <w:vertAlign w:val="subscript"/>
          <w:lang w:val="ro-RO"/>
        </w:rPr>
        <w:t>n+1</w:t>
      </w:r>
      <w:r w:rsidRPr="00FD674C">
        <w:rPr>
          <w:i/>
          <w:lang w:val="ro-RO"/>
        </w:rPr>
        <w:t xml:space="preserve">). Deoarece unicii vecini ai lui w sunt i, k şi j, toate aceste drumuri trec prin i, prin k  sau prin j. </w:t>
      </w:r>
    </w:p>
    <w:p w:rsidR="006358A1" w:rsidRPr="00FD674C" w:rsidRDefault="006358A1" w:rsidP="0021005C">
      <w:pPr>
        <w:ind w:left="1440"/>
        <w:jc w:val="both"/>
        <w:rPr>
          <w:i/>
          <w:lang w:val="ro-RO"/>
        </w:rPr>
      </w:pPr>
      <w:r w:rsidRPr="00FD674C">
        <w:rPr>
          <w:i/>
          <w:lang w:val="ro-RO"/>
        </w:rPr>
        <w:t xml:space="preserve">Aşa cum am arătat la </w:t>
      </w:r>
      <w:r w:rsidRPr="00FD674C">
        <w:rPr>
          <w:b/>
          <w:i/>
          <w:lang w:val="ro-RO"/>
        </w:rPr>
        <w:t>cazul 3b</w:t>
      </w:r>
      <w:r w:rsidRPr="00FD674C">
        <w:rPr>
          <w:i/>
          <w:lang w:val="ro-RO"/>
        </w:rPr>
        <w:t xml:space="preserve">, pentru ca să existe drum crescător de la oricare nod din graf la w, este necesară cel puţin câte o muchie pentru fiecare din cele </w:t>
      </w:r>
      <w:r w:rsidRPr="00F91788">
        <w:rPr>
          <w:b/>
          <w:i/>
          <w:lang w:val="ro-RO"/>
        </w:rPr>
        <w:t>n – 3</w:t>
      </w:r>
      <w:r w:rsidRPr="00FD674C">
        <w:rPr>
          <w:i/>
          <w:lang w:val="ro-RO"/>
        </w:rPr>
        <w:t xml:space="preserve"> noduri diferite de w, i şi j. În plus, aceste muchii sunt distincte între ele două câte două, având cel puţin câte o extremitate diferită, fiind distincte şi de cele n menţionate mai sus.</w:t>
      </w:r>
    </w:p>
    <w:p w:rsidR="006358A1" w:rsidRDefault="006358A1" w:rsidP="00830E2A">
      <w:pPr>
        <w:numPr>
          <w:ilvl w:val="0"/>
          <w:numId w:val="67"/>
        </w:numPr>
        <w:tabs>
          <w:tab w:val="clear" w:pos="2160"/>
          <w:tab w:val="num" w:pos="1440"/>
        </w:tabs>
        <w:spacing w:after="0" w:line="240" w:lineRule="auto"/>
        <w:ind w:left="1440"/>
        <w:jc w:val="both"/>
        <w:rPr>
          <w:i/>
          <w:lang w:val="ro-RO"/>
        </w:rPr>
      </w:pPr>
      <w:r w:rsidRPr="00FD674C">
        <w:rPr>
          <w:i/>
          <w:lang w:val="ro-RO"/>
        </w:rPr>
        <w:lastRenderedPageBreak/>
        <w:t>Considerând relaţia menţionată între e</w:t>
      </w:r>
      <w:r w:rsidRPr="00FD674C">
        <w:rPr>
          <w:i/>
          <w:vertAlign w:val="subscript"/>
          <w:lang w:val="ro-RO"/>
        </w:rPr>
        <w:t>1</w:t>
      </w:r>
      <w:r w:rsidRPr="00FD674C">
        <w:rPr>
          <w:i/>
          <w:lang w:val="ro-RO"/>
        </w:rPr>
        <w:t>, e</w:t>
      </w:r>
      <w:r w:rsidRPr="00FD674C">
        <w:rPr>
          <w:i/>
          <w:vertAlign w:val="subscript"/>
          <w:lang w:val="ro-RO"/>
        </w:rPr>
        <w:t>2</w:t>
      </w:r>
      <w:r w:rsidRPr="00FD674C">
        <w:rPr>
          <w:i/>
          <w:lang w:val="ro-RO"/>
        </w:rPr>
        <w:t xml:space="preserve"> şi e</w:t>
      </w:r>
      <w:r w:rsidRPr="00FD674C">
        <w:rPr>
          <w:i/>
          <w:vertAlign w:val="subscript"/>
          <w:lang w:val="ro-RO"/>
        </w:rPr>
        <w:t>3</w:t>
      </w:r>
      <w:r w:rsidRPr="00FD674C">
        <w:rPr>
          <w:i/>
          <w:lang w:val="ro-RO"/>
        </w:rPr>
        <w:t>, există deja drum crescător de la i la j de la i la k şi de la j la k prin w.</w:t>
      </w:r>
      <w:r>
        <w:rPr>
          <w:i/>
          <w:lang w:val="ro-RO"/>
        </w:rPr>
        <w:t xml:space="preserve"> </w:t>
      </w:r>
      <w:r w:rsidRPr="00FD674C">
        <w:rPr>
          <w:i/>
          <w:lang w:val="ro-RO"/>
        </w:rPr>
        <w:t xml:space="preserve">Pentru ca să existe drum crescător de la k la j sau la i, fie este necesară o muchie între k şi aceste noduri (care nu făcea parte nici dintre muchiile din drumurile crescătoare din w, nici din cele crescătoare spre w), fie un drum crescător care trece printr-un alt nod.  </w:t>
      </w:r>
    </w:p>
    <w:p w:rsidR="006358A1" w:rsidRDefault="006358A1" w:rsidP="003315A7">
      <w:pPr>
        <w:ind w:left="1440"/>
        <w:jc w:val="both"/>
        <w:rPr>
          <w:i/>
          <w:lang w:val="ro-RO"/>
        </w:rPr>
      </w:pPr>
      <w:r>
        <w:rPr>
          <w:i/>
          <w:lang w:val="ro-RO"/>
        </w:rPr>
        <w:t>Dar orice drum crescător din k spre un nod u care să aibă  muchii deja menţionate la punctele anterioare este în una din următoarele situaţii:</w:t>
      </w:r>
    </w:p>
    <w:p w:rsidR="006358A1" w:rsidRPr="006749F7" w:rsidRDefault="006358A1" w:rsidP="00830E2A">
      <w:pPr>
        <w:numPr>
          <w:ilvl w:val="1"/>
          <w:numId w:val="67"/>
        </w:numPr>
        <w:spacing w:after="0" w:line="240" w:lineRule="auto"/>
        <w:jc w:val="both"/>
        <w:rPr>
          <w:i/>
          <w:lang w:val="ro-RO"/>
        </w:rPr>
      </w:pPr>
      <w:r>
        <w:rPr>
          <w:i/>
          <w:lang w:val="ro-RO"/>
        </w:rPr>
        <w:t xml:space="preserve">este constituit dintr-o singură muchie, ca parte a unui drum descrescător de la u la w, deci label(uk) </w:t>
      </w:r>
      <w:r>
        <w:rPr>
          <w:i/>
        </w:rPr>
        <w:t>&gt; e</w:t>
      </w:r>
      <w:r>
        <w:rPr>
          <w:i/>
          <w:vertAlign w:val="subscript"/>
        </w:rPr>
        <w:t>3</w:t>
      </w:r>
      <w:r>
        <w:rPr>
          <w:i/>
        </w:rPr>
        <w:t>;</w:t>
      </w:r>
    </w:p>
    <w:p w:rsidR="006358A1" w:rsidRPr="00CB7A14" w:rsidRDefault="006358A1" w:rsidP="00830E2A">
      <w:pPr>
        <w:numPr>
          <w:ilvl w:val="1"/>
          <w:numId w:val="67"/>
        </w:numPr>
        <w:spacing w:after="0" w:line="240" w:lineRule="auto"/>
        <w:jc w:val="both"/>
        <w:rPr>
          <w:i/>
          <w:lang w:val="ro-RO"/>
        </w:rPr>
      </w:pPr>
      <w:r>
        <w:rPr>
          <w:i/>
          <w:lang w:val="ro-RO"/>
        </w:rPr>
        <w:t>este parte a unui drum crescător din w prin k, deci toate muchiile au etichetele mai mari decât</w:t>
      </w:r>
      <w:r w:rsidRPr="006749F7">
        <w:rPr>
          <w:i/>
        </w:rPr>
        <w:t xml:space="preserve"> </w:t>
      </w:r>
      <w:r>
        <w:rPr>
          <w:i/>
        </w:rPr>
        <w:t>e</w:t>
      </w:r>
      <w:r>
        <w:rPr>
          <w:i/>
          <w:vertAlign w:val="subscript"/>
        </w:rPr>
        <w:t>3</w:t>
      </w:r>
      <w:r>
        <w:rPr>
          <w:i/>
        </w:rPr>
        <w:t>.</w:t>
      </w:r>
    </w:p>
    <w:p w:rsidR="006358A1" w:rsidRDefault="006358A1" w:rsidP="00CB7A14">
      <w:pPr>
        <w:ind w:left="1440"/>
        <w:jc w:val="both"/>
        <w:rPr>
          <w:i/>
          <w:lang w:val="ro-RO"/>
        </w:rPr>
      </w:pPr>
      <w:r>
        <w:rPr>
          <w:i/>
          <w:lang w:val="ro-RO"/>
        </w:rPr>
        <w:t>Respectiv, orice drum crescător de la u la i sau la j care să aibă  muchii deja menţionate la punctele anterioare este în una din următoarele situaţii:</w:t>
      </w:r>
    </w:p>
    <w:p w:rsidR="006358A1" w:rsidRPr="006749F7" w:rsidRDefault="006358A1" w:rsidP="00830E2A">
      <w:pPr>
        <w:numPr>
          <w:ilvl w:val="1"/>
          <w:numId w:val="67"/>
        </w:numPr>
        <w:spacing w:after="0" w:line="240" w:lineRule="auto"/>
        <w:jc w:val="both"/>
        <w:rPr>
          <w:i/>
          <w:lang w:val="ro-RO"/>
        </w:rPr>
      </w:pPr>
      <w:r>
        <w:rPr>
          <w:i/>
          <w:lang w:val="ro-RO"/>
        </w:rPr>
        <w:t>este constituit dintr-o singură muchie, ca parte a unui drum crescător de la u la</w:t>
      </w:r>
      <w:r w:rsidRPr="0057575E">
        <w:rPr>
          <w:i/>
          <w:lang w:val="ro-RO"/>
        </w:rPr>
        <w:t xml:space="preserve"> </w:t>
      </w:r>
      <w:r>
        <w:rPr>
          <w:i/>
          <w:lang w:val="ro-RO"/>
        </w:rPr>
        <w:t xml:space="preserve">w, deci label(uj) </w:t>
      </w:r>
      <w:r>
        <w:rPr>
          <w:i/>
        </w:rPr>
        <w:t>&lt; e</w:t>
      </w:r>
      <w:r>
        <w:rPr>
          <w:i/>
          <w:vertAlign w:val="subscript"/>
        </w:rPr>
        <w:t xml:space="preserve">2  </w:t>
      </w:r>
      <w:r>
        <w:rPr>
          <w:i/>
        </w:rPr>
        <w:t xml:space="preserve">sau </w:t>
      </w:r>
      <w:r>
        <w:rPr>
          <w:i/>
          <w:lang w:val="ro-RO"/>
        </w:rPr>
        <w:t xml:space="preserve">label(ui) </w:t>
      </w:r>
      <w:r>
        <w:rPr>
          <w:i/>
        </w:rPr>
        <w:t>&lt; e</w:t>
      </w:r>
      <w:r>
        <w:rPr>
          <w:i/>
          <w:vertAlign w:val="subscript"/>
        </w:rPr>
        <w:t>1</w:t>
      </w:r>
      <w:r>
        <w:rPr>
          <w:i/>
        </w:rPr>
        <w:t>;</w:t>
      </w:r>
    </w:p>
    <w:p w:rsidR="006358A1" w:rsidRPr="00706540" w:rsidRDefault="006358A1" w:rsidP="00830E2A">
      <w:pPr>
        <w:numPr>
          <w:ilvl w:val="1"/>
          <w:numId w:val="67"/>
        </w:numPr>
        <w:spacing w:after="0" w:line="240" w:lineRule="auto"/>
        <w:jc w:val="both"/>
        <w:rPr>
          <w:i/>
          <w:lang w:val="ro-RO"/>
        </w:rPr>
      </w:pPr>
      <w:r>
        <w:rPr>
          <w:i/>
          <w:lang w:val="ro-RO"/>
        </w:rPr>
        <w:t>este parte a unui drum crescător spre w prin i sau j, deci toate muchiile au etichetele mai mici decât</w:t>
      </w:r>
      <w:r w:rsidRPr="006749F7">
        <w:rPr>
          <w:i/>
        </w:rPr>
        <w:t xml:space="preserve"> </w:t>
      </w:r>
      <w:r>
        <w:rPr>
          <w:i/>
        </w:rPr>
        <w:t>e</w:t>
      </w:r>
      <w:r>
        <w:rPr>
          <w:i/>
          <w:vertAlign w:val="subscript"/>
        </w:rPr>
        <w:t>2</w:t>
      </w:r>
      <w:r>
        <w:rPr>
          <w:i/>
        </w:rPr>
        <w:t>, respectiv e</w:t>
      </w:r>
      <w:r>
        <w:rPr>
          <w:i/>
          <w:vertAlign w:val="subscript"/>
        </w:rPr>
        <w:t>1</w:t>
      </w:r>
      <w:r>
        <w:rPr>
          <w:i/>
        </w:rPr>
        <w:t>.</w:t>
      </w:r>
    </w:p>
    <w:p w:rsidR="006358A1" w:rsidRDefault="006358A1" w:rsidP="00706540">
      <w:pPr>
        <w:ind w:left="1440"/>
        <w:jc w:val="both"/>
        <w:rPr>
          <w:i/>
        </w:rPr>
      </w:pPr>
      <w:r>
        <w:rPr>
          <w:i/>
          <w:lang w:val="ro-RO"/>
        </w:rPr>
        <w:t xml:space="preserve">În plus, </w:t>
      </w:r>
      <w:r>
        <w:rPr>
          <w:i/>
        </w:rPr>
        <w:t>e</w:t>
      </w:r>
      <w:r>
        <w:rPr>
          <w:i/>
          <w:vertAlign w:val="subscript"/>
        </w:rPr>
        <w:t>1</w:t>
      </w:r>
      <w:r>
        <w:rPr>
          <w:i/>
        </w:rPr>
        <w:t>&lt; e</w:t>
      </w:r>
      <w:r>
        <w:rPr>
          <w:i/>
          <w:vertAlign w:val="subscript"/>
        </w:rPr>
        <w:t xml:space="preserve">3  </w:t>
      </w:r>
      <w:r>
        <w:rPr>
          <w:i/>
        </w:rPr>
        <w:t>şi e</w:t>
      </w:r>
      <w:r>
        <w:rPr>
          <w:i/>
          <w:vertAlign w:val="subscript"/>
        </w:rPr>
        <w:t xml:space="preserve">2 </w:t>
      </w:r>
      <w:r>
        <w:rPr>
          <w:i/>
        </w:rPr>
        <w:t>&lt; e</w:t>
      </w:r>
      <w:r>
        <w:rPr>
          <w:i/>
          <w:vertAlign w:val="subscript"/>
        </w:rPr>
        <w:t xml:space="preserve">3 </w:t>
      </w:r>
      <w:r>
        <w:rPr>
          <w:i/>
        </w:rPr>
        <w:t xml:space="preserve">, deci la concatenarea a două drumuri crescătoare ca cele de mai sus, unul de la k la u şi unul de la u la j sau la i, nu se obţine un drum crescător de la k la i sau la j, deoarece toate muchiile dintre k şi u au etichetele mai mari decât toate muchiile dintre u şi i (sau j). </w:t>
      </w:r>
    </w:p>
    <w:p w:rsidR="006358A1" w:rsidRPr="003900B4" w:rsidRDefault="006358A1" w:rsidP="00706540">
      <w:pPr>
        <w:ind w:left="1440"/>
        <w:jc w:val="both"/>
        <w:rPr>
          <w:i/>
          <w:lang w:val="ro-RO"/>
        </w:rPr>
      </w:pPr>
      <w:r>
        <w:rPr>
          <w:i/>
        </w:rPr>
        <w:t xml:space="preserve">Prin urmare, este necesară cel puţin </w:t>
      </w:r>
      <w:r w:rsidRPr="00F91788">
        <w:rPr>
          <w:b/>
          <w:i/>
        </w:rPr>
        <w:t>o muchie</w:t>
      </w:r>
      <w:r>
        <w:rPr>
          <w:i/>
        </w:rPr>
        <w:t xml:space="preserve"> distinctă de toate cele menţionate la primele două puncte din acest subcaz, pentru obţinerea drumului crescător de la k la i (dacă toate muchiile de pe acest drum au  etichetele mai mici decât e</w:t>
      </w:r>
      <w:r>
        <w:rPr>
          <w:i/>
          <w:vertAlign w:val="subscript"/>
        </w:rPr>
        <w:t>1</w:t>
      </w:r>
      <w:r>
        <w:rPr>
          <w:i/>
        </w:rPr>
        <w:t>, atunci avem şi drum de la k la j prin i şi w).</w:t>
      </w:r>
    </w:p>
    <w:p w:rsidR="006358A1" w:rsidRPr="00FD674C" w:rsidRDefault="006358A1" w:rsidP="00CA7F31">
      <w:pPr>
        <w:ind w:left="1440"/>
        <w:jc w:val="both"/>
        <w:rPr>
          <w:i/>
          <w:lang w:val="ro-RO"/>
        </w:rPr>
      </w:pPr>
      <w:r w:rsidRPr="00FD674C">
        <w:rPr>
          <w:i/>
          <w:lang w:val="ro-RO"/>
        </w:rPr>
        <w:t xml:space="preserve">Aşadar, şi în acest caz, graful trebuie să aibă </w:t>
      </w:r>
      <w:r w:rsidRPr="00FD674C">
        <w:rPr>
          <w:b/>
          <w:i/>
          <w:lang w:val="ro-RO"/>
        </w:rPr>
        <w:t>cel puţin</w:t>
      </w:r>
      <w:r w:rsidRPr="00FD674C">
        <w:rPr>
          <w:i/>
          <w:lang w:val="ro-RO"/>
        </w:rPr>
        <w:t xml:space="preserve"> </w:t>
      </w:r>
    </w:p>
    <w:p w:rsidR="006358A1" w:rsidRDefault="006358A1" w:rsidP="00CA7F31">
      <w:pPr>
        <w:ind w:left="1440"/>
        <w:jc w:val="center"/>
        <w:rPr>
          <w:b/>
          <w:i/>
          <w:lang w:val="ro-RO"/>
        </w:rPr>
      </w:pPr>
      <w:r w:rsidRPr="00FD674C">
        <w:rPr>
          <w:b/>
          <w:i/>
          <w:lang w:val="ro-RO"/>
        </w:rPr>
        <w:t xml:space="preserve">n + n – </w:t>
      </w:r>
      <w:r>
        <w:rPr>
          <w:b/>
          <w:i/>
          <w:lang w:val="ro-RO"/>
        </w:rPr>
        <w:t>3</w:t>
      </w:r>
      <w:r w:rsidRPr="00FD674C">
        <w:rPr>
          <w:b/>
          <w:i/>
          <w:lang w:val="ro-RO"/>
        </w:rPr>
        <w:t xml:space="preserve"> </w:t>
      </w:r>
      <w:r>
        <w:rPr>
          <w:b/>
          <w:i/>
          <w:lang w:val="ro-RO"/>
        </w:rPr>
        <w:t xml:space="preserve"> + 1 </w:t>
      </w:r>
      <w:r w:rsidRPr="00FD674C">
        <w:rPr>
          <w:b/>
          <w:i/>
          <w:lang w:val="ro-RO"/>
        </w:rPr>
        <w:t>= 2n – 2 = 2(n + 1) – 4 = 2|G</w:t>
      </w:r>
      <w:r w:rsidRPr="00FD674C">
        <w:rPr>
          <w:b/>
          <w:i/>
          <w:vertAlign w:val="subscript"/>
          <w:lang w:val="ro-RO"/>
        </w:rPr>
        <w:t>n+1</w:t>
      </w:r>
      <w:r w:rsidRPr="00FD674C">
        <w:rPr>
          <w:b/>
          <w:i/>
          <w:lang w:val="ro-RO"/>
        </w:rPr>
        <w:t>| –  4 muchii.</w:t>
      </w:r>
    </w:p>
    <w:p w:rsidR="006358A1" w:rsidRDefault="006358A1" w:rsidP="00CA7F31">
      <w:pPr>
        <w:ind w:left="1440"/>
        <w:jc w:val="center"/>
        <w:rPr>
          <w:b/>
          <w:i/>
          <w:lang w:val="ro-RO"/>
        </w:rPr>
      </w:pPr>
    </w:p>
    <w:p w:rsidR="006358A1" w:rsidRPr="009209EF" w:rsidRDefault="006358A1" w:rsidP="009209EF">
      <w:pPr>
        <w:ind w:firstLine="600"/>
        <w:jc w:val="both"/>
        <w:rPr>
          <w:i/>
          <w:lang w:val="ro-RO"/>
        </w:rPr>
      </w:pPr>
      <w:r>
        <w:rPr>
          <w:i/>
          <w:lang w:val="ro-RO"/>
        </w:rPr>
        <w:t xml:space="preserve">Conform propoziţiei 1 (pagina 4), un graf G cu proprietăţile cerute, de dimensiune cel mult </w:t>
      </w:r>
      <w:r w:rsidRPr="00FD674C">
        <w:rPr>
          <w:b/>
          <w:i/>
          <w:lang w:val="ro-RO"/>
        </w:rPr>
        <w:t>2|G| –  4</w:t>
      </w:r>
      <w:r>
        <w:rPr>
          <w:i/>
          <w:lang w:val="ro-RO"/>
        </w:rPr>
        <w:t xml:space="preserve">, se află în cel puţin unul din cazurile studiate mai sus (exceptând cazul 1, care contrazicea ipoteza). Pentru fiecare astfel de caz am arătat că numărul minim de muchii necesare pentru satisfacerea proprietăţilor este </w:t>
      </w:r>
      <w:r w:rsidRPr="00FD674C">
        <w:rPr>
          <w:b/>
          <w:i/>
          <w:lang w:val="ro-RO"/>
        </w:rPr>
        <w:t>2|G| –  4</w:t>
      </w:r>
      <w:r>
        <w:rPr>
          <w:i/>
          <w:lang w:val="ro-RO"/>
        </w:rPr>
        <w:t xml:space="preserve">. Întrucât am arătat anterior că există grafuri cu această dimensiune, se obţine faptul că un graf G care are proprietăţile cerute şi are dimensiunea </w:t>
      </w:r>
      <w:r w:rsidRPr="00FD674C">
        <w:rPr>
          <w:b/>
          <w:i/>
          <w:lang w:val="ro-RO"/>
        </w:rPr>
        <w:t>2|G| –  4</w:t>
      </w:r>
      <w:r>
        <w:rPr>
          <w:i/>
          <w:lang w:val="ro-RO"/>
        </w:rPr>
        <w:t xml:space="preserve"> este o variantă optimală de rezolvare a problemei.</w:t>
      </w:r>
    </w:p>
    <w:p w:rsidR="006358A1" w:rsidRPr="005870D1" w:rsidRDefault="006358A1" w:rsidP="005870D1">
      <w:pPr>
        <w:ind w:left="960"/>
        <w:jc w:val="both"/>
        <w:rPr>
          <w:i/>
          <w:lang w:val="ro-RO"/>
        </w:rPr>
      </w:pPr>
    </w:p>
    <w:p w:rsidR="006358A1" w:rsidRPr="00A946FE" w:rsidRDefault="006358A1" w:rsidP="00830E2A">
      <w:pPr>
        <w:numPr>
          <w:ilvl w:val="0"/>
          <w:numId w:val="14"/>
        </w:numPr>
        <w:tabs>
          <w:tab w:val="left" w:pos="1080"/>
        </w:tabs>
        <w:spacing w:before="480" w:after="0" w:line="240" w:lineRule="auto"/>
        <w:ind w:left="958" w:hanging="601"/>
        <w:jc w:val="both"/>
        <w:rPr>
          <w:lang w:val="ro-RO"/>
        </w:rPr>
      </w:pPr>
      <w:r>
        <w:rPr>
          <w:i/>
          <w:lang w:val="ro-RO"/>
        </w:rPr>
        <w:lastRenderedPageBreak/>
        <w:t xml:space="preserve">Fie D un digraf şi două funcţii definite pe mulţimea arcelor sale, a: E(D) </w:t>
      </w:r>
      <w:r>
        <w:rPr>
          <w:i/>
          <w:lang w:val="ro-RO"/>
        </w:rPr>
        <w:sym w:font="Symbol" w:char="F0AE"/>
      </w:r>
      <w:r>
        <w:rPr>
          <w:i/>
          <w:lang w:val="ro-RO"/>
        </w:rPr>
        <w:t xml:space="preserve"> </w:t>
      </w:r>
      <w:r>
        <w:rPr>
          <w:b/>
          <w:i/>
          <w:lang w:val="ro-RO"/>
        </w:rPr>
        <w:t>R</w:t>
      </w:r>
      <w:r>
        <w:rPr>
          <w:b/>
          <w:i/>
          <w:vertAlign w:val="subscript"/>
          <w:lang w:val="ro-RO"/>
        </w:rPr>
        <w:t>+</w:t>
      </w:r>
      <w:r>
        <w:rPr>
          <w:b/>
          <w:i/>
          <w:lang w:val="ro-RO"/>
        </w:rPr>
        <w:t xml:space="preserve"> </w:t>
      </w:r>
      <w:r>
        <w:rPr>
          <w:i/>
          <w:lang w:val="ro-RO"/>
        </w:rPr>
        <w:t xml:space="preserve">şi </w:t>
      </w:r>
      <w:r>
        <w:rPr>
          <w:i/>
          <w:lang w:val="ro-RO"/>
        </w:rPr>
        <w:br/>
        <w:t xml:space="preserve">b: E(D) </w:t>
      </w:r>
      <w:r>
        <w:rPr>
          <w:i/>
          <w:lang w:val="ro-RO"/>
        </w:rPr>
        <w:sym w:font="Symbol" w:char="F0AE"/>
      </w:r>
      <w:r>
        <w:rPr>
          <w:i/>
          <w:lang w:val="ro-RO"/>
        </w:rPr>
        <w:t xml:space="preserve"> </w:t>
      </w:r>
      <w:r>
        <w:rPr>
          <w:b/>
          <w:i/>
          <w:lang w:val="ro-RO"/>
        </w:rPr>
        <w:t>R</w:t>
      </w:r>
      <w:r>
        <w:rPr>
          <w:b/>
          <w:i/>
          <w:vertAlign w:val="subscript"/>
          <w:lang w:val="ro-RO"/>
        </w:rPr>
        <w:t>+</w:t>
      </w:r>
      <w:r w:rsidRPr="00BC4E2D">
        <w:rPr>
          <w:b/>
          <w:i/>
          <w:vertAlign w:val="superscript"/>
          <w:lang w:val="ro-RO"/>
        </w:rPr>
        <w:t>*</w:t>
      </w:r>
      <w:r>
        <w:rPr>
          <w:i/>
          <w:lang w:val="ro-RO"/>
        </w:rPr>
        <w:t>. Descrieţi un algoritm eficient pentru determinarea unui circuit C* în D astfel încât:</w:t>
      </w:r>
    </w:p>
    <w:p w:rsidR="006358A1" w:rsidRPr="005C0DEC" w:rsidRDefault="006358A1" w:rsidP="005C0DEC">
      <w:pPr>
        <w:ind w:left="960"/>
        <w:jc w:val="center"/>
        <w:rPr>
          <w:i/>
          <w:lang w:val="ro-RO"/>
        </w:rPr>
      </w:pPr>
      <w:r w:rsidRPr="00C44647">
        <w:rPr>
          <w:i/>
          <w:position w:val="-28"/>
          <w:lang w:val="ro-RO"/>
        </w:rPr>
        <w:object w:dxaOrig="1980" w:dyaOrig="660">
          <v:shape id="_x0000_i1539" type="#_x0000_t75" style="width:99.15pt;height:33.3pt" o:ole="">
            <v:imagedata r:id="rId670" o:title=""/>
          </v:shape>
          <o:OLEObject Type="Embed" ProgID="Equation.3" ShapeID="_x0000_i1539" DrawAspect="Content" ObjectID="_1421273445" r:id="rId671"/>
        </w:object>
      </w:r>
      <w:r>
        <w:rPr>
          <w:i/>
          <w:lang w:val="ro-RO"/>
        </w:rPr>
        <w:t>C circuit în D</w:t>
      </w:r>
      <w:r w:rsidRPr="00C44647">
        <w:rPr>
          <w:i/>
          <w:position w:val="-10"/>
          <w:lang w:val="ro-RO"/>
        </w:rPr>
        <w:object w:dxaOrig="160" w:dyaOrig="320">
          <v:shape id="_x0000_i1540" type="#_x0000_t75" style="width:8.15pt;height:16.3pt" o:ole="">
            <v:imagedata r:id="rId672" o:title=""/>
          </v:shape>
          <o:OLEObject Type="Embed" ProgID="Equation.3" ShapeID="_x0000_i1540" DrawAspect="Content" ObjectID="_1421273446" r:id="rId673"/>
        </w:object>
      </w:r>
      <w:r>
        <w:rPr>
          <w:i/>
          <w:lang w:val="ro-RO"/>
        </w:rPr>
        <w:t>.</w:t>
      </w:r>
    </w:p>
    <w:p w:rsidR="006358A1" w:rsidRDefault="006358A1" w:rsidP="005E388B">
      <w:pPr>
        <w:spacing w:before="240"/>
        <w:jc w:val="both"/>
        <w:rPr>
          <w:b/>
          <w:i/>
        </w:rPr>
      </w:pPr>
      <w:r>
        <w:rPr>
          <w:b/>
          <w:i/>
        </w:rPr>
        <w:t>Soluţie:</w:t>
      </w:r>
    </w:p>
    <w:p w:rsidR="006358A1" w:rsidRDefault="006358A1" w:rsidP="00FC34BD">
      <w:pPr>
        <w:ind w:firstLine="360"/>
        <w:jc w:val="both"/>
        <w:rPr>
          <w:i/>
          <w:lang w:val="ro-RO"/>
        </w:rPr>
      </w:pPr>
      <w:r>
        <w:rPr>
          <w:i/>
        </w:rPr>
        <w:t xml:space="preserve">Fie </w:t>
      </w:r>
      <w:r w:rsidRPr="002C3EF7">
        <w:rPr>
          <w:b/>
          <w:i/>
        </w:rPr>
        <w:t>p</w:t>
      </w:r>
      <w:r>
        <w:rPr>
          <w:i/>
        </w:rPr>
        <w:t>:</w:t>
      </w:r>
      <w:r w:rsidRPr="009A3F10">
        <w:rPr>
          <w:i/>
          <w:lang w:val="ro-RO"/>
        </w:rPr>
        <w:t xml:space="preserve"> </w:t>
      </w:r>
      <w:r>
        <w:rPr>
          <w:i/>
          <w:lang w:val="ro-RO"/>
        </w:rPr>
        <w:t xml:space="preserve">E(D) </w:t>
      </w:r>
      <w:r>
        <w:rPr>
          <w:i/>
          <w:lang w:val="ro-RO"/>
        </w:rPr>
        <w:sym w:font="Symbol" w:char="F0AE"/>
      </w:r>
      <w:r>
        <w:rPr>
          <w:i/>
          <w:lang w:val="ro-RO"/>
        </w:rPr>
        <w:t xml:space="preserve"> </w:t>
      </w:r>
      <w:r>
        <w:rPr>
          <w:b/>
          <w:i/>
          <w:lang w:val="ro-RO"/>
        </w:rPr>
        <w:t>R</w:t>
      </w:r>
      <w:r>
        <w:rPr>
          <w:b/>
          <w:i/>
          <w:vertAlign w:val="subscript"/>
          <w:lang w:val="ro-RO"/>
        </w:rPr>
        <w:t>+</w:t>
      </w:r>
      <w:r>
        <w:rPr>
          <w:b/>
          <w:i/>
          <w:lang w:val="ro-RO"/>
        </w:rPr>
        <w:t xml:space="preserve"> </w:t>
      </w:r>
      <w:r>
        <w:rPr>
          <w:i/>
          <w:lang w:val="ro-RO"/>
        </w:rPr>
        <w:t>funcţia de cost ataşată grafului de mai sus, definită prin :</w:t>
      </w:r>
    </w:p>
    <w:p w:rsidR="006358A1" w:rsidRDefault="006358A1" w:rsidP="00FC34BD">
      <w:pPr>
        <w:ind w:firstLine="1560"/>
        <w:jc w:val="both"/>
        <w:rPr>
          <w:i/>
          <w:lang w:val="ro-RO"/>
        </w:rPr>
      </w:pPr>
      <w:r>
        <w:rPr>
          <w:i/>
          <w:lang w:val="ro-RO"/>
        </w:rPr>
        <w:t xml:space="preserve">p(e) = </w:t>
      </w:r>
      <w:r w:rsidRPr="009A3F10">
        <w:rPr>
          <w:i/>
          <w:position w:val="-28"/>
          <w:lang w:val="ro-RO"/>
        </w:rPr>
        <w:object w:dxaOrig="520" w:dyaOrig="660">
          <v:shape id="_x0000_i1541" type="#_x0000_t75" style="width:25.8pt;height:33.3pt" o:ole="">
            <v:imagedata r:id="rId674" o:title=""/>
          </v:shape>
          <o:OLEObject Type="Embed" ProgID="Equation.3" ShapeID="_x0000_i1541" DrawAspect="Content" ObjectID="_1421273447" r:id="rId675"/>
        </w:object>
      </w:r>
      <w:r>
        <w:rPr>
          <w:i/>
          <w:lang w:val="ro-RO"/>
        </w:rPr>
        <w:t xml:space="preserve">, </w:t>
      </w:r>
      <w:r>
        <w:rPr>
          <w:i/>
          <w:lang w:val="ro-RO"/>
        </w:rPr>
        <w:sym w:font="Symbol" w:char="F022"/>
      </w:r>
      <w:r>
        <w:rPr>
          <w:i/>
          <w:lang w:val="ro-RO"/>
        </w:rPr>
        <w:t xml:space="preserve"> e </w:t>
      </w:r>
      <w:r>
        <w:rPr>
          <w:i/>
          <w:lang w:val="ro-RO"/>
        </w:rPr>
        <w:sym w:font="Symbol" w:char="F0CE"/>
      </w:r>
      <w:r>
        <w:rPr>
          <w:i/>
          <w:lang w:val="ro-RO"/>
        </w:rPr>
        <w:t xml:space="preserve"> E(D). </w:t>
      </w:r>
    </w:p>
    <w:p w:rsidR="006358A1" w:rsidRDefault="006358A1" w:rsidP="00FC34BD">
      <w:pPr>
        <w:ind w:firstLine="360"/>
        <w:jc w:val="both"/>
        <w:rPr>
          <w:i/>
          <w:lang w:val="ro-RO"/>
        </w:rPr>
      </w:pPr>
      <w:r>
        <w:rPr>
          <w:i/>
          <w:lang w:val="ro-RO"/>
        </w:rPr>
        <w:t>Extensia funcţiei p la drumuri în digraf, şi implicit la circuite, se defineşte astfel:</w:t>
      </w:r>
    </w:p>
    <w:p w:rsidR="006358A1" w:rsidRDefault="006358A1" w:rsidP="00FC34BD">
      <w:pPr>
        <w:ind w:firstLine="1560"/>
        <w:jc w:val="both"/>
        <w:rPr>
          <w:i/>
          <w:lang w:val="ro-RO"/>
        </w:rPr>
      </w:pPr>
      <w:r>
        <w:rPr>
          <w:i/>
          <w:lang w:val="ro-RO"/>
        </w:rPr>
        <w:t xml:space="preserve">p(Dr) = </w:t>
      </w:r>
      <w:r w:rsidRPr="009A3F10">
        <w:rPr>
          <w:i/>
          <w:position w:val="-30"/>
          <w:lang w:val="ro-RO"/>
        </w:rPr>
        <w:object w:dxaOrig="1080" w:dyaOrig="680">
          <v:shape id="_x0000_i1542" type="#_x0000_t75" style="width:54.35pt;height:33.95pt" o:ole="">
            <v:imagedata r:id="rId676" o:title=""/>
          </v:shape>
          <o:OLEObject Type="Embed" ProgID="Equation.3" ShapeID="_x0000_i1542" DrawAspect="Content" ObjectID="_1421273448" r:id="rId677"/>
        </w:object>
      </w:r>
      <w:r>
        <w:rPr>
          <w:i/>
          <w:lang w:val="ro-RO"/>
        </w:rPr>
        <w:t xml:space="preserve">, </w:t>
      </w:r>
      <w:r>
        <w:rPr>
          <w:i/>
          <w:lang w:val="ro-RO"/>
        </w:rPr>
        <w:sym w:font="Symbol" w:char="F022"/>
      </w:r>
      <w:r>
        <w:rPr>
          <w:i/>
          <w:lang w:val="ro-RO"/>
        </w:rPr>
        <w:t xml:space="preserve"> Dr drum (inchis sau deschis) în digraful D.</w:t>
      </w:r>
    </w:p>
    <w:p w:rsidR="006358A1" w:rsidRDefault="006358A1" w:rsidP="008900BF">
      <w:pPr>
        <w:spacing w:before="240"/>
        <w:ind w:firstLine="360"/>
        <w:jc w:val="both"/>
        <w:rPr>
          <w:i/>
          <w:lang w:val="ro-RO"/>
        </w:rPr>
      </w:pPr>
      <w:r>
        <w:rPr>
          <w:b/>
          <w:i/>
        </w:rPr>
        <w:t xml:space="preserve">Observaţie: </w:t>
      </w:r>
      <w:r>
        <w:rPr>
          <w:i/>
          <w:lang w:val="ro-RO"/>
        </w:rPr>
        <w:t xml:space="preserve">Evident, costul p al oricărui drum în digraf este limitat superior de </w:t>
      </w:r>
      <w:r w:rsidRPr="00260F5F">
        <w:rPr>
          <w:b/>
          <w:i/>
          <w:lang w:val="ro-RO"/>
        </w:rPr>
        <w:t>max</w:t>
      </w:r>
      <w:r w:rsidRPr="00260F5F">
        <w:rPr>
          <w:b/>
          <w:i/>
        </w:rPr>
        <w:t>{</w:t>
      </w:r>
      <w:r w:rsidRPr="00260F5F">
        <w:rPr>
          <w:b/>
          <w:i/>
          <w:position w:val="-28"/>
          <w:lang w:val="ro-RO"/>
        </w:rPr>
        <w:object w:dxaOrig="520" w:dyaOrig="660">
          <v:shape id="_x0000_i1543" type="#_x0000_t75" style="width:25.8pt;height:33.3pt" o:ole="">
            <v:imagedata r:id="rId674" o:title=""/>
          </v:shape>
          <o:OLEObject Type="Embed" ProgID="Equation.3" ShapeID="_x0000_i1543" DrawAspect="Content" ObjectID="_1421273449" r:id="rId678"/>
        </w:object>
      </w:r>
      <w:r w:rsidRPr="00260F5F">
        <w:rPr>
          <w:b/>
          <w:i/>
          <w:lang w:val="ro-RO"/>
        </w:rPr>
        <w:t xml:space="preserve">,  e </w:t>
      </w:r>
      <w:r w:rsidRPr="00260F5F">
        <w:rPr>
          <w:b/>
          <w:i/>
          <w:lang w:val="ro-RO"/>
        </w:rPr>
        <w:sym w:font="Symbol" w:char="F0CE"/>
      </w:r>
      <w:r w:rsidRPr="00260F5F">
        <w:rPr>
          <w:b/>
          <w:i/>
          <w:lang w:val="ro-RO"/>
        </w:rPr>
        <w:t xml:space="preserve"> E(D)}</w:t>
      </w:r>
      <w:r>
        <w:rPr>
          <w:i/>
          <w:lang w:val="ro-RO"/>
        </w:rPr>
        <w:t xml:space="preserve">, respectiv limitat inferior de </w:t>
      </w:r>
      <w:r w:rsidRPr="00260F5F">
        <w:rPr>
          <w:b/>
          <w:i/>
          <w:lang w:val="ro-RO"/>
        </w:rPr>
        <w:t>min</w:t>
      </w:r>
      <w:r w:rsidRPr="00260F5F">
        <w:rPr>
          <w:b/>
          <w:i/>
        </w:rPr>
        <w:t>{</w:t>
      </w:r>
      <w:r w:rsidRPr="00260F5F">
        <w:rPr>
          <w:b/>
          <w:i/>
          <w:position w:val="-28"/>
          <w:lang w:val="ro-RO"/>
        </w:rPr>
        <w:object w:dxaOrig="520" w:dyaOrig="660">
          <v:shape id="_x0000_i1544" type="#_x0000_t75" style="width:25.8pt;height:33.3pt" o:ole="">
            <v:imagedata r:id="rId674" o:title=""/>
          </v:shape>
          <o:OLEObject Type="Embed" ProgID="Equation.3" ShapeID="_x0000_i1544" DrawAspect="Content" ObjectID="_1421273450" r:id="rId679"/>
        </w:object>
      </w:r>
      <w:r w:rsidRPr="00260F5F">
        <w:rPr>
          <w:b/>
          <w:i/>
          <w:lang w:val="ro-RO"/>
        </w:rPr>
        <w:t xml:space="preserve">,  e </w:t>
      </w:r>
      <w:r w:rsidRPr="00260F5F">
        <w:rPr>
          <w:b/>
          <w:i/>
          <w:lang w:val="ro-RO"/>
        </w:rPr>
        <w:sym w:font="Symbol" w:char="F0CE"/>
      </w:r>
      <w:r w:rsidRPr="00260F5F">
        <w:rPr>
          <w:b/>
          <w:i/>
          <w:lang w:val="ro-RO"/>
        </w:rPr>
        <w:t xml:space="preserve"> E(D)}</w:t>
      </w:r>
      <w:r>
        <w:rPr>
          <w:i/>
          <w:lang w:val="ro-RO"/>
        </w:rPr>
        <w:t>. (Ambele limite sunt nenegative, fapt care reiese din definiţia funcţiilor a şi b.)</w:t>
      </w:r>
    </w:p>
    <w:p w:rsidR="006358A1" w:rsidRPr="0088238A" w:rsidRDefault="006358A1" w:rsidP="00363451">
      <w:pPr>
        <w:spacing w:before="240"/>
        <w:ind w:left="720" w:hanging="720"/>
        <w:jc w:val="both"/>
        <w:rPr>
          <w:i/>
          <w:lang w:val="ro-RO" w:eastAsia="ja-JP"/>
        </w:rPr>
      </w:pPr>
      <w:r>
        <w:rPr>
          <w:i/>
          <w:lang w:val="ro-RO"/>
        </w:rPr>
        <w:t xml:space="preserve"> (Demonstraţia se face folosind proporţii derivate).</w:t>
      </w:r>
    </w:p>
    <w:p w:rsidR="006358A1" w:rsidRDefault="006358A1" w:rsidP="008B5145">
      <w:pPr>
        <w:spacing w:before="240"/>
        <w:ind w:firstLine="360"/>
        <w:jc w:val="both"/>
        <w:rPr>
          <w:i/>
          <w:lang w:val="ro-RO" w:eastAsia="ja-JP"/>
        </w:rPr>
      </w:pPr>
    </w:p>
    <w:p w:rsidR="006358A1" w:rsidRDefault="006358A1" w:rsidP="008B5145">
      <w:pPr>
        <w:spacing w:before="240"/>
        <w:ind w:firstLine="360"/>
        <w:jc w:val="both"/>
        <w:rPr>
          <w:i/>
          <w:lang w:val="ro-RO" w:eastAsia="ja-JP"/>
        </w:rPr>
      </w:pPr>
      <w:r>
        <w:rPr>
          <w:i/>
          <w:lang w:val="ro-RO" w:eastAsia="ja-JP"/>
        </w:rPr>
        <w:t xml:space="preserve">În aceste condiţii, este suficient să căutăm costul minim al unui circuit din digraful D în intervalul (m, M), unde m = </w:t>
      </w:r>
      <w:r w:rsidRPr="00260F5F">
        <w:rPr>
          <w:b/>
          <w:i/>
          <w:lang w:val="ro-RO"/>
        </w:rPr>
        <w:t>min</w:t>
      </w:r>
      <w:r w:rsidRPr="00260F5F">
        <w:rPr>
          <w:b/>
          <w:i/>
        </w:rPr>
        <w:t>{</w:t>
      </w:r>
      <w:r w:rsidRPr="00260F5F">
        <w:rPr>
          <w:b/>
          <w:i/>
          <w:position w:val="-28"/>
          <w:lang w:val="ro-RO"/>
        </w:rPr>
        <w:object w:dxaOrig="520" w:dyaOrig="660">
          <v:shape id="_x0000_i1545" type="#_x0000_t75" style="width:25.8pt;height:33.3pt" o:ole="">
            <v:imagedata r:id="rId674" o:title=""/>
          </v:shape>
          <o:OLEObject Type="Embed" ProgID="Equation.3" ShapeID="_x0000_i1545" DrawAspect="Content" ObjectID="_1421273451" r:id="rId680"/>
        </w:object>
      </w:r>
      <w:r w:rsidRPr="00260F5F">
        <w:rPr>
          <w:b/>
          <w:i/>
          <w:lang w:val="ro-RO"/>
        </w:rPr>
        <w:t xml:space="preserve">,  e </w:t>
      </w:r>
      <w:r w:rsidRPr="00260F5F">
        <w:rPr>
          <w:b/>
          <w:i/>
          <w:lang w:val="ro-RO"/>
        </w:rPr>
        <w:sym w:font="Symbol" w:char="F0CE"/>
      </w:r>
      <w:r w:rsidRPr="00260F5F">
        <w:rPr>
          <w:b/>
          <w:i/>
          <w:lang w:val="ro-RO"/>
        </w:rPr>
        <w:t xml:space="preserve"> E(D)}</w:t>
      </w:r>
      <w:r>
        <w:rPr>
          <w:b/>
          <w:i/>
          <w:lang w:val="ro-RO"/>
        </w:rPr>
        <w:t xml:space="preserve"> </w:t>
      </w:r>
      <w:r>
        <w:rPr>
          <w:i/>
          <w:lang w:val="ro-RO"/>
        </w:rPr>
        <w:t xml:space="preserve">şi M = </w:t>
      </w:r>
      <w:r w:rsidRPr="00260F5F">
        <w:rPr>
          <w:b/>
          <w:i/>
          <w:lang w:val="ro-RO"/>
        </w:rPr>
        <w:t>max</w:t>
      </w:r>
      <w:r w:rsidRPr="00260F5F">
        <w:rPr>
          <w:b/>
          <w:i/>
        </w:rPr>
        <w:t>{</w:t>
      </w:r>
      <w:r w:rsidRPr="00260F5F">
        <w:rPr>
          <w:b/>
          <w:i/>
          <w:position w:val="-28"/>
          <w:lang w:val="ro-RO"/>
        </w:rPr>
        <w:object w:dxaOrig="520" w:dyaOrig="660">
          <v:shape id="_x0000_i1546" type="#_x0000_t75" style="width:25.8pt;height:33.3pt" o:ole="">
            <v:imagedata r:id="rId674" o:title=""/>
          </v:shape>
          <o:OLEObject Type="Embed" ProgID="Equation.3" ShapeID="_x0000_i1546" DrawAspect="Content" ObjectID="_1421273452" r:id="rId681"/>
        </w:object>
      </w:r>
      <w:r w:rsidRPr="00260F5F">
        <w:rPr>
          <w:b/>
          <w:i/>
          <w:lang w:val="ro-RO"/>
        </w:rPr>
        <w:t xml:space="preserve">,  e </w:t>
      </w:r>
      <w:r w:rsidRPr="00260F5F">
        <w:rPr>
          <w:b/>
          <w:i/>
          <w:lang w:val="ro-RO"/>
        </w:rPr>
        <w:sym w:font="Symbol" w:char="F0CE"/>
      </w:r>
      <w:r w:rsidRPr="00260F5F">
        <w:rPr>
          <w:b/>
          <w:i/>
          <w:lang w:val="ro-RO"/>
        </w:rPr>
        <w:t xml:space="preserve"> E(D)}</w:t>
      </w:r>
      <w:r>
        <w:rPr>
          <w:i/>
          <w:lang w:val="ro-RO"/>
        </w:rPr>
        <w:t>.</w:t>
      </w:r>
    </w:p>
    <w:p w:rsidR="006358A1" w:rsidRDefault="006358A1" w:rsidP="00461931">
      <w:pPr>
        <w:spacing w:before="240"/>
        <w:ind w:firstLine="360"/>
        <w:jc w:val="both"/>
        <w:rPr>
          <w:i/>
          <w:lang w:val="ro-RO"/>
        </w:rPr>
      </w:pPr>
      <w:r>
        <w:rPr>
          <w:i/>
          <w:lang w:val="ro-RO" w:eastAsia="ja-JP"/>
        </w:rPr>
        <w:t xml:space="preserve">Se defineşte o nouă funcţie c: </w:t>
      </w:r>
      <w:r>
        <w:rPr>
          <w:i/>
          <w:lang w:val="ro-RO"/>
        </w:rPr>
        <w:t xml:space="preserve">E(D) </w:t>
      </w:r>
      <w:r>
        <w:rPr>
          <w:i/>
          <w:lang w:val="ro-RO"/>
        </w:rPr>
        <w:sym w:font="Symbol" w:char="F0AE"/>
      </w:r>
      <w:r>
        <w:rPr>
          <w:i/>
          <w:lang w:val="ro-RO"/>
        </w:rPr>
        <w:t xml:space="preserve"> </w:t>
      </w:r>
      <w:r>
        <w:rPr>
          <w:b/>
          <w:i/>
          <w:lang w:val="ro-RO"/>
        </w:rPr>
        <w:t>R</w:t>
      </w:r>
      <w:r>
        <w:rPr>
          <w:i/>
          <w:lang w:val="ro-RO"/>
        </w:rPr>
        <w:t xml:space="preserve">, cu parametrul </w:t>
      </w:r>
      <w:r>
        <w:rPr>
          <w:i/>
          <w:lang w:val="ro-RO"/>
        </w:rPr>
        <w:sym w:font="Symbol" w:char="F06C"/>
      </w:r>
      <w:r>
        <w:rPr>
          <w:i/>
          <w:lang w:val="ro-RO"/>
        </w:rPr>
        <w:t>, unde</w:t>
      </w:r>
    </w:p>
    <w:p w:rsidR="006358A1" w:rsidRDefault="006358A1" w:rsidP="008B5145">
      <w:pPr>
        <w:jc w:val="center"/>
        <w:rPr>
          <w:i/>
          <w:lang w:val="ro-RO"/>
        </w:rPr>
      </w:pPr>
      <w:r>
        <w:rPr>
          <w:i/>
          <w:lang w:val="ro-RO"/>
        </w:rPr>
        <w:t xml:space="preserve">c(e) = a(e) - </w:t>
      </w:r>
      <w:r>
        <w:rPr>
          <w:i/>
          <w:lang w:val="ro-RO"/>
        </w:rPr>
        <w:sym w:font="Symbol" w:char="F06C"/>
      </w:r>
      <w:r>
        <w:rPr>
          <w:i/>
          <w:lang w:val="ro-RO"/>
        </w:rPr>
        <w:t>b(e).</w:t>
      </w:r>
    </w:p>
    <w:p w:rsidR="006358A1" w:rsidRDefault="006358A1" w:rsidP="008B5145">
      <w:pPr>
        <w:ind w:firstLine="360"/>
        <w:jc w:val="both"/>
        <w:rPr>
          <w:i/>
          <w:lang w:val="ro-RO" w:eastAsia="ja-JP"/>
        </w:rPr>
      </w:pPr>
      <w:r>
        <w:rPr>
          <w:i/>
          <w:lang w:val="ro-RO"/>
        </w:rPr>
        <w:t xml:space="preserve">iar </w:t>
      </w:r>
      <w:r>
        <w:rPr>
          <w:i/>
          <w:lang w:val="ro-RO"/>
        </w:rPr>
        <w:sym w:font="Symbol" w:char="F06C"/>
      </w:r>
      <w:r>
        <w:rPr>
          <w:i/>
          <w:lang w:val="ro-RO"/>
        </w:rPr>
        <w:t xml:space="preserve"> este o valoare din intervalul </w:t>
      </w:r>
      <w:r>
        <w:rPr>
          <w:i/>
          <w:lang w:val="ro-RO" w:eastAsia="ja-JP"/>
        </w:rPr>
        <w:t>(m, M) precizat mai sus.</w:t>
      </w:r>
    </w:p>
    <w:p w:rsidR="006358A1" w:rsidRDefault="006358A1" w:rsidP="008B5145">
      <w:pPr>
        <w:ind w:firstLine="360"/>
        <w:jc w:val="both"/>
        <w:rPr>
          <w:i/>
          <w:lang w:val="ro-RO"/>
        </w:rPr>
      </w:pPr>
      <w:r>
        <w:rPr>
          <w:i/>
          <w:lang w:val="ro-RO" w:eastAsia="ja-JP"/>
        </w:rPr>
        <w:t xml:space="preserve">Pentru eficienţa căutării valorii </w:t>
      </w:r>
      <w:r>
        <w:rPr>
          <w:i/>
          <w:lang w:val="ro-RO" w:eastAsia="ja-JP"/>
        </w:rPr>
        <w:sym w:font="Symbol" w:char="F06C"/>
      </w:r>
      <w:r>
        <w:rPr>
          <w:i/>
          <w:lang w:val="ro-RO" w:eastAsia="ja-JP"/>
        </w:rPr>
        <w:t xml:space="preserve"> în acest interval se porneşte cu valoarea </w:t>
      </w:r>
      <w:r w:rsidRPr="004C3462">
        <w:rPr>
          <w:b/>
          <w:i/>
          <w:position w:val="-24"/>
          <w:lang w:val="ro-RO"/>
        </w:rPr>
        <w:object w:dxaOrig="760" w:dyaOrig="620">
          <v:shape id="_x0000_i1547" type="#_x0000_t75" style="width:38.05pt;height:31.25pt" o:ole="">
            <v:imagedata r:id="rId682" o:title=""/>
          </v:shape>
          <o:OLEObject Type="Embed" ProgID="Equation.3" ShapeID="_x0000_i1547" DrawAspect="Content" ObjectID="_1421273453" r:id="rId683"/>
        </w:object>
      </w:r>
      <w:r w:rsidRPr="004C3462">
        <w:rPr>
          <w:i/>
          <w:lang w:val="ro-RO"/>
        </w:rPr>
        <w:t xml:space="preserve">pentru </w:t>
      </w:r>
      <w:r w:rsidRPr="004C3462">
        <w:rPr>
          <w:i/>
          <w:lang w:val="ro-RO"/>
        </w:rPr>
        <w:sym w:font="Symbol" w:char="F06C"/>
      </w:r>
      <w:r>
        <w:rPr>
          <w:i/>
          <w:lang w:val="ro-RO"/>
        </w:rPr>
        <w:t xml:space="preserve"> şi se verifică dacă există circuite care să aibă pentru acest parametru costul </w:t>
      </w:r>
      <w:r w:rsidRPr="00FC1188">
        <w:rPr>
          <w:b/>
          <w:i/>
          <w:lang w:val="ro-RO"/>
        </w:rPr>
        <w:t>c negativ</w:t>
      </w:r>
      <w:r>
        <w:rPr>
          <w:i/>
          <w:lang w:val="ro-RO"/>
        </w:rPr>
        <w:t xml:space="preserve">. </w:t>
      </w:r>
    </w:p>
    <w:p w:rsidR="006358A1" w:rsidRDefault="006358A1" w:rsidP="008B5145">
      <w:pPr>
        <w:ind w:firstLine="360"/>
        <w:jc w:val="both"/>
        <w:rPr>
          <w:i/>
          <w:lang w:val="ro-RO"/>
        </w:rPr>
      </w:pPr>
      <w:r>
        <w:rPr>
          <w:i/>
          <w:lang w:val="ro-RO"/>
        </w:rPr>
        <w:t xml:space="preserve">Se disting următoarele 3 cazuri posibile: </w:t>
      </w:r>
    </w:p>
    <w:p w:rsidR="006358A1" w:rsidRDefault="006358A1" w:rsidP="00906631">
      <w:pPr>
        <w:spacing w:before="240"/>
        <w:ind w:firstLine="360"/>
        <w:jc w:val="both"/>
        <w:rPr>
          <w:i/>
          <w:lang w:val="ro-RO"/>
        </w:rPr>
      </w:pPr>
      <w:r w:rsidRPr="00906631">
        <w:rPr>
          <w:b/>
          <w:i/>
          <w:lang w:val="ro-RO"/>
        </w:rPr>
        <w:lastRenderedPageBreak/>
        <w:t>Cazul 1.</w:t>
      </w:r>
      <w:r>
        <w:rPr>
          <w:i/>
          <w:lang w:val="ro-RO"/>
        </w:rPr>
        <w:t xml:space="preserve">  Există cel puţin un circuit negativ</w:t>
      </w:r>
    </w:p>
    <w:p w:rsidR="006358A1" w:rsidRDefault="006358A1" w:rsidP="008B5145">
      <w:pPr>
        <w:ind w:firstLine="360"/>
        <w:jc w:val="both"/>
        <w:rPr>
          <w:i/>
          <w:lang w:val="ro-RO"/>
        </w:rPr>
      </w:pPr>
      <w:r>
        <w:rPr>
          <w:i/>
          <w:lang w:val="ro-RO"/>
        </w:rPr>
        <w:t xml:space="preserve">Dacă c(C) </w:t>
      </w:r>
      <w:r>
        <w:rPr>
          <w:i/>
        </w:rPr>
        <w:t xml:space="preserve">&lt; 0 </w:t>
      </w:r>
      <w:r>
        <w:rPr>
          <w:i/>
        </w:rPr>
        <w:sym w:font="Symbol" w:char="F0DE"/>
      </w:r>
      <w:r>
        <w:rPr>
          <w:i/>
        </w:rPr>
        <w:t xml:space="preserve"> </w:t>
      </w:r>
      <w:r>
        <w:rPr>
          <w:i/>
          <w:lang w:val="ro-RO"/>
        </w:rPr>
        <w:t xml:space="preserve">a(e) - </w:t>
      </w:r>
      <w:r>
        <w:rPr>
          <w:i/>
          <w:lang w:val="ro-RO"/>
        </w:rPr>
        <w:sym w:font="Symbol" w:char="F06C"/>
      </w:r>
      <w:r>
        <w:rPr>
          <w:i/>
          <w:lang w:val="ro-RO"/>
        </w:rPr>
        <w:t>b(e) &lt; 0.</w:t>
      </w:r>
    </w:p>
    <w:p w:rsidR="006358A1" w:rsidRDefault="006358A1" w:rsidP="008B5145">
      <w:pPr>
        <w:ind w:firstLine="360"/>
        <w:jc w:val="both"/>
        <w:rPr>
          <w:i/>
          <w:lang w:val="ro-RO"/>
        </w:rPr>
      </w:pPr>
      <w:r>
        <w:rPr>
          <w:i/>
          <w:lang w:val="ro-RO"/>
        </w:rPr>
        <w:t xml:space="preserve">Deoarece b(e) &gt; 0 (din definiţia funcţiei b), se obţine că </w:t>
      </w:r>
    </w:p>
    <w:p w:rsidR="006358A1" w:rsidRDefault="006358A1" w:rsidP="004A6402">
      <w:pPr>
        <w:jc w:val="center"/>
        <w:rPr>
          <w:i/>
          <w:lang w:val="ro-RO"/>
        </w:rPr>
      </w:pPr>
      <w:r w:rsidRPr="00363AB7">
        <w:rPr>
          <w:b/>
          <w:i/>
          <w:position w:val="-30"/>
          <w:lang w:val="ro-RO"/>
        </w:rPr>
        <w:object w:dxaOrig="580" w:dyaOrig="700">
          <v:shape id="_x0000_i1548" type="#_x0000_t75" style="width:29.2pt;height:35.3pt" o:ole="">
            <v:imagedata r:id="rId684" o:title=""/>
          </v:shape>
          <o:OLEObject Type="Embed" ProgID="Equation.3" ShapeID="_x0000_i1548" DrawAspect="Content" ObjectID="_1421273454" r:id="rId685"/>
        </w:object>
      </w:r>
      <w:r>
        <w:rPr>
          <w:b/>
          <w:i/>
          <w:lang w:val="ro-RO"/>
        </w:rPr>
        <w:t xml:space="preserve"> - </w:t>
      </w:r>
      <w:r>
        <w:rPr>
          <w:b/>
          <w:i/>
          <w:lang w:val="ro-RO"/>
        </w:rPr>
        <w:sym w:font="Symbol" w:char="F06C"/>
      </w:r>
      <w:r>
        <w:rPr>
          <w:b/>
          <w:i/>
          <w:lang w:val="ro-RO"/>
        </w:rPr>
        <w:t xml:space="preserve"> </w:t>
      </w:r>
      <w:r>
        <w:rPr>
          <w:b/>
          <w:i/>
        </w:rPr>
        <w:t xml:space="preserve">&lt; 0 </w:t>
      </w:r>
      <w:r>
        <w:rPr>
          <w:b/>
          <w:i/>
        </w:rPr>
        <w:sym w:font="Symbol" w:char="F0DE"/>
      </w:r>
      <w:r>
        <w:rPr>
          <w:b/>
          <w:i/>
        </w:rPr>
        <w:t xml:space="preserve"> </w:t>
      </w:r>
      <w:r w:rsidRPr="00363AB7">
        <w:rPr>
          <w:b/>
          <w:i/>
          <w:position w:val="-30"/>
          <w:lang w:val="ro-RO"/>
        </w:rPr>
        <w:object w:dxaOrig="580" w:dyaOrig="700">
          <v:shape id="_x0000_i1549" type="#_x0000_t75" style="width:29.2pt;height:35.3pt" o:ole="">
            <v:imagedata r:id="rId686" o:title=""/>
          </v:shape>
          <o:OLEObject Type="Embed" ProgID="Equation.3" ShapeID="_x0000_i1549" DrawAspect="Content" ObjectID="_1421273455" r:id="rId687"/>
        </w:object>
      </w:r>
      <w:r>
        <w:rPr>
          <w:b/>
          <w:i/>
        </w:rPr>
        <w:t>&lt;</w:t>
      </w:r>
      <w:r>
        <w:rPr>
          <w:b/>
          <w:i/>
          <w:lang w:val="ro-RO"/>
        </w:rPr>
        <w:sym w:font="Symbol" w:char="F06C"/>
      </w:r>
      <w:r>
        <w:rPr>
          <w:b/>
          <w:i/>
          <w:lang w:val="ro-RO"/>
        </w:rPr>
        <w:t>.</w:t>
      </w:r>
    </w:p>
    <w:p w:rsidR="006358A1" w:rsidRDefault="006358A1" w:rsidP="00232CE4">
      <w:pPr>
        <w:ind w:firstLine="360"/>
        <w:jc w:val="both"/>
        <w:rPr>
          <w:i/>
          <w:lang w:val="ro-RO"/>
        </w:rPr>
      </w:pPr>
      <w:r>
        <w:rPr>
          <w:i/>
          <w:lang w:val="ro-RO"/>
        </w:rPr>
        <w:t xml:space="preserve">Prin urmare, dacă s-a găsit un circuit C cu costul c negativ, atunci acel circuit C are valoarea pentru </w:t>
      </w:r>
      <w:r w:rsidRPr="00363AB7">
        <w:rPr>
          <w:b/>
          <w:i/>
          <w:position w:val="-30"/>
          <w:lang w:val="ro-RO"/>
        </w:rPr>
        <w:object w:dxaOrig="580" w:dyaOrig="700">
          <v:shape id="_x0000_i1550" type="#_x0000_t75" style="width:29.2pt;height:35.3pt" o:ole="">
            <v:imagedata r:id="rId684" o:title=""/>
          </v:shape>
          <o:OLEObject Type="Embed" ProgID="Equation.3" ShapeID="_x0000_i1550" DrawAspect="Content" ObjectID="_1421273456" r:id="rId688"/>
        </w:object>
      </w:r>
      <w:r>
        <w:rPr>
          <w:b/>
          <w:i/>
          <w:lang w:val="ro-RO"/>
        </w:rPr>
        <w:t xml:space="preserve"> </w:t>
      </w:r>
      <w:r>
        <w:rPr>
          <w:i/>
          <w:lang w:val="ro-RO"/>
        </w:rPr>
        <w:t xml:space="preserve">mai mică decât </w:t>
      </w:r>
      <w:r>
        <w:rPr>
          <w:i/>
          <w:lang w:val="ro-RO"/>
        </w:rPr>
        <w:sym w:font="Symbol" w:char="F06C"/>
      </w:r>
      <w:r>
        <w:rPr>
          <w:i/>
          <w:lang w:val="ro-RO"/>
        </w:rPr>
        <w:t xml:space="preserve">. Se actualizează </w:t>
      </w:r>
      <w:r>
        <w:rPr>
          <w:i/>
          <w:lang w:val="ro-RO"/>
        </w:rPr>
        <w:sym w:font="Symbol" w:char="F06C"/>
      </w:r>
      <w:r>
        <w:rPr>
          <w:i/>
          <w:lang w:val="ro-RO"/>
        </w:rPr>
        <w:t xml:space="preserve"> cu </w:t>
      </w:r>
      <w:r w:rsidRPr="00363AB7">
        <w:rPr>
          <w:i/>
          <w:position w:val="-30"/>
          <w:lang w:val="ro-RO"/>
        </w:rPr>
        <w:object w:dxaOrig="580" w:dyaOrig="700">
          <v:shape id="_x0000_i1551" type="#_x0000_t75" style="width:29.2pt;height:35.3pt" o:ole="">
            <v:imagedata r:id="rId684" o:title=""/>
          </v:shape>
          <o:OLEObject Type="Embed" ProgID="Equation.3" ShapeID="_x0000_i1551" DrawAspect="Content" ObjectID="_1421273457" r:id="rId689"/>
        </w:object>
      </w:r>
      <w:r w:rsidRPr="00363AB7">
        <w:rPr>
          <w:i/>
          <w:lang w:val="ro-RO"/>
        </w:rPr>
        <w:t xml:space="preserve">, acesta </w:t>
      </w:r>
      <w:r>
        <w:rPr>
          <w:i/>
          <w:lang w:val="ro-RO"/>
        </w:rPr>
        <w:t xml:space="preserve">fiind costul p minim al unui circuit din D până la acest pas. </w:t>
      </w:r>
    </w:p>
    <w:p w:rsidR="006358A1" w:rsidRDefault="006358A1" w:rsidP="00232CE4">
      <w:pPr>
        <w:ind w:firstLine="360"/>
        <w:jc w:val="both"/>
        <w:rPr>
          <w:i/>
          <w:lang w:val="ro-RO"/>
        </w:rPr>
      </w:pPr>
      <w:r>
        <w:rPr>
          <w:i/>
          <w:lang w:val="ro-RO"/>
        </w:rPr>
        <w:t xml:space="preserve">Prin urmare, </w:t>
      </w:r>
      <w:r>
        <w:rPr>
          <w:i/>
          <w:lang w:val="ro-RO"/>
        </w:rPr>
        <w:sym w:font="Symbol" w:char="F06C"/>
      </w:r>
      <w:r>
        <w:rPr>
          <w:i/>
          <w:lang w:val="ro-RO"/>
        </w:rPr>
        <w:t xml:space="preserve"> ales în acest moment este prea mare. Reactualizăm marginile intervalului în care se caută </w:t>
      </w:r>
      <w:r>
        <w:rPr>
          <w:i/>
          <w:lang w:val="ro-RO"/>
        </w:rPr>
        <w:sym w:font="Symbol" w:char="F06C"/>
      </w:r>
      <w:r>
        <w:rPr>
          <w:i/>
          <w:lang w:val="ro-RO"/>
        </w:rPr>
        <w:t>:</w:t>
      </w:r>
    </w:p>
    <w:p w:rsidR="006358A1" w:rsidRDefault="006358A1" w:rsidP="00232CE4">
      <w:pPr>
        <w:ind w:firstLine="360"/>
        <w:jc w:val="both"/>
        <w:rPr>
          <w:rFonts w:hint="eastAsia"/>
          <w:i/>
          <w:lang w:val="ro-RO" w:eastAsia="ja-JP"/>
        </w:rPr>
      </w:pPr>
      <w:r>
        <w:rPr>
          <w:i/>
          <w:lang w:val="ro-RO"/>
        </w:rPr>
        <w:t xml:space="preserve">m </w:t>
      </w:r>
      <w:r>
        <w:rPr>
          <w:rFonts w:hint="eastAsia"/>
          <w:i/>
          <w:lang w:val="ro-RO" w:eastAsia="ja-JP"/>
        </w:rPr>
        <w:t>← m</w:t>
      </w:r>
    </w:p>
    <w:p w:rsidR="006358A1" w:rsidRDefault="006358A1" w:rsidP="00232CE4">
      <w:pPr>
        <w:ind w:firstLine="360"/>
        <w:jc w:val="both"/>
        <w:rPr>
          <w:i/>
          <w:lang w:val="ro-RO" w:eastAsia="ja-JP"/>
        </w:rPr>
      </w:pPr>
      <w:r>
        <w:rPr>
          <w:i/>
          <w:lang w:val="ro-RO" w:eastAsia="ja-JP"/>
        </w:rPr>
        <w:t xml:space="preserve">M </w:t>
      </w:r>
      <w:r>
        <w:rPr>
          <w:rFonts w:hint="eastAsia"/>
          <w:i/>
          <w:lang w:val="ro-RO" w:eastAsia="ja-JP"/>
        </w:rPr>
        <w:t>←</w:t>
      </w:r>
      <w:r>
        <w:rPr>
          <w:i/>
          <w:lang w:val="ro-RO" w:eastAsia="ja-JP"/>
        </w:rPr>
        <w:t xml:space="preserve"> </w:t>
      </w:r>
      <w:r>
        <w:rPr>
          <w:i/>
          <w:lang w:val="ro-RO" w:eastAsia="ja-JP"/>
        </w:rPr>
        <w:sym w:font="Symbol" w:char="F06C"/>
      </w:r>
    </w:p>
    <w:p w:rsidR="006358A1" w:rsidRDefault="006358A1" w:rsidP="00906631">
      <w:pPr>
        <w:ind w:firstLine="360"/>
        <w:jc w:val="both"/>
        <w:rPr>
          <w:b/>
          <w:i/>
          <w:lang w:val="ro-RO"/>
        </w:rPr>
      </w:pPr>
      <w:r>
        <w:rPr>
          <w:i/>
          <w:lang w:val="ro-RO" w:eastAsia="ja-JP"/>
        </w:rPr>
        <w:sym w:font="Symbol" w:char="F06C"/>
      </w:r>
      <w:r>
        <w:rPr>
          <w:i/>
          <w:lang w:val="ro-RO" w:eastAsia="ja-JP"/>
        </w:rPr>
        <w:t xml:space="preserve"> </w:t>
      </w:r>
      <w:r>
        <w:rPr>
          <w:rFonts w:hint="eastAsia"/>
          <w:i/>
          <w:lang w:val="ro-RO" w:eastAsia="ja-JP"/>
        </w:rPr>
        <w:t>←</w:t>
      </w:r>
      <w:r w:rsidRPr="004C3462">
        <w:rPr>
          <w:b/>
          <w:i/>
          <w:position w:val="-24"/>
          <w:lang w:val="ro-RO"/>
        </w:rPr>
        <w:object w:dxaOrig="760" w:dyaOrig="620">
          <v:shape id="_x0000_i1552" type="#_x0000_t75" style="width:38.05pt;height:31.25pt" o:ole="">
            <v:imagedata r:id="rId682" o:title=""/>
          </v:shape>
          <o:OLEObject Type="Embed" ProgID="Equation.3" ShapeID="_x0000_i1552" DrawAspect="Content" ObjectID="_1421273458" r:id="rId690"/>
        </w:object>
      </w:r>
      <w:r>
        <w:rPr>
          <w:b/>
          <w:i/>
          <w:lang w:val="ro-RO"/>
        </w:rPr>
        <w:t>.</w:t>
      </w:r>
    </w:p>
    <w:p w:rsidR="006358A1" w:rsidRDefault="006358A1" w:rsidP="00232CE4">
      <w:pPr>
        <w:ind w:firstLine="360"/>
        <w:jc w:val="both"/>
        <w:rPr>
          <w:i/>
          <w:lang w:val="ro-RO"/>
        </w:rPr>
      </w:pPr>
      <w:r>
        <w:rPr>
          <w:i/>
          <w:lang w:val="ro-RO"/>
        </w:rPr>
        <w:t xml:space="preserve"> Se continuă cu verificarea circuitelor, pentru noul </w:t>
      </w:r>
      <w:r>
        <w:rPr>
          <w:i/>
          <w:lang w:val="ro-RO"/>
        </w:rPr>
        <w:sym w:font="Symbol" w:char="F06C"/>
      </w:r>
      <w:r>
        <w:rPr>
          <w:i/>
          <w:lang w:val="ro-RO"/>
        </w:rPr>
        <w:t xml:space="preserve">. </w:t>
      </w:r>
    </w:p>
    <w:p w:rsidR="006358A1" w:rsidRDefault="006358A1" w:rsidP="00906631">
      <w:pPr>
        <w:spacing w:before="240"/>
        <w:ind w:firstLine="360"/>
        <w:jc w:val="both"/>
        <w:rPr>
          <w:i/>
          <w:lang w:val="ro-RO"/>
        </w:rPr>
      </w:pPr>
      <w:r w:rsidRPr="00906631">
        <w:rPr>
          <w:b/>
          <w:i/>
          <w:lang w:val="ro-RO"/>
        </w:rPr>
        <w:t>Cazul 2</w:t>
      </w:r>
      <w:r>
        <w:rPr>
          <w:b/>
          <w:i/>
          <w:lang w:val="ro-RO"/>
        </w:rPr>
        <w:t>.</w:t>
      </w:r>
      <w:r>
        <w:rPr>
          <w:i/>
          <w:lang w:val="ro-RO"/>
        </w:rPr>
        <w:t xml:space="preserve"> Nu s-au găsit circuite de costuri negative şi nici circuite cu costul 0.</w:t>
      </w:r>
    </w:p>
    <w:p w:rsidR="006358A1" w:rsidRDefault="006358A1" w:rsidP="00906631">
      <w:pPr>
        <w:ind w:firstLine="360"/>
        <w:jc w:val="both"/>
        <w:rPr>
          <w:i/>
          <w:lang w:val="ro-RO"/>
        </w:rPr>
      </w:pPr>
      <w:r>
        <w:rPr>
          <w:i/>
          <w:lang w:val="ro-RO"/>
        </w:rPr>
        <w:t xml:space="preserve">Atunci </w:t>
      </w:r>
      <w:r>
        <w:rPr>
          <w:i/>
          <w:lang w:val="ro-RO"/>
        </w:rPr>
        <w:sym w:font="Symbol" w:char="F06C"/>
      </w:r>
      <w:r>
        <w:rPr>
          <w:i/>
          <w:lang w:val="ro-RO"/>
        </w:rPr>
        <w:t xml:space="preserve"> ales este prea mic. Se reactualizează </w:t>
      </w:r>
      <w:r>
        <w:rPr>
          <w:i/>
          <w:lang w:val="ro-RO"/>
        </w:rPr>
        <w:sym w:font="Symbol" w:char="F06C"/>
      </w:r>
      <w:r>
        <w:rPr>
          <w:i/>
          <w:lang w:val="ro-RO"/>
        </w:rPr>
        <w:t xml:space="preserve"> astfel:</w:t>
      </w:r>
    </w:p>
    <w:p w:rsidR="006358A1" w:rsidRDefault="006358A1" w:rsidP="0025125B">
      <w:pPr>
        <w:ind w:firstLine="360"/>
        <w:jc w:val="both"/>
        <w:rPr>
          <w:rFonts w:hint="eastAsia"/>
          <w:i/>
          <w:lang w:val="ro-RO" w:eastAsia="ja-JP"/>
        </w:rPr>
      </w:pPr>
      <w:r>
        <w:rPr>
          <w:i/>
          <w:lang w:val="ro-RO"/>
        </w:rPr>
        <w:t xml:space="preserve">m </w:t>
      </w:r>
      <w:r>
        <w:rPr>
          <w:rFonts w:hint="eastAsia"/>
          <w:i/>
          <w:lang w:val="ro-RO" w:eastAsia="ja-JP"/>
        </w:rPr>
        <w:t xml:space="preserve">← </w:t>
      </w:r>
      <w:r>
        <w:rPr>
          <w:rFonts w:hint="eastAsia"/>
          <w:i/>
          <w:lang w:val="ro-RO" w:eastAsia="ja-JP"/>
        </w:rPr>
        <w:sym w:font="Symbol" w:char="F06C"/>
      </w:r>
    </w:p>
    <w:p w:rsidR="006358A1" w:rsidRDefault="006358A1" w:rsidP="0025125B">
      <w:pPr>
        <w:ind w:firstLine="360"/>
        <w:jc w:val="both"/>
        <w:rPr>
          <w:i/>
          <w:lang w:val="ro-RO" w:eastAsia="ja-JP"/>
        </w:rPr>
      </w:pPr>
      <w:r>
        <w:rPr>
          <w:i/>
          <w:lang w:val="ro-RO" w:eastAsia="ja-JP"/>
        </w:rPr>
        <w:t xml:space="preserve">M </w:t>
      </w:r>
      <w:r>
        <w:rPr>
          <w:rFonts w:hint="eastAsia"/>
          <w:i/>
          <w:lang w:val="ro-RO" w:eastAsia="ja-JP"/>
        </w:rPr>
        <w:t>←</w:t>
      </w:r>
      <w:r>
        <w:rPr>
          <w:i/>
          <w:lang w:val="ro-RO" w:eastAsia="ja-JP"/>
        </w:rPr>
        <w:t xml:space="preserve"> M</w:t>
      </w:r>
    </w:p>
    <w:p w:rsidR="006358A1" w:rsidRDefault="006358A1" w:rsidP="0025125B">
      <w:pPr>
        <w:ind w:firstLine="360"/>
        <w:jc w:val="both"/>
        <w:rPr>
          <w:b/>
          <w:i/>
          <w:lang w:val="ro-RO"/>
        </w:rPr>
      </w:pPr>
      <w:r>
        <w:rPr>
          <w:i/>
          <w:lang w:val="ro-RO" w:eastAsia="ja-JP"/>
        </w:rPr>
        <w:sym w:font="Symbol" w:char="F06C"/>
      </w:r>
      <w:r>
        <w:rPr>
          <w:i/>
          <w:lang w:val="ro-RO" w:eastAsia="ja-JP"/>
        </w:rPr>
        <w:t xml:space="preserve"> </w:t>
      </w:r>
      <w:r>
        <w:rPr>
          <w:rFonts w:hint="eastAsia"/>
          <w:i/>
          <w:lang w:val="ro-RO" w:eastAsia="ja-JP"/>
        </w:rPr>
        <w:t>←</w:t>
      </w:r>
      <w:r w:rsidRPr="004C3462">
        <w:rPr>
          <w:b/>
          <w:i/>
          <w:position w:val="-24"/>
          <w:lang w:val="ro-RO"/>
        </w:rPr>
        <w:object w:dxaOrig="760" w:dyaOrig="620">
          <v:shape id="_x0000_i1553" type="#_x0000_t75" style="width:38.05pt;height:31.25pt" o:ole="">
            <v:imagedata r:id="rId682" o:title=""/>
          </v:shape>
          <o:OLEObject Type="Embed" ProgID="Equation.3" ShapeID="_x0000_i1553" DrawAspect="Content" ObjectID="_1421273459" r:id="rId691"/>
        </w:object>
      </w:r>
      <w:r>
        <w:rPr>
          <w:b/>
          <w:i/>
          <w:lang w:val="ro-RO"/>
        </w:rPr>
        <w:t>.</w:t>
      </w:r>
    </w:p>
    <w:p w:rsidR="006358A1" w:rsidRDefault="006358A1" w:rsidP="0025125B">
      <w:pPr>
        <w:ind w:firstLine="360"/>
        <w:jc w:val="both"/>
        <w:rPr>
          <w:i/>
          <w:lang w:val="ro-RO"/>
        </w:rPr>
      </w:pPr>
      <w:r>
        <w:rPr>
          <w:i/>
          <w:lang w:val="ro-RO"/>
        </w:rPr>
        <w:t xml:space="preserve">Se continuă cu verificarea circuitelor, pentru noul </w:t>
      </w:r>
      <w:r>
        <w:rPr>
          <w:i/>
          <w:lang w:val="ro-RO"/>
        </w:rPr>
        <w:sym w:font="Symbol" w:char="F06C"/>
      </w:r>
      <w:r>
        <w:rPr>
          <w:i/>
          <w:lang w:val="ro-RO"/>
        </w:rPr>
        <w:t xml:space="preserve">. </w:t>
      </w:r>
    </w:p>
    <w:p w:rsidR="006358A1" w:rsidRDefault="006358A1" w:rsidP="00F61F5B">
      <w:pPr>
        <w:spacing w:before="240"/>
        <w:ind w:firstLine="360"/>
        <w:jc w:val="both"/>
        <w:rPr>
          <w:i/>
          <w:lang w:val="ro-RO"/>
        </w:rPr>
      </w:pPr>
      <w:r>
        <w:rPr>
          <w:b/>
          <w:i/>
          <w:lang w:val="ro-RO"/>
        </w:rPr>
        <w:t xml:space="preserve">Cazul 3. </w:t>
      </w:r>
      <w:r>
        <w:rPr>
          <w:i/>
          <w:lang w:val="ro-RO"/>
        </w:rPr>
        <w:t xml:space="preserve">Nu s-au găsit circuite negative dar există circuit cu costul 0. Atunci </w:t>
      </w:r>
      <w:r>
        <w:rPr>
          <w:i/>
          <w:lang w:val="ro-RO"/>
        </w:rPr>
        <w:sym w:font="Symbol" w:char="F06C"/>
      </w:r>
      <w:r>
        <w:rPr>
          <w:i/>
          <w:lang w:val="ro-RO"/>
        </w:rPr>
        <w:t xml:space="preserve"> curent este costul circuitului minim şi trebuie descoperit circuitul, cunoscându-se un nod din acest circuit.</w:t>
      </w:r>
    </w:p>
    <w:p w:rsidR="006358A1" w:rsidRPr="00F61F5B" w:rsidRDefault="006358A1" w:rsidP="00F61F5B">
      <w:pPr>
        <w:ind w:firstLine="360"/>
        <w:jc w:val="both"/>
        <w:rPr>
          <w:i/>
          <w:lang w:val="ro-RO"/>
        </w:rPr>
      </w:pPr>
    </w:p>
    <w:p w:rsidR="006358A1" w:rsidRDefault="006358A1" w:rsidP="00232CE4">
      <w:pPr>
        <w:ind w:firstLine="360"/>
        <w:jc w:val="both"/>
        <w:rPr>
          <w:i/>
          <w:lang w:val="ro-RO"/>
        </w:rPr>
      </w:pPr>
      <w:r>
        <w:rPr>
          <w:i/>
          <w:lang w:val="ro-RO"/>
        </w:rPr>
        <w:lastRenderedPageBreak/>
        <w:t xml:space="preserve">Algoritmul se opreşte atunci când s-a descoperit un </w:t>
      </w:r>
      <w:r>
        <w:rPr>
          <w:i/>
          <w:lang w:val="ro-RO"/>
        </w:rPr>
        <w:sym w:font="Symbol" w:char="F06C"/>
      </w:r>
      <w:r>
        <w:rPr>
          <w:i/>
          <w:lang w:val="ro-RO"/>
        </w:rPr>
        <w:t xml:space="preserve"> pentru care există un circuit C* </w:t>
      </w:r>
      <w:r>
        <w:rPr>
          <w:i/>
          <w:lang w:val="ro-RO"/>
        </w:rPr>
        <w:br/>
        <w:t xml:space="preserve">cu </w:t>
      </w:r>
      <w:r w:rsidRPr="008C33F1">
        <w:rPr>
          <w:b/>
          <w:i/>
          <w:position w:val="-28"/>
          <w:lang w:val="ro-RO"/>
        </w:rPr>
        <w:object w:dxaOrig="680" w:dyaOrig="660">
          <v:shape id="_x0000_i1554" type="#_x0000_t75" style="width:33.95pt;height:33.3pt" o:ole="">
            <v:imagedata r:id="rId692" o:title=""/>
          </v:shape>
          <o:OLEObject Type="Embed" ProgID="Equation.3" ShapeID="_x0000_i1554" DrawAspect="Content" ObjectID="_1421273460" r:id="rId693"/>
        </w:object>
      </w:r>
      <w:r>
        <w:rPr>
          <w:b/>
          <w:i/>
          <w:lang w:val="ro-RO"/>
        </w:rPr>
        <w:t xml:space="preserve"> = </w:t>
      </w:r>
      <w:r>
        <w:rPr>
          <w:b/>
          <w:i/>
          <w:lang w:val="ro-RO"/>
        </w:rPr>
        <w:sym w:font="Symbol" w:char="F06C"/>
      </w:r>
      <w:r>
        <w:rPr>
          <w:i/>
          <w:lang w:val="ro-RO"/>
        </w:rPr>
        <w:t xml:space="preserve"> şi oricare ar fi alt circuit C în D, c(C) </w:t>
      </w:r>
      <w:r>
        <w:rPr>
          <w:i/>
          <w:lang w:val="ro-RO"/>
        </w:rPr>
        <w:sym w:font="Symbol" w:char="F0B3"/>
      </w:r>
      <w:r>
        <w:rPr>
          <w:i/>
          <w:lang w:val="ro-RO"/>
        </w:rPr>
        <w:t xml:space="preserve"> 0, adică </w:t>
      </w:r>
      <w:r w:rsidRPr="00363AB7">
        <w:rPr>
          <w:i/>
          <w:position w:val="-30"/>
          <w:lang w:val="ro-RO"/>
        </w:rPr>
        <w:object w:dxaOrig="580" w:dyaOrig="700">
          <v:shape id="_x0000_i1555" type="#_x0000_t75" style="width:29.2pt;height:35.3pt" o:ole="">
            <v:imagedata r:id="rId684" o:title=""/>
          </v:shape>
          <o:OLEObject Type="Embed" ProgID="Equation.3" ShapeID="_x0000_i1555" DrawAspect="Content" ObjectID="_1421273461" r:id="rId694"/>
        </w:object>
      </w:r>
      <w:r>
        <w:rPr>
          <w:i/>
          <w:lang w:val="ro-RO"/>
        </w:rPr>
        <w:sym w:font="Symbol" w:char="F0B3"/>
      </w:r>
      <w:r>
        <w:rPr>
          <w:i/>
          <w:lang w:val="ro-RO"/>
        </w:rPr>
        <w:sym w:font="Symbol" w:char="F06C"/>
      </w:r>
      <w:r>
        <w:rPr>
          <w:i/>
          <w:lang w:val="ro-RO"/>
        </w:rPr>
        <w:t xml:space="preserve">. Algoritmul se opreşte întotdeauna deoarece costul circuitului minim se află în intervalul considerat iniţial. </w:t>
      </w:r>
      <w:r>
        <w:rPr>
          <w:i/>
          <w:lang w:val="ro-RO"/>
        </w:rPr>
        <w:sym w:font="Symbol" w:char="F06C"/>
      </w:r>
      <w:r>
        <w:rPr>
          <w:i/>
          <w:lang w:val="ro-RO"/>
        </w:rPr>
        <w:t xml:space="preserve"> poate fi găsit întotdeauna prin împărţiri la 2, chiar dacă în realitate </w:t>
      </w:r>
      <w:r>
        <w:rPr>
          <w:i/>
          <w:lang w:val="ro-RO"/>
        </w:rPr>
        <w:sym w:font="Symbol" w:char="F06C"/>
      </w:r>
      <w:r>
        <w:rPr>
          <w:i/>
          <w:lang w:val="ro-RO"/>
        </w:rPr>
        <w:t xml:space="preserve"> nu are număr finit de zecimale, deoarece calculatorul realizează trunchierea.</w:t>
      </w:r>
    </w:p>
    <w:p w:rsidR="006358A1" w:rsidRDefault="006358A1" w:rsidP="00FC1188">
      <w:pPr>
        <w:spacing w:before="240"/>
        <w:ind w:firstLine="360"/>
        <w:jc w:val="both"/>
        <w:rPr>
          <w:i/>
          <w:lang w:val="ro-RO"/>
        </w:rPr>
      </w:pPr>
      <w:r>
        <w:rPr>
          <w:i/>
          <w:lang w:val="ro-RO"/>
        </w:rPr>
        <w:t>Pentru detectarea circuitelor de cost negativ în digraful D se utilizează algoritmul lui Floyd-Warshall.</w:t>
      </w:r>
    </w:p>
    <w:p w:rsidR="006358A1" w:rsidRDefault="006358A1" w:rsidP="00F61F5B">
      <w:pPr>
        <w:spacing w:before="240"/>
        <w:jc w:val="both"/>
        <w:rPr>
          <w:i/>
          <w:lang w:val="ro-RO"/>
        </w:rPr>
      </w:pPr>
      <w:r>
        <w:rPr>
          <w:b/>
          <w:i/>
          <w:lang w:val="ro-RO"/>
        </w:rPr>
        <w:t xml:space="preserve">procedure </w:t>
      </w:r>
      <w:r>
        <w:rPr>
          <w:i/>
          <w:lang w:val="ro-RO"/>
        </w:rPr>
        <w:t>CautăCircuitCostMinim(D)</w:t>
      </w:r>
    </w:p>
    <w:p w:rsidR="006358A1" w:rsidRDefault="006358A1" w:rsidP="00F61F5B">
      <w:pPr>
        <w:jc w:val="both"/>
        <w:rPr>
          <w:i/>
          <w:lang w:val="ro-RO"/>
        </w:rPr>
      </w:pPr>
      <w:r>
        <w:rPr>
          <w:b/>
          <w:i/>
          <w:lang w:val="ro-RO"/>
        </w:rPr>
        <w:t>begin</w:t>
      </w:r>
    </w:p>
    <w:p w:rsidR="006358A1" w:rsidRDefault="006358A1" w:rsidP="00F61F5B">
      <w:pPr>
        <w:jc w:val="both"/>
        <w:rPr>
          <w:b/>
          <w:i/>
          <w:lang w:val="ro-RO"/>
        </w:rPr>
      </w:pPr>
      <w:r>
        <w:rPr>
          <w:i/>
          <w:lang w:val="ro-RO"/>
        </w:rPr>
        <w:tab/>
        <w:t xml:space="preserve">m </w:t>
      </w:r>
      <w:r>
        <w:rPr>
          <w:rFonts w:hint="eastAsia"/>
          <w:i/>
          <w:lang w:val="ro-RO" w:eastAsia="ja-JP"/>
        </w:rPr>
        <w:t>←</w:t>
      </w:r>
      <w:r>
        <w:rPr>
          <w:i/>
          <w:lang w:val="ro-RO" w:eastAsia="ja-JP"/>
        </w:rPr>
        <w:t xml:space="preserve"> </w:t>
      </w:r>
      <w:r w:rsidRPr="00260F5F">
        <w:rPr>
          <w:b/>
          <w:i/>
          <w:lang w:val="ro-RO"/>
        </w:rPr>
        <w:t>min</w:t>
      </w:r>
      <w:r w:rsidRPr="00F61F5B">
        <w:rPr>
          <w:b/>
          <w:i/>
          <w:lang w:val="ro-RO"/>
        </w:rPr>
        <w:t>{</w:t>
      </w:r>
      <w:r w:rsidRPr="00260F5F">
        <w:rPr>
          <w:b/>
          <w:i/>
          <w:position w:val="-28"/>
          <w:lang w:val="ro-RO"/>
        </w:rPr>
        <w:object w:dxaOrig="520" w:dyaOrig="660">
          <v:shape id="_x0000_i1556" type="#_x0000_t75" style="width:25.8pt;height:33.3pt" o:ole="">
            <v:imagedata r:id="rId674" o:title=""/>
          </v:shape>
          <o:OLEObject Type="Embed" ProgID="Equation.3" ShapeID="_x0000_i1556" DrawAspect="Content" ObjectID="_1421273462" r:id="rId695"/>
        </w:object>
      </w:r>
      <w:r w:rsidRPr="00260F5F">
        <w:rPr>
          <w:b/>
          <w:i/>
          <w:lang w:val="ro-RO"/>
        </w:rPr>
        <w:t xml:space="preserve">,  e </w:t>
      </w:r>
      <w:r w:rsidRPr="00260F5F">
        <w:rPr>
          <w:b/>
          <w:i/>
          <w:lang w:val="ro-RO"/>
        </w:rPr>
        <w:sym w:font="Symbol" w:char="F0CE"/>
      </w:r>
      <w:r w:rsidRPr="00260F5F">
        <w:rPr>
          <w:b/>
          <w:i/>
          <w:lang w:val="ro-RO"/>
        </w:rPr>
        <w:t xml:space="preserve"> E(D)}</w:t>
      </w:r>
      <w:r>
        <w:rPr>
          <w:b/>
          <w:i/>
          <w:lang w:val="ro-RO"/>
        </w:rPr>
        <w:t xml:space="preserve"> </w:t>
      </w:r>
    </w:p>
    <w:p w:rsidR="006358A1" w:rsidRDefault="006358A1" w:rsidP="00D30962">
      <w:pPr>
        <w:ind w:firstLine="720"/>
        <w:jc w:val="both"/>
        <w:rPr>
          <w:i/>
          <w:lang w:val="ro-RO"/>
        </w:rPr>
      </w:pPr>
      <w:r>
        <w:rPr>
          <w:i/>
          <w:lang w:val="ro-RO"/>
        </w:rPr>
        <w:t xml:space="preserve">M </w:t>
      </w:r>
      <w:r>
        <w:rPr>
          <w:rFonts w:hint="eastAsia"/>
          <w:i/>
          <w:lang w:val="ro-RO" w:eastAsia="ja-JP"/>
        </w:rPr>
        <w:t xml:space="preserve">← </w:t>
      </w:r>
      <w:r w:rsidRPr="00260F5F">
        <w:rPr>
          <w:b/>
          <w:i/>
          <w:lang w:val="ro-RO"/>
        </w:rPr>
        <w:t>max</w:t>
      </w:r>
      <w:r w:rsidRPr="00F61F5B">
        <w:rPr>
          <w:b/>
          <w:i/>
          <w:lang w:val="ro-RO"/>
        </w:rPr>
        <w:t>{</w:t>
      </w:r>
      <w:r w:rsidRPr="00260F5F">
        <w:rPr>
          <w:b/>
          <w:i/>
          <w:position w:val="-28"/>
          <w:lang w:val="ro-RO"/>
        </w:rPr>
        <w:object w:dxaOrig="520" w:dyaOrig="660">
          <v:shape id="_x0000_i1557" type="#_x0000_t75" style="width:25.8pt;height:33.3pt" o:ole="">
            <v:imagedata r:id="rId674" o:title=""/>
          </v:shape>
          <o:OLEObject Type="Embed" ProgID="Equation.3" ShapeID="_x0000_i1557" DrawAspect="Content" ObjectID="_1421273463" r:id="rId696"/>
        </w:object>
      </w:r>
      <w:r w:rsidRPr="00260F5F">
        <w:rPr>
          <w:b/>
          <w:i/>
          <w:lang w:val="ro-RO"/>
        </w:rPr>
        <w:t xml:space="preserve">,  e </w:t>
      </w:r>
      <w:r w:rsidRPr="00260F5F">
        <w:rPr>
          <w:b/>
          <w:i/>
          <w:lang w:val="ro-RO"/>
        </w:rPr>
        <w:sym w:font="Symbol" w:char="F0CE"/>
      </w:r>
      <w:r w:rsidRPr="00260F5F">
        <w:rPr>
          <w:b/>
          <w:i/>
          <w:lang w:val="ro-RO"/>
        </w:rPr>
        <w:t xml:space="preserve"> E(D)}</w:t>
      </w:r>
      <w:r>
        <w:rPr>
          <w:i/>
          <w:lang w:val="ro-RO"/>
        </w:rPr>
        <w:t>.</w:t>
      </w:r>
    </w:p>
    <w:p w:rsidR="006358A1" w:rsidRDefault="006358A1" w:rsidP="00962452">
      <w:pPr>
        <w:ind w:firstLine="720"/>
        <w:jc w:val="both"/>
        <w:rPr>
          <w:b/>
          <w:i/>
          <w:lang w:val="ro-RO"/>
        </w:rPr>
      </w:pPr>
      <w:r>
        <w:rPr>
          <w:i/>
          <w:lang w:val="ro-RO" w:eastAsia="ja-JP"/>
        </w:rPr>
        <w:sym w:font="Symbol" w:char="F06C"/>
      </w:r>
      <w:r>
        <w:rPr>
          <w:i/>
          <w:lang w:val="ro-RO" w:eastAsia="ja-JP"/>
        </w:rPr>
        <w:t xml:space="preserve"> </w:t>
      </w:r>
      <w:r>
        <w:rPr>
          <w:rFonts w:hint="eastAsia"/>
          <w:i/>
          <w:lang w:val="ro-RO" w:eastAsia="ja-JP"/>
        </w:rPr>
        <w:t>←</w:t>
      </w:r>
      <w:r w:rsidRPr="004C3462">
        <w:rPr>
          <w:b/>
          <w:i/>
          <w:position w:val="-24"/>
          <w:lang w:val="ro-RO"/>
        </w:rPr>
        <w:object w:dxaOrig="760" w:dyaOrig="620">
          <v:shape id="_x0000_i1558" type="#_x0000_t75" style="width:38.05pt;height:31.25pt" o:ole="">
            <v:imagedata r:id="rId682" o:title=""/>
          </v:shape>
          <o:OLEObject Type="Embed" ProgID="Equation.3" ShapeID="_x0000_i1558" DrawAspect="Content" ObjectID="_1421273464" r:id="rId697"/>
        </w:object>
      </w:r>
    </w:p>
    <w:p w:rsidR="006358A1" w:rsidRDefault="006358A1" w:rsidP="00D30962">
      <w:pPr>
        <w:ind w:firstLine="720"/>
        <w:jc w:val="both"/>
        <w:rPr>
          <w:i/>
          <w:lang w:val="ro-RO"/>
        </w:rPr>
      </w:pPr>
    </w:p>
    <w:p w:rsidR="006358A1" w:rsidRDefault="006358A1" w:rsidP="00D30962">
      <w:pPr>
        <w:ind w:firstLine="720"/>
        <w:jc w:val="both"/>
        <w:rPr>
          <w:i/>
          <w:lang w:val="ro-RO"/>
        </w:rPr>
      </w:pPr>
      <w:r>
        <w:rPr>
          <w:i/>
          <w:lang w:val="ro-RO"/>
        </w:rPr>
        <w:t xml:space="preserve">/*găsire minimului şi a maximului se realizează printr-o parcurgere a vectorilor în care reţinem valorile funcţiilor a şi b pentru fiecare muchie; lungimea acestor vectori este exact </w:t>
      </w:r>
      <w:r>
        <w:rPr>
          <w:i/>
        </w:rPr>
        <w:t>|E(D)|</w:t>
      </w:r>
      <w:r>
        <w:rPr>
          <w:i/>
          <w:lang w:val="ro-RO"/>
        </w:rPr>
        <w:t>*/</w:t>
      </w:r>
    </w:p>
    <w:p w:rsidR="006358A1" w:rsidRDefault="006358A1" w:rsidP="00D30962">
      <w:pPr>
        <w:ind w:firstLine="720"/>
        <w:jc w:val="both"/>
        <w:rPr>
          <w:rFonts w:hint="eastAsia"/>
          <w:i/>
          <w:lang w:val="ro-RO" w:eastAsia="ja-JP"/>
        </w:rPr>
      </w:pPr>
      <w:r>
        <w:rPr>
          <w:i/>
          <w:lang w:val="ro-RO"/>
        </w:rPr>
        <w:t xml:space="preserve">găsit </w:t>
      </w:r>
      <w:r>
        <w:rPr>
          <w:rFonts w:hint="eastAsia"/>
          <w:i/>
          <w:lang w:val="ro-RO" w:eastAsia="ja-JP"/>
        </w:rPr>
        <w:t xml:space="preserve">← </w:t>
      </w:r>
      <w:r>
        <w:rPr>
          <w:i/>
          <w:lang w:val="ro-RO" w:eastAsia="ja-JP"/>
        </w:rPr>
        <w:t>false</w:t>
      </w:r>
      <w:r>
        <w:rPr>
          <w:rFonts w:hint="eastAsia"/>
          <w:i/>
          <w:lang w:val="ro-RO" w:eastAsia="ja-JP"/>
        </w:rPr>
        <w:t xml:space="preserve"> </w:t>
      </w:r>
    </w:p>
    <w:p w:rsidR="006358A1" w:rsidRDefault="006358A1" w:rsidP="00D30962">
      <w:pPr>
        <w:ind w:firstLine="720"/>
        <w:jc w:val="both"/>
        <w:rPr>
          <w:i/>
          <w:lang w:val="ro-RO" w:eastAsia="ja-JP"/>
        </w:rPr>
      </w:pPr>
      <w:r w:rsidRPr="00962452">
        <w:rPr>
          <w:b/>
          <w:i/>
          <w:lang w:val="ro-RO" w:eastAsia="ja-JP"/>
        </w:rPr>
        <w:t xml:space="preserve">while </w:t>
      </w:r>
      <w:r w:rsidRPr="00962452">
        <w:rPr>
          <w:i/>
          <w:lang w:val="ro-RO" w:eastAsia="ja-JP"/>
        </w:rPr>
        <w:t xml:space="preserve">( not </w:t>
      </w:r>
      <w:r>
        <w:rPr>
          <w:i/>
          <w:lang w:val="ro-RO" w:eastAsia="ja-JP"/>
        </w:rPr>
        <w:t xml:space="preserve">găsit ) </w:t>
      </w:r>
      <w:r>
        <w:rPr>
          <w:b/>
          <w:i/>
          <w:lang w:val="ro-RO" w:eastAsia="ja-JP"/>
        </w:rPr>
        <w:t>do</w:t>
      </w:r>
    </w:p>
    <w:p w:rsidR="006358A1" w:rsidRDefault="006358A1" w:rsidP="00D30962">
      <w:pPr>
        <w:ind w:firstLine="720"/>
        <w:jc w:val="both"/>
        <w:rPr>
          <w:i/>
          <w:lang w:val="ro-RO" w:eastAsia="ja-JP"/>
        </w:rPr>
      </w:pPr>
      <w:r>
        <w:rPr>
          <w:i/>
          <w:lang w:val="ro-RO" w:eastAsia="ja-JP"/>
        </w:rPr>
        <w:tab/>
        <w:t xml:space="preserve">rez </w:t>
      </w:r>
      <w:r>
        <w:rPr>
          <w:rFonts w:hint="eastAsia"/>
          <w:i/>
          <w:lang w:val="ro-RO" w:eastAsia="ja-JP"/>
        </w:rPr>
        <w:t xml:space="preserve">← </w:t>
      </w:r>
      <w:r>
        <w:rPr>
          <w:i/>
          <w:lang w:val="ro-RO" w:eastAsia="ja-JP"/>
        </w:rPr>
        <w:t>CautăCircuitNegativ(D)</w:t>
      </w:r>
    </w:p>
    <w:p w:rsidR="006358A1" w:rsidRDefault="006358A1" w:rsidP="00962452">
      <w:pPr>
        <w:ind w:firstLine="720"/>
        <w:jc w:val="both"/>
        <w:rPr>
          <w:i/>
          <w:lang w:val="ro-RO" w:eastAsia="ja-JP"/>
        </w:rPr>
      </w:pPr>
      <w:r>
        <w:rPr>
          <w:i/>
          <w:lang w:val="ro-RO" w:eastAsia="ja-JP"/>
        </w:rPr>
        <w:tab/>
      </w:r>
      <w:r w:rsidRPr="00FF152C">
        <w:rPr>
          <w:b/>
          <w:i/>
          <w:lang w:val="ro-RO" w:eastAsia="ja-JP"/>
        </w:rPr>
        <w:t>switch</w:t>
      </w:r>
      <w:r>
        <w:rPr>
          <w:i/>
          <w:lang w:val="ro-RO" w:eastAsia="ja-JP"/>
        </w:rPr>
        <w:t xml:space="preserve"> (rez)</w:t>
      </w:r>
    </w:p>
    <w:p w:rsidR="006358A1" w:rsidRPr="00754229" w:rsidRDefault="006358A1" w:rsidP="00962452">
      <w:pPr>
        <w:ind w:firstLine="720"/>
        <w:jc w:val="both"/>
        <w:rPr>
          <w:b/>
          <w:i/>
          <w:lang w:val="ro-RO" w:eastAsia="ja-JP"/>
        </w:rPr>
      </w:pPr>
      <w:r>
        <w:rPr>
          <w:i/>
          <w:lang w:val="ro-RO" w:eastAsia="ja-JP"/>
        </w:rPr>
        <w:tab/>
      </w:r>
      <w:r>
        <w:rPr>
          <w:i/>
          <w:lang w:val="ro-RO" w:eastAsia="ja-JP"/>
        </w:rPr>
        <w:tab/>
      </w:r>
      <w:r w:rsidRPr="00754229">
        <w:rPr>
          <w:b/>
          <w:i/>
          <w:lang w:val="ro-RO" w:eastAsia="ja-JP"/>
        </w:rPr>
        <w:t>case -1:</w:t>
      </w:r>
    </w:p>
    <w:p w:rsidR="006358A1" w:rsidRDefault="006358A1" w:rsidP="00962452">
      <w:pPr>
        <w:ind w:firstLine="360"/>
        <w:jc w:val="both"/>
        <w:rPr>
          <w:rFonts w:hint="eastAsia"/>
          <w:i/>
          <w:lang w:val="ro-RO" w:eastAsia="ja-JP"/>
        </w:rPr>
      </w:pPr>
      <w:r>
        <w:rPr>
          <w:i/>
          <w:lang w:val="ro-RO" w:eastAsia="ja-JP"/>
        </w:rPr>
        <w:tab/>
      </w:r>
      <w:r>
        <w:rPr>
          <w:i/>
          <w:lang w:val="ro-RO" w:eastAsia="ja-JP"/>
        </w:rPr>
        <w:tab/>
      </w:r>
      <w:r>
        <w:rPr>
          <w:i/>
          <w:lang w:val="ro-RO" w:eastAsia="ja-JP"/>
        </w:rPr>
        <w:tab/>
      </w:r>
      <w:r>
        <w:rPr>
          <w:i/>
          <w:lang w:val="ro-RO" w:eastAsia="ja-JP"/>
        </w:rPr>
        <w:tab/>
      </w:r>
      <w:r>
        <w:rPr>
          <w:i/>
          <w:lang w:val="ro-RO"/>
        </w:rPr>
        <w:t xml:space="preserve">m </w:t>
      </w:r>
      <w:r>
        <w:rPr>
          <w:rFonts w:hint="eastAsia"/>
          <w:i/>
          <w:lang w:val="ro-RO" w:eastAsia="ja-JP"/>
        </w:rPr>
        <w:t xml:space="preserve">← </w:t>
      </w:r>
      <w:r>
        <w:rPr>
          <w:rFonts w:hint="eastAsia"/>
          <w:i/>
          <w:lang w:val="ro-RO" w:eastAsia="ja-JP"/>
        </w:rPr>
        <w:sym w:font="Symbol" w:char="F06C"/>
      </w:r>
    </w:p>
    <w:p w:rsidR="006358A1" w:rsidRDefault="006358A1" w:rsidP="00962452">
      <w:pPr>
        <w:ind w:left="2160" w:firstLine="720"/>
        <w:jc w:val="both"/>
        <w:rPr>
          <w:b/>
          <w:i/>
          <w:lang w:val="ro-RO"/>
        </w:rPr>
      </w:pPr>
      <w:r>
        <w:rPr>
          <w:i/>
          <w:lang w:val="ro-RO" w:eastAsia="ja-JP"/>
        </w:rPr>
        <w:sym w:font="Symbol" w:char="F06C"/>
      </w:r>
      <w:r>
        <w:rPr>
          <w:i/>
          <w:lang w:val="ro-RO" w:eastAsia="ja-JP"/>
        </w:rPr>
        <w:t xml:space="preserve"> </w:t>
      </w:r>
      <w:r>
        <w:rPr>
          <w:rFonts w:hint="eastAsia"/>
          <w:i/>
          <w:lang w:val="ro-RO" w:eastAsia="ja-JP"/>
        </w:rPr>
        <w:t>←</w:t>
      </w:r>
      <w:r w:rsidRPr="004C3462">
        <w:rPr>
          <w:b/>
          <w:i/>
          <w:position w:val="-24"/>
          <w:lang w:val="ro-RO"/>
        </w:rPr>
        <w:object w:dxaOrig="760" w:dyaOrig="620">
          <v:shape id="_x0000_i1559" type="#_x0000_t75" style="width:38.05pt;height:31.25pt" o:ole="">
            <v:imagedata r:id="rId682" o:title=""/>
          </v:shape>
          <o:OLEObject Type="Embed" ProgID="Equation.3" ShapeID="_x0000_i1559" DrawAspect="Content" ObjectID="_1421273465" r:id="rId698"/>
        </w:object>
      </w:r>
    </w:p>
    <w:p w:rsidR="006358A1" w:rsidRPr="00FF152C" w:rsidRDefault="006358A1" w:rsidP="00962452">
      <w:pPr>
        <w:ind w:left="2160" w:firstLine="720"/>
        <w:jc w:val="both"/>
        <w:rPr>
          <w:b/>
          <w:i/>
          <w:lang w:val="ro-RO"/>
        </w:rPr>
      </w:pPr>
      <w:r w:rsidRPr="00FF152C">
        <w:rPr>
          <w:b/>
          <w:i/>
          <w:lang w:val="ro-RO" w:eastAsia="ja-JP"/>
        </w:rPr>
        <w:t>break</w:t>
      </w:r>
    </w:p>
    <w:p w:rsidR="006358A1" w:rsidRDefault="006358A1" w:rsidP="00962452">
      <w:pPr>
        <w:jc w:val="both"/>
        <w:rPr>
          <w:b/>
          <w:i/>
          <w:lang w:val="ro-RO"/>
        </w:rPr>
      </w:pPr>
      <w:r>
        <w:rPr>
          <w:b/>
          <w:i/>
          <w:lang w:val="ro-RO"/>
        </w:rPr>
        <w:tab/>
      </w:r>
      <w:r>
        <w:rPr>
          <w:b/>
          <w:i/>
          <w:lang w:val="ro-RO"/>
        </w:rPr>
        <w:tab/>
      </w:r>
      <w:r>
        <w:rPr>
          <w:b/>
          <w:i/>
          <w:lang w:val="ro-RO"/>
        </w:rPr>
        <w:tab/>
        <w:t>case 1:</w:t>
      </w:r>
    </w:p>
    <w:p w:rsidR="006358A1" w:rsidRDefault="006358A1" w:rsidP="00962452">
      <w:pPr>
        <w:ind w:firstLine="360"/>
        <w:jc w:val="both"/>
        <w:rPr>
          <w:rFonts w:hint="eastAsia"/>
          <w:i/>
          <w:lang w:val="ro-RO" w:eastAsia="ja-JP"/>
        </w:rPr>
      </w:pPr>
      <w:r>
        <w:rPr>
          <w:b/>
          <w:i/>
          <w:lang w:val="ro-RO"/>
        </w:rPr>
        <w:lastRenderedPageBreak/>
        <w:tab/>
      </w:r>
      <w:r>
        <w:rPr>
          <w:b/>
          <w:i/>
          <w:lang w:val="ro-RO"/>
        </w:rPr>
        <w:tab/>
      </w:r>
      <w:r>
        <w:rPr>
          <w:b/>
          <w:i/>
          <w:lang w:val="ro-RO"/>
        </w:rPr>
        <w:tab/>
      </w:r>
      <w:r>
        <w:rPr>
          <w:b/>
          <w:i/>
          <w:lang w:val="ro-RO"/>
        </w:rPr>
        <w:tab/>
      </w:r>
      <w:r>
        <w:rPr>
          <w:i/>
          <w:lang w:val="ro-RO"/>
        </w:rPr>
        <w:t xml:space="preserve">M </w:t>
      </w:r>
      <w:r>
        <w:rPr>
          <w:rFonts w:hint="eastAsia"/>
          <w:i/>
          <w:lang w:val="ro-RO" w:eastAsia="ja-JP"/>
        </w:rPr>
        <w:t xml:space="preserve">← </w:t>
      </w:r>
      <w:r>
        <w:rPr>
          <w:rFonts w:hint="eastAsia"/>
          <w:i/>
          <w:lang w:val="ro-RO" w:eastAsia="ja-JP"/>
        </w:rPr>
        <w:sym w:font="Symbol" w:char="F06C"/>
      </w:r>
    </w:p>
    <w:p w:rsidR="006358A1" w:rsidRDefault="006358A1" w:rsidP="00962452">
      <w:pPr>
        <w:ind w:left="2160" w:firstLine="720"/>
        <w:jc w:val="both"/>
        <w:rPr>
          <w:b/>
          <w:i/>
          <w:lang w:val="ro-RO"/>
        </w:rPr>
      </w:pPr>
      <w:r>
        <w:rPr>
          <w:i/>
          <w:lang w:val="ro-RO" w:eastAsia="ja-JP"/>
        </w:rPr>
        <w:sym w:font="Symbol" w:char="F06C"/>
      </w:r>
      <w:r>
        <w:rPr>
          <w:i/>
          <w:lang w:val="ro-RO" w:eastAsia="ja-JP"/>
        </w:rPr>
        <w:t xml:space="preserve"> </w:t>
      </w:r>
      <w:r>
        <w:rPr>
          <w:rFonts w:hint="eastAsia"/>
          <w:i/>
          <w:lang w:val="ro-RO" w:eastAsia="ja-JP"/>
        </w:rPr>
        <w:t>←</w:t>
      </w:r>
      <w:r w:rsidRPr="004C3462">
        <w:rPr>
          <w:b/>
          <w:i/>
          <w:position w:val="-24"/>
          <w:lang w:val="ro-RO"/>
        </w:rPr>
        <w:object w:dxaOrig="760" w:dyaOrig="620">
          <v:shape id="_x0000_i1560" type="#_x0000_t75" style="width:38.05pt;height:31.25pt" o:ole="">
            <v:imagedata r:id="rId682" o:title=""/>
          </v:shape>
          <o:OLEObject Type="Embed" ProgID="Equation.3" ShapeID="_x0000_i1560" DrawAspect="Content" ObjectID="_1421273466" r:id="rId699"/>
        </w:object>
      </w:r>
    </w:p>
    <w:p w:rsidR="006358A1" w:rsidRPr="00FF152C" w:rsidRDefault="006358A1" w:rsidP="00962452">
      <w:pPr>
        <w:ind w:left="2160" w:firstLine="720"/>
        <w:jc w:val="both"/>
        <w:rPr>
          <w:b/>
          <w:i/>
          <w:lang w:val="ro-RO"/>
        </w:rPr>
      </w:pPr>
      <w:r w:rsidRPr="00FF152C">
        <w:rPr>
          <w:b/>
          <w:i/>
          <w:lang w:val="ro-RO" w:eastAsia="ja-JP"/>
        </w:rPr>
        <w:t>break</w:t>
      </w:r>
    </w:p>
    <w:p w:rsidR="006358A1" w:rsidRDefault="006358A1" w:rsidP="00962452">
      <w:pPr>
        <w:jc w:val="both"/>
        <w:rPr>
          <w:b/>
          <w:i/>
          <w:lang w:val="ro-RO"/>
        </w:rPr>
      </w:pPr>
      <w:r>
        <w:rPr>
          <w:b/>
          <w:i/>
          <w:lang w:val="ro-RO"/>
        </w:rPr>
        <w:tab/>
      </w:r>
      <w:r>
        <w:rPr>
          <w:b/>
          <w:i/>
          <w:lang w:val="ro-RO"/>
        </w:rPr>
        <w:tab/>
      </w:r>
      <w:r>
        <w:rPr>
          <w:b/>
          <w:i/>
          <w:lang w:val="ro-RO"/>
        </w:rPr>
        <w:tab/>
        <w:t>case 0:</w:t>
      </w:r>
    </w:p>
    <w:p w:rsidR="006358A1" w:rsidRDefault="006358A1" w:rsidP="00962452">
      <w:pPr>
        <w:jc w:val="both"/>
        <w:rPr>
          <w:i/>
          <w:lang w:val="ro-RO"/>
        </w:rPr>
      </w:pPr>
      <w:r>
        <w:rPr>
          <w:b/>
          <w:i/>
          <w:lang w:val="ro-RO"/>
        </w:rPr>
        <w:tab/>
      </w:r>
      <w:r>
        <w:rPr>
          <w:b/>
          <w:i/>
          <w:lang w:val="ro-RO"/>
        </w:rPr>
        <w:tab/>
      </w:r>
      <w:r>
        <w:rPr>
          <w:b/>
          <w:i/>
          <w:lang w:val="ro-RO"/>
        </w:rPr>
        <w:tab/>
      </w:r>
      <w:r>
        <w:rPr>
          <w:b/>
          <w:i/>
          <w:lang w:val="ro-RO"/>
        </w:rPr>
        <w:tab/>
      </w:r>
      <w:r w:rsidRPr="00754229">
        <w:rPr>
          <w:i/>
          <w:lang w:val="ro-RO"/>
        </w:rPr>
        <w:t>Caut</w:t>
      </w:r>
      <w:r>
        <w:rPr>
          <w:i/>
          <w:lang w:val="ro-RO"/>
        </w:rPr>
        <w:t>ă</w:t>
      </w:r>
      <w:r w:rsidRPr="00754229">
        <w:rPr>
          <w:i/>
          <w:lang w:val="ro-RO"/>
        </w:rPr>
        <w:t xml:space="preserve">Circuit(D, </w:t>
      </w:r>
      <w:r>
        <w:rPr>
          <w:i/>
          <w:lang w:val="ro-RO"/>
        </w:rPr>
        <w:t xml:space="preserve">s, </w:t>
      </w:r>
      <w:r>
        <w:rPr>
          <w:i/>
          <w:lang w:val="ro-RO"/>
        </w:rPr>
        <w:sym w:font="Symbol" w:char="F06C"/>
      </w:r>
      <w:r>
        <w:rPr>
          <w:i/>
          <w:lang w:val="ro-RO"/>
        </w:rPr>
        <w:t>)</w:t>
      </w:r>
    </w:p>
    <w:p w:rsidR="006358A1" w:rsidRDefault="006358A1" w:rsidP="00962452">
      <w:pPr>
        <w:jc w:val="both"/>
        <w:rPr>
          <w:rFonts w:hint="eastAsia"/>
          <w:i/>
          <w:lang w:val="ro-RO" w:eastAsia="ja-JP"/>
        </w:rPr>
      </w:pPr>
      <w:r>
        <w:rPr>
          <w:i/>
          <w:lang w:val="ro-RO"/>
        </w:rPr>
        <w:tab/>
      </w:r>
      <w:r>
        <w:rPr>
          <w:i/>
          <w:lang w:val="ro-RO"/>
        </w:rPr>
        <w:tab/>
      </w:r>
      <w:r>
        <w:rPr>
          <w:i/>
          <w:lang w:val="ro-RO"/>
        </w:rPr>
        <w:tab/>
      </w:r>
      <w:r>
        <w:rPr>
          <w:i/>
          <w:lang w:val="ro-RO"/>
        </w:rPr>
        <w:tab/>
        <w:t xml:space="preserve">găsit </w:t>
      </w:r>
      <w:r>
        <w:rPr>
          <w:rFonts w:hint="eastAsia"/>
          <w:i/>
          <w:lang w:val="ro-RO" w:eastAsia="ja-JP"/>
        </w:rPr>
        <w:t>← true</w:t>
      </w:r>
    </w:p>
    <w:p w:rsidR="006358A1" w:rsidRPr="00FF152C" w:rsidRDefault="006358A1" w:rsidP="00962452">
      <w:pPr>
        <w:jc w:val="both"/>
        <w:rPr>
          <w:b/>
          <w:i/>
          <w:lang w:val="ro-RO" w:eastAsia="ja-JP"/>
        </w:rPr>
      </w:pPr>
      <w:r>
        <w:rPr>
          <w:i/>
          <w:lang w:val="ro-RO" w:eastAsia="ja-JP"/>
        </w:rPr>
        <w:tab/>
      </w:r>
      <w:r>
        <w:rPr>
          <w:i/>
          <w:lang w:val="ro-RO" w:eastAsia="ja-JP"/>
        </w:rPr>
        <w:tab/>
      </w:r>
      <w:r>
        <w:rPr>
          <w:i/>
          <w:lang w:val="ro-RO" w:eastAsia="ja-JP"/>
        </w:rPr>
        <w:tab/>
      </w:r>
      <w:r>
        <w:rPr>
          <w:i/>
          <w:lang w:val="ro-RO" w:eastAsia="ja-JP"/>
        </w:rPr>
        <w:tab/>
      </w:r>
      <w:r w:rsidRPr="00FF152C">
        <w:rPr>
          <w:b/>
          <w:i/>
          <w:lang w:val="ro-RO" w:eastAsia="ja-JP"/>
        </w:rPr>
        <w:t>break</w:t>
      </w:r>
    </w:p>
    <w:p w:rsidR="006358A1" w:rsidRDefault="006358A1" w:rsidP="00962452">
      <w:pPr>
        <w:jc w:val="both"/>
        <w:rPr>
          <w:b/>
          <w:i/>
          <w:lang w:val="ro-RO" w:eastAsia="ja-JP"/>
        </w:rPr>
      </w:pPr>
      <w:r w:rsidRPr="00754229">
        <w:rPr>
          <w:b/>
          <w:i/>
          <w:lang w:val="ro-RO" w:eastAsia="ja-JP"/>
        </w:rPr>
        <w:t>end</w:t>
      </w:r>
    </w:p>
    <w:p w:rsidR="006358A1" w:rsidRDefault="006358A1" w:rsidP="001C4139">
      <w:pPr>
        <w:ind w:firstLine="600"/>
        <w:jc w:val="both"/>
        <w:rPr>
          <w:b/>
          <w:i/>
          <w:lang w:val="ro-RO" w:eastAsia="ja-JP"/>
        </w:rPr>
      </w:pPr>
    </w:p>
    <w:p w:rsidR="006358A1" w:rsidRPr="009F5129" w:rsidRDefault="006358A1" w:rsidP="001C4139">
      <w:pPr>
        <w:ind w:firstLine="600"/>
        <w:jc w:val="both"/>
        <w:rPr>
          <w:i/>
          <w:lang w:val="ro-RO"/>
        </w:rPr>
      </w:pPr>
      <w:r w:rsidRPr="001C4139">
        <w:rPr>
          <w:i/>
          <w:lang w:val="ro-RO" w:eastAsia="ja-JP"/>
        </w:rPr>
        <w:t>Se apelează</w:t>
      </w:r>
      <w:r>
        <w:rPr>
          <w:i/>
          <w:lang w:val="ro-RO" w:eastAsia="ja-JP"/>
        </w:rPr>
        <w:t xml:space="preserve"> funcţia </w:t>
      </w:r>
      <w:r w:rsidRPr="001C4139">
        <w:rPr>
          <w:b/>
          <w:i/>
          <w:lang w:val="ro-RO" w:eastAsia="ja-JP"/>
        </w:rPr>
        <w:t>CautăCircuit</w:t>
      </w:r>
      <w:r>
        <w:rPr>
          <w:b/>
          <w:i/>
          <w:lang w:val="ro-RO" w:eastAsia="ja-JP"/>
        </w:rPr>
        <w:t xml:space="preserve"> </w:t>
      </w:r>
      <w:r>
        <w:rPr>
          <w:i/>
          <w:lang w:val="ro-RO" w:eastAsia="ja-JP"/>
        </w:rPr>
        <w:t xml:space="preserve">de log </w:t>
      </w:r>
      <w:r>
        <w:rPr>
          <w:i/>
          <w:lang w:eastAsia="ja-JP"/>
        </w:rPr>
        <w:t>|</w:t>
      </w:r>
      <w:r w:rsidRPr="00260F5F">
        <w:rPr>
          <w:b/>
          <w:i/>
          <w:lang w:val="ro-RO"/>
        </w:rPr>
        <w:t>E(D)</w:t>
      </w:r>
      <w:r>
        <w:rPr>
          <w:b/>
          <w:i/>
          <w:lang w:val="ro-RO"/>
        </w:rPr>
        <w:t>|</w:t>
      </w:r>
      <w:r>
        <w:rPr>
          <w:i/>
          <w:lang w:val="ro-RO" w:eastAsia="ja-JP"/>
        </w:rPr>
        <w:t xml:space="preserve"> ori (deoarece avem căutare binară), unde </w:t>
      </w:r>
      <w:r w:rsidRPr="00260F5F">
        <w:rPr>
          <w:b/>
          <w:i/>
          <w:lang w:val="ro-RO"/>
        </w:rPr>
        <w:t>E(D)</w:t>
      </w:r>
      <w:r>
        <w:rPr>
          <w:b/>
          <w:i/>
          <w:lang w:val="ro-RO"/>
        </w:rPr>
        <w:t xml:space="preserve"> </w:t>
      </w:r>
      <w:r>
        <w:rPr>
          <w:i/>
          <w:lang w:val="ro-RO"/>
        </w:rPr>
        <w:t xml:space="preserve"> este de ordinul lui n</w:t>
      </w:r>
      <w:r>
        <w:rPr>
          <w:i/>
          <w:vertAlign w:val="superscript"/>
          <w:lang w:val="ro-RO"/>
        </w:rPr>
        <w:t>2</w:t>
      </w:r>
      <w:r>
        <w:rPr>
          <w:i/>
          <w:lang w:val="ro-RO"/>
        </w:rPr>
        <w:t xml:space="preserve">. Deci se face un număr de apelări ale funcţiei </w:t>
      </w:r>
      <w:r>
        <w:rPr>
          <w:b/>
          <w:i/>
          <w:lang w:val="ro-RO"/>
        </w:rPr>
        <w:t xml:space="preserve">CautăCircuit </w:t>
      </w:r>
      <w:r>
        <w:rPr>
          <w:i/>
          <w:lang w:val="ro-RO"/>
        </w:rPr>
        <w:t xml:space="preserve">de ordin </w:t>
      </w:r>
      <w:r>
        <w:rPr>
          <w:i/>
          <w:lang w:val="ro-RO"/>
        </w:rPr>
        <w:br/>
      </w:r>
      <w:r w:rsidRPr="001C4139">
        <w:rPr>
          <w:b/>
          <w:i/>
          <w:lang w:val="ro-RO"/>
        </w:rPr>
        <w:t>log n</w:t>
      </w:r>
      <w:r w:rsidRPr="001C4139">
        <w:rPr>
          <w:b/>
          <w:i/>
          <w:vertAlign w:val="superscript"/>
          <w:lang w:val="ro-RO"/>
        </w:rPr>
        <w:t>2</w:t>
      </w:r>
      <w:r>
        <w:rPr>
          <w:b/>
          <w:i/>
          <w:vertAlign w:val="superscript"/>
          <w:lang w:val="ro-RO"/>
        </w:rPr>
        <w:t xml:space="preserve"> </w:t>
      </w:r>
      <w:r>
        <w:rPr>
          <w:b/>
          <w:i/>
        </w:rPr>
        <w:t xml:space="preserve">= </w:t>
      </w:r>
      <w:r>
        <w:rPr>
          <w:b/>
          <w:i/>
          <w:lang w:val="ro-RO"/>
        </w:rPr>
        <w:t>2logn</w:t>
      </w:r>
      <w:r>
        <w:rPr>
          <w:i/>
          <w:lang w:val="ro-RO"/>
        </w:rPr>
        <w:t>.</w:t>
      </w:r>
    </w:p>
    <w:p w:rsidR="006358A1" w:rsidRPr="00754229" w:rsidRDefault="006358A1" w:rsidP="00962452">
      <w:pPr>
        <w:jc w:val="both"/>
        <w:rPr>
          <w:i/>
          <w:lang w:val="ro-RO"/>
        </w:rPr>
      </w:pPr>
      <w:r>
        <w:rPr>
          <w:i/>
          <w:lang w:val="ro-RO"/>
        </w:rPr>
        <w:tab/>
      </w:r>
      <w:r>
        <w:rPr>
          <w:i/>
          <w:lang w:val="ro-RO"/>
        </w:rPr>
        <w:tab/>
      </w:r>
    </w:p>
    <w:p w:rsidR="006358A1" w:rsidRDefault="006358A1" w:rsidP="00754229">
      <w:pPr>
        <w:jc w:val="both"/>
        <w:rPr>
          <w:i/>
          <w:lang w:val="ro-RO" w:eastAsia="ja-JP"/>
        </w:rPr>
      </w:pPr>
      <w:r>
        <w:rPr>
          <w:b/>
          <w:i/>
          <w:lang w:val="ro-RO" w:eastAsia="ja-JP"/>
        </w:rPr>
        <w:t xml:space="preserve">function </w:t>
      </w:r>
      <w:r>
        <w:rPr>
          <w:i/>
          <w:lang w:val="ro-RO" w:eastAsia="ja-JP"/>
        </w:rPr>
        <w:t>CautăCircuitNegativ(D)</w:t>
      </w:r>
    </w:p>
    <w:p w:rsidR="006358A1" w:rsidRDefault="006358A1" w:rsidP="00754229">
      <w:pPr>
        <w:jc w:val="both"/>
        <w:rPr>
          <w:b/>
          <w:i/>
          <w:lang w:val="ro-RO" w:eastAsia="ja-JP"/>
        </w:rPr>
      </w:pPr>
      <w:r>
        <w:rPr>
          <w:b/>
          <w:i/>
          <w:lang w:val="ro-RO" w:eastAsia="ja-JP"/>
        </w:rPr>
        <w:t>begin</w:t>
      </w:r>
    </w:p>
    <w:p w:rsidR="006358A1" w:rsidRPr="0088615A" w:rsidRDefault="006358A1" w:rsidP="00754229">
      <w:pPr>
        <w:jc w:val="both"/>
        <w:rPr>
          <w:b/>
          <w:i/>
          <w:color w:val="808080"/>
          <w:lang w:val="ro-RO" w:eastAsia="ja-JP"/>
        </w:rPr>
      </w:pPr>
      <w:r>
        <w:rPr>
          <w:b/>
          <w:i/>
          <w:lang w:val="ro-RO" w:eastAsia="ja-JP"/>
        </w:rPr>
        <w:tab/>
      </w:r>
      <w:r w:rsidRPr="0088615A">
        <w:rPr>
          <w:b/>
          <w:i/>
          <w:color w:val="808080"/>
          <w:lang w:val="ro-RO" w:eastAsia="ja-JP"/>
        </w:rPr>
        <w:t>/*algoritmul utilizat este algoritmul Floyd – Warshall; acest algoritm lungimea drumului minim dintre oricare 2 noduri*/</w:t>
      </w:r>
    </w:p>
    <w:p w:rsidR="006358A1" w:rsidRPr="0088615A" w:rsidRDefault="006358A1" w:rsidP="00754229">
      <w:pPr>
        <w:jc w:val="both"/>
        <w:rPr>
          <w:b/>
          <w:i/>
          <w:color w:val="808080"/>
          <w:lang w:val="ro-RO" w:eastAsia="ja-JP"/>
        </w:rPr>
      </w:pPr>
      <w:r w:rsidRPr="0088615A">
        <w:rPr>
          <w:b/>
          <w:i/>
          <w:color w:val="808080"/>
          <w:lang w:val="ro-RO" w:eastAsia="ja-JP"/>
        </w:rPr>
        <w:tab/>
        <w:t>/*W este matricea in care iniţial sunt costurile c ale muchiilor;</w:t>
      </w:r>
    </w:p>
    <w:p w:rsidR="006358A1" w:rsidRPr="0088615A" w:rsidRDefault="006358A1" w:rsidP="00754229">
      <w:pPr>
        <w:jc w:val="both"/>
        <w:rPr>
          <w:b/>
          <w:i/>
          <w:color w:val="808080"/>
          <w:lang w:val="ro-RO"/>
        </w:rPr>
      </w:pPr>
      <w:r w:rsidRPr="0088615A">
        <w:rPr>
          <w:b/>
          <w:i/>
          <w:color w:val="808080"/>
          <w:lang w:val="ro-RO" w:eastAsia="ja-JP"/>
        </w:rPr>
        <w:tab/>
        <w:t xml:space="preserve">  dacă ij </w:t>
      </w:r>
      <w:r w:rsidRPr="0088615A">
        <w:rPr>
          <w:b/>
          <w:i/>
          <w:color w:val="808080"/>
          <w:lang w:val="ro-RO" w:eastAsia="ja-JP"/>
        </w:rPr>
        <w:sym w:font="Symbol" w:char="F0CE"/>
      </w:r>
      <w:r w:rsidRPr="0088615A">
        <w:rPr>
          <w:b/>
          <w:i/>
          <w:color w:val="808080"/>
          <w:lang w:val="ro-RO" w:eastAsia="ja-JP"/>
        </w:rPr>
        <w:t xml:space="preserve"> E(D), W(i, j) = c(i, j), unde </w:t>
      </w:r>
      <w:r w:rsidRPr="0088615A">
        <w:rPr>
          <w:b/>
          <w:i/>
          <w:color w:val="808080"/>
          <w:lang w:val="ro-RO"/>
        </w:rPr>
        <w:t xml:space="preserve">c(e) = a(e) - </w:t>
      </w:r>
      <w:r w:rsidRPr="0088615A">
        <w:rPr>
          <w:b/>
          <w:i/>
          <w:color w:val="808080"/>
          <w:lang w:val="ro-RO"/>
        </w:rPr>
        <w:sym w:font="Symbol" w:char="F06C"/>
      </w:r>
      <w:r w:rsidRPr="0088615A">
        <w:rPr>
          <w:b/>
          <w:i/>
          <w:color w:val="808080"/>
          <w:lang w:val="ro-RO"/>
        </w:rPr>
        <w:t>b(e); altfel, c(ij) = +</w:t>
      </w:r>
      <w:r w:rsidRPr="0088615A">
        <w:rPr>
          <w:b/>
          <w:i/>
          <w:color w:val="808080"/>
          <w:lang w:val="ro-RO"/>
        </w:rPr>
        <w:sym w:font="Symbol" w:char="F0A5"/>
      </w:r>
      <w:r w:rsidRPr="0088615A">
        <w:rPr>
          <w:b/>
          <w:i/>
          <w:color w:val="808080"/>
          <w:lang w:val="ro-RO"/>
        </w:rPr>
        <w:t>.</w:t>
      </w:r>
    </w:p>
    <w:p w:rsidR="006358A1" w:rsidRPr="0088615A" w:rsidRDefault="006358A1" w:rsidP="00754229">
      <w:pPr>
        <w:jc w:val="both"/>
        <w:rPr>
          <w:b/>
          <w:i/>
          <w:color w:val="808080"/>
          <w:lang w:val="ro-RO"/>
        </w:rPr>
      </w:pPr>
      <w:r w:rsidRPr="0088615A">
        <w:rPr>
          <w:b/>
          <w:i/>
          <w:color w:val="808080"/>
          <w:lang w:val="ro-RO"/>
        </w:rPr>
        <w:tab/>
        <w:t xml:space="preserve">După terminarea algoritmului, W(i, i) = costul minim al unui circuit ce conţine i*/ </w:t>
      </w:r>
    </w:p>
    <w:p w:rsidR="006358A1" w:rsidRDefault="006358A1" w:rsidP="00754229">
      <w:pPr>
        <w:jc w:val="both"/>
        <w:rPr>
          <w:b/>
          <w:i/>
          <w:lang w:val="ro-RO" w:eastAsia="ja-JP"/>
        </w:rPr>
      </w:pPr>
      <w:r>
        <w:rPr>
          <w:i/>
          <w:lang w:val="ro-RO"/>
        </w:rPr>
        <w:tab/>
      </w:r>
      <w:r>
        <w:rPr>
          <w:b/>
          <w:i/>
          <w:lang w:val="ro-RO"/>
        </w:rPr>
        <w:t xml:space="preserve">for </w:t>
      </w:r>
      <w:r>
        <w:rPr>
          <w:i/>
          <w:lang w:val="ro-RO"/>
        </w:rPr>
        <w:t xml:space="preserve">i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3076CC">
      <w:pPr>
        <w:jc w:val="both"/>
        <w:rPr>
          <w:b/>
          <w:i/>
          <w:lang w:val="ro-RO" w:eastAsia="ja-JP"/>
        </w:rPr>
      </w:pPr>
      <w:r>
        <w:rPr>
          <w:b/>
          <w:i/>
          <w:lang w:val="ro-RO" w:eastAsia="ja-JP"/>
        </w:rPr>
        <w:tab/>
      </w:r>
      <w:r>
        <w:rPr>
          <w:b/>
          <w:i/>
          <w:lang w:val="ro-RO" w:eastAsia="ja-JP"/>
        </w:rPr>
        <w:tab/>
      </w:r>
      <w:r>
        <w:rPr>
          <w:b/>
          <w:i/>
          <w:lang w:val="ro-RO"/>
        </w:rPr>
        <w:t xml:space="preserve">for </w:t>
      </w:r>
      <w:r>
        <w:rPr>
          <w:i/>
          <w:lang w:val="ro-RO"/>
        </w:rPr>
        <w:t xml:space="preserve">j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3076CC">
      <w:pPr>
        <w:jc w:val="both"/>
        <w:rPr>
          <w:i/>
          <w:lang w:val="ro-RO"/>
        </w:rPr>
      </w:pPr>
      <w:r>
        <w:rPr>
          <w:b/>
          <w:i/>
          <w:lang w:val="ro-RO" w:eastAsia="ja-JP"/>
        </w:rPr>
        <w:tab/>
      </w:r>
      <w:r>
        <w:rPr>
          <w:b/>
          <w:i/>
          <w:lang w:val="ro-RO" w:eastAsia="ja-JP"/>
        </w:rPr>
        <w:tab/>
      </w:r>
      <w:r>
        <w:rPr>
          <w:b/>
          <w:i/>
          <w:lang w:val="ro-RO" w:eastAsia="ja-JP"/>
        </w:rPr>
        <w:tab/>
        <w:t xml:space="preserve">if </w:t>
      </w:r>
      <w:r>
        <w:rPr>
          <w:i/>
          <w:lang w:val="ro-RO" w:eastAsia="ja-JP"/>
        </w:rPr>
        <w:t xml:space="preserve">(ij </w:t>
      </w:r>
      <w:r>
        <w:rPr>
          <w:i/>
          <w:lang w:val="ro-RO" w:eastAsia="ja-JP"/>
        </w:rPr>
        <w:sym w:font="Symbol" w:char="F0CE"/>
      </w:r>
      <w:r>
        <w:rPr>
          <w:i/>
          <w:lang w:val="ro-RO" w:eastAsia="ja-JP"/>
        </w:rPr>
        <w:t xml:space="preserve"> E(D)) </w:t>
      </w:r>
      <w:r>
        <w:rPr>
          <w:b/>
          <w:i/>
          <w:lang w:val="ro-RO" w:eastAsia="ja-JP"/>
        </w:rPr>
        <w:t xml:space="preserve">then </w:t>
      </w:r>
      <w:r>
        <w:rPr>
          <w:i/>
          <w:lang w:val="ro-RO" w:eastAsia="ja-JP"/>
        </w:rPr>
        <w:t xml:space="preserve">W(i, j) = </w:t>
      </w:r>
      <w:r>
        <w:rPr>
          <w:i/>
          <w:lang w:val="ro-RO"/>
        </w:rPr>
        <w:t xml:space="preserve">a(ij) - </w:t>
      </w:r>
      <w:r>
        <w:rPr>
          <w:i/>
          <w:lang w:val="ro-RO"/>
        </w:rPr>
        <w:sym w:font="Symbol" w:char="F06C"/>
      </w:r>
      <w:r>
        <w:rPr>
          <w:i/>
          <w:lang w:val="ro-RO"/>
        </w:rPr>
        <w:t>b(ij)</w:t>
      </w:r>
    </w:p>
    <w:p w:rsidR="006358A1" w:rsidRDefault="006358A1" w:rsidP="003076CC">
      <w:pPr>
        <w:jc w:val="both"/>
        <w:rPr>
          <w:i/>
          <w:lang w:val="ro-RO"/>
        </w:rPr>
      </w:pPr>
      <w:r>
        <w:rPr>
          <w:i/>
          <w:lang w:val="ro-RO"/>
        </w:rPr>
        <w:tab/>
      </w:r>
      <w:r>
        <w:rPr>
          <w:i/>
          <w:lang w:val="ro-RO"/>
        </w:rPr>
        <w:tab/>
      </w:r>
      <w:r>
        <w:rPr>
          <w:i/>
          <w:lang w:val="ro-RO"/>
        </w:rPr>
        <w:tab/>
      </w:r>
      <w:r>
        <w:rPr>
          <w:b/>
          <w:i/>
          <w:lang w:val="ro-RO"/>
        </w:rPr>
        <w:t xml:space="preserve">else </w:t>
      </w:r>
      <w:r>
        <w:rPr>
          <w:i/>
          <w:lang w:val="ro-RO" w:eastAsia="ja-JP"/>
        </w:rPr>
        <w:t xml:space="preserve">W(i, j) = </w:t>
      </w:r>
      <w:r>
        <w:rPr>
          <w:i/>
          <w:lang w:val="ro-RO"/>
        </w:rPr>
        <w:t>+</w:t>
      </w:r>
      <w:r>
        <w:rPr>
          <w:i/>
          <w:lang w:val="ro-RO"/>
        </w:rPr>
        <w:sym w:font="Symbol" w:char="F0A5"/>
      </w:r>
    </w:p>
    <w:p w:rsidR="006358A1" w:rsidRDefault="006358A1" w:rsidP="008D3809">
      <w:pPr>
        <w:ind w:left="720"/>
        <w:jc w:val="both"/>
        <w:rPr>
          <w:i/>
          <w:lang w:val="ro-RO"/>
        </w:rPr>
      </w:pPr>
      <w:r>
        <w:rPr>
          <w:b/>
          <w:i/>
          <w:lang w:val="ro-RO"/>
        </w:rPr>
        <w:t xml:space="preserve">for </w:t>
      </w:r>
      <w:r>
        <w:rPr>
          <w:i/>
          <w:lang w:val="ro-RO"/>
        </w:rPr>
        <w:t xml:space="preserve">k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8D3809">
      <w:pPr>
        <w:ind w:left="720"/>
        <w:jc w:val="both"/>
        <w:rPr>
          <w:b/>
          <w:i/>
          <w:lang w:val="ro-RO" w:eastAsia="ja-JP"/>
        </w:rPr>
      </w:pPr>
      <w:r>
        <w:rPr>
          <w:i/>
          <w:lang w:val="ro-RO"/>
        </w:rPr>
        <w:tab/>
      </w:r>
      <w:r>
        <w:rPr>
          <w:b/>
          <w:i/>
          <w:lang w:val="ro-RO"/>
        </w:rPr>
        <w:t xml:space="preserve">for </w:t>
      </w:r>
      <w:r>
        <w:rPr>
          <w:i/>
          <w:lang w:val="ro-RO"/>
        </w:rPr>
        <w:t xml:space="preserve">i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8D3809">
      <w:pPr>
        <w:ind w:left="720"/>
        <w:jc w:val="both"/>
        <w:rPr>
          <w:b/>
          <w:i/>
          <w:lang w:val="ro-RO" w:eastAsia="ja-JP"/>
        </w:rPr>
      </w:pPr>
      <w:r>
        <w:rPr>
          <w:b/>
          <w:i/>
          <w:lang w:val="ro-RO" w:eastAsia="ja-JP"/>
        </w:rPr>
        <w:lastRenderedPageBreak/>
        <w:tab/>
      </w:r>
      <w:r>
        <w:rPr>
          <w:b/>
          <w:i/>
          <w:lang w:val="ro-RO" w:eastAsia="ja-JP"/>
        </w:rPr>
        <w:tab/>
      </w:r>
      <w:r>
        <w:rPr>
          <w:b/>
          <w:i/>
          <w:lang w:val="ro-RO"/>
        </w:rPr>
        <w:t xml:space="preserve">for </w:t>
      </w:r>
      <w:r>
        <w:rPr>
          <w:i/>
          <w:lang w:val="ro-RO"/>
        </w:rPr>
        <w:t xml:space="preserve">j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8D3809">
      <w:pPr>
        <w:ind w:left="720"/>
        <w:jc w:val="both"/>
        <w:rPr>
          <w:i/>
          <w:lang w:val="ro-RO" w:eastAsia="ja-JP"/>
        </w:rPr>
      </w:pPr>
      <w:r>
        <w:rPr>
          <w:b/>
          <w:i/>
          <w:lang w:val="ro-RO" w:eastAsia="ja-JP"/>
        </w:rPr>
        <w:tab/>
      </w:r>
      <w:r>
        <w:rPr>
          <w:b/>
          <w:i/>
          <w:lang w:val="ro-RO" w:eastAsia="ja-JP"/>
        </w:rPr>
        <w:tab/>
      </w:r>
      <w:r>
        <w:rPr>
          <w:b/>
          <w:i/>
          <w:lang w:val="ro-RO" w:eastAsia="ja-JP"/>
        </w:rPr>
        <w:tab/>
        <w:t>if</w:t>
      </w:r>
      <w:r>
        <w:rPr>
          <w:i/>
          <w:lang w:val="ro-RO" w:eastAsia="ja-JP"/>
        </w:rPr>
        <w:t xml:space="preserve"> (W(i, j) </w:t>
      </w:r>
      <w:r>
        <w:rPr>
          <w:i/>
          <w:lang w:eastAsia="ja-JP"/>
        </w:rPr>
        <w:t xml:space="preserve">&gt; </w:t>
      </w:r>
      <w:r>
        <w:rPr>
          <w:i/>
          <w:lang w:val="ro-RO" w:eastAsia="ja-JP"/>
        </w:rPr>
        <w:t xml:space="preserve">W(i, k) + </w:t>
      </w:r>
      <w:r w:rsidRPr="00EB1D51">
        <w:rPr>
          <w:i/>
          <w:lang w:val="ro-RO" w:eastAsia="ja-JP"/>
        </w:rPr>
        <w:t xml:space="preserve"> </w:t>
      </w:r>
      <w:r>
        <w:rPr>
          <w:i/>
          <w:lang w:val="ro-RO" w:eastAsia="ja-JP"/>
        </w:rPr>
        <w:t>W(k, j))</w:t>
      </w:r>
    </w:p>
    <w:p w:rsidR="006358A1" w:rsidRPr="00DE149E" w:rsidRDefault="006358A1" w:rsidP="008D3809">
      <w:pPr>
        <w:ind w:left="720"/>
        <w:jc w:val="both"/>
        <w:rPr>
          <w:i/>
          <w:lang w:eastAsia="ja-JP"/>
        </w:rPr>
      </w:pPr>
      <w:r>
        <w:rPr>
          <w:b/>
          <w:i/>
          <w:lang w:val="ro-RO" w:eastAsia="ja-JP"/>
        </w:rPr>
        <w:tab/>
      </w:r>
      <w:r>
        <w:rPr>
          <w:b/>
          <w:i/>
          <w:lang w:val="ro-RO" w:eastAsia="ja-JP"/>
        </w:rPr>
        <w:tab/>
      </w:r>
      <w:r>
        <w:rPr>
          <w:b/>
          <w:i/>
          <w:lang w:val="ro-RO" w:eastAsia="ja-JP"/>
        </w:rPr>
        <w:tab/>
        <w:t>then</w:t>
      </w:r>
      <w:r>
        <w:rPr>
          <w:i/>
          <w:lang w:val="ro-RO" w:eastAsia="ja-JP"/>
        </w:rPr>
        <w:t xml:space="preserve"> W(i, j) </w:t>
      </w:r>
      <w:r>
        <w:rPr>
          <w:rFonts w:hint="eastAsia"/>
          <w:i/>
          <w:lang w:eastAsia="ja-JP"/>
        </w:rPr>
        <w:t xml:space="preserve">← </w:t>
      </w:r>
      <w:r>
        <w:rPr>
          <w:i/>
          <w:lang w:eastAsia="ja-JP"/>
        </w:rPr>
        <w:t xml:space="preserve"> </w:t>
      </w:r>
      <w:r>
        <w:rPr>
          <w:i/>
          <w:lang w:val="ro-RO" w:eastAsia="ja-JP"/>
        </w:rPr>
        <w:t xml:space="preserve">W(i, k) + </w:t>
      </w:r>
      <w:r w:rsidRPr="00EB1D51">
        <w:rPr>
          <w:i/>
          <w:lang w:val="ro-RO" w:eastAsia="ja-JP"/>
        </w:rPr>
        <w:t xml:space="preserve"> </w:t>
      </w:r>
      <w:r>
        <w:rPr>
          <w:i/>
          <w:lang w:val="ro-RO" w:eastAsia="ja-JP"/>
        </w:rPr>
        <w:t>W(k, j)</w:t>
      </w:r>
    </w:p>
    <w:p w:rsidR="006358A1" w:rsidRPr="006D3457" w:rsidRDefault="006358A1" w:rsidP="003076CC">
      <w:pPr>
        <w:jc w:val="both"/>
        <w:rPr>
          <w:b/>
          <w:i/>
          <w:lang w:val="ro-RO" w:eastAsia="ja-JP"/>
        </w:rPr>
      </w:pPr>
    </w:p>
    <w:p w:rsidR="006358A1" w:rsidRDefault="006358A1" w:rsidP="00754229">
      <w:pPr>
        <w:jc w:val="both"/>
        <w:rPr>
          <w:b/>
          <w:i/>
          <w:color w:val="808080"/>
          <w:lang w:val="ro-RO" w:eastAsia="ja-JP"/>
        </w:rPr>
      </w:pPr>
      <w:r>
        <w:rPr>
          <w:b/>
          <w:i/>
          <w:lang w:val="ro-RO" w:eastAsia="ja-JP"/>
        </w:rPr>
        <w:tab/>
      </w:r>
      <w:r w:rsidRPr="0088615A">
        <w:rPr>
          <w:b/>
          <w:i/>
          <w:color w:val="808080"/>
          <w:lang w:val="ro-RO" w:eastAsia="ja-JP"/>
        </w:rPr>
        <w:t>/*se parcurge diagonala pentru detectarea costului minim*/</w:t>
      </w:r>
    </w:p>
    <w:p w:rsidR="006358A1" w:rsidRDefault="006358A1" w:rsidP="00754229">
      <w:pPr>
        <w:jc w:val="both"/>
        <w:rPr>
          <w:i/>
          <w:lang w:val="ro-RO" w:eastAsia="ja-JP"/>
        </w:rPr>
      </w:pPr>
      <w:r>
        <w:rPr>
          <w:b/>
          <w:i/>
          <w:color w:val="808080"/>
          <w:lang w:val="ro-RO" w:eastAsia="ja-JP"/>
        </w:rPr>
        <w:tab/>
      </w:r>
      <w:r>
        <w:rPr>
          <w:i/>
          <w:lang w:val="ro-RO" w:eastAsia="ja-JP"/>
        </w:rPr>
        <w:t xml:space="preserve">cMinim </w:t>
      </w:r>
      <w:r>
        <w:rPr>
          <w:rFonts w:hint="eastAsia"/>
          <w:i/>
          <w:lang w:val="ro-RO" w:eastAsia="ja-JP"/>
        </w:rPr>
        <w:t xml:space="preserve">← </w:t>
      </w:r>
      <w:r>
        <w:rPr>
          <w:i/>
          <w:lang w:val="ro-RO" w:eastAsia="ja-JP"/>
        </w:rPr>
        <w:t>W(0, 0)</w:t>
      </w:r>
    </w:p>
    <w:p w:rsidR="006358A1" w:rsidRPr="00DA6B56" w:rsidRDefault="006358A1" w:rsidP="00754229">
      <w:pPr>
        <w:jc w:val="both"/>
        <w:rPr>
          <w:rFonts w:hint="eastAsia"/>
          <w:i/>
          <w:lang w:val="ro-RO" w:eastAsia="ja-JP"/>
        </w:rPr>
      </w:pPr>
      <w:r>
        <w:rPr>
          <w:i/>
          <w:lang w:val="ro-RO" w:eastAsia="ja-JP"/>
        </w:rPr>
        <w:tab/>
        <w:t xml:space="preserve">s </w:t>
      </w:r>
      <w:r>
        <w:rPr>
          <w:rFonts w:hint="eastAsia"/>
          <w:i/>
          <w:lang w:val="ro-RO" w:eastAsia="ja-JP"/>
        </w:rPr>
        <w:t>← 0</w:t>
      </w:r>
    </w:p>
    <w:p w:rsidR="006358A1" w:rsidRDefault="006358A1" w:rsidP="00DA6B56">
      <w:pPr>
        <w:jc w:val="both"/>
        <w:rPr>
          <w:b/>
          <w:i/>
          <w:lang w:val="ro-RO" w:eastAsia="ja-JP"/>
        </w:rPr>
      </w:pPr>
      <w:r>
        <w:rPr>
          <w:i/>
          <w:lang w:val="ro-RO" w:eastAsia="ja-JP"/>
        </w:rPr>
        <w:tab/>
      </w:r>
      <w:r>
        <w:rPr>
          <w:b/>
          <w:i/>
          <w:lang w:val="ro-RO"/>
        </w:rPr>
        <w:t xml:space="preserve">for </w:t>
      </w:r>
      <w:r>
        <w:rPr>
          <w:i/>
          <w:lang w:val="ro-RO"/>
        </w:rPr>
        <w:t xml:space="preserve">i </w:t>
      </w:r>
      <w:r>
        <w:rPr>
          <w:rFonts w:hint="eastAsia"/>
          <w:i/>
          <w:lang w:val="ro-RO" w:eastAsia="ja-JP"/>
        </w:rPr>
        <w:t xml:space="preserve">← </w:t>
      </w:r>
      <w:r>
        <w:rPr>
          <w:i/>
          <w:lang w:val="ro-RO" w:eastAsia="ja-JP"/>
        </w:rPr>
        <w:t>1</w:t>
      </w:r>
      <w:r>
        <w:rPr>
          <w:rFonts w:hint="eastAsia"/>
          <w:i/>
          <w:lang w:val="ro-RO" w:eastAsia="ja-JP"/>
        </w:rPr>
        <w:t xml:space="preserve"> </w:t>
      </w:r>
      <w:r>
        <w:rPr>
          <w:b/>
          <w:i/>
          <w:lang w:val="ro-RO" w:eastAsia="ja-JP"/>
        </w:rPr>
        <w:t xml:space="preserve">to </w:t>
      </w:r>
      <w:r>
        <w:rPr>
          <w:i/>
          <w:lang w:val="ro-RO" w:eastAsia="ja-JP"/>
        </w:rPr>
        <w:t xml:space="preserve">n – 1 </w:t>
      </w:r>
      <w:r>
        <w:rPr>
          <w:b/>
          <w:i/>
          <w:lang w:val="ro-RO" w:eastAsia="ja-JP"/>
        </w:rPr>
        <w:t>do</w:t>
      </w:r>
    </w:p>
    <w:p w:rsidR="006358A1" w:rsidRDefault="006358A1" w:rsidP="00DA6B56">
      <w:pPr>
        <w:jc w:val="both"/>
        <w:rPr>
          <w:b/>
          <w:i/>
          <w:lang w:val="ro-RO" w:eastAsia="ja-JP"/>
        </w:rPr>
      </w:pPr>
      <w:r>
        <w:rPr>
          <w:b/>
          <w:i/>
          <w:lang w:val="ro-RO" w:eastAsia="ja-JP"/>
        </w:rPr>
        <w:tab/>
      </w:r>
      <w:r>
        <w:rPr>
          <w:b/>
          <w:i/>
          <w:lang w:val="ro-RO" w:eastAsia="ja-JP"/>
        </w:rPr>
        <w:tab/>
        <w:t xml:space="preserve">if </w:t>
      </w:r>
      <w:r>
        <w:rPr>
          <w:i/>
          <w:lang w:val="ro-RO" w:eastAsia="ja-JP"/>
        </w:rPr>
        <w:t xml:space="preserve">(W(i, i) &lt; cMinim) </w:t>
      </w:r>
      <w:r>
        <w:rPr>
          <w:b/>
          <w:i/>
          <w:lang w:val="ro-RO" w:eastAsia="ja-JP"/>
        </w:rPr>
        <w:t xml:space="preserve">then </w:t>
      </w:r>
    </w:p>
    <w:p w:rsidR="006358A1" w:rsidRDefault="006358A1" w:rsidP="001023C9">
      <w:pPr>
        <w:ind w:left="1440" w:firstLine="720"/>
        <w:jc w:val="both"/>
        <w:rPr>
          <w:i/>
          <w:lang w:val="ro-RO" w:eastAsia="ja-JP"/>
        </w:rPr>
      </w:pPr>
      <w:r>
        <w:rPr>
          <w:i/>
          <w:lang w:val="ro-RO" w:eastAsia="ja-JP"/>
        </w:rPr>
        <w:t xml:space="preserve">cMinim </w:t>
      </w:r>
      <w:r>
        <w:rPr>
          <w:rFonts w:hint="eastAsia"/>
          <w:i/>
          <w:lang w:val="ro-RO" w:eastAsia="ja-JP"/>
        </w:rPr>
        <w:t xml:space="preserve">← </w:t>
      </w:r>
      <w:r>
        <w:rPr>
          <w:i/>
          <w:lang w:val="ro-RO" w:eastAsia="ja-JP"/>
        </w:rPr>
        <w:t>W(i, i)</w:t>
      </w:r>
    </w:p>
    <w:p w:rsidR="006358A1" w:rsidRDefault="006358A1" w:rsidP="001023C9">
      <w:pPr>
        <w:ind w:left="1440" w:firstLine="720"/>
        <w:jc w:val="both"/>
        <w:rPr>
          <w:i/>
          <w:lang w:val="ro-RO" w:eastAsia="ja-JP"/>
        </w:rPr>
      </w:pPr>
      <w:r>
        <w:rPr>
          <w:i/>
          <w:lang w:val="ro-RO" w:eastAsia="ja-JP"/>
        </w:rPr>
        <w:t xml:space="preserve">s </w:t>
      </w:r>
      <w:r>
        <w:rPr>
          <w:rFonts w:hint="eastAsia"/>
          <w:i/>
          <w:lang w:val="ro-RO" w:eastAsia="ja-JP"/>
        </w:rPr>
        <w:t>← i</w:t>
      </w:r>
    </w:p>
    <w:p w:rsidR="006358A1" w:rsidRDefault="006358A1" w:rsidP="00F056A2">
      <w:pPr>
        <w:jc w:val="both"/>
        <w:rPr>
          <w:b/>
          <w:i/>
          <w:color w:val="808080"/>
          <w:lang w:val="ro-RO" w:eastAsia="ja-JP"/>
        </w:rPr>
      </w:pPr>
      <w:r>
        <w:rPr>
          <w:i/>
          <w:lang w:val="ro-RO" w:eastAsia="ja-JP"/>
        </w:rPr>
        <w:tab/>
      </w:r>
      <w:r w:rsidRPr="00F056A2">
        <w:rPr>
          <w:b/>
          <w:i/>
          <w:color w:val="808080"/>
          <w:lang w:val="ro-RO" w:eastAsia="ja-JP"/>
        </w:rPr>
        <w:t>/*se returnează -1 dacă există circuite negative, 0 dacă nu există circuite negative dar există circuite de cost 0, respectiv 1 dacă toate costurile sunt pozitive*/</w:t>
      </w:r>
    </w:p>
    <w:p w:rsidR="006358A1" w:rsidRDefault="006358A1" w:rsidP="00F056A2">
      <w:pPr>
        <w:jc w:val="both"/>
        <w:rPr>
          <w:i/>
          <w:lang w:val="ro-RO" w:eastAsia="ja-JP"/>
        </w:rPr>
      </w:pPr>
      <w:r>
        <w:rPr>
          <w:b/>
          <w:i/>
          <w:color w:val="808080"/>
          <w:lang w:val="ro-RO" w:eastAsia="ja-JP"/>
        </w:rPr>
        <w:tab/>
      </w:r>
      <w:r>
        <w:rPr>
          <w:b/>
          <w:i/>
          <w:lang w:val="ro-RO" w:eastAsia="ja-JP"/>
        </w:rPr>
        <w:t xml:space="preserve">if </w:t>
      </w:r>
      <w:r>
        <w:rPr>
          <w:i/>
          <w:lang w:val="ro-RO" w:eastAsia="ja-JP"/>
        </w:rPr>
        <w:t xml:space="preserve">(cMinim &lt; 0) </w:t>
      </w:r>
    </w:p>
    <w:p w:rsidR="006358A1" w:rsidRDefault="006358A1" w:rsidP="00830293">
      <w:pPr>
        <w:ind w:left="720" w:firstLine="720"/>
        <w:jc w:val="both"/>
        <w:rPr>
          <w:i/>
          <w:lang w:val="ro-RO" w:eastAsia="ja-JP"/>
        </w:rPr>
      </w:pPr>
      <w:r>
        <w:rPr>
          <w:b/>
          <w:i/>
          <w:lang w:val="ro-RO" w:eastAsia="ja-JP"/>
        </w:rPr>
        <w:t xml:space="preserve">then return </w:t>
      </w:r>
      <w:r>
        <w:rPr>
          <w:i/>
          <w:lang w:val="ro-RO" w:eastAsia="ja-JP"/>
        </w:rPr>
        <w:t>-1</w:t>
      </w:r>
    </w:p>
    <w:p w:rsidR="006358A1" w:rsidRDefault="006358A1" w:rsidP="003F49AE">
      <w:pPr>
        <w:jc w:val="both"/>
        <w:rPr>
          <w:b/>
          <w:i/>
          <w:lang w:val="ro-RO" w:eastAsia="ja-JP"/>
        </w:rPr>
      </w:pPr>
      <w:r>
        <w:rPr>
          <w:b/>
          <w:i/>
          <w:lang w:val="ro-RO" w:eastAsia="ja-JP"/>
        </w:rPr>
        <w:tab/>
      </w:r>
      <w:r>
        <w:rPr>
          <w:b/>
          <w:i/>
          <w:lang w:val="ro-RO" w:eastAsia="ja-JP"/>
        </w:rPr>
        <w:tab/>
        <w:t xml:space="preserve">else </w:t>
      </w:r>
    </w:p>
    <w:p w:rsidR="006358A1" w:rsidRDefault="006358A1" w:rsidP="003F49AE">
      <w:pPr>
        <w:jc w:val="both"/>
        <w:rPr>
          <w:i/>
          <w:lang w:val="ro-RO" w:eastAsia="ja-JP"/>
        </w:rPr>
      </w:pPr>
      <w:r>
        <w:rPr>
          <w:b/>
          <w:i/>
          <w:lang w:val="ro-RO" w:eastAsia="ja-JP"/>
        </w:rPr>
        <w:tab/>
      </w:r>
      <w:r>
        <w:rPr>
          <w:b/>
          <w:i/>
          <w:lang w:val="ro-RO" w:eastAsia="ja-JP"/>
        </w:rPr>
        <w:tab/>
      </w:r>
      <w:r>
        <w:rPr>
          <w:b/>
          <w:i/>
          <w:lang w:val="ro-RO" w:eastAsia="ja-JP"/>
        </w:rPr>
        <w:tab/>
        <w:t xml:space="preserve">if </w:t>
      </w:r>
      <w:r>
        <w:rPr>
          <w:i/>
          <w:lang w:val="ro-RO" w:eastAsia="ja-JP"/>
        </w:rPr>
        <w:t>(cMinim = 0)</w:t>
      </w:r>
    </w:p>
    <w:p w:rsidR="006358A1" w:rsidRDefault="006358A1" w:rsidP="003F49AE">
      <w:pPr>
        <w:ind w:left="1440" w:firstLine="720"/>
        <w:jc w:val="both"/>
        <w:rPr>
          <w:i/>
          <w:lang w:val="ro-RO" w:eastAsia="ja-JP"/>
        </w:rPr>
      </w:pPr>
      <w:r>
        <w:rPr>
          <w:b/>
          <w:i/>
          <w:lang w:val="ro-RO" w:eastAsia="ja-JP"/>
        </w:rPr>
        <w:t xml:space="preserve">then return </w:t>
      </w:r>
      <w:r>
        <w:rPr>
          <w:i/>
          <w:lang w:val="ro-RO" w:eastAsia="ja-JP"/>
        </w:rPr>
        <w:t>0</w:t>
      </w:r>
    </w:p>
    <w:p w:rsidR="006358A1" w:rsidRDefault="006358A1" w:rsidP="003F49AE">
      <w:pPr>
        <w:ind w:left="1440"/>
        <w:jc w:val="both"/>
        <w:rPr>
          <w:i/>
          <w:lang w:val="ro-RO" w:eastAsia="ja-JP"/>
        </w:rPr>
      </w:pPr>
      <w:r>
        <w:rPr>
          <w:b/>
          <w:i/>
          <w:lang w:val="ro-RO" w:eastAsia="ja-JP"/>
        </w:rPr>
        <w:tab/>
        <w:t xml:space="preserve">else return </w:t>
      </w:r>
      <w:r>
        <w:rPr>
          <w:i/>
          <w:lang w:val="ro-RO" w:eastAsia="ja-JP"/>
        </w:rPr>
        <w:t>1</w:t>
      </w:r>
    </w:p>
    <w:p w:rsidR="006358A1" w:rsidRPr="003F49AE" w:rsidRDefault="006358A1" w:rsidP="003F49AE">
      <w:pPr>
        <w:jc w:val="both"/>
        <w:rPr>
          <w:i/>
          <w:lang w:val="ro-RO" w:eastAsia="ja-JP"/>
        </w:rPr>
      </w:pPr>
      <w:r>
        <w:rPr>
          <w:b/>
          <w:i/>
          <w:lang w:val="ro-RO" w:eastAsia="ja-JP"/>
        </w:rPr>
        <w:t>end</w:t>
      </w:r>
    </w:p>
    <w:p w:rsidR="006358A1" w:rsidRDefault="006358A1" w:rsidP="003F49AE">
      <w:pPr>
        <w:ind w:left="1440"/>
        <w:jc w:val="both"/>
        <w:rPr>
          <w:i/>
          <w:lang w:eastAsia="ja-JP"/>
        </w:rPr>
      </w:pPr>
    </w:p>
    <w:p w:rsidR="006358A1" w:rsidRDefault="006358A1" w:rsidP="001C4139">
      <w:pPr>
        <w:ind w:firstLine="600"/>
        <w:jc w:val="both"/>
        <w:rPr>
          <w:i/>
          <w:lang w:val="ro-RO" w:eastAsia="ja-JP"/>
        </w:rPr>
      </w:pPr>
      <w:r>
        <w:rPr>
          <w:i/>
          <w:lang w:eastAsia="ja-JP"/>
        </w:rPr>
        <w:t xml:space="preserve">Funcţia </w:t>
      </w:r>
      <w:r w:rsidRPr="008A7A7A">
        <w:rPr>
          <w:b/>
          <w:i/>
          <w:lang w:val="ro-RO" w:eastAsia="ja-JP"/>
        </w:rPr>
        <w:t>CautăCircuitNegativ</w:t>
      </w:r>
      <w:r>
        <w:rPr>
          <w:b/>
          <w:i/>
          <w:lang w:val="ro-RO" w:eastAsia="ja-JP"/>
        </w:rPr>
        <w:t xml:space="preserve"> </w:t>
      </w:r>
      <w:r>
        <w:rPr>
          <w:i/>
          <w:lang w:val="ro-RO" w:eastAsia="ja-JP"/>
        </w:rPr>
        <w:t xml:space="preserve">se execută în timpul </w:t>
      </w:r>
      <w:r w:rsidRPr="001C4139">
        <w:rPr>
          <w:b/>
          <w:i/>
          <w:lang w:val="ro-RO" w:eastAsia="ja-JP"/>
        </w:rPr>
        <w:t>O(n</w:t>
      </w:r>
      <w:r w:rsidRPr="001C4139">
        <w:rPr>
          <w:b/>
          <w:i/>
          <w:vertAlign w:val="superscript"/>
          <w:lang w:val="ro-RO" w:eastAsia="ja-JP"/>
        </w:rPr>
        <w:t>3</w:t>
      </w:r>
      <w:r w:rsidRPr="001C4139">
        <w:rPr>
          <w:b/>
          <w:i/>
          <w:lang w:val="ro-RO" w:eastAsia="ja-JP"/>
        </w:rPr>
        <w:t>)</w:t>
      </w:r>
      <w:r>
        <w:rPr>
          <w:i/>
          <w:lang w:val="ro-RO" w:eastAsia="ja-JP"/>
        </w:rPr>
        <w:t xml:space="preserve"> deoarece ştim că algoritmul lui Floyd-Warshall are complexitatea O(n</w:t>
      </w:r>
      <w:r>
        <w:rPr>
          <w:i/>
          <w:vertAlign w:val="superscript"/>
          <w:lang w:val="ro-RO" w:eastAsia="ja-JP"/>
        </w:rPr>
        <w:t>3</w:t>
      </w:r>
      <w:r>
        <w:rPr>
          <w:i/>
          <w:lang w:val="ro-RO" w:eastAsia="ja-JP"/>
        </w:rPr>
        <w:t>).</w:t>
      </w:r>
    </w:p>
    <w:p w:rsidR="006358A1" w:rsidRPr="001C4139" w:rsidRDefault="006358A1" w:rsidP="001C4139">
      <w:pPr>
        <w:ind w:firstLine="600"/>
        <w:jc w:val="both"/>
        <w:rPr>
          <w:i/>
          <w:lang w:eastAsia="ja-JP"/>
        </w:rPr>
      </w:pPr>
    </w:p>
    <w:p w:rsidR="006358A1" w:rsidRDefault="006358A1" w:rsidP="00754229">
      <w:pPr>
        <w:jc w:val="both"/>
        <w:rPr>
          <w:i/>
          <w:lang w:val="ro-RO"/>
        </w:rPr>
      </w:pPr>
      <w:r>
        <w:rPr>
          <w:b/>
          <w:i/>
          <w:lang w:val="ro-RO" w:eastAsia="ja-JP"/>
        </w:rPr>
        <w:t xml:space="preserve">procedure </w:t>
      </w:r>
      <w:r w:rsidRPr="00754229">
        <w:rPr>
          <w:i/>
          <w:lang w:val="ro-RO"/>
        </w:rPr>
        <w:t>Caut</w:t>
      </w:r>
      <w:r>
        <w:rPr>
          <w:i/>
          <w:lang w:val="ro-RO"/>
        </w:rPr>
        <w:t>ă</w:t>
      </w:r>
      <w:r w:rsidRPr="00754229">
        <w:rPr>
          <w:i/>
          <w:lang w:val="ro-RO"/>
        </w:rPr>
        <w:t xml:space="preserve">Circuit(D, </w:t>
      </w:r>
      <w:r>
        <w:rPr>
          <w:i/>
          <w:lang w:val="ro-RO"/>
        </w:rPr>
        <w:t xml:space="preserve">s, </w:t>
      </w:r>
      <w:r>
        <w:rPr>
          <w:i/>
          <w:lang w:val="ro-RO"/>
        </w:rPr>
        <w:sym w:font="Symbol" w:char="F06C"/>
      </w:r>
      <w:r>
        <w:rPr>
          <w:i/>
          <w:lang w:val="ro-RO"/>
        </w:rPr>
        <w:t>)</w:t>
      </w:r>
    </w:p>
    <w:p w:rsidR="006358A1" w:rsidRDefault="006358A1" w:rsidP="00754229">
      <w:pPr>
        <w:jc w:val="both"/>
        <w:rPr>
          <w:i/>
          <w:lang w:val="ro-RO"/>
        </w:rPr>
      </w:pPr>
      <w:r>
        <w:rPr>
          <w:b/>
          <w:i/>
          <w:lang w:val="ro-RO"/>
        </w:rPr>
        <w:t>begin</w:t>
      </w:r>
    </w:p>
    <w:p w:rsidR="006358A1" w:rsidRPr="0062238D" w:rsidRDefault="006358A1" w:rsidP="00754229">
      <w:pPr>
        <w:jc w:val="both"/>
        <w:rPr>
          <w:b/>
          <w:i/>
          <w:color w:val="808080"/>
          <w:lang w:val="ro-RO"/>
        </w:rPr>
      </w:pPr>
      <w:r>
        <w:rPr>
          <w:i/>
          <w:lang w:val="ro-RO"/>
        </w:rPr>
        <w:lastRenderedPageBreak/>
        <w:tab/>
      </w:r>
      <w:r w:rsidRPr="0062238D">
        <w:rPr>
          <w:b/>
          <w:i/>
          <w:color w:val="808080"/>
          <w:lang w:val="ro-RO"/>
        </w:rPr>
        <w:t>/*se va folosi algoritmul lui Dijkstra adaptat pentru acest caz; adaptarea algoritmului constă îm faptul că, printre nodurile spre care se caută drumuri de cost minim se va afla întotdeauna nodul s (deoarece căutăm un circuit care conţine s). În plus, se vor lua în consideraţie doar costurile circuitelor.*/</w:t>
      </w:r>
    </w:p>
    <w:p w:rsidR="006358A1" w:rsidRDefault="006358A1" w:rsidP="00754229">
      <w:pPr>
        <w:jc w:val="both"/>
        <w:rPr>
          <w:i/>
          <w:lang w:val="ro-RO" w:eastAsia="ja-JP"/>
        </w:rPr>
      </w:pPr>
      <w:r w:rsidRPr="0062238D">
        <w:rPr>
          <w:b/>
          <w:i/>
          <w:color w:val="808080"/>
          <w:lang w:val="ro-RO"/>
        </w:rPr>
        <w:tab/>
        <w:t xml:space="preserve">/*Dacă în funcţia </w:t>
      </w:r>
      <w:r w:rsidRPr="0062238D">
        <w:rPr>
          <w:b/>
          <w:i/>
          <w:color w:val="808080"/>
          <w:lang w:val="ro-RO" w:eastAsia="ja-JP"/>
        </w:rPr>
        <w:t xml:space="preserve">CautăCircuitNegativ(D) am găsit un nod i pentru care W(i, i) = 0, atunci </w:t>
      </w:r>
      <w:r w:rsidRPr="0062238D">
        <w:rPr>
          <w:b/>
          <w:i/>
          <w:color w:val="808080"/>
          <w:lang w:val="ro-RO" w:eastAsia="ja-JP"/>
        </w:rPr>
        <w:sym w:font="Symbol" w:char="F022"/>
      </w:r>
      <w:r w:rsidRPr="0062238D">
        <w:rPr>
          <w:b/>
          <w:i/>
          <w:color w:val="808080"/>
          <w:lang w:val="ro-RO" w:eastAsia="ja-JP"/>
        </w:rPr>
        <w:t>j din acest circuit, W(j, j) = 0. În consecinţă, o altă modificare adusă algoritmului este aceea că se vor introduce în V’ (mulţimea din care alegem nodurile) doar aceste noduri j.*/</w:t>
      </w:r>
      <w:r w:rsidRPr="0062238D">
        <w:rPr>
          <w:b/>
          <w:i/>
          <w:color w:val="808080"/>
          <w:lang w:val="ro-RO" w:eastAsia="ja-JP"/>
        </w:rPr>
        <w:tab/>
      </w:r>
      <w:r>
        <w:rPr>
          <w:i/>
          <w:lang w:val="ro-RO" w:eastAsia="ja-JP"/>
        </w:rPr>
        <w:tab/>
      </w:r>
    </w:p>
    <w:p w:rsidR="006358A1" w:rsidRDefault="006358A1" w:rsidP="00754229">
      <w:pPr>
        <w:jc w:val="both"/>
        <w:rPr>
          <w:i/>
          <w:lang w:eastAsia="ja-JP"/>
        </w:rPr>
      </w:pPr>
      <w:r>
        <w:rPr>
          <w:i/>
          <w:lang w:eastAsia="ja-JP"/>
        </w:rPr>
        <w:tab/>
        <w:t xml:space="preserve">V’ </w:t>
      </w:r>
      <w:r>
        <w:rPr>
          <w:rFonts w:hint="eastAsia"/>
          <w:i/>
          <w:lang w:eastAsia="ja-JP"/>
        </w:rPr>
        <w:t xml:space="preserve">← </w:t>
      </w:r>
      <w:r>
        <w:rPr>
          <w:i/>
          <w:lang w:eastAsia="ja-JP"/>
        </w:rPr>
        <w:t>{j | W(j, j) = 0}</w:t>
      </w:r>
    </w:p>
    <w:p w:rsidR="006358A1" w:rsidRDefault="006358A1" w:rsidP="00754229">
      <w:pPr>
        <w:jc w:val="both"/>
        <w:rPr>
          <w:rFonts w:hint="eastAsia"/>
          <w:i/>
          <w:lang w:val="ro-RO" w:eastAsia="ja-JP"/>
        </w:rPr>
      </w:pPr>
      <w:r>
        <w:rPr>
          <w:i/>
          <w:lang w:eastAsia="ja-JP"/>
        </w:rPr>
        <w:tab/>
      </w:r>
      <w:r>
        <w:rPr>
          <w:i/>
          <w:lang w:val="ro-RO" w:eastAsia="ja-JP"/>
        </w:rPr>
        <w:t xml:space="preserve">înainte(s) </w:t>
      </w:r>
      <w:r>
        <w:rPr>
          <w:rFonts w:hint="eastAsia"/>
          <w:i/>
          <w:lang w:val="ro-RO" w:eastAsia="ja-JP"/>
        </w:rPr>
        <w:t>← 0</w:t>
      </w:r>
    </w:p>
    <w:p w:rsidR="006358A1" w:rsidRDefault="006358A1" w:rsidP="00754229">
      <w:pPr>
        <w:jc w:val="both"/>
        <w:rPr>
          <w:b/>
          <w:i/>
          <w:lang w:val="ro-RO" w:eastAsia="ja-JP"/>
        </w:rPr>
      </w:pPr>
      <w:r>
        <w:rPr>
          <w:i/>
          <w:lang w:val="ro-RO" w:eastAsia="ja-JP"/>
        </w:rPr>
        <w:tab/>
      </w:r>
      <w:r>
        <w:rPr>
          <w:b/>
          <w:i/>
          <w:lang w:val="ro-RO" w:eastAsia="ja-JP"/>
        </w:rPr>
        <w:t>for</w:t>
      </w:r>
      <w:r>
        <w:rPr>
          <w:i/>
          <w:lang w:val="ro-RO" w:eastAsia="ja-JP"/>
        </w:rPr>
        <w:t xml:space="preserve"> i </w:t>
      </w:r>
      <w:r>
        <w:rPr>
          <w:i/>
          <w:lang w:val="ro-RO" w:eastAsia="ja-JP"/>
        </w:rPr>
        <w:sym w:font="Symbol" w:char="F0CE"/>
      </w:r>
      <w:r>
        <w:rPr>
          <w:i/>
          <w:lang w:val="ro-RO" w:eastAsia="ja-JP"/>
        </w:rPr>
        <w:t xml:space="preserve"> V’ </w:t>
      </w:r>
      <w:r>
        <w:rPr>
          <w:b/>
          <w:i/>
          <w:lang w:val="ro-RO" w:eastAsia="ja-JP"/>
        </w:rPr>
        <w:t>do</w:t>
      </w:r>
    </w:p>
    <w:p w:rsidR="006358A1" w:rsidRDefault="006358A1" w:rsidP="00754229">
      <w:pPr>
        <w:jc w:val="both"/>
        <w:rPr>
          <w:i/>
          <w:lang w:val="ro-RO"/>
        </w:rPr>
      </w:pPr>
      <w:r>
        <w:rPr>
          <w:b/>
          <w:i/>
          <w:lang w:val="ro-RO" w:eastAsia="ja-JP"/>
        </w:rPr>
        <w:tab/>
      </w:r>
      <w:r>
        <w:rPr>
          <w:b/>
          <w:i/>
          <w:lang w:val="ro-RO" w:eastAsia="ja-JP"/>
        </w:rPr>
        <w:tab/>
      </w:r>
      <w:r>
        <w:rPr>
          <w:i/>
          <w:lang w:val="ro-RO" w:eastAsia="ja-JP"/>
        </w:rPr>
        <w:t>u</w:t>
      </w:r>
      <w:r>
        <w:rPr>
          <w:i/>
          <w:vertAlign w:val="subscript"/>
          <w:lang w:val="ro-RO" w:eastAsia="ja-JP"/>
        </w:rPr>
        <w:t>i</w:t>
      </w:r>
      <w:r>
        <w:rPr>
          <w:i/>
          <w:lang w:val="ro-RO" w:eastAsia="ja-JP"/>
        </w:rPr>
        <w:t xml:space="preserve"> </w:t>
      </w:r>
      <w:r>
        <w:rPr>
          <w:rFonts w:hint="eastAsia"/>
          <w:i/>
          <w:lang w:val="ro-RO" w:eastAsia="ja-JP"/>
        </w:rPr>
        <w:t>←</w:t>
      </w:r>
      <w:r>
        <w:rPr>
          <w:i/>
          <w:lang w:eastAsia="ja-JP"/>
        </w:rPr>
        <w:t xml:space="preserve"> </w:t>
      </w:r>
      <w:r>
        <w:rPr>
          <w:i/>
          <w:lang w:val="ro-RO"/>
        </w:rPr>
        <w:t xml:space="preserve">a(si) - </w:t>
      </w:r>
      <w:r>
        <w:rPr>
          <w:i/>
          <w:lang w:val="ro-RO"/>
        </w:rPr>
        <w:sym w:font="Symbol" w:char="F06C"/>
      </w:r>
      <w:r>
        <w:rPr>
          <w:i/>
          <w:lang w:val="ro-RO"/>
        </w:rPr>
        <w:t>b(si)</w:t>
      </w:r>
    </w:p>
    <w:p w:rsidR="006358A1" w:rsidRDefault="006358A1" w:rsidP="00754229">
      <w:pPr>
        <w:jc w:val="both"/>
        <w:rPr>
          <w:b/>
          <w:i/>
          <w:color w:val="808080"/>
          <w:lang w:val="ro-RO"/>
        </w:rPr>
      </w:pPr>
      <w:r>
        <w:rPr>
          <w:i/>
          <w:lang w:val="ro-RO"/>
        </w:rPr>
        <w:tab/>
      </w:r>
      <w:r>
        <w:rPr>
          <w:i/>
          <w:lang w:val="ro-RO"/>
        </w:rPr>
        <w:tab/>
      </w:r>
      <w:r w:rsidRPr="002C7BE4">
        <w:rPr>
          <w:b/>
          <w:i/>
          <w:color w:val="808080"/>
          <w:lang w:val="ro-RO"/>
        </w:rPr>
        <w:t>// dacă nu există muchia si, u</w:t>
      </w:r>
      <w:r w:rsidRPr="002C7BE4">
        <w:rPr>
          <w:b/>
          <w:i/>
          <w:color w:val="808080"/>
          <w:vertAlign w:val="subscript"/>
          <w:lang w:val="ro-RO"/>
        </w:rPr>
        <w:t>i</w:t>
      </w:r>
      <w:r w:rsidRPr="002C7BE4">
        <w:rPr>
          <w:b/>
          <w:i/>
          <w:color w:val="808080"/>
          <w:lang w:val="ro-RO"/>
        </w:rPr>
        <w:t xml:space="preserve"> va fi +</w:t>
      </w:r>
      <w:r w:rsidRPr="002C7BE4">
        <w:rPr>
          <w:b/>
          <w:i/>
          <w:color w:val="808080"/>
          <w:lang w:val="ro-RO"/>
        </w:rPr>
        <w:sym w:font="Symbol" w:char="F0A5"/>
      </w:r>
    </w:p>
    <w:p w:rsidR="006358A1" w:rsidRPr="00624C21" w:rsidRDefault="006358A1" w:rsidP="00754229">
      <w:pPr>
        <w:jc w:val="both"/>
        <w:rPr>
          <w:b/>
          <w:i/>
          <w:lang w:eastAsia="ja-JP"/>
        </w:rPr>
      </w:pPr>
      <w:r>
        <w:rPr>
          <w:b/>
          <w:i/>
          <w:color w:val="808080"/>
          <w:lang w:val="ro-RO"/>
        </w:rPr>
        <w:tab/>
      </w:r>
      <w:r w:rsidRPr="00624C21">
        <w:rPr>
          <w:b/>
          <w:i/>
          <w:lang w:val="ro-RO"/>
        </w:rPr>
        <w:t>S</w:t>
      </w:r>
      <w:r>
        <w:rPr>
          <w:rFonts w:hint="eastAsia"/>
          <w:b/>
          <w:i/>
          <w:lang w:val="ro-RO" w:eastAsia="ja-JP"/>
        </w:rPr>
        <w:t xml:space="preserve">← </w:t>
      </w:r>
      <w:r>
        <w:rPr>
          <w:b/>
          <w:i/>
          <w:lang w:eastAsia="ja-JP"/>
        </w:rPr>
        <w:t>{}</w:t>
      </w:r>
    </w:p>
    <w:p w:rsidR="006358A1" w:rsidRDefault="006358A1" w:rsidP="00754229">
      <w:pPr>
        <w:jc w:val="both"/>
        <w:rPr>
          <w:i/>
          <w:lang w:val="ro-RO"/>
        </w:rPr>
      </w:pPr>
      <w:r>
        <w:rPr>
          <w:i/>
          <w:lang w:val="ro-RO"/>
        </w:rPr>
        <w:tab/>
      </w:r>
      <w:r w:rsidRPr="002C7BE4">
        <w:rPr>
          <w:b/>
          <w:i/>
          <w:lang w:val="ro-RO"/>
        </w:rPr>
        <w:t>while</w:t>
      </w:r>
      <w:r>
        <w:rPr>
          <w:b/>
          <w:i/>
          <w:lang w:val="ro-RO"/>
        </w:rPr>
        <w:t xml:space="preserve"> </w:t>
      </w:r>
      <w:r>
        <w:rPr>
          <w:i/>
          <w:lang w:val="ro-RO"/>
        </w:rPr>
        <w:t xml:space="preserve">(s </w:t>
      </w:r>
      <w:r>
        <w:rPr>
          <w:i/>
          <w:lang w:val="ro-RO"/>
        </w:rPr>
        <w:sym w:font="Symbol" w:char="F0CF"/>
      </w:r>
      <w:r>
        <w:rPr>
          <w:i/>
          <w:lang w:val="ro-RO"/>
        </w:rPr>
        <w:t xml:space="preserve"> S)</w:t>
      </w:r>
    </w:p>
    <w:p w:rsidR="006358A1" w:rsidRPr="00D44EA1" w:rsidRDefault="006358A1" w:rsidP="00B837E5">
      <w:pPr>
        <w:ind w:left="720" w:firstLine="720"/>
        <w:jc w:val="both"/>
        <w:rPr>
          <w:i/>
          <w:lang w:val="ro-RO"/>
        </w:rPr>
      </w:pPr>
      <w:r>
        <w:rPr>
          <w:i/>
          <w:lang w:val="ro-RO"/>
        </w:rPr>
        <w:t xml:space="preserve">x </w:t>
      </w:r>
      <w:r>
        <w:rPr>
          <w:rFonts w:hint="eastAsia"/>
          <w:i/>
          <w:lang w:val="ro-RO" w:eastAsia="ja-JP"/>
        </w:rPr>
        <w:t>←</w:t>
      </w:r>
      <w:r>
        <w:rPr>
          <w:i/>
          <w:lang w:val="ro-RO"/>
        </w:rPr>
        <w:t xml:space="preserve"> min(u</w:t>
      </w:r>
      <w:r>
        <w:rPr>
          <w:i/>
          <w:vertAlign w:val="subscript"/>
          <w:lang w:val="ro-RO"/>
        </w:rPr>
        <w:t>i</w:t>
      </w:r>
      <w:r>
        <w:rPr>
          <w:i/>
          <w:lang w:val="ro-RO"/>
        </w:rPr>
        <w:t>)</w:t>
      </w:r>
    </w:p>
    <w:p w:rsidR="006358A1" w:rsidRDefault="006358A1" w:rsidP="00754229">
      <w:pPr>
        <w:jc w:val="both"/>
        <w:rPr>
          <w:i/>
          <w:lang w:val="ro-RO"/>
        </w:rPr>
      </w:pPr>
      <w:r>
        <w:rPr>
          <w:i/>
          <w:lang w:val="ro-RO"/>
        </w:rPr>
        <w:tab/>
      </w:r>
      <w:r>
        <w:rPr>
          <w:i/>
          <w:lang w:val="ro-RO"/>
        </w:rPr>
        <w:tab/>
        <w:t xml:space="preserve">S </w:t>
      </w:r>
      <w:r>
        <w:rPr>
          <w:rFonts w:hint="eastAsia"/>
          <w:i/>
          <w:lang w:val="ro-RO" w:eastAsia="ja-JP"/>
        </w:rPr>
        <w:t>←</w:t>
      </w:r>
      <w:r>
        <w:rPr>
          <w:i/>
          <w:lang w:val="ro-RO"/>
        </w:rPr>
        <w:t xml:space="preserve"> S </w:t>
      </w:r>
      <w:r>
        <w:rPr>
          <w:i/>
          <w:lang w:val="ro-RO"/>
        </w:rPr>
        <w:sym w:font="Symbol" w:char="F0C8"/>
      </w:r>
      <w:r>
        <w:rPr>
          <w:i/>
          <w:lang w:val="ro-RO"/>
        </w:rPr>
        <w:t xml:space="preserve"> x</w:t>
      </w:r>
    </w:p>
    <w:p w:rsidR="006358A1" w:rsidRDefault="006358A1" w:rsidP="00754229">
      <w:pPr>
        <w:jc w:val="both"/>
        <w:rPr>
          <w:i/>
          <w:lang w:val="ro-RO" w:eastAsia="ja-JP"/>
        </w:rPr>
      </w:pPr>
      <w:r>
        <w:rPr>
          <w:i/>
          <w:lang w:val="ro-RO"/>
        </w:rPr>
        <w:tab/>
      </w:r>
      <w:r>
        <w:rPr>
          <w:i/>
          <w:lang w:val="ro-RO"/>
        </w:rPr>
        <w:tab/>
        <w:t xml:space="preserve">V’ </w:t>
      </w:r>
      <w:r>
        <w:rPr>
          <w:rFonts w:hint="eastAsia"/>
          <w:i/>
          <w:lang w:val="ro-RO" w:eastAsia="ja-JP"/>
        </w:rPr>
        <w:t>← V</w:t>
      </w:r>
      <w:r>
        <w:rPr>
          <w:i/>
          <w:lang w:val="ro-RO" w:eastAsia="ja-JP"/>
        </w:rPr>
        <w:t>’ – x</w:t>
      </w:r>
    </w:p>
    <w:p w:rsidR="006358A1" w:rsidRDefault="006358A1" w:rsidP="00207D02">
      <w:pPr>
        <w:jc w:val="both"/>
        <w:rPr>
          <w:b/>
          <w:i/>
          <w:lang w:val="ro-RO" w:eastAsia="ja-JP"/>
        </w:rPr>
      </w:pPr>
      <w:r>
        <w:rPr>
          <w:i/>
          <w:lang w:val="ro-RO" w:eastAsia="ja-JP"/>
        </w:rPr>
        <w:tab/>
      </w:r>
      <w:r>
        <w:rPr>
          <w:i/>
          <w:lang w:val="ro-RO" w:eastAsia="ja-JP"/>
        </w:rPr>
        <w:tab/>
        <w:t>for i</w:t>
      </w:r>
      <w:r>
        <w:rPr>
          <w:i/>
          <w:lang w:val="ro-RO" w:eastAsia="ja-JP"/>
        </w:rPr>
        <w:sym w:font="Symbol" w:char="F0CE"/>
      </w:r>
      <w:r>
        <w:rPr>
          <w:i/>
          <w:lang w:val="ro-RO" w:eastAsia="ja-JP"/>
        </w:rPr>
        <w:t xml:space="preserve"> V’ </w:t>
      </w:r>
      <w:r>
        <w:rPr>
          <w:b/>
          <w:i/>
          <w:lang w:val="ro-RO" w:eastAsia="ja-JP"/>
        </w:rPr>
        <w:t>do</w:t>
      </w:r>
    </w:p>
    <w:p w:rsidR="006358A1" w:rsidRDefault="006358A1" w:rsidP="00207D02">
      <w:pPr>
        <w:jc w:val="both"/>
        <w:rPr>
          <w:i/>
          <w:lang w:val="ro-RO"/>
        </w:rPr>
      </w:pPr>
      <w:r>
        <w:rPr>
          <w:b/>
          <w:i/>
          <w:lang w:val="ro-RO" w:eastAsia="ja-JP"/>
        </w:rPr>
        <w:tab/>
      </w:r>
      <w:r>
        <w:rPr>
          <w:b/>
          <w:i/>
          <w:lang w:val="ro-RO" w:eastAsia="ja-JP"/>
        </w:rPr>
        <w:tab/>
      </w:r>
      <w:r>
        <w:rPr>
          <w:b/>
          <w:i/>
          <w:lang w:val="ro-RO" w:eastAsia="ja-JP"/>
        </w:rPr>
        <w:tab/>
        <w:t xml:space="preserve">if </w:t>
      </w:r>
      <w:r w:rsidRPr="00874927">
        <w:rPr>
          <w:i/>
          <w:lang w:val="ro-RO" w:eastAsia="ja-JP"/>
        </w:rPr>
        <w:t>(</w:t>
      </w:r>
      <w:r>
        <w:rPr>
          <w:i/>
          <w:lang w:val="ro-RO" w:eastAsia="ja-JP"/>
        </w:rPr>
        <w:t>u</w:t>
      </w:r>
      <w:r>
        <w:rPr>
          <w:i/>
          <w:vertAlign w:val="subscript"/>
          <w:lang w:val="ro-RO" w:eastAsia="ja-JP"/>
        </w:rPr>
        <w:t>i</w:t>
      </w:r>
      <w:r>
        <w:rPr>
          <w:i/>
          <w:lang w:val="ro-RO" w:eastAsia="ja-JP"/>
        </w:rPr>
        <w:t xml:space="preserve"> &gt; </w:t>
      </w:r>
      <w:r w:rsidRPr="003B3C89">
        <w:rPr>
          <w:i/>
          <w:lang w:val="ro-RO" w:eastAsia="ja-JP"/>
        </w:rPr>
        <w:t>u</w:t>
      </w:r>
      <w:r>
        <w:rPr>
          <w:i/>
          <w:vertAlign w:val="subscript"/>
          <w:lang w:val="ro-RO" w:eastAsia="ja-JP"/>
        </w:rPr>
        <w:t>x</w:t>
      </w:r>
      <w:r>
        <w:rPr>
          <w:i/>
          <w:lang w:val="ro-RO" w:eastAsia="ja-JP"/>
        </w:rPr>
        <w:t xml:space="preserve"> + </w:t>
      </w:r>
      <w:r w:rsidRPr="003B3C89">
        <w:rPr>
          <w:i/>
          <w:lang w:val="ro-RO" w:eastAsia="ja-JP"/>
        </w:rPr>
        <w:t>a</w:t>
      </w:r>
      <w:r>
        <w:rPr>
          <w:i/>
          <w:lang w:val="ro-RO" w:eastAsia="ja-JP"/>
        </w:rPr>
        <w:t xml:space="preserve">(xi) - </w:t>
      </w:r>
      <w:r>
        <w:rPr>
          <w:i/>
          <w:lang w:val="ro-RO"/>
        </w:rPr>
        <w:sym w:font="Symbol" w:char="F06C"/>
      </w:r>
      <w:r>
        <w:rPr>
          <w:i/>
          <w:lang w:val="ro-RO"/>
        </w:rPr>
        <w:t>b(xi))</w:t>
      </w:r>
    </w:p>
    <w:p w:rsidR="006358A1" w:rsidRDefault="006358A1" w:rsidP="00207D02">
      <w:pPr>
        <w:jc w:val="both"/>
        <w:rPr>
          <w:b/>
          <w:i/>
          <w:lang w:val="ro-RO"/>
        </w:rPr>
      </w:pPr>
      <w:r>
        <w:rPr>
          <w:i/>
          <w:lang w:val="ro-RO"/>
        </w:rPr>
        <w:tab/>
      </w:r>
      <w:r>
        <w:rPr>
          <w:i/>
          <w:lang w:val="ro-RO"/>
        </w:rPr>
        <w:tab/>
      </w:r>
      <w:r>
        <w:rPr>
          <w:i/>
          <w:lang w:val="ro-RO"/>
        </w:rPr>
        <w:tab/>
      </w:r>
      <w:r w:rsidRPr="007E3A5D">
        <w:rPr>
          <w:b/>
          <w:i/>
          <w:lang w:val="ro-RO"/>
        </w:rPr>
        <w:t>then</w:t>
      </w:r>
      <w:r>
        <w:rPr>
          <w:b/>
          <w:i/>
          <w:lang w:val="ro-RO"/>
        </w:rPr>
        <w:t xml:space="preserve"> </w:t>
      </w:r>
    </w:p>
    <w:p w:rsidR="006358A1" w:rsidRDefault="006358A1" w:rsidP="00411F80">
      <w:pPr>
        <w:jc w:val="both"/>
        <w:rPr>
          <w:i/>
          <w:lang w:val="ro-RO"/>
        </w:rPr>
      </w:pPr>
      <w:r>
        <w:rPr>
          <w:b/>
          <w:i/>
          <w:lang w:val="ro-RO"/>
        </w:rPr>
        <w:tab/>
      </w:r>
      <w:r>
        <w:rPr>
          <w:b/>
          <w:i/>
          <w:lang w:val="ro-RO"/>
        </w:rPr>
        <w:tab/>
      </w:r>
      <w:r>
        <w:rPr>
          <w:b/>
          <w:i/>
          <w:lang w:val="ro-RO"/>
        </w:rPr>
        <w:tab/>
      </w:r>
      <w:r>
        <w:rPr>
          <w:b/>
          <w:i/>
          <w:lang w:val="ro-RO"/>
        </w:rPr>
        <w:tab/>
      </w:r>
      <w:r>
        <w:rPr>
          <w:i/>
          <w:lang w:val="ro-RO"/>
        </w:rPr>
        <w:t>u</w:t>
      </w:r>
      <w:r>
        <w:rPr>
          <w:i/>
          <w:vertAlign w:val="subscript"/>
          <w:lang w:val="ro-RO"/>
        </w:rPr>
        <w:t>i</w:t>
      </w:r>
      <w:r>
        <w:rPr>
          <w:i/>
          <w:lang w:val="ro-RO"/>
        </w:rPr>
        <w:t xml:space="preserve"> </w:t>
      </w:r>
      <w:r>
        <w:rPr>
          <w:rFonts w:hint="eastAsia"/>
          <w:i/>
          <w:lang w:val="ro-RO" w:eastAsia="ja-JP"/>
        </w:rPr>
        <w:t>←</w:t>
      </w:r>
      <w:r>
        <w:rPr>
          <w:i/>
          <w:lang w:val="ro-RO" w:eastAsia="ja-JP"/>
        </w:rPr>
        <w:t xml:space="preserve">a(xi) - </w:t>
      </w:r>
      <w:r>
        <w:rPr>
          <w:i/>
          <w:lang w:val="ro-RO"/>
        </w:rPr>
        <w:sym w:font="Symbol" w:char="F06C"/>
      </w:r>
      <w:r>
        <w:rPr>
          <w:i/>
          <w:lang w:val="ro-RO"/>
        </w:rPr>
        <w:t>b(xi)</w:t>
      </w:r>
    </w:p>
    <w:p w:rsidR="006358A1" w:rsidRDefault="006358A1" w:rsidP="00207D02">
      <w:pPr>
        <w:jc w:val="both"/>
        <w:rPr>
          <w:rFonts w:hint="eastAsia"/>
          <w:i/>
          <w:lang w:val="ro-RO" w:eastAsia="ja-JP"/>
        </w:rPr>
      </w:pPr>
      <w:r>
        <w:rPr>
          <w:i/>
          <w:lang w:val="ro-RO" w:eastAsia="ja-JP"/>
        </w:rPr>
        <w:tab/>
      </w:r>
      <w:r>
        <w:rPr>
          <w:i/>
          <w:lang w:val="ro-RO" w:eastAsia="ja-JP"/>
        </w:rPr>
        <w:tab/>
      </w:r>
      <w:r>
        <w:rPr>
          <w:i/>
          <w:lang w:val="ro-RO" w:eastAsia="ja-JP"/>
        </w:rPr>
        <w:tab/>
      </w:r>
      <w:r>
        <w:rPr>
          <w:i/>
          <w:lang w:val="ro-RO" w:eastAsia="ja-JP"/>
        </w:rPr>
        <w:tab/>
        <w:t xml:space="preserve">predecesor(i) </w:t>
      </w:r>
      <w:r>
        <w:rPr>
          <w:rFonts w:hint="eastAsia"/>
          <w:i/>
          <w:lang w:val="ro-RO" w:eastAsia="ja-JP"/>
        </w:rPr>
        <w:t>← x</w:t>
      </w:r>
    </w:p>
    <w:p w:rsidR="006358A1" w:rsidRDefault="006358A1" w:rsidP="00754229">
      <w:pPr>
        <w:jc w:val="both"/>
        <w:rPr>
          <w:b/>
          <w:i/>
          <w:lang w:val="ro-RO"/>
        </w:rPr>
      </w:pPr>
      <w:r w:rsidRPr="00383283">
        <w:rPr>
          <w:b/>
          <w:i/>
          <w:color w:val="808080"/>
          <w:lang w:val="ro-RO" w:eastAsia="ja-JP"/>
        </w:rPr>
        <w:tab/>
        <w:t>// în predecesor,</w:t>
      </w:r>
      <w:r w:rsidRPr="00383283">
        <w:rPr>
          <w:b/>
          <w:i/>
          <w:color w:val="808080"/>
          <w:lang w:val="ro-RO"/>
        </w:rPr>
        <w:t xml:space="preserve"> pornind din s se poate găsi circuitul de cost minim în ordine inversă</w:t>
      </w:r>
      <w:r>
        <w:rPr>
          <w:b/>
          <w:i/>
          <w:lang w:val="ro-RO"/>
        </w:rPr>
        <w:t>.</w:t>
      </w:r>
    </w:p>
    <w:p w:rsidR="006358A1" w:rsidRDefault="006358A1" w:rsidP="008A7A7A">
      <w:pPr>
        <w:jc w:val="both"/>
        <w:rPr>
          <w:b/>
          <w:i/>
          <w:lang w:val="ro-RO"/>
        </w:rPr>
      </w:pPr>
      <w:r>
        <w:rPr>
          <w:b/>
          <w:i/>
          <w:lang w:val="ro-RO"/>
        </w:rPr>
        <w:t>end</w:t>
      </w:r>
    </w:p>
    <w:p w:rsidR="006358A1" w:rsidRDefault="006358A1" w:rsidP="001C4139">
      <w:pPr>
        <w:ind w:firstLine="600"/>
        <w:jc w:val="both"/>
        <w:rPr>
          <w:i/>
          <w:lang w:val="ro-RO"/>
        </w:rPr>
      </w:pPr>
      <w:r w:rsidRPr="001C4139">
        <w:rPr>
          <w:i/>
          <w:lang w:val="ro-RO"/>
        </w:rPr>
        <w:t>Funcţia</w:t>
      </w:r>
      <w:r>
        <w:rPr>
          <w:i/>
          <w:lang w:val="ro-RO"/>
        </w:rPr>
        <w:t xml:space="preserve"> </w:t>
      </w:r>
      <w:r>
        <w:rPr>
          <w:b/>
          <w:i/>
          <w:lang w:val="ro-RO"/>
        </w:rPr>
        <w:t>CautăCircuit</w:t>
      </w:r>
      <w:r>
        <w:rPr>
          <w:i/>
          <w:lang w:val="ro-RO"/>
        </w:rPr>
        <w:t xml:space="preserve"> are complexitatea </w:t>
      </w:r>
      <w:r w:rsidRPr="001C4139">
        <w:rPr>
          <w:b/>
          <w:i/>
          <w:lang w:val="ro-RO"/>
        </w:rPr>
        <w:t>O(n</w:t>
      </w:r>
      <w:r w:rsidRPr="001C4139">
        <w:rPr>
          <w:b/>
          <w:i/>
          <w:vertAlign w:val="superscript"/>
          <w:lang w:val="ro-RO"/>
        </w:rPr>
        <w:t>2</w:t>
      </w:r>
      <w:r w:rsidRPr="001C4139">
        <w:rPr>
          <w:b/>
          <w:i/>
          <w:lang w:val="ro-RO"/>
        </w:rPr>
        <w:t>)</w:t>
      </w:r>
      <w:r>
        <w:rPr>
          <w:i/>
          <w:lang w:val="ro-RO"/>
        </w:rPr>
        <w:t xml:space="preserve"> întrucât este adaptarea algoritmului lui </w:t>
      </w:r>
      <w:r w:rsidRPr="001C4139">
        <w:rPr>
          <w:b/>
          <w:i/>
          <w:lang w:val="ro-RO"/>
        </w:rPr>
        <w:t>Dijkstra</w:t>
      </w:r>
      <w:r>
        <w:rPr>
          <w:i/>
          <w:lang w:val="ro-RO"/>
        </w:rPr>
        <w:t xml:space="preserve"> şi se cunoaşte că acest algoritm are complexitatea O(n</w:t>
      </w:r>
      <w:r>
        <w:rPr>
          <w:i/>
          <w:vertAlign w:val="superscript"/>
          <w:lang w:val="ro-RO"/>
        </w:rPr>
        <w:t>2</w:t>
      </w:r>
      <w:r>
        <w:rPr>
          <w:i/>
          <w:lang w:val="ro-RO"/>
        </w:rPr>
        <w:t>).</w:t>
      </w:r>
    </w:p>
    <w:p w:rsidR="006358A1" w:rsidRPr="009F5129" w:rsidRDefault="006358A1" w:rsidP="009F5129">
      <w:pPr>
        <w:spacing w:before="240"/>
        <w:ind w:firstLine="600"/>
        <w:jc w:val="both"/>
        <w:rPr>
          <w:i/>
          <w:lang w:val="ro-RO" w:eastAsia="ja-JP"/>
        </w:rPr>
      </w:pPr>
      <w:r>
        <w:rPr>
          <w:i/>
          <w:lang w:val="ro-RO"/>
        </w:rPr>
        <w:t>În final, obţinem complexitatea algoritmului O (n</w:t>
      </w:r>
      <w:r>
        <w:rPr>
          <w:i/>
          <w:vertAlign w:val="superscript"/>
          <w:lang w:val="ro-RO"/>
        </w:rPr>
        <w:t>3</w:t>
      </w:r>
      <w:r>
        <w:rPr>
          <w:i/>
          <w:lang w:val="ro-RO"/>
        </w:rPr>
        <w:t>logn + n</w:t>
      </w:r>
      <w:r>
        <w:rPr>
          <w:i/>
          <w:vertAlign w:val="superscript"/>
          <w:lang w:val="ro-RO"/>
        </w:rPr>
        <w:t>2</w:t>
      </w:r>
      <w:r>
        <w:rPr>
          <w:i/>
          <w:lang w:val="ro-RO"/>
        </w:rPr>
        <w:t xml:space="preserve">) = </w:t>
      </w:r>
      <w:r w:rsidRPr="009F5129">
        <w:rPr>
          <w:b/>
          <w:i/>
          <w:lang w:val="ro-RO"/>
        </w:rPr>
        <w:t>O(n</w:t>
      </w:r>
      <w:r w:rsidRPr="009F5129">
        <w:rPr>
          <w:b/>
          <w:i/>
          <w:vertAlign w:val="superscript"/>
          <w:lang w:val="ro-RO"/>
        </w:rPr>
        <w:t>3</w:t>
      </w:r>
      <w:r w:rsidRPr="009F5129">
        <w:rPr>
          <w:b/>
          <w:i/>
          <w:lang w:val="ro-RO"/>
        </w:rPr>
        <w:t>logn)</w:t>
      </w:r>
      <w:r>
        <w:rPr>
          <w:i/>
          <w:lang w:val="ro-RO"/>
        </w:rPr>
        <w:t xml:space="preserve"> .</w:t>
      </w:r>
    </w:p>
    <w:p w:rsidR="006358A1" w:rsidRDefault="006358A1" w:rsidP="00830E2A">
      <w:pPr>
        <w:numPr>
          <w:ilvl w:val="0"/>
          <w:numId w:val="14"/>
        </w:numPr>
        <w:tabs>
          <w:tab w:val="left" w:pos="1080"/>
        </w:tabs>
        <w:spacing w:before="480" w:after="0" w:line="240" w:lineRule="auto"/>
        <w:ind w:left="958" w:hanging="601"/>
        <w:jc w:val="both"/>
        <w:rPr>
          <w:lang w:val="ro-RO"/>
        </w:rPr>
      </w:pPr>
      <w:r>
        <w:rPr>
          <w:i/>
        </w:rPr>
        <w:lastRenderedPageBreak/>
        <w:t>Fie A</w:t>
      </w:r>
      <w:r>
        <w:rPr>
          <w:i/>
          <w:vertAlign w:val="subscript"/>
        </w:rPr>
        <w:t>1</w:t>
      </w:r>
      <w:r>
        <w:rPr>
          <w:i/>
        </w:rPr>
        <w:t>, A</w:t>
      </w:r>
      <w:r>
        <w:rPr>
          <w:i/>
          <w:vertAlign w:val="subscript"/>
        </w:rPr>
        <w:t>2</w:t>
      </w:r>
      <w:r>
        <w:rPr>
          <w:i/>
        </w:rPr>
        <w:t>,…, A</w:t>
      </w:r>
      <w:r>
        <w:rPr>
          <w:i/>
          <w:vertAlign w:val="subscript"/>
        </w:rPr>
        <w:t>n</w:t>
      </w:r>
      <w:r>
        <w:rPr>
          <w:i/>
        </w:rPr>
        <w:t xml:space="preserve"> submulţimi distincte ale unei mulţimi de n elemente S. Demonstraţi că există un element x în mulţimea S astfel încât A</w:t>
      </w:r>
      <w:r>
        <w:rPr>
          <w:i/>
          <w:vertAlign w:val="subscript"/>
        </w:rPr>
        <w:t xml:space="preserve">1 </w:t>
      </w:r>
      <w:r>
        <w:rPr>
          <w:i/>
        </w:rPr>
        <w:t>- {x}, A</w:t>
      </w:r>
      <w:r>
        <w:rPr>
          <w:i/>
          <w:vertAlign w:val="subscript"/>
        </w:rPr>
        <w:t xml:space="preserve">2 </w:t>
      </w:r>
      <w:r>
        <w:rPr>
          <w:i/>
        </w:rPr>
        <w:t>- {x},…, A</w:t>
      </w:r>
      <w:r>
        <w:rPr>
          <w:i/>
          <w:vertAlign w:val="subscript"/>
        </w:rPr>
        <w:t xml:space="preserve">n </w:t>
      </w:r>
      <w:r>
        <w:rPr>
          <w:i/>
        </w:rPr>
        <w:t>- {x} să fie şi ele distincte.</w:t>
      </w:r>
      <w:r>
        <w:rPr>
          <w:lang w:val="ro-RO"/>
        </w:rPr>
        <w:t xml:space="preserve"> </w:t>
      </w:r>
    </w:p>
    <w:p w:rsidR="006358A1" w:rsidRDefault="006358A1" w:rsidP="005E388B">
      <w:pPr>
        <w:spacing w:before="240"/>
        <w:jc w:val="both"/>
        <w:rPr>
          <w:b/>
          <w:i/>
          <w:lang w:val="ro-RO"/>
        </w:rPr>
      </w:pPr>
      <w:r>
        <w:rPr>
          <w:b/>
          <w:i/>
          <w:lang w:val="ro-RO"/>
        </w:rPr>
        <w:t>Soluţie:</w:t>
      </w:r>
    </w:p>
    <w:p w:rsidR="006358A1" w:rsidRDefault="006358A1" w:rsidP="00204599">
      <w:pPr>
        <w:ind w:firstLine="720"/>
        <w:rPr>
          <w:i/>
          <w:iCs/>
        </w:rPr>
      </w:pPr>
      <w:r>
        <w:rPr>
          <w:i/>
          <w:iCs/>
        </w:rPr>
        <w:t>Construim un graf G cu următoarele proprietăţi:</w:t>
      </w:r>
    </w:p>
    <w:p w:rsidR="006358A1" w:rsidRDefault="006358A1" w:rsidP="00830E2A">
      <w:pPr>
        <w:numPr>
          <w:ilvl w:val="0"/>
          <w:numId w:val="61"/>
        </w:numPr>
        <w:spacing w:after="0" w:line="240" w:lineRule="auto"/>
        <w:rPr>
          <w:i/>
          <w:iCs/>
        </w:rPr>
      </w:pPr>
      <w:r>
        <w:rPr>
          <w:i/>
          <w:iCs/>
        </w:rPr>
        <w:t>Nodurile grafului G sunt mulţimile A</w:t>
      </w:r>
      <w:r>
        <w:rPr>
          <w:i/>
          <w:iCs/>
          <w:vertAlign w:val="subscript"/>
        </w:rPr>
        <w:t>i</w:t>
      </w:r>
      <w:r>
        <w:rPr>
          <w:i/>
          <w:iCs/>
        </w:rPr>
        <w:t>, cu 1</w:t>
      </w:r>
      <w:r>
        <w:rPr>
          <w:i/>
          <w:iCs/>
          <w:position w:val="-4"/>
        </w:rPr>
        <w:object w:dxaOrig="200" w:dyaOrig="240">
          <v:shape id="_x0000_i1561" type="#_x0000_t75" style="width:10.2pt;height:12.25pt" o:ole="">
            <v:imagedata r:id="rId700" o:title=""/>
          </v:shape>
          <o:OLEObject Type="Embed" ProgID="Equation.3" ShapeID="_x0000_i1561" DrawAspect="Content" ObjectID="_1421273467" r:id="rId701"/>
        </w:object>
      </w:r>
      <w:r>
        <w:rPr>
          <w:i/>
          <w:iCs/>
        </w:rPr>
        <w:t>i</w:t>
      </w:r>
      <w:r>
        <w:rPr>
          <w:i/>
          <w:iCs/>
          <w:position w:val="-4"/>
        </w:rPr>
        <w:object w:dxaOrig="200" w:dyaOrig="240">
          <v:shape id="_x0000_i1562" type="#_x0000_t75" style="width:10.2pt;height:12.25pt" o:ole="">
            <v:imagedata r:id="rId702" o:title=""/>
          </v:shape>
          <o:OLEObject Type="Embed" ProgID="Equation.3" ShapeID="_x0000_i1562" DrawAspect="Content" ObjectID="_1421273468" r:id="rId703"/>
        </w:object>
      </w:r>
      <w:r>
        <w:rPr>
          <w:i/>
          <w:iCs/>
        </w:rPr>
        <w:t>n;</w:t>
      </w:r>
    </w:p>
    <w:p w:rsidR="006358A1" w:rsidRDefault="006358A1" w:rsidP="00830E2A">
      <w:pPr>
        <w:numPr>
          <w:ilvl w:val="0"/>
          <w:numId w:val="61"/>
        </w:numPr>
        <w:spacing w:after="0" w:line="240" w:lineRule="auto"/>
        <w:jc w:val="both"/>
        <w:rPr>
          <w:i/>
          <w:iCs/>
        </w:rPr>
      </w:pPr>
      <w:r>
        <w:rPr>
          <w:i/>
          <w:iCs/>
        </w:rPr>
        <w:t>Fiind date mulţimile A</w:t>
      </w:r>
      <w:r>
        <w:rPr>
          <w:i/>
          <w:iCs/>
          <w:vertAlign w:val="subscript"/>
        </w:rPr>
        <w:t>i</w:t>
      </w:r>
      <w:r>
        <w:rPr>
          <w:i/>
          <w:iCs/>
        </w:rPr>
        <w:t xml:space="preserve"> şi A</w:t>
      </w:r>
      <w:r>
        <w:rPr>
          <w:i/>
          <w:iCs/>
          <w:vertAlign w:val="subscript"/>
        </w:rPr>
        <w:t>j</w:t>
      </w:r>
      <w:r>
        <w:rPr>
          <w:i/>
          <w:iCs/>
        </w:rPr>
        <w:t>, avem muchie între cele două noduri reprezentate de mulţimile respective numai în cazul în care A</w:t>
      </w:r>
      <w:r>
        <w:rPr>
          <w:i/>
          <w:iCs/>
          <w:vertAlign w:val="subscript"/>
        </w:rPr>
        <w:t>i</w:t>
      </w:r>
      <w:r>
        <w:rPr>
          <w:i/>
          <w:iCs/>
        </w:rPr>
        <w:t xml:space="preserve"> </w:t>
      </w:r>
      <w:r>
        <w:rPr>
          <w:i/>
          <w:iCs/>
          <w:position w:val="-4"/>
        </w:rPr>
        <w:object w:dxaOrig="220" w:dyaOrig="260">
          <v:shape id="_x0000_i1563" type="#_x0000_t75" style="width:10.85pt;height:12.9pt" o:ole="">
            <v:imagedata r:id="rId704" o:title=""/>
          </v:shape>
          <o:OLEObject Type="Embed" ProgID="Equation.3" ShapeID="_x0000_i1563" DrawAspect="Content" ObjectID="_1421273469" r:id="rId705"/>
        </w:object>
      </w:r>
      <w:r>
        <w:rPr>
          <w:i/>
          <w:iCs/>
        </w:rPr>
        <w:t xml:space="preserve"> A</w:t>
      </w:r>
      <w:r>
        <w:rPr>
          <w:i/>
          <w:iCs/>
          <w:vertAlign w:val="subscript"/>
        </w:rPr>
        <w:t>j</w:t>
      </w:r>
      <w:r>
        <w:rPr>
          <w:i/>
          <w:iCs/>
        </w:rPr>
        <w:t xml:space="preserve"> = {x} ( adică A</w:t>
      </w:r>
      <w:r>
        <w:rPr>
          <w:i/>
          <w:iCs/>
          <w:vertAlign w:val="subscript"/>
        </w:rPr>
        <w:t>i</w:t>
      </w:r>
      <w:r>
        <w:rPr>
          <w:i/>
          <w:iCs/>
        </w:rPr>
        <w:t xml:space="preserve"> = A</w:t>
      </w:r>
      <w:r>
        <w:rPr>
          <w:i/>
          <w:iCs/>
          <w:vertAlign w:val="subscript"/>
        </w:rPr>
        <w:t>j</w:t>
      </w:r>
      <w:r>
        <w:rPr>
          <w:i/>
          <w:iCs/>
        </w:rPr>
        <w:t xml:space="preserve"> </w:t>
      </w:r>
      <w:r>
        <w:rPr>
          <w:i/>
          <w:iCs/>
          <w:position w:val="-4"/>
        </w:rPr>
        <w:object w:dxaOrig="260" w:dyaOrig="200">
          <v:shape id="_x0000_i1564" type="#_x0000_t75" style="width:12.9pt;height:10.2pt" o:ole="">
            <v:imagedata r:id="rId706" o:title=""/>
          </v:shape>
          <o:OLEObject Type="Embed" ProgID="Equation.3" ShapeID="_x0000_i1564" DrawAspect="Content" ObjectID="_1421273470" r:id="rId707"/>
        </w:object>
      </w:r>
      <w:r>
        <w:rPr>
          <w:i/>
          <w:iCs/>
        </w:rPr>
        <w:t>{x} sau A</w:t>
      </w:r>
      <w:r>
        <w:rPr>
          <w:i/>
          <w:iCs/>
          <w:vertAlign w:val="subscript"/>
        </w:rPr>
        <w:t>j</w:t>
      </w:r>
      <w:r>
        <w:rPr>
          <w:i/>
          <w:iCs/>
        </w:rPr>
        <w:t xml:space="preserve"> = A</w:t>
      </w:r>
      <w:r>
        <w:rPr>
          <w:i/>
          <w:iCs/>
          <w:vertAlign w:val="subscript"/>
        </w:rPr>
        <w:t>i</w:t>
      </w:r>
      <w:r>
        <w:rPr>
          <w:i/>
          <w:iCs/>
        </w:rPr>
        <w:t xml:space="preserve"> </w:t>
      </w:r>
      <w:r>
        <w:rPr>
          <w:i/>
          <w:iCs/>
          <w:position w:val="-4"/>
        </w:rPr>
        <w:object w:dxaOrig="260" w:dyaOrig="200">
          <v:shape id="_x0000_i1565" type="#_x0000_t75" style="width:12.9pt;height:10.2pt" o:ole="">
            <v:imagedata r:id="rId708" o:title=""/>
          </v:shape>
          <o:OLEObject Type="Embed" ProgID="Equation.3" ShapeID="_x0000_i1565" DrawAspect="Content" ObjectID="_1421273471" r:id="rId709"/>
        </w:object>
      </w:r>
      <w:r>
        <w:rPr>
          <w:i/>
          <w:iCs/>
        </w:rPr>
        <w:t>{x} );</w:t>
      </w:r>
    </w:p>
    <w:p w:rsidR="006358A1" w:rsidRDefault="006358A1" w:rsidP="00830E2A">
      <w:pPr>
        <w:numPr>
          <w:ilvl w:val="0"/>
          <w:numId w:val="61"/>
        </w:numPr>
        <w:spacing w:after="0" w:line="240" w:lineRule="auto"/>
        <w:jc w:val="both"/>
        <w:rPr>
          <w:i/>
          <w:iCs/>
        </w:rPr>
      </w:pPr>
      <w:r>
        <w:rPr>
          <w:i/>
          <w:iCs/>
        </w:rPr>
        <w:t>Fiecare muchie este etichetată: eticheta este reprezentată de elementul care formează diferenţa simetrică a celor două mulţimi ce se află în cele două noduri.</w:t>
      </w:r>
    </w:p>
    <w:p w:rsidR="006358A1" w:rsidRDefault="006358A1" w:rsidP="00204599">
      <w:pPr>
        <w:ind w:left="360"/>
        <w:rPr>
          <w:i/>
          <w:iCs/>
        </w:rPr>
      </w:pPr>
    </w:p>
    <w:p w:rsidR="006358A1" w:rsidRDefault="006358A1" w:rsidP="00D62192">
      <w:pPr>
        <w:ind w:left="360"/>
        <w:jc w:val="both"/>
        <w:rPr>
          <w:i/>
          <w:iCs/>
        </w:rPr>
      </w:pPr>
      <w:r>
        <w:rPr>
          <w:b/>
          <w:bCs/>
          <w:i/>
          <w:iCs/>
        </w:rPr>
        <w:t>Observaţie:</w:t>
      </w:r>
      <w:r>
        <w:rPr>
          <w:i/>
          <w:iCs/>
        </w:rPr>
        <w:t xml:space="preserve">  În cazul în care avem două sau mai multe perechi de mulţimi pentru care mulţimile obţinute prin diferenţa simetrică sunt egale, introducem muchie numai între nodurile pentru primele mulţmi pentru care am obţinut acel rezultat (celelalte noduri nu vor mai fi legate).</w:t>
      </w:r>
    </w:p>
    <w:p w:rsidR="006358A1" w:rsidRDefault="006358A1" w:rsidP="00204599">
      <w:pPr>
        <w:ind w:firstLine="720"/>
        <w:rPr>
          <w:b/>
          <w:bCs/>
          <w:i/>
          <w:iCs/>
        </w:rPr>
      </w:pPr>
    </w:p>
    <w:p w:rsidR="006358A1" w:rsidRPr="00D62192" w:rsidRDefault="006358A1" w:rsidP="00CF02D6">
      <w:pPr>
        <w:pStyle w:val="BodyTextIndent"/>
        <w:ind w:firstLine="283"/>
        <w:rPr>
          <w:i/>
        </w:rPr>
      </w:pPr>
      <w:r w:rsidRPr="00D62192">
        <w:rPr>
          <w:i/>
        </w:rPr>
        <w:t xml:space="preserve">Presupunem că mulţimea obţinută prin </w:t>
      </w:r>
      <w:r w:rsidRPr="00D62192">
        <w:rPr>
          <w:b/>
          <w:bCs/>
          <w:i/>
        </w:rPr>
        <w:t>reuniunea celor n mulţimi este o mulţme A</w:t>
      </w:r>
      <w:r w:rsidRPr="00D62192">
        <w:rPr>
          <w:i/>
        </w:rPr>
        <w:t xml:space="preserve"> care are </w:t>
      </w:r>
      <w:r w:rsidRPr="00D62192">
        <w:rPr>
          <w:b/>
          <w:bCs/>
          <w:i/>
        </w:rPr>
        <w:t>cardinalul m.</w:t>
      </w:r>
    </w:p>
    <w:p w:rsidR="006358A1" w:rsidRDefault="006358A1" w:rsidP="00CF02D6">
      <w:pPr>
        <w:ind w:firstLine="720"/>
        <w:jc w:val="both"/>
        <w:rPr>
          <w:i/>
        </w:rPr>
      </w:pPr>
      <w:r>
        <w:rPr>
          <w:i/>
          <w:iCs/>
        </w:rPr>
        <w:t xml:space="preserve">Dacă </w:t>
      </w:r>
      <w:r>
        <w:rPr>
          <w:b/>
          <w:bCs/>
          <w:i/>
          <w:iCs/>
        </w:rPr>
        <w:t>m&lt;n</w:t>
      </w:r>
      <w:r>
        <w:rPr>
          <w:i/>
          <w:iCs/>
        </w:rPr>
        <w:t xml:space="preserve"> înseamnă că există elemente din S care nu au fost incluse în nici una dintre mulţmile A</w:t>
      </w:r>
      <w:r>
        <w:rPr>
          <w:i/>
          <w:iCs/>
          <w:vertAlign w:val="subscript"/>
        </w:rPr>
        <w:t>i</w:t>
      </w:r>
      <w:r>
        <w:rPr>
          <w:i/>
          <w:iCs/>
        </w:rPr>
        <w:t>. Deci, dacă am considera x ca fiind unul dintre aceste elemente am obţine relaţia căutată întrucât din diferenţele A</w:t>
      </w:r>
      <w:r>
        <w:rPr>
          <w:i/>
          <w:iCs/>
          <w:vertAlign w:val="subscript"/>
        </w:rPr>
        <w:t xml:space="preserve">i </w:t>
      </w:r>
      <w:r>
        <w:rPr>
          <w:i/>
          <w:iCs/>
        </w:rPr>
        <w:t xml:space="preserve">- {x},  </w:t>
      </w:r>
      <w:r>
        <w:rPr>
          <w:i/>
        </w:rPr>
        <w:t>A</w:t>
      </w:r>
      <w:r>
        <w:rPr>
          <w:i/>
          <w:vertAlign w:val="subscript"/>
        </w:rPr>
        <w:t xml:space="preserve">2 </w:t>
      </w:r>
      <w:r>
        <w:rPr>
          <w:i/>
        </w:rPr>
        <w:t>- {x},…, A</w:t>
      </w:r>
      <w:r>
        <w:rPr>
          <w:i/>
          <w:vertAlign w:val="subscript"/>
        </w:rPr>
        <w:t xml:space="preserve">n </w:t>
      </w:r>
      <w:r>
        <w:rPr>
          <w:i/>
        </w:rPr>
        <w:t>- {x} rezultă tot mulţimile A</w:t>
      </w:r>
      <w:r>
        <w:rPr>
          <w:i/>
          <w:vertAlign w:val="subscript"/>
        </w:rPr>
        <w:t>1</w:t>
      </w:r>
      <w:r>
        <w:rPr>
          <w:i/>
        </w:rPr>
        <w:t>, A</w:t>
      </w:r>
      <w:r>
        <w:rPr>
          <w:i/>
          <w:vertAlign w:val="subscript"/>
        </w:rPr>
        <w:t>2</w:t>
      </w:r>
      <w:r>
        <w:rPr>
          <w:i/>
        </w:rPr>
        <w:t>, …, A</w:t>
      </w:r>
      <w:r>
        <w:rPr>
          <w:i/>
          <w:vertAlign w:val="subscript"/>
        </w:rPr>
        <w:t>n</w:t>
      </w:r>
      <w:r>
        <w:rPr>
          <w:i/>
        </w:rPr>
        <w:t xml:space="preserve"> care erau distincte din ipoteză.</w:t>
      </w:r>
    </w:p>
    <w:p w:rsidR="006358A1" w:rsidRDefault="006358A1" w:rsidP="00204599">
      <w:pPr>
        <w:ind w:firstLine="720"/>
        <w:rPr>
          <w:i/>
        </w:rPr>
      </w:pPr>
    </w:p>
    <w:p w:rsidR="006358A1" w:rsidRDefault="006358A1" w:rsidP="00EB503B">
      <w:pPr>
        <w:ind w:firstLine="720"/>
        <w:jc w:val="both"/>
        <w:rPr>
          <w:i/>
          <w:iCs/>
        </w:rPr>
      </w:pPr>
      <w:r>
        <w:rPr>
          <w:i/>
        </w:rPr>
        <w:t xml:space="preserve">Dacă </w:t>
      </w:r>
      <w:r>
        <w:rPr>
          <w:b/>
          <w:bCs/>
          <w:i/>
        </w:rPr>
        <w:t>m=n,</w:t>
      </w:r>
      <w:r>
        <w:rPr>
          <w:i/>
        </w:rPr>
        <w:t xml:space="preserve"> </w:t>
      </w:r>
      <w:r>
        <w:rPr>
          <w:i/>
          <w:iCs/>
        </w:rPr>
        <w:t xml:space="preserve">notăm </w:t>
      </w:r>
      <w:r>
        <w:rPr>
          <w:b/>
          <w:bCs/>
          <w:i/>
          <w:iCs/>
        </w:rPr>
        <w:t>numărul de muchii cu M</w:t>
      </w:r>
      <w:r>
        <w:rPr>
          <w:i/>
          <w:iCs/>
        </w:rPr>
        <w:t xml:space="preserve"> şi urmărim să demonstrăm că M&lt;n. Este evident că în momentul în care </w:t>
      </w:r>
      <w:r>
        <w:rPr>
          <w:b/>
          <w:bCs/>
          <w:i/>
          <w:iCs/>
        </w:rPr>
        <w:t>nu</w:t>
      </w:r>
      <w:r>
        <w:rPr>
          <w:i/>
          <w:iCs/>
        </w:rPr>
        <w:t xml:space="preserve"> toate elementele din mulţimea S etichetează muchii din graful G, obţinem un element care să respecte proprietatea. Alegem </w:t>
      </w:r>
      <w:r>
        <w:rPr>
          <w:b/>
          <w:bCs/>
          <w:i/>
          <w:iCs/>
        </w:rPr>
        <w:t>x ca fiind unul dintre acele elemente care nu etichetează nici o muchie</w:t>
      </w:r>
      <w:r>
        <w:rPr>
          <w:i/>
          <w:iCs/>
        </w:rPr>
        <w:t xml:space="preserve"> (deci x </w:t>
      </w:r>
      <w:r>
        <w:rPr>
          <w:b/>
          <w:bCs/>
          <w:i/>
          <w:iCs/>
        </w:rPr>
        <w:t>nu</w:t>
      </w:r>
      <w:r>
        <w:rPr>
          <w:i/>
          <w:iCs/>
        </w:rPr>
        <w:t xml:space="preserve"> este unul dintre elementele pe care dacă le scoatem  dintr-o  mulţime obţinem altă mulţime dintre cele n). Aşadar putem spune că dacă scoatem x din toate cele n mulţimi, obţinem tot mulţimi distincte.</w:t>
      </w:r>
    </w:p>
    <w:p w:rsidR="006358A1" w:rsidRDefault="006358A1" w:rsidP="00204599">
      <w:pPr>
        <w:ind w:firstLine="720"/>
        <w:rPr>
          <w:i/>
          <w:iCs/>
        </w:rPr>
      </w:pPr>
      <w:r>
        <w:rPr>
          <w:b/>
          <w:bCs/>
          <w:i/>
          <w:iCs/>
        </w:rPr>
        <w:t>Vom</w:t>
      </w:r>
      <w:r>
        <w:rPr>
          <w:i/>
          <w:iCs/>
        </w:rPr>
        <w:t xml:space="preserve"> </w:t>
      </w:r>
      <w:r>
        <w:rPr>
          <w:b/>
          <w:bCs/>
          <w:i/>
          <w:iCs/>
        </w:rPr>
        <w:t xml:space="preserve">demonstra acum că într-adevăr M&lt;n </w:t>
      </w:r>
      <w:r>
        <w:rPr>
          <w:i/>
          <w:iCs/>
        </w:rPr>
        <w:t>(este evident că M nu poate fi mai mare decât m, doarece am specificat că muchiile au etichete distincte).</w:t>
      </w:r>
    </w:p>
    <w:p w:rsidR="006358A1" w:rsidRDefault="006358A1" w:rsidP="00204599">
      <w:pPr>
        <w:ind w:firstLine="720"/>
        <w:rPr>
          <w:b/>
          <w:bCs/>
          <w:i/>
          <w:iCs/>
        </w:rPr>
      </w:pPr>
      <w:r>
        <w:rPr>
          <w:b/>
          <w:bCs/>
          <w:i/>
          <w:iCs/>
        </w:rPr>
        <w:t>Reducere la absurd:</w:t>
      </w:r>
    </w:p>
    <w:p w:rsidR="006358A1" w:rsidRDefault="006358A1" w:rsidP="00204599">
      <w:pPr>
        <w:ind w:firstLine="720"/>
        <w:rPr>
          <w:i/>
          <w:iCs/>
        </w:rPr>
      </w:pPr>
      <w:r>
        <w:rPr>
          <w:i/>
          <w:iCs/>
        </w:rPr>
        <w:t>Presupunem că există n muchii în graful G.</w:t>
      </w:r>
    </w:p>
    <w:p w:rsidR="006358A1" w:rsidRDefault="006358A1" w:rsidP="007873EF">
      <w:pPr>
        <w:ind w:firstLine="720"/>
        <w:jc w:val="both"/>
        <w:rPr>
          <w:i/>
          <w:iCs/>
        </w:rPr>
      </w:pPr>
      <w:r>
        <w:rPr>
          <w:i/>
          <w:iCs/>
        </w:rPr>
        <w:t>Întrucât graful G are n noduri putem spune că admite cicluri (un graf de ordin n care nu admite cicluri şi este maximal cu această proprietate are dimensiunea n – 1 şi este arbore; oricum s-ar adăuga o muchie la un astfel de graf se formează cel puţin un circuit).</w:t>
      </w:r>
    </w:p>
    <w:p w:rsidR="006358A1" w:rsidRDefault="006358A1" w:rsidP="007873EF">
      <w:pPr>
        <w:ind w:firstLine="720"/>
        <w:jc w:val="both"/>
        <w:rPr>
          <w:i/>
          <w:iCs/>
        </w:rPr>
      </w:pPr>
      <w:r>
        <w:rPr>
          <w:i/>
          <w:iCs/>
        </w:rPr>
        <w:lastRenderedPageBreak/>
        <w:t>Fie C unul dintre ciclurile din graful G şi fie A</w:t>
      </w:r>
      <w:r>
        <w:rPr>
          <w:i/>
          <w:iCs/>
          <w:vertAlign w:val="subscript"/>
        </w:rPr>
        <w:t>i1</w:t>
      </w:r>
      <w:r>
        <w:rPr>
          <w:i/>
          <w:iCs/>
        </w:rPr>
        <w:t>, A</w:t>
      </w:r>
      <w:r>
        <w:rPr>
          <w:i/>
          <w:iCs/>
          <w:vertAlign w:val="subscript"/>
        </w:rPr>
        <w:t>i2</w:t>
      </w:r>
      <w:r>
        <w:rPr>
          <w:i/>
          <w:iCs/>
        </w:rPr>
        <w:t>, …, A</w:t>
      </w:r>
      <w:r>
        <w:rPr>
          <w:i/>
          <w:iCs/>
          <w:vertAlign w:val="subscript"/>
        </w:rPr>
        <w:t>ik</w:t>
      </w:r>
      <w:r>
        <w:rPr>
          <w:i/>
          <w:iCs/>
        </w:rPr>
        <w:t xml:space="preserve"> mulţimile din nodurile care formează ciclul de lungime k, legate în această ordine. Presupunem că o mulţime A</w:t>
      </w:r>
      <w:r>
        <w:rPr>
          <w:i/>
          <w:iCs/>
          <w:vertAlign w:val="subscript"/>
        </w:rPr>
        <w:t>ij</w:t>
      </w:r>
      <w:r>
        <w:rPr>
          <w:i/>
          <w:iCs/>
        </w:rPr>
        <w:t xml:space="preserve"> “este legată” de o mulţime A</w:t>
      </w:r>
      <w:r>
        <w:rPr>
          <w:i/>
          <w:iCs/>
          <w:vertAlign w:val="subscript"/>
        </w:rPr>
        <w:t>ij+1</w:t>
      </w:r>
      <w:r>
        <w:rPr>
          <w:i/>
          <w:iCs/>
        </w:rPr>
        <w:t>; vom nota eticheta muchiei dintre cele două noduri cu a</w:t>
      </w:r>
      <w:r>
        <w:rPr>
          <w:i/>
          <w:iCs/>
          <w:vertAlign w:val="subscript"/>
        </w:rPr>
        <w:t>ij</w:t>
      </w:r>
      <w:r>
        <w:rPr>
          <w:i/>
          <w:iCs/>
        </w:rPr>
        <w:t>. Conform modului de introducere a muchiilor între două noduri, putem spune că avem următoarele relaţii între mulţimile de mai sus:</w:t>
      </w:r>
    </w:p>
    <w:p w:rsidR="006358A1" w:rsidRDefault="006358A1" w:rsidP="00830E2A">
      <w:pPr>
        <w:numPr>
          <w:ilvl w:val="0"/>
          <w:numId w:val="62"/>
        </w:numPr>
        <w:spacing w:after="0" w:line="240" w:lineRule="auto"/>
        <w:rPr>
          <w:i/>
          <w:iCs/>
        </w:rPr>
      </w:pPr>
      <w:r>
        <w:rPr>
          <w:i/>
          <w:iCs/>
        </w:rPr>
        <w:t>| card(A</w:t>
      </w:r>
      <w:r>
        <w:rPr>
          <w:i/>
          <w:iCs/>
          <w:vertAlign w:val="subscript"/>
        </w:rPr>
        <w:t>i1</w:t>
      </w:r>
      <w:r>
        <w:rPr>
          <w:i/>
          <w:iCs/>
        </w:rPr>
        <w:t>) – card(A</w:t>
      </w:r>
      <w:r>
        <w:rPr>
          <w:i/>
          <w:iCs/>
          <w:vertAlign w:val="subscript"/>
        </w:rPr>
        <w:t>i2</w:t>
      </w:r>
      <w:r>
        <w:rPr>
          <w:i/>
          <w:iCs/>
        </w:rPr>
        <w:t>) | = 1</w:t>
      </w:r>
    </w:p>
    <w:p w:rsidR="006358A1" w:rsidRDefault="006358A1" w:rsidP="00830E2A">
      <w:pPr>
        <w:numPr>
          <w:ilvl w:val="0"/>
          <w:numId w:val="62"/>
        </w:numPr>
        <w:spacing w:after="0" w:line="240" w:lineRule="auto"/>
        <w:rPr>
          <w:i/>
          <w:iCs/>
        </w:rPr>
      </w:pPr>
      <w:r>
        <w:rPr>
          <w:i/>
          <w:iCs/>
        </w:rPr>
        <w:t>| card(A</w:t>
      </w:r>
      <w:r>
        <w:rPr>
          <w:i/>
          <w:iCs/>
          <w:vertAlign w:val="subscript"/>
        </w:rPr>
        <w:t>i2</w:t>
      </w:r>
      <w:r>
        <w:rPr>
          <w:i/>
          <w:iCs/>
        </w:rPr>
        <w:t>) – card(A</w:t>
      </w:r>
      <w:r>
        <w:rPr>
          <w:i/>
          <w:iCs/>
          <w:vertAlign w:val="subscript"/>
        </w:rPr>
        <w:t>i3</w:t>
      </w:r>
      <w:r>
        <w:rPr>
          <w:i/>
          <w:iCs/>
        </w:rPr>
        <w:t>) | = 1</w:t>
      </w:r>
    </w:p>
    <w:p w:rsidR="006358A1" w:rsidRDefault="006358A1" w:rsidP="00830E2A">
      <w:pPr>
        <w:numPr>
          <w:ilvl w:val="0"/>
          <w:numId w:val="62"/>
        </w:numPr>
        <w:spacing w:after="0" w:line="240" w:lineRule="auto"/>
        <w:rPr>
          <w:i/>
          <w:iCs/>
        </w:rPr>
      </w:pPr>
      <w:r>
        <w:rPr>
          <w:i/>
          <w:iCs/>
        </w:rPr>
        <w:t>…</w:t>
      </w:r>
    </w:p>
    <w:p w:rsidR="006358A1" w:rsidRDefault="006358A1" w:rsidP="00830E2A">
      <w:pPr>
        <w:numPr>
          <w:ilvl w:val="0"/>
          <w:numId w:val="62"/>
        </w:numPr>
        <w:spacing w:after="0" w:line="240" w:lineRule="auto"/>
        <w:rPr>
          <w:i/>
          <w:iCs/>
        </w:rPr>
      </w:pPr>
      <w:r>
        <w:rPr>
          <w:i/>
          <w:iCs/>
        </w:rPr>
        <w:t>| card(A</w:t>
      </w:r>
      <w:r>
        <w:rPr>
          <w:i/>
          <w:iCs/>
          <w:vertAlign w:val="subscript"/>
        </w:rPr>
        <w:t>ik-1</w:t>
      </w:r>
      <w:r>
        <w:rPr>
          <w:i/>
          <w:iCs/>
        </w:rPr>
        <w:t>) – card(A</w:t>
      </w:r>
      <w:r>
        <w:rPr>
          <w:i/>
          <w:iCs/>
          <w:vertAlign w:val="subscript"/>
        </w:rPr>
        <w:t>ik</w:t>
      </w:r>
      <w:r>
        <w:rPr>
          <w:i/>
          <w:iCs/>
        </w:rPr>
        <w:t>) | = 1</w:t>
      </w:r>
    </w:p>
    <w:p w:rsidR="006358A1" w:rsidRDefault="006358A1" w:rsidP="00830E2A">
      <w:pPr>
        <w:numPr>
          <w:ilvl w:val="0"/>
          <w:numId w:val="62"/>
        </w:numPr>
        <w:spacing w:after="0" w:line="240" w:lineRule="auto"/>
        <w:rPr>
          <w:i/>
          <w:iCs/>
        </w:rPr>
      </w:pPr>
      <w:r>
        <w:rPr>
          <w:i/>
          <w:iCs/>
        </w:rPr>
        <w:t>| card(A</w:t>
      </w:r>
      <w:r>
        <w:rPr>
          <w:i/>
          <w:iCs/>
          <w:vertAlign w:val="subscript"/>
        </w:rPr>
        <w:t>ik</w:t>
      </w:r>
      <w:r>
        <w:rPr>
          <w:i/>
          <w:iCs/>
        </w:rPr>
        <w:t>) – card(A</w:t>
      </w:r>
      <w:r>
        <w:rPr>
          <w:i/>
          <w:iCs/>
          <w:vertAlign w:val="subscript"/>
        </w:rPr>
        <w:t>i1</w:t>
      </w:r>
      <w:r>
        <w:rPr>
          <w:i/>
          <w:iCs/>
        </w:rPr>
        <w:t>) | = 1</w:t>
      </w:r>
    </w:p>
    <w:p w:rsidR="006358A1" w:rsidRPr="008B2A76" w:rsidRDefault="006358A1" w:rsidP="008B2A76">
      <w:pPr>
        <w:pStyle w:val="BodyTextIndent"/>
        <w:ind w:firstLine="720"/>
        <w:rPr>
          <w:i/>
        </w:rPr>
      </w:pPr>
      <w:r w:rsidRPr="008B2A76">
        <w:rPr>
          <w:i/>
        </w:rPr>
        <w:t>Aceste relaţii se reduc la faptul că două mulţimi consecutive din lanţ pot avea cel mult un element în plus sau unul în minus una faţă de alta.</w:t>
      </w:r>
    </w:p>
    <w:p w:rsidR="006358A1" w:rsidRDefault="006358A1" w:rsidP="00204599">
      <w:pPr>
        <w:ind w:firstLine="720"/>
        <w:rPr>
          <w:i/>
          <w:iCs/>
        </w:rPr>
      </w:pPr>
      <w:r>
        <w:rPr>
          <w:i/>
          <w:iCs/>
        </w:rPr>
        <w:t xml:space="preserve"> </w:t>
      </w:r>
    </w:p>
    <w:p w:rsidR="006358A1" w:rsidRDefault="006358A1" w:rsidP="00204599">
      <w:pPr>
        <w:ind w:firstLine="720"/>
        <w:rPr>
          <w:i/>
          <w:iCs/>
        </w:rPr>
      </w:pPr>
      <w:r>
        <w:rPr>
          <w:i/>
          <w:iCs/>
        </w:rPr>
        <w:t>Din relaţiile de mai sus putem trage următoarele concluzii:</w:t>
      </w:r>
    </w:p>
    <w:p w:rsidR="006358A1" w:rsidRDefault="006358A1" w:rsidP="00830E2A">
      <w:pPr>
        <w:numPr>
          <w:ilvl w:val="0"/>
          <w:numId w:val="63"/>
        </w:numPr>
        <w:spacing w:after="0" w:line="240" w:lineRule="auto"/>
        <w:rPr>
          <w:i/>
          <w:iCs/>
        </w:rPr>
      </w:pPr>
      <w:r>
        <w:rPr>
          <w:i/>
          <w:iCs/>
        </w:rPr>
        <w:t>| card(A</w:t>
      </w:r>
      <w:r>
        <w:rPr>
          <w:i/>
          <w:iCs/>
          <w:vertAlign w:val="subscript"/>
        </w:rPr>
        <w:t>i1</w:t>
      </w:r>
      <w:r>
        <w:rPr>
          <w:i/>
          <w:iCs/>
        </w:rPr>
        <w:t>) – card(A</w:t>
      </w:r>
      <w:r>
        <w:rPr>
          <w:i/>
          <w:iCs/>
          <w:vertAlign w:val="subscript"/>
        </w:rPr>
        <w:t>i2</w:t>
      </w:r>
      <w:r>
        <w:rPr>
          <w:i/>
          <w:iCs/>
        </w:rPr>
        <w:t>) | = 1</w:t>
      </w:r>
    </w:p>
    <w:p w:rsidR="006358A1" w:rsidRDefault="006358A1" w:rsidP="00830E2A">
      <w:pPr>
        <w:numPr>
          <w:ilvl w:val="0"/>
          <w:numId w:val="63"/>
        </w:numPr>
        <w:spacing w:after="0" w:line="240" w:lineRule="auto"/>
        <w:rPr>
          <w:i/>
          <w:iCs/>
        </w:rPr>
      </w:pPr>
      <w:r>
        <w:rPr>
          <w:i/>
          <w:iCs/>
        </w:rPr>
        <w:t>| card(A</w:t>
      </w:r>
      <w:r>
        <w:rPr>
          <w:i/>
          <w:iCs/>
          <w:vertAlign w:val="subscript"/>
        </w:rPr>
        <w:t>i1</w:t>
      </w:r>
      <w:r>
        <w:rPr>
          <w:i/>
          <w:iCs/>
        </w:rPr>
        <w:t>) – card(A</w:t>
      </w:r>
      <w:r>
        <w:rPr>
          <w:i/>
          <w:iCs/>
          <w:vertAlign w:val="subscript"/>
        </w:rPr>
        <w:t>i3</w:t>
      </w:r>
      <w:r>
        <w:rPr>
          <w:i/>
          <w:iCs/>
        </w:rPr>
        <w:t>) | = 0 sau | card(A</w:t>
      </w:r>
      <w:r>
        <w:rPr>
          <w:i/>
          <w:iCs/>
          <w:vertAlign w:val="subscript"/>
        </w:rPr>
        <w:t>i1</w:t>
      </w:r>
      <w:r>
        <w:rPr>
          <w:i/>
          <w:iCs/>
        </w:rPr>
        <w:t>) – card(A</w:t>
      </w:r>
      <w:r>
        <w:rPr>
          <w:i/>
          <w:iCs/>
          <w:vertAlign w:val="subscript"/>
        </w:rPr>
        <w:t>i3</w:t>
      </w:r>
      <w:r>
        <w:rPr>
          <w:i/>
          <w:iCs/>
        </w:rPr>
        <w:t>) | = 2</w:t>
      </w:r>
    </w:p>
    <w:p w:rsidR="006358A1" w:rsidRDefault="006358A1" w:rsidP="00830E2A">
      <w:pPr>
        <w:numPr>
          <w:ilvl w:val="0"/>
          <w:numId w:val="63"/>
        </w:numPr>
        <w:spacing w:after="0" w:line="240" w:lineRule="auto"/>
        <w:rPr>
          <w:i/>
          <w:iCs/>
        </w:rPr>
      </w:pPr>
      <w:r>
        <w:rPr>
          <w:i/>
          <w:iCs/>
        </w:rPr>
        <w:t>| card(A</w:t>
      </w:r>
      <w:r>
        <w:rPr>
          <w:i/>
          <w:iCs/>
          <w:vertAlign w:val="subscript"/>
        </w:rPr>
        <w:t>i1</w:t>
      </w:r>
      <w:r>
        <w:rPr>
          <w:i/>
          <w:iCs/>
        </w:rPr>
        <w:t>) – card(A</w:t>
      </w:r>
      <w:r>
        <w:rPr>
          <w:i/>
          <w:iCs/>
          <w:vertAlign w:val="subscript"/>
        </w:rPr>
        <w:t>i4</w:t>
      </w:r>
      <w:r>
        <w:rPr>
          <w:i/>
          <w:iCs/>
        </w:rPr>
        <w:t>) | = 1 sau | card(A</w:t>
      </w:r>
      <w:r>
        <w:rPr>
          <w:i/>
          <w:iCs/>
          <w:vertAlign w:val="subscript"/>
        </w:rPr>
        <w:t>i1</w:t>
      </w:r>
      <w:r>
        <w:rPr>
          <w:i/>
          <w:iCs/>
        </w:rPr>
        <w:t>) – card(A</w:t>
      </w:r>
      <w:r>
        <w:rPr>
          <w:i/>
          <w:iCs/>
          <w:vertAlign w:val="subscript"/>
        </w:rPr>
        <w:t>i3</w:t>
      </w:r>
      <w:r>
        <w:rPr>
          <w:i/>
          <w:iCs/>
        </w:rPr>
        <w:t>) | = 3</w:t>
      </w:r>
    </w:p>
    <w:p w:rsidR="006358A1" w:rsidRDefault="006358A1" w:rsidP="00830E2A">
      <w:pPr>
        <w:numPr>
          <w:ilvl w:val="0"/>
          <w:numId w:val="63"/>
        </w:numPr>
        <w:spacing w:after="0" w:line="240" w:lineRule="auto"/>
        <w:rPr>
          <w:i/>
          <w:iCs/>
        </w:rPr>
      </w:pPr>
      <w:r>
        <w:rPr>
          <w:i/>
          <w:iCs/>
        </w:rPr>
        <w:t>| card(A</w:t>
      </w:r>
      <w:r>
        <w:rPr>
          <w:i/>
          <w:iCs/>
          <w:vertAlign w:val="subscript"/>
        </w:rPr>
        <w:t>i1</w:t>
      </w:r>
      <w:r>
        <w:rPr>
          <w:i/>
          <w:iCs/>
        </w:rPr>
        <w:t>) – card(A</w:t>
      </w:r>
      <w:r>
        <w:rPr>
          <w:i/>
          <w:iCs/>
          <w:vertAlign w:val="subscript"/>
        </w:rPr>
        <w:t>i5</w:t>
      </w:r>
      <w:r>
        <w:rPr>
          <w:i/>
          <w:iCs/>
        </w:rPr>
        <w:t>) | = 0, 2, sau 4</w:t>
      </w:r>
    </w:p>
    <w:p w:rsidR="006358A1" w:rsidRDefault="006358A1" w:rsidP="00830E2A">
      <w:pPr>
        <w:numPr>
          <w:ilvl w:val="0"/>
          <w:numId w:val="63"/>
        </w:numPr>
        <w:spacing w:after="0" w:line="240" w:lineRule="auto"/>
        <w:rPr>
          <w:i/>
          <w:iCs/>
        </w:rPr>
      </w:pPr>
      <w:r>
        <w:rPr>
          <w:i/>
          <w:iCs/>
        </w:rPr>
        <w:t>…</w:t>
      </w:r>
    </w:p>
    <w:p w:rsidR="006358A1" w:rsidRDefault="006358A1" w:rsidP="00830E2A">
      <w:pPr>
        <w:numPr>
          <w:ilvl w:val="0"/>
          <w:numId w:val="63"/>
        </w:numPr>
        <w:spacing w:after="0" w:line="240" w:lineRule="auto"/>
        <w:rPr>
          <w:i/>
          <w:iCs/>
        </w:rPr>
      </w:pPr>
      <w:r>
        <w:rPr>
          <w:i/>
          <w:iCs/>
        </w:rPr>
        <w:t>| card(A</w:t>
      </w:r>
      <w:r>
        <w:rPr>
          <w:i/>
          <w:iCs/>
          <w:vertAlign w:val="subscript"/>
        </w:rPr>
        <w:t>i1</w:t>
      </w:r>
      <w:r>
        <w:rPr>
          <w:i/>
          <w:iCs/>
        </w:rPr>
        <w:t>) – card(A</w:t>
      </w:r>
      <w:r>
        <w:rPr>
          <w:i/>
          <w:iCs/>
          <w:vertAlign w:val="subscript"/>
        </w:rPr>
        <w:t>ik</w:t>
      </w:r>
      <w:r>
        <w:rPr>
          <w:i/>
          <w:iCs/>
        </w:rPr>
        <w:t>) | = 0, 2, …sau k-1 pentru k număr impar</w:t>
      </w:r>
    </w:p>
    <w:p w:rsidR="006358A1" w:rsidRDefault="006358A1" w:rsidP="00204599">
      <w:pPr>
        <w:ind w:left="2880"/>
        <w:rPr>
          <w:i/>
          <w:iCs/>
        </w:rPr>
      </w:pPr>
      <w:r>
        <w:rPr>
          <w:i/>
          <w:iCs/>
        </w:rPr>
        <w:t xml:space="preserve">  = 1, 3, …sau k-1 pentru k număr par.</w:t>
      </w:r>
    </w:p>
    <w:p w:rsidR="006358A1" w:rsidRDefault="006358A1" w:rsidP="00204599">
      <w:pPr>
        <w:ind w:firstLine="720"/>
        <w:jc w:val="both"/>
        <w:rPr>
          <w:i/>
          <w:iCs/>
        </w:rPr>
      </w:pPr>
      <w:r>
        <w:rPr>
          <w:i/>
          <w:iCs/>
        </w:rPr>
        <w:t xml:space="preserve">Relaţiile de mai sus sunt evidente întrucât la fiecare pas pe care îl parcurgem în ciclu putem avea cel mult un element în plus sau în minus faţă de elementul anterior. Putem demonstra acest fapt prin </w:t>
      </w:r>
      <w:r>
        <w:rPr>
          <w:b/>
          <w:bCs/>
          <w:i/>
          <w:iCs/>
        </w:rPr>
        <w:t>inducţie</w:t>
      </w:r>
      <w:r>
        <w:rPr>
          <w:i/>
          <w:iCs/>
        </w:rPr>
        <w:t>.</w:t>
      </w:r>
    </w:p>
    <w:p w:rsidR="006358A1" w:rsidRDefault="006358A1" w:rsidP="00204599">
      <w:pPr>
        <w:ind w:firstLine="720"/>
        <w:jc w:val="both"/>
        <w:rPr>
          <w:i/>
          <w:iCs/>
        </w:rPr>
      </w:pPr>
      <w:r>
        <w:rPr>
          <w:b/>
          <w:bCs/>
          <w:i/>
          <w:iCs/>
        </w:rPr>
        <w:t>Pasul de bază</w:t>
      </w:r>
      <w:r>
        <w:rPr>
          <w:i/>
          <w:iCs/>
        </w:rPr>
        <w:t xml:space="preserve"> este :</w:t>
      </w:r>
    </w:p>
    <w:p w:rsidR="006358A1" w:rsidRDefault="006358A1" w:rsidP="00204599">
      <w:pPr>
        <w:ind w:left="360" w:firstLine="360"/>
        <w:rPr>
          <w:i/>
          <w:iCs/>
        </w:rPr>
      </w:pPr>
      <w:r>
        <w:rPr>
          <w:i/>
          <w:iCs/>
        </w:rPr>
        <w:t>| card(A</w:t>
      </w:r>
      <w:r>
        <w:rPr>
          <w:i/>
          <w:iCs/>
          <w:vertAlign w:val="subscript"/>
        </w:rPr>
        <w:t>i1</w:t>
      </w:r>
      <w:r>
        <w:rPr>
          <w:i/>
          <w:iCs/>
        </w:rPr>
        <w:t>) – card(A</w:t>
      </w:r>
      <w:r>
        <w:rPr>
          <w:i/>
          <w:iCs/>
          <w:vertAlign w:val="subscript"/>
        </w:rPr>
        <w:t>i2</w:t>
      </w:r>
      <w:r>
        <w:rPr>
          <w:i/>
          <w:iCs/>
        </w:rPr>
        <w:t>) | = 1</w:t>
      </w:r>
    </w:p>
    <w:p w:rsidR="006358A1" w:rsidRDefault="006358A1" w:rsidP="00204599">
      <w:pPr>
        <w:ind w:firstLine="720"/>
        <w:jc w:val="both"/>
        <w:rPr>
          <w:i/>
          <w:iCs/>
        </w:rPr>
      </w:pPr>
      <w:r>
        <w:rPr>
          <w:i/>
          <w:iCs/>
        </w:rPr>
        <w:t>| card(A</w:t>
      </w:r>
      <w:r>
        <w:rPr>
          <w:i/>
          <w:iCs/>
          <w:vertAlign w:val="subscript"/>
        </w:rPr>
        <w:t>i1</w:t>
      </w:r>
      <w:r>
        <w:rPr>
          <w:i/>
          <w:iCs/>
        </w:rPr>
        <w:t>) – card(A</w:t>
      </w:r>
      <w:r>
        <w:rPr>
          <w:i/>
          <w:iCs/>
          <w:vertAlign w:val="subscript"/>
        </w:rPr>
        <w:t>i3</w:t>
      </w:r>
      <w:r>
        <w:rPr>
          <w:i/>
          <w:iCs/>
        </w:rPr>
        <w:t>) | = 0 sau | card(A</w:t>
      </w:r>
      <w:r>
        <w:rPr>
          <w:i/>
          <w:iCs/>
          <w:vertAlign w:val="subscript"/>
        </w:rPr>
        <w:t>i1</w:t>
      </w:r>
      <w:r>
        <w:rPr>
          <w:i/>
          <w:iCs/>
        </w:rPr>
        <w:t>) – card(A</w:t>
      </w:r>
      <w:r>
        <w:rPr>
          <w:i/>
          <w:iCs/>
          <w:vertAlign w:val="subscript"/>
        </w:rPr>
        <w:t>i3</w:t>
      </w:r>
      <w:r>
        <w:rPr>
          <w:i/>
          <w:iCs/>
        </w:rPr>
        <w:t>) | = 2</w:t>
      </w:r>
    </w:p>
    <w:p w:rsidR="006358A1" w:rsidRDefault="006358A1" w:rsidP="00204599">
      <w:pPr>
        <w:ind w:firstLine="720"/>
        <w:jc w:val="both"/>
        <w:rPr>
          <w:i/>
          <w:iCs/>
        </w:rPr>
      </w:pPr>
      <w:r>
        <w:rPr>
          <w:i/>
          <w:iCs/>
        </w:rPr>
        <w:t xml:space="preserve">La </w:t>
      </w:r>
      <w:r>
        <w:rPr>
          <w:b/>
          <w:bCs/>
          <w:i/>
          <w:iCs/>
        </w:rPr>
        <w:t>pasul inductiv</w:t>
      </w:r>
      <w:r>
        <w:rPr>
          <w:i/>
          <w:iCs/>
        </w:rPr>
        <w:t xml:space="preserve"> presupunem că avem adevărată relaţia pentru k mulţimi şi demonstrăm pentru a k+1-a mulţime.</w:t>
      </w:r>
    </w:p>
    <w:p w:rsidR="006358A1" w:rsidRDefault="006358A1" w:rsidP="00204599">
      <w:pPr>
        <w:ind w:firstLine="720"/>
        <w:jc w:val="both"/>
        <w:rPr>
          <w:i/>
          <w:iCs/>
        </w:rPr>
      </w:pPr>
      <w:r>
        <w:rPr>
          <w:i/>
          <w:iCs/>
        </w:rPr>
        <w:t>Ştim că avem muchie între A</w:t>
      </w:r>
      <w:r>
        <w:rPr>
          <w:i/>
          <w:iCs/>
          <w:vertAlign w:val="subscript"/>
        </w:rPr>
        <w:t>ik</w:t>
      </w:r>
      <w:r>
        <w:rPr>
          <w:i/>
          <w:iCs/>
        </w:rPr>
        <w:t xml:space="preserve"> şi A</w:t>
      </w:r>
      <w:r>
        <w:rPr>
          <w:i/>
          <w:iCs/>
          <w:vertAlign w:val="subscript"/>
        </w:rPr>
        <w:t>ik+1</w:t>
      </w:r>
      <w:r>
        <w:rPr>
          <w:i/>
          <w:iCs/>
        </w:rPr>
        <w:t>. Deci diferenţa simetrica a celor două mulţimi este formată dintr-un element şi după cum am spus şi mai sus avem | card(A</w:t>
      </w:r>
      <w:r>
        <w:rPr>
          <w:i/>
          <w:iCs/>
          <w:vertAlign w:val="subscript"/>
        </w:rPr>
        <w:t>ik</w:t>
      </w:r>
      <w:r>
        <w:rPr>
          <w:i/>
          <w:iCs/>
        </w:rPr>
        <w:t>) – card(A</w:t>
      </w:r>
      <w:r>
        <w:rPr>
          <w:i/>
          <w:iCs/>
          <w:vertAlign w:val="subscript"/>
        </w:rPr>
        <w:t>ik+1</w:t>
      </w:r>
      <w:r>
        <w:rPr>
          <w:i/>
          <w:iCs/>
        </w:rPr>
        <w:t>) | = 1. În cazul în care k este număr par, avem | card(A</w:t>
      </w:r>
      <w:r>
        <w:rPr>
          <w:i/>
          <w:iCs/>
          <w:vertAlign w:val="subscript"/>
        </w:rPr>
        <w:t>i1</w:t>
      </w:r>
      <w:r>
        <w:rPr>
          <w:i/>
          <w:iCs/>
        </w:rPr>
        <w:t>) – card(A</w:t>
      </w:r>
      <w:r>
        <w:rPr>
          <w:i/>
          <w:iCs/>
          <w:vertAlign w:val="subscript"/>
        </w:rPr>
        <w:t>ik</w:t>
      </w:r>
      <w:r>
        <w:rPr>
          <w:i/>
          <w:iCs/>
        </w:rPr>
        <w:t>) | = 1, 3, …sau k-1. Din cele două relaţii obţinem că | card(A</w:t>
      </w:r>
      <w:r>
        <w:rPr>
          <w:i/>
          <w:iCs/>
          <w:vertAlign w:val="subscript"/>
        </w:rPr>
        <w:t>i1</w:t>
      </w:r>
      <w:r>
        <w:rPr>
          <w:i/>
          <w:iCs/>
        </w:rPr>
        <w:t>) – card(A</w:t>
      </w:r>
      <w:r>
        <w:rPr>
          <w:i/>
          <w:iCs/>
          <w:vertAlign w:val="subscript"/>
        </w:rPr>
        <w:t>ik+1</w:t>
      </w:r>
      <w:r>
        <w:rPr>
          <w:i/>
          <w:iCs/>
        </w:rPr>
        <w:t xml:space="preserve">) | = 0, 2, … k-2 sau k, adică exact ce trebuia să arătăm. Avem aceeaşi situaţie şi în cazul în care k este număr impar. </w:t>
      </w:r>
    </w:p>
    <w:p w:rsidR="006358A1" w:rsidRDefault="006358A1" w:rsidP="00204599">
      <w:pPr>
        <w:ind w:left="360" w:firstLine="360"/>
        <w:rPr>
          <w:i/>
          <w:iCs/>
        </w:rPr>
      </w:pPr>
      <w:r>
        <w:rPr>
          <w:i/>
          <w:iCs/>
        </w:rPr>
        <w:t>Am demonstrat deci că</w:t>
      </w:r>
    </w:p>
    <w:p w:rsidR="006358A1" w:rsidRDefault="006358A1" w:rsidP="00204599">
      <w:pPr>
        <w:ind w:left="360" w:firstLine="360"/>
        <w:rPr>
          <w:i/>
          <w:iCs/>
        </w:rPr>
      </w:pPr>
      <w:r>
        <w:rPr>
          <w:i/>
          <w:iCs/>
        </w:rPr>
        <w:t>| card(A</w:t>
      </w:r>
      <w:r>
        <w:rPr>
          <w:i/>
          <w:iCs/>
          <w:vertAlign w:val="subscript"/>
        </w:rPr>
        <w:t>i1</w:t>
      </w:r>
      <w:r>
        <w:rPr>
          <w:i/>
          <w:iCs/>
        </w:rPr>
        <w:t>) – card(A</w:t>
      </w:r>
      <w:r>
        <w:rPr>
          <w:i/>
          <w:iCs/>
          <w:vertAlign w:val="subscript"/>
        </w:rPr>
        <w:t>ik</w:t>
      </w:r>
      <w:r>
        <w:rPr>
          <w:i/>
          <w:iCs/>
        </w:rPr>
        <w:t>) | = 0, 2, …sau k-1 pentru k număr impar</w:t>
      </w:r>
    </w:p>
    <w:p w:rsidR="006358A1" w:rsidRDefault="006358A1" w:rsidP="00204599">
      <w:pPr>
        <w:ind w:left="2880"/>
        <w:rPr>
          <w:i/>
          <w:iCs/>
        </w:rPr>
      </w:pPr>
      <w:r>
        <w:rPr>
          <w:i/>
          <w:iCs/>
        </w:rPr>
        <w:lastRenderedPageBreak/>
        <w:t xml:space="preserve">  = 1, 3, …sau k-1 pentru k număr par.</w:t>
      </w:r>
    </w:p>
    <w:p w:rsidR="006358A1" w:rsidRDefault="006358A1" w:rsidP="00204599">
      <w:pPr>
        <w:jc w:val="both"/>
        <w:rPr>
          <w:i/>
          <w:iCs/>
        </w:rPr>
      </w:pPr>
    </w:p>
    <w:p w:rsidR="006358A1" w:rsidRDefault="006358A1" w:rsidP="00204599">
      <w:pPr>
        <w:ind w:firstLine="720"/>
        <w:jc w:val="both"/>
        <w:rPr>
          <w:i/>
          <w:iCs/>
        </w:rPr>
      </w:pPr>
      <w:r>
        <w:rPr>
          <w:i/>
          <w:iCs/>
        </w:rPr>
        <w:t xml:space="preserve">În cazul în care </w:t>
      </w:r>
      <w:r>
        <w:rPr>
          <w:b/>
          <w:bCs/>
          <w:i/>
          <w:iCs/>
        </w:rPr>
        <w:t>| card(A</w:t>
      </w:r>
      <w:r>
        <w:rPr>
          <w:b/>
          <w:bCs/>
          <w:i/>
          <w:iCs/>
          <w:vertAlign w:val="subscript"/>
        </w:rPr>
        <w:t>i1</w:t>
      </w:r>
      <w:r>
        <w:rPr>
          <w:b/>
          <w:bCs/>
          <w:i/>
          <w:iCs/>
        </w:rPr>
        <w:t>) – card(A</w:t>
      </w:r>
      <w:r>
        <w:rPr>
          <w:b/>
          <w:bCs/>
          <w:i/>
          <w:iCs/>
          <w:vertAlign w:val="subscript"/>
        </w:rPr>
        <w:t>ik</w:t>
      </w:r>
      <w:r>
        <w:rPr>
          <w:b/>
          <w:bCs/>
          <w:i/>
          <w:iCs/>
        </w:rPr>
        <w:t xml:space="preserve">) | </w:t>
      </w:r>
      <w:r>
        <w:rPr>
          <w:b/>
          <w:bCs/>
          <w:i/>
          <w:iCs/>
          <w:position w:val="-4"/>
        </w:rPr>
        <w:object w:dxaOrig="220" w:dyaOrig="220">
          <v:shape id="_x0000_i1566" type="#_x0000_t75" style="width:10.85pt;height:10.85pt" o:ole="">
            <v:imagedata r:id="rId710" o:title=""/>
          </v:shape>
          <o:OLEObject Type="Embed" ProgID="Equation.3" ShapeID="_x0000_i1566" DrawAspect="Content" ObjectID="_1421273472" r:id="rId711"/>
        </w:object>
      </w:r>
      <w:r>
        <w:rPr>
          <w:b/>
          <w:bCs/>
          <w:i/>
          <w:iCs/>
        </w:rPr>
        <w:t>1</w:t>
      </w:r>
      <w:r>
        <w:rPr>
          <w:i/>
          <w:iCs/>
        </w:rPr>
        <w:t xml:space="preserve"> nu putem avea muchie între cele două noduri şi deci obţinem </w:t>
      </w:r>
      <w:r>
        <w:rPr>
          <w:b/>
          <w:bCs/>
          <w:i/>
          <w:iCs/>
        </w:rPr>
        <w:t>contradicţie</w:t>
      </w:r>
      <w:r>
        <w:rPr>
          <w:i/>
          <w:iCs/>
        </w:rPr>
        <w:t xml:space="preserve"> faţă de presupunerea iniţială. </w:t>
      </w:r>
    </w:p>
    <w:p w:rsidR="006358A1" w:rsidRDefault="006358A1" w:rsidP="00204599">
      <w:pPr>
        <w:ind w:firstLine="720"/>
        <w:jc w:val="both"/>
        <w:rPr>
          <w:i/>
          <w:iCs/>
        </w:rPr>
      </w:pPr>
      <w:r>
        <w:rPr>
          <w:i/>
          <w:iCs/>
        </w:rPr>
        <w:t xml:space="preserve">Trebuie să mai arătăm că şi pentru </w:t>
      </w:r>
      <w:r>
        <w:rPr>
          <w:b/>
          <w:bCs/>
          <w:i/>
          <w:iCs/>
        </w:rPr>
        <w:t>| card(A</w:t>
      </w:r>
      <w:r>
        <w:rPr>
          <w:b/>
          <w:bCs/>
          <w:i/>
          <w:iCs/>
          <w:vertAlign w:val="subscript"/>
        </w:rPr>
        <w:t>i1</w:t>
      </w:r>
      <w:r>
        <w:rPr>
          <w:b/>
          <w:bCs/>
          <w:i/>
          <w:iCs/>
        </w:rPr>
        <w:t>) – card(A</w:t>
      </w:r>
      <w:r>
        <w:rPr>
          <w:b/>
          <w:bCs/>
          <w:i/>
          <w:iCs/>
          <w:vertAlign w:val="subscript"/>
        </w:rPr>
        <w:t>ik</w:t>
      </w:r>
      <w:r>
        <w:rPr>
          <w:b/>
          <w:bCs/>
          <w:i/>
          <w:iCs/>
        </w:rPr>
        <w:t>) | = 1</w:t>
      </w:r>
      <w:r>
        <w:rPr>
          <w:i/>
          <w:iCs/>
        </w:rPr>
        <w:t xml:space="preserve"> obţinem contradicţie.</w:t>
      </w:r>
    </w:p>
    <w:p w:rsidR="006358A1" w:rsidRDefault="006358A1" w:rsidP="00204599">
      <w:pPr>
        <w:ind w:firstLine="720"/>
        <w:jc w:val="both"/>
        <w:rPr>
          <w:i/>
          <w:iCs/>
        </w:rPr>
      </w:pPr>
      <w:r>
        <w:rPr>
          <w:i/>
          <w:iCs/>
        </w:rPr>
        <w:t xml:space="preserve">Considerăm cazul în care </w:t>
      </w:r>
      <w:r>
        <w:rPr>
          <w:b/>
          <w:bCs/>
          <w:i/>
          <w:iCs/>
        </w:rPr>
        <w:t>card(A</w:t>
      </w:r>
      <w:r>
        <w:rPr>
          <w:b/>
          <w:bCs/>
          <w:i/>
          <w:iCs/>
          <w:vertAlign w:val="subscript"/>
        </w:rPr>
        <w:t>ik</w:t>
      </w:r>
      <w:r>
        <w:rPr>
          <w:b/>
          <w:bCs/>
          <w:i/>
          <w:iCs/>
        </w:rPr>
        <w:t>)=card(A</w:t>
      </w:r>
      <w:r>
        <w:rPr>
          <w:b/>
          <w:bCs/>
          <w:i/>
          <w:iCs/>
          <w:vertAlign w:val="subscript"/>
        </w:rPr>
        <w:t>i1</w:t>
      </w:r>
      <w:r>
        <w:rPr>
          <w:b/>
          <w:bCs/>
          <w:i/>
          <w:iCs/>
        </w:rPr>
        <w:t>)+1</w:t>
      </w:r>
      <w:r>
        <w:rPr>
          <w:i/>
          <w:iCs/>
        </w:rPr>
        <w:t>. Deci A</w:t>
      </w:r>
      <w:r>
        <w:rPr>
          <w:i/>
          <w:iCs/>
          <w:vertAlign w:val="subscript"/>
        </w:rPr>
        <w:t xml:space="preserve">ik </w:t>
      </w:r>
      <w:r>
        <w:rPr>
          <w:i/>
          <w:iCs/>
        </w:rPr>
        <w:t>= A</w:t>
      </w:r>
      <w:r>
        <w:rPr>
          <w:i/>
          <w:iCs/>
          <w:vertAlign w:val="subscript"/>
        </w:rPr>
        <w:t>i1</w:t>
      </w:r>
      <w:r>
        <w:rPr>
          <w:i/>
          <w:iCs/>
          <w:position w:val="-4"/>
          <w:vertAlign w:val="subscript"/>
        </w:rPr>
        <w:object w:dxaOrig="260" w:dyaOrig="200">
          <v:shape id="_x0000_i1567" type="#_x0000_t75" style="width:12.9pt;height:10.2pt" o:ole="">
            <v:imagedata r:id="rId712" o:title=""/>
          </v:shape>
          <o:OLEObject Type="Embed" ProgID="Equation.3" ShapeID="_x0000_i1567" DrawAspect="Content" ObjectID="_1421273473" r:id="rId713"/>
        </w:object>
      </w:r>
      <w:r>
        <w:rPr>
          <w:i/>
          <w:iCs/>
        </w:rPr>
        <w:t xml:space="preserve"> {x} (şi din modul în care am construit muchiile). Dar ca să fi putut ajunge la această situaţie este necesar ca anterior să fi introdus într-o mulţime, printr-o </w:t>
      </w:r>
      <w:r>
        <w:rPr>
          <w:b/>
          <w:bCs/>
          <w:i/>
          <w:iCs/>
        </w:rPr>
        <w:t>muchie etichetată cu x</w:t>
      </w:r>
      <w:r>
        <w:rPr>
          <w:i/>
          <w:iCs/>
        </w:rPr>
        <w:t>, elementul x (pentru că mulţimea iniţială A</w:t>
      </w:r>
      <w:r>
        <w:rPr>
          <w:i/>
          <w:iCs/>
          <w:vertAlign w:val="subscript"/>
        </w:rPr>
        <w:t>i1</w:t>
      </w:r>
      <w:r>
        <w:rPr>
          <w:i/>
          <w:iCs/>
        </w:rPr>
        <w:t xml:space="preserve"> nu conţinea acest element şi acesta este singurul mod de a obţine elemente noi în mulţimile de după A</w:t>
      </w:r>
      <w:r>
        <w:rPr>
          <w:i/>
          <w:iCs/>
          <w:vertAlign w:val="subscript"/>
        </w:rPr>
        <w:t>i1</w:t>
      </w:r>
      <w:r>
        <w:rPr>
          <w:i/>
          <w:iCs/>
        </w:rPr>
        <w:t xml:space="preserve">). </w:t>
      </w:r>
      <w:r>
        <w:rPr>
          <w:b/>
          <w:bCs/>
          <w:i/>
          <w:iCs/>
        </w:rPr>
        <w:t>Muchia dintre A</w:t>
      </w:r>
      <w:r>
        <w:rPr>
          <w:b/>
          <w:bCs/>
          <w:i/>
          <w:iCs/>
          <w:vertAlign w:val="subscript"/>
        </w:rPr>
        <w:t>ik</w:t>
      </w:r>
      <w:r>
        <w:rPr>
          <w:b/>
          <w:bCs/>
          <w:i/>
          <w:iCs/>
        </w:rPr>
        <w:t xml:space="preserve"> şi A</w:t>
      </w:r>
      <w:r>
        <w:rPr>
          <w:b/>
          <w:bCs/>
          <w:i/>
          <w:iCs/>
          <w:vertAlign w:val="subscript"/>
        </w:rPr>
        <w:t>i1</w:t>
      </w:r>
      <w:r>
        <w:rPr>
          <w:b/>
          <w:bCs/>
          <w:i/>
          <w:iCs/>
        </w:rPr>
        <w:t xml:space="preserve"> este etichetată cu x</w:t>
      </w:r>
      <w:r>
        <w:rPr>
          <w:i/>
          <w:iCs/>
        </w:rPr>
        <w:t xml:space="preserve"> (deoarece x este elementul care formează diferenţa simetrică a celor două mulţimi). Am ajuns la o </w:t>
      </w:r>
      <w:r>
        <w:rPr>
          <w:b/>
          <w:bCs/>
          <w:i/>
          <w:iCs/>
        </w:rPr>
        <w:t>contradicţie</w:t>
      </w:r>
      <w:r>
        <w:rPr>
          <w:i/>
          <w:iCs/>
        </w:rPr>
        <w:t xml:space="preserve"> întrucât noi am considerat muchii cu etichete distincte şi am obţinut că </w:t>
      </w:r>
      <w:r>
        <w:rPr>
          <w:b/>
          <w:bCs/>
          <w:i/>
          <w:iCs/>
        </w:rPr>
        <w:t>există două muchii etichetate cu x</w:t>
      </w:r>
      <w:r>
        <w:rPr>
          <w:i/>
          <w:iCs/>
        </w:rPr>
        <w:t xml:space="preserve">. Analog se tratează şi cazul în care </w:t>
      </w:r>
      <w:r>
        <w:rPr>
          <w:b/>
          <w:bCs/>
          <w:i/>
          <w:iCs/>
        </w:rPr>
        <w:t>card(A</w:t>
      </w:r>
      <w:r>
        <w:rPr>
          <w:b/>
          <w:bCs/>
          <w:i/>
          <w:iCs/>
          <w:vertAlign w:val="subscript"/>
        </w:rPr>
        <w:t>i1</w:t>
      </w:r>
      <w:r>
        <w:rPr>
          <w:b/>
          <w:bCs/>
          <w:i/>
          <w:iCs/>
        </w:rPr>
        <w:t>)=card(A</w:t>
      </w:r>
      <w:r>
        <w:rPr>
          <w:b/>
          <w:bCs/>
          <w:i/>
          <w:iCs/>
          <w:vertAlign w:val="subscript"/>
        </w:rPr>
        <w:t>ik</w:t>
      </w:r>
      <w:r>
        <w:rPr>
          <w:b/>
          <w:bCs/>
          <w:i/>
          <w:iCs/>
        </w:rPr>
        <w:t>)+1</w:t>
      </w:r>
      <w:r>
        <w:rPr>
          <w:i/>
          <w:iCs/>
        </w:rPr>
        <w:t>.</w:t>
      </w:r>
    </w:p>
    <w:p w:rsidR="006358A1" w:rsidRDefault="006358A1" w:rsidP="00204599">
      <w:pPr>
        <w:ind w:firstLine="720"/>
        <w:jc w:val="both"/>
        <w:rPr>
          <w:i/>
          <w:iCs/>
        </w:rPr>
      </w:pPr>
      <w:r>
        <w:rPr>
          <w:i/>
          <w:iCs/>
        </w:rPr>
        <w:t xml:space="preserve">Presupunerea de la care am plecat este falsă, deci nu pot exista cicluri în graful G şi deci graful G </w:t>
      </w:r>
      <w:r w:rsidRPr="00A6081A">
        <w:rPr>
          <w:b/>
          <w:i/>
          <w:iCs/>
        </w:rPr>
        <w:t>nu poate avea n muchii</w:t>
      </w:r>
      <w:r>
        <w:rPr>
          <w:i/>
          <w:iCs/>
        </w:rPr>
        <w:t xml:space="preserve">. </w:t>
      </w:r>
    </w:p>
    <w:p w:rsidR="006358A1" w:rsidRDefault="006358A1" w:rsidP="00204599">
      <w:pPr>
        <w:ind w:firstLine="720"/>
        <w:jc w:val="both"/>
        <w:rPr>
          <w:i/>
          <w:iCs/>
        </w:rPr>
      </w:pPr>
      <w:r>
        <w:rPr>
          <w:i/>
          <w:iCs/>
        </w:rPr>
        <w:t xml:space="preserve">Putem spune aşadar că </w:t>
      </w:r>
      <w:r>
        <w:rPr>
          <w:b/>
          <w:bCs/>
          <w:i/>
          <w:iCs/>
        </w:rPr>
        <w:t>întotdeauna va exista cel puţin  un element care să nu eticheteze nici o muchie</w:t>
      </w:r>
      <w:r>
        <w:rPr>
          <w:i/>
          <w:iCs/>
        </w:rPr>
        <w:t xml:space="preserve"> şi deci </w:t>
      </w:r>
      <w:r>
        <w:rPr>
          <w:b/>
          <w:bCs/>
          <w:i/>
          <w:iCs/>
        </w:rPr>
        <w:t>unul dintre aceste elemente va fi elementul x căutat</w:t>
      </w:r>
      <w:r>
        <w:rPr>
          <w:i/>
          <w:iCs/>
        </w:rPr>
        <w:t xml:space="preserve">. </w:t>
      </w:r>
    </w:p>
    <w:p w:rsidR="006358A1" w:rsidRPr="00204599" w:rsidRDefault="006358A1" w:rsidP="00204599">
      <w:pPr>
        <w:ind w:firstLine="720"/>
        <w:jc w:val="both"/>
        <w:rPr>
          <w:i/>
        </w:rPr>
      </w:pPr>
      <w:r>
        <w:rPr>
          <w:i/>
          <w:iCs/>
        </w:rPr>
        <w:t xml:space="preserve">Am demonstrat că </w:t>
      </w:r>
      <w:r>
        <w:rPr>
          <w:i/>
        </w:rPr>
        <w:t>există un element x în mulţimea S astfel încât A</w:t>
      </w:r>
      <w:r>
        <w:rPr>
          <w:i/>
          <w:vertAlign w:val="subscript"/>
        </w:rPr>
        <w:t xml:space="preserve">1 </w:t>
      </w:r>
      <w:r>
        <w:rPr>
          <w:i/>
        </w:rPr>
        <w:t>- {x}, A</w:t>
      </w:r>
      <w:r>
        <w:rPr>
          <w:i/>
          <w:vertAlign w:val="subscript"/>
        </w:rPr>
        <w:t xml:space="preserve">2 </w:t>
      </w:r>
      <w:r>
        <w:rPr>
          <w:i/>
        </w:rPr>
        <w:t>- {x},…, A</w:t>
      </w:r>
      <w:r>
        <w:rPr>
          <w:i/>
          <w:vertAlign w:val="subscript"/>
        </w:rPr>
        <w:t xml:space="preserve">n </w:t>
      </w:r>
      <w:r>
        <w:rPr>
          <w:i/>
        </w:rPr>
        <w:t>- {x} să fie de asemenea distincte.</w:t>
      </w:r>
    </w:p>
    <w:p w:rsidR="006358A1" w:rsidRPr="005E388B" w:rsidRDefault="006358A1" w:rsidP="00830E2A">
      <w:pPr>
        <w:numPr>
          <w:ilvl w:val="0"/>
          <w:numId w:val="14"/>
        </w:numPr>
        <w:tabs>
          <w:tab w:val="left" w:pos="1080"/>
        </w:tabs>
        <w:spacing w:before="480" w:after="0" w:line="240" w:lineRule="auto"/>
        <w:ind w:left="958" w:hanging="601"/>
        <w:jc w:val="both"/>
        <w:rPr>
          <w:lang w:val="ro-RO"/>
        </w:rPr>
      </w:pPr>
      <w:r>
        <w:rPr>
          <w:i/>
        </w:rPr>
        <w:t>Fie G un graf şi C:E(G)→R</w:t>
      </w:r>
      <w:r>
        <w:rPr>
          <w:i/>
          <w:vertAlign w:val="subscript"/>
        </w:rPr>
        <w:t>+</w:t>
      </w:r>
      <w:r>
        <w:rPr>
          <w:i/>
        </w:rPr>
        <w:t xml:space="preserve"> o funcţie de capacitate a muchiilor. Oricărui drum din graf cu măcar o muchie i se asociază </w:t>
      </w:r>
      <w:r>
        <w:rPr>
          <w:b/>
          <w:bCs/>
          <w:i/>
        </w:rPr>
        <w:t>locul îngust</w:t>
      </w:r>
      <w:r>
        <w:rPr>
          <w:i/>
        </w:rPr>
        <w:t xml:space="preserve"> ca fiind muchia sa de capacitate minimă. Daţi un algoritm eficient care să determine, pentru 2 vârfuri s şi t distincte ale grafului, drumul cu locul îngust cel mai mare (dintre toate drumurile de la s la t în G).</w:t>
      </w:r>
      <w:r>
        <w:rPr>
          <w:lang w:val="ro-RO"/>
        </w:rPr>
        <w:t xml:space="preserve">              </w:t>
      </w:r>
    </w:p>
    <w:p w:rsidR="006358A1" w:rsidRDefault="006358A1" w:rsidP="005E388B">
      <w:pPr>
        <w:spacing w:before="240"/>
        <w:jc w:val="both"/>
        <w:rPr>
          <w:b/>
          <w:i/>
          <w:lang w:val="ro-RO"/>
        </w:rPr>
      </w:pPr>
      <w:r>
        <w:rPr>
          <w:b/>
          <w:i/>
          <w:lang w:val="ro-RO"/>
        </w:rPr>
        <w:t xml:space="preserve">Soluţie:   </w:t>
      </w:r>
    </w:p>
    <w:p w:rsidR="006358A1" w:rsidRDefault="006358A1" w:rsidP="00D62192">
      <w:pPr>
        <w:pStyle w:val="BodyTextIndent2"/>
        <w:ind w:left="0" w:firstLine="600"/>
        <w:rPr>
          <w:i/>
        </w:rPr>
      </w:pPr>
      <w:r>
        <w:rPr>
          <w:i/>
        </w:rPr>
        <w:t>I</w:t>
      </w:r>
      <w:r w:rsidRPr="007A1CB1">
        <w:rPr>
          <w:i/>
        </w:rPr>
        <w:t>niţial verificăm dacă s şi t se află in aceeaşi componentă conexă în graful G, adi</w:t>
      </w:r>
      <w:r>
        <w:rPr>
          <w:i/>
        </w:rPr>
        <w:t>că dacă există drum de la s la t</w:t>
      </w:r>
      <w:r w:rsidRPr="007A1CB1">
        <w:rPr>
          <w:i/>
        </w:rPr>
        <w:t xml:space="preserve">. </w:t>
      </w:r>
    </w:p>
    <w:p w:rsidR="006358A1" w:rsidRDefault="006358A1" w:rsidP="00D62192">
      <w:pPr>
        <w:pStyle w:val="BodyTextIndent2"/>
        <w:ind w:left="0" w:firstLine="600"/>
        <w:rPr>
          <w:i/>
        </w:rPr>
      </w:pPr>
      <w:r w:rsidRPr="007A1CB1">
        <w:rPr>
          <w:i/>
        </w:rPr>
        <w:t xml:space="preserve">În cazul în care există un astfel de drum vom ordona muchiile, în funcţie de capacităţile asociate, în ordine descrescătoare. Ideea se bazează pe </w:t>
      </w:r>
      <w:r w:rsidRPr="007A1CB1">
        <w:rPr>
          <w:b/>
          <w:bCs/>
          <w:i/>
        </w:rPr>
        <w:t>algoritmul union-find</w:t>
      </w:r>
      <w:r w:rsidRPr="007A1CB1">
        <w:rPr>
          <w:i/>
        </w:rPr>
        <w:t xml:space="preserve">. Pornim cu toate </w:t>
      </w:r>
      <w:r w:rsidRPr="007A1CB1">
        <w:rPr>
          <w:b/>
          <w:bCs/>
          <w:i/>
        </w:rPr>
        <w:t>nodurile aflate în arbori diferiţi</w:t>
      </w:r>
      <w:r w:rsidRPr="007A1CB1">
        <w:rPr>
          <w:i/>
        </w:rPr>
        <w:t xml:space="preserve">, deci fiecare nod va fi rădăcina unui arbore. </w:t>
      </w:r>
    </w:p>
    <w:p w:rsidR="006358A1" w:rsidRPr="007A1CB1" w:rsidRDefault="006358A1" w:rsidP="009D41D0">
      <w:pPr>
        <w:pStyle w:val="BodyTextIndent2"/>
        <w:ind w:left="0" w:firstLine="600"/>
        <w:rPr>
          <w:i/>
        </w:rPr>
      </w:pPr>
      <w:r w:rsidRPr="007A1CB1">
        <w:rPr>
          <w:i/>
        </w:rPr>
        <w:t>Într-un vector cu n componente (unde n este numărul de noduri din arbore) reţinem</w:t>
      </w:r>
      <w:r>
        <w:rPr>
          <w:i/>
        </w:rPr>
        <w:t xml:space="preserve"> pentru fiecare nod părintele său in arborele din care face parte la pasul curent. Dacă un nod este rădăcina unui astfel de arbore, el nu are părinte, deci elementul corespunzător lui din vector va avea valoarea -1. Iniţial</w:t>
      </w:r>
      <w:r w:rsidRPr="007A1CB1">
        <w:rPr>
          <w:i/>
        </w:rPr>
        <w:t xml:space="preserve"> </w:t>
      </w:r>
      <w:r>
        <w:rPr>
          <w:i/>
        </w:rPr>
        <w:t xml:space="preserve">vectorul conţine evident </w:t>
      </w:r>
      <w:r w:rsidRPr="007A1CB1">
        <w:rPr>
          <w:i/>
        </w:rPr>
        <w:t>numai valori de –1 (astfel sugerăm că</w:t>
      </w:r>
      <w:r>
        <w:rPr>
          <w:i/>
        </w:rPr>
        <w:t xml:space="preserve"> toate nodurile sunt rădăcini).</w:t>
      </w:r>
    </w:p>
    <w:p w:rsidR="006358A1" w:rsidRPr="007A1CB1" w:rsidRDefault="006358A1" w:rsidP="00D62192">
      <w:pPr>
        <w:pStyle w:val="BodyTextIndent2"/>
        <w:ind w:left="0" w:firstLine="600"/>
        <w:rPr>
          <w:i/>
        </w:rPr>
      </w:pPr>
      <w:r w:rsidRPr="007A1CB1">
        <w:rPr>
          <w:b/>
          <w:bCs/>
          <w:i/>
        </w:rPr>
        <w:t>La fiecare pas</w:t>
      </w:r>
      <w:r w:rsidRPr="007A1CB1">
        <w:rPr>
          <w:i/>
        </w:rPr>
        <w:t xml:space="preserve"> vom considera o muchie </w:t>
      </w:r>
      <w:r w:rsidRPr="003913B3">
        <w:rPr>
          <w:b/>
          <w:i/>
        </w:rPr>
        <w:t>(x,y)</w:t>
      </w:r>
      <w:r w:rsidRPr="007A1CB1">
        <w:rPr>
          <w:i/>
        </w:rPr>
        <w:t xml:space="preserve"> din şirul de muchii ordonate descrescător. Vom modifica părinţii nodurilor din arborele lui y astfel încât y să devină rădăcina acelui arbore. Apoi, </w:t>
      </w:r>
      <w:r w:rsidRPr="007A1CB1">
        <w:rPr>
          <w:b/>
          <w:bCs/>
          <w:i/>
        </w:rPr>
        <w:t>rădăcina lui y o vom schimba în x</w:t>
      </w:r>
      <w:r w:rsidRPr="007A1CB1">
        <w:rPr>
          <w:i/>
        </w:rPr>
        <w:t xml:space="preserve">. Astfel, </w:t>
      </w:r>
      <w:r w:rsidRPr="007A1CB1">
        <w:rPr>
          <w:b/>
          <w:bCs/>
          <w:i/>
        </w:rPr>
        <w:t xml:space="preserve">am legat arborele lui y de arborele lui </w:t>
      </w:r>
      <w:r w:rsidRPr="007A1CB1">
        <w:rPr>
          <w:b/>
          <w:bCs/>
          <w:i/>
        </w:rPr>
        <w:lastRenderedPageBreak/>
        <w:t>x</w:t>
      </w:r>
      <w:r w:rsidRPr="007A1CB1">
        <w:rPr>
          <w:i/>
        </w:rPr>
        <w:t xml:space="preserve">, păstrând şi muchiile aşa cum sunt în graful iniţial. </w:t>
      </w:r>
      <w:r w:rsidRPr="007A1CB1">
        <w:rPr>
          <w:b/>
          <w:bCs/>
          <w:i/>
        </w:rPr>
        <w:t>Verificăm dacă s şi t se află deja în acelaşi arbore</w:t>
      </w:r>
      <w:r w:rsidRPr="007A1CB1">
        <w:rPr>
          <w:i/>
        </w:rPr>
        <w:t xml:space="preserve">. Dacă nu, continuăm algoritmul în aceeeaşi manieră ca mai sus. </w:t>
      </w:r>
    </w:p>
    <w:p w:rsidR="006358A1" w:rsidRPr="007A1CB1" w:rsidRDefault="006358A1" w:rsidP="00D62192">
      <w:pPr>
        <w:pStyle w:val="BodyTextIndent2"/>
        <w:ind w:left="0" w:firstLine="600"/>
        <w:rPr>
          <w:i/>
        </w:rPr>
      </w:pPr>
      <w:r w:rsidRPr="007A1CB1">
        <w:rPr>
          <w:b/>
          <w:bCs/>
          <w:i/>
        </w:rPr>
        <w:t>În cazul în care x şi y au fost aduşi deja în aceeaşi componentă</w:t>
      </w:r>
      <w:r w:rsidRPr="007A1CB1">
        <w:rPr>
          <w:i/>
        </w:rPr>
        <w:t xml:space="preserve">, putem spune că am format un drum de la s la t, şi nu orice drum, ci drumul cu locul îngust maxim. </w:t>
      </w:r>
    </w:p>
    <w:p w:rsidR="006358A1" w:rsidRPr="007A1CB1" w:rsidRDefault="006358A1" w:rsidP="00D62192">
      <w:pPr>
        <w:pStyle w:val="BodyTextIndent2"/>
        <w:ind w:left="0" w:firstLine="600"/>
        <w:rPr>
          <w:i/>
        </w:rPr>
      </w:pPr>
      <w:r>
        <w:rPr>
          <w:b/>
          <w:i/>
        </w:rPr>
        <w:t>O</w:t>
      </w:r>
      <w:r w:rsidRPr="007A1CB1">
        <w:rPr>
          <w:b/>
          <w:bCs/>
          <w:i/>
        </w:rPr>
        <w:t>bservaţie</w:t>
      </w:r>
      <w:r w:rsidRPr="007A1CB1">
        <w:rPr>
          <w:i/>
        </w:rPr>
        <w:t xml:space="preserve">: întotdeauna </w:t>
      </w:r>
      <w:r w:rsidRPr="007A1CB1">
        <w:rPr>
          <w:b/>
          <w:bCs/>
          <w:i/>
        </w:rPr>
        <w:t xml:space="preserve">s </w:t>
      </w:r>
      <w:r>
        <w:rPr>
          <w:b/>
          <w:bCs/>
          <w:i/>
        </w:rPr>
        <w:t>rămâne</w:t>
      </w:r>
      <w:r w:rsidRPr="007A1CB1">
        <w:rPr>
          <w:b/>
          <w:bCs/>
          <w:i/>
        </w:rPr>
        <w:t xml:space="preserve"> rădăcină</w:t>
      </w:r>
      <w:r w:rsidRPr="007A1CB1">
        <w:rPr>
          <w:i/>
        </w:rPr>
        <w:t xml:space="preserve"> în arborele în care se află la un moment dat.</w:t>
      </w:r>
    </w:p>
    <w:p w:rsidR="006358A1" w:rsidRPr="007A1CB1" w:rsidRDefault="006358A1" w:rsidP="00AE627E">
      <w:pPr>
        <w:pStyle w:val="BodyTextIndent2"/>
        <w:spacing w:before="240"/>
        <w:ind w:left="0" w:firstLine="600"/>
        <w:rPr>
          <w:bCs/>
          <w:i/>
          <w:iCs/>
        </w:rPr>
      </w:pPr>
      <w:r w:rsidRPr="007A1CB1">
        <w:rPr>
          <w:i/>
        </w:rPr>
        <w:t xml:space="preserve">Pentru a </w:t>
      </w:r>
      <w:r w:rsidRPr="007A1CB1">
        <w:rPr>
          <w:b/>
          <w:bCs/>
          <w:i/>
        </w:rPr>
        <w:t>reface drumul de la s la t</w:t>
      </w:r>
      <w:r w:rsidRPr="007A1CB1">
        <w:rPr>
          <w:i/>
        </w:rPr>
        <w:t>, pornim din t şi mergem în sus în arbore, din părinte în părinte, până ajungem în s. Şirul de</w:t>
      </w:r>
      <w:r w:rsidRPr="007A1CB1">
        <w:rPr>
          <w:bCs/>
          <w:i/>
        </w:rPr>
        <w:t xml:space="preserve"> </w:t>
      </w:r>
      <w:r w:rsidRPr="007A1CB1">
        <w:rPr>
          <w:bCs/>
          <w:i/>
          <w:iCs/>
        </w:rPr>
        <w:t>noduri obţinut este drumul de la t la s căutat.</w:t>
      </w:r>
    </w:p>
    <w:p w:rsidR="006358A1" w:rsidRPr="007A1CB1" w:rsidRDefault="006358A1" w:rsidP="00D62192">
      <w:pPr>
        <w:pStyle w:val="BodyTextIndent2"/>
        <w:ind w:left="0" w:firstLine="600"/>
        <w:rPr>
          <w:bCs/>
          <w:i/>
          <w:iCs/>
        </w:rPr>
      </w:pPr>
      <w:r w:rsidRPr="007A1CB1">
        <w:rPr>
          <w:bCs/>
          <w:i/>
          <w:iCs/>
        </w:rPr>
        <w:t>Avem nevoie de următoarele funcţii:</w:t>
      </w:r>
    </w:p>
    <w:p w:rsidR="006358A1" w:rsidRPr="007A1CB1" w:rsidRDefault="006358A1" w:rsidP="00830E2A">
      <w:pPr>
        <w:pStyle w:val="BodyTextIndent2"/>
        <w:numPr>
          <w:ilvl w:val="0"/>
          <w:numId w:val="64"/>
        </w:numPr>
        <w:rPr>
          <w:bCs/>
          <w:i/>
          <w:iCs/>
        </w:rPr>
      </w:pPr>
      <w:r w:rsidRPr="007A1CB1">
        <w:rPr>
          <w:bCs/>
          <w:i/>
          <w:iCs/>
        </w:rPr>
        <w:t xml:space="preserve">Funcţia </w:t>
      </w:r>
      <w:r w:rsidRPr="007A1CB1">
        <w:rPr>
          <w:b/>
          <w:i/>
          <w:iCs/>
        </w:rPr>
        <w:t xml:space="preserve">union </w:t>
      </w:r>
      <w:r w:rsidRPr="007A1CB1">
        <w:rPr>
          <w:bCs/>
          <w:i/>
          <w:iCs/>
        </w:rPr>
        <w:t>prin care legăm un arbore de un alt arbore folosind regulile enumerate mai sus;</w:t>
      </w:r>
    </w:p>
    <w:p w:rsidR="006358A1" w:rsidRPr="007A1CB1" w:rsidRDefault="006358A1" w:rsidP="00830E2A">
      <w:pPr>
        <w:pStyle w:val="BodyTextIndent2"/>
        <w:numPr>
          <w:ilvl w:val="0"/>
          <w:numId w:val="64"/>
        </w:numPr>
        <w:rPr>
          <w:bCs/>
          <w:i/>
          <w:iCs/>
        </w:rPr>
      </w:pPr>
      <w:r w:rsidRPr="007A1CB1">
        <w:rPr>
          <w:bCs/>
          <w:i/>
          <w:iCs/>
        </w:rPr>
        <w:t xml:space="preserve">Funcţia </w:t>
      </w:r>
      <w:r w:rsidRPr="007A1CB1">
        <w:rPr>
          <w:b/>
          <w:i/>
          <w:iCs/>
        </w:rPr>
        <w:t>find</w:t>
      </w:r>
      <w:r w:rsidRPr="007A1CB1">
        <w:rPr>
          <w:bCs/>
          <w:i/>
          <w:iCs/>
        </w:rPr>
        <w:t xml:space="preserve"> prin care verificăm din care arbore face parte un anume nod</w:t>
      </w:r>
      <w:r>
        <w:rPr>
          <w:bCs/>
          <w:i/>
          <w:iCs/>
        </w:rPr>
        <w:t>;</w:t>
      </w:r>
    </w:p>
    <w:p w:rsidR="006358A1" w:rsidRPr="007A1CB1" w:rsidRDefault="006358A1" w:rsidP="00830E2A">
      <w:pPr>
        <w:pStyle w:val="BodyTextIndent2"/>
        <w:numPr>
          <w:ilvl w:val="0"/>
          <w:numId w:val="64"/>
        </w:numPr>
        <w:rPr>
          <w:bCs/>
          <w:i/>
          <w:iCs/>
        </w:rPr>
      </w:pPr>
      <w:r w:rsidRPr="007A1CB1">
        <w:rPr>
          <w:bCs/>
          <w:i/>
          <w:iCs/>
        </w:rPr>
        <w:t>Funcţia de ordonare descrescătoare a muchiilor după capacităţile asociate.</w:t>
      </w:r>
    </w:p>
    <w:p w:rsidR="006358A1" w:rsidRPr="007A1CB1" w:rsidRDefault="006358A1" w:rsidP="00D62192">
      <w:pPr>
        <w:pStyle w:val="BodyTextIndent2"/>
        <w:ind w:left="0" w:firstLine="600"/>
        <w:rPr>
          <w:bCs/>
          <w:i/>
          <w:iCs/>
        </w:rPr>
      </w:pPr>
      <w:r w:rsidRPr="007A1CB1">
        <w:rPr>
          <w:bCs/>
          <w:i/>
          <w:iCs/>
        </w:rPr>
        <w:t>Pentru început extragem toate muchiile din graful G şi le punem într-un vector de structuri de tip muchie în care reţinem prima şi a doua extremitate a fiecărei muchii.</w:t>
      </w:r>
    </w:p>
    <w:p w:rsidR="006358A1" w:rsidRDefault="006358A1" w:rsidP="007A1CB1">
      <w:pPr>
        <w:spacing w:before="240"/>
        <w:jc w:val="both"/>
        <w:rPr>
          <w:i/>
          <w:lang w:val="ro-RO" w:eastAsia="ja-JP"/>
        </w:rPr>
      </w:pPr>
      <w:r>
        <w:rPr>
          <w:b/>
          <w:i/>
          <w:lang w:val="ro-RO" w:eastAsia="ja-JP"/>
        </w:rPr>
        <w:t xml:space="preserve">function </w:t>
      </w:r>
      <w:r>
        <w:rPr>
          <w:i/>
          <w:lang w:val="ro-RO" w:eastAsia="ja-JP"/>
        </w:rPr>
        <w:t>ExtrageMuchii(a)</w:t>
      </w:r>
    </w:p>
    <w:p w:rsidR="006358A1" w:rsidRDefault="006358A1" w:rsidP="007A1CB1">
      <w:pPr>
        <w:jc w:val="both"/>
        <w:rPr>
          <w:b/>
          <w:i/>
          <w:lang w:val="ro-RO" w:eastAsia="ja-JP"/>
        </w:rPr>
      </w:pPr>
      <w:r>
        <w:rPr>
          <w:b/>
          <w:i/>
          <w:lang w:val="ro-RO" w:eastAsia="ja-JP"/>
        </w:rPr>
        <w:t>begin</w:t>
      </w:r>
    </w:p>
    <w:p w:rsidR="006358A1" w:rsidRDefault="006358A1" w:rsidP="0064385C">
      <w:pPr>
        <w:ind w:left="720"/>
        <w:jc w:val="both"/>
        <w:rPr>
          <w:b/>
          <w:i/>
          <w:color w:val="808080"/>
          <w:lang w:val="ro-RO" w:eastAsia="ja-JP"/>
        </w:rPr>
      </w:pPr>
      <w:r>
        <w:rPr>
          <w:b/>
          <w:i/>
          <w:color w:val="808080"/>
          <w:lang w:val="ro-RO" w:eastAsia="ja-JP"/>
        </w:rPr>
        <w:t>/*parcurgem matricea de adiacenţă, numai în jumătatea ei superioară, şi mărim numărul de muchii descoperite până la momentul curent, introducând şi muchia nou descoperită*/</w:t>
      </w:r>
    </w:p>
    <w:p w:rsidR="006358A1" w:rsidRDefault="006358A1" w:rsidP="007A1CB1">
      <w:pPr>
        <w:ind w:left="709"/>
        <w:jc w:val="both"/>
        <w:rPr>
          <w:b/>
          <w:bCs/>
          <w:i/>
          <w:color w:val="808080"/>
          <w:lang w:val="ro-RO" w:eastAsia="ja-JP"/>
        </w:rPr>
      </w:pPr>
      <w:r>
        <w:rPr>
          <w:b/>
          <w:i/>
          <w:lang w:val="ro-RO" w:eastAsia="ja-JP"/>
        </w:rPr>
        <w:tab/>
      </w:r>
      <w:r>
        <w:rPr>
          <w:i/>
          <w:lang w:val="ro-RO" w:eastAsia="ja-JP"/>
        </w:rPr>
        <w:t xml:space="preserve">m </w:t>
      </w:r>
      <w:r>
        <w:rPr>
          <w:rFonts w:hint="eastAsia"/>
          <w:i/>
          <w:lang w:val="ro-RO" w:eastAsia="ja-JP"/>
        </w:rPr>
        <w:t>←</w:t>
      </w:r>
      <w:r>
        <w:rPr>
          <w:i/>
          <w:lang w:val="ro-RO" w:eastAsia="ja-JP"/>
        </w:rPr>
        <w:t xml:space="preserve"> 0 </w:t>
      </w:r>
      <w:r>
        <w:rPr>
          <w:b/>
          <w:bCs/>
          <w:i/>
          <w:color w:val="808080"/>
          <w:lang w:val="ro-RO" w:eastAsia="ja-JP"/>
        </w:rPr>
        <w:t>//numărul de muchii din graful G</w:t>
      </w:r>
    </w:p>
    <w:p w:rsidR="006358A1" w:rsidRDefault="006358A1" w:rsidP="007A1CB1">
      <w:pPr>
        <w:jc w:val="both"/>
        <w:rPr>
          <w:rFonts w:hint="eastAsia"/>
          <w:i/>
          <w:lang w:val="ro-RO" w:eastAsia="ja-JP"/>
        </w:rPr>
      </w:pPr>
      <w:r>
        <w:rPr>
          <w:b/>
          <w:i/>
          <w:lang w:val="ro-RO" w:eastAsia="ja-JP"/>
        </w:rPr>
        <w:tab/>
        <w:t>for</w:t>
      </w:r>
      <w:r>
        <w:rPr>
          <w:i/>
          <w:lang w:val="ro-RO" w:eastAsia="ja-JP"/>
        </w:rPr>
        <w:t xml:space="preserve"> i </w:t>
      </w:r>
      <w:r>
        <w:rPr>
          <w:rFonts w:hint="eastAsia"/>
          <w:i/>
          <w:lang w:val="ro-RO" w:eastAsia="ja-JP"/>
        </w:rPr>
        <w:t xml:space="preserve">← 0 </w:t>
      </w:r>
      <w:r>
        <w:rPr>
          <w:b/>
          <w:i/>
          <w:lang w:val="ro-RO" w:eastAsia="ja-JP"/>
        </w:rPr>
        <w:t xml:space="preserve">to </w:t>
      </w:r>
      <w:r>
        <w:rPr>
          <w:i/>
          <w:lang w:val="ro-RO" w:eastAsia="ja-JP"/>
        </w:rPr>
        <w:t xml:space="preserve">n – 1 </w:t>
      </w:r>
      <w:r>
        <w:rPr>
          <w:b/>
          <w:i/>
          <w:lang w:val="ro-RO" w:eastAsia="ja-JP"/>
        </w:rPr>
        <w:t>do</w:t>
      </w:r>
    </w:p>
    <w:p w:rsidR="006358A1" w:rsidRDefault="006358A1" w:rsidP="007A1CB1">
      <w:pPr>
        <w:jc w:val="both"/>
        <w:rPr>
          <w:b/>
          <w:i/>
          <w:lang w:val="ro-RO" w:eastAsia="ja-JP"/>
        </w:rPr>
      </w:pPr>
      <w:r>
        <w:rPr>
          <w:b/>
          <w:i/>
          <w:lang w:val="ro-RO" w:eastAsia="ja-JP"/>
        </w:rPr>
        <w:tab/>
      </w:r>
      <w:r>
        <w:rPr>
          <w:b/>
          <w:i/>
          <w:lang w:val="ro-RO" w:eastAsia="ja-JP"/>
        </w:rPr>
        <w:tab/>
        <w:t>for</w:t>
      </w:r>
      <w:r>
        <w:rPr>
          <w:i/>
          <w:lang w:val="ro-RO" w:eastAsia="ja-JP"/>
        </w:rPr>
        <w:t xml:space="preserve"> j </w:t>
      </w:r>
      <w:r>
        <w:rPr>
          <w:rFonts w:hint="eastAsia"/>
          <w:i/>
          <w:lang w:val="ro-RO" w:eastAsia="ja-JP"/>
        </w:rPr>
        <w:t xml:space="preserve">← </w:t>
      </w:r>
      <w:r>
        <w:rPr>
          <w:i/>
          <w:lang w:val="ro-RO" w:eastAsia="ja-JP"/>
        </w:rPr>
        <w:t>i+1</w:t>
      </w:r>
      <w:r>
        <w:rPr>
          <w:rFonts w:hint="eastAsia"/>
          <w:i/>
          <w:lang w:val="ro-RO" w:eastAsia="ja-JP"/>
        </w:rPr>
        <w:t xml:space="preserve"> </w:t>
      </w:r>
      <w:r>
        <w:rPr>
          <w:b/>
          <w:i/>
          <w:lang w:val="ro-RO" w:eastAsia="ja-JP"/>
        </w:rPr>
        <w:t xml:space="preserve">to </w:t>
      </w:r>
      <w:r>
        <w:rPr>
          <w:i/>
          <w:lang w:val="ro-RO" w:eastAsia="ja-JP"/>
        </w:rPr>
        <w:t xml:space="preserve">n – 1 </w:t>
      </w:r>
      <w:r>
        <w:rPr>
          <w:b/>
          <w:i/>
          <w:lang w:val="ro-RO" w:eastAsia="ja-JP"/>
        </w:rPr>
        <w:t>do</w:t>
      </w:r>
    </w:p>
    <w:p w:rsidR="006358A1" w:rsidRDefault="006358A1" w:rsidP="007A1CB1">
      <w:pPr>
        <w:jc w:val="both"/>
        <w:rPr>
          <w:bCs/>
          <w:i/>
          <w:lang w:val="ro-RO" w:eastAsia="ja-JP"/>
        </w:rPr>
      </w:pPr>
      <w:r>
        <w:rPr>
          <w:b/>
          <w:i/>
          <w:lang w:val="ro-RO" w:eastAsia="ja-JP"/>
        </w:rPr>
        <w:tab/>
      </w:r>
      <w:r>
        <w:rPr>
          <w:b/>
          <w:i/>
          <w:lang w:val="ro-RO" w:eastAsia="ja-JP"/>
        </w:rPr>
        <w:tab/>
      </w:r>
      <w:r>
        <w:rPr>
          <w:b/>
          <w:i/>
          <w:lang w:val="ro-RO" w:eastAsia="ja-JP"/>
        </w:rPr>
        <w:tab/>
        <w:t xml:space="preserve">if  </w:t>
      </w:r>
      <w:r>
        <w:rPr>
          <w:bCs/>
          <w:i/>
          <w:lang w:val="ro-RO" w:eastAsia="ja-JP"/>
        </w:rPr>
        <w:t xml:space="preserve">( a(i, j) = 1 ) </w:t>
      </w:r>
      <w:r>
        <w:rPr>
          <w:b/>
          <w:i/>
          <w:lang w:val="ro-RO" w:eastAsia="ja-JP"/>
        </w:rPr>
        <w:t>then</w:t>
      </w:r>
      <w:r>
        <w:rPr>
          <w:bCs/>
          <w:i/>
          <w:lang w:val="ro-RO" w:eastAsia="ja-JP"/>
        </w:rPr>
        <w:t xml:space="preserve"> </w:t>
      </w:r>
    </w:p>
    <w:p w:rsidR="006358A1" w:rsidRDefault="006358A1" w:rsidP="007A1CB1">
      <w:pPr>
        <w:jc w:val="both"/>
        <w:rPr>
          <w:i/>
          <w:lang w:val="ro-RO" w:eastAsia="ja-JP"/>
        </w:rPr>
      </w:pPr>
      <w:r>
        <w:rPr>
          <w:bCs/>
          <w:i/>
          <w:lang w:val="ro-RO" w:eastAsia="ja-JP"/>
        </w:rPr>
        <w:tab/>
      </w:r>
      <w:r>
        <w:rPr>
          <w:b/>
          <w:i/>
          <w:color w:val="808080"/>
          <w:lang w:val="ro-RO" w:eastAsia="ja-JP"/>
        </w:rPr>
        <w:t>/*Muchii este vectorul de elemente de tip muchie */</w:t>
      </w:r>
    </w:p>
    <w:p w:rsidR="006358A1" w:rsidRDefault="006358A1" w:rsidP="007A1CB1">
      <w:pPr>
        <w:jc w:val="both"/>
        <w:rPr>
          <w:i/>
          <w:lang w:val="ro-RO" w:eastAsia="ja-JP"/>
        </w:rPr>
      </w:pPr>
      <w:r>
        <w:rPr>
          <w:i/>
          <w:lang w:val="ro-RO" w:eastAsia="ja-JP"/>
        </w:rPr>
        <w:tab/>
      </w:r>
      <w:r>
        <w:rPr>
          <w:i/>
          <w:lang w:val="ro-RO" w:eastAsia="ja-JP"/>
        </w:rPr>
        <w:tab/>
      </w:r>
      <w:r>
        <w:rPr>
          <w:i/>
          <w:lang w:val="ro-RO" w:eastAsia="ja-JP"/>
        </w:rPr>
        <w:tab/>
      </w:r>
      <w:r>
        <w:rPr>
          <w:i/>
          <w:lang w:val="ro-RO" w:eastAsia="ja-JP"/>
        </w:rPr>
        <w:tab/>
        <w:t xml:space="preserve">Muchii[m].extremitate1=i </w:t>
      </w:r>
    </w:p>
    <w:p w:rsidR="006358A1" w:rsidRDefault="006358A1" w:rsidP="007A1CB1">
      <w:pPr>
        <w:jc w:val="both"/>
        <w:rPr>
          <w:i/>
          <w:lang w:val="ro-RO" w:eastAsia="ja-JP"/>
        </w:rPr>
      </w:pPr>
      <w:r>
        <w:rPr>
          <w:i/>
          <w:lang w:val="ro-RO" w:eastAsia="ja-JP"/>
        </w:rPr>
        <w:tab/>
      </w:r>
      <w:r>
        <w:rPr>
          <w:i/>
          <w:lang w:val="ro-RO" w:eastAsia="ja-JP"/>
        </w:rPr>
        <w:tab/>
      </w:r>
      <w:r>
        <w:rPr>
          <w:i/>
          <w:lang w:val="ro-RO" w:eastAsia="ja-JP"/>
        </w:rPr>
        <w:tab/>
      </w:r>
      <w:r>
        <w:rPr>
          <w:i/>
          <w:lang w:val="ro-RO" w:eastAsia="ja-JP"/>
        </w:rPr>
        <w:tab/>
        <w:t>Muchii[m].extremitate2=j</w:t>
      </w:r>
    </w:p>
    <w:p w:rsidR="006358A1" w:rsidRDefault="006358A1" w:rsidP="007A1CB1">
      <w:pPr>
        <w:jc w:val="both"/>
        <w:rPr>
          <w:bCs/>
          <w:i/>
          <w:lang w:val="ro-RO" w:eastAsia="ja-JP"/>
        </w:rPr>
      </w:pPr>
      <w:r>
        <w:rPr>
          <w:i/>
          <w:lang w:val="ro-RO" w:eastAsia="ja-JP"/>
        </w:rPr>
        <w:tab/>
      </w:r>
      <w:r>
        <w:rPr>
          <w:i/>
          <w:lang w:val="ro-RO" w:eastAsia="ja-JP"/>
        </w:rPr>
        <w:tab/>
      </w:r>
      <w:r>
        <w:rPr>
          <w:i/>
          <w:lang w:val="ro-RO" w:eastAsia="ja-JP"/>
        </w:rPr>
        <w:tab/>
      </w:r>
      <w:r>
        <w:rPr>
          <w:i/>
          <w:lang w:val="ro-RO" w:eastAsia="ja-JP"/>
        </w:rPr>
        <w:tab/>
        <w:t>m = m+1</w:t>
      </w:r>
    </w:p>
    <w:p w:rsidR="006358A1" w:rsidRPr="00652D06" w:rsidRDefault="006358A1" w:rsidP="00652D06">
      <w:pPr>
        <w:pStyle w:val="BodyTextIndent2"/>
        <w:ind w:left="0"/>
        <w:rPr>
          <w:b/>
          <w:i/>
          <w:iCs/>
        </w:rPr>
      </w:pPr>
      <w:r>
        <w:rPr>
          <w:b/>
          <w:i/>
          <w:iCs/>
        </w:rPr>
        <w:t>end</w:t>
      </w:r>
    </w:p>
    <w:p w:rsidR="006358A1" w:rsidRPr="00D62192" w:rsidRDefault="006358A1" w:rsidP="00D62192">
      <w:pPr>
        <w:pStyle w:val="BodyTextIndent2"/>
        <w:ind w:left="284"/>
        <w:rPr>
          <w:bCs/>
          <w:i/>
          <w:iCs/>
        </w:rPr>
      </w:pPr>
      <w:r w:rsidRPr="00D62192">
        <w:rPr>
          <w:bCs/>
          <w:i/>
          <w:iCs/>
        </w:rPr>
        <w:t xml:space="preserve">Funcţia are </w:t>
      </w:r>
      <w:r w:rsidRPr="00D62192">
        <w:rPr>
          <w:b/>
          <w:i/>
          <w:iCs/>
        </w:rPr>
        <w:t>complexitatea</w:t>
      </w:r>
      <w:r w:rsidRPr="00D62192">
        <w:rPr>
          <w:bCs/>
          <w:i/>
          <w:iCs/>
        </w:rPr>
        <w:t xml:space="preserve"> </w:t>
      </w:r>
      <w:r w:rsidRPr="00D62192">
        <w:rPr>
          <w:b/>
          <w:i/>
          <w:iCs/>
        </w:rPr>
        <w:t>O( (n-1)*n/2 )</w:t>
      </w:r>
      <w:r>
        <w:rPr>
          <w:b/>
          <w:i/>
          <w:iCs/>
        </w:rPr>
        <w:t xml:space="preserve"> = O(n</w:t>
      </w:r>
      <w:r>
        <w:rPr>
          <w:b/>
          <w:i/>
          <w:iCs/>
          <w:vertAlign w:val="superscript"/>
        </w:rPr>
        <w:t>2</w:t>
      </w:r>
      <w:r>
        <w:rPr>
          <w:b/>
          <w:i/>
          <w:iCs/>
        </w:rPr>
        <w:t>)</w:t>
      </w:r>
      <w:r w:rsidRPr="00D62192">
        <w:rPr>
          <w:bCs/>
          <w:i/>
          <w:iCs/>
        </w:rPr>
        <w:t>.</w:t>
      </w:r>
    </w:p>
    <w:p w:rsidR="006358A1" w:rsidRPr="00D62192" w:rsidRDefault="006358A1" w:rsidP="00652D06">
      <w:pPr>
        <w:pStyle w:val="BodyTextIndent2"/>
        <w:spacing w:before="240"/>
        <w:ind w:left="0" w:firstLine="284"/>
        <w:rPr>
          <w:i/>
        </w:rPr>
      </w:pPr>
      <w:r w:rsidRPr="00D62192">
        <w:rPr>
          <w:i/>
        </w:rPr>
        <w:t xml:space="preserve">În continuare vom utiliza un algoritm de sortare, de preferat </w:t>
      </w:r>
      <w:r w:rsidRPr="00D62192">
        <w:rPr>
          <w:b/>
          <w:i/>
        </w:rPr>
        <w:t>quicksort</w:t>
      </w:r>
      <w:r w:rsidRPr="00D62192">
        <w:rPr>
          <w:i/>
        </w:rPr>
        <w:t xml:space="preserve">, care în cele mai multe cazuri funcţionează cel mai bine, dintre algoritmii de sortare cunoscuţi (nu putem utiliza în acest caz algoritmi de sortare în timp liniar, întrucât nu ne permite tipul valorilor care trebuie ordonate). Complexitatea acestui algoritm este de </w:t>
      </w:r>
      <w:r w:rsidRPr="00D62192">
        <w:rPr>
          <w:b/>
          <w:i/>
        </w:rPr>
        <w:t>O(n</w:t>
      </w:r>
      <w:r w:rsidRPr="00D62192">
        <w:rPr>
          <w:b/>
          <w:i/>
          <w:vertAlign w:val="superscript"/>
        </w:rPr>
        <w:t>2</w:t>
      </w:r>
      <w:r w:rsidRPr="00D62192">
        <w:rPr>
          <w:b/>
          <w:i/>
        </w:rPr>
        <w:t>)</w:t>
      </w:r>
      <w:r w:rsidRPr="00D62192">
        <w:rPr>
          <w:i/>
        </w:rPr>
        <w:t xml:space="preserve"> în cazul cel mai defavorabil, însă timpul mediu de execuţie este </w:t>
      </w:r>
      <w:r w:rsidRPr="00D62192">
        <w:rPr>
          <w:b/>
          <w:i/>
        </w:rPr>
        <w:t>O(nlgn)</w:t>
      </w:r>
      <w:r w:rsidRPr="00D62192">
        <w:rPr>
          <w:i/>
        </w:rPr>
        <w:t xml:space="preserve">. </w:t>
      </w:r>
    </w:p>
    <w:p w:rsidR="006358A1" w:rsidRDefault="006358A1" w:rsidP="007A1CB1">
      <w:pPr>
        <w:spacing w:before="240"/>
        <w:jc w:val="both"/>
        <w:rPr>
          <w:i/>
          <w:lang w:val="ro-RO" w:eastAsia="ja-JP"/>
        </w:rPr>
      </w:pPr>
      <w:r>
        <w:rPr>
          <w:b/>
          <w:i/>
          <w:lang w:val="ro-RO" w:eastAsia="ja-JP"/>
        </w:rPr>
        <w:lastRenderedPageBreak/>
        <w:t xml:space="preserve">function </w:t>
      </w:r>
      <w:r>
        <w:rPr>
          <w:i/>
          <w:lang w:val="ro-RO" w:eastAsia="ja-JP"/>
        </w:rPr>
        <w:t>QuickSort(Muchii, p, r)</w:t>
      </w:r>
    </w:p>
    <w:p w:rsidR="006358A1" w:rsidRDefault="006358A1" w:rsidP="007A1CB1">
      <w:pPr>
        <w:jc w:val="both"/>
        <w:rPr>
          <w:b/>
          <w:i/>
          <w:color w:val="808080"/>
          <w:lang w:val="ro-RO" w:eastAsia="ja-JP"/>
        </w:rPr>
      </w:pPr>
      <w:r>
        <w:rPr>
          <w:b/>
          <w:i/>
          <w:lang w:val="ro-RO" w:eastAsia="ja-JP"/>
        </w:rPr>
        <w:t>begin</w:t>
      </w:r>
    </w:p>
    <w:p w:rsidR="006358A1" w:rsidRDefault="006358A1" w:rsidP="007A1CB1">
      <w:pPr>
        <w:jc w:val="both"/>
        <w:rPr>
          <w:bCs/>
          <w:i/>
          <w:lang w:val="ro-RO" w:eastAsia="ja-JP"/>
        </w:rPr>
      </w:pPr>
      <w:r>
        <w:rPr>
          <w:bCs/>
          <w:i/>
          <w:lang w:val="ro-RO" w:eastAsia="ja-JP"/>
        </w:rPr>
        <w:tab/>
      </w:r>
      <w:r>
        <w:rPr>
          <w:b/>
          <w:i/>
          <w:lang w:val="ro-RO" w:eastAsia="ja-JP"/>
        </w:rPr>
        <w:t xml:space="preserve">if </w:t>
      </w:r>
      <w:r>
        <w:rPr>
          <w:bCs/>
          <w:i/>
          <w:lang w:val="ro-RO" w:eastAsia="ja-JP"/>
        </w:rPr>
        <w:t xml:space="preserve">(p&lt;r) </w:t>
      </w:r>
      <w:r>
        <w:rPr>
          <w:b/>
          <w:i/>
          <w:lang w:val="ro-RO" w:eastAsia="ja-JP"/>
        </w:rPr>
        <w:t>then</w:t>
      </w:r>
    </w:p>
    <w:p w:rsidR="006358A1" w:rsidRDefault="006358A1" w:rsidP="007A1CB1">
      <w:pPr>
        <w:jc w:val="both"/>
        <w:rPr>
          <w:i/>
          <w:lang w:val="ro-RO" w:eastAsia="ja-JP"/>
        </w:rPr>
      </w:pPr>
      <w:r>
        <w:rPr>
          <w:bCs/>
          <w:i/>
          <w:lang w:val="ro-RO" w:eastAsia="ja-JP"/>
        </w:rPr>
        <w:tab/>
      </w:r>
      <w:r>
        <w:rPr>
          <w:bCs/>
          <w:i/>
          <w:lang w:val="ro-RO" w:eastAsia="ja-JP"/>
        </w:rPr>
        <w:tab/>
        <w:t xml:space="preserve">q </w:t>
      </w:r>
      <w:r>
        <w:rPr>
          <w:rFonts w:hint="eastAsia"/>
          <w:i/>
          <w:lang w:val="ro-RO" w:eastAsia="ja-JP"/>
        </w:rPr>
        <w:t>←</w:t>
      </w:r>
      <w:r>
        <w:rPr>
          <w:i/>
          <w:lang w:val="ro-RO" w:eastAsia="ja-JP"/>
        </w:rPr>
        <w:t xml:space="preserve"> Partiţie(Muchii, p, r)</w:t>
      </w:r>
    </w:p>
    <w:p w:rsidR="006358A1" w:rsidRDefault="006358A1" w:rsidP="007A1CB1">
      <w:pPr>
        <w:jc w:val="both"/>
        <w:rPr>
          <w:i/>
          <w:lang w:val="ro-RO" w:eastAsia="ja-JP"/>
        </w:rPr>
      </w:pPr>
      <w:r>
        <w:rPr>
          <w:i/>
          <w:lang w:val="ro-RO" w:eastAsia="ja-JP"/>
        </w:rPr>
        <w:tab/>
      </w:r>
      <w:r>
        <w:rPr>
          <w:i/>
          <w:lang w:val="ro-RO" w:eastAsia="ja-JP"/>
        </w:rPr>
        <w:tab/>
        <w:t>QuickSort(Muchii, p, q)</w:t>
      </w:r>
    </w:p>
    <w:p w:rsidR="006358A1" w:rsidRDefault="006358A1" w:rsidP="007A1CB1">
      <w:pPr>
        <w:jc w:val="both"/>
        <w:rPr>
          <w:i/>
          <w:lang w:val="ro-RO" w:eastAsia="ja-JP"/>
        </w:rPr>
      </w:pPr>
      <w:r>
        <w:rPr>
          <w:bCs/>
          <w:i/>
          <w:iCs/>
        </w:rPr>
        <w:tab/>
      </w:r>
      <w:r>
        <w:rPr>
          <w:bCs/>
          <w:i/>
          <w:iCs/>
        </w:rPr>
        <w:tab/>
      </w:r>
      <w:r>
        <w:rPr>
          <w:i/>
          <w:lang w:val="ro-RO" w:eastAsia="ja-JP"/>
        </w:rPr>
        <w:t>QuickSort(Muchii, q+1, r)</w:t>
      </w:r>
    </w:p>
    <w:p w:rsidR="006358A1" w:rsidRDefault="006358A1" w:rsidP="007A1CB1">
      <w:pPr>
        <w:jc w:val="both"/>
        <w:rPr>
          <w:b/>
          <w:bCs/>
          <w:i/>
          <w:lang w:val="ro-RO" w:eastAsia="ja-JP"/>
        </w:rPr>
      </w:pPr>
      <w:r>
        <w:rPr>
          <w:b/>
          <w:bCs/>
          <w:i/>
          <w:lang w:val="ro-RO" w:eastAsia="ja-JP"/>
        </w:rPr>
        <w:t>end</w:t>
      </w:r>
    </w:p>
    <w:p w:rsidR="006358A1" w:rsidRDefault="006358A1" w:rsidP="007A1CB1">
      <w:pPr>
        <w:spacing w:before="240"/>
        <w:jc w:val="both"/>
        <w:rPr>
          <w:i/>
          <w:lang w:val="ro-RO" w:eastAsia="ja-JP"/>
        </w:rPr>
      </w:pPr>
      <w:r>
        <w:rPr>
          <w:b/>
          <w:i/>
          <w:lang w:val="ro-RO" w:eastAsia="ja-JP"/>
        </w:rPr>
        <w:t xml:space="preserve">function </w:t>
      </w:r>
      <w:r>
        <w:rPr>
          <w:i/>
          <w:lang w:val="ro-RO" w:eastAsia="ja-JP"/>
        </w:rPr>
        <w:t>Partiţie(Muchii, p, r)</w:t>
      </w:r>
    </w:p>
    <w:p w:rsidR="006358A1" w:rsidRDefault="006358A1" w:rsidP="007A1CB1">
      <w:pPr>
        <w:jc w:val="both"/>
        <w:rPr>
          <w:b/>
          <w:i/>
          <w:color w:val="808080"/>
          <w:lang w:val="ro-RO" w:eastAsia="ja-JP"/>
        </w:rPr>
      </w:pPr>
      <w:r>
        <w:rPr>
          <w:b/>
          <w:i/>
          <w:lang w:val="ro-RO" w:eastAsia="ja-JP"/>
        </w:rPr>
        <w:t>begin</w:t>
      </w:r>
    </w:p>
    <w:p w:rsidR="006358A1" w:rsidRDefault="006358A1" w:rsidP="007A1CB1">
      <w:pPr>
        <w:jc w:val="both"/>
        <w:rPr>
          <w:i/>
          <w:lang w:val="ro-RO" w:eastAsia="ja-JP"/>
        </w:rPr>
      </w:pPr>
      <w:r>
        <w:rPr>
          <w:b/>
          <w:bCs/>
          <w:i/>
          <w:iCs/>
        </w:rPr>
        <w:tab/>
      </w:r>
      <w:r>
        <w:rPr>
          <w:i/>
          <w:iCs/>
        </w:rPr>
        <w:t xml:space="preserve">x </w:t>
      </w:r>
      <w:r>
        <w:rPr>
          <w:rFonts w:hint="eastAsia"/>
          <w:i/>
          <w:lang w:val="ro-RO" w:eastAsia="ja-JP"/>
        </w:rPr>
        <w:t>←</w:t>
      </w:r>
      <w:r>
        <w:rPr>
          <w:i/>
          <w:lang w:val="ro-RO" w:eastAsia="ja-JP"/>
        </w:rPr>
        <w:t xml:space="preserve"> f(Muchii[p].extremitate1, Muchii[p].extremitate2)</w:t>
      </w:r>
    </w:p>
    <w:p w:rsidR="006358A1" w:rsidRDefault="006358A1" w:rsidP="007A1CB1">
      <w:pPr>
        <w:jc w:val="both"/>
        <w:rPr>
          <w:i/>
          <w:lang w:val="ro-RO" w:eastAsia="ja-JP"/>
        </w:rPr>
      </w:pPr>
      <w:r>
        <w:rPr>
          <w:i/>
          <w:lang w:val="ro-RO" w:eastAsia="ja-JP"/>
        </w:rPr>
        <w:tab/>
        <w:t xml:space="preserve">i </w:t>
      </w:r>
      <w:r>
        <w:rPr>
          <w:rFonts w:hint="eastAsia"/>
          <w:i/>
          <w:lang w:val="ro-RO" w:eastAsia="ja-JP"/>
        </w:rPr>
        <w:t>←</w:t>
      </w:r>
      <w:r>
        <w:rPr>
          <w:i/>
          <w:lang w:val="ro-RO" w:eastAsia="ja-JP"/>
        </w:rPr>
        <w:t>p-1</w:t>
      </w:r>
    </w:p>
    <w:p w:rsidR="006358A1" w:rsidRDefault="006358A1" w:rsidP="007A1CB1">
      <w:pPr>
        <w:jc w:val="both"/>
        <w:rPr>
          <w:i/>
          <w:lang w:val="ro-RO" w:eastAsia="ja-JP"/>
        </w:rPr>
      </w:pPr>
      <w:r>
        <w:rPr>
          <w:i/>
          <w:lang w:val="ro-RO" w:eastAsia="ja-JP"/>
        </w:rPr>
        <w:tab/>
        <w:t xml:space="preserve">j </w:t>
      </w:r>
      <w:r>
        <w:rPr>
          <w:rFonts w:hint="eastAsia"/>
          <w:i/>
          <w:lang w:val="ro-RO" w:eastAsia="ja-JP"/>
        </w:rPr>
        <w:t>←</w:t>
      </w:r>
      <w:r>
        <w:rPr>
          <w:i/>
          <w:lang w:val="ro-RO" w:eastAsia="ja-JP"/>
        </w:rPr>
        <w:t xml:space="preserve"> r+1</w:t>
      </w:r>
    </w:p>
    <w:p w:rsidR="006358A1" w:rsidRDefault="006358A1" w:rsidP="007A1CB1">
      <w:pPr>
        <w:jc w:val="both"/>
        <w:rPr>
          <w:b/>
          <w:bCs/>
          <w:i/>
          <w:lang w:val="ro-RO" w:eastAsia="ja-JP"/>
        </w:rPr>
      </w:pPr>
      <w:r>
        <w:rPr>
          <w:i/>
          <w:lang w:val="ro-RO" w:eastAsia="ja-JP"/>
        </w:rPr>
        <w:tab/>
      </w:r>
      <w:r>
        <w:rPr>
          <w:b/>
          <w:bCs/>
          <w:i/>
          <w:lang w:val="ro-RO" w:eastAsia="ja-JP"/>
        </w:rPr>
        <w:t xml:space="preserve">while </w:t>
      </w:r>
      <w:r>
        <w:rPr>
          <w:i/>
          <w:lang w:val="ro-RO" w:eastAsia="ja-JP"/>
        </w:rPr>
        <w:t xml:space="preserve">(true) </w:t>
      </w:r>
      <w:r>
        <w:rPr>
          <w:b/>
          <w:bCs/>
          <w:i/>
          <w:lang w:val="ro-RO" w:eastAsia="ja-JP"/>
        </w:rPr>
        <w:t>do</w:t>
      </w:r>
    </w:p>
    <w:p w:rsidR="006358A1" w:rsidRDefault="006358A1" w:rsidP="007A1CB1">
      <w:pPr>
        <w:jc w:val="both"/>
        <w:rPr>
          <w:i/>
          <w:lang w:val="ro-RO" w:eastAsia="ja-JP"/>
        </w:rPr>
      </w:pPr>
      <w:r>
        <w:rPr>
          <w:b/>
          <w:bCs/>
          <w:i/>
          <w:lang w:val="ro-RO" w:eastAsia="ja-JP"/>
        </w:rPr>
        <w:tab/>
      </w:r>
      <w:r>
        <w:rPr>
          <w:b/>
          <w:bCs/>
          <w:i/>
          <w:lang w:val="ro-RO" w:eastAsia="ja-JP"/>
        </w:rPr>
        <w:tab/>
        <w:t>repeat</w:t>
      </w:r>
    </w:p>
    <w:p w:rsidR="006358A1" w:rsidRDefault="006358A1" w:rsidP="007A1CB1">
      <w:pPr>
        <w:jc w:val="both"/>
        <w:rPr>
          <w:i/>
          <w:lang w:val="ro-RO" w:eastAsia="ja-JP"/>
        </w:rPr>
      </w:pPr>
      <w:r>
        <w:rPr>
          <w:i/>
          <w:lang w:val="ro-RO" w:eastAsia="ja-JP"/>
        </w:rPr>
        <w:tab/>
      </w:r>
      <w:r>
        <w:rPr>
          <w:i/>
          <w:lang w:val="ro-RO" w:eastAsia="ja-JP"/>
        </w:rPr>
        <w:tab/>
        <w:t xml:space="preserve">  </w:t>
      </w:r>
      <w:r>
        <w:rPr>
          <w:i/>
          <w:lang w:val="ro-RO" w:eastAsia="ja-JP"/>
        </w:rPr>
        <w:tab/>
        <w:t xml:space="preserve">j </w:t>
      </w:r>
      <w:r>
        <w:rPr>
          <w:rFonts w:hint="eastAsia"/>
          <w:i/>
          <w:lang w:val="ro-RO" w:eastAsia="ja-JP"/>
        </w:rPr>
        <w:t>←</w:t>
      </w:r>
      <w:r>
        <w:rPr>
          <w:i/>
          <w:lang w:val="ro-RO" w:eastAsia="ja-JP"/>
        </w:rPr>
        <w:t xml:space="preserve"> j-1</w:t>
      </w:r>
    </w:p>
    <w:p w:rsidR="006358A1" w:rsidRDefault="006358A1" w:rsidP="007A1CB1">
      <w:pPr>
        <w:jc w:val="both"/>
        <w:rPr>
          <w:i/>
          <w:lang w:val="ro-RO" w:eastAsia="ja-JP"/>
        </w:rPr>
      </w:pPr>
      <w:r>
        <w:rPr>
          <w:i/>
          <w:lang w:val="ro-RO" w:eastAsia="ja-JP"/>
        </w:rPr>
        <w:tab/>
      </w:r>
      <w:r>
        <w:rPr>
          <w:i/>
          <w:lang w:val="ro-RO" w:eastAsia="ja-JP"/>
        </w:rPr>
        <w:tab/>
      </w:r>
      <w:r>
        <w:rPr>
          <w:b/>
          <w:bCs/>
          <w:i/>
          <w:lang w:val="ro-RO" w:eastAsia="ja-JP"/>
        </w:rPr>
        <w:t xml:space="preserve">until </w:t>
      </w:r>
      <w:r>
        <w:rPr>
          <w:i/>
          <w:lang w:val="ro-RO" w:eastAsia="ja-JP"/>
        </w:rPr>
        <w:t xml:space="preserve"> C(Muchii[j].extremitate1, Muchii[j].extremitate2) </w:t>
      </w:r>
      <w:r>
        <w:rPr>
          <w:i/>
          <w:position w:val="-4"/>
          <w:lang w:val="ro-RO" w:eastAsia="ja-JP"/>
        </w:rPr>
        <w:object w:dxaOrig="200" w:dyaOrig="240">
          <v:shape id="_x0000_i1568" type="#_x0000_t75" style="width:10.2pt;height:12.25pt" o:ole="">
            <v:imagedata r:id="rId714" o:title=""/>
          </v:shape>
          <o:OLEObject Type="Embed" ProgID="Equation.3" ShapeID="_x0000_i1568" DrawAspect="Content" ObjectID="_1421273474" r:id="rId715"/>
        </w:object>
      </w:r>
      <w:r>
        <w:rPr>
          <w:i/>
          <w:lang w:val="ro-RO" w:eastAsia="ja-JP"/>
        </w:rPr>
        <w:t>x</w:t>
      </w:r>
    </w:p>
    <w:p w:rsidR="006358A1" w:rsidRDefault="006358A1" w:rsidP="007A1CB1">
      <w:pPr>
        <w:jc w:val="both"/>
        <w:rPr>
          <w:i/>
          <w:lang w:val="ro-RO" w:eastAsia="ja-JP"/>
        </w:rPr>
      </w:pPr>
      <w:r>
        <w:rPr>
          <w:i/>
          <w:lang w:val="ro-RO" w:eastAsia="ja-JP"/>
        </w:rPr>
        <w:tab/>
      </w:r>
      <w:r>
        <w:rPr>
          <w:i/>
          <w:lang w:val="ro-RO" w:eastAsia="ja-JP"/>
        </w:rPr>
        <w:tab/>
      </w:r>
      <w:r>
        <w:rPr>
          <w:b/>
          <w:bCs/>
          <w:i/>
          <w:lang w:val="ro-RO" w:eastAsia="ja-JP"/>
        </w:rPr>
        <w:t>repeat</w:t>
      </w:r>
    </w:p>
    <w:p w:rsidR="006358A1" w:rsidRDefault="006358A1" w:rsidP="007A1CB1">
      <w:pPr>
        <w:jc w:val="both"/>
        <w:rPr>
          <w:i/>
          <w:lang w:val="ro-RO" w:eastAsia="ja-JP"/>
        </w:rPr>
      </w:pPr>
      <w:r>
        <w:rPr>
          <w:i/>
          <w:lang w:val="ro-RO" w:eastAsia="ja-JP"/>
        </w:rPr>
        <w:tab/>
      </w:r>
      <w:r>
        <w:rPr>
          <w:i/>
          <w:lang w:val="ro-RO" w:eastAsia="ja-JP"/>
        </w:rPr>
        <w:tab/>
        <w:t xml:space="preserve">  i </w:t>
      </w:r>
      <w:r>
        <w:rPr>
          <w:rFonts w:hint="eastAsia"/>
          <w:i/>
          <w:lang w:val="ro-RO" w:eastAsia="ja-JP"/>
        </w:rPr>
        <w:t>←</w:t>
      </w:r>
      <w:r>
        <w:rPr>
          <w:i/>
          <w:lang w:val="ro-RO" w:eastAsia="ja-JP"/>
        </w:rPr>
        <w:t xml:space="preserve"> i+1</w:t>
      </w:r>
    </w:p>
    <w:p w:rsidR="006358A1" w:rsidRDefault="006358A1" w:rsidP="007A1CB1">
      <w:pPr>
        <w:jc w:val="both"/>
        <w:rPr>
          <w:i/>
          <w:lang w:val="ro-RO" w:eastAsia="ja-JP"/>
        </w:rPr>
      </w:pPr>
      <w:r>
        <w:rPr>
          <w:i/>
          <w:lang w:val="ro-RO" w:eastAsia="ja-JP"/>
        </w:rPr>
        <w:tab/>
      </w:r>
      <w:r>
        <w:rPr>
          <w:i/>
          <w:lang w:val="ro-RO" w:eastAsia="ja-JP"/>
        </w:rPr>
        <w:tab/>
      </w:r>
      <w:r>
        <w:rPr>
          <w:b/>
          <w:bCs/>
          <w:i/>
          <w:lang w:val="ro-RO" w:eastAsia="ja-JP"/>
        </w:rPr>
        <w:t xml:space="preserve">until </w:t>
      </w:r>
      <w:r>
        <w:rPr>
          <w:i/>
          <w:lang w:val="ro-RO" w:eastAsia="ja-JP"/>
        </w:rPr>
        <w:t xml:space="preserve"> C(Muchii[i].extremitate1, Muchii[i].extremitate2) </w:t>
      </w:r>
      <w:r>
        <w:rPr>
          <w:i/>
          <w:position w:val="-4"/>
          <w:lang w:val="ro-RO" w:eastAsia="ja-JP"/>
        </w:rPr>
        <w:object w:dxaOrig="200" w:dyaOrig="240">
          <v:shape id="_x0000_i1569" type="#_x0000_t75" style="width:10.2pt;height:12.25pt" o:ole="">
            <v:imagedata r:id="rId716" o:title=""/>
          </v:shape>
          <o:OLEObject Type="Embed" ProgID="Equation.3" ShapeID="_x0000_i1569" DrawAspect="Content" ObjectID="_1421273475" r:id="rId717"/>
        </w:object>
      </w:r>
      <w:r>
        <w:rPr>
          <w:i/>
          <w:lang w:val="ro-RO" w:eastAsia="ja-JP"/>
        </w:rPr>
        <w:t>x</w:t>
      </w:r>
    </w:p>
    <w:p w:rsidR="006358A1" w:rsidRDefault="006358A1" w:rsidP="007A1CB1">
      <w:pPr>
        <w:jc w:val="both"/>
        <w:rPr>
          <w:i/>
          <w:lang w:val="ro-RO" w:eastAsia="ja-JP"/>
        </w:rPr>
      </w:pPr>
      <w:r>
        <w:rPr>
          <w:i/>
          <w:lang w:val="ro-RO" w:eastAsia="ja-JP"/>
        </w:rPr>
        <w:tab/>
      </w:r>
      <w:r>
        <w:rPr>
          <w:i/>
          <w:lang w:val="ro-RO" w:eastAsia="ja-JP"/>
        </w:rPr>
        <w:tab/>
      </w:r>
      <w:r>
        <w:rPr>
          <w:b/>
          <w:bCs/>
          <w:i/>
          <w:lang w:val="ro-RO" w:eastAsia="ja-JP"/>
        </w:rPr>
        <w:t xml:space="preserve">if </w:t>
      </w:r>
      <w:r>
        <w:rPr>
          <w:i/>
          <w:lang w:val="ro-RO" w:eastAsia="ja-JP"/>
        </w:rPr>
        <w:t xml:space="preserve">(i &lt; j) </w:t>
      </w:r>
      <w:r>
        <w:rPr>
          <w:b/>
          <w:bCs/>
          <w:i/>
          <w:lang w:val="ro-RO" w:eastAsia="ja-JP"/>
        </w:rPr>
        <w:t>then</w:t>
      </w:r>
    </w:p>
    <w:p w:rsidR="006358A1" w:rsidRDefault="006358A1" w:rsidP="007A1CB1">
      <w:pPr>
        <w:jc w:val="both"/>
        <w:rPr>
          <w:i/>
          <w:lang w:val="ro-RO" w:eastAsia="ja-JP"/>
        </w:rPr>
      </w:pPr>
      <w:r>
        <w:rPr>
          <w:i/>
          <w:lang w:val="ro-RO" w:eastAsia="ja-JP"/>
        </w:rPr>
        <w:tab/>
      </w:r>
      <w:r>
        <w:rPr>
          <w:i/>
          <w:lang w:val="ro-RO" w:eastAsia="ja-JP"/>
        </w:rPr>
        <w:tab/>
      </w:r>
      <w:r>
        <w:rPr>
          <w:i/>
          <w:lang w:val="ro-RO" w:eastAsia="ja-JP"/>
        </w:rPr>
        <w:tab/>
        <w:t>interschimbă ( Muchii[i], Muchii[j] )</w:t>
      </w:r>
    </w:p>
    <w:p w:rsidR="006358A1" w:rsidRDefault="006358A1" w:rsidP="008F1A61">
      <w:pPr>
        <w:jc w:val="both"/>
        <w:rPr>
          <w:i/>
          <w:lang w:val="ro-RO" w:eastAsia="ja-JP"/>
        </w:rPr>
      </w:pPr>
      <w:r>
        <w:rPr>
          <w:i/>
          <w:lang w:val="ro-RO" w:eastAsia="ja-JP"/>
        </w:rPr>
        <w:tab/>
      </w:r>
      <w:r>
        <w:rPr>
          <w:i/>
          <w:lang w:val="ro-RO" w:eastAsia="ja-JP"/>
        </w:rPr>
        <w:tab/>
      </w:r>
      <w:r>
        <w:rPr>
          <w:b/>
          <w:bCs/>
          <w:i/>
          <w:lang w:val="ro-RO" w:eastAsia="ja-JP"/>
        </w:rPr>
        <w:t>else</w:t>
      </w:r>
      <w:r>
        <w:rPr>
          <w:i/>
          <w:lang w:val="ro-RO" w:eastAsia="ja-JP"/>
        </w:rPr>
        <w:t xml:space="preserve"> </w:t>
      </w:r>
      <w:r>
        <w:rPr>
          <w:b/>
          <w:bCs/>
          <w:i/>
          <w:lang w:val="ro-RO" w:eastAsia="ja-JP"/>
        </w:rPr>
        <w:t>return</w:t>
      </w:r>
      <w:r>
        <w:rPr>
          <w:i/>
          <w:lang w:val="ro-RO" w:eastAsia="ja-JP"/>
        </w:rPr>
        <w:t xml:space="preserve"> j</w:t>
      </w:r>
    </w:p>
    <w:p w:rsidR="006358A1" w:rsidRDefault="006358A1" w:rsidP="007A1CB1">
      <w:pPr>
        <w:jc w:val="both"/>
        <w:rPr>
          <w:b/>
          <w:bCs/>
          <w:i/>
          <w:lang w:val="ro-RO" w:eastAsia="ja-JP"/>
        </w:rPr>
      </w:pPr>
      <w:r>
        <w:rPr>
          <w:b/>
          <w:bCs/>
          <w:i/>
          <w:lang w:val="ro-RO" w:eastAsia="ja-JP"/>
        </w:rPr>
        <w:t>end</w:t>
      </w:r>
    </w:p>
    <w:p w:rsidR="006358A1" w:rsidRDefault="006358A1" w:rsidP="007A1CB1">
      <w:pPr>
        <w:jc w:val="both"/>
        <w:rPr>
          <w:i/>
          <w:lang w:val="ro-RO" w:eastAsia="ja-JP"/>
        </w:rPr>
      </w:pPr>
      <w:r>
        <w:rPr>
          <w:b/>
          <w:bCs/>
          <w:i/>
          <w:lang w:val="ro-RO" w:eastAsia="ja-JP"/>
        </w:rPr>
        <w:tab/>
      </w:r>
      <w:r>
        <w:rPr>
          <w:i/>
          <w:lang w:val="ro-RO" w:eastAsia="ja-JP"/>
        </w:rPr>
        <w:t xml:space="preserve">Se iniţializează vectorul în care reţinem pentru fiecare nod părinţii lui cu –1. Numim acel vector </w:t>
      </w:r>
      <w:r>
        <w:rPr>
          <w:b/>
          <w:bCs/>
          <w:i/>
          <w:lang w:val="ro-RO" w:eastAsia="ja-JP"/>
        </w:rPr>
        <w:t>Părinte</w:t>
      </w:r>
      <w:r>
        <w:rPr>
          <w:i/>
          <w:lang w:val="ro-RO" w:eastAsia="ja-JP"/>
        </w:rPr>
        <w:t xml:space="preserve"> (are dimensiunea n). Algoritmul care răspunde la cerinţă este:</w:t>
      </w:r>
    </w:p>
    <w:p w:rsidR="006358A1" w:rsidRDefault="006358A1" w:rsidP="007A1CB1">
      <w:pPr>
        <w:jc w:val="both"/>
        <w:rPr>
          <w:i/>
          <w:lang w:val="ro-RO" w:eastAsia="ja-JP"/>
        </w:rPr>
      </w:pPr>
    </w:p>
    <w:p w:rsidR="006358A1" w:rsidRDefault="006358A1" w:rsidP="007A1CB1">
      <w:pPr>
        <w:spacing w:before="240"/>
        <w:jc w:val="both"/>
        <w:rPr>
          <w:i/>
          <w:lang w:val="ro-RO" w:eastAsia="ja-JP"/>
        </w:rPr>
      </w:pPr>
      <w:r>
        <w:rPr>
          <w:b/>
          <w:i/>
          <w:lang w:val="ro-RO" w:eastAsia="ja-JP"/>
        </w:rPr>
        <w:lastRenderedPageBreak/>
        <w:t xml:space="preserve">procedure </w:t>
      </w:r>
      <w:r>
        <w:rPr>
          <w:i/>
          <w:lang w:val="ro-RO" w:eastAsia="ja-JP"/>
        </w:rPr>
        <w:t>LocIngust ()</w:t>
      </w:r>
    </w:p>
    <w:p w:rsidR="006358A1" w:rsidRDefault="006358A1" w:rsidP="007A1CB1">
      <w:pPr>
        <w:jc w:val="both"/>
        <w:rPr>
          <w:b/>
          <w:i/>
          <w:lang w:val="ro-RO" w:eastAsia="ja-JP"/>
        </w:rPr>
      </w:pPr>
      <w:r>
        <w:rPr>
          <w:b/>
          <w:i/>
          <w:lang w:val="ro-RO" w:eastAsia="ja-JP"/>
        </w:rPr>
        <w:t>begin</w:t>
      </w:r>
    </w:p>
    <w:p w:rsidR="006358A1" w:rsidRDefault="006358A1" w:rsidP="00352817">
      <w:pPr>
        <w:ind w:left="720"/>
        <w:jc w:val="both"/>
        <w:rPr>
          <w:b/>
          <w:i/>
          <w:color w:val="808080"/>
          <w:lang w:val="ro-RO" w:eastAsia="ja-JP"/>
        </w:rPr>
      </w:pPr>
      <w:r>
        <w:rPr>
          <w:b/>
          <w:i/>
          <w:color w:val="808080"/>
          <w:lang w:val="ro-RO" w:eastAsia="ja-JP"/>
        </w:rPr>
        <w:t>/*putem verifica iniţial dacă t este accesibil din s, printr-o parcurgere bfs sau dfs; în cazul în care s şi t nu se află în aceeaşi componentă conexă nu are rost să mai continuăm*/</w:t>
      </w:r>
    </w:p>
    <w:p w:rsidR="006358A1" w:rsidRPr="00D92DD0" w:rsidRDefault="006358A1" w:rsidP="00352817">
      <w:pPr>
        <w:ind w:left="720"/>
        <w:jc w:val="both"/>
        <w:rPr>
          <w:i/>
          <w:lang w:val="ro-RO" w:eastAsia="ja-JP"/>
        </w:rPr>
      </w:pPr>
      <w:r>
        <w:rPr>
          <w:b/>
          <w:i/>
          <w:lang w:val="ro-RO" w:eastAsia="ja-JP"/>
        </w:rPr>
        <w:t xml:space="preserve">if </w:t>
      </w:r>
      <w:r>
        <w:rPr>
          <w:i/>
          <w:lang w:val="ro-RO" w:eastAsia="ja-JP"/>
        </w:rPr>
        <w:t xml:space="preserve">(VerificăAccesibilBFS(s, t) = </w:t>
      </w:r>
      <w:r>
        <w:rPr>
          <w:b/>
          <w:i/>
          <w:lang w:val="ro-RO" w:eastAsia="ja-JP"/>
        </w:rPr>
        <w:t>false</w:t>
      </w:r>
      <w:r>
        <w:rPr>
          <w:i/>
          <w:lang w:val="ro-RO" w:eastAsia="ja-JP"/>
        </w:rPr>
        <w:t xml:space="preserve">) </w:t>
      </w:r>
      <w:r w:rsidRPr="005A3958">
        <w:rPr>
          <w:b/>
          <w:i/>
          <w:lang w:val="ro-RO" w:eastAsia="ja-JP"/>
        </w:rPr>
        <w:t xml:space="preserve">then </w:t>
      </w:r>
      <w:r>
        <w:rPr>
          <w:b/>
          <w:i/>
          <w:lang w:val="ro-RO" w:eastAsia="ja-JP"/>
        </w:rPr>
        <w:t>return</w:t>
      </w:r>
    </w:p>
    <w:p w:rsidR="006358A1" w:rsidRDefault="006358A1" w:rsidP="007A1CB1">
      <w:pPr>
        <w:jc w:val="both"/>
        <w:rPr>
          <w:i/>
          <w:lang w:val="ro-RO" w:eastAsia="ja-JP"/>
        </w:rPr>
      </w:pPr>
      <w:r>
        <w:rPr>
          <w:b/>
          <w:bCs/>
          <w:i/>
          <w:iCs/>
        </w:rPr>
        <w:tab/>
      </w:r>
      <w:r>
        <w:rPr>
          <w:i/>
          <w:lang w:val="ro-RO" w:eastAsia="ja-JP"/>
        </w:rPr>
        <w:t>ExtrageMuchii(a)</w:t>
      </w:r>
    </w:p>
    <w:p w:rsidR="006358A1" w:rsidRDefault="006358A1" w:rsidP="007A1CB1">
      <w:pPr>
        <w:jc w:val="both"/>
        <w:rPr>
          <w:b/>
          <w:i/>
          <w:color w:val="808080"/>
          <w:lang w:val="ro-RO" w:eastAsia="ja-JP"/>
        </w:rPr>
      </w:pPr>
      <w:r>
        <w:rPr>
          <w:i/>
          <w:lang w:val="ro-RO" w:eastAsia="ja-JP"/>
        </w:rPr>
        <w:tab/>
      </w:r>
      <w:r>
        <w:rPr>
          <w:b/>
          <w:i/>
          <w:color w:val="808080"/>
          <w:lang w:val="ro-RO" w:eastAsia="ja-JP"/>
        </w:rPr>
        <w:t>/*în vectorul Muchii avem toate muchiile din graful G */</w:t>
      </w:r>
    </w:p>
    <w:p w:rsidR="006358A1" w:rsidRDefault="006358A1" w:rsidP="007A1CB1">
      <w:pPr>
        <w:jc w:val="both"/>
        <w:rPr>
          <w:i/>
          <w:lang w:val="ro-RO" w:eastAsia="ja-JP"/>
        </w:rPr>
      </w:pPr>
      <w:r>
        <w:rPr>
          <w:b/>
          <w:i/>
          <w:color w:val="808080"/>
          <w:lang w:val="ro-RO" w:eastAsia="ja-JP"/>
        </w:rPr>
        <w:tab/>
      </w:r>
      <w:r>
        <w:rPr>
          <w:i/>
          <w:lang w:val="ro-RO" w:eastAsia="ja-JP"/>
        </w:rPr>
        <w:t>QuickSort(Muchii, 0, m-1)</w:t>
      </w:r>
    </w:p>
    <w:p w:rsidR="006358A1" w:rsidRDefault="006358A1" w:rsidP="00352817">
      <w:pPr>
        <w:ind w:left="720"/>
        <w:jc w:val="both"/>
        <w:rPr>
          <w:b/>
          <w:i/>
          <w:color w:val="808080"/>
          <w:lang w:val="ro-RO" w:eastAsia="ja-JP"/>
        </w:rPr>
      </w:pPr>
      <w:r>
        <w:rPr>
          <w:b/>
          <w:i/>
          <w:color w:val="808080"/>
          <w:lang w:val="ro-RO" w:eastAsia="ja-JP"/>
        </w:rPr>
        <w:t>/*în  vectorul Muchii avem toate muchiile din graful G ordonate descrescător după capacităţi*/</w:t>
      </w:r>
    </w:p>
    <w:p w:rsidR="006358A1" w:rsidRDefault="006358A1" w:rsidP="007A1CB1">
      <w:pPr>
        <w:jc w:val="both"/>
        <w:rPr>
          <w:i/>
          <w:lang w:val="ro-RO" w:eastAsia="ja-JP"/>
        </w:rPr>
      </w:pPr>
      <w:r>
        <w:rPr>
          <w:b/>
          <w:i/>
          <w:color w:val="808080"/>
          <w:lang w:val="ro-RO" w:eastAsia="ja-JP"/>
        </w:rPr>
        <w:tab/>
      </w:r>
      <w:r>
        <w:rPr>
          <w:bCs/>
          <w:i/>
          <w:color w:val="000000"/>
          <w:lang w:val="ro-RO" w:eastAsia="ja-JP"/>
        </w:rPr>
        <w:t xml:space="preserve">i </w:t>
      </w:r>
      <w:r>
        <w:rPr>
          <w:rFonts w:hint="eastAsia"/>
          <w:i/>
          <w:lang w:val="ro-RO" w:eastAsia="ja-JP"/>
        </w:rPr>
        <w:t>←</w:t>
      </w:r>
      <w:r>
        <w:rPr>
          <w:i/>
          <w:lang w:val="ro-RO" w:eastAsia="ja-JP"/>
        </w:rPr>
        <w:t xml:space="preserve"> 0</w:t>
      </w:r>
      <w:r>
        <w:rPr>
          <w:b/>
          <w:i/>
          <w:color w:val="808080"/>
          <w:lang w:val="ro-RO" w:eastAsia="ja-JP"/>
        </w:rPr>
        <w:t xml:space="preserve"> </w:t>
      </w:r>
    </w:p>
    <w:p w:rsidR="006358A1" w:rsidRDefault="006358A1" w:rsidP="007A1CB1">
      <w:pPr>
        <w:jc w:val="both"/>
        <w:rPr>
          <w:b/>
          <w:bCs/>
          <w:i/>
          <w:lang w:val="ro-RO" w:eastAsia="ja-JP"/>
        </w:rPr>
      </w:pPr>
      <w:r>
        <w:rPr>
          <w:i/>
          <w:lang w:val="ro-RO" w:eastAsia="ja-JP"/>
        </w:rPr>
        <w:tab/>
      </w:r>
      <w:r>
        <w:rPr>
          <w:b/>
          <w:bCs/>
          <w:i/>
          <w:lang w:val="ro-RO" w:eastAsia="ja-JP"/>
        </w:rPr>
        <w:t xml:space="preserve">while </w:t>
      </w:r>
      <w:r>
        <w:rPr>
          <w:i/>
          <w:lang w:val="ro-RO" w:eastAsia="ja-JP"/>
        </w:rPr>
        <w:t>(s</w:t>
      </w:r>
      <w:r>
        <w:rPr>
          <w:i/>
          <w:position w:val="-4"/>
          <w:lang w:val="ro-RO" w:eastAsia="ja-JP"/>
        </w:rPr>
        <w:object w:dxaOrig="220" w:dyaOrig="220">
          <v:shape id="_x0000_i1570" type="#_x0000_t75" style="width:10.85pt;height:10.85pt" o:ole="">
            <v:imagedata r:id="rId718" o:title=""/>
          </v:shape>
          <o:OLEObject Type="Embed" ProgID="Equation.3" ShapeID="_x0000_i1570" DrawAspect="Content" ObjectID="_1421273476" r:id="rId719"/>
        </w:object>
      </w:r>
      <w:r>
        <w:rPr>
          <w:i/>
          <w:lang w:val="ro-RO" w:eastAsia="ja-JP"/>
        </w:rPr>
        <w:t xml:space="preserve"> find(t)) </w:t>
      </w:r>
      <w:r>
        <w:rPr>
          <w:b/>
          <w:bCs/>
          <w:i/>
          <w:lang w:val="ro-RO" w:eastAsia="ja-JP"/>
        </w:rPr>
        <w:t>do</w:t>
      </w:r>
    </w:p>
    <w:p w:rsidR="006358A1" w:rsidRDefault="006358A1" w:rsidP="00352817">
      <w:pPr>
        <w:ind w:left="720"/>
        <w:jc w:val="both"/>
        <w:rPr>
          <w:b/>
          <w:i/>
          <w:color w:val="808080"/>
          <w:lang w:val="ro-RO" w:eastAsia="ja-JP"/>
        </w:rPr>
      </w:pPr>
      <w:r>
        <w:rPr>
          <w:b/>
          <w:bCs/>
          <w:i/>
          <w:lang w:val="ro-RO" w:eastAsia="ja-JP"/>
        </w:rPr>
        <w:t xml:space="preserve"> </w:t>
      </w:r>
      <w:r>
        <w:rPr>
          <w:b/>
          <w:i/>
          <w:color w:val="808080"/>
          <w:lang w:val="ro-RO" w:eastAsia="ja-JP"/>
        </w:rPr>
        <w:t>//cât timp t nu se află în arborele  lui s, deci nu am găsit drum de la s la t</w:t>
      </w:r>
    </w:p>
    <w:p w:rsidR="006358A1" w:rsidRDefault="006358A1" w:rsidP="007A1CB1">
      <w:pPr>
        <w:jc w:val="both"/>
        <w:rPr>
          <w:i/>
          <w:lang w:val="ro-RO" w:eastAsia="ja-JP"/>
        </w:rPr>
      </w:pPr>
      <w:r>
        <w:rPr>
          <w:b/>
          <w:i/>
          <w:color w:val="808080"/>
          <w:lang w:val="ro-RO" w:eastAsia="ja-JP"/>
        </w:rPr>
        <w:tab/>
      </w:r>
      <w:r>
        <w:rPr>
          <w:b/>
          <w:i/>
          <w:color w:val="808080"/>
          <w:lang w:val="ro-RO" w:eastAsia="ja-JP"/>
        </w:rPr>
        <w:tab/>
      </w:r>
      <w:r>
        <w:rPr>
          <w:b/>
          <w:i/>
          <w:color w:val="000000"/>
          <w:lang w:val="ro-RO" w:eastAsia="ja-JP"/>
        </w:rPr>
        <w:t xml:space="preserve">if </w:t>
      </w:r>
      <w:r>
        <w:rPr>
          <w:bCs/>
          <w:i/>
          <w:color w:val="000000"/>
          <w:lang w:val="ro-RO" w:eastAsia="ja-JP"/>
        </w:rPr>
        <w:t>(find(</w:t>
      </w:r>
      <w:r>
        <w:rPr>
          <w:i/>
          <w:lang w:val="ro-RO" w:eastAsia="ja-JP"/>
        </w:rPr>
        <w:t xml:space="preserve">Muchii[i].extremitate2) </w:t>
      </w:r>
      <w:r>
        <w:rPr>
          <w:i/>
          <w:position w:val="-4"/>
          <w:lang w:val="ro-RO" w:eastAsia="ja-JP"/>
        </w:rPr>
        <w:object w:dxaOrig="220" w:dyaOrig="220">
          <v:shape id="_x0000_i1571" type="#_x0000_t75" style="width:10.85pt;height:10.85pt" o:ole="">
            <v:imagedata r:id="rId720" o:title=""/>
          </v:shape>
          <o:OLEObject Type="Embed" ProgID="Equation.3" ShapeID="_x0000_i1571" DrawAspect="Content" ObjectID="_1421273477" r:id="rId721"/>
        </w:object>
      </w:r>
      <w:r>
        <w:rPr>
          <w:i/>
          <w:lang w:val="ro-RO" w:eastAsia="ja-JP"/>
        </w:rPr>
        <w:t xml:space="preserve"> find(Muchii[i].extremitate1) </w:t>
      </w:r>
      <w:r>
        <w:rPr>
          <w:b/>
          <w:bCs/>
          <w:i/>
          <w:lang w:val="ro-RO" w:eastAsia="ja-JP"/>
        </w:rPr>
        <w:t>then</w:t>
      </w:r>
      <w:r>
        <w:rPr>
          <w:i/>
          <w:lang w:val="ro-RO" w:eastAsia="ja-JP"/>
        </w:rPr>
        <w:t xml:space="preserve"> </w:t>
      </w:r>
    </w:p>
    <w:p w:rsidR="006358A1" w:rsidRDefault="006358A1" w:rsidP="00352817">
      <w:pPr>
        <w:ind w:left="1440"/>
        <w:jc w:val="both"/>
        <w:rPr>
          <w:b/>
          <w:i/>
          <w:color w:val="808080"/>
          <w:lang w:val="ro-RO" w:eastAsia="ja-JP"/>
        </w:rPr>
      </w:pPr>
      <w:r>
        <w:rPr>
          <w:b/>
          <w:i/>
          <w:color w:val="808080"/>
          <w:lang w:val="ro-RO" w:eastAsia="ja-JP"/>
        </w:rPr>
        <w:t>/*în cazul în care cele două extremităţi se află deja în aceeaşi componentă nu facem nici o modificare*/</w:t>
      </w:r>
    </w:p>
    <w:p w:rsidR="006358A1" w:rsidRDefault="006358A1" w:rsidP="007A1CB1">
      <w:pPr>
        <w:jc w:val="both"/>
        <w:rPr>
          <w:i/>
          <w:lang w:val="ro-RO" w:eastAsia="ja-JP"/>
        </w:rPr>
      </w:pPr>
      <w:r>
        <w:rPr>
          <w:b/>
          <w:i/>
          <w:color w:val="808080"/>
          <w:lang w:val="ro-RO" w:eastAsia="ja-JP"/>
        </w:rPr>
        <w:tab/>
      </w:r>
      <w:r>
        <w:rPr>
          <w:b/>
          <w:i/>
          <w:color w:val="808080"/>
          <w:lang w:val="ro-RO" w:eastAsia="ja-JP"/>
        </w:rPr>
        <w:tab/>
      </w:r>
      <w:r>
        <w:rPr>
          <w:b/>
          <w:i/>
          <w:color w:val="808080"/>
          <w:lang w:val="ro-RO" w:eastAsia="ja-JP"/>
        </w:rPr>
        <w:tab/>
      </w:r>
      <w:r>
        <w:rPr>
          <w:b/>
          <w:i/>
          <w:color w:val="000000"/>
          <w:lang w:val="ro-RO" w:eastAsia="ja-JP"/>
        </w:rPr>
        <w:t xml:space="preserve">if </w:t>
      </w:r>
      <w:r>
        <w:rPr>
          <w:bCs/>
          <w:i/>
          <w:color w:val="000000"/>
          <w:lang w:val="ro-RO" w:eastAsia="ja-JP"/>
        </w:rPr>
        <w:t>(</w:t>
      </w:r>
      <w:r>
        <w:rPr>
          <w:i/>
          <w:lang w:val="ro-RO" w:eastAsia="ja-JP"/>
        </w:rPr>
        <w:t xml:space="preserve">Muchii[i].extremitate1=s) </w:t>
      </w:r>
      <w:r>
        <w:rPr>
          <w:b/>
          <w:bCs/>
          <w:i/>
          <w:lang w:val="ro-RO" w:eastAsia="ja-JP"/>
        </w:rPr>
        <w:t>then</w:t>
      </w:r>
    </w:p>
    <w:p w:rsidR="006358A1" w:rsidRDefault="006358A1" w:rsidP="007A1CB1">
      <w:pPr>
        <w:jc w:val="both"/>
        <w:rPr>
          <w:i/>
          <w:lang w:val="ro-RO" w:eastAsia="ja-JP"/>
        </w:rPr>
      </w:pPr>
      <w:r>
        <w:rPr>
          <w:i/>
          <w:lang w:val="ro-RO" w:eastAsia="ja-JP"/>
        </w:rPr>
        <w:tab/>
      </w:r>
      <w:r>
        <w:rPr>
          <w:i/>
          <w:lang w:val="ro-RO" w:eastAsia="ja-JP"/>
        </w:rPr>
        <w:tab/>
      </w:r>
      <w:r>
        <w:rPr>
          <w:i/>
          <w:lang w:val="ro-RO" w:eastAsia="ja-JP"/>
        </w:rPr>
        <w:tab/>
      </w:r>
      <w:r>
        <w:rPr>
          <w:i/>
          <w:lang w:val="ro-RO" w:eastAsia="ja-JP"/>
        </w:rPr>
        <w:tab/>
        <w:t>union (s, Muchii[i].extremitate2)</w:t>
      </w:r>
    </w:p>
    <w:p w:rsidR="006358A1" w:rsidRDefault="006358A1" w:rsidP="007A1CB1">
      <w:pPr>
        <w:jc w:val="both"/>
        <w:rPr>
          <w:b/>
          <w:bCs/>
          <w:i/>
          <w:lang w:val="ro-RO" w:eastAsia="ja-JP"/>
        </w:rPr>
      </w:pPr>
      <w:r>
        <w:rPr>
          <w:i/>
          <w:lang w:val="ro-RO" w:eastAsia="ja-JP"/>
        </w:rPr>
        <w:tab/>
      </w:r>
      <w:r>
        <w:rPr>
          <w:i/>
          <w:lang w:val="ro-RO" w:eastAsia="ja-JP"/>
        </w:rPr>
        <w:tab/>
      </w:r>
      <w:r>
        <w:rPr>
          <w:i/>
          <w:lang w:val="ro-RO" w:eastAsia="ja-JP"/>
        </w:rPr>
        <w:tab/>
      </w:r>
      <w:r>
        <w:rPr>
          <w:b/>
          <w:bCs/>
          <w:i/>
          <w:lang w:val="ro-RO" w:eastAsia="ja-JP"/>
        </w:rPr>
        <w:t>else</w:t>
      </w:r>
    </w:p>
    <w:p w:rsidR="006358A1" w:rsidRDefault="006358A1" w:rsidP="007A1CB1">
      <w:pPr>
        <w:ind w:left="1440" w:firstLine="720"/>
        <w:jc w:val="both"/>
        <w:rPr>
          <w:b/>
          <w:bCs/>
          <w:i/>
          <w:lang w:val="ro-RO" w:eastAsia="ja-JP"/>
        </w:rPr>
      </w:pPr>
      <w:r>
        <w:rPr>
          <w:b/>
          <w:bCs/>
          <w:i/>
          <w:lang w:val="ro-RO" w:eastAsia="ja-JP"/>
        </w:rPr>
        <w:t xml:space="preserve"> if </w:t>
      </w:r>
      <w:r>
        <w:rPr>
          <w:i/>
          <w:lang w:val="ro-RO" w:eastAsia="ja-JP"/>
        </w:rPr>
        <w:t xml:space="preserve">(Muchii[i].extremitate2=s) </w:t>
      </w:r>
      <w:r>
        <w:rPr>
          <w:b/>
          <w:bCs/>
          <w:i/>
          <w:lang w:val="ro-RO" w:eastAsia="ja-JP"/>
        </w:rPr>
        <w:t>then</w:t>
      </w:r>
    </w:p>
    <w:p w:rsidR="006358A1" w:rsidRDefault="006358A1" w:rsidP="007A1CB1">
      <w:pPr>
        <w:jc w:val="both"/>
        <w:rPr>
          <w:i/>
          <w:lang w:val="ro-RO" w:eastAsia="ja-JP"/>
        </w:rPr>
      </w:pPr>
      <w:r>
        <w:rPr>
          <w:b/>
          <w:bCs/>
          <w:i/>
          <w:lang w:val="ro-RO" w:eastAsia="ja-JP"/>
        </w:rPr>
        <w:tab/>
      </w:r>
      <w:r>
        <w:rPr>
          <w:b/>
          <w:bCs/>
          <w:i/>
          <w:lang w:val="ro-RO" w:eastAsia="ja-JP"/>
        </w:rPr>
        <w:tab/>
      </w:r>
      <w:r>
        <w:rPr>
          <w:b/>
          <w:bCs/>
          <w:i/>
          <w:lang w:val="ro-RO" w:eastAsia="ja-JP"/>
        </w:rPr>
        <w:tab/>
      </w:r>
      <w:r>
        <w:rPr>
          <w:b/>
          <w:bCs/>
          <w:i/>
          <w:lang w:val="ro-RO" w:eastAsia="ja-JP"/>
        </w:rPr>
        <w:tab/>
      </w:r>
      <w:r>
        <w:rPr>
          <w:i/>
          <w:lang w:val="ro-RO" w:eastAsia="ja-JP"/>
        </w:rPr>
        <w:t>union (s, Muchii[i].extremitate1)</w:t>
      </w:r>
    </w:p>
    <w:p w:rsidR="006358A1" w:rsidRDefault="006358A1" w:rsidP="007A1CB1">
      <w:pPr>
        <w:jc w:val="both"/>
        <w:rPr>
          <w:b/>
          <w:bCs/>
          <w:i/>
          <w:lang w:val="ro-RO" w:eastAsia="ja-JP"/>
        </w:rPr>
      </w:pPr>
      <w:r>
        <w:rPr>
          <w:i/>
          <w:lang w:val="ro-RO" w:eastAsia="ja-JP"/>
        </w:rPr>
        <w:tab/>
      </w:r>
      <w:r>
        <w:rPr>
          <w:i/>
          <w:lang w:val="ro-RO" w:eastAsia="ja-JP"/>
        </w:rPr>
        <w:tab/>
      </w:r>
      <w:r>
        <w:rPr>
          <w:i/>
          <w:lang w:val="ro-RO" w:eastAsia="ja-JP"/>
        </w:rPr>
        <w:tab/>
      </w:r>
      <w:r>
        <w:rPr>
          <w:b/>
          <w:bCs/>
          <w:i/>
          <w:lang w:val="ro-RO" w:eastAsia="ja-JP"/>
        </w:rPr>
        <w:t>else</w:t>
      </w:r>
    </w:p>
    <w:p w:rsidR="006358A1" w:rsidRDefault="006358A1" w:rsidP="00352817">
      <w:pPr>
        <w:ind w:left="1440"/>
        <w:jc w:val="both"/>
        <w:rPr>
          <w:b/>
          <w:bCs/>
          <w:i/>
          <w:lang w:val="ro-RO" w:eastAsia="ja-JP"/>
        </w:rPr>
      </w:pPr>
      <w:r>
        <w:rPr>
          <w:b/>
          <w:i/>
          <w:color w:val="808080"/>
          <w:lang w:val="ro-RO" w:eastAsia="ja-JP"/>
        </w:rPr>
        <w:t>/*prin expresiile condiţionale de mai sus ne asigurăm că s rămâne mereu în postura de rădăcină */</w:t>
      </w:r>
    </w:p>
    <w:p w:rsidR="006358A1" w:rsidRDefault="006358A1" w:rsidP="007A1CB1">
      <w:pPr>
        <w:ind w:left="1440" w:firstLine="720"/>
        <w:jc w:val="both"/>
        <w:rPr>
          <w:bCs/>
          <w:i/>
          <w:color w:val="000000"/>
          <w:lang w:val="ro-RO" w:eastAsia="ja-JP"/>
        </w:rPr>
      </w:pPr>
      <w:r>
        <w:rPr>
          <w:bCs/>
          <w:i/>
          <w:color w:val="000000"/>
          <w:lang w:val="ro-RO" w:eastAsia="ja-JP"/>
        </w:rPr>
        <w:t>union</w:t>
      </w:r>
      <w:r>
        <w:rPr>
          <w:b/>
          <w:i/>
          <w:color w:val="000000"/>
          <w:lang w:val="ro-RO" w:eastAsia="ja-JP"/>
        </w:rPr>
        <w:t xml:space="preserve"> </w:t>
      </w:r>
      <w:r>
        <w:rPr>
          <w:bCs/>
          <w:i/>
          <w:color w:val="000000"/>
          <w:lang w:val="ro-RO" w:eastAsia="ja-JP"/>
        </w:rPr>
        <w:t>(</w:t>
      </w:r>
      <w:r>
        <w:rPr>
          <w:i/>
          <w:lang w:val="ro-RO" w:eastAsia="ja-JP"/>
        </w:rPr>
        <w:t>Muchii[i].extremitate1, Muchii[i].extremitate2)</w:t>
      </w:r>
    </w:p>
    <w:p w:rsidR="006358A1" w:rsidRDefault="006358A1" w:rsidP="007A1CB1">
      <w:pPr>
        <w:jc w:val="both"/>
        <w:rPr>
          <w:i/>
          <w:lang w:val="ro-RO" w:eastAsia="ja-JP"/>
        </w:rPr>
      </w:pPr>
      <w:r>
        <w:rPr>
          <w:b/>
          <w:bCs/>
          <w:i/>
          <w:color w:val="000000"/>
          <w:lang w:val="ro-RO" w:eastAsia="ja-JP"/>
        </w:rPr>
        <w:tab/>
      </w:r>
      <w:r>
        <w:rPr>
          <w:b/>
          <w:bCs/>
          <w:i/>
          <w:color w:val="000000"/>
          <w:lang w:val="ro-RO" w:eastAsia="ja-JP"/>
        </w:rPr>
        <w:tab/>
      </w:r>
      <w:r>
        <w:rPr>
          <w:i/>
          <w:color w:val="000000"/>
          <w:lang w:val="ro-RO" w:eastAsia="ja-JP"/>
        </w:rPr>
        <w:t xml:space="preserve">i </w:t>
      </w:r>
      <w:r>
        <w:rPr>
          <w:rFonts w:hint="eastAsia"/>
          <w:i/>
          <w:lang w:val="ro-RO" w:eastAsia="ja-JP"/>
        </w:rPr>
        <w:t>←</w:t>
      </w:r>
      <w:r>
        <w:rPr>
          <w:i/>
          <w:lang w:val="ro-RO" w:eastAsia="ja-JP"/>
        </w:rPr>
        <w:t xml:space="preserve"> i+1</w:t>
      </w:r>
    </w:p>
    <w:p w:rsidR="006358A1" w:rsidRDefault="006358A1" w:rsidP="007A1CB1">
      <w:pPr>
        <w:jc w:val="both"/>
        <w:rPr>
          <w:b/>
          <w:i/>
          <w:color w:val="808080"/>
          <w:lang w:val="ro-RO" w:eastAsia="ja-JP"/>
        </w:rPr>
      </w:pPr>
      <w:r>
        <w:rPr>
          <w:i/>
          <w:lang w:val="ro-RO" w:eastAsia="ja-JP"/>
        </w:rPr>
        <w:tab/>
      </w:r>
      <w:r>
        <w:rPr>
          <w:b/>
          <w:i/>
          <w:color w:val="808080"/>
          <w:lang w:val="ro-RO" w:eastAsia="ja-JP"/>
        </w:rPr>
        <w:t>//apelăm  în continuare o funcţie care obţine drumul de la t la s căutat</w:t>
      </w:r>
    </w:p>
    <w:p w:rsidR="006358A1" w:rsidRDefault="006358A1" w:rsidP="007A1CB1">
      <w:pPr>
        <w:jc w:val="both"/>
        <w:rPr>
          <w:bCs/>
          <w:i/>
          <w:color w:val="000000"/>
          <w:lang w:val="ro-RO" w:eastAsia="ja-JP"/>
        </w:rPr>
      </w:pPr>
      <w:r>
        <w:rPr>
          <w:b/>
          <w:i/>
          <w:color w:val="808080"/>
          <w:lang w:val="ro-RO" w:eastAsia="ja-JP"/>
        </w:rPr>
        <w:lastRenderedPageBreak/>
        <w:tab/>
      </w:r>
      <w:r>
        <w:rPr>
          <w:bCs/>
          <w:i/>
          <w:color w:val="000000"/>
          <w:lang w:val="ro-RO" w:eastAsia="ja-JP"/>
        </w:rPr>
        <w:t>Drum (s, t)</w:t>
      </w:r>
    </w:p>
    <w:p w:rsidR="006358A1" w:rsidRDefault="006358A1" w:rsidP="007A1CB1">
      <w:pPr>
        <w:jc w:val="both"/>
        <w:rPr>
          <w:b/>
          <w:bCs/>
          <w:i/>
          <w:lang w:val="ro-RO" w:eastAsia="ja-JP"/>
        </w:rPr>
      </w:pPr>
      <w:r>
        <w:rPr>
          <w:b/>
          <w:bCs/>
          <w:i/>
          <w:lang w:val="ro-RO" w:eastAsia="ja-JP"/>
        </w:rPr>
        <w:t>end</w:t>
      </w:r>
    </w:p>
    <w:p w:rsidR="006358A1" w:rsidRDefault="006358A1" w:rsidP="007A1CB1">
      <w:pPr>
        <w:jc w:val="both"/>
        <w:rPr>
          <w:b/>
          <w:bCs/>
          <w:i/>
          <w:lang w:val="ro-RO" w:eastAsia="ja-JP"/>
        </w:rPr>
      </w:pPr>
    </w:p>
    <w:p w:rsidR="006358A1" w:rsidRDefault="006358A1" w:rsidP="007A1CB1">
      <w:pPr>
        <w:jc w:val="both"/>
        <w:rPr>
          <w:i/>
          <w:lang w:val="ro-RO" w:eastAsia="ja-JP"/>
        </w:rPr>
      </w:pPr>
      <w:r>
        <w:rPr>
          <w:i/>
          <w:lang w:val="ro-RO" w:eastAsia="ja-JP"/>
        </w:rPr>
        <w:t xml:space="preserve">În continuare vom trata funcţiile </w:t>
      </w:r>
      <w:r>
        <w:rPr>
          <w:b/>
          <w:bCs/>
          <w:i/>
          <w:lang w:val="ro-RO" w:eastAsia="ja-JP"/>
        </w:rPr>
        <w:t>union</w:t>
      </w:r>
      <w:r>
        <w:rPr>
          <w:i/>
          <w:lang w:val="ro-RO" w:eastAsia="ja-JP"/>
        </w:rPr>
        <w:t xml:space="preserve"> şi </w:t>
      </w:r>
      <w:r>
        <w:rPr>
          <w:b/>
          <w:bCs/>
          <w:i/>
          <w:lang w:val="ro-RO" w:eastAsia="ja-JP"/>
        </w:rPr>
        <w:t>find</w:t>
      </w:r>
      <w:r>
        <w:rPr>
          <w:i/>
          <w:lang w:val="ro-RO" w:eastAsia="ja-JP"/>
        </w:rPr>
        <w:t>.</w:t>
      </w:r>
    </w:p>
    <w:p w:rsidR="006358A1" w:rsidRDefault="006358A1" w:rsidP="007A1CB1">
      <w:pPr>
        <w:spacing w:before="240"/>
        <w:jc w:val="both"/>
        <w:rPr>
          <w:i/>
          <w:lang w:val="ro-RO" w:eastAsia="ja-JP"/>
        </w:rPr>
      </w:pPr>
      <w:r>
        <w:rPr>
          <w:b/>
          <w:i/>
          <w:lang w:val="ro-RO" w:eastAsia="ja-JP"/>
        </w:rPr>
        <w:t xml:space="preserve">function </w:t>
      </w:r>
      <w:r>
        <w:rPr>
          <w:i/>
          <w:lang w:val="ro-RO" w:eastAsia="ja-JP"/>
        </w:rPr>
        <w:t>find (x)</w:t>
      </w:r>
    </w:p>
    <w:p w:rsidR="006358A1" w:rsidRDefault="006358A1" w:rsidP="007A1CB1">
      <w:pPr>
        <w:jc w:val="both"/>
        <w:rPr>
          <w:b/>
          <w:i/>
          <w:lang w:val="ro-RO" w:eastAsia="ja-JP"/>
        </w:rPr>
      </w:pPr>
      <w:r>
        <w:rPr>
          <w:b/>
          <w:i/>
          <w:lang w:val="ro-RO" w:eastAsia="ja-JP"/>
        </w:rPr>
        <w:t>begin</w:t>
      </w:r>
    </w:p>
    <w:p w:rsidR="006358A1" w:rsidRDefault="006358A1" w:rsidP="007A1CB1">
      <w:pPr>
        <w:jc w:val="both"/>
        <w:rPr>
          <w:i/>
          <w:lang w:val="ro-RO" w:eastAsia="ja-JP"/>
        </w:rPr>
      </w:pPr>
      <w:r>
        <w:rPr>
          <w:i/>
          <w:color w:val="000000"/>
          <w:lang w:val="ro-RO" w:eastAsia="ja-JP"/>
        </w:rPr>
        <w:tab/>
        <w:t xml:space="preserve">temp </w:t>
      </w:r>
      <w:r>
        <w:rPr>
          <w:rFonts w:hint="eastAsia"/>
          <w:i/>
          <w:lang w:val="ro-RO" w:eastAsia="ja-JP"/>
        </w:rPr>
        <w:t>←</w:t>
      </w:r>
      <w:r>
        <w:rPr>
          <w:i/>
          <w:lang w:val="ro-RO" w:eastAsia="ja-JP"/>
        </w:rPr>
        <w:t xml:space="preserve"> x</w:t>
      </w:r>
    </w:p>
    <w:p w:rsidR="006358A1" w:rsidRDefault="006358A1" w:rsidP="007A1CB1">
      <w:pPr>
        <w:jc w:val="both"/>
        <w:rPr>
          <w:i/>
          <w:lang w:val="ro-RO" w:eastAsia="ja-JP"/>
        </w:rPr>
      </w:pPr>
      <w:r>
        <w:rPr>
          <w:i/>
          <w:lang w:val="ro-RO" w:eastAsia="ja-JP"/>
        </w:rPr>
        <w:tab/>
      </w:r>
      <w:r>
        <w:rPr>
          <w:b/>
          <w:i/>
          <w:color w:val="808080"/>
          <w:lang w:val="ro-RO" w:eastAsia="ja-JP"/>
        </w:rPr>
        <w:t>//înaintăm până când ajungem în rădăcină</w:t>
      </w:r>
    </w:p>
    <w:p w:rsidR="006358A1" w:rsidRDefault="006358A1" w:rsidP="007A1CB1">
      <w:pPr>
        <w:jc w:val="both"/>
        <w:rPr>
          <w:b/>
          <w:bCs/>
          <w:i/>
          <w:lang w:val="ro-RO" w:eastAsia="ja-JP"/>
        </w:rPr>
      </w:pPr>
      <w:r>
        <w:rPr>
          <w:i/>
          <w:lang w:val="ro-RO" w:eastAsia="ja-JP"/>
        </w:rPr>
        <w:tab/>
      </w:r>
      <w:r>
        <w:rPr>
          <w:b/>
          <w:bCs/>
          <w:i/>
          <w:lang w:val="ro-RO" w:eastAsia="ja-JP"/>
        </w:rPr>
        <w:t>while</w:t>
      </w:r>
      <w:r>
        <w:rPr>
          <w:i/>
          <w:lang w:val="ro-RO" w:eastAsia="ja-JP"/>
        </w:rPr>
        <w:t xml:space="preserve"> ( Părinte[temp] &gt; 0 ) </w:t>
      </w:r>
      <w:r>
        <w:rPr>
          <w:b/>
          <w:bCs/>
          <w:i/>
          <w:lang w:val="ro-RO" w:eastAsia="ja-JP"/>
        </w:rPr>
        <w:t>do</w:t>
      </w:r>
    </w:p>
    <w:p w:rsidR="006358A1" w:rsidRDefault="006358A1" w:rsidP="007A1CB1">
      <w:pPr>
        <w:jc w:val="both"/>
        <w:rPr>
          <w:i/>
          <w:lang w:val="ro-RO" w:eastAsia="ja-JP"/>
        </w:rPr>
      </w:pPr>
    </w:p>
    <w:p w:rsidR="006358A1" w:rsidRDefault="006358A1" w:rsidP="007A1CB1">
      <w:pPr>
        <w:jc w:val="both"/>
        <w:rPr>
          <w:i/>
          <w:lang w:val="ro-RO" w:eastAsia="ja-JP"/>
        </w:rPr>
      </w:pPr>
      <w:r>
        <w:rPr>
          <w:i/>
          <w:lang w:val="ro-RO" w:eastAsia="ja-JP"/>
        </w:rPr>
        <w:tab/>
      </w:r>
      <w:r>
        <w:rPr>
          <w:i/>
          <w:lang w:val="ro-RO" w:eastAsia="ja-JP"/>
        </w:rPr>
        <w:tab/>
        <w:t xml:space="preserve">temp </w:t>
      </w:r>
      <w:r>
        <w:rPr>
          <w:rFonts w:hint="eastAsia"/>
          <w:i/>
          <w:lang w:val="ro-RO" w:eastAsia="ja-JP"/>
        </w:rPr>
        <w:t>←</w:t>
      </w:r>
      <w:r>
        <w:rPr>
          <w:i/>
          <w:lang w:val="ro-RO" w:eastAsia="ja-JP"/>
        </w:rPr>
        <w:t xml:space="preserve"> Părinte[temp]</w:t>
      </w:r>
    </w:p>
    <w:p w:rsidR="006358A1" w:rsidRDefault="006358A1" w:rsidP="007A1CB1">
      <w:pPr>
        <w:jc w:val="both"/>
        <w:rPr>
          <w:i/>
          <w:lang w:val="ro-RO" w:eastAsia="ja-JP"/>
        </w:rPr>
      </w:pPr>
      <w:r>
        <w:rPr>
          <w:i/>
          <w:lang w:val="ro-RO" w:eastAsia="ja-JP"/>
        </w:rPr>
        <w:tab/>
      </w:r>
      <w:r>
        <w:rPr>
          <w:b/>
          <w:bCs/>
          <w:i/>
          <w:lang w:val="ro-RO" w:eastAsia="ja-JP"/>
        </w:rPr>
        <w:t xml:space="preserve">return  </w:t>
      </w:r>
      <w:r>
        <w:rPr>
          <w:i/>
          <w:lang w:val="ro-RO" w:eastAsia="ja-JP"/>
        </w:rPr>
        <w:t>temp</w:t>
      </w:r>
    </w:p>
    <w:p w:rsidR="006358A1" w:rsidRDefault="006358A1" w:rsidP="007A1CB1">
      <w:pPr>
        <w:jc w:val="both"/>
        <w:rPr>
          <w:b/>
          <w:bCs/>
          <w:i/>
          <w:lang w:val="ro-RO" w:eastAsia="ja-JP"/>
        </w:rPr>
      </w:pPr>
      <w:r>
        <w:rPr>
          <w:b/>
          <w:bCs/>
          <w:i/>
          <w:lang w:val="ro-RO" w:eastAsia="ja-JP"/>
        </w:rPr>
        <w:t>end;</w:t>
      </w:r>
    </w:p>
    <w:p w:rsidR="006358A1" w:rsidRDefault="006358A1" w:rsidP="007A1CB1">
      <w:pPr>
        <w:ind w:firstLine="720"/>
        <w:jc w:val="both"/>
        <w:rPr>
          <w:b/>
          <w:bCs/>
          <w:i/>
          <w:lang w:val="ro-RO" w:eastAsia="ja-JP"/>
        </w:rPr>
      </w:pPr>
      <w:r>
        <w:rPr>
          <w:b/>
          <w:bCs/>
          <w:i/>
          <w:lang w:val="ro-RO" w:eastAsia="ja-JP"/>
        </w:rPr>
        <w:t xml:space="preserve">Complexitatea </w:t>
      </w:r>
      <w:r>
        <w:rPr>
          <w:i/>
          <w:lang w:val="ro-RO" w:eastAsia="ja-JP"/>
        </w:rPr>
        <w:t xml:space="preserve">funcţiei este </w:t>
      </w:r>
      <w:r>
        <w:rPr>
          <w:b/>
          <w:bCs/>
          <w:i/>
          <w:lang w:val="ro-RO" w:eastAsia="ja-JP"/>
        </w:rPr>
        <w:t xml:space="preserve">O(n) </w:t>
      </w:r>
      <w:r>
        <w:rPr>
          <w:i/>
          <w:lang w:val="ro-RO" w:eastAsia="ja-JP"/>
        </w:rPr>
        <w:t>deoarece parcurgem un număr de vârfuri de ordinul lui n</w:t>
      </w:r>
      <w:r>
        <w:rPr>
          <w:b/>
          <w:bCs/>
          <w:i/>
          <w:lang w:val="ro-RO" w:eastAsia="ja-JP"/>
        </w:rPr>
        <w:t>.</w:t>
      </w:r>
    </w:p>
    <w:p w:rsidR="006358A1" w:rsidRDefault="006358A1" w:rsidP="007A1CB1">
      <w:pPr>
        <w:spacing w:before="240"/>
        <w:jc w:val="both"/>
        <w:rPr>
          <w:i/>
          <w:lang w:val="ro-RO" w:eastAsia="ja-JP"/>
        </w:rPr>
      </w:pPr>
      <w:r>
        <w:rPr>
          <w:b/>
          <w:i/>
          <w:lang w:val="ro-RO" w:eastAsia="ja-JP"/>
        </w:rPr>
        <w:t xml:space="preserve">function </w:t>
      </w:r>
      <w:r>
        <w:rPr>
          <w:i/>
          <w:lang w:val="ro-RO" w:eastAsia="ja-JP"/>
        </w:rPr>
        <w:t>union (x, y)</w:t>
      </w:r>
    </w:p>
    <w:p w:rsidR="006358A1" w:rsidRDefault="006358A1" w:rsidP="007A1CB1">
      <w:pPr>
        <w:jc w:val="both"/>
        <w:rPr>
          <w:b/>
          <w:i/>
          <w:lang w:val="ro-RO" w:eastAsia="ja-JP"/>
        </w:rPr>
      </w:pPr>
      <w:r>
        <w:rPr>
          <w:b/>
          <w:i/>
          <w:lang w:val="ro-RO" w:eastAsia="ja-JP"/>
        </w:rPr>
        <w:t>begin</w:t>
      </w:r>
    </w:p>
    <w:p w:rsidR="006358A1" w:rsidRDefault="006358A1" w:rsidP="007A1CB1">
      <w:pPr>
        <w:jc w:val="both"/>
        <w:rPr>
          <w:i/>
          <w:color w:val="000000"/>
          <w:lang w:val="ro-RO" w:eastAsia="ja-JP"/>
        </w:rPr>
      </w:pPr>
      <w:r>
        <w:rPr>
          <w:i/>
          <w:color w:val="000000"/>
          <w:lang w:val="ro-RO" w:eastAsia="ja-JP"/>
        </w:rPr>
        <w:tab/>
        <w:t xml:space="preserve">temp1 </w:t>
      </w:r>
      <w:r>
        <w:rPr>
          <w:rFonts w:hint="eastAsia"/>
          <w:i/>
          <w:lang w:val="ro-RO" w:eastAsia="ja-JP"/>
        </w:rPr>
        <w:t>←</w:t>
      </w:r>
      <w:r>
        <w:rPr>
          <w:i/>
          <w:color w:val="000000"/>
          <w:lang w:val="ro-RO" w:eastAsia="ja-JP"/>
        </w:rPr>
        <w:t xml:space="preserve"> Părinte[y]</w:t>
      </w:r>
    </w:p>
    <w:p w:rsidR="006358A1" w:rsidRDefault="006358A1" w:rsidP="007A1CB1">
      <w:pPr>
        <w:jc w:val="both"/>
        <w:rPr>
          <w:i/>
          <w:color w:val="000000"/>
          <w:lang w:val="ro-RO" w:eastAsia="ja-JP"/>
        </w:rPr>
      </w:pPr>
      <w:r>
        <w:rPr>
          <w:i/>
          <w:color w:val="000000"/>
          <w:lang w:val="ro-RO" w:eastAsia="ja-JP"/>
        </w:rPr>
        <w:tab/>
        <w:t xml:space="preserve">temp2 </w:t>
      </w:r>
      <w:r>
        <w:rPr>
          <w:rFonts w:hint="eastAsia"/>
          <w:i/>
          <w:lang w:val="ro-RO" w:eastAsia="ja-JP"/>
        </w:rPr>
        <w:t>←</w:t>
      </w:r>
      <w:r>
        <w:rPr>
          <w:i/>
          <w:lang w:val="ro-RO" w:eastAsia="ja-JP"/>
        </w:rPr>
        <w:t xml:space="preserve"> y</w:t>
      </w:r>
    </w:p>
    <w:p w:rsidR="006358A1" w:rsidRDefault="006358A1" w:rsidP="007A1CB1">
      <w:pPr>
        <w:jc w:val="both"/>
        <w:rPr>
          <w:b/>
          <w:bCs/>
          <w:i/>
          <w:color w:val="000000"/>
          <w:lang w:val="ro-RO" w:eastAsia="ja-JP"/>
        </w:rPr>
      </w:pPr>
      <w:r>
        <w:rPr>
          <w:i/>
          <w:color w:val="000000"/>
          <w:lang w:val="ro-RO" w:eastAsia="ja-JP"/>
        </w:rPr>
        <w:tab/>
      </w:r>
      <w:r>
        <w:rPr>
          <w:b/>
          <w:bCs/>
          <w:i/>
          <w:color w:val="000000"/>
          <w:lang w:val="ro-RO" w:eastAsia="ja-JP"/>
        </w:rPr>
        <w:t>while</w:t>
      </w:r>
      <w:r>
        <w:rPr>
          <w:i/>
          <w:color w:val="000000"/>
          <w:lang w:val="ro-RO" w:eastAsia="ja-JP"/>
        </w:rPr>
        <w:t xml:space="preserve">  ( </w:t>
      </w:r>
      <w:r>
        <w:rPr>
          <w:i/>
          <w:lang w:val="ro-RO" w:eastAsia="ja-JP"/>
        </w:rPr>
        <w:t>temp1&gt; 0</w:t>
      </w:r>
      <w:r>
        <w:rPr>
          <w:i/>
          <w:color w:val="000000"/>
          <w:lang w:val="ro-RO" w:eastAsia="ja-JP"/>
        </w:rPr>
        <w:t xml:space="preserve"> ) </w:t>
      </w:r>
      <w:r>
        <w:rPr>
          <w:b/>
          <w:bCs/>
          <w:i/>
          <w:color w:val="000000"/>
          <w:lang w:val="ro-RO" w:eastAsia="ja-JP"/>
        </w:rPr>
        <w:t>do</w:t>
      </w:r>
    </w:p>
    <w:p w:rsidR="006358A1" w:rsidRDefault="006358A1" w:rsidP="007A1CB1">
      <w:pPr>
        <w:jc w:val="both"/>
        <w:rPr>
          <w:i/>
          <w:color w:val="000000"/>
          <w:lang w:val="ro-RO" w:eastAsia="ja-JP"/>
        </w:rPr>
      </w:pPr>
      <w:r>
        <w:rPr>
          <w:b/>
          <w:i/>
          <w:color w:val="808080"/>
          <w:lang w:val="ro-RO" w:eastAsia="ja-JP"/>
        </w:rPr>
        <w:t>//inversăm toate legăturile astfel încât y să devină rădăcina subarborelui în care se află</w:t>
      </w:r>
    </w:p>
    <w:p w:rsidR="006358A1" w:rsidRDefault="006358A1" w:rsidP="007A1CB1">
      <w:pPr>
        <w:jc w:val="both"/>
        <w:rPr>
          <w:i/>
          <w:color w:val="000000"/>
          <w:lang w:val="ro-RO" w:eastAsia="ja-JP"/>
        </w:rPr>
      </w:pPr>
      <w:r>
        <w:rPr>
          <w:i/>
          <w:color w:val="000000"/>
          <w:lang w:val="ro-RO" w:eastAsia="ja-JP"/>
        </w:rPr>
        <w:tab/>
      </w:r>
      <w:r>
        <w:rPr>
          <w:i/>
          <w:color w:val="000000"/>
          <w:lang w:val="ro-RO" w:eastAsia="ja-JP"/>
        </w:rPr>
        <w:tab/>
        <w:t xml:space="preserve"> p </w:t>
      </w:r>
      <w:r>
        <w:rPr>
          <w:rFonts w:hint="eastAsia"/>
          <w:i/>
          <w:lang w:val="ro-RO" w:eastAsia="ja-JP"/>
        </w:rPr>
        <w:t>←</w:t>
      </w:r>
      <w:r>
        <w:rPr>
          <w:i/>
          <w:lang w:val="ro-RO" w:eastAsia="ja-JP"/>
        </w:rPr>
        <w:t xml:space="preserve"> Părinte [temp1]</w:t>
      </w:r>
    </w:p>
    <w:p w:rsidR="006358A1" w:rsidRDefault="006358A1" w:rsidP="007A1CB1">
      <w:pPr>
        <w:jc w:val="both"/>
        <w:rPr>
          <w:i/>
          <w:lang w:val="ro-RO" w:eastAsia="ja-JP"/>
        </w:rPr>
      </w:pPr>
      <w:r>
        <w:rPr>
          <w:i/>
          <w:color w:val="000000"/>
          <w:lang w:val="ro-RO" w:eastAsia="ja-JP"/>
        </w:rPr>
        <w:tab/>
      </w:r>
      <w:r>
        <w:rPr>
          <w:i/>
          <w:color w:val="000000"/>
          <w:lang w:val="ro-RO" w:eastAsia="ja-JP"/>
        </w:rPr>
        <w:tab/>
        <w:t xml:space="preserve">Părinte[temp1] </w:t>
      </w:r>
      <w:r>
        <w:rPr>
          <w:rFonts w:hint="eastAsia"/>
          <w:i/>
          <w:lang w:val="ro-RO" w:eastAsia="ja-JP"/>
        </w:rPr>
        <w:t>←</w:t>
      </w:r>
      <w:r>
        <w:rPr>
          <w:i/>
          <w:lang w:val="ro-RO" w:eastAsia="ja-JP"/>
        </w:rPr>
        <w:t xml:space="preserve"> temp2</w:t>
      </w:r>
    </w:p>
    <w:p w:rsidR="006358A1" w:rsidRDefault="006358A1" w:rsidP="007A1CB1">
      <w:pPr>
        <w:jc w:val="both"/>
        <w:rPr>
          <w:i/>
          <w:lang w:val="ro-RO" w:eastAsia="ja-JP"/>
        </w:rPr>
      </w:pPr>
      <w:r>
        <w:rPr>
          <w:i/>
          <w:lang w:val="ro-RO" w:eastAsia="ja-JP"/>
        </w:rPr>
        <w:tab/>
      </w:r>
      <w:r>
        <w:rPr>
          <w:i/>
          <w:lang w:val="ro-RO" w:eastAsia="ja-JP"/>
        </w:rPr>
        <w:tab/>
        <w:t xml:space="preserve">temp2  </w:t>
      </w:r>
      <w:r>
        <w:rPr>
          <w:rFonts w:hint="eastAsia"/>
          <w:i/>
          <w:lang w:val="ro-RO" w:eastAsia="ja-JP"/>
        </w:rPr>
        <w:t>←</w:t>
      </w:r>
      <w:r>
        <w:rPr>
          <w:i/>
          <w:lang w:val="ro-RO" w:eastAsia="ja-JP"/>
        </w:rPr>
        <w:t xml:space="preserve"> temp1</w:t>
      </w:r>
    </w:p>
    <w:p w:rsidR="006358A1" w:rsidRDefault="006358A1" w:rsidP="007A1CB1">
      <w:pPr>
        <w:jc w:val="both"/>
        <w:rPr>
          <w:i/>
          <w:lang w:val="ro-RO" w:eastAsia="ja-JP"/>
        </w:rPr>
      </w:pPr>
      <w:r>
        <w:rPr>
          <w:i/>
          <w:lang w:val="ro-RO" w:eastAsia="ja-JP"/>
        </w:rPr>
        <w:tab/>
      </w:r>
      <w:r>
        <w:rPr>
          <w:i/>
          <w:lang w:val="ro-RO" w:eastAsia="ja-JP"/>
        </w:rPr>
        <w:tab/>
        <w:t xml:space="preserve">temp1 </w:t>
      </w:r>
      <w:r>
        <w:rPr>
          <w:rFonts w:hint="eastAsia"/>
          <w:i/>
          <w:lang w:val="ro-RO" w:eastAsia="ja-JP"/>
        </w:rPr>
        <w:t>←</w:t>
      </w:r>
      <w:r>
        <w:rPr>
          <w:i/>
          <w:lang w:val="ro-RO" w:eastAsia="ja-JP"/>
        </w:rPr>
        <w:t xml:space="preserve"> p</w:t>
      </w:r>
    </w:p>
    <w:p w:rsidR="006358A1" w:rsidRDefault="006358A1" w:rsidP="007A1CB1">
      <w:pPr>
        <w:jc w:val="both"/>
        <w:rPr>
          <w:i/>
          <w:lang w:val="ro-RO" w:eastAsia="ja-JP"/>
        </w:rPr>
      </w:pPr>
      <w:r>
        <w:rPr>
          <w:i/>
          <w:lang w:val="ro-RO" w:eastAsia="ja-JP"/>
        </w:rPr>
        <w:tab/>
        <w:t xml:space="preserve">Părinte[y] </w:t>
      </w:r>
      <w:r>
        <w:rPr>
          <w:rFonts w:hint="eastAsia"/>
          <w:i/>
          <w:lang w:val="ro-RO" w:eastAsia="ja-JP"/>
        </w:rPr>
        <w:t>←</w:t>
      </w:r>
      <w:r>
        <w:rPr>
          <w:i/>
          <w:lang w:val="ro-RO" w:eastAsia="ja-JP"/>
        </w:rPr>
        <w:t xml:space="preserve"> x</w:t>
      </w:r>
      <w:r>
        <w:rPr>
          <w:i/>
          <w:lang w:val="ro-RO" w:eastAsia="ja-JP"/>
        </w:rPr>
        <w:tab/>
      </w:r>
      <w:r>
        <w:rPr>
          <w:i/>
          <w:color w:val="000000"/>
          <w:lang w:val="ro-RO" w:eastAsia="ja-JP"/>
        </w:rPr>
        <w:t xml:space="preserve">                                                                                                                                                                                                                                                                                                                                                                                                                                                                                                                                                                                                                                                                                                                                                                                                                                                                                                                                                                                                </w:t>
      </w:r>
    </w:p>
    <w:p w:rsidR="006358A1" w:rsidRDefault="006358A1" w:rsidP="007A1CB1">
      <w:pPr>
        <w:jc w:val="both"/>
        <w:rPr>
          <w:b/>
          <w:i/>
          <w:color w:val="808080"/>
          <w:lang w:val="ro-RO" w:eastAsia="ja-JP"/>
        </w:rPr>
      </w:pPr>
      <w:r>
        <w:rPr>
          <w:b/>
          <w:i/>
          <w:color w:val="808080"/>
          <w:lang w:val="ro-RO" w:eastAsia="ja-JP"/>
        </w:rPr>
        <w:lastRenderedPageBreak/>
        <w:t>//legăm subarborele cu y drept rădăcină direct de x</w:t>
      </w:r>
    </w:p>
    <w:p w:rsidR="006358A1" w:rsidRDefault="006358A1" w:rsidP="007A1CB1">
      <w:pPr>
        <w:jc w:val="both"/>
        <w:rPr>
          <w:b/>
          <w:i/>
          <w:color w:val="000000"/>
          <w:lang w:val="ro-RO" w:eastAsia="ja-JP"/>
        </w:rPr>
      </w:pPr>
      <w:r>
        <w:rPr>
          <w:b/>
          <w:i/>
          <w:color w:val="000000"/>
          <w:lang w:val="ro-RO" w:eastAsia="ja-JP"/>
        </w:rPr>
        <w:t>end</w:t>
      </w:r>
    </w:p>
    <w:p w:rsidR="006358A1" w:rsidRDefault="006358A1" w:rsidP="007A1CB1">
      <w:pPr>
        <w:ind w:firstLine="720"/>
        <w:jc w:val="both"/>
        <w:rPr>
          <w:i/>
          <w:lang w:val="ro-RO" w:eastAsia="ja-JP"/>
        </w:rPr>
      </w:pPr>
      <w:r>
        <w:rPr>
          <w:b/>
          <w:bCs/>
          <w:i/>
          <w:lang w:val="ro-RO" w:eastAsia="ja-JP"/>
        </w:rPr>
        <w:t xml:space="preserve">Complexitatea </w:t>
      </w:r>
      <w:r>
        <w:rPr>
          <w:i/>
          <w:lang w:val="ro-RO" w:eastAsia="ja-JP"/>
        </w:rPr>
        <w:t xml:space="preserve">funcţiei este </w:t>
      </w:r>
      <w:r>
        <w:rPr>
          <w:b/>
          <w:bCs/>
          <w:i/>
          <w:lang w:val="ro-RO" w:eastAsia="ja-JP"/>
        </w:rPr>
        <w:t>O(n)</w:t>
      </w:r>
      <w:r>
        <w:rPr>
          <w:i/>
          <w:lang w:val="ro-RO" w:eastAsia="ja-JP"/>
        </w:rPr>
        <w:t>, la fel ca pentru funcţia</w:t>
      </w:r>
      <w:r>
        <w:rPr>
          <w:b/>
          <w:bCs/>
          <w:i/>
          <w:lang w:val="ro-RO" w:eastAsia="ja-JP"/>
        </w:rPr>
        <w:t xml:space="preserve"> find.</w:t>
      </w:r>
    </w:p>
    <w:p w:rsidR="006358A1" w:rsidRDefault="006358A1" w:rsidP="007A1CB1">
      <w:pPr>
        <w:spacing w:before="240"/>
        <w:jc w:val="both"/>
        <w:rPr>
          <w:i/>
          <w:lang w:val="ro-RO" w:eastAsia="ja-JP"/>
        </w:rPr>
      </w:pPr>
      <w:r>
        <w:rPr>
          <w:b/>
          <w:i/>
          <w:lang w:val="ro-RO" w:eastAsia="ja-JP"/>
        </w:rPr>
        <w:t xml:space="preserve">function </w:t>
      </w:r>
      <w:r>
        <w:rPr>
          <w:i/>
          <w:lang w:val="ro-RO" w:eastAsia="ja-JP"/>
        </w:rPr>
        <w:t>Drum (s, t)</w:t>
      </w:r>
    </w:p>
    <w:p w:rsidR="006358A1" w:rsidRDefault="006358A1" w:rsidP="007A1CB1">
      <w:pPr>
        <w:jc w:val="both"/>
        <w:rPr>
          <w:b/>
          <w:i/>
          <w:lang w:val="ro-RO" w:eastAsia="ja-JP"/>
        </w:rPr>
      </w:pPr>
      <w:r>
        <w:rPr>
          <w:b/>
          <w:i/>
          <w:lang w:val="ro-RO" w:eastAsia="ja-JP"/>
        </w:rPr>
        <w:t>begin</w:t>
      </w:r>
    </w:p>
    <w:p w:rsidR="006358A1" w:rsidRDefault="006358A1" w:rsidP="007A1CB1">
      <w:pPr>
        <w:jc w:val="both"/>
        <w:rPr>
          <w:i/>
          <w:lang w:val="ro-RO" w:eastAsia="ja-JP"/>
        </w:rPr>
      </w:pPr>
      <w:r>
        <w:rPr>
          <w:i/>
          <w:color w:val="000000"/>
          <w:lang w:val="ro-RO" w:eastAsia="ja-JP"/>
        </w:rPr>
        <w:tab/>
        <w:t xml:space="preserve">temp </w:t>
      </w:r>
      <w:r>
        <w:rPr>
          <w:rFonts w:hint="eastAsia"/>
          <w:i/>
          <w:lang w:val="ro-RO" w:eastAsia="ja-JP"/>
        </w:rPr>
        <w:t>←</w:t>
      </w:r>
      <w:r>
        <w:rPr>
          <w:i/>
          <w:lang w:val="ro-RO" w:eastAsia="ja-JP"/>
        </w:rPr>
        <w:t xml:space="preserve"> t</w:t>
      </w:r>
    </w:p>
    <w:p w:rsidR="006358A1" w:rsidRDefault="006358A1" w:rsidP="007A1CB1">
      <w:pPr>
        <w:jc w:val="both"/>
        <w:rPr>
          <w:i/>
          <w:lang w:val="ro-RO" w:eastAsia="ja-JP"/>
        </w:rPr>
      </w:pPr>
      <w:r>
        <w:rPr>
          <w:b/>
          <w:i/>
          <w:color w:val="808080"/>
          <w:lang w:val="ro-RO" w:eastAsia="ja-JP"/>
        </w:rPr>
        <w:t>//afişăm nodurile din drumul de la t la s căutat</w:t>
      </w:r>
    </w:p>
    <w:p w:rsidR="006358A1" w:rsidRDefault="006358A1" w:rsidP="007A1CB1">
      <w:pPr>
        <w:jc w:val="both"/>
        <w:rPr>
          <w:i/>
          <w:lang w:val="ro-RO" w:eastAsia="ja-JP"/>
        </w:rPr>
      </w:pPr>
      <w:r>
        <w:rPr>
          <w:i/>
          <w:lang w:val="ro-RO" w:eastAsia="ja-JP"/>
        </w:rPr>
        <w:tab/>
      </w:r>
      <w:r>
        <w:rPr>
          <w:b/>
          <w:bCs/>
          <w:i/>
          <w:lang w:val="ro-RO" w:eastAsia="ja-JP"/>
        </w:rPr>
        <w:t>while</w:t>
      </w:r>
      <w:r>
        <w:rPr>
          <w:i/>
          <w:lang w:val="ro-RO" w:eastAsia="ja-JP"/>
        </w:rPr>
        <w:t xml:space="preserve"> ( temp </w:t>
      </w:r>
      <w:r>
        <w:rPr>
          <w:i/>
          <w:position w:val="-4"/>
          <w:lang w:val="ro-RO" w:eastAsia="ja-JP"/>
        </w:rPr>
        <w:object w:dxaOrig="220" w:dyaOrig="220">
          <v:shape id="_x0000_i1572" type="#_x0000_t75" style="width:10.85pt;height:10.85pt" o:ole="">
            <v:imagedata r:id="rId722" o:title=""/>
          </v:shape>
          <o:OLEObject Type="Embed" ProgID="Equation.3" ShapeID="_x0000_i1572" DrawAspect="Content" ObjectID="_1421273478" r:id="rId723"/>
        </w:object>
      </w:r>
      <w:r>
        <w:rPr>
          <w:i/>
          <w:lang w:val="ro-RO" w:eastAsia="ja-JP"/>
        </w:rPr>
        <w:t xml:space="preserve">s ) </w:t>
      </w:r>
      <w:r>
        <w:rPr>
          <w:b/>
          <w:bCs/>
          <w:i/>
          <w:lang w:val="ro-RO" w:eastAsia="ja-JP"/>
        </w:rPr>
        <w:t>do</w:t>
      </w:r>
      <w:r>
        <w:rPr>
          <w:i/>
          <w:lang w:val="ro-RO" w:eastAsia="ja-JP"/>
        </w:rPr>
        <w:tab/>
      </w:r>
    </w:p>
    <w:p w:rsidR="006358A1" w:rsidRDefault="006358A1" w:rsidP="007A1CB1">
      <w:pPr>
        <w:jc w:val="both"/>
        <w:rPr>
          <w:i/>
          <w:lang w:val="ro-RO" w:eastAsia="ja-JP"/>
        </w:rPr>
      </w:pPr>
      <w:r>
        <w:rPr>
          <w:i/>
          <w:lang w:val="ro-RO" w:eastAsia="ja-JP"/>
        </w:rPr>
        <w:tab/>
      </w:r>
      <w:r>
        <w:rPr>
          <w:i/>
          <w:lang w:val="ro-RO" w:eastAsia="ja-JP"/>
        </w:rPr>
        <w:tab/>
        <w:t>afişează temp</w:t>
      </w:r>
    </w:p>
    <w:p w:rsidR="006358A1" w:rsidRDefault="006358A1" w:rsidP="007A1CB1">
      <w:pPr>
        <w:jc w:val="both"/>
        <w:rPr>
          <w:i/>
          <w:lang w:val="ro-RO" w:eastAsia="ja-JP"/>
        </w:rPr>
      </w:pPr>
      <w:r>
        <w:rPr>
          <w:i/>
          <w:lang w:val="ro-RO" w:eastAsia="ja-JP"/>
        </w:rPr>
        <w:tab/>
      </w:r>
      <w:r>
        <w:rPr>
          <w:i/>
          <w:lang w:val="ro-RO" w:eastAsia="ja-JP"/>
        </w:rPr>
        <w:tab/>
        <w:t xml:space="preserve">temp </w:t>
      </w:r>
      <w:r>
        <w:rPr>
          <w:rFonts w:hint="eastAsia"/>
          <w:i/>
          <w:lang w:val="ro-RO" w:eastAsia="ja-JP"/>
        </w:rPr>
        <w:t>←</w:t>
      </w:r>
      <w:r>
        <w:rPr>
          <w:i/>
          <w:lang w:val="ro-RO" w:eastAsia="ja-JP"/>
        </w:rPr>
        <w:t>Părinte[temp]</w:t>
      </w:r>
    </w:p>
    <w:p w:rsidR="006358A1" w:rsidRDefault="006358A1" w:rsidP="007A1CB1">
      <w:pPr>
        <w:jc w:val="both"/>
        <w:rPr>
          <w:i/>
          <w:lang w:val="ro-RO" w:eastAsia="ja-JP"/>
        </w:rPr>
      </w:pPr>
      <w:r>
        <w:rPr>
          <w:i/>
          <w:lang w:val="ro-RO" w:eastAsia="ja-JP"/>
        </w:rPr>
        <w:tab/>
        <w:t>afişează s</w:t>
      </w:r>
    </w:p>
    <w:p w:rsidR="006358A1" w:rsidRDefault="006358A1" w:rsidP="007A1CB1">
      <w:pPr>
        <w:jc w:val="both"/>
        <w:rPr>
          <w:b/>
          <w:bCs/>
          <w:i/>
          <w:lang w:val="ro-RO" w:eastAsia="ja-JP"/>
        </w:rPr>
      </w:pPr>
      <w:r>
        <w:rPr>
          <w:b/>
          <w:bCs/>
          <w:i/>
          <w:lang w:val="ro-RO" w:eastAsia="ja-JP"/>
        </w:rPr>
        <w:t>end.</w:t>
      </w:r>
    </w:p>
    <w:p w:rsidR="006358A1" w:rsidRDefault="006358A1" w:rsidP="007A1CB1">
      <w:pPr>
        <w:ind w:firstLine="720"/>
        <w:jc w:val="both"/>
        <w:rPr>
          <w:i/>
          <w:lang w:val="ro-RO" w:eastAsia="ja-JP"/>
        </w:rPr>
      </w:pPr>
      <w:r>
        <w:rPr>
          <w:b/>
          <w:bCs/>
          <w:i/>
          <w:lang w:val="ro-RO" w:eastAsia="ja-JP"/>
        </w:rPr>
        <w:t xml:space="preserve">Complexitatea </w:t>
      </w:r>
      <w:r>
        <w:rPr>
          <w:i/>
          <w:lang w:val="ro-RO" w:eastAsia="ja-JP"/>
        </w:rPr>
        <w:t xml:space="preserve">funcţiei este </w:t>
      </w:r>
      <w:r>
        <w:rPr>
          <w:b/>
          <w:bCs/>
          <w:i/>
          <w:lang w:val="ro-RO" w:eastAsia="ja-JP"/>
        </w:rPr>
        <w:t>O(n)</w:t>
      </w:r>
      <w:r>
        <w:rPr>
          <w:i/>
          <w:lang w:val="ro-RO" w:eastAsia="ja-JP"/>
        </w:rPr>
        <w:t>.</w:t>
      </w:r>
    </w:p>
    <w:p w:rsidR="006358A1" w:rsidRDefault="006358A1" w:rsidP="007A1CB1">
      <w:pPr>
        <w:ind w:firstLine="720"/>
        <w:jc w:val="both"/>
        <w:rPr>
          <w:i/>
          <w:lang w:val="ro-RO" w:eastAsia="ja-JP"/>
        </w:rPr>
      </w:pPr>
    </w:p>
    <w:p w:rsidR="006358A1" w:rsidRDefault="006358A1" w:rsidP="007A1CB1">
      <w:pPr>
        <w:ind w:firstLine="720"/>
        <w:jc w:val="both"/>
        <w:rPr>
          <w:bCs/>
          <w:i/>
        </w:rPr>
      </w:pPr>
      <w:r>
        <w:rPr>
          <w:i/>
          <w:lang w:val="ro-RO" w:eastAsia="ja-JP"/>
        </w:rPr>
        <w:t xml:space="preserve">Complexitatea algoritmului este </w:t>
      </w:r>
      <w:r>
        <w:rPr>
          <w:b/>
          <w:i/>
        </w:rPr>
        <w:t>O( (n-1)*n/2 )</w:t>
      </w:r>
      <w:r>
        <w:rPr>
          <w:bCs/>
          <w:i/>
        </w:rPr>
        <w:t xml:space="preserve"> </w:t>
      </w:r>
      <w:r>
        <w:rPr>
          <w:b/>
          <w:i/>
        </w:rPr>
        <w:t>+ O(n</w:t>
      </w:r>
      <w:r>
        <w:rPr>
          <w:b/>
          <w:i/>
          <w:vertAlign w:val="superscript"/>
        </w:rPr>
        <w:t>2</w:t>
      </w:r>
      <w:r>
        <w:rPr>
          <w:b/>
          <w:i/>
        </w:rPr>
        <w:t xml:space="preserve">) + O(n*m) </w:t>
      </w:r>
      <w:r>
        <w:rPr>
          <w:bCs/>
          <w:i/>
        </w:rPr>
        <w:t>(se apelează</w:t>
      </w:r>
      <w:r>
        <w:rPr>
          <w:b/>
          <w:iCs/>
        </w:rPr>
        <w:t xml:space="preserve"> </w:t>
      </w:r>
      <w:r>
        <w:rPr>
          <w:bCs/>
          <w:i/>
        </w:rPr>
        <w:t xml:space="preserve">funcţiile union şi find de m = numărul de muchii  ori ). La aceasta se adaugă complexitatea parcurgerii pe care o facem  pentru a verifica dacă există drum de la s la t şi care se face în </w:t>
      </w:r>
      <w:r>
        <w:rPr>
          <w:b/>
          <w:i/>
        </w:rPr>
        <w:t>O(m+n)</w:t>
      </w:r>
      <w:r>
        <w:rPr>
          <w:bCs/>
          <w:i/>
        </w:rPr>
        <w:t xml:space="preserve">. Deci </w:t>
      </w:r>
      <w:r>
        <w:rPr>
          <w:b/>
          <w:i/>
        </w:rPr>
        <w:t>complexitatea</w:t>
      </w:r>
      <w:r>
        <w:rPr>
          <w:bCs/>
          <w:i/>
        </w:rPr>
        <w:t xml:space="preserve"> finală a algoritmului este </w:t>
      </w:r>
      <w:r>
        <w:rPr>
          <w:b/>
          <w:i/>
        </w:rPr>
        <w:t>O((n+1)*(n+m))</w:t>
      </w:r>
      <w:r>
        <w:rPr>
          <w:bCs/>
          <w:i/>
        </w:rPr>
        <w:t>.</w:t>
      </w:r>
    </w:p>
    <w:p w:rsidR="006358A1" w:rsidRDefault="006358A1" w:rsidP="007A1CB1">
      <w:pPr>
        <w:ind w:firstLine="720"/>
        <w:jc w:val="both"/>
        <w:rPr>
          <w:bCs/>
          <w:i/>
        </w:rPr>
      </w:pPr>
    </w:p>
    <w:p w:rsidR="006358A1" w:rsidRDefault="006358A1" w:rsidP="007A1CB1">
      <w:pPr>
        <w:ind w:firstLine="720"/>
        <w:jc w:val="both"/>
        <w:rPr>
          <w:bCs/>
          <w:i/>
        </w:rPr>
      </w:pPr>
      <w:r>
        <w:rPr>
          <w:b/>
          <w:i/>
        </w:rPr>
        <w:t>Corectitudinea</w:t>
      </w:r>
      <w:r>
        <w:rPr>
          <w:bCs/>
          <w:i/>
        </w:rPr>
        <w:t xml:space="preserve"> </w:t>
      </w:r>
      <w:r>
        <w:rPr>
          <w:b/>
          <w:i/>
        </w:rPr>
        <w:t>algoritmului</w:t>
      </w:r>
      <w:r>
        <w:rPr>
          <w:bCs/>
          <w:i/>
        </w:rPr>
        <w:t xml:space="preserve"> se bazează pe modul în care am realizat unificarea arborilor şi care păstrează muchiile din realitate, spre deosebire de algoritmul de </w:t>
      </w:r>
      <w:r>
        <w:rPr>
          <w:b/>
          <w:i/>
        </w:rPr>
        <w:t>union-find</w:t>
      </w:r>
      <w:r>
        <w:rPr>
          <w:bCs/>
          <w:i/>
        </w:rPr>
        <w:t xml:space="preserve"> clasic, unde nu conta modul în care se realizau legăturile. Evident ceea ce obţinem în final este un drum de la s la t deoarece în momentul în care am găsit un element din componenta lui s care este legat de un element din componenta lui t ataşăm cele două componente. Ceea ce am obţinut în final este un arbore care îi conţine pe s şi pe t, precum şi muchiile din graful iniţial, până la momentul când am legat cele două componente şi ne-am oprit din adăugarea de muchii.</w:t>
      </w:r>
    </w:p>
    <w:p w:rsidR="006358A1" w:rsidRDefault="006358A1" w:rsidP="007850D9">
      <w:pPr>
        <w:spacing w:before="240"/>
        <w:ind w:firstLine="720"/>
        <w:jc w:val="both"/>
        <w:rPr>
          <w:bCs/>
          <w:i/>
        </w:rPr>
      </w:pPr>
      <w:r>
        <w:rPr>
          <w:bCs/>
          <w:i/>
        </w:rPr>
        <w:t>Drumul obţinut este şi drumul cu muchiile cele mai lungi şi deci locul îngust al acestui drum este locul ingust cel mai mare dintre locurile înguste ale drumurilor de la s la t;  am obţinut această relaţie întrucât am ales muchiile din şirul muchiilor ordonate descrescător.</w:t>
      </w:r>
    </w:p>
    <w:p w:rsidR="006358A1" w:rsidRDefault="006358A1" w:rsidP="00414A08">
      <w:pPr>
        <w:spacing w:before="240"/>
        <w:ind w:firstLine="720"/>
        <w:jc w:val="both"/>
        <w:rPr>
          <w:bCs/>
          <w:i/>
        </w:rPr>
      </w:pPr>
      <w:r>
        <w:rPr>
          <w:bCs/>
          <w:i/>
        </w:rPr>
        <w:lastRenderedPageBreak/>
        <w:t xml:space="preserve">Vom demonstra prin </w:t>
      </w:r>
      <w:r>
        <w:rPr>
          <w:b/>
          <w:i/>
        </w:rPr>
        <w:t>inducţie structurală</w:t>
      </w:r>
      <w:r>
        <w:rPr>
          <w:bCs/>
          <w:i/>
        </w:rPr>
        <w:t xml:space="preserve"> că în momentul în care ataşăm un arbore unui alt arbore, obţinem un nou arbore în care avem drum de la rădăcină la orice nod al său, drum preluat chiar din graful iniţial.</w:t>
      </w:r>
    </w:p>
    <w:p w:rsidR="006358A1" w:rsidRDefault="006358A1" w:rsidP="00414A08">
      <w:pPr>
        <w:jc w:val="both"/>
        <w:rPr>
          <w:bCs/>
          <w:i/>
        </w:rPr>
      </w:pPr>
      <w:r>
        <w:rPr>
          <w:bCs/>
          <w:i/>
        </w:rPr>
        <w:tab/>
        <w:t xml:space="preserve">Pentru </w:t>
      </w:r>
      <w:r>
        <w:rPr>
          <w:b/>
          <w:i/>
        </w:rPr>
        <w:t>pasul de bază</w:t>
      </w:r>
      <w:r>
        <w:rPr>
          <w:bCs/>
          <w:i/>
        </w:rPr>
        <w:t xml:space="preserve"> ne referim la situaţia iniţială în vectorul </w:t>
      </w:r>
      <w:r>
        <w:rPr>
          <w:b/>
          <w:i/>
        </w:rPr>
        <w:t>Părinte</w:t>
      </w:r>
      <w:r>
        <w:rPr>
          <w:bCs/>
          <w:i/>
        </w:rPr>
        <w:t>, când fiecare nod din graful iniţial era rădăcina unui arbore. Când am ataşat un arbore de un alt arbore, am legat de fapt două noduri între care exista muchie în graful iniţial. Deci noul arbore obţinut, format numai din două noduri, respectă proprietatea pe care dorim să o demonstrăm: avem drum de la rădăcină la celălalt nod, drum preluat din graful iniţial.</w:t>
      </w:r>
    </w:p>
    <w:p w:rsidR="006358A1" w:rsidRDefault="006358A1" w:rsidP="00414A08">
      <w:pPr>
        <w:tabs>
          <w:tab w:val="left" w:pos="720"/>
        </w:tabs>
        <w:jc w:val="both"/>
        <w:rPr>
          <w:bCs/>
          <w:i/>
        </w:rPr>
      </w:pPr>
      <w:r>
        <w:rPr>
          <w:bCs/>
          <w:i/>
        </w:rPr>
        <w:tab/>
        <w:t xml:space="preserve">La </w:t>
      </w:r>
      <w:r>
        <w:rPr>
          <w:b/>
          <w:i/>
        </w:rPr>
        <w:t>pasul inductiv</w:t>
      </w:r>
      <w:r>
        <w:rPr>
          <w:bCs/>
          <w:i/>
        </w:rPr>
        <w:t xml:space="preserve"> presupunem că avem deja k arbori care respectă proprietatea şi demonstrăm că dacă legăm doi arbori dintre aceştia se obţine un nou arbore care respectă proprietatea. </w:t>
      </w:r>
    </w:p>
    <w:p w:rsidR="006358A1" w:rsidRDefault="006358A1" w:rsidP="00414A08">
      <w:pPr>
        <w:tabs>
          <w:tab w:val="left" w:pos="720"/>
        </w:tabs>
        <w:jc w:val="both"/>
        <w:rPr>
          <w:bCs/>
          <w:i/>
        </w:rPr>
      </w:pPr>
      <w:r>
        <w:rPr>
          <w:bCs/>
          <w:i/>
        </w:rPr>
        <w:tab/>
        <w:t xml:space="preserve">Presupunem că </w:t>
      </w:r>
      <w:r>
        <w:rPr>
          <w:b/>
          <w:i/>
        </w:rPr>
        <w:t>am gasit o muchie între un nod x dintr-un arbore A</w:t>
      </w:r>
      <w:r>
        <w:rPr>
          <w:b/>
          <w:i/>
          <w:vertAlign w:val="subscript"/>
        </w:rPr>
        <w:t>1</w:t>
      </w:r>
      <w:r>
        <w:rPr>
          <w:b/>
          <w:i/>
        </w:rPr>
        <w:t xml:space="preserve"> şi un nod y dintr-un arbore A</w:t>
      </w:r>
      <w:r>
        <w:rPr>
          <w:b/>
          <w:i/>
          <w:vertAlign w:val="subscript"/>
        </w:rPr>
        <w:t>2</w:t>
      </w:r>
      <w:r>
        <w:rPr>
          <w:b/>
          <w:i/>
        </w:rPr>
        <w:t>.</w:t>
      </w:r>
      <w:r>
        <w:rPr>
          <w:bCs/>
          <w:i/>
        </w:rPr>
        <w:t xml:space="preserve"> Iniţial, algoritmul transformă arborele A</w:t>
      </w:r>
      <w:r>
        <w:rPr>
          <w:bCs/>
          <w:i/>
          <w:vertAlign w:val="subscript"/>
        </w:rPr>
        <w:t>2</w:t>
      </w:r>
      <w:r>
        <w:rPr>
          <w:bCs/>
          <w:i/>
        </w:rPr>
        <w:t xml:space="preserve"> astfel încât </w:t>
      </w:r>
      <w:r>
        <w:rPr>
          <w:b/>
          <w:i/>
        </w:rPr>
        <w:t>y să devină rădăcină</w:t>
      </w:r>
      <w:r>
        <w:rPr>
          <w:bCs/>
          <w:i/>
        </w:rPr>
        <w:t xml:space="preserve">. Transformarea s-a făcut păstrând muchiile din graful iniţial, însă s-au modificat părinţii unor noduri din arbore (pentru </w:t>
      </w:r>
      <w:r>
        <w:rPr>
          <w:b/>
          <w:i/>
        </w:rPr>
        <w:t>nodurile aflate în subarborele în care se află şi y, până la nivelul lui y</w:t>
      </w:r>
      <w:r>
        <w:rPr>
          <w:bCs/>
          <w:i/>
        </w:rPr>
        <w:t xml:space="preserve">). Apoi, </w:t>
      </w:r>
      <w:r>
        <w:rPr>
          <w:b/>
          <w:i/>
        </w:rPr>
        <w:t>părintele lui y devine x</w:t>
      </w:r>
      <w:r>
        <w:rPr>
          <w:bCs/>
          <w:i/>
        </w:rPr>
        <w:t xml:space="preserve">. </w:t>
      </w:r>
    </w:p>
    <w:p w:rsidR="006358A1" w:rsidRDefault="006358A1" w:rsidP="00414A08">
      <w:pPr>
        <w:tabs>
          <w:tab w:val="left" w:pos="720"/>
        </w:tabs>
        <w:jc w:val="both"/>
        <w:rPr>
          <w:bCs/>
          <w:i/>
        </w:rPr>
      </w:pPr>
      <w:r>
        <w:rPr>
          <w:bCs/>
          <w:i/>
        </w:rPr>
        <w:tab/>
        <w:t>Conform ipotezei inductive, ştim că în A</w:t>
      </w:r>
      <w:r>
        <w:rPr>
          <w:bCs/>
          <w:i/>
          <w:vertAlign w:val="subscript"/>
        </w:rPr>
        <w:t>1</w:t>
      </w:r>
      <w:r>
        <w:rPr>
          <w:bCs/>
          <w:i/>
        </w:rPr>
        <w:t xml:space="preserve"> </w:t>
      </w:r>
      <w:r>
        <w:rPr>
          <w:b/>
          <w:i/>
        </w:rPr>
        <w:t>exista drum de la rădăcină la x, preluat din graful iniţial</w:t>
      </w:r>
      <w:r>
        <w:rPr>
          <w:bCs/>
          <w:i/>
        </w:rPr>
        <w:t xml:space="preserve">. </w:t>
      </w:r>
    </w:p>
    <w:p w:rsidR="006358A1" w:rsidRDefault="006358A1" w:rsidP="00414A08">
      <w:pPr>
        <w:tabs>
          <w:tab w:val="left" w:pos="720"/>
        </w:tabs>
        <w:jc w:val="both"/>
        <w:rPr>
          <w:bCs/>
          <w:i/>
        </w:rPr>
      </w:pPr>
      <w:r>
        <w:rPr>
          <w:bCs/>
          <w:i/>
        </w:rPr>
        <w:tab/>
        <w:t xml:space="preserve">De asemenea, ştim </w:t>
      </w:r>
      <w:r>
        <w:rPr>
          <w:b/>
          <w:i/>
        </w:rPr>
        <w:t>că în A</w:t>
      </w:r>
      <w:r>
        <w:rPr>
          <w:b/>
          <w:i/>
          <w:vertAlign w:val="subscript"/>
        </w:rPr>
        <w:t>2</w:t>
      </w:r>
      <w:r>
        <w:rPr>
          <w:b/>
          <w:i/>
        </w:rPr>
        <w:t xml:space="preserve"> există drum între orice două noduri</w:t>
      </w:r>
      <w:r>
        <w:rPr>
          <w:bCs/>
          <w:i/>
        </w:rPr>
        <w:t xml:space="preserve">, </w:t>
      </w:r>
      <w:r>
        <w:rPr>
          <w:b/>
          <w:i/>
        </w:rPr>
        <w:t>drum care există şi în graful iniţial</w:t>
      </w:r>
      <w:r>
        <w:rPr>
          <w:bCs/>
          <w:i/>
        </w:rPr>
        <w:t xml:space="preserve"> (fie a, b două noduri din A</w:t>
      </w:r>
      <w:r>
        <w:rPr>
          <w:bCs/>
          <w:i/>
          <w:vertAlign w:val="subscript"/>
        </w:rPr>
        <w:t>2</w:t>
      </w:r>
      <w:r>
        <w:rPr>
          <w:bCs/>
          <w:i/>
        </w:rPr>
        <w:t>; din ipoteza inductivă ştiam că există drum de la rădăcină la a şi la b, drumuri din graful iniţial;  dacă “lipim” cele două drumuri în rădăcină, obţinem un drum de la a la b cu muchii din graful iniţial). Deci în A</w:t>
      </w:r>
      <w:r>
        <w:rPr>
          <w:bCs/>
          <w:i/>
          <w:vertAlign w:val="subscript"/>
        </w:rPr>
        <w:t>2</w:t>
      </w:r>
      <w:r>
        <w:rPr>
          <w:bCs/>
          <w:i/>
        </w:rPr>
        <w:t xml:space="preserve"> avem </w:t>
      </w:r>
      <w:r>
        <w:rPr>
          <w:b/>
          <w:i/>
        </w:rPr>
        <w:t>drum din graful G de la y la orice nod</w:t>
      </w:r>
      <w:r>
        <w:rPr>
          <w:bCs/>
          <w:i/>
        </w:rPr>
        <w:t>.</w:t>
      </w:r>
    </w:p>
    <w:p w:rsidR="006358A1" w:rsidRDefault="006358A1" w:rsidP="00414A08">
      <w:pPr>
        <w:tabs>
          <w:tab w:val="left" w:pos="720"/>
        </w:tabs>
        <w:jc w:val="both"/>
        <w:rPr>
          <w:bCs/>
          <w:i/>
        </w:rPr>
      </w:pPr>
      <w:r>
        <w:rPr>
          <w:bCs/>
          <w:i/>
        </w:rPr>
        <w:tab/>
        <w:t xml:space="preserve">Din cele </w:t>
      </w:r>
      <w:r>
        <w:rPr>
          <w:b/>
          <w:i/>
        </w:rPr>
        <w:t>două relaţii</w:t>
      </w:r>
      <w:r>
        <w:rPr>
          <w:bCs/>
          <w:i/>
        </w:rPr>
        <w:t xml:space="preserve"> şi din faptul că </w:t>
      </w:r>
      <w:r>
        <w:rPr>
          <w:b/>
          <w:i/>
        </w:rPr>
        <w:t>între x şi y exista muchie</w:t>
      </w:r>
      <w:r>
        <w:rPr>
          <w:bCs/>
          <w:i/>
        </w:rPr>
        <w:t xml:space="preserve">, obţinem că </w:t>
      </w:r>
      <w:r>
        <w:rPr>
          <w:b/>
          <w:i/>
        </w:rPr>
        <w:t>există drum din G de la rădăcina lui A</w:t>
      </w:r>
      <w:r>
        <w:rPr>
          <w:b/>
          <w:i/>
          <w:vertAlign w:val="subscript"/>
        </w:rPr>
        <w:t>1</w:t>
      </w:r>
      <w:r>
        <w:rPr>
          <w:b/>
          <w:i/>
        </w:rPr>
        <w:t>, care devine rădăcina arborelui nou format, la orice nod din A</w:t>
      </w:r>
      <w:r>
        <w:rPr>
          <w:b/>
          <w:i/>
          <w:vertAlign w:val="subscript"/>
        </w:rPr>
        <w:t>2</w:t>
      </w:r>
      <w:r>
        <w:rPr>
          <w:bCs/>
          <w:i/>
        </w:rPr>
        <w:t>. Şi cum ipoteza inductivă spune că avem drum în A</w:t>
      </w:r>
      <w:r>
        <w:rPr>
          <w:bCs/>
          <w:i/>
          <w:vertAlign w:val="subscript"/>
        </w:rPr>
        <w:t>1</w:t>
      </w:r>
      <w:r>
        <w:rPr>
          <w:bCs/>
          <w:i/>
        </w:rPr>
        <w:t>, preluat din graful iniţial, de la rădăcină la orice nod al său, putem concluziona că pentru arborele nou format se respectă proprietatea.</w:t>
      </w:r>
    </w:p>
    <w:p w:rsidR="006358A1" w:rsidRDefault="006358A1" w:rsidP="00414A08">
      <w:pPr>
        <w:tabs>
          <w:tab w:val="left" w:pos="720"/>
        </w:tabs>
        <w:jc w:val="both"/>
        <w:rPr>
          <w:bCs/>
          <w:i/>
        </w:rPr>
      </w:pPr>
      <w:r>
        <w:rPr>
          <w:bCs/>
          <w:i/>
        </w:rPr>
        <w:tab/>
        <w:t xml:space="preserve">În urma demonstraţiei prin inducţie structurală putem spune că </w:t>
      </w:r>
      <w:r>
        <w:rPr>
          <w:b/>
          <w:i/>
        </w:rPr>
        <w:t>între s, care era radăcina unui arbore (convenţie făcută în program), şi t, aflat în alt arbore, obţinem drum din graful iniţial,  după legarea celor doi arbori</w:t>
      </w:r>
      <w:r>
        <w:rPr>
          <w:bCs/>
          <w:i/>
        </w:rPr>
        <w:t xml:space="preserve"> .</w:t>
      </w:r>
    </w:p>
    <w:p w:rsidR="006358A1" w:rsidRDefault="006358A1" w:rsidP="00414A08">
      <w:pPr>
        <w:tabs>
          <w:tab w:val="left" w:pos="720"/>
        </w:tabs>
        <w:jc w:val="both"/>
        <w:rPr>
          <w:bCs/>
          <w:i/>
        </w:rPr>
      </w:pPr>
    </w:p>
    <w:p w:rsidR="006358A1" w:rsidRDefault="006358A1" w:rsidP="00414A08">
      <w:pPr>
        <w:tabs>
          <w:tab w:val="left" w:pos="720"/>
        </w:tabs>
        <w:jc w:val="both"/>
        <w:rPr>
          <w:bCs/>
          <w:i/>
        </w:rPr>
      </w:pPr>
      <w:r>
        <w:rPr>
          <w:bCs/>
          <w:i/>
        </w:rPr>
        <w:tab/>
        <w:t xml:space="preserve">Vom demonstra că drumul obţinut este într-adevăr drumul căutat, adică cel cu locul îngust cel mai mare, prin </w:t>
      </w:r>
      <w:r>
        <w:rPr>
          <w:b/>
          <w:i/>
        </w:rPr>
        <w:t>reducere la absurd</w:t>
      </w:r>
      <w:r>
        <w:rPr>
          <w:bCs/>
          <w:i/>
        </w:rPr>
        <w:t>.</w:t>
      </w:r>
    </w:p>
    <w:p w:rsidR="006358A1" w:rsidRDefault="006358A1" w:rsidP="00414A08">
      <w:pPr>
        <w:tabs>
          <w:tab w:val="left" w:pos="720"/>
        </w:tabs>
        <w:jc w:val="both"/>
        <w:rPr>
          <w:bCs/>
          <w:i/>
        </w:rPr>
      </w:pPr>
      <w:r>
        <w:rPr>
          <w:bCs/>
          <w:i/>
        </w:rPr>
        <w:tab/>
        <w:t>Presupunem că există un alt drum D</w:t>
      </w:r>
      <w:r>
        <w:rPr>
          <w:bCs/>
          <w:i/>
          <w:vertAlign w:val="subscript"/>
        </w:rPr>
        <w:t>2</w:t>
      </w:r>
      <w:r>
        <w:rPr>
          <w:bCs/>
          <w:i/>
        </w:rPr>
        <w:t xml:space="preserve"> în G al cărui loc îngust este mai mare decât locul îngust al drumului descoperit prin acest algoritm, D</w:t>
      </w:r>
      <w:r>
        <w:rPr>
          <w:bCs/>
          <w:i/>
          <w:vertAlign w:val="subscript"/>
        </w:rPr>
        <w:t>1</w:t>
      </w:r>
      <w:r>
        <w:rPr>
          <w:bCs/>
          <w:i/>
        </w:rPr>
        <w:t>. Fie m</w:t>
      </w:r>
      <w:r>
        <w:rPr>
          <w:bCs/>
          <w:i/>
          <w:vertAlign w:val="subscript"/>
        </w:rPr>
        <w:t>1</w:t>
      </w:r>
      <w:r>
        <w:rPr>
          <w:bCs/>
          <w:i/>
        </w:rPr>
        <w:t xml:space="preserve"> muchia care reprezintă locul îngust al lui D</w:t>
      </w:r>
      <w:r>
        <w:rPr>
          <w:bCs/>
          <w:i/>
          <w:vertAlign w:val="subscript"/>
        </w:rPr>
        <w:t>1</w:t>
      </w:r>
      <w:r>
        <w:rPr>
          <w:bCs/>
          <w:i/>
        </w:rPr>
        <w:t xml:space="preserve"> şi m</w:t>
      </w:r>
      <w:r>
        <w:rPr>
          <w:bCs/>
          <w:i/>
          <w:vertAlign w:val="subscript"/>
        </w:rPr>
        <w:t>2</w:t>
      </w:r>
      <w:r>
        <w:rPr>
          <w:bCs/>
          <w:i/>
        </w:rPr>
        <w:t xml:space="preserve"> muchia care reprezintă locul îngust al lui D</w:t>
      </w:r>
      <w:r>
        <w:rPr>
          <w:bCs/>
          <w:i/>
          <w:vertAlign w:val="subscript"/>
        </w:rPr>
        <w:t>1</w:t>
      </w:r>
      <w:r>
        <w:rPr>
          <w:bCs/>
          <w:i/>
        </w:rPr>
        <w:t xml:space="preserve">. Am presupus că </w:t>
      </w:r>
      <w:r>
        <w:rPr>
          <w:b/>
          <w:i/>
        </w:rPr>
        <w:t>m</w:t>
      </w:r>
      <w:r>
        <w:rPr>
          <w:b/>
          <w:i/>
          <w:vertAlign w:val="subscript"/>
        </w:rPr>
        <w:t xml:space="preserve">2 </w:t>
      </w:r>
      <w:r>
        <w:rPr>
          <w:b/>
          <w:i/>
        </w:rPr>
        <w:t>&gt; m</w:t>
      </w:r>
      <w:r>
        <w:rPr>
          <w:b/>
          <w:i/>
          <w:vertAlign w:val="subscript"/>
        </w:rPr>
        <w:t>1</w:t>
      </w:r>
      <w:r>
        <w:rPr>
          <w:bCs/>
          <w:i/>
        </w:rPr>
        <w:t>.</w:t>
      </w:r>
    </w:p>
    <w:p w:rsidR="006358A1" w:rsidRDefault="006358A1" w:rsidP="00414A08">
      <w:pPr>
        <w:tabs>
          <w:tab w:val="left" w:pos="720"/>
        </w:tabs>
        <w:jc w:val="both"/>
        <w:rPr>
          <w:bCs/>
          <w:i/>
        </w:rPr>
      </w:pPr>
      <w:r>
        <w:rPr>
          <w:bCs/>
          <w:i/>
        </w:rPr>
        <w:tab/>
        <w:t xml:space="preserve">Dacă </w:t>
      </w:r>
      <w:r>
        <w:rPr>
          <w:b/>
          <w:i/>
        </w:rPr>
        <w:t>m</w:t>
      </w:r>
      <w:r>
        <w:rPr>
          <w:b/>
          <w:i/>
          <w:vertAlign w:val="subscript"/>
        </w:rPr>
        <w:t xml:space="preserve">2 </w:t>
      </w:r>
      <w:r>
        <w:rPr>
          <w:b/>
          <w:i/>
        </w:rPr>
        <w:t>&gt; m</w:t>
      </w:r>
      <w:r>
        <w:rPr>
          <w:b/>
          <w:i/>
          <w:vertAlign w:val="subscript"/>
        </w:rPr>
        <w:t>1</w:t>
      </w:r>
      <w:r>
        <w:rPr>
          <w:b/>
          <w:i/>
        </w:rPr>
        <w:t xml:space="preserve">, </w:t>
      </w:r>
      <w:r>
        <w:rPr>
          <w:bCs/>
          <w:i/>
        </w:rPr>
        <w:t>înseamnă că m</w:t>
      </w:r>
      <w:r>
        <w:rPr>
          <w:bCs/>
          <w:i/>
          <w:vertAlign w:val="subscript"/>
        </w:rPr>
        <w:t>2</w:t>
      </w:r>
      <w:r>
        <w:rPr>
          <w:bCs/>
          <w:i/>
        </w:rPr>
        <w:t xml:space="preserve"> se afla înaintea lui m</w:t>
      </w:r>
      <w:r>
        <w:rPr>
          <w:bCs/>
          <w:i/>
          <w:vertAlign w:val="subscript"/>
        </w:rPr>
        <w:t>1</w:t>
      </w:r>
      <w:r>
        <w:rPr>
          <w:bCs/>
          <w:i/>
        </w:rPr>
        <w:t xml:space="preserve"> în şirul de muchii, ordonat descrescător după capacitate. Înseamnă că m</w:t>
      </w:r>
      <w:r>
        <w:rPr>
          <w:bCs/>
          <w:i/>
          <w:vertAlign w:val="subscript"/>
        </w:rPr>
        <w:t>2</w:t>
      </w:r>
      <w:r>
        <w:rPr>
          <w:bCs/>
          <w:i/>
        </w:rPr>
        <w:t xml:space="preserve"> a fost descoperită înaintea lui m</w:t>
      </w:r>
      <w:r>
        <w:rPr>
          <w:bCs/>
          <w:i/>
          <w:vertAlign w:val="subscript"/>
        </w:rPr>
        <w:t>1</w:t>
      </w:r>
      <w:r>
        <w:rPr>
          <w:bCs/>
          <w:i/>
        </w:rPr>
        <w:t>. Cum m</w:t>
      </w:r>
      <w:r>
        <w:rPr>
          <w:bCs/>
          <w:i/>
          <w:vertAlign w:val="subscript"/>
        </w:rPr>
        <w:t>2</w:t>
      </w:r>
      <w:r>
        <w:rPr>
          <w:bCs/>
          <w:i/>
        </w:rPr>
        <w:t xml:space="preserve"> era locul îngust al lui D</w:t>
      </w:r>
      <w:r>
        <w:rPr>
          <w:bCs/>
          <w:i/>
          <w:vertAlign w:val="subscript"/>
        </w:rPr>
        <w:t>2</w:t>
      </w:r>
      <w:r>
        <w:rPr>
          <w:bCs/>
          <w:i/>
        </w:rPr>
        <w:t xml:space="preserve">, </w:t>
      </w:r>
      <w:r>
        <w:rPr>
          <w:bCs/>
          <w:i/>
        </w:rPr>
        <w:lastRenderedPageBreak/>
        <w:t>celelalte muchii de pe drumul D</w:t>
      </w:r>
      <w:r>
        <w:rPr>
          <w:bCs/>
          <w:i/>
          <w:vertAlign w:val="subscript"/>
        </w:rPr>
        <w:t>2</w:t>
      </w:r>
      <w:r>
        <w:rPr>
          <w:bCs/>
          <w:i/>
        </w:rPr>
        <w:t xml:space="preserve"> se află înaintea sa în şir, deci au fost deja decoperite. Aşadar, întrucât m</w:t>
      </w:r>
      <w:r>
        <w:rPr>
          <w:bCs/>
          <w:i/>
          <w:vertAlign w:val="subscript"/>
        </w:rPr>
        <w:t>1</w:t>
      </w:r>
      <w:r>
        <w:rPr>
          <w:bCs/>
          <w:i/>
        </w:rPr>
        <w:t xml:space="preserve"> nu era încă descoperită când am descoperit şi ultima muchie din drumul D</w:t>
      </w:r>
      <w:r>
        <w:rPr>
          <w:bCs/>
          <w:i/>
          <w:vertAlign w:val="subscript"/>
        </w:rPr>
        <w:t>2</w:t>
      </w:r>
      <w:r>
        <w:rPr>
          <w:bCs/>
          <w:i/>
        </w:rPr>
        <w:t>, putem spune că drumul D</w:t>
      </w:r>
      <w:r>
        <w:rPr>
          <w:bCs/>
          <w:i/>
          <w:vertAlign w:val="subscript"/>
        </w:rPr>
        <w:t>1</w:t>
      </w:r>
      <w:r>
        <w:rPr>
          <w:bCs/>
          <w:i/>
        </w:rPr>
        <w:t xml:space="preserve"> a fost descoperit după drumul D</w:t>
      </w:r>
      <w:r>
        <w:rPr>
          <w:bCs/>
          <w:i/>
          <w:vertAlign w:val="subscript"/>
        </w:rPr>
        <w:t>2</w:t>
      </w:r>
      <w:r>
        <w:rPr>
          <w:bCs/>
          <w:i/>
        </w:rPr>
        <w:t xml:space="preserve">. Am ajuns la o </w:t>
      </w:r>
      <w:r>
        <w:rPr>
          <w:b/>
          <w:i/>
        </w:rPr>
        <w:t>contradicţie</w:t>
      </w:r>
      <w:r>
        <w:rPr>
          <w:bCs/>
          <w:i/>
        </w:rPr>
        <w:t xml:space="preserve">, deoarece am presupus că </w:t>
      </w:r>
      <w:r>
        <w:rPr>
          <w:b/>
          <w:i/>
        </w:rPr>
        <w:t>D</w:t>
      </w:r>
      <w:r>
        <w:rPr>
          <w:b/>
          <w:i/>
          <w:vertAlign w:val="subscript"/>
        </w:rPr>
        <w:t>1</w:t>
      </w:r>
      <w:r>
        <w:rPr>
          <w:b/>
          <w:i/>
        </w:rPr>
        <w:t xml:space="preserve"> era primul drum descoperit între s şi t</w:t>
      </w:r>
      <w:r>
        <w:rPr>
          <w:bCs/>
          <w:i/>
        </w:rPr>
        <w:t xml:space="preserve"> (când descoperim un drum algoritmul se termină).</w:t>
      </w:r>
    </w:p>
    <w:p w:rsidR="006358A1" w:rsidRDefault="006358A1" w:rsidP="00414A08">
      <w:pPr>
        <w:tabs>
          <w:tab w:val="left" w:pos="720"/>
        </w:tabs>
        <w:jc w:val="both"/>
        <w:rPr>
          <w:bCs/>
          <w:i/>
        </w:rPr>
      </w:pPr>
    </w:p>
    <w:p w:rsidR="006358A1" w:rsidRDefault="006358A1" w:rsidP="00414A08">
      <w:pPr>
        <w:tabs>
          <w:tab w:val="left" w:pos="720"/>
        </w:tabs>
        <w:jc w:val="both"/>
        <w:rPr>
          <w:bCs/>
          <w:i/>
        </w:rPr>
      </w:pPr>
      <w:r>
        <w:rPr>
          <w:bCs/>
          <w:i/>
        </w:rPr>
        <w:tab/>
      </w:r>
      <w:r>
        <w:rPr>
          <w:b/>
          <w:i/>
        </w:rPr>
        <w:t>Am demonstrat că drumul descoperit este şi drumul căutat</w:t>
      </w:r>
      <w:r>
        <w:rPr>
          <w:bCs/>
          <w:i/>
        </w:rPr>
        <w:t>, pentru că dacă ar exista un drum cu locul îngust mai mare, acesta ar fi fost descoperit înainte şi algoritmul s-ar fi oprit.</w:t>
      </w:r>
    </w:p>
    <w:p w:rsidR="006358A1" w:rsidRDefault="006358A1" w:rsidP="00414A08">
      <w:pPr>
        <w:tabs>
          <w:tab w:val="left" w:pos="720"/>
        </w:tabs>
        <w:jc w:val="both"/>
        <w:rPr>
          <w:bCs/>
          <w:i/>
        </w:rPr>
      </w:pPr>
    </w:p>
    <w:p w:rsidR="006358A1" w:rsidRDefault="006358A1" w:rsidP="00414A08">
      <w:pPr>
        <w:tabs>
          <w:tab w:val="left" w:pos="720"/>
        </w:tabs>
        <w:jc w:val="both"/>
        <w:rPr>
          <w:bCs/>
          <w:i/>
        </w:rPr>
      </w:pPr>
      <w:r>
        <w:rPr>
          <w:bCs/>
          <w:i/>
        </w:rPr>
        <w:tab/>
        <w:t>Deci algoritmul determină într-adevăr drumul de la s la t din graful iniţial, cu locul îngust cel mai mare.</w:t>
      </w:r>
    </w:p>
    <w:p w:rsidR="006358A1" w:rsidRPr="00414A08" w:rsidRDefault="006358A1" w:rsidP="007850D9">
      <w:pPr>
        <w:spacing w:before="240"/>
        <w:ind w:firstLine="720"/>
        <w:jc w:val="both"/>
        <w:rPr>
          <w:b/>
          <w:i/>
        </w:rPr>
      </w:pPr>
    </w:p>
    <w:p w:rsidR="006358A1" w:rsidRDefault="006358A1">
      <w:pPr>
        <w:spacing w:line="300" w:lineRule="exact"/>
        <w:jc w:val="center"/>
        <w:rPr>
          <w:i/>
          <w:sz w:val="32"/>
          <w:lang w:val="ro-RO"/>
        </w:rPr>
      </w:pPr>
      <w:r>
        <w:rPr>
          <w:i/>
          <w:sz w:val="32"/>
          <w:lang w:val="ro-RO"/>
        </w:rPr>
        <w:t>TEMA NR. 8</w:t>
      </w:r>
    </w:p>
    <w:p w:rsidR="006358A1" w:rsidRDefault="006358A1">
      <w:pPr>
        <w:spacing w:line="300" w:lineRule="exact"/>
        <w:jc w:val="center"/>
        <w:rPr>
          <w:i/>
          <w:sz w:val="32"/>
          <w:lang w:val="ro-RO"/>
        </w:rPr>
      </w:pPr>
      <w:r>
        <w:rPr>
          <w:i/>
          <w:sz w:val="32"/>
          <w:lang w:val="ro-RO"/>
        </w:rPr>
        <w:t>22 aprilie 2003</w:t>
      </w:r>
    </w:p>
    <w:p w:rsidR="006358A1" w:rsidRPr="005074B0" w:rsidRDefault="006358A1" w:rsidP="00830E2A">
      <w:pPr>
        <w:numPr>
          <w:ilvl w:val="0"/>
          <w:numId w:val="68"/>
        </w:numPr>
        <w:tabs>
          <w:tab w:val="clear" w:pos="360"/>
          <w:tab w:val="num" w:pos="960"/>
        </w:tabs>
        <w:spacing w:before="240" w:after="0" w:line="240" w:lineRule="auto"/>
        <w:ind w:left="960" w:hanging="600"/>
        <w:jc w:val="both"/>
        <w:rPr>
          <w:i/>
          <w:lang w:val="ro-RO"/>
        </w:rPr>
      </w:pPr>
      <w:r w:rsidRPr="005074B0">
        <w:rPr>
          <w:i/>
          <w:lang w:val="ro-RO"/>
        </w:rPr>
        <w:t xml:space="preserve">Fie G un graf conex </w:t>
      </w:r>
      <w:r>
        <w:rPr>
          <w:i/>
          <w:lang w:val="ro-RO"/>
        </w:rPr>
        <w:t>şi o funcţie de cost c:E(G)</w:t>
      </w:r>
      <w:r>
        <w:rPr>
          <w:i/>
          <w:lang w:val="ro-RO"/>
        </w:rPr>
        <w:sym w:font="Symbol" w:char="F0AE"/>
      </w:r>
      <w:r w:rsidRPr="005074B0">
        <w:rPr>
          <w:i/>
          <w:lang w:val="ro-RO"/>
        </w:rPr>
        <w:t>R</w:t>
      </w:r>
      <w:r>
        <w:rPr>
          <w:i/>
          <w:lang w:val="ro-RO"/>
        </w:rPr>
        <w:t>. Vom numi tăietură orice mulţime A de muchii ale lui G cu proprietatea că există o bipartiţie (S, V(G) – S) a mulţimii vârfurilor lui G astfel încât A este mulţimea muchiilor lui G cu extremităţile în clase diferite ale bipartiţiei.</w:t>
      </w:r>
    </w:p>
    <w:p w:rsidR="006358A1" w:rsidRDefault="006358A1" w:rsidP="00094C2B">
      <w:pPr>
        <w:ind w:left="1800" w:hanging="360"/>
        <w:jc w:val="both"/>
        <w:rPr>
          <w:i/>
          <w:lang w:val="ro-RO"/>
        </w:rPr>
      </w:pPr>
      <w:r>
        <w:rPr>
          <w:i/>
          <w:lang w:val="ro-RO"/>
        </w:rPr>
        <w:t>a)  Arătaţi că dacă funcţia de cost are proprietatea că orice tăietură are o unică muchie de cost minim, atunci există un unic arbore parţial de cost minim.</w:t>
      </w:r>
    </w:p>
    <w:p w:rsidR="006358A1" w:rsidRDefault="006358A1" w:rsidP="00830E2A">
      <w:pPr>
        <w:numPr>
          <w:ilvl w:val="0"/>
          <w:numId w:val="70"/>
        </w:numPr>
        <w:tabs>
          <w:tab w:val="clear" w:pos="1800"/>
        </w:tabs>
        <w:spacing w:after="0" w:line="240" w:lineRule="auto"/>
        <w:jc w:val="both"/>
        <w:rPr>
          <w:i/>
          <w:lang w:val="ro-RO"/>
        </w:rPr>
      </w:pPr>
      <w:r>
        <w:rPr>
          <w:i/>
          <w:lang w:val="ro-RO"/>
        </w:rPr>
        <w:t>Deduceţi că, dacă funcţia de cost c este injectivă, atunci G are un unic arbore parţial de cost minim.</w:t>
      </w:r>
    </w:p>
    <w:p w:rsidR="006358A1" w:rsidRPr="008D19CA" w:rsidRDefault="006358A1" w:rsidP="00094C2B">
      <w:pPr>
        <w:tabs>
          <w:tab w:val="left" w:pos="1800"/>
        </w:tabs>
        <w:ind w:left="1800" w:hanging="360"/>
        <w:jc w:val="both"/>
        <w:rPr>
          <w:i/>
          <w:lang w:val="ro-RO"/>
        </w:rPr>
      </w:pPr>
      <w:r>
        <w:rPr>
          <w:i/>
          <w:lang w:val="ro-RO"/>
        </w:rPr>
        <w:t>c)   Sunt adevărate reciprocele afirmaţiilor a şi b?</w:t>
      </w:r>
    </w:p>
    <w:p w:rsidR="006358A1" w:rsidRDefault="006358A1" w:rsidP="00A3179D">
      <w:pPr>
        <w:spacing w:before="240"/>
        <w:jc w:val="both"/>
        <w:rPr>
          <w:b/>
          <w:i/>
        </w:rPr>
      </w:pPr>
      <w:r>
        <w:rPr>
          <w:b/>
          <w:i/>
        </w:rPr>
        <w:t>Soluţie:</w:t>
      </w:r>
    </w:p>
    <w:p w:rsidR="006358A1" w:rsidRPr="003A62E0" w:rsidRDefault="006358A1" w:rsidP="0036274E">
      <w:pPr>
        <w:pStyle w:val="BodyTextIndent2"/>
        <w:rPr>
          <w:i/>
        </w:rPr>
      </w:pPr>
      <w:r>
        <w:rPr>
          <w:b/>
          <w:i/>
        </w:rPr>
        <w:tab/>
      </w:r>
      <w:r w:rsidRPr="003A62E0">
        <w:rPr>
          <w:i/>
        </w:rPr>
        <w:t>a) Fiind conex, graful G acceptă cel puţin un arbore parţial de cost minim. Vom utiliza teorema generală de construcţie a arborilor parţiali de cost minim, particularizată pentru cazul în care funcţia de cost are proprietatea că orice tăietură are o unică muchie de cost minim.</w:t>
      </w:r>
    </w:p>
    <w:p w:rsidR="006358A1" w:rsidRDefault="006358A1" w:rsidP="0036274E">
      <w:pPr>
        <w:spacing w:before="240"/>
        <w:ind w:firstLine="720"/>
        <w:rPr>
          <w:i/>
          <w:iCs/>
        </w:rPr>
      </w:pPr>
      <w:r>
        <w:rPr>
          <w:i/>
          <w:iCs/>
        </w:rPr>
        <w:t>Se fac următoarele notaţii:</w:t>
      </w:r>
    </w:p>
    <w:p w:rsidR="006358A1" w:rsidRDefault="006358A1" w:rsidP="00830E2A">
      <w:pPr>
        <w:pStyle w:val="Heading3"/>
        <w:numPr>
          <w:ilvl w:val="0"/>
          <w:numId w:val="80"/>
        </w:numPr>
        <w:tabs>
          <w:tab w:val="clear" w:pos="1605"/>
          <w:tab w:val="num" w:pos="1200"/>
        </w:tabs>
        <w:spacing w:before="0" w:after="0"/>
        <w:ind w:left="1200" w:hanging="480"/>
        <w:jc w:val="both"/>
        <w:rPr>
          <w:rFonts w:ascii="Times New Roman" w:hAnsi="Times New Roman" w:cs="Times New Roman"/>
          <w:b w:val="0"/>
          <w:bCs w:val="0"/>
          <w:i/>
          <w:iCs/>
          <w:sz w:val="24"/>
        </w:rPr>
      </w:pPr>
      <w:r>
        <w:rPr>
          <w:rFonts w:ascii="Times New Roman" w:hAnsi="Times New Roman" w:cs="Times New Roman"/>
          <w:b w:val="0"/>
          <w:bCs w:val="0"/>
          <w:i/>
          <w:iCs/>
          <w:sz w:val="24"/>
        </w:rPr>
        <w:t>T</w:t>
      </w:r>
      <w:r>
        <w:rPr>
          <w:rFonts w:ascii="Times New Roman" w:hAnsi="Times New Roman" w:cs="Times New Roman"/>
          <w:b w:val="0"/>
          <w:bCs w:val="0"/>
          <w:i/>
          <w:iCs/>
          <w:sz w:val="24"/>
          <w:vertAlign w:val="superscript"/>
        </w:rPr>
        <w:t xml:space="preserve">K </w:t>
      </w:r>
      <w:r>
        <w:rPr>
          <w:rFonts w:ascii="Times New Roman" w:hAnsi="Times New Roman" w:cs="Times New Roman"/>
          <w:b w:val="0"/>
          <w:bCs w:val="0"/>
          <w:i/>
          <w:iCs/>
          <w:sz w:val="24"/>
        </w:rPr>
        <w:t>= (T</w:t>
      </w:r>
      <w:r>
        <w:rPr>
          <w:rFonts w:ascii="Times New Roman" w:hAnsi="Times New Roman" w:cs="Times New Roman"/>
          <w:b w:val="0"/>
          <w:bCs w:val="0"/>
          <w:i/>
          <w:iCs/>
          <w:sz w:val="24"/>
          <w:vertAlign w:val="subscript"/>
        </w:rPr>
        <w:t>1</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 …, T</w:t>
      </w:r>
      <w:r>
        <w:rPr>
          <w:rFonts w:ascii="Times New Roman" w:hAnsi="Times New Roman" w:cs="Times New Roman"/>
          <w:b w:val="0"/>
          <w:bCs w:val="0"/>
          <w:i/>
          <w:iCs/>
          <w:sz w:val="24"/>
          <w:vertAlign w:val="subscript"/>
        </w:rPr>
        <w:t>n-k</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 unde T</w:t>
      </w:r>
      <w:r>
        <w:rPr>
          <w:rFonts w:ascii="Times New Roman" w:hAnsi="Times New Roman" w:cs="Times New Roman"/>
          <w:b w:val="0"/>
          <w:bCs w:val="0"/>
          <w:i/>
          <w:iCs/>
          <w:sz w:val="24"/>
          <w:vertAlign w:val="subscript"/>
        </w:rPr>
        <w:t>i</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 cu 1</w:t>
      </w:r>
      <w:r>
        <w:rPr>
          <w:rFonts w:ascii="Times New Roman" w:hAnsi="Times New Roman" w:cs="Times New Roman"/>
          <w:b w:val="0"/>
          <w:bCs w:val="0"/>
          <w:i/>
          <w:iCs/>
          <w:position w:val="-4"/>
          <w:sz w:val="24"/>
        </w:rPr>
        <w:object w:dxaOrig="200" w:dyaOrig="240">
          <v:shape id="_x0000_i1573" type="#_x0000_t75" style="width:10.2pt;height:12.25pt" o:ole="">
            <v:imagedata r:id="rId724" o:title=""/>
          </v:shape>
          <o:OLEObject Type="Embed" ProgID="Equation.3" ShapeID="_x0000_i1573" DrawAspect="Content" ObjectID="_1421273479" r:id="rId725"/>
        </w:object>
      </w:r>
      <w:r>
        <w:rPr>
          <w:rFonts w:ascii="Times New Roman" w:hAnsi="Times New Roman" w:cs="Times New Roman"/>
          <w:b w:val="0"/>
          <w:bCs w:val="0"/>
          <w:i/>
          <w:iCs/>
          <w:sz w:val="24"/>
        </w:rPr>
        <w:t>i</w:t>
      </w:r>
      <w:r>
        <w:rPr>
          <w:rFonts w:ascii="Times New Roman" w:hAnsi="Times New Roman" w:cs="Times New Roman"/>
          <w:b w:val="0"/>
          <w:bCs w:val="0"/>
          <w:i/>
          <w:iCs/>
          <w:position w:val="-4"/>
          <w:sz w:val="24"/>
        </w:rPr>
        <w:object w:dxaOrig="200" w:dyaOrig="240">
          <v:shape id="_x0000_i1574" type="#_x0000_t75" style="width:10.2pt;height:12.25pt" o:ole="">
            <v:imagedata r:id="rId726" o:title=""/>
          </v:shape>
          <o:OLEObject Type="Embed" ProgID="Equation.3" ShapeID="_x0000_i1574" DrawAspect="Content" ObjectID="_1421273480" r:id="rId727"/>
        </w:object>
      </w:r>
      <w:r>
        <w:rPr>
          <w:rFonts w:ascii="Times New Roman" w:hAnsi="Times New Roman" w:cs="Times New Roman"/>
          <w:b w:val="0"/>
          <w:bCs w:val="0"/>
          <w:i/>
          <w:iCs/>
          <w:sz w:val="24"/>
        </w:rPr>
        <w:t>n-k, sunt arbori (subgrafuri ale lui G);</w:t>
      </w:r>
    </w:p>
    <w:p w:rsidR="006358A1" w:rsidRDefault="006358A1" w:rsidP="00830E2A">
      <w:pPr>
        <w:pStyle w:val="Heading3"/>
        <w:numPr>
          <w:ilvl w:val="0"/>
          <w:numId w:val="80"/>
        </w:numPr>
        <w:tabs>
          <w:tab w:val="clear" w:pos="1605"/>
          <w:tab w:val="num" w:pos="1200"/>
        </w:tabs>
        <w:spacing w:before="0" w:after="0"/>
        <w:ind w:left="1200" w:hanging="480"/>
        <w:jc w:val="both"/>
        <w:rPr>
          <w:rFonts w:ascii="Times New Roman" w:hAnsi="Times New Roman" w:cs="Times New Roman"/>
          <w:b w:val="0"/>
          <w:bCs w:val="0"/>
          <w:i/>
          <w:iCs/>
          <w:sz w:val="24"/>
        </w:rPr>
      </w:pPr>
      <w:r>
        <w:rPr>
          <w:rFonts w:ascii="Times New Roman" w:hAnsi="Times New Roman" w:cs="Times New Roman"/>
          <w:b w:val="0"/>
          <w:bCs w:val="0"/>
          <w:i/>
          <w:iCs/>
          <w:sz w:val="24"/>
        </w:rPr>
        <w:t>V(T</w:t>
      </w:r>
      <w:r>
        <w:rPr>
          <w:rFonts w:ascii="Times New Roman" w:hAnsi="Times New Roman" w:cs="Times New Roman"/>
          <w:b w:val="0"/>
          <w:bCs w:val="0"/>
          <w:i/>
          <w:iCs/>
          <w:sz w:val="24"/>
          <w:vertAlign w:val="subscript"/>
        </w:rPr>
        <w:t>i</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 = partiţie a lui V(G);</w:t>
      </w:r>
    </w:p>
    <w:p w:rsidR="006358A1" w:rsidRDefault="006358A1" w:rsidP="00830E2A">
      <w:pPr>
        <w:pStyle w:val="Heading3"/>
        <w:numPr>
          <w:ilvl w:val="0"/>
          <w:numId w:val="80"/>
        </w:numPr>
        <w:tabs>
          <w:tab w:val="clear" w:pos="1605"/>
          <w:tab w:val="num" w:pos="1200"/>
        </w:tabs>
        <w:spacing w:before="0" w:after="0"/>
        <w:ind w:left="1200" w:hanging="480"/>
        <w:jc w:val="both"/>
        <w:rPr>
          <w:rFonts w:ascii="Times New Roman" w:hAnsi="Times New Roman" w:cs="Times New Roman"/>
          <w:b w:val="0"/>
          <w:bCs w:val="0"/>
          <w:i/>
          <w:iCs/>
          <w:sz w:val="24"/>
        </w:rPr>
      </w:pPr>
      <w:r>
        <w:rPr>
          <w:rFonts w:ascii="Times New Roman" w:hAnsi="Times New Roman" w:cs="Times New Roman"/>
          <w:b w:val="0"/>
          <w:bCs w:val="0"/>
          <w:i/>
          <w:iCs/>
          <w:sz w:val="24"/>
        </w:rPr>
        <w:t>e</w:t>
      </w:r>
      <w:r>
        <w:rPr>
          <w:rFonts w:ascii="Times New Roman" w:hAnsi="Times New Roman" w:cs="Times New Roman"/>
          <w:b w:val="0"/>
          <w:bCs w:val="0"/>
          <w:i/>
          <w:iCs/>
          <w:sz w:val="24"/>
          <w:vertAlign w:val="superscript"/>
        </w:rPr>
        <w:t>*</w:t>
      </w:r>
      <w:r>
        <w:rPr>
          <w:rFonts w:ascii="Times New Roman" w:hAnsi="Times New Roman" w:cs="Times New Roman"/>
          <w:b w:val="0"/>
          <w:bCs w:val="0"/>
          <w:i/>
          <w:iCs/>
          <w:sz w:val="24"/>
        </w:rPr>
        <w:t xml:space="preserve"> este muchia de cost minim printre toate cu o extremitate pe T</w:t>
      </w:r>
      <w:r>
        <w:rPr>
          <w:rFonts w:ascii="Times New Roman" w:hAnsi="Times New Roman" w:cs="Times New Roman"/>
          <w:b w:val="0"/>
          <w:bCs w:val="0"/>
          <w:i/>
          <w:iCs/>
          <w:sz w:val="24"/>
          <w:vertAlign w:val="subscript"/>
        </w:rPr>
        <w:t>s</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 xml:space="preserve"> ales şi cealaltă în </w:t>
      </w:r>
      <w:r>
        <w:rPr>
          <w:rFonts w:ascii="Times New Roman" w:hAnsi="Times New Roman" w:cs="Times New Roman"/>
          <w:b w:val="0"/>
          <w:bCs w:val="0"/>
          <w:i/>
          <w:iCs/>
          <w:sz w:val="24"/>
        </w:rPr>
        <w:br/>
        <w:t>V-V(T</w:t>
      </w:r>
      <w:r>
        <w:rPr>
          <w:rFonts w:ascii="Times New Roman" w:hAnsi="Times New Roman" w:cs="Times New Roman"/>
          <w:b w:val="0"/>
          <w:bCs w:val="0"/>
          <w:i/>
          <w:iCs/>
          <w:sz w:val="24"/>
          <w:vertAlign w:val="subscript"/>
        </w:rPr>
        <w:t>s</w:t>
      </w:r>
      <w:r>
        <w:rPr>
          <w:rFonts w:ascii="Times New Roman" w:hAnsi="Times New Roman" w:cs="Times New Roman"/>
          <w:b w:val="0"/>
          <w:bCs w:val="0"/>
          <w:i/>
          <w:iCs/>
          <w:sz w:val="24"/>
          <w:vertAlign w:val="superscript"/>
        </w:rPr>
        <w:t>k</w:t>
      </w:r>
      <w:r>
        <w:rPr>
          <w:rFonts w:ascii="Times New Roman" w:hAnsi="Times New Roman" w:cs="Times New Roman"/>
          <w:b w:val="0"/>
          <w:bCs w:val="0"/>
          <w:i/>
          <w:iCs/>
          <w:sz w:val="24"/>
        </w:rPr>
        <w:t>).</w:t>
      </w:r>
    </w:p>
    <w:p w:rsidR="006358A1" w:rsidRPr="003A62E0" w:rsidRDefault="006358A1" w:rsidP="003A62E0">
      <w:pPr>
        <w:pStyle w:val="Heading1"/>
        <w:ind w:firstLine="720"/>
        <w:rPr>
          <w:b/>
          <w:i w:val="0"/>
        </w:rPr>
      </w:pPr>
      <w:r w:rsidRPr="003A62E0">
        <w:rPr>
          <w:b/>
          <w:i w:val="0"/>
        </w:rPr>
        <w:t xml:space="preserve">Vom demonstra următoarea </w:t>
      </w:r>
      <w:r w:rsidRPr="003A62E0">
        <w:rPr>
          <w:b/>
          <w:bCs/>
          <w:i w:val="0"/>
        </w:rPr>
        <w:t>teoremă</w:t>
      </w:r>
      <w:r w:rsidRPr="003A62E0">
        <w:rPr>
          <w:b/>
          <w:i w:val="0"/>
        </w:rPr>
        <w:t>:</w:t>
      </w:r>
    </w:p>
    <w:p w:rsidR="006358A1" w:rsidRDefault="006358A1" w:rsidP="003A62E0">
      <w:pPr>
        <w:jc w:val="both"/>
        <w:rPr>
          <w:i/>
          <w:iCs/>
        </w:rPr>
      </w:pPr>
      <w:r>
        <w:tab/>
      </w:r>
      <w:r>
        <w:rPr>
          <w:i/>
          <w:iCs/>
        </w:rPr>
        <w:t>Fie  G=(V,E) cu V = {1, …, n}</w:t>
      </w:r>
      <w:r>
        <w:rPr>
          <w:i/>
        </w:rPr>
        <w:t xml:space="preserve"> şi o funcţie de cost c: E(G)→R astfel încât orice A, tăietură, </w:t>
      </w:r>
      <w:r>
        <w:rPr>
          <w:i/>
          <w:iCs/>
        </w:rPr>
        <w:t xml:space="preserve"> are o unică muchie de cost minim. Dacă G este conex (T</w:t>
      </w:r>
      <w:r>
        <w:rPr>
          <w:i/>
          <w:iCs/>
          <w:vertAlign w:val="subscript"/>
        </w:rPr>
        <w:t>G</w:t>
      </w:r>
      <w:r>
        <w:rPr>
          <w:i/>
          <w:iCs/>
        </w:rPr>
        <w:t xml:space="preserve"> </w:t>
      </w:r>
      <w:r>
        <w:rPr>
          <w:i/>
          <w:iCs/>
          <w:position w:val="-10"/>
        </w:rPr>
        <w:object w:dxaOrig="400" w:dyaOrig="320">
          <v:shape id="_x0000_i1575" type="#_x0000_t75" style="width:19.7pt;height:16.3pt" o:ole="">
            <v:imagedata r:id="rId728" o:title=""/>
          </v:shape>
          <o:OLEObject Type="Embed" ProgID="Equation.3" ShapeID="_x0000_i1575" DrawAspect="Content" ObjectID="_1421273481" r:id="rId729"/>
        </w:object>
      </w:r>
      <w:r>
        <w:rPr>
          <w:i/>
          <w:iCs/>
        </w:rPr>
        <w:t>), atunci există şi este unic T</w:t>
      </w:r>
      <w:r>
        <w:rPr>
          <w:i/>
          <w:iCs/>
          <w:vertAlign w:val="superscript"/>
        </w:rPr>
        <w:t>*</w:t>
      </w:r>
      <w:r>
        <w:rPr>
          <w:i/>
          <w:iCs/>
        </w:rPr>
        <w:t xml:space="preserve"> (arbore parţial de </w:t>
      </w:r>
      <w:r>
        <w:rPr>
          <w:i/>
          <w:iCs/>
        </w:rPr>
        <w:lastRenderedPageBreak/>
        <w:t>cost minim) şi pentru oricare k între 0 şi n-1, E(T</w:t>
      </w:r>
      <w:r>
        <w:rPr>
          <w:i/>
          <w:iCs/>
          <w:vertAlign w:val="superscript"/>
        </w:rPr>
        <w:t>K</w:t>
      </w:r>
      <w:r>
        <w:rPr>
          <w:i/>
          <w:iCs/>
        </w:rPr>
        <w:t xml:space="preserve">) = </w:t>
      </w:r>
      <w:r>
        <w:rPr>
          <w:i/>
          <w:iCs/>
          <w:position w:val="-32"/>
        </w:rPr>
        <w:object w:dxaOrig="940" w:dyaOrig="720">
          <v:shape id="_x0000_i1576" type="#_x0000_t75" style="width:46.85pt;height:36pt" o:ole="">
            <v:imagedata r:id="rId730" o:title=""/>
          </v:shape>
          <o:OLEObject Type="Embed" ProgID="Equation.3" ShapeID="_x0000_i1576" DrawAspect="Content" ObjectID="_1421273482" r:id="rId731"/>
        </w:object>
      </w:r>
      <w:r>
        <w:rPr>
          <w:i/>
          <w:iCs/>
          <w:position w:val="-8"/>
        </w:rPr>
        <w:object w:dxaOrig="240" w:dyaOrig="240">
          <v:shape id="_x0000_i1577" type="#_x0000_t75" style="width:12.25pt;height:12.25pt" o:ole="">
            <v:imagedata r:id="rId732" o:title=""/>
          </v:shape>
          <o:OLEObject Type="Embed" ProgID="Equation.3" ShapeID="_x0000_i1577" DrawAspect="Content" ObjectID="_1421273483" r:id="rId733"/>
        </w:object>
      </w:r>
      <w:r>
        <w:rPr>
          <w:i/>
          <w:iCs/>
        </w:rPr>
        <w:t>E(T</w:t>
      </w:r>
      <w:r>
        <w:rPr>
          <w:i/>
          <w:iCs/>
          <w:vertAlign w:val="superscript"/>
        </w:rPr>
        <w:t>*</w:t>
      </w:r>
      <w:r>
        <w:rPr>
          <w:i/>
          <w:iCs/>
        </w:rPr>
        <w:t>) (pentru k = n - 1 obţinem soluţia problemei)</w:t>
      </w:r>
    </w:p>
    <w:p w:rsidR="006358A1" w:rsidRDefault="006358A1" w:rsidP="003A62E0">
      <w:pPr>
        <w:jc w:val="both"/>
        <w:rPr>
          <w:b/>
          <w:bCs/>
          <w:i/>
          <w:iCs/>
        </w:rPr>
      </w:pPr>
      <w:r>
        <w:rPr>
          <w:i/>
          <w:iCs/>
        </w:rPr>
        <w:tab/>
      </w:r>
      <w:r>
        <w:rPr>
          <w:b/>
          <w:bCs/>
          <w:i/>
          <w:iCs/>
        </w:rPr>
        <w:t>Demonstraţie:</w:t>
      </w:r>
    </w:p>
    <w:p w:rsidR="006358A1" w:rsidRDefault="006358A1" w:rsidP="003A62E0">
      <w:pPr>
        <w:jc w:val="both"/>
        <w:rPr>
          <w:i/>
          <w:iCs/>
        </w:rPr>
      </w:pPr>
      <w:r>
        <w:rPr>
          <w:b/>
          <w:bCs/>
          <w:i/>
          <w:iCs/>
        </w:rPr>
        <w:tab/>
      </w:r>
      <w:r>
        <w:rPr>
          <w:i/>
          <w:iCs/>
        </w:rPr>
        <w:t xml:space="preserve">Vom demonstra teorema prin </w:t>
      </w:r>
      <w:r>
        <w:rPr>
          <w:b/>
          <w:bCs/>
          <w:i/>
          <w:iCs/>
        </w:rPr>
        <w:t>inducţie după k</w:t>
      </w:r>
      <w:r>
        <w:rPr>
          <w:i/>
          <w:iCs/>
        </w:rPr>
        <w:t>, adică după pasul la care am ajuns cu construcţia arborelui.</w:t>
      </w:r>
    </w:p>
    <w:p w:rsidR="006358A1" w:rsidRDefault="006358A1" w:rsidP="003A62E0">
      <w:pPr>
        <w:jc w:val="both"/>
        <w:rPr>
          <w:i/>
          <w:iCs/>
        </w:rPr>
      </w:pPr>
      <w:r>
        <w:rPr>
          <w:i/>
          <w:iCs/>
        </w:rPr>
        <w:tab/>
      </w:r>
      <w:r>
        <w:rPr>
          <w:b/>
          <w:bCs/>
          <w:i/>
          <w:iCs/>
        </w:rPr>
        <w:t>Pasul de bază</w:t>
      </w:r>
      <w:r>
        <w:rPr>
          <w:i/>
          <w:iCs/>
        </w:rPr>
        <w:t xml:space="preserve">: </w:t>
      </w:r>
    </w:p>
    <w:p w:rsidR="006358A1" w:rsidRDefault="006358A1" w:rsidP="003A62E0">
      <w:pPr>
        <w:ind w:firstLine="720"/>
        <w:jc w:val="both"/>
        <w:rPr>
          <w:i/>
          <w:iCs/>
        </w:rPr>
      </w:pPr>
      <w:r>
        <w:rPr>
          <w:i/>
          <w:iCs/>
        </w:rPr>
        <w:t>Pentru k=0 avem G conex, deci există T</w:t>
      </w:r>
      <w:r>
        <w:rPr>
          <w:i/>
          <w:iCs/>
          <w:vertAlign w:val="superscript"/>
        </w:rPr>
        <w:t>*</w:t>
      </w:r>
      <w:r>
        <w:rPr>
          <w:i/>
          <w:iCs/>
        </w:rPr>
        <w:t xml:space="preserve"> (T</w:t>
      </w:r>
      <w:r>
        <w:rPr>
          <w:i/>
          <w:iCs/>
          <w:vertAlign w:val="subscript"/>
        </w:rPr>
        <w:t>G</w:t>
      </w:r>
      <w:r>
        <w:rPr>
          <w:i/>
          <w:iCs/>
          <w:position w:val="-10"/>
        </w:rPr>
        <w:object w:dxaOrig="400" w:dyaOrig="320">
          <v:shape id="_x0000_i1578" type="#_x0000_t75" style="width:19.7pt;height:16.3pt" o:ole="">
            <v:imagedata r:id="rId728" o:title=""/>
          </v:shape>
          <o:OLEObject Type="Embed" ProgID="Equation.3" ShapeID="_x0000_i1578" DrawAspect="Content" ObjectID="_1421273484" r:id="rId734"/>
        </w:object>
      </w:r>
      <w:r>
        <w:rPr>
          <w:i/>
          <w:iCs/>
        </w:rPr>
        <w:t xml:space="preserve"> şi finită).</w:t>
      </w:r>
    </w:p>
    <w:p w:rsidR="006358A1" w:rsidRDefault="006358A1" w:rsidP="003A62E0">
      <w:pPr>
        <w:ind w:firstLine="720"/>
        <w:jc w:val="both"/>
        <w:rPr>
          <w:i/>
          <w:iCs/>
        </w:rPr>
      </w:pPr>
      <w:r>
        <w:rPr>
          <w:i/>
          <w:iCs/>
        </w:rPr>
        <w:t>E(T</w:t>
      </w:r>
      <w:r>
        <w:rPr>
          <w:i/>
          <w:iCs/>
          <w:vertAlign w:val="superscript"/>
        </w:rPr>
        <w:t>*</w:t>
      </w:r>
      <w:r>
        <w:rPr>
          <w:i/>
          <w:iCs/>
        </w:rPr>
        <w:t xml:space="preserve">) </w:t>
      </w:r>
      <w:r>
        <w:rPr>
          <w:i/>
          <w:iCs/>
          <w:position w:val="-10"/>
        </w:rPr>
        <w:object w:dxaOrig="400" w:dyaOrig="320">
          <v:shape id="_x0000_i1579" type="#_x0000_t75" style="width:19.7pt;height:16.3pt" o:ole="">
            <v:imagedata r:id="rId735" o:title=""/>
          </v:shape>
          <o:OLEObject Type="Embed" ProgID="Equation.3" ShapeID="_x0000_i1579" DrawAspect="Content" ObjectID="_1421273485" r:id="rId736"/>
        </w:object>
      </w:r>
      <w:r>
        <w:rPr>
          <w:i/>
          <w:iCs/>
          <w:position w:val="-4"/>
        </w:rPr>
        <w:object w:dxaOrig="240" w:dyaOrig="200">
          <v:shape id="_x0000_i1580" type="#_x0000_t75" style="width:12.25pt;height:10.2pt" o:ole="">
            <v:imagedata r:id="rId737" o:title=""/>
          </v:shape>
          <o:OLEObject Type="Embed" ProgID="Equation.3" ShapeID="_x0000_i1580" DrawAspect="Content" ObjectID="_1421273486" r:id="rId738"/>
        </w:object>
      </w:r>
      <w:r>
        <w:rPr>
          <w:i/>
          <w:iCs/>
        </w:rPr>
        <w:t>E(T</w:t>
      </w:r>
      <w:r>
        <w:rPr>
          <w:i/>
          <w:iCs/>
          <w:vertAlign w:val="superscript"/>
        </w:rPr>
        <w:t>*</w:t>
      </w:r>
      <w:r>
        <w:rPr>
          <w:i/>
          <w:iCs/>
        </w:rPr>
        <w:t>), deci relaţia este adevărată.</w:t>
      </w:r>
    </w:p>
    <w:p w:rsidR="006358A1" w:rsidRDefault="006358A1" w:rsidP="003A62E0">
      <w:pPr>
        <w:ind w:firstLine="720"/>
        <w:jc w:val="both"/>
        <w:rPr>
          <w:i/>
          <w:iCs/>
        </w:rPr>
      </w:pPr>
      <w:r>
        <w:rPr>
          <w:b/>
          <w:bCs/>
          <w:i/>
          <w:iCs/>
        </w:rPr>
        <w:t>Pasul inductiv:</w:t>
      </w:r>
    </w:p>
    <w:p w:rsidR="006358A1" w:rsidRDefault="006358A1" w:rsidP="003A62E0">
      <w:pPr>
        <w:ind w:firstLine="720"/>
        <w:jc w:val="both"/>
        <w:rPr>
          <w:i/>
          <w:iCs/>
        </w:rPr>
      </w:pPr>
      <w:r>
        <w:rPr>
          <w:i/>
          <w:iCs/>
        </w:rPr>
        <w:t>Presupunem relaţia adevărată pentru k &lt; n - 1 adică: există şi este unic T</w:t>
      </w:r>
      <w:r>
        <w:rPr>
          <w:i/>
          <w:iCs/>
          <w:vertAlign w:val="superscript"/>
        </w:rPr>
        <w:t>*</w:t>
      </w:r>
      <w:r>
        <w:rPr>
          <w:i/>
          <w:iCs/>
        </w:rPr>
        <w:t xml:space="preserve">astfel încât </w:t>
      </w:r>
      <w:r>
        <w:rPr>
          <w:i/>
          <w:iCs/>
        </w:rPr>
        <w:br/>
        <w:t>E(T</w:t>
      </w:r>
      <w:r>
        <w:rPr>
          <w:i/>
          <w:iCs/>
          <w:vertAlign w:val="superscript"/>
        </w:rPr>
        <w:t>k</w:t>
      </w:r>
      <w:r>
        <w:rPr>
          <w:i/>
          <w:iCs/>
        </w:rPr>
        <w:t xml:space="preserve">) </w:t>
      </w:r>
      <w:r>
        <w:rPr>
          <w:i/>
          <w:iCs/>
          <w:position w:val="-8"/>
        </w:rPr>
        <w:object w:dxaOrig="240" w:dyaOrig="240">
          <v:shape id="_x0000_i1581" type="#_x0000_t75" style="width:12.25pt;height:12.25pt" o:ole="">
            <v:imagedata r:id="rId732" o:title=""/>
          </v:shape>
          <o:OLEObject Type="Embed" ProgID="Equation.3" ShapeID="_x0000_i1581" DrawAspect="Content" ObjectID="_1421273487" r:id="rId739"/>
        </w:object>
      </w:r>
      <w:r>
        <w:rPr>
          <w:i/>
          <w:iCs/>
        </w:rPr>
        <w:t>E(T</w:t>
      </w:r>
      <w:r>
        <w:rPr>
          <w:i/>
          <w:iCs/>
          <w:vertAlign w:val="superscript"/>
        </w:rPr>
        <w:t>*</w:t>
      </w:r>
      <w:r>
        <w:rPr>
          <w:i/>
          <w:iCs/>
        </w:rPr>
        <w:t>).</w:t>
      </w:r>
    </w:p>
    <w:p w:rsidR="006358A1" w:rsidRDefault="006358A1" w:rsidP="003A62E0">
      <w:pPr>
        <w:jc w:val="both"/>
        <w:rPr>
          <w:i/>
          <w:iCs/>
        </w:rPr>
      </w:pPr>
      <w:r>
        <w:rPr>
          <w:i/>
          <w:iCs/>
        </w:rPr>
        <w:tab/>
        <w:t>Trebuie să demonstrăm că există şi este unic T</w:t>
      </w:r>
      <w:r>
        <w:rPr>
          <w:i/>
          <w:iCs/>
          <w:vertAlign w:val="superscript"/>
        </w:rPr>
        <w:t>*</w:t>
      </w:r>
      <w:r>
        <w:rPr>
          <w:i/>
          <w:iCs/>
        </w:rPr>
        <w:t>astfel încât E(T</w:t>
      </w:r>
      <w:r>
        <w:rPr>
          <w:i/>
          <w:iCs/>
          <w:vertAlign w:val="superscript"/>
        </w:rPr>
        <w:t>k+1</w:t>
      </w:r>
      <w:r>
        <w:rPr>
          <w:i/>
          <w:iCs/>
        </w:rPr>
        <w:t xml:space="preserve">) </w:t>
      </w:r>
      <w:r>
        <w:rPr>
          <w:i/>
          <w:iCs/>
          <w:position w:val="-8"/>
        </w:rPr>
        <w:object w:dxaOrig="240" w:dyaOrig="240">
          <v:shape id="_x0000_i1582" type="#_x0000_t75" style="width:12.25pt;height:12.25pt" o:ole="">
            <v:imagedata r:id="rId732" o:title=""/>
          </v:shape>
          <o:OLEObject Type="Embed" ProgID="Equation.3" ShapeID="_x0000_i1582" DrawAspect="Content" ObjectID="_1421273488" r:id="rId740"/>
        </w:object>
      </w:r>
      <w:r>
        <w:rPr>
          <w:i/>
          <w:iCs/>
        </w:rPr>
        <w:t>E(T</w:t>
      </w:r>
      <w:r>
        <w:rPr>
          <w:i/>
          <w:iCs/>
          <w:vertAlign w:val="superscript"/>
        </w:rPr>
        <w:t>*</w:t>
      </w:r>
      <w:r>
        <w:rPr>
          <w:i/>
          <w:iCs/>
        </w:rPr>
        <w:t>).</w:t>
      </w:r>
    </w:p>
    <w:p w:rsidR="006358A1" w:rsidRDefault="006358A1" w:rsidP="003A62E0">
      <w:pPr>
        <w:jc w:val="both"/>
        <w:rPr>
          <w:i/>
          <w:iCs/>
        </w:rPr>
      </w:pPr>
      <w:r>
        <w:rPr>
          <w:i/>
          <w:iCs/>
        </w:rPr>
        <w:tab/>
        <w:t>E(T</w:t>
      </w:r>
      <w:r>
        <w:rPr>
          <w:i/>
          <w:iCs/>
          <w:vertAlign w:val="superscript"/>
        </w:rPr>
        <w:t>k+1</w:t>
      </w:r>
      <w:r>
        <w:rPr>
          <w:i/>
          <w:iCs/>
        </w:rPr>
        <w:t>) = E(T</w:t>
      </w:r>
      <w:r>
        <w:rPr>
          <w:i/>
          <w:iCs/>
          <w:vertAlign w:val="superscript"/>
        </w:rPr>
        <w:t>k</w:t>
      </w:r>
      <w:r>
        <w:rPr>
          <w:i/>
          <w:iCs/>
        </w:rPr>
        <w:t>)</w:t>
      </w:r>
      <w:r>
        <w:rPr>
          <w:i/>
          <w:iCs/>
          <w:position w:val="-4"/>
        </w:rPr>
        <w:object w:dxaOrig="260" w:dyaOrig="200">
          <v:shape id="_x0000_i1583" type="#_x0000_t75" style="width:12.9pt;height:10.2pt" o:ole="">
            <v:imagedata r:id="rId741" o:title=""/>
          </v:shape>
          <o:OLEObject Type="Embed" ProgID="Equation.3" ShapeID="_x0000_i1583" DrawAspect="Content" ObjectID="_1421273489" r:id="rId742"/>
        </w:object>
      </w:r>
      <w:r>
        <w:rPr>
          <w:i/>
          <w:iCs/>
        </w:rPr>
        <w:t>{e</w:t>
      </w:r>
      <w:r>
        <w:rPr>
          <w:i/>
          <w:iCs/>
          <w:vertAlign w:val="superscript"/>
        </w:rPr>
        <w:t>*</w:t>
      </w:r>
      <w:r>
        <w:rPr>
          <w:i/>
          <w:iCs/>
        </w:rPr>
        <w:t>}, unde e</w:t>
      </w:r>
      <w:r>
        <w:rPr>
          <w:i/>
          <w:iCs/>
          <w:vertAlign w:val="superscript"/>
        </w:rPr>
        <w:t>*</w:t>
      </w:r>
      <w:r>
        <w:rPr>
          <w:i/>
          <w:iCs/>
        </w:rPr>
        <w:t xml:space="preserve"> este muchia considerată mai sus. Avem două posibilităţi:</w:t>
      </w:r>
    </w:p>
    <w:p w:rsidR="006358A1" w:rsidRDefault="006358A1" w:rsidP="00830E2A">
      <w:pPr>
        <w:numPr>
          <w:ilvl w:val="0"/>
          <w:numId w:val="76"/>
        </w:numPr>
        <w:spacing w:after="0" w:line="240" w:lineRule="auto"/>
        <w:jc w:val="both"/>
        <w:rPr>
          <w:i/>
          <w:iCs/>
        </w:rPr>
      </w:pPr>
      <w:r>
        <w:rPr>
          <w:i/>
          <w:iCs/>
        </w:rPr>
        <w:t xml:space="preserve">dacă </w:t>
      </w:r>
      <w:r>
        <w:rPr>
          <w:b/>
          <w:bCs/>
          <w:i/>
          <w:iCs/>
        </w:rPr>
        <w:t>muchia e</w:t>
      </w:r>
      <w:r w:rsidRPr="00F76E64">
        <w:rPr>
          <w:b/>
          <w:bCs/>
          <w:i/>
          <w:iCs/>
          <w:vertAlign w:val="superscript"/>
        </w:rPr>
        <w:t>*</w:t>
      </w:r>
      <w:r>
        <w:rPr>
          <w:b/>
          <w:bCs/>
          <w:i/>
          <w:iCs/>
          <w:vertAlign w:val="superscript"/>
        </w:rPr>
        <w:t xml:space="preserve"> </w:t>
      </w:r>
      <w:r>
        <w:rPr>
          <w:b/>
          <w:bCs/>
          <w:i/>
          <w:iCs/>
        </w:rPr>
        <w:t>este din E(T</w:t>
      </w:r>
      <w:r>
        <w:rPr>
          <w:b/>
          <w:bCs/>
          <w:i/>
          <w:iCs/>
          <w:vertAlign w:val="superscript"/>
        </w:rPr>
        <w:t>*</w:t>
      </w:r>
      <w:r>
        <w:rPr>
          <w:b/>
          <w:bCs/>
          <w:i/>
          <w:iCs/>
        </w:rPr>
        <w:t>)</w:t>
      </w:r>
      <w:r>
        <w:rPr>
          <w:i/>
          <w:iCs/>
        </w:rPr>
        <w:t>, unde T</w:t>
      </w:r>
      <w:r>
        <w:rPr>
          <w:i/>
          <w:iCs/>
          <w:vertAlign w:val="superscript"/>
        </w:rPr>
        <w:t>*</w:t>
      </w:r>
      <w:r>
        <w:rPr>
          <w:i/>
          <w:iCs/>
        </w:rPr>
        <w:t xml:space="preserve"> este arborele parţial de cost minim de la pasul k, atunci la acest pas nu modificăm arborele de la pasul anterior şi deci teorema are loc.</w:t>
      </w:r>
    </w:p>
    <w:p w:rsidR="006358A1" w:rsidRDefault="006358A1" w:rsidP="00830E2A">
      <w:pPr>
        <w:numPr>
          <w:ilvl w:val="0"/>
          <w:numId w:val="76"/>
        </w:numPr>
        <w:spacing w:after="0" w:line="240" w:lineRule="auto"/>
        <w:jc w:val="both"/>
        <w:rPr>
          <w:i/>
          <w:iCs/>
        </w:rPr>
      </w:pPr>
      <w:r>
        <w:rPr>
          <w:i/>
          <w:iCs/>
        </w:rPr>
        <w:t xml:space="preserve">dacă </w:t>
      </w:r>
      <w:r>
        <w:rPr>
          <w:b/>
          <w:bCs/>
          <w:i/>
          <w:iCs/>
        </w:rPr>
        <w:t>muchia e</w:t>
      </w:r>
      <w:r w:rsidRPr="00F76E64">
        <w:rPr>
          <w:b/>
          <w:bCs/>
          <w:i/>
          <w:iCs/>
          <w:vertAlign w:val="superscript"/>
        </w:rPr>
        <w:t>*</w:t>
      </w:r>
      <w:r>
        <w:rPr>
          <w:b/>
          <w:bCs/>
          <w:i/>
          <w:iCs/>
        </w:rPr>
        <w:t>nu este din E(T</w:t>
      </w:r>
      <w:r>
        <w:rPr>
          <w:b/>
          <w:bCs/>
          <w:i/>
          <w:iCs/>
          <w:vertAlign w:val="superscript"/>
        </w:rPr>
        <w:t>*</w:t>
      </w:r>
      <w:r>
        <w:rPr>
          <w:b/>
          <w:bCs/>
          <w:i/>
          <w:iCs/>
        </w:rPr>
        <w:t xml:space="preserve">), </w:t>
      </w:r>
      <w:r>
        <w:rPr>
          <w:i/>
          <w:iCs/>
        </w:rPr>
        <w:t>unde T</w:t>
      </w:r>
      <w:r>
        <w:rPr>
          <w:i/>
          <w:iCs/>
          <w:vertAlign w:val="superscript"/>
        </w:rPr>
        <w:t>*</w:t>
      </w:r>
      <w:r>
        <w:rPr>
          <w:i/>
          <w:iCs/>
        </w:rPr>
        <w:t xml:space="preserve"> este arborele parţial de cost minim de la pasul k, atunci T</w:t>
      </w:r>
      <w:r>
        <w:rPr>
          <w:i/>
          <w:iCs/>
          <w:vertAlign w:val="superscript"/>
        </w:rPr>
        <w:t>*</w:t>
      </w:r>
      <w:r>
        <w:rPr>
          <w:i/>
          <w:iCs/>
        </w:rPr>
        <w:t>+ e</w:t>
      </w:r>
      <w:r>
        <w:rPr>
          <w:i/>
          <w:iCs/>
          <w:vertAlign w:val="superscript"/>
        </w:rPr>
        <w:t>*</w:t>
      </w:r>
      <w:r>
        <w:rPr>
          <w:i/>
          <w:iCs/>
        </w:rPr>
        <w:t xml:space="preserve"> are exact un circuit C care are toate muchiile, în afară de e</w:t>
      </w:r>
      <w:r>
        <w:rPr>
          <w:i/>
          <w:iCs/>
          <w:vertAlign w:val="superscript"/>
        </w:rPr>
        <w:t>*</w:t>
      </w:r>
      <w:r>
        <w:rPr>
          <w:i/>
          <w:iCs/>
        </w:rPr>
        <w:t>, în E(T</w:t>
      </w:r>
      <w:r>
        <w:rPr>
          <w:i/>
          <w:iCs/>
          <w:vertAlign w:val="superscript"/>
        </w:rPr>
        <w:t>*</w:t>
      </w:r>
      <w:r>
        <w:rPr>
          <w:i/>
          <w:iCs/>
        </w:rPr>
        <w:t>).  Întrucât T</w:t>
      </w:r>
      <w:r>
        <w:rPr>
          <w:i/>
          <w:iCs/>
          <w:vertAlign w:val="superscript"/>
        </w:rPr>
        <w:t>*</w:t>
      </w:r>
      <w:r>
        <w:rPr>
          <w:i/>
          <w:iCs/>
        </w:rPr>
        <w:t xml:space="preserve"> este arbore, putem spune că există deja o muchie e</w:t>
      </w:r>
      <w:r>
        <w:rPr>
          <w:i/>
          <w:iCs/>
          <w:vertAlign w:val="subscript"/>
        </w:rPr>
        <w:t>1</w:t>
      </w:r>
      <w:r>
        <w:rPr>
          <w:i/>
          <w:iCs/>
        </w:rPr>
        <w:t xml:space="preserve"> cu o extremitate pe T</w:t>
      </w:r>
      <w:r>
        <w:rPr>
          <w:i/>
          <w:iCs/>
          <w:vertAlign w:val="subscript"/>
        </w:rPr>
        <w:t>s</w:t>
      </w:r>
      <w:r>
        <w:rPr>
          <w:i/>
          <w:iCs/>
          <w:vertAlign w:val="superscript"/>
        </w:rPr>
        <w:t>k</w:t>
      </w:r>
      <w:r>
        <w:rPr>
          <w:i/>
          <w:iCs/>
        </w:rPr>
        <w:t xml:space="preserve"> şi cealaltă în afară, la fel ca e</w:t>
      </w:r>
      <w:r>
        <w:rPr>
          <w:i/>
          <w:iCs/>
          <w:vertAlign w:val="superscript"/>
        </w:rPr>
        <w:t>*</w:t>
      </w:r>
      <w:r>
        <w:rPr>
          <w:i/>
          <w:iCs/>
        </w:rPr>
        <w:t>. Deci, pentru a obţine un alt arbore parţial de cost minim, este necesar să înlocuim e</w:t>
      </w:r>
      <w:r>
        <w:rPr>
          <w:i/>
          <w:iCs/>
          <w:vertAlign w:val="subscript"/>
        </w:rPr>
        <w:t>1</w:t>
      </w:r>
      <w:r>
        <w:rPr>
          <w:i/>
          <w:iCs/>
        </w:rPr>
        <w:t xml:space="preserve"> cu e</w:t>
      </w:r>
      <w:r>
        <w:rPr>
          <w:i/>
          <w:iCs/>
          <w:vertAlign w:val="superscript"/>
        </w:rPr>
        <w:t>*</w:t>
      </w:r>
      <w:r>
        <w:rPr>
          <w:i/>
          <w:iCs/>
        </w:rPr>
        <w:t xml:space="preserve"> în T</w:t>
      </w:r>
      <w:r>
        <w:rPr>
          <w:i/>
          <w:iCs/>
          <w:vertAlign w:val="superscript"/>
        </w:rPr>
        <w:t>*</w:t>
      </w:r>
      <w:r>
        <w:rPr>
          <w:i/>
          <w:iCs/>
        </w:rPr>
        <w:t>; însă înlocuirea se poate face numai în cazul în care c(e</w:t>
      </w:r>
      <w:r>
        <w:rPr>
          <w:i/>
          <w:iCs/>
          <w:vertAlign w:val="superscript"/>
        </w:rPr>
        <w:t>*</w:t>
      </w:r>
      <w:r>
        <w:rPr>
          <w:i/>
          <w:iCs/>
        </w:rPr>
        <w:t>)</w:t>
      </w:r>
      <w:r>
        <w:rPr>
          <w:i/>
          <w:iCs/>
          <w:position w:val="-4"/>
        </w:rPr>
        <w:object w:dxaOrig="200" w:dyaOrig="240">
          <v:shape id="_x0000_i1584" type="#_x0000_t75" style="width:10.2pt;height:12.25pt" o:ole="">
            <v:imagedata r:id="rId743" o:title=""/>
          </v:shape>
          <o:OLEObject Type="Embed" ProgID="Equation.3" ShapeID="_x0000_i1584" DrawAspect="Content" ObjectID="_1421273490" r:id="rId744"/>
        </w:object>
      </w:r>
      <w:r>
        <w:rPr>
          <w:i/>
          <w:iCs/>
        </w:rPr>
        <w:t>c(e</w:t>
      </w:r>
      <w:r>
        <w:rPr>
          <w:i/>
          <w:iCs/>
          <w:vertAlign w:val="subscript"/>
        </w:rPr>
        <w:t>1</w:t>
      </w:r>
      <w:r>
        <w:rPr>
          <w:i/>
          <w:iCs/>
        </w:rPr>
        <w:t>). Dar T</w:t>
      </w:r>
      <w:r>
        <w:rPr>
          <w:i/>
          <w:iCs/>
          <w:vertAlign w:val="superscript"/>
        </w:rPr>
        <w:t>*</w:t>
      </w:r>
      <w:r>
        <w:rPr>
          <w:i/>
          <w:iCs/>
        </w:rPr>
        <w:t xml:space="preserve"> era arbore parţial de cost minim aşadar c(T</w:t>
      </w:r>
      <w:r>
        <w:rPr>
          <w:i/>
          <w:iCs/>
          <w:vertAlign w:val="superscript"/>
        </w:rPr>
        <w:t>*</w:t>
      </w:r>
      <w:r>
        <w:rPr>
          <w:i/>
          <w:iCs/>
        </w:rPr>
        <w:t>) era minim; nu putem obţine un arbore parţial de cost mai mic decât T</w:t>
      </w:r>
      <w:r>
        <w:rPr>
          <w:i/>
          <w:iCs/>
          <w:vertAlign w:val="superscript"/>
        </w:rPr>
        <w:t>*</w:t>
      </w:r>
      <w:r>
        <w:rPr>
          <w:i/>
          <w:iCs/>
        </w:rPr>
        <w:t xml:space="preserve"> dar am putea obţine un alt arbore parţial, de cost egal cu c(T</w:t>
      </w:r>
      <w:r>
        <w:rPr>
          <w:i/>
          <w:iCs/>
          <w:vertAlign w:val="superscript"/>
        </w:rPr>
        <w:t>*</w:t>
      </w:r>
      <w:r>
        <w:rPr>
          <w:i/>
          <w:iCs/>
        </w:rPr>
        <w:t>). Acest lucru s-ar întâmpla dacă am găsi o muchie e</w:t>
      </w:r>
      <w:r>
        <w:rPr>
          <w:i/>
          <w:iCs/>
          <w:vertAlign w:val="superscript"/>
        </w:rPr>
        <w:t>*</w:t>
      </w:r>
      <w:r>
        <w:rPr>
          <w:i/>
          <w:iCs/>
        </w:rPr>
        <w:t xml:space="preserve"> astfel încât c(e</w:t>
      </w:r>
      <w:r>
        <w:rPr>
          <w:i/>
          <w:iCs/>
          <w:vertAlign w:val="superscript"/>
        </w:rPr>
        <w:t>*</w:t>
      </w:r>
      <w:r>
        <w:rPr>
          <w:i/>
          <w:iCs/>
        </w:rPr>
        <w:t>)= c(e</w:t>
      </w:r>
      <w:r>
        <w:rPr>
          <w:i/>
          <w:iCs/>
          <w:vertAlign w:val="subscript"/>
        </w:rPr>
        <w:t>1</w:t>
      </w:r>
      <w:r>
        <w:rPr>
          <w:i/>
          <w:iCs/>
        </w:rPr>
        <w:t xml:space="preserve">). </w:t>
      </w:r>
    </w:p>
    <w:p w:rsidR="006358A1" w:rsidRDefault="006358A1" w:rsidP="003A62E0">
      <w:pPr>
        <w:ind w:left="1080"/>
        <w:jc w:val="both"/>
        <w:rPr>
          <w:i/>
          <w:iCs/>
        </w:rPr>
      </w:pPr>
      <w:r>
        <w:rPr>
          <w:i/>
          <w:iCs/>
        </w:rPr>
        <w:t>(V(T</w:t>
      </w:r>
      <w:r>
        <w:rPr>
          <w:i/>
          <w:iCs/>
          <w:vertAlign w:val="subscript"/>
        </w:rPr>
        <w:t>s</w:t>
      </w:r>
      <w:r>
        <w:rPr>
          <w:i/>
          <w:iCs/>
          <w:vertAlign w:val="superscript"/>
        </w:rPr>
        <w:t>k</w:t>
      </w:r>
      <w:r>
        <w:rPr>
          <w:i/>
          <w:iCs/>
        </w:rPr>
        <w:t>), V(G)-V(T</w:t>
      </w:r>
      <w:r>
        <w:rPr>
          <w:i/>
          <w:iCs/>
          <w:vertAlign w:val="subscript"/>
        </w:rPr>
        <w:t>s</w:t>
      </w:r>
      <w:r>
        <w:rPr>
          <w:i/>
          <w:iCs/>
          <w:vertAlign w:val="superscript"/>
        </w:rPr>
        <w:t>k</w:t>
      </w:r>
      <w:r>
        <w:rPr>
          <w:i/>
          <w:iCs/>
        </w:rPr>
        <w:t>)) determină o tăietură iar e</w:t>
      </w:r>
      <w:r>
        <w:rPr>
          <w:i/>
          <w:iCs/>
          <w:vertAlign w:val="subscript"/>
        </w:rPr>
        <w:t>1</w:t>
      </w:r>
      <w:r>
        <w:rPr>
          <w:i/>
          <w:iCs/>
        </w:rPr>
        <w:t xml:space="preserve"> este muchia de cost minim din această tăietură. Ştim că funcţia de cost are o singură muchie de cost minim într-o tăietură, aşa că nu există o altă muchie de cost egal cu costul lui e</w:t>
      </w:r>
      <w:r>
        <w:rPr>
          <w:i/>
          <w:iCs/>
          <w:vertAlign w:val="subscript"/>
        </w:rPr>
        <w:t>1</w:t>
      </w:r>
      <w:r>
        <w:rPr>
          <w:i/>
          <w:iCs/>
        </w:rPr>
        <w:t>. Deci nu găsim o muchie e</w:t>
      </w:r>
      <w:r>
        <w:rPr>
          <w:i/>
          <w:iCs/>
          <w:vertAlign w:val="superscript"/>
        </w:rPr>
        <w:t>*</w:t>
      </w:r>
      <w:r>
        <w:rPr>
          <w:i/>
          <w:iCs/>
        </w:rPr>
        <w:t xml:space="preserve"> cu proprietatea de mai sus, aşa că </w:t>
      </w:r>
      <w:r w:rsidRPr="00F76E64">
        <w:rPr>
          <w:b/>
          <w:i/>
          <w:iCs/>
        </w:rPr>
        <w:t>această situaţie nu este posibilă</w:t>
      </w:r>
      <w:r>
        <w:rPr>
          <w:i/>
          <w:iCs/>
        </w:rPr>
        <w:t>.</w:t>
      </w:r>
    </w:p>
    <w:p w:rsidR="006358A1" w:rsidRDefault="006358A1" w:rsidP="003A62E0">
      <w:pPr>
        <w:ind w:firstLine="720"/>
        <w:jc w:val="both"/>
        <w:rPr>
          <w:i/>
          <w:iCs/>
        </w:rPr>
      </w:pPr>
      <w:r>
        <w:rPr>
          <w:i/>
          <w:iCs/>
        </w:rPr>
        <w:t>Aşadar, muchia e</w:t>
      </w:r>
      <w:r>
        <w:rPr>
          <w:i/>
          <w:iCs/>
          <w:vertAlign w:val="superscript"/>
        </w:rPr>
        <w:t>*</w:t>
      </w:r>
      <w:r>
        <w:rPr>
          <w:i/>
          <w:iCs/>
        </w:rPr>
        <w:t xml:space="preserve"> este obligatoriu din E(T</w:t>
      </w:r>
      <w:r>
        <w:rPr>
          <w:i/>
          <w:iCs/>
          <w:vertAlign w:val="superscript"/>
        </w:rPr>
        <w:t>*</w:t>
      </w:r>
      <w:r>
        <w:rPr>
          <w:i/>
          <w:iCs/>
        </w:rPr>
        <w:t>) de la pasul anterior, deci T</w:t>
      </w:r>
      <w:r>
        <w:rPr>
          <w:i/>
          <w:iCs/>
          <w:vertAlign w:val="superscript"/>
        </w:rPr>
        <w:t xml:space="preserve">* </w:t>
      </w:r>
      <w:r>
        <w:rPr>
          <w:i/>
          <w:iCs/>
        </w:rPr>
        <w:t>nu se poate modifica; el rămâne la fel la fiecare pas.</w:t>
      </w:r>
    </w:p>
    <w:p w:rsidR="006358A1" w:rsidRDefault="006358A1" w:rsidP="003A62E0">
      <w:pPr>
        <w:ind w:firstLine="720"/>
        <w:jc w:val="both"/>
        <w:rPr>
          <w:i/>
          <w:iCs/>
        </w:rPr>
      </w:pPr>
    </w:p>
    <w:p w:rsidR="006358A1" w:rsidRDefault="006358A1" w:rsidP="003A62E0">
      <w:pPr>
        <w:ind w:firstLine="720"/>
        <w:jc w:val="both"/>
        <w:rPr>
          <w:i/>
          <w:iCs/>
        </w:rPr>
      </w:pPr>
      <w:r>
        <w:rPr>
          <w:i/>
          <w:iCs/>
        </w:rPr>
        <w:t xml:space="preserve">Am demonstrat că în ipoteza de la care am pornit obţinem </w:t>
      </w:r>
      <w:r w:rsidRPr="00F76E64">
        <w:rPr>
          <w:b/>
          <w:i/>
          <w:iCs/>
        </w:rPr>
        <w:t>un unic arbore parţial de cost minim</w:t>
      </w:r>
      <w:r>
        <w:rPr>
          <w:i/>
          <w:iCs/>
        </w:rPr>
        <w:t>.</w:t>
      </w:r>
    </w:p>
    <w:p w:rsidR="006358A1" w:rsidRDefault="006358A1" w:rsidP="003A62E0">
      <w:pPr>
        <w:ind w:firstLine="720"/>
        <w:jc w:val="both"/>
        <w:rPr>
          <w:i/>
          <w:iCs/>
        </w:rPr>
      </w:pPr>
    </w:p>
    <w:p w:rsidR="006358A1" w:rsidRDefault="006358A1" w:rsidP="003A62E0">
      <w:pPr>
        <w:ind w:firstLine="720"/>
        <w:jc w:val="both"/>
        <w:rPr>
          <w:i/>
          <w:iCs/>
        </w:rPr>
      </w:pPr>
      <w:r>
        <w:rPr>
          <w:i/>
          <w:iCs/>
        </w:rPr>
        <w:lastRenderedPageBreak/>
        <w:t>b) Dacă funcţia c este injectivă, înseamnă că pentru oricare două muchii e</w:t>
      </w:r>
      <w:r>
        <w:rPr>
          <w:i/>
          <w:iCs/>
          <w:vertAlign w:val="subscript"/>
        </w:rPr>
        <w:t>1</w:t>
      </w:r>
      <w:r>
        <w:rPr>
          <w:i/>
          <w:iCs/>
        </w:rPr>
        <w:t>, e</w:t>
      </w:r>
      <w:r>
        <w:rPr>
          <w:i/>
          <w:iCs/>
          <w:vertAlign w:val="subscript"/>
        </w:rPr>
        <w:t>2</w:t>
      </w:r>
      <w:r>
        <w:rPr>
          <w:i/>
          <w:iCs/>
        </w:rPr>
        <w:t xml:space="preserve"> din E(G), diferite, avem c (e</w:t>
      </w:r>
      <w:r>
        <w:rPr>
          <w:i/>
          <w:iCs/>
          <w:vertAlign w:val="subscript"/>
        </w:rPr>
        <w:t>1</w:t>
      </w:r>
      <w:r>
        <w:rPr>
          <w:i/>
          <w:iCs/>
        </w:rPr>
        <w:t>)</w:t>
      </w:r>
      <w:r>
        <w:rPr>
          <w:i/>
          <w:iCs/>
          <w:position w:val="-4"/>
        </w:rPr>
        <w:object w:dxaOrig="220" w:dyaOrig="220">
          <v:shape id="_x0000_i1585" type="#_x0000_t75" style="width:10.85pt;height:10.85pt" o:ole="">
            <v:imagedata r:id="rId745" o:title=""/>
          </v:shape>
          <o:OLEObject Type="Embed" ProgID="Equation.3" ShapeID="_x0000_i1585" DrawAspect="Content" ObjectID="_1421273491" r:id="rId746"/>
        </w:object>
      </w:r>
      <w:r>
        <w:rPr>
          <w:i/>
          <w:iCs/>
        </w:rPr>
        <w:t>c(e</w:t>
      </w:r>
      <w:r>
        <w:rPr>
          <w:i/>
          <w:iCs/>
          <w:vertAlign w:val="subscript"/>
        </w:rPr>
        <w:t>2</w:t>
      </w:r>
      <w:r>
        <w:rPr>
          <w:i/>
          <w:iCs/>
        </w:rPr>
        <w:t>). Deci pentru orice mulţime de tăieturi obţinem că are o unică muchie de cost minim, întrucât orice altă muchie diferită de ea trebuie să aibă cost diferit, şi evident mai mare întrucât muchia considerată era de cost minim.</w:t>
      </w:r>
    </w:p>
    <w:p w:rsidR="006358A1" w:rsidRDefault="006358A1" w:rsidP="003A62E0">
      <w:pPr>
        <w:ind w:firstLine="720"/>
        <w:jc w:val="both"/>
        <w:rPr>
          <w:i/>
          <w:iCs/>
        </w:rPr>
      </w:pPr>
      <w:r>
        <w:rPr>
          <w:i/>
          <w:iCs/>
        </w:rPr>
        <w:t>Ne aflăm acum în condiţiile de la punctul a) şi conform teoremei demonstrate mai sus, obţinem că există un unic arbore parţial de cost minim.</w:t>
      </w:r>
    </w:p>
    <w:p w:rsidR="006358A1" w:rsidRDefault="006358A1" w:rsidP="003A62E0">
      <w:pPr>
        <w:ind w:firstLine="720"/>
        <w:jc w:val="both"/>
        <w:rPr>
          <w:i/>
          <w:iCs/>
        </w:rPr>
      </w:pPr>
    </w:p>
    <w:p w:rsidR="006358A1" w:rsidRDefault="006358A1" w:rsidP="003A62E0">
      <w:pPr>
        <w:ind w:firstLine="720"/>
        <w:jc w:val="both"/>
        <w:rPr>
          <w:i/>
          <w:iCs/>
        </w:rPr>
      </w:pPr>
      <w:r>
        <w:rPr>
          <w:i/>
          <w:iCs/>
        </w:rPr>
        <w:t>c)  Reciprocele afirmaţiilor de la punctele a) şi b) nu sunt adevarate. Acest lucru îl putem arăta cel mai bine pe un graf conex G pe care îl considerăm încă de la început arbore. Este evident că acest graf are un unic arbore parţial de cost minim, şi anume chiar graful G, deoarece nu putem scoate nici o muchie din el pentru că nu ar mai fi conex (este  minimal cu această proprietate). Vom arăta că nu este obligatoriu ca funcţia de cost să aibă una din proprietăţile de mai sus: să fie injectivă sau să accepte o unică muchie de cost minim în orice tăietură.</w:t>
      </w:r>
    </w:p>
    <w:p w:rsidR="006358A1" w:rsidRDefault="006358A1" w:rsidP="003A62E0">
      <w:pPr>
        <w:ind w:firstLine="720"/>
        <w:jc w:val="both"/>
        <w:rPr>
          <w:i/>
          <w:iCs/>
        </w:rPr>
      </w:pPr>
      <w:r>
        <w:rPr>
          <w:i/>
          <w:iCs/>
        </w:rPr>
        <w:t xml:space="preserve"> </w:t>
      </w:r>
    </w:p>
    <w:p w:rsidR="006358A1" w:rsidRDefault="006358A1" w:rsidP="003A62E0">
      <w:pPr>
        <w:ind w:firstLine="720"/>
        <w:jc w:val="both"/>
        <w:rPr>
          <w:i/>
          <w:iCs/>
        </w:rPr>
      </w:pPr>
      <w:r>
        <w:rPr>
          <w:i/>
          <w:iCs/>
        </w:rPr>
        <w:t>Vom considera un exemplu, sugestiv pentru aceste două cazuri:</w:t>
      </w:r>
    </w:p>
    <w:p w:rsidR="006358A1" w:rsidRDefault="006358A1" w:rsidP="003A62E0">
      <w:pPr>
        <w:ind w:firstLine="720"/>
        <w:jc w:val="both"/>
        <w:rPr>
          <w:i/>
          <w:iCs/>
        </w:rPr>
      </w:pPr>
    </w:p>
    <w:p w:rsidR="006358A1" w:rsidRDefault="006358A1" w:rsidP="003A62E0">
      <w:pPr>
        <w:jc w:val="both"/>
        <w:rPr>
          <w:i/>
          <w:iCs/>
        </w:rPr>
      </w:pPr>
    </w:p>
    <w:p w:rsidR="006358A1" w:rsidRDefault="006358A1" w:rsidP="003A62E0">
      <w:pPr>
        <w:jc w:val="both"/>
        <w:rPr>
          <w:i/>
          <w:iCs/>
        </w:rPr>
      </w:pPr>
      <w:r>
        <w:rPr>
          <w:noProof/>
          <w:sz w:val="20"/>
        </w:rPr>
        <w:pict>
          <v:shape id="_x0000_s1050" type="#_x0000_t75" style="position:absolute;left:0;text-align:left;margin-left:0;margin-top:2.4pt;width:184.5pt;height:142.5pt;z-index:251687936;mso-wrap-edited:f" wrapcoords="-88 0 -88 21486 21600 21486 21600 0 -88 0">
            <v:imagedata r:id="rId747" o:title="p1"/>
            <w10:wrap type="tight"/>
          </v:shape>
        </w:pict>
      </w:r>
      <w:r>
        <w:rPr>
          <w:i/>
          <w:iCs/>
        </w:rPr>
        <w:t>După cum putem observa, tăietura determinată de mulţimea S={1} şi V(G)-S={2, 3, 4, 5} are două muchii de cost minim = 10, şi anume: muchia (1,2) şi muchia (1,3). Cu toate acestea, aşa cum am precizat şi anterior, graful nostru adimite un unic arbore parţial de cost minim.</w:t>
      </w:r>
    </w:p>
    <w:p w:rsidR="006358A1" w:rsidRDefault="006358A1" w:rsidP="003A62E0">
      <w:pPr>
        <w:jc w:val="both"/>
        <w:rPr>
          <w:i/>
          <w:iCs/>
        </w:rPr>
      </w:pPr>
      <w:r>
        <w:rPr>
          <w:i/>
          <w:iCs/>
        </w:rPr>
        <w:t>Pentru punctul b), subliniem faptul că funcţia c asociată grafului G nu este injectivă: există două muchii diferite, (1,2) şi (1,3), care au costuri egale: 10.</w:t>
      </w:r>
    </w:p>
    <w:p w:rsidR="006358A1" w:rsidRDefault="006358A1" w:rsidP="003A62E0">
      <w:pPr>
        <w:jc w:val="both"/>
        <w:rPr>
          <w:i/>
          <w:iCs/>
        </w:rPr>
      </w:pPr>
    </w:p>
    <w:p w:rsidR="006358A1" w:rsidRPr="00A3179D" w:rsidRDefault="006358A1" w:rsidP="003A62E0">
      <w:pPr>
        <w:jc w:val="both"/>
        <w:rPr>
          <w:b/>
          <w:i/>
        </w:rPr>
      </w:pPr>
      <w:r>
        <w:rPr>
          <w:i/>
          <w:iCs/>
        </w:rPr>
        <w:tab/>
        <w:t>Deci, reciprocele afirmaţiilor de la punctele a) şi b) nu sunt adevărate, întrucât există situaţii în care există un unic arbore parţial de cost minim pentru un graf şi totuşi nici una din prorietăţile funcţiei de cost de mai sus nu este îndeplinită.</w:t>
      </w:r>
    </w:p>
    <w:p w:rsidR="006358A1" w:rsidRPr="009200F9" w:rsidRDefault="006358A1" w:rsidP="00830E2A">
      <w:pPr>
        <w:numPr>
          <w:ilvl w:val="0"/>
          <w:numId w:val="68"/>
        </w:numPr>
        <w:tabs>
          <w:tab w:val="left" w:pos="960"/>
        </w:tabs>
        <w:spacing w:before="480" w:after="0" w:line="240" w:lineRule="auto"/>
        <w:ind w:left="958" w:hanging="601"/>
        <w:jc w:val="both"/>
        <w:rPr>
          <w:lang w:val="ro-RO"/>
        </w:rPr>
      </w:pPr>
      <w:r>
        <w:rPr>
          <w:i/>
          <w:iCs/>
        </w:rPr>
        <w:t>Considerăm o numerotare fixată a celor m&gt;0 muchii ale unui graf conex G=(V,E) de ordin n. Pentru orice submulţime de muchii A considerăm x</w:t>
      </w:r>
      <w:r>
        <w:rPr>
          <w:i/>
          <w:iCs/>
          <w:vertAlign w:val="superscript"/>
        </w:rPr>
        <w:t>A</w:t>
      </w:r>
      <w:r>
        <w:rPr>
          <w:i/>
          <w:iCs/>
        </w:rPr>
        <w:t xml:space="preserve"> </w:t>
      </w:r>
      <w:r>
        <w:rPr>
          <w:i/>
          <w:iCs/>
          <w:position w:val="-4"/>
        </w:rPr>
        <w:object w:dxaOrig="200" w:dyaOrig="200">
          <v:shape id="_x0000_i1586" type="#_x0000_t75" style="width:10.2pt;height:10.2pt" o:ole="">
            <v:imagedata r:id="rId748" o:title=""/>
          </v:shape>
          <o:OLEObject Type="Embed" ProgID="Equation.3" ShapeID="_x0000_i1586" DrawAspect="Content" ObjectID="_1421273492" r:id="rId749"/>
        </w:object>
      </w:r>
      <w:r>
        <w:rPr>
          <w:i/>
          <w:iCs/>
        </w:rPr>
        <w:t>GF</w:t>
      </w:r>
      <w:r>
        <w:rPr>
          <w:i/>
          <w:iCs/>
          <w:vertAlign w:val="superscript"/>
        </w:rPr>
        <w:t>m</w:t>
      </w:r>
      <w:r>
        <w:rPr>
          <w:i/>
          <w:iCs/>
        </w:rPr>
        <w:t xml:space="preserve"> vectorul </w:t>
      </w:r>
      <w:r>
        <w:rPr>
          <w:i/>
          <w:iCs/>
        </w:rPr>
        <w:br/>
        <w:t>m-dimensional cu elemente 0,1 definit prin x</w:t>
      </w:r>
      <w:r>
        <w:rPr>
          <w:i/>
          <w:iCs/>
          <w:vertAlign w:val="subscript"/>
        </w:rPr>
        <w:t>i</w:t>
      </w:r>
      <w:r>
        <w:rPr>
          <w:i/>
          <w:iCs/>
          <w:vertAlign w:val="superscript"/>
        </w:rPr>
        <w:t>A</w:t>
      </w:r>
      <w:r>
        <w:rPr>
          <w:i/>
          <w:iCs/>
        </w:rPr>
        <w:t>=1</w:t>
      </w:r>
      <w:r>
        <w:rPr>
          <w:i/>
          <w:iCs/>
          <w:position w:val="-6"/>
        </w:rPr>
        <w:object w:dxaOrig="340" w:dyaOrig="240">
          <v:shape id="_x0000_i1587" type="#_x0000_t75" style="width:17pt;height:12.25pt" o:ole="">
            <v:imagedata r:id="rId750" o:title=""/>
          </v:shape>
          <o:OLEObject Type="Embed" ProgID="Equation.3" ShapeID="_x0000_i1587" DrawAspect="Content" ObjectID="_1421273493" r:id="rId751"/>
        </w:object>
      </w:r>
      <w:r>
        <w:rPr>
          <w:i/>
          <w:iCs/>
        </w:rPr>
        <w:t>e</w:t>
      </w:r>
      <w:r>
        <w:rPr>
          <w:i/>
          <w:iCs/>
          <w:vertAlign w:val="subscript"/>
        </w:rPr>
        <w:t>i</w:t>
      </w:r>
      <w:r>
        <w:rPr>
          <w:i/>
          <w:iCs/>
          <w:position w:val="-4"/>
        </w:rPr>
        <w:object w:dxaOrig="200" w:dyaOrig="200">
          <v:shape id="_x0000_i1588" type="#_x0000_t75" style="width:9.5pt;height:8.85pt" o:ole="">
            <v:imagedata r:id="rId748" o:title=""/>
          </v:shape>
          <o:OLEObject Type="Embed" ProgID="Equation.3" ShapeID="_x0000_i1588" DrawAspect="Content" ObjectID="_1421273494" r:id="rId752"/>
        </w:object>
      </w:r>
      <w:r>
        <w:rPr>
          <w:i/>
          <w:iCs/>
        </w:rPr>
        <w:t>A (vectorul caracteristic). GF</w:t>
      </w:r>
      <w:r>
        <w:rPr>
          <w:i/>
          <w:iCs/>
          <w:vertAlign w:val="superscript"/>
        </w:rPr>
        <w:t xml:space="preserve">m </w:t>
      </w:r>
      <w:r>
        <w:rPr>
          <w:i/>
          <w:iCs/>
        </w:rPr>
        <w:t xml:space="preserve">este </w:t>
      </w:r>
      <w:r>
        <w:rPr>
          <w:i/>
          <w:iCs/>
        </w:rPr>
        <w:lastRenderedPageBreak/>
        <w:t>spaţiul vectorial peste corpul GF (cu elemente 0 şi 1, şi operaţiile de adunare şi înmulţire modulo 2).</w:t>
      </w:r>
    </w:p>
    <w:p w:rsidR="006358A1" w:rsidRDefault="006358A1" w:rsidP="0086773E">
      <w:pPr>
        <w:tabs>
          <w:tab w:val="left" w:pos="2280"/>
        </w:tabs>
        <w:ind w:left="2640" w:hanging="1560"/>
        <w:jc w:val="both"/>
        <w:rPr>
          <w:i/>
          <w:iCs/>
        </w:rPr>
      </w:pPr>
      <w:r>
        <w:rPr>
          <w:i/>
          <w:iCs/>
        </w:rPr>
        <w:tab/>
        <w:t>a) Demonstraţi că mulţimea vectorilor caracteristici ai tuturor tăieturilor grafului G, la care adăugăm şi vectorul nul, formează un subspaţiu vectorial X al lui GF</w:t>
      </w:r>
      <w:r>
        <w:rPr>
          <w:i/>
          <w:iCs/>
          <w:vertAlign w:val="superscript"/>
        </w:rPr>
        <w:t>m</w:t>
      </w:r>
      <w:r>
        <w:rPr>
          <w:i/>
          <w:iCs/>
        </w:rPr>
        <w:t>.</w:t>
      </w:r>
    </w:p>
    <w:p w:rsidR="006358A1" w:rsidRDefault="006358A1" w:rsidP="0086773E">
      <w:pPr>
        <w:tabs>
          <w:tab w:val="left" w:pos="1080"/>
          <w:tab w:val="num" w:pos="2280"/>
        </w:tabs>
        <w:ind w:left="2640" w:hanging="1560"/>
        <w:jc w:val="both"/>
        <w:rPr>
          <w:i/>
          <w:iCs/>
        </w:rPr>
      </w:pPr>
      <w:r>
        <w:rPr>
          <w:i/>
          <w:iCs/>
        </w:rPr>
        <w:tab/>
        <w:t>b) Demonstraţi că vectorii caracteristici ai mulţimilor muchiilor circuitelor grafului G generează un subspaţiu vectorial U al lui GF</w:t>
      </w:r>
      <w:r>
        <w:rPr>
          <w:i/>
          <w:iCs/>
          <w:vertAlign w:val="superscript"/>
        </w:rPr>
        <w:t>m</w:t>
      </w:r>
      <w:r>
        <w:rPr>
          <w:i/>
          <w:iCs/>
        </w:rPr>
        <w:t xml:space="preserve"> ortogonal pe X.</w:t>
      </w:r>
    </w:p>
    <w:p w:rsidR="006358A1" w:rsidRDefault="006358A1" w:rsidP="009200F9">
      <w:pPr>
        <w:tabs>
          <w:tab w:val="left" w:pos="1080"/>
          <w:tab w:val="num" w:pos="2280"/>
        </w:tabs>
        <w:ind w:left="2280" w:hanging="1200"/>
        <w:jc w:val="both"/>
        <w:rPr>
          <w:i/>
          <w:iCs/>
        </w:rPr>
      </w:pPr>
      <w:r>
        <w:rPr>
          <w:i/>
          <w:iCs/>
        </w:rPr>
        <w:tab/>
        <w:t xml:space="preserve">c) Arătaţi că dim(X) </w:t>
      </w:r>
      <w:r>
        <w:rPr>
          <w:i/>
          <w:iCs/>
          <w:position w:val="-4"/>
        </w:rPr>
        <w:object w:dxaOrig="200" w:dyaOrig="240">
          <v:shape id="_x0000_i1589" type="#_x0000_t75" style="width:10.2pt;height:12.25pt" o:ole="">
            <v:imagedata r:id="rId753" o:title=""/>
          </v:shape>
          <o:OLEObject Type="Embed" ProgID="Equation.3" ShapeID="_x0000_i1589" DrawAspect="Content" ObjectID="_1421273495" r:id="rId754"/>
        </w:object>
      </w:r>
      <w:r>
        <w:rPr>
          <w:i/>
          <w:iCs/>
        </w:rPr>
        <w:t xml:space="preserve"> n-1</w:t>
      </w:r>
    </w:p>
    <w:p w:rsidR="006358A1" w:rsidRDefault="006358A1" w:rsidP="009200F9">
      <w:pPr>
        <w:tabs>
          <w:tab w:val="left" w:pos="1080"/>
          <w:tab w:val="num" w:pos="2280"/>
        </w:tabs>
        <w:ind w:left="2280" w:hanging="1200"/>
        <w:jc w:val="both"/>
        <w:rPr>
          <w:i/>
          <w:iCs/>
        </w:rPr>
      </w:pPr>
      <w:r>
        <w:rPr>
          <w:i/>
          <w:iCs/>
        </w:rPr>
        <w:tab/>
        <w:t xml:space="preserve">d) Arătaţi că dim(U) </w:t>
      </w:r>
      <w:r>
        <w:rPr>
          <w:i/>
          <w:iCs/>
          <w:position w:val="-4"/>
        </w:rPr>
        <w:object w:dxaOrig="200" w:dyaOrig="240">
          <v:shape id="_x0000_i1590" type="#_x0000_t75" style="width:10.2pt;height:12.25pt" o:ole="">
            <v:imagedata r:id="rId755" o:title=""/>
          </v:shape>
          <o:OLEObject Type="Embed" ProgID="Equation.3" ShapeID="_x0000_i1590" DrawAspect="Content" ObjectID="_1421273496" r:id="rId756"/>
        </w:object>
      </w:r>
      <w:r>
        <w:rPr>
          <w:i/>
          <w:iCs/>
        </w:rPr>
        <w:t xml:space="preserve"> m-n+1</w:t>
      </w:r>
    </w:p>
    <w:p w:rsidR="006358A1" w:rsidRPr="00342E47" w:rsidRDefault="006358A1" w:rsidP="00342E47">
      <w:pPr>
        <w:tabs>
          <w:tab w:val="left" w:pos="1080"/>
          <w:tab w:val="num" w:pos="2280"/>
        </w:tabs>
        <w:ind w:left="2280" w:hanging="1200"/>
        <w:jc w:val="both"/>
        <w:rPr>
          <w:i/>
          <w:iCs/>
        </w:rPr>
      </w:pPr>
      <w:r>
        <w:rPr>
          <w:i/>
          <w:iCs/>
        </w:rPr>
        <w:tab/>
        <w:t>e) Deduceţi că dim(X) = n-1 şi că dim(U) = m-n+1.</w:t>
      </w:r>
    </w:p>
    <w:p w:rsidR="006358A1" w:rsidRDefault="006358A1" w:rsidP="00342E47">
      <w:pPr>
        <w:spacing w:before="240"/>
        <w:jc w:val="both"/>
        <w:rPr>
          <w:b/>
          <w:i/>
        </w:rPr>
      </w:pPr>
      <w:r>
        <w:rPr>
          <w:b/>
          <w:i/>
        </w:rPr>
        <w:t>Soluţie:</w:t>
      </w:r>
    </w:p>
    <w:p w:rsidR="006358A1" w:rsidRDefault="006358A1" w:rsidP="00912C38">
      <w:pPr>
        <w:ind w:firstLine="720"/>
        <w:jc w:val="both"/>
        <w:rPr>
          <w:i/>
          <w:iCs/>
        </w:rPr>
      </w:pPr>
      <w:r>
        <w:rPr>
          <w:i/>
          <w:iCs/>
        </w:rPr>
        <w:t xml:space="preserve">a) Vom începe prin a defini </w:t>
      </w:r>
      <w:r>
        <w:rPr>
          <w:b/>
          <w:bCs/>
          <w:i/>
          <w:iCs/>
        </w:rPr>
        <w:t xml:space="preserve">spaţiul vectorial </w:t>
      </w:r>
      <w:r>
        <w:rPr>
          <w:i/>
          <w:iCs/>
        </w:rPr>
        <w:t>şi vom specifica ce înseamnă subspaţiu vectorial.</w:t>
      </w:r>
    </w:p>
    <w:p w:rsidR="006358A1" w:rsidRDefault="006358A1" w:rsidP="00912C38">
      <w:pPr>
        <w:ind w:firstLine="720"/>
        <w:jc w:val="both"/>
        <w:rPr>
          <w:i/>
          <w:iCs/>
        </w:rPr>
      </w:pPr>
      <w:r>
        <w:rPr>
          <w:i/>
          <w:iCs/>
        </w:rPr>
        <w:t xml:space="preserve">Fie K un corp. Se numeşte </w:t>
      </w:r>
      <w:r>
        <w:rPr>
          <w:b/>
          <w:bCs/>
          <w:i/>
          <w:iCs/>
        </w:rPr>
        <w:t xml:space="preserve">spaţiu vectorial </w:t>
      </w:r>
      <w:r>
        <w:rPr>
          <w:i/>
          <w:iCs/>
        </w:rPr>
        <w:t xml:space="preserve">(peste corpul K) un grup abelian (V,+) pe care este dată o lege de compoziţie externă cu operatori în K, </w:t>
      </w:r>
    </w:p>
    <w:p w:rsidR="006358A1" w:rsidRDefault="006358A1" w:rsidP="00912C38">
      <w:pPr>
        <w:ind w:firstLine="720"/>
        <w:jc w:val="both"/>
        <w:rPr>
          <w:i/>
        </w:rPr>
      </w:pPr>
      <w:r>
        <w:rPr>
          <w:i/>
          <w:iCs/>
        </w:rPr>
        <w:t xml:space="preserve"> </w:t>
      </w:r>
      <w:r>
        <w:rPr>
          <w:b/>
          <w:bCs/>
          <w:i/>
          <w:iCs/>
        </w:rPr>
        <w:t xml:space="preserve">K </w:t>
      </w:r>
      <w:r>
        <w:rPr>
          <w:b/>
          <w:bCs/>
          <w:i/>
          <w:iCs/>
          <w:position w:val="-4"/>
        </w:rPr>
        <w:object w:dxaOrig="180" w:dyaOrig="200">
          <v:shape id="_x0000_i1591" type="#_x0000_t75" style="width:8.85pt;height:10.2pt" o:ole="">
            <v:imagedata r:id="rId757" o:title=""/>
          </v:shape>
          <o:OLEObject Type="Embed" ProgID="Equation.3" ShapeID="_x0000_i1591" DrawAspect="Content" ObjectID="_1421273497" r:id="rId758"/>
        </w:object>
      </w:r>
      <w:r>
        <w:rPr>
          <w:b/>
          <w:bCs/>
          <w:i/>
          <w:iCs/>
        </w:rPr>
        <w:t xml:space="preserve"> V </w:t>
      </w:r>
      <w:r>
        <w:rPr>
          <w:b/>
          <w:bCs/>
          <w:i/>
        </w:rPr>
        <w:t>→ V, (</w:t>
      </w:r>
      <w:r>
        <w:rPr>
          <w:b/>
          <w:bCs/>
          <w:i/>
          <w:position w:val="-6"/>
        </w:rPr>
        <w:object w:dxaOrig="240" w:dyaOrig="220">
          <v:shape id="_x0000_i1592" type="#_x0000_t75" style="width:12.25pt;height:10.85pt" o:ole="">
            <v:imagedata r:id="rId759" o:title=""/>
          </v:shape>
          <o:OLEObject Type="Embed" ProgID="Equation.3" ShapeID="_x0000_i1592" DrawAspect="Content" ObjectID="_1421273498" r:id="rId760"/>
        </w:object>
      </w:r>
      <w:r>
        <w:rPr>
          <w:b/>
          <w:bCs/>
          <w:i/>
        </w:rPr>
        <w:t xml:space="preserve">, u) → </w:t>
      </w:r>
      <w:r>
        <w:rPr>
          <w:b/>
          <w:bCs/>
          <w:i/>
          <w:position w:val="-6"/>
        </w:rPr>
        <w:object w:dxaOrig="240" w:dyaOrig="220">
          <v:shape id="_x0000_i1593" type="#_x0000_t75" style="width:12.25pt;height:10.85pt" o:ole="">
            <v:imagedata r:id="rId759" o:title=""/>
          </v:shape>
          <o:OLEObject Type="Embed" ProgID="Equation.3" ShapeID="_x0000_i1593" DrawAspect="Content" ObjectID="_1421273499" r:id="rId761"/>
        </w:object>
      </w:r>
      <w:r>
        <w:rPr>
          <w:b/>
          <w:bCs/>
          <w:i/>
        </w:rPr>
        <w:t>u</w:t>
      </w:r>
      <w:r>
        <w:rPr>
          <w:i/>
        </w:rPr>
        <w:t>, care verifică axiomele:</w:t>
      </w:r>
    </w:p>
    <w:p w:rsidR="006358A1" w:rsidRDefault="006358A1" w:rsidP="00912C38">
      <w:pPr>
        <w:ind w:firstLine="720"/>
        <w:jc w:val="both"/>
        <w:rPr>
          <w:i/>
        </w:rPr>
      </w:pPr>
      <w:r>
        <w:rPr>
          <w:i/>
        </w:rPr>
        <w:t>S</w:t>
      </w:r>
      <w:r>
        <w:rPr>
          <w:i/>
          <w:vertAlign w:val="subscript"/>
        </w:rPr>
        <w:t>1</w:t>
      </w:r>
      <w:r>
        <w:rPr>
          <w:i/>
        </w:rPr>
        <w:t>) (</w:t>
      </w:r>
      <w:r>
        <w:rPr>
          <w:i/>
          <w:position w:val="-6"/>
        </w:rPr>
        <w:object w:dxaOrig="240" w:dyaOrig="220">
          <v:shape id="_x0000_i1594" type="#_x0000_t75" style="width:12.25pt;height:10.85pt" o:ole="">
            <v:imagedata r:id="rId759" o:title=""/>
          </v:shape>
          <o:OLEObject Type="Embed" ProgID="Equation.3" ShapeID="_x0000_i1594" DrawAspect="Content" ObjectID="_1421273500" r:id="rId762"/>
        </w:object>
      </w:r>
      <w:r>
        <w:rPr>
          <w:i/>
        </w:rPr>
        <w:t xml:space="preserve">+ </w:t>
      </w:r>
      <w:r>
        <w:rPr>
          <w:i/>
          <w:position w:val="-10"/>
        </w:rPr>
        <w:object w:dxaOrig="240" w:dyaOrig="320">
          <v:shape id="_x0000_i1595" type="#_x0000_t75" style="width:12.25pt;height:16.3pt" o:ole="">
            <v:imagedata r:id="rId763" o:title=""/>
          </v:shape>
          <o:OLEObject Type="Embed" ProgID="Equation.3" ShapeID="_x0000_i1595" DrawAspect="Content" ObjectID="_1421273501" r:id="rId764"/>
        </w:object>
      </w:r>
      <w:r>
        <w:rPr>
          <w:i/>
        </w:rPr>
        <w:t xml:space="preserve">)u = </w:t>
      </w:r>
      <w:r>
        <w:rPr>
          <w:i/>
          <w:position w:val="-6"/>
        </w:rPr>
        <w:object w:dxaOrig="240" w:dyaOrig="220">
          <v:shape id="_x0000_i1596" type="#_x0000_t75" style="width:12.25pt;height:10.85pt" o:ole="">
            <v:imagedata r:id="rId759" o:title=""/>
          </v:shape>
          <o:OLEObject Type="Embed" ProgID="Equation.3" ShapeID="_x0000_i1596" DrawAspect="Content" ObjectID="_1421273502" r:id="rId765"/>
        </w:object>
      </w:r>
      <w:r>
        <w:rPr>
          <w:i/>
        </w:rPr>
        <w:t xml:space="preserve">u + </w:t>
      </w:r>
      <w:r>
        <w:rPr>
          <w:i/>
          <w:position w:val="-10"/>
        </w:rPr>
        <w:object w:dxaOrig="240" w:dyaOrig="320">
          <v:shape id="_x0000_i1597" type="#_x0000_t75" style="width:12.25pt;height:16.3pt" o:ole="">
            <v:imagedata r:id="rId766" o:title=""/>
          </v:shape>
          <o:OLEObject Type="Embed" ProgID="Equation.3" ShapeID="_x0000_i1597" DrawAspect="Content" ObjectID="_1421273503" r:id="rId767"/>
        </w:object>
      </w:r>
      <w:r>
        <w:rPr>
          <w:i/>
        </w:rPr>
        <w:t>u,</w:t>
      </w:r>
    </w:p>
    <w:p w:rsidR="006358A1" w:rsidRDefault="006358A1" w:rsidP="00912C38">
      <w:pPr>
        <w:ind w:firstLine="720"/>
        <w:jc w:val="both"/>
        <w:rPr>
          <w:i/>
        </w:rPr>
      </w:pPr>
      <w:r>
        <w:rPr>
          <w:i/>
        </w:rPr>
        <w:t>S</w:t>
      </w:r>
      <w:r>
        <w:rPr>
          <w:i/>
          <w:vertAlign w:val="subscript"/>
        </w:rPr>
        <w:t>2</w:t>
      </w:r>
      <w:r>
        <w:rPr>
          <w:i/>
        </w:rPr>
        <w:t xml:space="preserve">) </w:t>
      </w:r>
      <w:r>
        <w:rPr>
          <w:i/>
          <w:position w:val="-6"/>
        </w:rPr>
        <w:object w:dxaOrig="240" w:dyaOrig="220">
          <v:shape id="_x0000_i1598" type="#_x0000_t75" style="width:12.25pt;height:10.85pt" o:ole="">
            <v:imagedata r:id="rId759" o:title=""/>
          </v:shape>
          <o:OLEObject Type="Embed" ProgID="Equation.3" ShapeID="_x0000_i1598" DrawAspect="Content" ObjectID="_1421273504" r:id="rId768"/>
        </w:object>
      </w:r>
      <w:r>
        <w:rPr>
          <w:i/>
        </w:rPr>
        <w:t xml:space="preserve">(u + v) = </w:t>
      </w:r>
      <w:r>
        <w:rPr>
          <w:i/>
          <w:position w:val="-6"/>
        </w:rPr>
        <w:object w:dxaOrig="240" w:dyaOrig="220">
          <v:shape id="_x0000_i1599" type="#_x0000_t75" style="width:12.25pt;height:10.85pt" o:ole="">
            <v:imagedata r:id="rId759" o:title=""/>
          </v:shape>
          <o:OLEObject Type="Embed" ProgID="Equation.3" ShapeID="_x0000_i1599" DrawAspect="Content" ObjectID="_1421273505" r:id="rId769"/>
        </w:object>
      </w:r>
      <w:r>
        <w:rPr>
          <w:i/>
        </w:rPr>
        <w:t>u</w:t>
      </w:r>
      <w:r>
        <w:rPr>
          <w:i/>
          <w:vertAlign w:val="subscript"/>
        </w:rPr>
        <w:softHyphen/>
      </w:r>
      <w:r>
        <w:rPr>
          <w:i/>
        </w:rPr>
        <w:t xml:space="preserve"> + </w:t>
      </w:r>
      <w:r>
        <w:rPr>
          <w:i/>
          <w:position w:val="-6"/>
        </w:rPr>
        <w:object w:dxaOrig="240" w:dyaOrig="220">
          <v:shape id="_x0000_i1600" type="#_x0000_t75" style="width:12.25pt;height:10.85pt" o:ole="">
            <v:imagedata r:id="rId759" o:title=""/>
          </v:shape>
          <o:OLEObject Type="Embed" ProgID="Equation.3" ShapeID="_x0000_i1600" DrawAspect="Content" ObjectID="_1421273506" r:id="rId770"/>
        </w:object>
      </w:r>
      <w:r>
        <w:rPr>
          <w:i/>
        </w:rPr>
        <w:t>v,</w:t>
      </w:r>
    </w:p>
    <w:p w:rsidR="006358A1" w:rsidRDefault="006358A1" w:rsidP="00912C38">
      <w:pPr>
        <w:ind w:firstLine="720"/>
        <w:jc w:val="both"/>
        <w:rPr>
          <w:i/>
        </w:rPr>
      </w:pPr>
      <w:r>
        <w:rPr>
          <w:i/>
        </w:rPr>
        <w:t>S</w:t>
      </w:r>
      <w:r>
        <w:rPr>
          <w:i/>
        </w:rPr>
        <w:softHyphen/>
      </w:r>
      <w:r>
        <w:rPr>
          <w:i/>
          <w:vertAlign w:val="subscript"/>
        </w:rPr>
        <w:t>3</w:t>
      </w:r>
      <w:r>
        <w:rPr>
          <w:i/>
        </w:rPr>
        <w:t xml:space="preserve">) </w:t>
      </w:r>
      <w:r>
        <w:rPr>
          <w:i/>
          <w:position w:val="-6"/>
        </w:rPr>
        <w:object w:dxaOrig="240" w:dyaOrig="220">
          <v:shape id="_x0000_i1601" type="#_x0000_t75" style="width:12.25pt;height:9.5pt" o:ole="">
            <v:imagedata r:id="rId759" o:title=""/>
          </v:shape>
          <o:OLEObject Type="Embed" ProgID="Equation.3" ShapeID="_x0000_i1601" DrawAspect="Content" ObjectID="_1421273507" r:id="rId771"/>
        </w:object>
      </w:r>
      <w:r>
        <w:rPr>
          <w:i/>
        </w:rPr>
        <w:t>(</w:t>
      </w:r>
      <w:r>
        <w:rPr>
          <w:i/>
          <w:position w:val="-10"/>
        </w:rPr>
        <w:object w:dxaOrig="240" w:dyaOrig="320">
          <v:shape id="_x0000_i1602" type="#_x0000_t75" style="width:12.25pt;height:16.3pt" o:ole="">
            <v:imagedata r:id="rId766" o:title=""/>
          </v:shape>
          <o:OLEObject Type="Embed" ProgID="Equation.3" ShapeID="_x0000_i1602" DrawAspect="Content" ObjectID="_1421273508" r:id="rId772"/>
        </w:object>
      </w:r>
      <w:r>
        <w:rPr>
          <w:i/>
        </w:rPr>
        <w:t>u) = (</w:t>
      </w:r>
      <w:r>
        <w:rPr>
          <w:i/>
          <w:position w:val="-6"/>
        </w:rPr>
        <w:object w:dxaOrig="240" w:dyaOrig="220">
          <v:shape id="_x0000_i1603" type="#_x0000_t75" style="width:12.25pt;height:9.5pt" o:ole="">
            <v:imagedata r:id="rId759" o:title=""/>
          </v:shape>
          <o:OLEObject Type="Embed" ProgID="Equation.3" ShapeID="_x0000_i1603" DrawAspect="Content" ObjectID="_1421273509" r:id="rId773"/>
        </w:object>
      </w:r>
      <w:r>
        <w:rPr>
          <w:i/>
          <w:position w:val="-10"/>
        </w:rPr>
        <w:object w:dxaOrig="240" w:dyaOrig="320">
          <v:shape id="_x0000_i1604" type="#_x0000_t75" style="width:12.25pt;height:16.3pt" o:ole="">
            <v:imagedata r:id="rId766" o:title=""/>
          </v:shape>
          <o:OLEObject Type="Embed" ProgID="Equation.3" ShapeID="_x0000_i1604" DrawAspect="Content" ObjectID="_1421273510" r:id="rId774"/>
        </w:object>
      </w:r>
      <w:r>
        <w:rPr>
          <w:i/>
        </w:rPr>
        <w:t>)u,</w:t>
      </w:r>
    </w:p>
    <w:p w:rsidR="006358A1" w:rsidRDefault="006358A1" w:rsidP="00912C38">
      <w:pPr>
        <w:ind w:firstLine="720"/>
        <w:jc w:val="both"/>
        <w:rPr>
          <w:i/>
        </w:rPr>
      </w:pPr>
      <w:r>
        <w:rPr>
          <w:i/>
        </w:rPr>
        <w:t>S</w:t>
      </w:r>
      <w:r>
        <w:rPr>
          <w:i/>
          <w:vertAlign w:val="subscript"/>
        </w:rPr>
        <w:t>4</w:t>
      </w:r>
      <w:r>
        <w:rPr>
          <w:i/>
        </w:rPr>
        <w:t>) 1 u = u,</w:t>
      </w:r>
    </w:p>
    <w:p w:rsidR="006358A1" w:rsidRDefault="006358A1" w:rsidP="00912C38">
      <w:pPr>
        <w:ind w:firstLine="720"/>
        <w:jc w:val="both"/>
        <w:rPr>
          <w:i/>
          <w:iCs/>
        </w:rPr>
      </w:pPr>
      <w:r>
        <w:rPr>
          <w:i/>
        </w:rPr>
        <w:t xml:space="preserve">Oricare ar fi </w:t>
      </w:r>
      <w:r>
        <w:rPr>
          <w:i/>
          <w:position w:val="-6"/>
        </w:rPr>
        <w:object w:dxaOrig="240" w:dyaOrig="220">
          <v:shape id="_x0000_i1605" type="#_x0000_t75" style="width:12.25pt;height:9.5pt" o:ole="">
            <v:imagedata r:id="rId759" o:title=""/>
          </v:shape>
          <o:OLEObject Type="Embed" ProgID="Equation.3" ShapeID="_x0000_i1605" DrawAspect="Content" ObjectID="_1421273511" r:id="rId775"/>
        </w:object>
      </w:r>
      <w:r>
        <w:rPr>
          <w:i/>
        </w:rPr>
        <w:t xml:space="preserve">, </w:t>
      </w:r>
      <w:r>
        <w:rPr>
          <w:i/>
          <w:position w:val="-10"/>
        </w:rPr>
        <w:object w:dxaOrig="240" w:dyaOrig="320">
          <v:shape id="_x0000_i1606" type="#_x0000_t75" style="width:12.25pt;height:16.3pt" o:ole="">
            <v:imagedata r:id="rId766" o:title=""/>
          </v:shape>
          <o:OLEObject Type="Embed" ProgID="Equation.3" ShapeID="_x0000_i1606" DrawAspect="Content" ObjectID="_1421273512" r:id="rId776"/>
        </w:object>
      </w:r>
      <w:r>
        <w:rPr>
          <w:i/>
        </w:rPr>
        <w:t xml:space="preserve"> </w:t>
      </w:r>
      <w:r>
        <w:rPr>
          <w:i/>
          <w:iCs/>
          <w:position w:val="-4"/>
        </w:rPr>
        <w:object w:dxaOrig="200" w:dyaOrig="200">
          <v:shape id="_x0000_i1607" type="#_x0000_t75" style="width:9.5pt;height:12.25pt" o:ole="">
            <v:imagedata r:id="rId748" o:title=""/>
          </v:shape>
          <o:OLEObject Type="Embed" ProgID="Equation.3" ShapeID="_x0000_i1607" DrawAspect="Content" ObjectID="_1421273513" r:id="rId777"/>
        </w:object>
      </w:r>
      <w:r>
        <w:rPr>
          <w:i/>
          <w:iCs/>
        </w:rPr>
        <w:t xml:space="preserve"> K şi u, v</w:t>
      </w:r>
      <w:r>
        <w:rPr>
          <w:i/>
          <w:iCs/>
          <w:position w:val="-4"/>
        </w:rPr>
        <w:object w:dxaOrig="200" w:dyaOrig="200">
          <v:shape id="_x0000_i1608" type="#_x0000_t75" style="width:9.5pt;height:12.25pt" o:ole="">
            <v:imagedata r:id="rId748" o:title=""/>
          </v:shape>
          <o:OLEObject Type="Embed" ProgID="Equation.3" ShapeID="_x0000_i1608" DrawAspect="Content" ObjectID="_1421273514" r:id="rId778"/>
        </w:object>
      </w:r>
      <w:r>
        <w:rPr>
          <w:i/>
          <w:iCs/>
        </w:rPr>
        <w:t xml:space="preserve"> V.</w:t>
      </w:r>
    </w:p>
    <w:p w:rsidR="006358A1" w:rsidRDefault="006358A1" w:rsidP="00912C38">
      <w:pPr>
        <w:ind w:firstLine="720"/>
        <w:jc w:val="both"/>
        <w:rPr>
          <w:i/>
          <w:iCs/>
        </w:rPr>
      </w:pPr>
      <w:r>
        <w:rPr>
          <w:i/>
          <w:iCs/>
        </w:rPr>
        <w:t>În cazul nostru, (GF</w:t>
      </w:r>
      <w:r>
        <w:rPr>
          <w:i/>
          <w:iCs/>
          <w:vertAlign w:val="superscript"/>
        </w:rPr>
        <w:t>m</w:t>
      </w:r>
      <w:r>
        <w:rPr>
          <w:i/>
          <w:iCs/>
        </w:rPr>
        <w:t>, +</w:t>
      </w:r>
      <w:r>
        <w:rPr>
          <w:i/>
          <w:iCs/>
          <w:vertAlign w:val="subscript"/>
        </w:rPr>
        <w:t>(mod2)</w:t>
      </w:r>
      <w:r>
        <w:rPr>
          <w:i/>
          <w:iCs/>
        </w:rPr>
        <w:t>) este grupul abelian iar (GF, +</w:t>
      </w:r>
      <w:r>
        <w:rPr>
          <w:i/>
          <w:iCs/>
          <w:vertAlign w:val="subscript"/>
        </w:rPr>
        <w:t xml:space="preserve">(mod2) </w:t>
      </w:r>
      <w:r>
        <w:rPr>
          <w:i/>
          <w:iCs/>
        </w:rPr>
        <w:t>,*) este corpul K din definiţie. Pentru a demonstra că X este un subspaţiu vectorial al lui GF</w:t>
      </w:r>
      <w:r>
        <w:rPr>
          <w:i/>
          <w:iCs/>
          <w:vertAlign w:val="superscript"/>
        </w:rPr>
        <w:t xml:space="preserve">m </w:t>
      </w:r>
      <w:r>
        <w:rPr>
          <w:i/>
          <w:iCs/>
        </w:rPr>
        <w:t xml:space="preserve">, </w:t>
      </w:r>
      <w:r>
        <w:rPr>
          <w:b/>
          <w:bCs/>
          <w:i/>
          <w:iCs/>
        </w:rPr>
        <w:t>iniţial, trebuie să demonstrăm</w:t>
      </w:r>
      <w:r>
        <w:rPr>
          <w:b/>
          <w:bCs/>
          <w:i/>
          <w:iCs/>
          <w:vertAlign w:val="superscript"/>
        </w:rPr>
        <w:t xml:space="preserve"> </w:t>
      </w:r>
      <w:r>
        <w:rPr>
          <w:b/>
          <w:bCs/>
          <w:i/>
          <w:iCs/>
        </w:rPr>
        <w:t>că X este subgrup al lui GF</w:t>
      </w:r>
      <w:r>
        <w:rPr>
          <w:b/>
          <w:bCs/>
          <w:i/>
          <w:iCs/>
          <w:vertAlign w:val="superscript"/>
        </w:rPr>
        <w:t>m</w:t>
      </w:r>
      <w:r>
        <w:rPr>
          <w:i/>
          <w:iCs/>
        </w:rPr>
        <w:t>.</w:t>
      </w:r>
    </w:p>
    <w:p w:rsidR="006358A1" w:rsidRDefault="006358A1" w:rsidP="00A174C7">
      <w:pPr>
        <w:spacing w:before="240"/>
        <w:ind w:firstLine="720"/>
        <w:jc w:val="both"/>
        <w:rPr>
          <w:i/>
          <w:iCs/>
        </w:rPr>
      </w:pPr>
      <w:r>
        <w:rPr>
          <w:i/>
          <w:iCs/>
        </w:rPr>
        <w:t>0</w:t>
      </w:r>
      <w:r>
        <w:rPr>
          <w:i/>
          <w:iCs/>
          <w:vertAlign w:val="subscript"/>
        </w:rPr>
        <w:t>m</w:t>
      </w:r>
      <w:r>
        <w:rPr>
          <w:i/>
          <w:iCs/>
        </w:rPr>
        <w:t xml:space="preserve"> </w:t>
      </w:r>
      <w:r>
        <w:rPr>
          <w:i/>
          <w:iCs/>
          <w:position w:val="-4"/>
        </w:rPr>
        <w:object w:dxaOrig="200" w:dyaOrig="200">
          <v:shape id="_x0000_i1609" type="#_x0000_t75" style="width:9.5pt;height:12.25pt" o:ole="">
            <v:imagedata r:id="rId748" o:title=""/>
          </v:shape>
          <o:OLEObject Type="Embed" ProgID="Equation.3" ShapeID="_x0000_i1609" DrawAspect="Content" ObjectID="_1421273515" r:id="rId779"/>
        </w:object>
      </w:r>
      <w:r>
        <w:rPr>
          <w:i/>
          <w:iCs/>
        </w:rPr>
        <w:t xml:space="preserve"> </w:t>
      </w:r>
      <w:r w:rsidRPr="0078769B">
        <w:rPr>
          <w:b/>
          <w:i/>
          <w:iCs/>
        </w:rPr>
        <w:t>X</w:t>
      </w:r>
      <w:r>
        <w:rPr>
          <w:i/>
          <w:iCs/>
        </w:rPr>
        <w:t xml:space="preserve"> din ipoteză.</w:t>
      </w:r>
    </w:p>
    <w:p w:rsidR="006358A1" w:rsidRDefault="006358A1" w:rsidP="00912C38">
      <w:pPr>
        <w:ind w:firstLine="720"/>
        <w:jc w:val="both"/>
        <w:rPr>
          <w:i/>
          <w:iCs/>
        </w:rPr>
      </w:pPr>
      <w:r>
        <w:rPr>
          <w:i/>
          <w:iCs/>
        </w:rPr>
        <w:t xml:space="preserve">Este evident că </w:t>
      </w:r>
      <w:r>
        <w:rPr>
          <w:b/>
          <w:bCs/>
          <w:i/>
          <w:iCs/>
        </w:rPr>
        <w:t>X are acelaşi element neutru ca şi GF</w:t>
      </w:r>
      <w:r>
        <w:rPr>
          <w:b/>
          <w:bCs/>
          <w:i/>
          <w:iCs/>
          <w:vertAlign w:val="superscript"/>
        </w:rPr>
        <w:t>m</w:t>
      </w:r>
      <w:r>
        <w:rPr>
          <w:i/>
          <w:iCs/>
        </w:rPr>
        <w:t>, şi anume vectorul 0</w:t>
      </w:r>
      <w:r>
        <w:rPr>
          <w:i/>
          <w:iCs/>
          <w:vertAlign w:val="subscript"/>
        </w:rPr>
        <w:t>m</w:t>
      </w:r>
      <w:r>
        <w:rPr>
          <w:i/>
          <w:iCs/>
        </w:rPr>
        <w:t>.</w:t>
      </w:r>
    </w:p>
    <w:p w:rsidR="006358A1" w:rsidRPr="00342E47" w:rsidRDefault="006358A1" w:rsidP="00912C38">
      <w:pPr>
        <w:pStyle w:val="BodyTextIndent2"/>
        <w:ind w:left="0" w:firstLine="720"/>
        <w:rPr>
          <w:b/>
          <w:bCs/>
          <w:i/>
        </w:rPr>
      </w:pPr>
      <w:r w:rsidRPr="00342E47">
        <w:rPr>
          <w:i/>
        </w:rPr>
        <w:t xml:space="preserve">Trebuie să </w:t>
      </w:r>
      <w:r w:rsidRPr="00342E47">
        <w:rPr>
          <w:b/>
          <w:bCs/>
          <w:i/>
        </w:rPr>
        <w:t>demonstrăm că din oricare două elemente din X, compuse prin operaţia de adunare modulo 2 pe vectori, se obţine un element tot din X.</w:t>
      </w:r>
    </w:p>
    <w:p w:rsidR="006358A1" w:rsidRPr="00342E47" w:rsidRDefault="006358A1" w:rsidP="00912C38">
      <w:pPr>
        <w:pStyle w:val="BodyTextIndent2"/>
        <w:ind w:left="0" w:firstLine="720"/>
        <w:rPr>
          <w:i/>
        </w:rPr>
      </w:pPr>
      <w:r w:rsidRPr="00342E47">
        <w:rPr>
          <w:i/>
        </w:rPr>
        <w:t>De fapt, trebuie să demonstrăm că din două tăieturi A</w:t>
      </w:r>
      <w:r w:rsidRPr="00342E47">
        <w:rPr>
          <w:i/>
          <w:vertAlign w:val="subscript"/>
        </w:rPr>
        <w:t>1</w:t>
      </w:r>
      <w:r w:rsidRPr="00342E47">
        <w:rPr>
          <w:i/>
        </w:rPr>
        <w:t xml:space="preserve"> şi A</w:t>
      </w:r>
      <w:r w:rsidRPr="00342E47">
        <w:rPr>
          <w:i/>
          <w:vertAlign w:val="subscript"/>
        </w:rPr>
        <w:t>2</w:t>
      </w:r>
      <w:r w:rsidRPr="00342E47">
        <w:rPr>
          <w:i/>
        </w:rPr>
        <w:t>, reprezentate prin vectori caracteristici, se obţine o nouă tăietură A</w:t>
      </w:r>
      <w:r w:rsidRPr="00342E47">
        <w:rPr>
          <w:i/>
          <w:vertAlign w:val="subscript"/>
        </w:rPr>
        <w:t>3</w:t>
      </w:r>
      <w:r w:rsidRPr="00342E47">
        <w:rPr>
          <w:i/>
        </w:rPr>
        <w:t xml:space="preserve">, </w:t>
      </w:r>
      <w:r w:rsidRPr="00342E47">
        <w:rPr>
          <w:b/>
          <w:bCs/>
          <w:i/>
        </w:rPr>
        <w:t>A</w:t>
      </w:r>
      <w:r w:rsidRPr="00342E47">
        <w:rPr>
          <w:b/>
          <w:bCs/>
          <w:i/>
          <w:vertAlign w:val="subscript"/>
        </w:rPr>
        <w:t>3</w:t>
      </w:r>
      <w:r w:rsidRPr="00342E47">
        <w:rPr>
          <w:b/>
          <w:bCs/>
          <w:i/>
        </w:rPr>
        <w:t>=A</w:t>
      </w:r>
      <w:r w:rsidRPr="00342E47">
        <w:rPr>
          <w:b/>
          <w:bCs/>
          <w:i/>
          <w:vertAlign w:val="subscript"/>
        </w:rPr>
        <w:t>1</w:t>
      </w:r>
      <w:r w:rsidRPr="00342E47">
        <w:rPr>
          <w:b/>
          <w:bCs/>
          <w:i/>
        </w:rPr>
        <w:t>+A</w:t>
      </w:r>
      <w:r w:rsidRPr="00342E47">
        <w:rPr>
          <w:b/>
          <w:bCs/>
          <w:i/>
          <w:vertAlign w:val="subscript"/>
        </w:rPr>
        <w:t>2</w:t>
      </w:r>
      <w:r w:rsidRPr="00342E47">
        <w:rPr>
          <w:b/>
          <w:bCs/>
          <w:i/>
        </w:rPr>
        <w:t>.</w:t>
      </w:r>
      <w:r w:rsidRPr="00342E47">
        <w:rPr>
          <w:i/>
        </w:rPr>
        <w:t xml:space="preserve"> În momentul în care adunăm cei doi vectori, folosind adunarea modulo 2, putem avea următoarele cazuri, cu semnificaţiile proprii:</w:t>
      </w:r>
    </w:p>
    <w:p w:rsidR="006358A1" w:rsidRPr="00342E47" w:rsidRDefault="006358A1" w:rsidP="00912C38">
      <w:pPr>
        <w:pStyle w:val="BodyTextIndent2"/>
        <w:ind w:left="0" w:firstLine="720"/>
        <w:rPr>
          <w:i/>
        </w:rPr>
      </w:pPr>
      <w:r w:rsidRPr="00342E47">
        <w:rPr>
          <w:b/>
          <w:bCs/>
          <w:i/>
        </w:rPr>
        <w:lastRenderedPageBreak/>
        <w:t>0+0 = 0</w:t>
      </w:r>
      <w:r w:rsidRPr="00342E47">
        <w:rPr>
          <w:i/>
        </w:rPr>
        <w:t xml:space="preserve"> – dacă o muchie </w:t>
      </w:r>
      <w:r w:rsidRPr="00342E47">
        <w:rPr>
          <w:b/>
          <w:bCs/>
          <w:i/>
        </w:rPr>
        <w:t>i</w:t>
      </w:r>
      <w:r w:rsidRPr="00342E47">
        <w:rPr>
          <w:i/>
        </w:rPr>
        <w:t>, cu i între 0 şi m-1, nu aparţine nici lui A</w:t>
      </w:r>
      <w:r w:rsidRPr="00342E47">
        <w:rPr>
          <w:i/>
          <w:vertAlign w:val="subscript"/>
        </w:rPr>
        <w:t xml:space="preserve">1 </w:t>
      </w:r>
      <w:r w:rsidRPr="00342E47">
        <w:rPr>
          <w:i/>
        </w:rPr>
        <w:t>şi nici lui A</w:t>
      </w:r>
      <w:r w:rsidRPr="00342E47">
        <w:rPr>
          <w:i/>
          <w:vertAlign w:val="subscript"/>
        </w:rPr>
        <w:t>2</w:t>
      </w:r>
      <w:r w:rsidRPr="00342E47">
        <w:rPr>
          <w:i/>
        </w:rPr>
        <w:t>, atunci ea nu aparţine nici lui A</w:t>
      </w:r>
      <w:r w:rsidRPr="00342E47">
        <w:rPr>
          <w:i/>
          <w:vertAlign w:val="subscript"/>
        </w:rPr>
        <w:t xml:space="preserve">3 </w:t>
      </w:r>
      <w:r w:rsidRPr="00342E47">
        <w:rPr>
          <w:i/>
        </w:rPr>
        <w:t>(în vectorul caracteristic al lui A</w:t>
      </w:r>
      <w:r w:rsidRPr="00342E47">
        <w:rPr>
          <w:i/>
          <w:vertAlign w:val="subscript"/>
        </w:rPr>
        <w:t>3</w:t>
      </w:r>
      <w:r w:rsidRPr="00342E47">
        <w:rPr>
          <w:i/>
        </w:rPr>
        <w:t xml:space="preserve"> vom avea 0 pe poziţia  i )</w:t>
      </w:r>
    </w:p>
    <w:p w:rsidR="006358A1" w:rsidRPr="00342E47" w:rsidRDefault="006358A1" w:rsidP="00912C38">
      <w:pPr>
        <w:pStyle w:val="BodyTextIndent2"/>
        <w:ind w:left="0" w:firstLine="720"/>
        <w:rPr>
          <w:i/>
        </w:rPr>
      </w:pPr>
      <w:r w:rsidRPr="00342E47">
        <w:rPr>
          <w:b/>
          <w:bCs/>
          <w:i/>
        </w:rPr>
        <w:t>0+1 = 1+ 0 = 1</w:t>
      </w:r>
      <w:r w:rsidRPr="00342E47">
        <w:rPr>
          <w:i/>
        </w:rPr>
        <w:t xml:space="preserve"> – dacă o muchie </w:t>
      </w:r>
      <w:r w:rsidRPr="00342E47">
        <w:rPr>
          <w:b/>
          <w:bCs/>
          <w:i/>
        </w:rPr>
        <w:t>i</w:t>
      </w:r>
      <w:r w:rsidRPr="00342E47">
        <w:rPr>
          <w:i/>
        </w:rPr>
        <w:t xml:space="preserve"> aparţine măcar uneia dintre tăieturi, atunci aparţine şi lui A</w:t>
      </w:r>
      <w:r w:rsidRPr="00342E47">
        <w:rPr>
          <w:i/>
          <w:vertAlign w:val="subscript"/>
        </w:rPr>
        <w:t>3</w:t>
      </w:r>
      <w:r w:rsidRPr="00342E47">
        <w:rPr>
          <w:i/>
        </w:rPr>
        <w:t>; deci va fi 1 pe poziţia i în vectorul lui A</w:t>
      </w:r>
      <w:r w:rsidRPr="00342E47">
        <w:rPr>
          <w:i/>
          <w:vertAlign w:val="subscript"/>
        </w:rPr>
        <w:t>3</w:t>
      </w:r>
      <w:r w:rsidRPr="00342E47">
        <w:rPr>
          <w:i/>
        </w:rPr>
        <w:t>.</w:t>
      </w:r>
    </w:p>
    <w:p w:rsidR="006358A1" w:rsidRPr="00342E47" w:rsidRDefault="006358A1" w:rsidP="00912C38">
      <w:pPr>
        <w:pStyle w:val="BodyTextIndent2"/>
        <w:ind w:left="0" w:firstLine="720"/>
        <w:rPr>
          <w:i/>
        </w:rPr>
      </w:pPr>
      <w:r w:rsidRPr="00342E47">
        <w:rPr>
          <w:b/>
          <w:bCs/>
          <w:i/>
        </w:rPr>
        <w:t xml:space="preserve">1+1 = 0 </w:t>
      </w:r>
      <w:r w:rsidRPr="00342E47">
        <w:rPr>
          <w:i/>
        </w:rPr>
        <w:t>– dacă o muchie aparţine ambelor tăieturi, ea nu aparţine lui A</w:t>
      </w:r>
      <w:r w:rsidRPr="00342E47">
        <w:rPr>
          <w:i/>
          <w:vertAlign w:val="subscript"/>
        </w:rPr>
        <w:t>3</w:t>
      </w:r>
      <w:r w:rsidRPr="00342E47">
        <w:rPr>
          <w:i/>
        </w:rPr>
        <w:t>; vom avea 0 pe poziţia i în vectorul A</w:t>
      </w:r>
      <w:r w:rsidRPr="00342E47">
        <w:rPr>
          <w:i/>
          <w:vertAlign w:val="subscript"/>
        </w:rPr>
        <w:t>3</w:t>
      </w:r>
      <w:r w:rsidRPr="00342E47">
        <w:rPr>
          <w:i/>
        </w:rPr>
        <w:t>.</w:t>
      </w:r>
    </w:p>
    <w:p w:rsidR="006358A1" w:rsidRPr="00342E47" w:rsidRDefault="006358A1" w:rsidP="00912C38">
      <w:pPr>
        <w:pStyle w:val="BodyTextIndent2"/>
        <w:ind w:left="0" w:firstLine="720"/>
        <w:rPr>
          <w:i/>
        </w:rPr>
      </w:pPr>
      <w:r w:rsidRPr="00342E47">
        <w:rPr>
          <w:i/>
        </w:rPr>
        <w:t xml:space="preserve">Aceste trei situaţii se pot traduce în limbajul mulţimilor prin </w:t>
      </w:r>
      <w:r w:rsidRPr="00342E47">
        <w:rPr>
          <w:b/>
          <w:bCs/>
          <w:i/>
        </w:rPr>
        <w:t>diferenţa simetrică</w:t>
      </w:r>
      <w:r w:rsidRPr="00342E47">
        <w:rPr>
          <w:i/>
        </w:rPr>
        <w:t xml:space="preserve">, şi anume </w:t>
      </w:r>
      <w:r>
        <w:rPr>
          <w:i/>
        </w:rPr>
        <w:br/>
      </w:r>
      <w:r w:rsidRPr="00342E47">
        <w:rPr>
          <w:b/>
          <w:bCs/>
          <w:i/>
        </w:rPr>
        <w:t>A</w:t>
      </w:r>
      <w:r w:rsidRPr="00342E47">
        <w:rPr>
          <w:b/>
          <w:bCs/>
          <w:i/>
          <w:vertAlign w:val="subscript"/>
        </w:rPr>
        <w:t>3</w:t>
      </w:r>
      <w:r w:rsidRPr="00342E47">
        <w:rPr>
          <w:b/>
          <w:bCs/>
          <w:i/>
        </w:rPr>
        <w:t xml:space="preserve"> = A</w:t>
      </w:r>
      <w:r w:rsidRPr="00342E47">
        <w:rPr>
          <w:b/>
          <w:bCs/>
          <w:i/>
          <w:vertAlign w:val="subscript"/>
        </w:rPr>
        <w:t>1</w:t>
      </w:r>
      <w:r w:rsidRPr="00342E47">
        <w:rPr>
          <w:b/>
          <w:bCs/>
          <w:i/>
        </w:rPr>
        <w:t xml:space="preserve"> </w:t>
      </w:r>
      <w:r w:rsidRPr="00342E47">
        <w:rPr>
          <w:b/>
          <w:bCs/>
          <w:i/>
          <w:position w:val="-4"/>
        </w:rPr>
        <w:object w:dxaOrig="220" w:dyaOrig="260">
          <v:shape id="_x0000_i1610" type="#_x0000_t75" style="width:10.85pt;height:12.9pt" o:ole="">
            <v:imagedata r:id="rId780" o:title=""/>
          </v:shape>
          <o:OLEObject Type="Embed" ProgID="Equation.3" ShapeID="_x0000_i1610" DrawAspect="Content" ObjectID="_1421273516" r:id="rId781"/>
        </w:object>
      </w:r>
      <w:r w:rsidRPr="00342E47">
        <w:rPr>
          <w:b/>
          <w:bCs/>
          <w:i/>
        </w:rPr>
        <w:t xml:space="preserve"> A</w:t>
      </w:r>
      <w:r w:rsidRPr="00342E47">
        <w:rPr>
          <w:b/>
          <w:bCs/>
          <w:i/>
          <w:vertAlign w:val="subscript"/>
        </w:rPr>
        <w:t>2</w:t>
      </w:r>
      <w:r w:rsidRPr="00342E47">
        <w:rPr>
          <w:i/>
        </w:rPr>
        <w:t>. În A</w:t>
      </w:r>
      <w:r w:rsidRPr="00342E47">
        <w:rPr>
          <w:i/>
          <w:vertAlign w:val="subscript"/>
        </w:rPr>
        <w:t>3</w:t>
      </w:r>
      <w:r w:rsidRPr="00342E47">
        <w:rPr>
          <w:i/>
        </w:rPr>
        <w:t xml:space="preserve"> avem numai acele muchii care nu se află şi în A</w:t>
      </w:r>
      <w:r w:rsidRPr="00342E47">
        <w:rPr>
          <w:i/>
          <w:vertAlign w:val="subscript"/>
        </w:rPr>
        <w:t>1</w:t>
      </w:r>
      <w:r w:rsidRPr="00342E47">
        <w:rPr>
          <w:i/>
        </w:rPr>
        <w:t xml:space="preserve"> şi în A</w:t>
      </w:r>
      <w:r w:rsidRPr="00342E47">
        <w:rPr>
          <w:i/>
          <w:vertAlign w:val="subscript"/>
        </w:rPr>
        <w:t>2</w:t>
      </w:r>
      <w:r w:rsidRPr="00342E47">
        <w:rPr>
          <w:i/>
        </w:rPr>
        <w:t xml:space="preserve">. </w:t>
      </w:r>
    </w:p>
    <w:p w:rsidR="006358A1" w:rsidRPr="00342E47" w:rsidRDefault="006358A1" w:rsidP="00912C38">
      <w:pPr>
        <w:pStyle w:val="BodyTextIndent2"/>
        <w:ind w:left="0" w:firstLine="720"/>
        <w:rPr>
          <w:i/>
        </w:rPr>
      </w:pPr>
    </w:p>
    <w:p w:rsidR="006358A1" w:rsidRPr="00342E47" w:rsidRDefault="006358A1" w:rsidP="004E303D">
      <w:pPr>
        <w:pStyle w:val="BodyTextIndent2"/>
        <w:ind w:left="0" w:firstLine="720"/>
        <w:rPr>
          <w:i/>
        </w:rPr>
      </w:pPr>
      <w:r w:rsidRPr="00342E47">
        <w:rPr>
          <w:i/>
        </w:rPr>
        <w:t xml:space="preserve">Trebuie să arătăm că </w:t>
      </w:r>
      <w:r w:rsidRPr="00342E47">
        <w:rPr>
          <w:b/>
          <w:bCs/>
          <w:i/>
        </w:rPr>
        <w:t>noua mulţime de muchii A</w:t>
      </w:r>
      <w:r w:rsidRPr="00342E47">
        <w:rPr>
          <w:b/>
          <w:bCs/>
          <w:i/>
          <w:vertAlign w:val="subscript"/>
        </w:rPr>
        <w:t>3</w:t>
      </w:r>
      <w:r w:rsidRPr="00342E47">
        <w:rPr>
          <w:b/>
          <w:bCs/>
          <w:i/>
        </w:rPr>
        <w:t xml:space="preserve"> este tot tăietură</w:t>
      </w:r>
      <w:r w:rsidRPr="00342E47">
        <w:rPr>
          <w:i/>
        </w:rPr>
        <w:t xml:space="preserve">. Pentru aceasta, </w:t>
      </w:r>
      <w:r w:rsidRPr="00342E47">
        <w:rPr>
          <w:b/>
          <w:bCs/>
          <w:i/>
        </w:rPr>
        <w:t>trebuie să găsim o mulţime S</w:t>
      </w:r>
      <w:r w:rsidRPr="00342E47">
        <w:rPr>
          <w:b/>
          <w:bCs/>
          <w:i/>
          <w:vertAlign w:val="subscript"/>
        </w:rPr>
        <w:t>3</w:t>
      </w:r>
      <w:r w:rsidRPr="00342E47">
        <w:rPr>
          <w:i/>
        </w:rPr>
        <w:t>, corespunzătoare lui A</w:t>
      </w:r>
      <w:r w:rsidRPr="00342E47">
        <w:rPr>
          <w:i/>
          <w:vertAlign w:val="subscript"/>
        </w:rPr>
        <w:t xml:space="preserve">3, </w:t>
      </w:r>
      <w:r w:rsidRPr="00342E47">
        <w:rPr>
          <w:i/>
        </w:rPr>
        <w:t>astfel încât muchiile din A</w:t>
      </w:r>
      <w:r w:rsidRPr="00342E47">
        <w:rPr>
          <w:i/>
          <w:vertAlign w:val="subscript"/>
        </w:rPr>
        <w:t>3</w:t>
      </w:r>
      <w:r w:rsidRPr="00342E47">
        <w:rPr>
          <w:i/>
        </w:rPr>
        <w:t xml:space="preserve"> să aibă o extremitate în S</w:t>
      </w:r>
      <w:r w:rsidRPr="00342E47">
        <w:rPr>
          <w:i/>
          <w:vertAlign w:val="subscript"/>
        </w:rPr>
        <w:t>3</w:t>
      </w:r>
      <w:r w:rsidRPr="00342E47">
        <w:rPr>
          <w:i/>
        </w:rPr>
        <w:t xml:space="preserve"> şi cealaltă în V(G)-S</w:t>
      </w:r>
      <w:r w:rsidRPr="00342E47">
        <w:rPr>
          <w:i/>
          <w:vertAlign w:val="subscript"/>
        </w:rPr>
        <w:t>3</w:t>
      </w:r>
      <w:r w:rsidRPr="00342E47">
        <w:rPr>
          <w:i/>
        </w:rPr>
        <w:t>. Vom demonstra că mulţimea S</w:t>
      </w:r>
      <w:r w:rsidRPr="00342E47">
        <w:rPr>
          <w:i/>
          <w:vertAlign w:val="subscript"/>
        </w:rPr>
        <w:t xml:space="preserve">3 </w:t>
      </w:r>
      <w:r w:rsidRPr="00342E47">
        <w:rPr>
          <w:i/>
        </w:rPr>
        <w:t xml:space="preserve">corespunzătoare este </w:t>
      </w:r>
      <w:r w:rsidRPr="00342E47">
        <w:rPr>
          <w:b/>
          <w:bCs/>
          <w:i/>
        </w:rPr>
        <w:t>S</w:t>
      </w:r>
      <w:r w:rsidRPr="00342E47">
        <w:rPr>
          <w:b/>
          <w:bCs/>
          <w:i/>
          <w:vertAlign w:val="subscript"/>
        </w:rPr>
        <w:t>1</w:t>
      </w:r>
      <w:r w:rsidRPr="00342E47">
        <w:rPr>
          <w:b/>
          <w:bCs/>
          <w:i/>
        </w:rPr>
        <w:t xml:space="preserve"> </w:t>
      </w:r>
      <w:r w:rsidRPr="00342E47">
        <w:rPr>
          <w:b/>
          <w:bCs/>
          <w:i/>
          <w:position w:val="-4"/>
        </w:rPr>
        <w:object w:dxaOrig="220" w:dyaOrig="260">
          <v:shape id="_x0000_i1611" type="#_x0000_t75" style="width:10.85pt;height:12.9pt" o:ole="">
            <v:imagedata r:id="rId780" o:title=""/>
          </v:shape>
          <o:OLEObject Type="Embed" ProgID="Equation.3" ShapeID="_x0000_i1611" DrawAspect="Content" ObjectID="_1421273517" r:id="rId782"/>
        </w:object>
      </w:r>
      <w:r w:rsidRPr="00342E47">
        <w:rPr>
          <w:b/>
          <w:bCs/>
          <w:i/>
        </w:rPr>
        <w:t xml:space="preserve"> S</w:t>
      </w:r>
      <w:r w:rsidRPr="00342E47">
        <w:rPr>
          <w:b/>
          <w:bCs/>
          <w:i/>
          <w:vertAlign w:val="subscript"/>
        </w:rPr>
        <w:t>2</w:t>
      </w:r>
      <w:r w:rsidRPr="00342E47">
        <w:rPr>
          <w:i/>
        </w:rPr>
        <w:t>, unde S</w:t>
      </w:r>
      <w:r w:rsidRPr="00342E47">
        <w:rPr>
          <w:i/>
          <w:vertAlign w:val="subscript"/>
        </w:rPr>
        <w:t>1</w:t>
      </w:r>
      <w:r w:rsidRPr="00342E47">
        <w:rPr>
          <w:i/>
        </w:rPr>
        <w:t>, S</w:t>
      </w:r>
      <w:r w:rsidRPr="00342E47">
        <w:rPr>
          <w:i/>
          <w:vertAlign w:val="subscript"/>
        </w:rPr>
        <w:t>2</w:t>
      </w:r>
      <w:r w:rsidRPr="00342E47">
        <w:rPr>
          <w:i/>
        </w:rPr>
        <w:t xml:space="preserve"> sunt mulţimile corespunzătoare lui A</w:t>
      </w:r>
      <w:r w:rsidRPr="00342E47">
        <w:rPr>
          <w:i/>
          <w:vertAlign w:val="subscript"/>
        </w:rPr>
        <w:t>1</w:t>
      </w:r>
      <w:r w:rsidRPr="00342E47">
        <w:rPr>
          <w:i/>
        </w:rPr>
        <w:t>, respectiv A</w:t>
      </w:r>
      <w:r w:rsidRPr="00342E47">
        <w:rPr>
          <w:i/>
          <w:vertAlign w:val="subscript"/>
        </w:rPr>
        <w:t>2</w:t>
      </w:r>
      <w:r w:rsidRPr="00342E47">
        <w:rPr>
          <w:i/>
        </w:rPr>
        <w:t xml:space="preserve">; arătăm că toate muchiile cu o extremitate în </w:t>
      </w:r>
      <w:r>
        <w:rPr>
          <w:i/>
        </w:rPr>
        <w:br/>
      </w:r>
      <w:r w:rsidRPr="00342E47">
        <w:rPr>
          <w:b/>
          <w:bCs/>
          <w:i/>
        </w:rPr>
        <w:t>S</w:t>
      </w:r>
      <w:r w:rsidRPr="00342E47">
        <w:rPr>
          <w:b/>
          <w:bCs/>
          <w:i/>
          <w:vertAlign w:val="subscript"/>
        </w:rPr>
        <w:t>1</w:t>
      </w:r>
      <w:r w:rsidRPr="00342E47">
        <w:rPr>
          <w:b/>
          <w:bCs/>
          <w:i/>
        </w:rPr>
        <w:t xml:space="preserve"> </w:t>
      </w:r>
      <w:r w:rsidRPr="00342E47">
        <w:rPr>
          <w:b/>
          <w:bCs/>
          <w:i/>
          <w:position w:val="-4"/>
        </w:rPr>
        <w:object w:dxaOrig="220" w:dyaOrig="260">
          <v:shape id="_x0000_i1612" type="#_x0000_t75" style="width:10.85pt;height:12.9pt" o:ole="">
            <v:imagedata r:id="rId780" o:title=""/>
          </v:shape>
          <o:OLEObject Type="Embed" ProgID="Equation.3" ShapeID="_x0000_i1612" DrawAspect="Content" ObjectID="_1421273518" r:id="rId783"/>
        </w:object>
      </w:r>
      <w:r w:rsidRPr="00342E47">
        <w:rPr>
          <w:b/>
          <w:bCs/>
          <w:i/>
        </w:rPr>
        <w:t xml:space="preserve"> S</w:t>
      </w:r>
      <w:r w:rsidRPr="00342E47">
        <w:rPr>
          <w:b/>
          <w:bCs/>
          <w:i/>
          <w:vertAlign w:val="subscript"/>
        </w:rPr>
        <w:t>2</w:t>
      </w:r>
      <w:r w:rsidRPr="00342E47">
        <w:rPr>
          <w:b/>
          <w:bCs/>
          <w:i/>
        </w:rPr>
        <w:t xml:space="preserve"> </w:t>
      </w:r>
      <w:r w:rsidRPr="00342E47">
        <w:rPr>
          <w:i/>
        </w:rPr>
        <w:t>şi cealaltă în afară se află în A</w:t>
      </w:r>
      <w:r w:rsidRPr="00342E47">
        <w:rPr>
          <w:i/>
          <w:vertAlign w:val="subscript"/>
        </w:rPr>
        <w:t>3</w:t>
      </w:r>
      <w:r w:rsidRPr="00342E47">
        <w:rPr>
          <w:i/>
        </w:rPr>
        <w:t xml:space="preserve">. </w:t>
      </w:r>
    </w:p>
    <w:p w:rsidR="006358A1" w:rsidRPr="00342E47" w:rsidRDefault="006358A1" w:rsidP="004E303D">
      <w:pPr>
        <w:pStyle w:val="BodyTextIndent2"/>
        <w:ind w:left="0" w:firstLine="720"/>
        <w:rPr>
          <w:i/>
        </w:rPr>
      </w:pPr>
      <w:r w:rsidRPr="00342E47">
        <w:rPr>
          <w:b/>
          <w:bCs/>
          <w:i/>
        </w:rPr>
        <w:t>S</w:t>
      </w:r>
      <w:r w:rsidRPr="00342E47">
        <w:rPr>
          <w:b/>
          <w:bCs/>
          <w:i/>
          <w:vertAlign w:val="subscript"/>
        </w:rPr>
        <w:t>1</w:t>
      </w:r>
      <w:r w:rsidRPr="00342E47">
        <w:rPr>
          <w:b/>
          <w:bCs/>
          <w:i/>
        </w:rPr>
        <w:t xml:space="preserve"> </w:t>
      </w:r>
      <w:r w:rsidRPr="00342E47">
        <w:rPr>
          <w:b/>
          <w:bCs/>
          <w:i/>
          <w:position w:val="-4"/>
        </w:rPr>
        <w:object w:dxaOrig="220" w:dyaOrig="260">
          <v:shape id="_x0000_i1613" type="#_x0000_t75" style="width:10.85pt;height:12.9pt" o:ole="">
            <v:imagedata r:id="rId780" o:title=""/>
          </v:shape>
          <o:OLEObject Type="Embed" ProgID="Equation.3" ShapeID="_x0000_i1613" DrawAspect="Content" ObjectID="_1421273519" r:id="rId784"/>
        </w:object>
      </w:r>
      <w:r w:rsidRPr="00342E47">
        <w:rPr>
          <w:b/>
          <w:bCs/>
          <w:i/>
        </w:rPr>
        <w:t xml:space="preserve"> S</w:t>
      </w:r>
      <w:r w:rsidRPr="00342E47">
        <w:rPr>
          <w:b/>
          <w:bCs/>
          <w:i/>
          <w:vertAlign w:val="subscript"/>
        </w:rPr>
        <w:t>2</w:t>
      </w:r>
      <w:r w:rsidRPr="00342E47">
        <w:rPr>
          <w:b/>
          <w:bCs/>
          <w:i/>
        </w:rPr>
        <w:t>=</w:t>
      </w:r>
      <w:r w:rsidRPr="00342E47">
        <w:rPr>
          <w:i/>
        </w:rPr>
        <w:t>{v| v</w:t>
      </w:r>
      <w:r w:rsidRPr="00342E47">
        <w:rPr>
          <w:i/>
          <w:position w:val="-4"/>
        </w:rPr>
        <w:object w:dxaOrig="200" w:dyaOrig="200">
          <v:shape id="_x0000_i1614" type="#_x0000_t75" style="width:9.5pt;height:12.25pt" o:ole="">
            <v:imagedata r:id="rId748" o:title=""/>
          </v:shape>
          <o:OLEObject Type="Embed" ProgID="Equation.3" ShapeID="_x0000_i1614" DrawAspect="Content" ObjectID="_1421273520" r:id="rId785"/>
        </w:object>
      </w:r>
      <w:r w:rsidRPr="00342E47">
        <w:rPr>
          <w:i/>
        </w:rPr>
        <w:t>S</w:t>
      </w:r>
      <w:r w:rsidRPr="00342E47">
        <w:rPr>
          <w:i/>
          <w:vertAlign w:val="subscript"/>
        </w:rPr>
        <w:t>1</w:t>
      </w:r>
      <w:r w:rsidRPr="00342E47">
        <w:rPr>
          <w:i/>
        </w:rPr>
        <w:t xml:space="preserve"> şi v</w:t>
      </w:r>
      <w:r w:rsidRPr="00342E47">
        <w:rPr>
          <w:i/>
          <w:position w:val="-6"/>
        </w:rPr>
        <w:object w:dxaOrig="200" w:dyaOrig="240">
          <v:shape id="_x0000_i1615" type="#_x0000_t75" style="width:10.2pt;height:12.25pt" o:ole="">
            <v:imagedata r:id="rId786" o:title=""/>
          </v:shape>
          <o:OLEObject Type="Embed" ProgID="Equation.3" ShapeID="_x0000_i1615" DrawAspect="Content" ObjectID="_1421273521" r:id="rId787"/>
        </w:object>
      </w:r>
      <w:r w:rsidRPr="00342E47">
        <w:rPr>
          <w:i/>
        </w:rPr>
        <w:t>S</w:t>
      </w:r>
      <w:r w:rsidRPr="00342E47">
        <w:rPr>
          <w:i/>
          <w:vertAlign w:val="subscript"/>
        </w:rPr>
        <w:t>2</w:t>
      </w:r>
      <w:r w:rsidRPr="00342E47">
        <w:rPr>
          <w:i/>
          <w:iCs/>
        </w:rPr>
        <w:t xml:space="preserve"> </w:t>
      </w:r>
      <w:r w:rsidRPr="00342E47">
        <w:rPr>
          <w:i/>
        </w:rPr>
        <w:t>sau v</w:t>
      </w:r>
      <w:r w:rsidRPr="00342E47">
        <w:rPr>
          <w:i/>
          <w:position w:val="-4"/>
        </w:rPr>
        <w:object w:dxaOrig="200" w:dyaOrig="200">
          <v:shape id="_x0000_i1616" type="#_x0000_t75" style="width:9.5pt;height:8.85pt" o:ole="">
            <v:imagedata r:id="rId748" o:title=""/>
          </v:shape>
          <o:OLEObject Type="Embed" ProgID="Equation.3" ShapeID="_x0000_i1616" DrawAspect="Content" ObjectID="_1421273522" r:id="rId788"/>
        </w:object>
      </w:r>
      <w:r w:rsidRPr="00342E47">
        <w:rPr>
          <w:i/>
        </w:rPr>
        <w:t>S</w:t>
      </w:r>
      <w:r w:rsidRPr="00342E47">
        <w:rPr>
          <w:i/>
          <w:vertAlign w:val="subscript"/>
        </w:rPr>
        <w:t>2</w:t>
      </w:r>
      <w:r w:rsidRPr="00342E47">
        <w:rPr>
          <w:i/>
        </w:rPr>
        <w:t xml:space="preserve"> şi v</w:t>
      </w:r>
      <w:r w:rsidRPr="00342E47">
        <w:rPr>
          <w:i/>
          <w:position w:val="-6"/>
        </w:rPr>
        <w:object w:dxaOrig="200" w:dyaOrig="240">
          <v:shape id="_x0000_i1617" type="#_x0000_t75" style="width:10.2pt;height:12.25pt" o:ole="">
            <v:imagedata r:id="rId789" o:title=""/>
          </v:shape>
          <o:OLEObject Type="Embed" ProgID="Equation.3" ShapeID="_x0000_i1617" DrawAspect="Content" ObjectID="_1421273523" r:id="rId790"/>
        </w:object>
      </w:r>
      <w:r w:rsidRPr="00342E47">
        <w:rPr>
          <w:i/>
        </w:rPr>
        <w:t>S</w:t>
      </w:r>
      <w:r w:rsidRPr="00342E47">
        <w:rPr>
          <w:i/>
          <w:vertAlign w:val="subscript"/>
        </w:rPr>
        <w:t>1</w:t>
      </w:r>
      <w:r w:rsidRPr="00342E47">
        <w:rPr>
          <w:i/>
        </w:rPr>
        <w:t>}</w:t>
      </w:r>
    </w:p>
    <w:p w:rsidR="006358A1" w:rsidRPr="00342E47" w:rsidRDefault="006358A1" w:rsidP="00342E47">
      <w:pPr>
        <w:pStyle w:val="BodyTextIndent2"/>
        <w:ind w:left="0" w:firstLine="720"/>
        <w:rPr>
          <w:i/>
        </w:rPr>
      </w:pPr>
      <w:r w:rsidRPr="00342E47">
        <w:rPr>
          <w:i/>
        </w:rPr>
        <w:t xml:space="preserve">Demonstrăm prin </w:t>
      </w:r>
      <w:r w:rsidRPr="00342E47">
        <w:rPr>
          <w:b/>
          <w:bCs/>
          <w:i/>
        </w:rPr>
        <w:t>dublă inegalitate</w:t>
      </w:r>
      <w:r w:rsidRPr="00342E47">
        <w:rPr>
          <w:i/>
        </w:rPr>
        <w:t>:</w:t>
      </w:r>
    </w:p>
    <w:p w:rsidR="006358A1" w:rsidRPr="00342E47" w:rsidRDefault="006358A1" w:rsidP="00342E47">
      <w:pPr>
        <w:pStyle w:val="BodyTextIndent2"/>
        <w:rPr>
          <w:i/>
        </w:rPr>
      </w:pPr>
    </w:p>
    <w:p w:rsidR="006358A1" w:rsidRPr="00342E47" w:rsidRDefault="006358A1" w:rsidP="00830E2A">
      <w:pPr>
        <w:pStyle w:val="BodyTextIndent2"/>
        <w:numPr>
          <w:ilvl w:val="0"/>
          <w:numId w:val="77"/>
        </w:numPr>
        <w:rPr>
          <w:b/>
          <w:bCs/>
          <w:i/>
        </w:rPr>
      </w:pPr>
      <w:r w:rsidRPr="00342E47">
        <w:rPr>
          <w:b/>
          <w:bCs/>
          <w:i/>
        </w:rPr>
        <w:t>A</w:t>
      </w:r>
      <w:r w:rsidRPr="00342E47">
        <w:rPr>
          <w:b/>
          <w:bCs/>
          <w:i/>
          <w:vertAlign w:val="subscript"/>
        </w:rPr>
        <w:t>3</w:t>
      </w:r>
      <w:r w:rsidRPr="00342E47">
        <w:rPr>
          <w:b/>
          <w:bCs/>
          <w:i/>
          <w:position w:val="-8"/>
        </w:rPr>
        <w:object w:dxaOrig="240" w:dyaOrig="240">
          <v:shape id="_x0000_i1618" type="#_x0000_t75" style="width:12.25pt;height:12.25pt" o:ole="">
            <v:imagedata r:id="rId791" o:title=""/>
          </v:shape>
          <o:OLEObject Type="Embed" ProgID="Equation.3" ShapeID="_x0000_i1618" DrawAspect="Content" ObjectID="_1421273524" r:id="rId792"/>
        </w:object>
      </w:r>
      <w:r w:rsidRPr="00342E47">
        <w:rPr>
          <w:b/>
          <w:bCs/>
          <w:i/>
        </w:rPr>
        <w:t>{uv</w:t>
      </w:r>
      <w:r w:rsidRPr="00342E47">
        <w:rPr>
          <w:b/>
          <w:bCs/>
          <w:i/>
          <w:position w:val="-4"/>
        </w:rPr>
        <w:object w:dxaOrig="200" w:dyaOrig="200">
          <v:shape id="_x0000_i1619" type="#_x0000_t75" style="width:10.2pt;height:9.5pt" o:ole="">
            <v:imagedata r:id="rId748" o:title=""/>
          </v:shape>
          <o:OLEObject Type="Embed" ProgID="Equation.3" ShapeID="_x0000_i1619" DrawAspect="Content" ObjectID="_1421273525" r:id="rId793"/>
        </w:object>
      </w:r>
      <w:r w:rsidRPr="00342E47">
        <w:rPr>
          <w:b/>
          <w:bCs/>
          <w:i/>
        </w:rPr>
        <w:t>E(G)| u</w:t>
      </w:r>
      <w:r w:rsidRPr="00342E47">
        <w:rPr>
          <w:b/>
          <w:bCs/>
          <w:i/>
          <w:position w:val="-4"/>
        </w:rPr>
        <w:object w:dxaOrig="200" w:dyaOrig="200">
          <v:shape id="_x0000_i1620" type="#_x0000_t75" style="width:9.5pt;height:10.2pt" o:ole="">
            <v:imagedata r:id="rId748" o:title=""/>
          </v:shape>
          <o:OLEObject Type="Embed" ProgID="Equation.3" ShapeID="_x0000_i1620" DrawAspect="Content" ObjectID="_1421273526" r:id="rId794"/>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21" type="#_x0000_t75" style="width:10.85pt;height:12.9pt" o:ole="">
            <v:imagedata r:id="rId780" o:title=""/>
          </v:shape>
          <o:OLEObject Type="Embed" ProgID="Equation.3" ShapeID="_x0000_i1621" DrawAspect="Content" ObjectID="_1421273527" r:id="rId795"/>
        </w:object>
      </w:r>
      <w:r w:rsidRPr="00342E47">
        <w:rPr>
          <w:b/>
          <w:bCs/>
          <w:i/>
        </w:rPr>
        <w:t xml:space="preserve"> S</w:t>
      </w:r>
      <w:r w:rsidRPr="00342E47">
        <w:rPr>
          <w:b/>
          <w:bCs/>
          <w:i/>
          <w:vertAlign w:val="subscript"/>
        </w:rPr>
        <w:t>2</w:t>
      </w:r>
      <w:r w:rsidRPr="00342E47">
        <w:rPr>
          <w:b/>
          <w:bCs/>
          <w:i/>
        </w:rPr>
        <w:t xml:space="preserve"> şi v</w:t>
      </w:r>
      <w:r w:rsidRPr="00342E47">
        <w:rPr>
          <w:b/>
          <w:bCs/>
          <w:i/>
          <w:position w:val="-4"/>
        </w:rPr>
        <w:object w:dxaOrig="200" w:dyaOrig="200">
          <v:shape id="_x0000_i1622" type="#_x0000_t75" style="width:9.5pt;height:10.2pt" o:ole="">
            <v:imagedata r:id="rId748" o:title=""/>
          </v:shape>
          <o:OLEObject Type="Embed" ProgID="Equation.3" ShapeID="_x0000_i1622" DrawAspect="Content" ObjectID="_1421273528" r:id="rId796"/>
        </w:object>
      </w:r>
      <w:r w:rsidRPr="00342E47">
        <w:rPr>
          <w:b/>
          <w:bCs/>
          <w:i/>
        </w:rPr>
        <w:t xml:space="preserve"> V(G)-(S</w:t>
      </w:r>
      <w:r w:rsidRPr="00342E47">
        <w:rPr>
          <w:b/>
          <w:bCs/>
          <w:i/>
          <w:vertAlign w:val="subscript"/>
        </w:rPr>
        <w:t>1</w:t>
      </w:r>
      <w:r w:rsidRPr="00342E47">
        <w:rPr>
          <w:b/>
          <w:bCs/>
          <w:i/>
        </w:rPr>
        <w:t xml:space="preserve"> </w:t>
      </w:r>
      <w:r w:rsidRPr="00342E47">
        <w:rPr>
          <w:b/>
          <w:bCs/>
          <w:i/>
          <w:position w:val="-4"/>
        </w:rPr>
        <w:object w:dxaOrig="220" w:dyaOrig="260">
          <v:shape id="_x0000_i1623" type="#_x0000_t75" style="width:10.85pt;height:12.9pt" o:ole="">
            <v:imagedata r:id="rId780" o:title=""/>
          </v:shape>
          <o:OLEObject Type="Embed" ProgID="Equation.3" ShapeID="_x0000_i1623" DrawAspect="Content" ObjectID="_1421273529" r:id="rId797"/>
        </w:object>
      </w:r>
      <w:r w:rsidRPr="00342E47">
        <w:rPr>
          <w:b/>
          <w:bCs/>
          <w:i/>
        </w:rPr>
        <w:t xml:space="preserve"> S</w:t>
      </w:r>
      <w:r w:rsidRPr="00342E47">
        <w:rPr>
          <w:b/>
          <w:bCs/>
          <w:i/>
          <w:vertAlign w:val="subscript"/>
        </w:rPr>
        <w:t>2</w:t>
      </w:r>
      <w:r w:rsidRPr="00342E47">
        <w:rPr>
          <w:b/>
          <w:bCs/>
          <w:i/>
        </w:rPr>
        <w:t>)}</w:t>
      </w:r>
    </w:p>
    <w:p w:rsidR="006358A1" w:rsidRPr="00342E47" w:rsidRDefault="006358A1" w:rsidP="00342E47">
      <w:pPr>
        <w:pStyle w:val="BodyTextIndent2"/>
        <w:ind w:left="720"/>
        <w:rPr>
          <w:b/>
          <w:bCs/>
          <w:i/>
        </w:rPr>
      </w:pPr>
    </w:p>
    <w:p w:rsidR="006358A1" w:rsidRPr="00342E47" w:rsidRDefault="006358A1" w:rsidP="00097B64">
      <w:pPr>
        <w:pStyle w:val="BodyTextIndent2"/>
        <w:ind w:left="1080"/>
        <w:rPr>
          <w:i/>
        </w:rPr>
      </w:pPr>
      <w:r w:rsidRPr="00342E47">
        <w:rPr>
          <w:i/>
        </w:rPr>
        <w:t xml:space="preserve">Considerăm o muchie </w:t>
      </w:r>
      <w:r w:rsidRPr="00342E47">
        <w:rPr>
          <w:b/>
          <w:bCs/>
          <w:i/>
        </w:rPr>
        <w:t>uv din A</w:t>
      </w:r>
      <w:r w:rsidRPr="00342E47">
        <w:rPr>
          <w:b/>
          <w:bCs/>
          <w:i/>
          <w:vertAlign w:val="subscript"/>
        </w:rPr>
        <w:t>3</w:t>
      </w:r>
      <w:r w:rsidRPr="00342E47">
        <w:rPr>
          <w:i/>
        </w:rPr>
        <w:t>. Ştim că uv</w:t>
      </w:r>
      <w:r w:rsidRPr="00342E47">
        <w:rPr>
          <w:b/>
          <w:bCs/>
          <w:i/>
          <w:position w:val="-4"/>
        </w:rPr>
        <w:object w:dxaOrig="200" w:dyaOrig="200">
          <v:shape id="_x0000_i1624" type="#_x0000_t75" style="width:9.5pt;height:10.2pt" o:ole="">
            <v:imagedata r:id="rId798" o:title=""/>
          </v:shape>
          <o:OLEObject Type="Embed" ProgID="Equation.3" ShapeID="_x0000_i1624" DrawAspect="Content" ObjectID="_1421273530" r:id="rId799"/>
        </w:object>
      </w:r>
      <w:r w:rsidRPr="00342E47">
        <w:rPr>
          <w:i/>
        </w:rPr>
        <w:t>A</w:t>
      </w:r>
      <w:r w:rsidRPr="00342E47">
        <w:rPr>
          <w:i/>
          <w:vertAlign w:val="subscript"/>
        </w:rPr>
        <w:t>1</w:t>
      </w:r>
      <w:r w:rsidRPr="00342E47">
        <w:rPr>
          <w:b/>
          <w:bCs/>
          <w:i/>
          <w:position w:val="-4"/>
        </w:rPr>
        <w:object w:dxaOrig="220" w:dyaOrig="260">
          <v:shape id="_x0000_i1625" type="#_x0000_t75" style="width:10.85pt;height:12.9pt" o:ole="">
            <v:imagedata r:id="rId780" o:title=""/>
          </v:shape>
          <o:OLEObject Type="Embed" ProgID="Equation.3" ShapeID="_x0000_i1625" DrawAspect="Content" ObjectID="_1421273531" r:id="rId800"/>
        </w:object>
      </w:r>
      <w:r w:rsidRPr="00342E47">
        <w:rPr>
          <w:i/>
        </w:rPr>
        <w:t>A</w:t>
      </w:r>
      <w:r w:rsidRPr="00342E47">
        <w:rPr>
          <w:i/>
          <w:vertAlign w:val="subscript"/>
        </w:rPr>
        <w:t>2</w:t>
      </w:r>
      <w:r w:rsidRPr="00342E47">
        <w:rPr>
          <w:i/>
        </w:rPr>
        <w:t>. Presupunem că uv</w:t>
      </w:r>
      <w:r w:rsidRPr="00342E47">
        <w:rPr>
          <w:b/>
          <w:bCs/>
          <w:i/>
          <w:position w:val="-4"/>
        </w:rPr>
        <w:object w:dxaOrig="200" w:dyaOrig="200">
          <v:shape id="_x0000_i1626" type="#_x0000_t75" style="width:9.5pt;height:9.5pt" o:ole="">
            <v:imagedata r:id="rId798" o:title=""/>
          </v:shape>
          <o:OLEObject Type="Embed" ProgID="Equation.3" ShapeID="_x0000_i1626" DrawAspect="Content" ObjectID="_1421273532" r:id="rId801"/>
        </w:object>
      </w:r>
      <w:r w:rsidRPr="00342E47">
        <w:rPr>
          <w:i/>
        </w:rPr>
        <w:t>A</w:t>
      </w:r>
      <w:r w:rsidRPr="00342E47">
        <w:rPr>
          <w:i/>
          <w:vertAlign w:val="subscript"/>
        </w:rPr>
        <w:t>1</w:t>
      </w:r>
      <w:r w:rsidRPr="00342E47">
        <w:rPr>
          <w:i/>
        </w:rPr>
        <w:t xml:space="preserve">. Deci </w:t>
      </w:r>
      <w:r w:rsidRPr="00342E47">
        <w:rPr>
          <w:b/>
          <w:bCs/>
          <w:i/>
        </w:rPr>
        <w:t>u se află în S</w:t>
      </w:r>
      <w:r w:rsidRPr="00342E47">
        <w:rPr>
          <w:b/>
          <w:bCs/>
          <w:i/>
          <w:vertAlign w:val="subscript"/>
        </w:rPr>
        <w:t xml:space="preserve">1 </w:t>
      </w:r>
      <w:r w:rsidRPr="00342E47">
        <w:rPr>
          <w:b/>
          <w:bCs/>
          <w:i/>
        </w:rPr>
        <w:t>şi v se află în V(G)-S</w:t>
      </w:r>
      <w:r w:rsidRPr="00342E47">
        <w:rPr>
          <w:b/>
          <w:bCs/>
          <w:i/>
          <w:vertAlign w:val="subscript"/>
        </w:rPr>
        <w:t>1</w:t>
      </w:r>
      <w:r w:rsidRPr="00342E47">
        <w:rPr>
          <w:b/>
          <w:bCs/>
          <w:i/>
        </w:rPr>
        <w:t>, sau invers</w:t>
      </w:r>
      <w:r w:rsidRPr="00342E47">
        <w:rPr>
          <w:i/>
        </w:rPr>
        <w:t>. Deoarece uv</w:t>
      </w:r>
      <w:r w:rsidRPr="00342E47">
        <w:rPr>
          <w:i/>
          <w:position w:val="-6"/>
        </w:rPr>
        <w:object w:dxaOrig="200" w:dyaOrig="240">
          <v:shape id="_x0000_i1627" type="#_x0000_t75" style="width:10.2pt;height:12.25pt" o:ole="">
            <v:imagedata r:id="rId786" o:title=""/>
          </v:shape>
          <o:OLEObject Type="Embed" ProgID="Equation.3" ShapeID="_x0000_i1627" DrawAspect="Content" ObjectID="_1421273533" r:id="rId802"/>
        </w:object>
      </w:r>
      <w:r w:rsidRPr="00342E47">
        <w:rPr>
          <w:i/>
        </w:rPr>
        <w:t>A</w:t>
      </w:r>
      <w:r w:rsidRPr="00342E47">
        <w:rPr>
          <w:i/>
          <w:vertAlign w:val="subscript"/>
        </w:rPr>
        <w:t>2</w:t>
      </w:r>
      <w:r w:rsidRPr="00342E47">
        <w:rPr>
          <w:i/>
        </w:rPr>
        <w:t xml:space="preserve"> înseamnă că </w:t>
      </w:r>
      <w:r w:rsidRPr="00342E47">
        <w:rPr>
          <w:b/>
          <w:bCs/>
          <w:i/>
        </w:rPr>
        <w:t>u şi v se află amândouă în S</w:t>
      </w:r>
      <w:r w:rsidRPr="00342E47">
        <w:rPr>
          <w:b/>
          <w:bCs/>
          <w:i/>
          <w:vertAlign w:val="subscript"/>
        </w:rPr>
        <w:t>2</w:t>
      </w:r>
      <w:r w:rsidRPr="00342E47">
        <w:rPr>
          <w:b/>
          <w:bCs/>
          <w:i/>
        </w:rPr>
        <w:t xml:space="preserve"> sau în V(G)-S</w:t>
      </w:r>
      <w:r w:rsidRPr="00342E47">
        <w:rPr>
          <w:b/>
          <w:bCs/>
          <w:i/>
          <w:vertAlign w:val="subscript"/>
        </w:rPr>
        <w:t>2</w:t>
      </w:r>
      <w:r w:rsidRPr="00342E47">
        <w:rPr>
          <w:i/>
        </w:rPr>
        <w:t>.</w:t>
      </w:r>
    </w:p>
    <w:p w:rsidR="006358A1" w:rsidRPr="00342E47" w:rsidRDefault="006358A1" w:rsidP="00097B64">
      <w:pPr>
        <w:pStyle w:val="BodyTextIndent2"/>
        <w:ind w:left="1080"/>
        <w:rPr>
          <w:b/>
          <w:bCs/>
          <w:i/>
        </w:rPr>
      </w:pPr>
      <w:r w:rsidRPr="00342E47">
        <w:rPr>
          <w:i/>
        </w:rPr>
        <w:t xml:space="preserve">Dacă u şi v </w:t>
      </w:r>
      <w:r w:rsidRPr="00342E47">
        <w:rPr>
          <w:b/>
          <w:bCs/>
          <w:i/>
          <w:position w:val="-4"/>
        </w:rPr>
        <w:object w:dxaOrig="200" w:dyaOrig="200">
          <v:shape id="_x0000_i1628" type="#_x0000_t75" style="width:9.5pt;height:10.2pt" o:ole="">
            <v:imagedata r:id="rId798" o:title=""/>
          </v:shape>
          <o:OLEObject Type="Embed" ProgID="Equation.3" ShapeID="_x0000_i1628" DrawAspect="Content" ObjectID="_1421273534" r:id="rId803"/>
        </w:object>
      </w:r>
      <w:r w:rsidRPr="00342E47">
        <w:rPr>
          <w:b/>
          <w:bCs/>
          <w:i/>
        </w:rPr>
        <w:t xml:space="preserve"> </w:t>
      </w:r>
      <w:r w:rsidRPr="00342E47">
        <w:rPr>
          <w:i/>
        </w:rPr>
        <w:t>S</w:t>
      </w:r>
      <w:r w:rsidRPr="00342E47">
        <w:rPr>
          <w:i/>
          <w:vertAlign w:val="subscript"/>
        </w:rPr>
        <w:t>2</w:t>
      </w:r>
      <w:r w:rsidRPr="00342E47">
        <w:rPr>
          <w:i/>
        </w:rPr>
        <w:t xml:space="preserve">, avem u </w:t>
      </w:r>
      <w:r w:rsidRPr="00342E47">
        <w:rPr>
          <w:i/>
          <w:position w:val="-6"/>
        </w:rPr>
        <w:object w:dxaOrig="200" w:dyaOrig="240">
          <v:shape id="_x0000_i1629" type="#_x0000_t75" style="width:10.2pt;height:12.25pt" o:ole="">
            <v:imagedata r:id="rId786" o:title=""/>
          </v:shape>
          <o:OLEObject Type="Embed" ProgID="Equation.3" ShapeID="_x0000_i1629" DrawAspect="Content" ObjectID="_1421273535" r:id="rId804"/>
        </w:object>
      </w:r>
      <w:r w:rsidRPr="00342E47">
        <w:rPr>
          <w:i/>
        </w:rPr>
        <w:t xml:space="preserve"> S</w:t>
      </w:r>
      <w:r w:rsidRPr="00342E47">
        <w:rPr>
          <w:i/>
          <w:vertAlign w:val="subscript"/>
        </w:rPr>
        <w:t>1</w:t>
      </w:r>
      <w:r w:rsidRPr="00342E47">
        <w:rPr>
          <w:b/>
          <w:bCs/>
          <w:i/>
          <w:position w:val="-4"/>
        </w:rPr>
        <w:object w:dxaOrig="220" w:dyaOrig="260">
          <v:shape id="_x0000_i1630" type="#_x0000_t75" style="width:10.85pt;height:12.9pt" o:ole="">
            <v:imagedata r:id="rId780" o:title=""/>
          </v:shape>
          <o:OLEObject Type="Embed" ProgID="Equation.3" ShapeID="_x0000_i1630" DrawAspect="Content" ObjectID="_1421273536" r:id="rId805"/>
        </w:object>
      </w:r>
      <w:r w:rsidRPr="00342E47">
        <w:rPr>
          <w:i/>
        </w:rPr>
        <w:t>S</w:t>
      </w:r>
      <w:r w:rsidRPr="00342E47">
        <w:rPr>
          <w:i/>
          <w:vertAlign w:val="subscript"/>
        </w:rPr>
        <w:t>2</w:t>
      </w:r>
      <w:r w:rsidRPr="00342E47">
        <w:rPr>
          <w:i/>
        </w:rPr>
        <w:t xml:space="preserve"> şi v </w:t>
      </w:r>
      <w:r w:rsidRPr="00342E47">
        <w:rPr>
          <w:b/>
          <w:bCs/>
          <w:i/>
          <w:position w:val="-4"/>
        </w:rPr>
        <w:object w:dxaOrig="200" w:dyaOrig="200">
          <v:shape id="_x0000_i1631" type="#_x0000_t75" style="width:9.5pt;height:10.2pt" o:ole="">
            <v:imagedata r:id="rId748" o:title=""/>
          </v:shape>
          <o:OLEObject Type="Embed" ProgID="Equation.3" ShapeID="_x0000_i1631" DrawAspect="Content" ObjectID="_1421273537" r:id="rId806"/>
        </w:object>
      </w:r>
      <w:r w:rsidRPr="00342E47">
        <w:rPr>
          <w:b/>
          <w:bCs/>
          <w:i/>
        </w:rPr>
        <w:t xml:space="preserve"> </w:t>
      </w:r>
      <w:r w:rsidRPr="00342E47">
        <w:rPr>
          <w:i/>
        </w:rPr>
        <w:t>S</w:t>
      </w:r>
      <w:r w:rsidRPr="00342E47">
        <w:rPr>
          <w:i/>
          <w:vertAlign w:val="subscript"/>
        </w:rPr>
        <w:t>1</w:t>
      </w:r>
      <w:r w:rsidRPr="00342E47">
        <w:rPr>
          <w:b/>
          <w:bCs/>
          <w:i/>
          <w:position w:val="-4"/>
        </w:rPr>
        <w:object w:dxaOrig="220" w:dyaOrig="260">
          <v:shape id="_x0000_i1632" type="#_x0000_t75" style="width:10.85pt;height:12.9pt" o:ole="">
            <v:imagedata r:id="rId780" o:title=""/>
          </v:shape>
          <o:OLEObject Type="Embed" ProgID="Equation.3" ShapeID="_x0000_i1632" DrawAspect="Content" ObjectID="_1421273538" r:id="rId807"/>
        </w:object>
      </w:r>
      <w:r w:rsidRPr="00342E47">
        <w:rPr>
          <w:i/>
        </w:rPr>
        <w:t>S</w:t>
      </w:r>
      <w:r w:rsidRPr="00342E47">
        <w:rPr>
          <w:i/>
          <w:vertAlign w:val="subscript"/>
        </w:rPr>
        <w:t>2</w:t>
      </w:r>
      <w:r w:rsidRPr="00342E47">
        <w:rPr>
          <w:i/>
        </w:rPr>
        <w:t xml:space="preserve">. Deci avem muchia uv inclusă în mulţimea </w:t>
      </w:r>
      <w:r w:rsidRPr="00342E47">
        <w:rPr>
          <w:b/>
          <w:bCs/>
          <w:i/>
        </w:rPr>
        <w:t>{uv</w:t>
      </w:r>
      <w:r w:rsidRPr="00342E47">
        <w:rPr>
          <w:b/>
          <w:bCs/>
          <w:i/>
          <w:position w:val="-4"/>
        </w:rPr>
        <w:object w:dxaOrig="200" w:dyaOrig="200">
          <v:shape id="_x0000_i1633" type="#_x0000_t75" style="width:10.2pt;height:9.5pt" o:ole="">
            <v:imagedata r:id="rId748" o:title=""/>
          </v:shape>
          <o:OLEObject Type="Embed" ProgID="Equation.3" ShapeID="_x0000_i1633" DrawAspect="Content" ObjectID="_1421273539" r:id="rId808"/>
        </w:object>
      </w:r>
      <w:r w:rsidRPr="00342E47">
        <w:rPr>
          <w:b/>
          <w:bCs/>
          <w:i/>
        </w:rPr>
        <w:t>E(G)| u</w:t>
      </w:r>
      <w:r w:rsidRPr="00342E47">
        <w:rPr>
          <w:b/>
          <w:bCs/>
          <w:i/>
          <w:position w:val="-4"/>
        </w:rPr>
        <w:object w:dxaOrig="200" w:dyaOrig="200">
          <v:shape id="_x0000_i1634" type="#_x0000_t75" style="width:9.5pt;height:10.2pt" o:ole="">
            <v:imagedata r:id="rId748" o:title=""/>
          </v:shape>
          <o:OLEObject Type="Embed" ProgID="Equation.3" ShapeID="_x0000_i1634" DrawAspect="Content" ObjectID="_1421273540" r:id="rId809"/>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35" type="#_x0000_t75" style="width:10.85pt;height:12.9pt" o:ole="">
            <v:imagedata r:id="rId780" o:title=""/>
          </v:shape>
          <o:OLEObject Type="Embed" ProgID="Equation.3" ShapeID="_x0000_i1635" DrawAspect="Content" ObjectID="_1421273541" r:id="rId810"/>
        </w:object>
      </w:r>
      <w:r w:rsidRPr="00342E47">
        <w:rPr>
          <w:b/>
          <w:bCs/>
          <w:i/>
        </w:rPr>
        <w:t xml:space="preserve"> S</w:t>
      </w:r>
      <w:r w:rsidRPr="00342E47">
        <w:rPr>
          <w:b/>
          <w:bCs/>
          <w:i/>
          <w:vertAlign w:val="subscript"/>
        </w:rPr>
        <w:t>2</w:t>
      </w:r>
      <w:r w:rsidRPr="00342E47">
        <w:rPr>
          <w:b/>
          <w:bCs/>
          <w:i/>
        </w:rPr>
        <w:t xml:space="preserve"> şi v</w:t>
      </w:r>
      <w:r w:rsidRPr="00342E47">
        <w:rPr>
          <w:b/>
          <w:bCs/>
          <w:i/>
          <w:position w:val="-4"/>
        </w:rPr>
        <w:object w:dxaOrig="200" w:dyaOrig="200">
          <v:shape id="_x0000_i1636" type="#_x0000_t75" style="width:9.5pt;height:10.2pt" o:ole="">
            <v:imagedata r:id="rId748" o:title=""/>
          </v:shape>
          <o:OLEObject Type="Embed" ProgID="Equation.3" ShapeID="_x0000_i1636" DrawAspect="Content" ObjectID="_1421273542" r:id="rId811"/>
        </w:object>
      </w:r>
      <w:r w:rsidRPr="00342E47">
        <w:rPr>
          <w:b/>
          <w:bCs/>
          <w:i/>
        </w:rPr>
        <w:t xml:space="preserve"> V(G)-(S</w:t>
      </w:r>
      <w:r w:rsidRPr="00342E47">
        <w:rPr>
          <w:b/>
          <w:bCs/>
          <w:i/>
          <w:vertAlign w:val="subscript"/>
        </w:rPr>
        <w:t>1</w:t>
      </w:r>
      <w:r w:rsidRPr="00342E47">
        <w:rPr>
          <w:b/>
          <w:bCs/>
          <w:i/>
        </w:rPr>
        <w:t xml:space="preserve"> </w:t>
      </w:r>
      <w:r w:rsidRPr="00342E47">
        <w:rPr>
          <w:b/>
          <w:bCs/>
          <w:i/>
          <w:position w:val="-4"/>
        </w:rPr>
        <w:object w:dxaOrig="220" w:dyaOrig="260">
          <v:shape id="_x0000_i1637" type="#_x0000_t75" style="width:10.85pt;height:12.9pt" o:ole="">
            <v:imagedata r:id="rId780" o:title=""/>
          </v:shape>
          <o:OLEObject Type="Embed" ProgID="Equation.3" ShapeID="_x0000_i1637" DrawAspect="Content" ObjectID="_1421273543" r:id="rId812"/>
        </w:object>
      </w:r>
      <w:r w:rsidRPr="00342E47">
        <w:rPr>
          <w:b/>
          <w:bCs/>
          <w:i/>
        </w:rPr>
        <w:t xml:space="preserve"> S</w:t>
      </w:r>
      <w:r w:rsidRPr="00342E47">
        <w:rPr>
          <w:b/>
          <w:bCs/>
          <w:i/>
          <w:vertAlign w:val="subscript"/>
        </w:rPr>
        <w:t>2</w:t>
      </w:r>
      <w:r w:rsidRPr="00342E47">
        <w:rPr>
          <w:b/>
          <w:bCs/>
          <w:i/>
        </w:rPr>
        <w:t>)}.</w:t>
      </w:r>
    </w:p>
    <w:p w:rsidR="006358A1" w:rsidRPr="00342E47" w:rsidRDefault="006358A1" w:rsidP="00097B64">
      <w:pPr>
        <w:pStyle w:val="BodyTextIndent2"/>
        <w:ind w:left="1080"/>
        <w:rPr>
          <w:b/>
          <w:bCs/>
          <w:i/>
        </w:rPr>
      </w:pPr>
      <w:r w:rsidRPr="00342E47">
        <w:rPr>
          <w:i/>
        </w:rPr>
        <w:t xml:space="preserve">Dacă u şi v </w:t>
      </w:r>
      <w:r w:rsidRPr="00342E47">
        <w:rPr>
          <w:b/>
          <w:bCs/>
          <w:i/>
          <w:position w:val="-4"/>
        </w:rPr>
        <w:object w:dxaOrig="200" w:dyaOrig="200">
          <v:shape id="_x0000_i1638" type="#_x0000_t75" style="width:9.5pt;height:10.2pt" o:ole="">
            <v:imagedata r:id="rId798" o:title=""/>
          </v:shape>
          <o:OLEObject Type="Embed" ProgID="Equation.3" ShapeID="_x0000_i1638" DrawAspect="Content" ObjectID="_1421273544" r:id="rId813"/>
        </w:object>
      </w:r>
      <w:r w:rsidRPr="00342E47">
        <w:rPr>
          <w:b/>
          <w:bCs/>
          <w:i/>
        </w:rPr>
        <w:t xml:space="preserve"> </w:t>
      </w:r>
      <w:r w:rsidRPr="00342E47">
        <w:rPr>
          <w:i/>
        </w:rPr>
        <w:t>V(G)</w:t>
      </w:r>
      <w:r w:rsidRPr="00342E47">
        <w:rPr>
          <w:b/>
          <w:bCs/>
          <w:i/>
        </w:rPr>
        <w:t>-</w:t>
      </w:r>
      <w:r w:rsidRPr="00342E47">
        <w:rPr>
          <w:i/>
        </w:rPr>
        <w:t>S</w:t>
      </w:r>
      <w:r w:rsidRPr="00342E47">
        <w:rPr>
          <w:i/>
          <w:vertAlign w:val="subscript"/>
        </w:rPr>
        <w:t>2</w:t>
      </w:r>
      <w:r w:rsidRPr="00342E47">
        <w:rPr>
          <w:i/>
        </w:rPr>
        <w:t xml:space="preserve">, avem v </w:t>
      </w:r>
      <w:r w:rsidRPr="00342E47">
        <w:rPr>
          <w:i/>
          <w:position w:val="-6"/>
        </w:rPr>
        <w:object w:dxaOrig="200" w:dyaOrig="240">
          <v:shape id="_x0000_i1639" type="#_x0000_t75" style="width:10.2pt;height:12.25pt" o:ole="">
            <v:imagedata r:id="rId786" o:title=""/>
          </v:shape>
          <o:OLEObject Type="Embed" ProgID="Equation.3" ShapeID="_x0000_i1639" DrawAspect="Content" ObjectID="_1421273545" r:id="rId814"/>
        </w:object>
      </w:r>
      <w:r w:rsidRPr="00342E47">
        <w:rPr>
          <w:i/>
        </w:rPr>
        <w:t xml:space="preserve"> S</w:t>
      </w:r>
      <w:r w:rsidRPr="00342E47">
        <w:rPr>
          <w:i/>
          <w:vertAlign w:val="subscript"/>
        </w:rPr>
        <w:t>1</w:t>
      </w:r>
      <w:r w:rsidRPr="00342E47">
        <w:rPr>
          <w:b/>
          <w:bCs/>
          <w:i/>
          <w:position w:val="-4"/>
        </w:rPr>
        <w:object w:dxaOrig="220" w:dyaOrig="260">
          <v:shape id="_x0000_i1640" type="#_x0000_t75" style="width:10.85pt;height:12.9pt" o:ole="">
            <v:imagedata r:id="rId780" o:title=""/>
          </v:shape>
          <o:OLEObject Type="Embed" ProgID="Equation.3" ShapeID="_x0000_i1640" DrawAspect="Content" ObjectID="_1421273546" r:id="rId815"/>
        </w:object>
      </w:r>
      <w:r w:rsidRPr="00342E47">
        <w:rPr>
          <w:i/>
        </w:rPr>
        <w:t>S</w:t>
      </w:r>
      <w:r w:rsidRPr="00342E47">
        <w:rPr>
          <w:i/>
          <w:vertAlign w:val="subscript"/>
        </w:rPr>
        <w:t>2</w:t>
      </w:r>
      <w:r w:rsidRPr="00342E47">
        <w:rPr>
          <w:i/>
        </w:rPr>
        <w:t xml:space="preserve"> şi u </w:t>
      </w:r>
      <w:r w:rsidRPr="00342E47">
        <w:rPr>
          <w:b/>
          <w:bCs/>
          <w:i/>
          <w:position w:val="-4"/>
        </w:rPr>
        <w:object w:dxaOrig="200" w:dyaOrig="200">
          <v:shape id="_x0000_i1641" type="#_x0000_t75" style="width:9.5pt;height:10.2pt" o:ole="">
            <v:imagedata r:id="rId748" o:title=""/>
          </v:shape>
          <o:OLEObject Type="Embed" ProgID="Equation.3" ShapeID="_x0000_i1641" DrawAspect="Content" ObjectID="_1421273547" r:id="rId816"/>
        </w:object>
      </w:r>
      <w:r w:rsidRPr="00342E47">
        <w:rPr>
          <w:b/>
          <w:bCs/>
          <w:i/>
        </w:rPr>
        <w:t xml:space="preserve"> </w:t>
      </w:r>
      <w:r w:rsidRPr="00342E47">
        <w:rPr>
          <w:i/>
        </w:rPr>
        <w:t>S</w:t>
      </w:r>
      <w:r w:rsidRPr="00342E47">
        <w:rPr>
          <w:i/>
          <w:vertAlign w:val="subscript"/>
        </w:rPr>
        <w:t>1</w:t>
      </w:r>
      <w:r w:rsidRPr="00342E47">
        <w:rPr>
          <w:b/>
          <w:bCs/>
          <w:i/>
          <w:position w:val="-4"/>
        </w:rPr>
        <w:object w:dxaOrig="220" w:dyaOrig="260">
          <v:shape id="_x0000_i1642" type="#_x0000_t75" style="width:10.85pt;height:12.9pt" o:ole="">
            <v:imagedata r:id="rId780" o:title=""/>
          </v:shape>
          <o:OLEObject Type="Embed" ProgID="Equation.3" ShapeID="_x0000_i1642" DrawAspect="Content" ObjectID="_1421273548" r:id="rId817"/>
        </w:object>
      </w:r>
      <w:r w:rsidRPr="00342E47">
        <w:rPr>
          <w:i/>
        </w:rPr>
        <w:t>S</w:t>
      </w:r>
      <w:r w:rsidRPr="00342E47">
        <w:rPr>
          <w:i/>
          <w:vertAlign w:val="subscript"/>
        </w:rPr>
        <w:t>2</w:t>
      </w:r>
      <w:r w:rsidRPr="00342E47">
        <w:rPr>
          <w:i/>
        </w:rPr>
        <w:t xml:space="preserve">. Deci avem muchia uv inclusă în mulţimea </w:t>
      </w:r>
      <w:r w:rsidRPr="00342E47">
        <w:rPr>
          <w:b/>
          <w:bCs/>
          <w:i/>
        </w:rPr>
        <w:t>{uv</w:t>
      </w:r>
      <w:r w:rsidRPr="00342E47">
        <w:rPr>
          <w:b/>
          <w:bCs/>
          <w:i/>
          <w:position w:val="-4"/>
        </w:rPr>
        <w:object w:dxaOrig="200" w:dyaOrig="200">
          <v:shape id="_x0000_i1643" type="#_x0000_t75" style="width:10.2pt;height:9.5pt" o:ole="">
            <v:imagedata r:id="rId748" o:title=""/>
          </v:shape>
          <o:OLEObject Type="Embed" ProgID="Equation.3" ShapeID="_x0000_i1643" DrawAspect="Content" ObjectID="_1421273549" r:id="rId818"/>
        </w:object>
      </w:r>
      <w:r w:rsidRPr="00342E47">
        <w:rPr>
          <w:b/>
          <w:bCs/>
          <w:i/>
        </w:rPr>
        <w:t>E(G)| u</w:t>
      </w:r>
      <w:r w:rsidRPr="00342E47">
        <w:rPr>
          <w:b/>
          <w:bCs/>
          <w:i/>
          <w:position w:val="-4"/>
        </w:rPr>
        <w:object w:dxaOrig="200" w:dyaOrig="200">
          <v:shape id="_x0000_i1644" type="#_x0000_t75" style="width:9.5pt;height:10.2pt" o:ole="">
            <v:imagedata r:id="rId748" o:title=""/>
          </v:shape>
          <o:OLEObject Type="Embed" ProgID="Equation.3" ShapeID="_x0000_i1644" DrawAspect="Content" ObjectID="_1421273550" r:id="rId819"/>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45" type="#_x0000_t75" style="width:10.85pt;height:12.9pt" o:ole="">
            <v:imagedata r:id="rId780" o:title=""/>
          </v:shape>
          <o:OLEObject Type="Embed" ProgID="Equation.3" ShapeID="_x0000_i1645" DrawAspect="Content" ObjectID="_1421273551" r:id="rId820"/>
        </w:object>
      </w:r>
      <w:r w:rsidRPr="00342E47">
        <w:rPr>
          <w:b/>
          <w:bCs/>
          <w:i/>
        </w:rPr>
        <w:t xml:space="preserve"> S</w:t>
      </w:r>
      <w:r w:rsidRPr="00342E47">
        <w:rPr>
          <w:b/>
          <w:bCs/>
          <w:i/>
          <w:vertAlign w:val="subscript"/>
        </w:rPr>
        <w:t>2</w:t>
      </w:r>
      <w:r w:rsidRPr="00342E47">
        <w:rPr>
          <w:b/>
          <w:bCs/>
          <w:i/>
        </w:rPr>
        <w:t xml:space="preserve"> şi v</w:t>
      </w:r>
      <w:r w:rsidRPr="00342E47">
        <w:rPr>
          <w:b/>
          <w:bCs/>
          <w:i/>
          <w:position w:val="-4"/>
        </w:rPr>
        <w:object w:dxaOrig="200" w:dyaOrig="200">
          <v:shape id="_x0000_i1646" type="#_x0000_t75" style="width:9.5pt;height:10.2pt" o:ole="">
            <v:imagedata r:id="rId748" o:title=""/>
          </v:shape>
          <o:OLEObject Type="Embed" ProgID="Equation.3" ShapeID="_x0000_i1646" DrawAspect="Content" ObjectID="_1421273552" r:id="rId821"/>
        </w:object>
      </w:r>
      <w:r w:rsidRPr="00342E47">
        <w:rPr>
          <w:b/>
          <w:bCs/>
          <w:i/>
        </w:rPr>
        <w:t xml:space="preserve"> V(G)-(S</w:t>
      </w:r>
      <w:r w:rsidRPr="00342E47">
        <w:rPr>
          <w:b/>
          <w:bCs/>
          <w:i/>
          <w:vertAlign w:val="subscript"/>
        </w:rPr>
        <w:t>1</w:t>
      </w:r>
      <w:r w:rsidRPr="00342E47">
        <w:rPr>
          <w:b/>
          <w:bCs/>
          <w:i/>
        </w:rPr>
        <w:t xml:space="preserve"> </w:t>
      </w:r>
      <w:r w:rsidRPr="00342E47">
        <w:rPr>
          <w:b/>
          <w:bCs/>
          <w:i/>
          <w:position w:val="-4"/>
        </w:rPr>
        <w:object w:dxaOrig="220" w:dyaOrig="260">
          <v:shape id="_x0000_i1647" type="#_x0000_t75" style="width:10.85pt;height:12.9pt" o:ole="">
            <v:imagedata r:id="rId780" o:title=""/>
          </v:shape>
          <o:OLEObject Type="Embed" ProgID="Equation.3" ShapeID="_x0000_i1647" DrawAspect="Content" ObjectID="_1421273553" r:id="rId822"/>
        </w:object>
      </w:r>
      <w:r w:rsidRPr="00342E47">
        <w:rPr>
          <w:b/>
          <w:bCs/>
          <w:i/>
        </w:rPr>
        <w:t xml:space="preserve"> S</w:t>
      </w:r>
      <w:r w:rsidRPr="00342E47">
        <w:rPr>
          <w:b/>
          <w:bCs/>
          <w:i/>
          <w:vertAlign w:val="subscript"/>
        </w:rPr>
        <w:t>2</w:t>
      </w:r>
      <w:r w:rsidRPr="00342E47">
        <w:rPr>
          <w:b/>
          <w:bCs/>
          <w:i/>
        </w:rPr>
        <w:t>)}.</w:t>
      </w:r>
    </w:p>
    <w:p w:rsidR="006358A1" w:rsidRPr="00342E47" w:rsidRDefault="006358A1" w:rsidP="00097B64">
      <w:pPr>
        <w:pStyle w:val="BodyTextIndent2"/>
        <w:ind w:left="1080"/>
        <w:rPr>
          <w:b/>
          <w:bCs/>
          <w:i/>
        </w:rPr>
      </w:pPr>
      <w:r w:rsidRPr="00342E47">
        <w:rPr>
          <w:b/>
          <w:bCs/>
          <w:i/>
        </w:rPr>
        <w:t>Analog</w:t>
      </w:r>
      <w:r w:rsidRPr="00342E47">
        <w:rPr>
          <w:i/>
        </w:rPr>
        <w:t xml:space="preserve">, obţinem şi pentru </w:t>
      </w:r>
      <w:r w:rsidRPr="00342E47">
        <w:rPr>
          <w:b/>
          <w:bCs/>
          <w:i/>
        </w:rPr>
        <w:t>v în S</w:t>
      </w:r>
      <w:r w:rsidRPr="00342E47">
        <w:rPr>
          <w:b/>
          <w:bCs/>
          <w:i/>
          <w:vertAlign w:val="subscript"/>
        </w:rPr>
        <w:t xml:space="preserve">1 </w:t>
      </w:r>
      <w:r w:rsidRPr="00342E47">
        <w:rPr>
          <w:b/>
          <w:bCs/>
          <w:i/>
        </w:rPr>
        <w:t>şi u în V(G)-S</w:t>
      </w:r>
      <w:r w:rsidRPr="00342E47">
        <w:rPr>
          <w:b/>
          <w:bCs/>
          <w:i/>
          <w:vertAlign w:val="subscript"/>
        </w:rPr>
        <w:t>1</w:t>
      </w:r>
      <w:r w:rsidRPr="00342E47">
        <w:rPr>
          <w:b/>
          <w:bCs/>
          <w:i/>
        </w:rPr>
        <w:t>.</w:t>
      </w:r>
    </w:p>
    <w:p w:rsidR="006358A1" w:rsidRPr="00342E47" w:rsidRDefault="006358A1" w:rsidP="00097B64">
      <w:pPr>
        <w:pStyle w:val="BodyTextIndent2"/>
        <w:ind w:left="1080"/>
        <w:rPr>
          <w:i/>
        </w:rPr>
      </w:pPr>
    </w:p>
    <w:p w:rsidR="006358A1" w:rsidRPr="00342E47" w:rsidRDefault="006358A1" w:rsidP="00830E2A">
      <w:pPr>
        <w:pStyle w:val="BodyTextIndent2"/>
        <w:numPr>
          <w:ilvl w:val="0"/>
          <w:numId w:val="77"/>
        </w:numPr>
        <w:rPr>
          <w:b/>
          <w:bCs/>
          <w:i/>
        </w:rPr>
      </w:pPr>
      <w:r w:rsidRPr="00342E47">
        <w:rPr>
          <w:b/>
          <w:bCs/>
          <w:i/>
        </w:rPr>
        <w:t>{uv</w:t>
      </w:r>
      <w:r w:rsidRPr="00342E47">
        <w:rPr>
          <w:b/>
          <w:bCs/>
          <w:i/>
          <w:position w:val="-4"/>
        </w:rPr>
        <w:object w:dxaOrig="200" w:dyaOrig="200">
          <v:shape id="_x0000_i1648" type="#_x0000_t75" style="width:10.2pt;height:9.5pt" o:ole="">
            <v:imagedata r:id="rId748" o:title=""/>
          </v:shape>
          <o:OLEObject Type="Embed" ProgID="Equation.3" ShapeID="_x0000_i1648" DrawAspect="Content" ObjectID="_1421273554" r:id="rId823"/>
        </w:object>
      </w:r>
      <w:r w:rsidRPr="00342E47">
        <w:rPr>
          <w:b/>
          <w:bCs/>
          <w:i/>
        </w:rPr>
        <w:t>E(G)| u</w:t>
      </w:r>
      <w:r w:rsidRPr="00342E47">
        <w:rPr>
          <w:b/>
          <w:bCs/>
          <w:i/>
          <w:position w:val="-4"/>
        </w:rPr>
        <w:object w:dxaOrig="200" w:dyaOrig="200">
          <v:shape id="_x0000_i1649" type="#_x0000_t75" style="width:9.5pt;height:10.2pt" o:ole="">
            <v:imagedata r:id="rId748" o:title=""/>
          </v:shape>
          <o:OLEObject Type="Embed" ProgID="Equation.3" ShapeID="_x0000_i1649" DrawAspect="Content" ObjectID="_1421273555" r:id="rId824"/>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50" type="#_x0000_t75" style="width:10.85pt;height:12.9pt" o:ole="">
            <v:imagedata r:id="rId780" o:title=""/>
          </v:shape>
          <o:OLEObject Type="Embed" ProgID="Equation.3" ShapeID="_x0000_i1650" DrawAspect="Content" ObjectID="_1421273556" r:id="rId825"/>
        </w:object>
      </w:r>
      <w:r w:rsidRPr="00342E47">
        <w:rPr>
          <w:b/>
          <w:bCs/>
          <w:i/>
        </w:rPr>
        <w:t xml:space="preserve"> S</w:t>
      </w:r>
      <w:r w:rsidRPr="00342E47">
        <w:rPr>
          <w:b/>
          <w:bCs/>
          <w:i/>
          <w:vertAlign w:val="subscript"/>
        </w:rPr>
        <w:t>2</w:t>
      </w:r>
      <w:r w:rsidRPr="00342E47">
        <w:rPr>
          <w:b/>
          <w:bCs/>
          <w:i/>
        </w:rPr>
        <w:t xml:space="preserve"> şi v</w:t>
      </w:r>
      <w:r w:rsidRPr="00342E47">
        <w:rPr>
          <w:b/>
          <w:bCs/>
          <w:i/>
          <w:position w:val="-4"/>
        </w:rPr>
        <w:object w:dxaOrig="200" w:dyaOrig="200">
          <v:shape id="_x0000_i1651" type="#_x0000_t75" style="width:9.5pt;height:10.2pt" o:ole="">
            <v:imagedata r:id="rId748" o:title=""/>
          </v:shape>
          <o:OLEObject Type="Embed" ProgID="Equation.3" ShapeID="_x0000_i1651" DrawAspect="Content" ObjectID="_1421273557" r:id="rId826"/>
        </w:object>
      </w:r>
      <w:r w:rsidRPr="00342E47">
        <w:rPr>
          <w:b/>
          <w:bCs/>
          <w:i/>
        </w:rPr>
        <w:t xml:space="preserve"> V(G)-(S</w:t>
      </w:r>
      <w:r w:rsidRPr="00342E47">
        <w:rPr>
          <w:b/>
          <w:bCs/>
          <w:i/>
          <w:vertAlign w:val="subscript"/>
        </w:rPr>
        <w:t>1</w:t>
      </w:r>
      <w:r w:rsidRPr="00342E47">
        <w:rPr>
          <w:b/>
          <w:bCs/>
          <w:i/>
        </w:rPr>
        <w:t xml:space="preserve"> </w:t>
      </w:r>
      <w:r w:rsidRPr="00342E47">
        <w:rPr>
          <w:b/>
          <w:bCs/>
          <w:i/>
          <w:position w:val="-4"/>
        </w:rPr>
        <w:object w:dxaOrig="220" w:dyaOrig="260">
          <v:shape id="_x0000_i1652" type="#_x0000_t75" style="width:10.85pt;height:12.9pt" o:ole="">
            <v:imagedata r:id="rId780" o:title=""/>
          </v:shape>
          <o:OLEObject Type="Embed" ProgID="Equation.3" ShapeID="_x0000_i1652" DrawAspect="Content" ObjectID="_1421273558" r:id="rId827"/>
        </w:object>
      </w:r>
      <w:r w:rsidRPr="00342E47">
        <w:rPr>
          <w:b/>
          <w:bCs/>
          <w:i/>
        </w:rPr>
        <w:t xml:space="preserve"> S</w:t>
      </w:r>
      <w:r w:rsidRPr="00342E47">
        <w:rPr>
          <w:b/>
          <w:bCs/>
          <w:i/>
          <w:vertAlign w:val="subscript"/>
        </w:rPr>
        <w:t>2</w:t>
      </w:r>
      <w:r w:rsidRPr="00342E47">
        <w:rPr>
          <w:b/>
          <w:bCs/>
          <w:i/>
        </w:rPr>
        <w:t xml:space="preserve">)} </w:t>
      </w:r>
      <w:r w:rsidRPr="00342E47">
        <w:rPr>
          <w:b/>
          <w:bCs/>
          <w:i/>
          <w:position w:val="-8"/>
        </w:rPr>
        <w:object w:dxaOrig="240" w:dyaOrig="240">
          <v:shape id="_x0000_i1653" type="#_x0000_t75" style="width:12.25pt;height:12.25pt" o:ole="">
            <v:imagedata r:id="rId791" o:title=""/>
          </v:shape>
          <o:OLEObject Type="Embed" ProgID="Equation.3" ShapeID="_x0000_i1653" DrawAspect="Content" ObjectID="_1421273559" r:id="rId828"/>
        </w:object>
      </w:r>
      <w:r w:rsidRPr="00342E47">
        <w:rPr>
          <w:b/>
          <w:bCs/>
          <w:i/>
        </w:rPr>
        <w:t xml:space="preserve"> A</w:t>
      </w:r>
      <w:r w:rsidRPr="00342E47">
        <w:rPr>
          <w:b/>
          <w:bCs/>
          <w:i/>
          <w:vertAlign w:val="subscript"/>
        </w:rPr>
        <w:t>3</w:t>
      </w:r>
    </w:p>
    <w:p w:rsidR="006358A1" w:rsidRPr="00342E47" w:rsidRDefault="006358A1" w:rsidP="00097B64">
      <w:pPr>
        <w:pStyle w:val="BodyTextIndent2"/>
        <w:ind w:left="720"/>
        <w:rPr>
          <w:b/>
          <w:bCs/>
          <w:i/>
        </w:rPr>
      </w:pPr>
    </w:p>
    <w:p w:rsidR="006358A1" w:rsidRPr="00342E47" w:rsidRDefault="006358A1" w:rsidP="00097B64">
      <w:pPr>
        <w:pStyle w:val="BodyTextIndent2"/>
        <w:ind w:left="1080"/>
        <w:rPr>
          <w:b/>
          <w:bCs/>
          <w:i/>
        </w:rPr>
      </w:pPr>
      <w:r w:rsidRPr="00342E47">
        <w:rPr>
          <w:i/>
        </w:rPr>
        <w:t xml:space="preserve">Considerăm o muchie </w:t>
      </w:r>
      <w:r w:rsidRPr="00342E47">
        <w:rPr>
          <w:b/>
          <w:bCs/>
          <w:i/>
        </w:rPr>
        <w:t>uv din {uv</w:t>
      </w:r>
      <w:r w:rsidRPr="00342E47">
        <w:rPr>
          <w:b/>
          <w:bCs/>
          <w:i/>
          <w:position w:val="-4"/>
        </w:rPr>
        <w:object w:dxaOrig="200" w:dyaOrig="200">
          <v:shape id="_x0000_i1654" type="#_x0000_t75" style="width:10.2pt;height:9.5pt" o:ole="">
            <v:imagedata r:id="rId748" o:title=""/>
          </v:shape>
          <o:OLEObject Type="Embed" ProgID="Equation.3" ShapeID="_x0000_i1654" DrawAspect="Content" ObjectID="_1421273560" r:id="rId829"/>
        </w:object>
      </w:r>
      <w:r w:rsidRPr="00342E47">
        <w:rPr>
          <w:b/>
          <w:bCs/>
          <w:i/>
        </w:rPr>
        <w:t>E(G)| u</w:t>
      </w:r>
      <w:r w:rsidRPr="00342E47">
        <w:rPr>
          <w:b/>
          <w:bCs/>
          <w:i/>
          <w:position w:val="-4"/>
        </w:rPr>
        <w:object w:dxaOrig="200" w:dyaOrig="200">
          <v:shape id="_x0000_i1655" type="#_x0000_t75" style="width:9.5pt;height:10.2pt" o:ole="">
            <v:imagedata r:id="rId748" o:title=""/>
          </v:shape>
          <o:OLEObject Type="Embed" ProgID="Equation.3" ShapeID="_x0000_i1655" DrawAspect="Content" ObjectID="_1421273561" r:id="rId830"/>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56" type="#_x0000_t75" style="width:10.85pt;height:12.9pt" o:ole="">
            <v:imagedata r:id="rId780" o:title=""/>
          </v:shape>
          <o:OLEObject Type="Embed" ProgID="Equation.3" ShapeID="_x0000_i1656" DrawAspect="Content" ObjectID="_1421273562" r:id="rId831"/>
        </w:object>
      </w:r>
      <w:r w:rsidRPr="00342E47">
        <w:rPr>
          <w:b/>
          <w:bCs/>
          <w:i/>
        </w:rPr>
        <w:t xml:space="preserve"> S</w:t>
      </w:r>
      <w:r w:rsidRPr="00342E47">
        <w:rPr>
          <w:b/>
          <w:bCs/>
          <w:i/>
          <w:vertAlign w:val="subscript"/>
        </w:rPr>
        <w:t>2</w:t>
      </w:r>
      <w:r w:rsidRPr="00342E47">
        <w:rPr>
          <w:b/>
          <w:bCs/>
          <w:i/>
        </w:rPr>
        <w:t xml:space="preserve"> şi v </w:t>
      </w:r>
      <w:r w:rsidRPr="00342E47">
        <w:rPr>
          <w:i/>
          <w:position w:val="-4"/>
        </w:rPr>
        <w:object w:dxaOrig="200" w:dyaOrig="200">
          <v:shape id="_x0000_i1657" type="#_x0000_t75" style="width:9.5pt;height:9.5pt" o:ole="">
            <v:imagedata r:id="rId748" o:title=""/>
          </v:shape>
          <o:OLEObject Type="Embed" ProgID="Equation.3" ShapeID="_x0000_i1657" DrawAspect="Content" ObjectID="_1421273563" r:id="rId832"/>
        </w:object>
      </w:r>
      <w:r w:rsidRPr="00342E47">
        <w:rPr>
          <w:b/>
          <w:bCs/>
          <w:i/>
        </w:rPr>
        <w:t xml:space="preserve"> V(G)-(S</w:t>
      </w:r>
      <w:r w:rsidRPr="00342E47">
        <w:rPr>
          <w:b/>
          <w:bCs/>
          <w:i/>
          <w:vertAlign w:val="subscript"/>
        </w:rPr>
        <w:t>1</w:t>
      </w:r>
      <w:r w:rsidRPr="00342E47">
        <w:rPr>
          <w:b/>
          <w:bCs/>
          <w:i/>
        </w:rPr>
        <w:t xml:space="preserve"> </w:t>
      </w:r>
      <w:r w:rsidRPr="00342E47">
        <w:rPr>
          <w:b/>
          <w:bCs/>
          <w:i/>
          <w:position w:val="-4"/>
        </w:rPr>
        <w:object w:dxaOrig="220" w:dyaOrig="260">
          <v:shape id="_x0000_i1658" type="#_x0000_t75" style="width:10.85pt;height:12.9pt" o:ole="">
            <v:imagedata r:id="rId780" o:title=""/>
          </v:shape>
          <o:OLEObject Type="Embed" ProgID="Equation.3" ShapeID="_x0000_i1658" DrawAspect="Content" ObjectID="_1421273564" r:id="rId833"/>
        </w:object>
      </w:r>
      <w:r w:rsidRPr="00342E47">
        <w:rPr>
          <w:b/>
          <w:bCs/>
          <w:i/>
        </w:rPr>
        <w:t xml:space="preserve"> S</w:t>
      </w:r>
      <w:r w:rsidRPr="00342E47">
        <w:rPr>
          <w:b/>
          <w:bCs/>
          <w:i/>
          <w:vertAlign w:val="subscript"/>
        </w:rPr>
        <w:t>2</w:t>
      </w:r>
      <w:r w:rsidRPr="00342E47">
        <w:rPr>
          <w:b/>
          <w:bCs/>
          <w:i/>
        </w:rPr>
        <w:t>)}.</w:t>
      </w:r>
    </w:p>
    <w:p w:rsidR="006358A1" w:rsidRPr="00342E47" w:rsidRDefault="006358A1" w:rsidP="00097B64">
      <w:pPr>
        <w:pStyle w:val="BodyTextIndent2"/>
        <w:ind w:left="1080"/>
        <w:rPr>
          <w:i/>
        </w:rPr>
      </w:pPr>
      <w:r w:rsidRPr="00342E47">
        <w:rPr>
          <w:b/>
          <w:bCs/>
          <w:i/>
        </w:rPr>
        <w:t>Presupunem că u</w:t>
      </w:r>
      <w:r w:rsidRPr="00342E47">
        <w:rPr>
          <w:b/>
          <w:bCs/>
          <w:i/>
          <w:position w:val="-4"/>
        </w:rPr>
        <w:object w:dxaOrig="200" w:dyaOrig="200">
          <v:shape id="_x0000_i1659" type="#_x0000_t75" style="width:9.5pt;height:10.2pt" o:ole="">
            <v:imagedata r:id="rId798" o:title=""/>
          </v:shape>
          <o:OLEObject Type="Embed" ProgID="Equation.3" ShapeID="_x0000_i1659" DrawAspect="Content" ObjectID="_1421273565" r:id="rId834"/>
        </w:object>
      </w:r>
      <w:r w:rsidRPr="00342E47">
        <w:rPr>
          <w:b/>
          <w:bCs/>
          <w:i/>
        </w:rPr>
        <w:t>S</w:t>
      </w:r>
      <w:r w:rsidRPr="00342E47">
        <w:rPr>
          <w:b/>
          <w:bCs/>
          <w:i/>
          <w:vertAlign w:val="subscript"/>
        </w:rPr>
        <w:t>1</w:t>
      </w:r>
      <w:r w:rsidRPr="00342E47">
        <w:rPr>
          <w:b/>
          <w:bCs/>
          <w:i/>
        </w:rPr>
        <w:t xml:space="preserve"> şi u</w:t>
      </w:r>
      <w:r w:rsidRPr="00342E47">
        <w:rPr>
          <w:b/>
          <w:bCs/>
          <w:i/>
          <w:position w:val="-6"/>
        </w:rPr>
        <w:object w:dxaOrig="200" w:dyaOrig="240">
          <v:shape id="_x0000_i1660" type="#_x0000_t75" style="width:10.2pt;height:12.25pt" o:ole="">
            <v:imagedata r:id="rId786" o:title=""/>
          </v:shape>
          <o:OLEObject Type="Embed" ProgID="Equation.3" ShapeID="_x0000_i1660" DrawAspect="Content" ObjectID="_1421273566" r:id="rId835"/>
        </w:object>
      </w:r>
      <w:r w:rsidRPr="00342E47">
        <w:rPr>
          <w:b/>
          <w:bCs/>
          <w:i/>
        </w:rPr>
        <w:t>S</w:t>
      </w:r>
      <w:r w:rsidRPr="00342E47">
        <w:rPr>
          <w:b/>
          <w:bCs/>
          <w:i/>
          <w:vertAlign w:val="subscript"/>
        </w:rPr>
        <w:t>2</w:t>
      </w:r>
      <w:r w:rsidRPr="00342E47">
        <w:rPr>
          <w:i/>
        </w:rPr>
        <w:t xml:space="preserve"> . Din faptul că v </w:t>
      </w:r>
      <w:r w:rsidRPr="00342E47">
        <w:rPr>
          <w:i/>
          <w:position w:val="-4"/>
        </w:rPr>
        <w:object w:dxaOrig="200" w:dyaOrig="200">
          <v:shape id="_x0000_i1661" type="#_x0000_t75" style="width:9.5pt;height:9.5pt" o:ole="">
            <v:imagedata r:id="rId748" o:title=""/>
          </v:shape>
          <o:OLEObject Type="Embed" ProgID="Equation.3" ShapeID="_x0000_i1661" DrawAspect="Content" ObjectID="_1421273567" r:id="rId836"/>
        </w:object>
      </w:r>
      <w:r w:rsidRPr="00342E47">
        <w:rPr>
          <w:i/>
        </w:rPr>
        <w:t xml:space="preserve"> V(G)-(S</w:t>
      </w:r>
      <w:r w:rsidRPr="00342E47">
        <w:rPr>
          <w:i/>
          <w:vertAlign w:val="subscript"/>
        </w:rPr>
        <w:t>1</w:t>
      </w:r>
      <w:r w:rsidRPr="00342E47">
        <w:rPr>
          <w:i/>
        </w:rPr>
        <w:t xml:space="preserve"> </w:t>
      </w:r>
      <w:r w:rsidRPr="00342E47">
        <w:rPr>
          <w:i/>
          <w:position w:val="-4"/>
        </w:rPr>
        <w:object w:dxaOrig="220" w:dyaOrig="260">
          <v:shape id="_x0000_i1662" type="#_x0000_t75" style="width:10.85pt;height:12.9pt" o:ole="">
            <v:imagedata r:id="rId780" o:title=""/>
          </v:shape>
          <o:OLEObject Type="Embed" ProgID="Equation.3" ShapeID="_x0000_i1662" DrawAspect="Content" ObjectID="_1421273568" r:id="rId837"/>
        </w:object>
      </w:r>
      <w:r w:rsidRPr="00342E47">
        <w:rPr>
          <w:i/>
        </w:rPr>
        <w:t xml:space="preserve"> S</w:t>
      </w:r>
      <w:r w:rsidRPr="00342E47">
        <w:rPr>
          <w:i/>
          <w:vertAlign w:val="subscript"/>
        </w:rPr>
        <w:t>2</w:t>
      </w:r>
      <w:r w:rsidRPr="00342E47">
        <w:rPr>
          <w:i/>
        </w:rPr>
        <w:t>) putem spune că v fie nu aparţine nici lui S</w:t>
      </w:r>
      <w:r w:rsidRPr="00342E47">
        <w:rPr>
          <w:i/>
          <w:vertAlign w:val="subscript"/>
        </w:rPr>
        <w:t>1</w:t>
      </w:r>
      <w:r w:rsidRPr="00342E47">
        <w:rPr>
          <w:i/>
        </w:rPr>
        <w:t>, nici lui S</w:t>
      </w:r>
      <w:r w:rsidRPr="00342E47">
        <w:rPr>
          <w:i/>
          <w:vertAlign w:val="subscript"/>
        </w:rPr>
        <w:t>2</w:t>
      </w:r>
      <w:r w:rsidRPr="00342E47">
        <w:rPr>
          <w:i/>
        </w:rPr>
        <w:t>, fie aparţine lui S</w:t>
      </w:r>
      <w:r w:rsidRPr="00342E47">
        <w:rPr>
          <w:i/>
          <w:vertAlign w:val="subscript"/>
        </w:rPr>
        <w:t>1</w:t>
      </w:r>
      <w:r w:rsidRPr="00342E47">
        <w:rPr>
          <w:i/>
          <w:position w:val="-4"/>
        </w:rPr>
        <w:object w:dxaOrig="260" w:dyaOrig="200">
          <v:shape id="_x0000_i1663" type="#_x0000_t75" style="width:12.9pt;height:8.85pt" o:ole="">
            <v:imagedata r:id="rId838" o:title=""/>
          </v:shape>
          <o:OLEObject Type="Embed" ProgID="Equation.3" ShapeID="_x0000_i1663" DrawAspect="Content" ObjectID="_1421273569" r:id="rId839"/>
        </w:object>
      </w:r>
      <w:r w:rsidRPr="00342E47">
        <w:rPr>
          <w:i/>
        </w:rPr>
        <w:t>S</w:t>
      </w:r>
      <w:r w:rsidRPr="00342E47">
        <w:rPr>
          <w:i/>
          <w:vertAlign w:val="subscript"/>
        </w:rPr>
        <w:t>2</w:t>
      </w:r>
      <w:r w:rsidRPr="00342E47">
        <w:rPr>
          <w:i/>
        </w:rPr>
        <w:t>.</w:t>
      </w:r>
    </w:p>
    <w:p w:rsidR="006358A1" w:rsidRPr="00342E47" w:rsidRDefault="006358A1" w:rsidP="00097B64">
      <w:pPr>
        <w:pStyle w:val="BodyTextIndent2"/>
        <w:ind w:left="1080"/>
        <w:rPr>
          <w:b/>
          <w:bCs/>
          <w:i/>
        </w:rPr>
      </w:pPr>
      <w:r w:rsidRPr="00342E47">
        <w:rPr>
          <w:i/>
        </w:rPr>
        <w:t xml:space="preserve">Dacă </w:t>
      </w:r>
      <w:r w:rsidRPr="00342E47">
        <w:rPr>
          <w:b/>
          <w:bCs/>
          <w:i/>
        </w:rPr>
        <w:t>v</w:t>
      </w:r>
      <w:r w:rsidRPr="00342E47">
        <w:rPr>
          <w:b/>
          <w:bCs/>
          <w:i/>
          <w:position w:val="-6"/>
        </w:rPr>
        <w:object w:dxaOrig="200" w:dyaOrig="240">
          <v:shape id="_x0000_i1664" type="#_x0000_t75" style="width:10.2pt;height:12.25pt" o:ole="">
            <v:imagedata r:id="rId786" o:title=""/>
          </v:shape>
          <o:OLEObject Type="Embed" ProgID="Equation.3" ShapeID="_x0000_i1664" DrawAspect="Content" ObjectID="_1421273570" r:id="rId840"/>
        </w:object>
      </w:r>
      <w:r w:rsidRPr="00342E47">
        <w:rPr>
          <w:b/>
          <w:bCs/>
          <w:i/>
        </w:rPr>
        <w:t>S</w:t>
      </w:r>
      <w:r w:rsidRPr="00342E47">
        <w:rPr>
          <w:b/>
          <w:bCs/>
          <w:i/>
          <w:vertAlign w:val="subscript"/>
        </w:rPr>
        <w:t>1</w:t>
      </w:r>
      <w:r w:rsidRPr="00342E47">
        <w:rPr>
          <w:b/>
          <w:bCs/>
          <w:i/>
        </w:rPr>
        <w:t xml:space="preserve"> şi v</w:t>
      </w:r>
      <w:r w:rsidRPr="00342E47">
        <w:rPr>
          <w:b/>
          <w:bCs/>
          <w:i/>
          <w:position w:val="-6"/>
        </w:rPr>
        <w:object w:dxaOrig="200" w:dyaOrig="240">
          <v:shape id="_x0000_i1665" type="#_x0000_t75" style="width:10.2pt;height:12.25pt" o:ole="">
            <v:imagedata r:id="rId786" o:title=""/>
          </v:shape>
          <o:OLEObject Type="Embed" ProgID="Equation.3" ShapeID="_x0000_i1665" DrawAspect="Content" ObjectID="_1421273571" r:id="rId841"/>
        </w:object>
      </w:r>
      <w:r w:rsidRPr="00342E47">
        <w:rPr>
          <w:b/>
          <w:bCs/>
          <w:i/>
        </w:rPr>
        <w:t>S</w:t>
      </w:r>
      <w:r w:rsidRPr="00342E47">
        <w:rPr>
          <w:b/>
          <w:bCs/>
          <w:i/>
          <w:vertAlign w:val="subscript"/>
        </w:rPr>
        <w:t>2</w:t>
      </w:r>
      <w:r w:rsidRPr="00342E47">
        <w:rPr>
          <w:i/>
        </w:rPr>
        <w:t xml:space="preserve">, înseamnă că </w:t>
      </w:r>
      <w:r w:rsidRPr="00342E47">
        <w:rPr>
          <w:b/>
          <w:bCs/>
          <w:i/>
        </w:rPr>
        <w:t>v</w:t>
      </w:r>
      <w:r w:rsidRPr="00342E47">
        <w:rPr>
          <w:b/>
          <w:bCs/>
          <w:i/>
          <w:position w:val="-4"/>
        </w:rPr>
        <w:object w:dxaOrig="200" w:dyaOrig="200">
          <v:shape id="_x0000_i1666" type="#_x0000_t75" style="width:9.5pt;height:10.2pt" o:ole="">
            <v:imagedata r:id="rId798" o:title=""/>
          </v:shape>
          <o:OLEObject Type="Embed" ProgID="Equation.3" ShapeID="_x0000_i1666" DrawAspect="Content" ObjectID="_1421273572" r:id="rId842"/>
        </w:object>
      </w:r>
      <w:r w:rsidRPr="00342E47">
        <w:rPr>
          <w:b/>
          <w:bCs/>
          <w:i/>
        </w:rPr>
        <w:t>V(G)-S</w:t>
      </w:r>
      <w:r w:rsidRPr="00342E47">
        <w:rPr>
          <w:b/>
          <w:bCs/>
          <w:i/>
          <w:vertAlign w:val="subscript"/>
        </w:rPr>
        <w:t>1</w:t>
      </w:r>
      <w:r w:rsidRPr="00342E47">
        <w:rPr>
          <w:i/>
        </w:rPr>
        <w:t xml:space="preserve"> şi </w:t>
      </w:r>
      <w:r w:rsidRPr="00342E47">
        <w:rPr>
          <w:b/>
          <w:bCs/>
          <w:i/>
        </w:rPr>
        <w:t>v</w:t>
      </w:r>
      <w:r w:rsidRPr="00342E47">
        <w:rPr>
          <w:b/>
          <w:bCs/>
          <w:i/>
          <w:position w:val="-4"/>
        </w:rPr>
        <w:object w:dxaOrig="200" w:dyaOrig="200">
          <v:shape id="_x0000_i1667" type="#_x0000_t75" style="width:9.5pt;height:10.2pt" o:ole="">
            <v:imagedata r:id="rId798" o:title=""/>
          </v:shape>
          <o:OLEObject Type="Embed" ProgID="Equation.3" ShapeID="_x0000_i1667" DrawAspect="Content" ObjectID="_1421273573" r:id="rId843"/>
        </w:object>
      </w:r>
      <w:r w:rsidRPr="00342E47">
        <w:rPr>
          <w:b/>
          <w:bCs/>
          <w:i/>
        </w:rPr>
        <w:t>V(G)-S</w:t>
      </w:r>
      <w:r w:rsidRPr="00342E47">
        <w:rPr>
          <w:b/>
          <w:bCs/>
          <w:i/>
          <w:vertAlign w:val="subscript"/>
        </w:rPr>
        <w:t>2</w:t>
      </w:r>
      <w:r w:rsidRPr="00342E47">
        <w:rPr>
          <w:b/>
          <w:bCs/>
          <w:i/>
        </w:rPr>
        <w:t>.</w:t>
      </w:r>
      <w:r w:rsidRPr="00342E47">
        <w:rPr>
          <w:i/>
        </w:rPr>
        <w:t xml:space="preserve"> Conform presupunerii anterioare, obţinem că </w:t>
      </w:r>
      <w:r w:rsidRPr="00342E47">
        <w:rPr>
          <w:b/>
          <w:bCs/>
          <w:i/>
        </w:rPr>
        <w:t>uv</w:t>
      </w:r>
      <w:r w:rsidRPr="00342E47">
        <w:rPr>
          <w:b/>
          <w:bCs/>
          <w:i/>
          <w:position w:val="-4"/>
        </w:rPr>
        <w:object w:dxaOrig="200" w:dyaOrig="200">
          <v:shape id="_x0000_i1668" type="#_x0000_t75" style="width:9.5pt;height:11.55pt" o:ole="">
            <v:imagedata r:id="rId798" o:title=""/>
          </v:shape>
          <o:OLEObject Type="Embed" ProgID="Equation.3" ShapeID="_x0000_i1668" DrawAspect="Content" ObjectID="_1421273574" r:id="rId844"/>
        </w:object>
      </w:r>
      <w:r w:rsidRPr="00342E47">
        <w:rPr>
          <w:b/>
          <w:bCs/>
          <w:i/>
        </w:rPr>
        <w:t>A</w:t>
      </w:r>
      <w:r w:rsidRPr="00342E47">
        <w:rPr>
          <w:b/>
          <w:bCs/>
          <w:i/>
          <w:vertAlign w:val="subscript"/>
        </w:rPr>
        <w:t>1</w:t>
      </w:r>
      <w:r w:rsidRPr="00342E47">
        <w:rPr>
          <w:b/>
          <w:bCs/>
          <w:i/>
        </w:rPr>
        <w:t xml:space="preserve"> şi uv</w:t>
      </w:r>
      <w:r w:rsidRPr="00342E47">
        <w:rPr>
          <w:b/>
          <w:bCs/>
          <w:i/>
          <w:position w:val="-6"/>
        </w:rPr>
        <w:object w:dxaOrig="200" w:dyaOrig="240">
          <v:shape id="_x0000_i1669" type="#_x0000_t75" style="width:10.2pt;height:12.25pt" o:ole="">
            <v:imagedata r:id="rId786" o:title=""/>
          </v:shape>
          <o:OLEObject Type="Embed" ProgID="Equation.3" ShapeID="_x0000_i1669" DrawAspect="Content" ObjectID="_1421273575" r:id="rId845"/>
        </w:object>
      </w:r>
      <w:r w:rsidRPr="00342E47">
        <w:rPr>
          <w:b/>
          <w:bCs/>
          <w:i/>
        </w:rPr>
        <w:t>A</w:t>
      </w:r>
      <w:r w:rsidRPr="00342E47">
        <w:rPr>
          <w:b/>
          <w:bCs/>
          <w:i/>
          <w:vertAlign w:val="subscript"/>
        </w:rPr>
        <w:t>2</w:t>
      </w:r>
      <w:r w:rsidRPr="00342E47">
        <w:rPr>
          <w:b/>
          <w:bCs/>
          <w:i/>
        </w:rPr>
        <w:t>, deci uv</w:t>
      </w:r>
      <w:r w:rsidRPr="00342E47">
        <w:rPr>
          <w:b/>
          <w:bCs/>
          <w:i/>
          <w:position w:val="-4"/>
        </w:rPr>
        <w:object w:dxaOrig="200" w:dyaOrig="200">
          <v:shape id="_x0000_i1670" type="#_x0000_t75" style="width:9.5pt;height:11.55pt" o:ole="">
            <v:imagedata r:id="rId798" o:title=""/>
          </v:shape>
          <o:OLEObject Type="Embed" ProgID="Equation.3" ShapeID="_x0000_i1670" DrawAspect="Content" ObjectID="_1421273576" r:id="rId846"/>
        </w:object>
      </w:r>
      <w:r w:rsidRPr="00342E47">
        <w:rPr>
          <w:b/>
          <w:bCs/>
          <w:i/>
        </w:rPr>
        <w:t>A</w:t>
      </w:r>
      <w:r w:rsidRPr="00342E47">
        <w:rPr>
          <w:b/>
          <w:bCs/>
          <w:i/>
          <w:vertAlign w:val="subscript"/>
        </w:rPr>
        <w:t>3</w:t>
      </w:r>
      <w:r w:rsidRPr="00342E47">
        <w:rPr>
          <w:b/>
          <w:bCs/>
          <w:i/>
        </w:rPr>
        <w:t>.</w:t>
      </w:r>
    </w:p>
    <w:p w:rsidR="006358A1" w:rsidRPr="00342E47" w:rsidRDefault="006358A1" w:rsidP="00097B64">
      <w:pPr>
        <w:pStyle w:val="BodyTextIndent2"/>
        <w:ind w:left="1080"/>
        <w:rPr>
          <w:b/>
          <w:bCs/>
          <w:i/>
        </w:rPr>
      </w:pPr>
      <w:r w:rsidRPr="00342E47">
        <w:rPr>
          <w:i/>
        </w:rPr>
        <w:t xml:space="preserve">Dacă </w:t>
      </w:r>
      <w:r w:rsidRPr="00342E47">
        <w:rPr>
          <w:b/>
          <w:bCs/>
          <w:i/>
        </w:rPr>
        <w:t>v</w:t>
      </w:r>
      <w:r w:rsidRPr="00342E47">
        <w:rPr>
          <w:b/>
          <w:bCs/>
          <w:i/>
          <w:position w:val="-4"/>
        </w:rPr>
        <w:object w:dxaOrig="200" w:dyaOrig="200">
          <v:shape id="_x0000_i1671" type="#_x0000_t75" style="width:9.5pt;height:10.2pt" o:ole="">
            <v:imagedata r:id="rId798" o:title=""/>
          </v:shape>
          <o:OLEObject Type="Embed" ProgID="Equation.3" ShapeID="_x0000_i1671" DrawAspect="Content" ObjectID="_1421273577" r:id="rId847"/>
        </w:object>
      </w:r>
      <w:r w:rsidRPr="00342E47">
        <w:rPr>
          <w:b/>
          <w:bCs/>
          <w:i/>
        </w:rPr>
        <w:t xml:space="preserve"> S</w:t>
      </w:r>
      <w:r w:rsidRPr="00342E47">
        <w:rPr>
          <w:b/>
          <w:bCs/>
          <w:i/>
          <w:vertAlign w:val="subscript"/>
        </w:rPr>
        <w:t>1</w:t>
      </w:r>
      <w:r w:rsidRPr="00342E47">
        <w:rPr>
          <w:b/>
          <w:bCs/>
          <w:i/>
          <w:position w:val="-4"/>
        </w:rPr>
        <w:object w:dxaOrig="260" w:dyaOrig="200">
          <v:shape id="_x0000_i1672" type="#_x0000_t75" style="width:12.9pt;height:10.2pt" o:ole="">
            <v:imagedata r:id="rId848" o:title=""/>
          </v:shape>
          <o:OLEObject Type="Embed" ProgID="Equation.3" ShapeID="_x0000_i1672" DrawAspect="Content" ObjectID="_1421273578" r:id="rId849"/>
        </w:object>
      </w:r>
      <w:r w:rsidRPr="00342E47">
        <w:rPr>
          <w:b/>
          <w:bCs/>
          <w:i/>
        </w:rPr>
        <w:t>S</w:t>
      </w:r>
      <w:r w:rsidRPr="00342E47">
        <w:rPr>
          <w:b/>
          <w:bCs/>
          <w:i/>
          <w:vertAlign w:val="subscript"/>
        </w:rPr>
        <w:t>2</w:t>
      </w:r>
      <w:r w:rsidRPr="00342E47">
        <w:rPr>
          <w:b/>
          <w:bCs/>
          <w:i/>
        </w:rPr>
        <w:t xml:space="preserve">, </w:t>
      </w:r>
      <w:r w:rsidRPr="00342E47">
        <w:rPr>
          <w:i/>
        </w:rPr>
        <w:t xml:space="preserve">înseamnă că </w:t>
      </w:r>
      <w:r w:rsidRPr="00342E47">
        <w:rPr>
          <w:b/>
          <w:bCs/>
          <w:i/>
        </w:rPr>
        <w:t>v</w:t>
      </w:r>
      <w:r w:rsidRPr="00342E47">
        <w:rPr>
          <w:b/>
          <w:bCs/>
          <w:i/>
          <w:position w:val="-4"/>
        </w:rPr>
        <w:object w:dxaOrig="200" w:dyaOrig="200">
          <v:shape id="_x0000_i1673" type="#_x0000_t75" style="width:9.5pt;height:12.9pt" o:ole="">
            <v:imagedata r:id="rId798" o:title=""/>
          </v:shape>
          <o:OLEObject Type="Embed" ProgID="Equation.3" ShapeID="_x0000_i1673" DrawAspect="Content" ObjectID="_1421273579" r:id="rId850"/>
        </w:object>
      </w:r>
      <w:r w:rsidRPr="00342E47">
        <w:rPr>
          <w:b/>
          <w:bCs/>
          <w:i/>
        </w:rPr>
        <w:t>S</w:t>
      </w:r>
      <w:r w:rsidRPr="00342E47">
        <w:rPr>
          <w:b/>
          <w:bCs/>
          <w:i/>
          <w:vertAlign w:val="subscript"/>
        </w:rPr>
        <w:t>1</w:t>
      </w:r>
      <w:r w:rsidRPr="00342E47">
        <w:rPr>
          <w:i/>
        </w:rPr>
        <w:t xml:space="preserve"> şi </w:t>
      </w:r>
      <w:r w:rsidRPr="00342E47">
        <w:rPr>
          <w:b/>
          <w:bCs/>
          <w:i/>
        </w:rPr>
        <w:t>v</w:t>
      </w:r>
      <w:r w:rsidRPr="00342E47">
        <w:rPr>
          <w:b/>
          <w:bCs/>
          <w:i/>
          <w:position w:val="-4"/>
        </w:rPr>
        <w:object w:dxaOrig="200" w:dyaOrig="200">
          <v:shape id="_x0000_i1674" type="#_x0000_t75" style="width:9.5pt;height:12.9pt" o:ole="">
            <v:imagedata r:id="rId798" o:title=""/>
          </v:shape>
          <o:OLEObject Type="Embed" ProgID="Equation.3" ShapeID="_x0000_i1674" DrawAspect="Content" ObjectID="_1421273580" r:id="rId851"/>
        </w:object>
      </w:r>
      <w:r w:rsidRPr="00342E47">
        <w:rPr>
          <w:b/>
          <w:bCs/>
          <w:i/>
        </w:rPr>
        <w:t>S</w:t>
      </w:r>
      <w:r w:rsidRPr="00342E47">
        <w:rPr>
          <w:b/>
          <w:bCs/>
          <w:i/>
          <w:vertAlign w:val="subscript"/>
        </w:rPr>
        <w:t>2</w:t>
      </w:r>
      <w:r w:rsidRPr="00342E47">
        <w:rPr>
          <w:b/>
          <w:bCs/>
          <w:i/>
        </w:rPr>
        <w:t>.</w:t>
      </w:r>
      <w:r w:rsidRPr="00342E47">
        <w:rPr>
          <w:i/>
        </w:rPr>
        <w:t xml:space="preserve"> Conform presupunerii anterioare, obţinem că </w:t>
      </w:r>
      <w:r w:rsidRPr="00342E47">
        <w:rPr>
          <w:b/>
          <w:bCs/>
          <w:i/>
        </w:rPr>
        <w:t>uv</w:t>
      </w:r>
      <w:r w:rsidRPr="00342E47">
        <w:rPr>
          <w:b/>
          <w:bCs/>
          <w:i/>
          <w:position w:val="-4"/>
        </w:rPr>
        <w:object w:dxaOrig="200" w:dyaOrig="200">
          <v:shape id="_x0000_i1675" type="#_x0000_t75" style="width:9.5pt;height:11.55pt" o:ole="">
            <v:imagedata r:id="rId798" o:title=""/>
          </v:shape>
          <o:OLEObject Type="Embed" ProgID="Equation.3" ShapeID="_x0000_i1675" DrawAspect="Content" ObjectID="_1421273581" r:id="rId852"/>
        </w:object>
      </w:r>
      <w:r w:rsidRPr="00342E47">
        <w:rPr>
          <w:b/>
          <w:bCs/>
          <w:i/>
        </w:rPr>
        <w:t>A</w:t>
      </w:r>
      <w:r w:rsidRPr="00342E47">
        <w:rPr>
          <w:b/>
          <w:bCs/>
          <w:i/>
          <w:vertAlign w:val="subscript"/>
        </w:rPr>
        <w:t>2</w:t>
      </w:r>
      <w:r w:rsidRPr="00342E47">
        <w:rPr>
          <w:b/>
          <w:bCs/>
          <w:i/>
        </w:rPr>
        <w:t xml:space="preserve"> şi uv</w:t>
      </w:r>
      <w:r w:rsidRPr="00342E47">
        <w:rPr>
          <w:b/>
          <w:bCs/>
          <w:i/>
          <w:position w:val="-6"/>
        </w:rPr>
        <w:object w:dxaOrig="200" w:dyaOrig="240">
          <v:shape id="_x0000_i1676" type="#_x0000_t75" style="width:10.2pt;height:12.25pt" o:ole="">
            <v:imagedata r:id="rId786" o:title=""/>
          </v:shape>
          <o:OLEObject Type="Embed" ProgID="Equation.3" ShapeID="_x0000_i1676" DrawAspect="Content" ObjectID="_1421273582" r:id="rId853"/>
        </w:object>
      </w:r>
      <w:r w:rsidRPr="00342E47">
        <w:rPr>
          <w:b/>
          <w:bCs/>
          <w:i/>
        </w:rPr>
        <w:t>A</w:t>
      </w:r>
      <w:r w:rsidRPr="00342E47">
        <w:rPr>
          <w:b/>
          <w:bCs/>
          <w:i/>
          <w:vertAlign w:val="subscript"/>
        </w:rPr>
        <w:t>1</w:t>
      </w:r>
      <w:r w:rsidRPr="00342E47">
        <w:rPr>
          <w:b/>
          <w:bCs/>
          <w:i/>
        </w:rPr>
        <w:t>, deci uv</w:t>
      </w:r>
      <w:r w:rsidRPr="00342E47">
        <w:rPr>
          <w:b/>
          <w:bCs/>
          <w:i/>
          <w:position w:val="-4"/>
        </w:rPr>
        <w:object w:dxaOrig="200" w:dyaOrig="200">
          <v:shape id="_x0000_i1677" type="#_x0000_t75" style="width:9.5pt;height:11.55pt" o:ole="">
            <v:imagedata r:id="rId798" o:title=""/>
          </v:shape>
          <o:OLEObject Type="Embed" ProgID="Equation.3" ShapeID="_x0000_i1677" DrawAspect="Content" ObjectID="_1421273583" r:id="rId854"/>
        </w:object>
      </w:r>
      <w:r w:rsidRPr="00342E47">
        <w:rPr>
          <w:b/>
          <w:bCs/>
          <w:i/>
        </w:rPr>
        <w:t>A</w:t>
      </w:r>
      <w:r w:rsidRPr="00342E47">
        <w:rPr>
          <w:b/>
          <w:bCs/>
          <w:i/>
          <w:vertAlign w:val="subscript"/>
        </w:rPr>
        <w:t>3</w:t>
      </w:r>
      <w:r w:rsidRPr="00342E47">
        <w:rPr>
          <w:b/>
          <w:bCs/>
          <w:i/>
        </w:rPr>
        <w:t>.</w:t>
      </w:r>
    </w:p>
    <w:p w:rsidR="006358A1" w:rsidRPr="00342E47" w:rsidRDefault="006358A1" w:rsidP="00097B64">
      <w:pPr>
        <w:pStyle w:val="BodyTextIndent2"/>
        <w:ind w:left="1080"/>
        <w:rPr>
          <w:b/>
          <w:bCs/>
          <w:i/>
        </w:rPr>
      </w:pPr>
      <w:r w:rsidRPr="00342E47">
        <w:rPr>
          <w:b/>
          <w:bCs/>
          <w:i/>
        </w:rPr>
        <w:t>Analog, demonstrăm şi în presupunerea că</w:t>
      </w:r>
      <w:r w:rsidRPr="00342E47">
        <w:rPr>
          <w:i/>
        </w:rPr>
        <w:t xml:space="preserve"> </w:t>
      </w:r>
      <w:r w:rsidRPr="00342E47">
        <w:rPr>
          <w:b/>
          <w:bCs/>
          <w:i/>
        </w:rPr>
        <w:t>u</w:t>
      </w:r>
      <w:r w:rsidRPr="00342E47">
        <w:rPr>
          <w:b/>
          <w:bCs/>
          <w:i/>
          <w:position w:val="-4"/>
        </w:rPr>
        <w:object w:dxaOrig="200" w:dyaOrig="200">
          <v:shape id="_x0000_i1678" type="#_x0000_t75" style="width:9.5pt;height:10.2pt" o:ole="">
            <v:imagedata r:id="rId798" o:title=""/>
          </v:shape>
          <o:OLEObject Type="Embed" ProgID="Equation.3" ShapeID="_x0000_i1678" DrawAspect="Content" ObjectID="_1421273584" r:id="rId855"/>
        </w:object>
      </w:r>
      <w:r w:rsidRPr="00342E47">
        <w:rPr>
          <w:b/>
          <w:bCs/>
          <w:i/>
        </w:rPr>
        <w:t>S</w:t>
      </w:r>
      <w:r w:rsidRPr="00342E47">
        <w:rPr>
          <w:b/>
          <w:bCs/>
          <w:i/>
          <w:vertAlign w:val="subscript"/>
        </w:rPr>
        <w:t>2</w:t>
      </w:r>
      <w:r w:rsidRPr="00342E47">
        <w:rPr>
          <w:b/>
          <w:bCs/>
          <w:i/>
        </w:rPr>
        <w:t xml:space="preserve"> şi u</w:t>
      </w:r>
      <w:r w:rsidRPr="00342E47">
        <w:rPr>
          <w:b/>
          <w:bCs/>
          <w:i/>
          <w:position w:val="-6"/>
        </w:rPr>
        <w:object w:dxaOrig="200" w:dyaOrig="240">
          <v:shape id="_x0000_i1679" type="#_x0000_t75" style="width:10.2pt;height:12.25pt" o:ole="">
            <v:imagedata r:id="rId786" o:title=""/>
          </v:shape>
          <o:OLEObject Type="Embed" ProgID="Equation.3" ShapeID="_x0000_i1679" DrawAspect="Content" ObjectID="_1421273585" r:id="rId856"/>
        </w:object>
      </w:r>
      <w:r w:rsidRPr="00342E47">
        <w:rPr>
          <w:b/>
          <w:bCs/>
          <w:i/>
        </w:rPr>
        <w:t>S</w:t>
      </w:r>
      <w:r w:rsidRPr="00342E47">
        <w:rPr>
          <w:b/>
          <w:bCs/>
          <w:i/>
          <w:vertAlign w:val="subscript"/>
        </w:rPr>
        <w:t>1</w:t>
      </w:r>
      <w:r w:rsidRPr="00342E47">
        <w:rPr>
          <w:b/>
          <w:bCs/>
          <w:i/>
        </w:rPr>
        <w:t>.</w:t>
      </w:r>
    </w:p>
    <w:p w:rsidR="006358A1" w:rsidRPr="00342E47" w:rsidRDefault="006358A1" w:rsidP="00577DAC">
      <w:pPr>
        <w:pStyle w:val="BodyTextIndent2"/>
        <w:spacing w:before="240"/>
        <w:ind w:left="0" w:firstLine="720"/>
        <w:rPr>
          <w:b/>
          <w:bCs/>
          <w:i/>
        </w:rPr>
      </w:pPr>
      <w:r w:rsidRPr="00342E47">
        <w:rPr>
          <w:b/>
          <w:bCs/>
          <w:i/>
        </w:rPr>
        <w:t>Conform cazurilor 1 şi 2, obţinem că A</w:t>
      </w:r>
      <w:r w:rsidRPr="00342E47">
        <w:rPr>
          <w:b/>
          <w:bCs/>
          <w:i/>
          <w:vertAlign w:val="subscript"/>
        </w:rPr>
        <w:t xml:space="preserve">3 </w:t>
      </w:r>
      <w:r w:rsidRPr="00342E47">
        <w:rPr>
          <w:b/>
          <w:bCs/>
          <w:i/>
        </w:rPr>
        <w:t>= {uv</w:t>
      </w:r>
      <w:r w:rsidRPr="00342E47">
        <w:rPr>
          <w:b/>
          <w:bCs/>
          <w:i/>
          <w:position w:val="-4"/>
        </w:rPr>
        <w:object w:dxaOrig="200" w:dyaOrig="200">
          <v:shape id="_x0000_i1680" type="#_x0000_t75" style="width:10.2pt;height:9.5pt" o:ole="">
            <v:imagedata r:id="rId748" o:title=""/>
          </v:shape>
          <o:OLEObject Type="Embed" ProgID="Equation.3" ShapeID="_x0000_i1680" DrawAspect="Content" ObjectID="_1421273586" r:id="rId857"/>
        </w:object>
      </w:r>
      <w:r w:rsidRPr="00342E47">
        <w:rPr>
          <w:b/>
          <w:bCs/>
          <w:i/>
        </w:rPr>
        <w:t>E(G)| u</w:t>
      </w:r>
      <w:r w:rsidRPr="00342E47">
        <w:rPr>
          <w:b/>
          <w:bCs/>
          <w:i/>
          <w:position w:val="-4"/>
        </w:rPr>
        <w:object w:dxaOrig="200" w:dyaOrig="200">
          <v:shape id="_x0000_i1681" type="#_x0000_t75" style="width:9.5pt;height:10.2pt" o:ole="">
            <v:imagedata r:id="rId748" o:title=""/>
          </v:shape>
          <o:OLEObject Type="Embed" ProgID="Equation.3" ShapeID="_x0000_i1681" DrawAspect="Content" ObjectID="_1421273587" r:id="rId858"/>
        </w:object>
      </w:r>
      <w:r w:rsidRPr="00342E47">
        <w:rPr>
          <w:b/>
          <w:bCs/>
          <w:i/>
        </w:rPr>
        <w:t xml:space="preserve"> S</w:t>
      </w:r>
      <w:r w:rsidRPr="00342E47">
        <w:rPr>
          <w:b/>
          <w:bCs/>
          <w:i/>
          <w:vertAlign w:val="subscript"/>
        </w:rPr>
        <w:t>1</w:t>
      </w:r>
      <w:r w:rsidRPr="00342E47">
        <w:rPr>
          <w:b/>
          <w:bCs/>
          <w:i/>
        </w:rPr>
        <w:t xml:space="preserve"> </w:t>
      </w:r>
      <w:r w:rsidRPr="00342E47">
        <w:rPr>
          <w:b/>
          <w:bCs/>
          <w:i/>
          <w:position w:val="-4"/>
        </w:rPr>
        <w:object w:dxaOrig="220" w:dyaOrig="260">
          <v:shape id="_x0000_i1682" type="#_x0000_t75" style="width:10.85pt;height:12.9pt" o:ole="">
            <v:imagedata r:id="rId780" o:title=""/>
          </v:shape>
          <o:OLEObject Type="Embed" ProgID="Equation.3" ShapeID="_x0000_i1682" DrawAspect="Content" ObjectID="_1421273588" r:id="rId859"/>
        </w:object>
      </w:r>
      <w:r w:rsidRPr="00342E47">
        <w:rPr>
          <w:b/>
          <w:bCs/>
          <w:i/>
        </w:rPr>
        <w:t xml:space="preserve"> S</w:t>
      </w:r>
      <w:r w:rsidRPr="00342E47">
        <w:rPr>
          <w:b/>
          <w:bCs/>
          <w:i/>
          <w:vertAlign w:val="subscript"/>
        </w:rPr>
        <w:t>2</w:t>
      </w:r>
      <w:r w:rsidRPr="00342E47">
        <w:rPr>
          <w:b/>
          <w:bCs/>
          <w:i/>
        </w:rPr>
        <w:t xml:space="preserve"> şi v</w:t>
      </w:r>
      <w:r w:rsidRPr="00342E47">
        <w:rPr>
          <w:b/>
          <w:bCs/>
          <w:i/>
          <w:position w:val="-4"/>
        </w:rPr>
        <w:object w:dxaOrig="200" w:dyaOrig="200">
          <v:shape id="_x0000_i1683" type="#_x0000_t75" style="width:9.5pt;height:10.2pt" o:ole="">
            <v:imagedata r:id="rId748" o:title=""/>
          </v:shape>
          <o:OLEObject Type="Embed" ProgID="Equation.3" ShapeID="_x0000_i1683" DrawAspect="Content" ObjectID="_1421273589" r:id="rId860"/>
        </w:object>
      </w:r>
      <w:r w:rsidRPr="00342E47">
        <w:rPr>
          <w:b/>
          <w:bCs/>
          <w:i/>
        </w:rPr>
        <w:t xml:space="preserve"> V(G)</w:t>
      </w:r>
      <w:r>
        <w:rPr>
          <w:b/>
          <w:bCs/>
          <w:i/>
        </w:rPr>
        <w:t xml:space="preserve"> – </w:t>
      </w:r>
      <w:r w:rsidRPr="00342E47">
        <w:rPr>
          <w:b/>
          <w:bCs/>
          <w:i/>
        </w:rPr>
        <w:t>(S</w:t>
      </w:r>
      <w:r w:rsidRPr="00342E47">
        <w:rPr>
          <w:b/>
          <w:bCs/>
          <w:i/>
          <w:vertAlign w:val="subscript"/>
        </w:rPr>
        <w:t>1</w:t>
      </w:r>
      <w:r w:rsidRPr="00342E47">
        <w:rPr>
          <w:b/>
          <w:bCs/>
          <w:i/>
        </w:rPr>
        <w:t xml:space="preserve"> </w:t>
      </w:r>
      <w:r w:rsidRPr="00342E47">
        <w:rPr>
          <w:b/>
          <w:bCs/>
          <w:i/>
          <w:position w:val="-4"/>
        </w:rPr>
        <w:object w:dxaOrig="220" w:dyaOrig="260">
          <v:shape id="_x0000_i1684" type="#_x0000_t75" style="width:10.85pt;height:12.9pt" o:ole="">
            <v:imagedata r:id="rId780" o:title=""/>
          </v:shape>
          <o:OLEObject Type="Embed" ProgID="Equation.3" ShapeID="_x0000_i1684" DrawAspect="Content" ObjectID="_1421273590" r:id="rId861"/>
        </w:object>
      </w:r>
      <w:r w:rsidRPr="00342E47">
        <w:rPr>
          <w:b/>
          <w:bCs/>
          <w:i/>
        </w:rPr>
        <w:t xml:space="preserve"> S</w:t>
      </w:r>
      <w:r w:rsidRPr="00342E47">
        <w:rPr>
          <w:b/>
          <w:bCs/>
          <w:i/>
          <w:vertAlign w:val="subscript"/>
        </w:rPr>
        <w:t>2</w:t>
      </w:r>
      <w:r w:rsidRPr="00342E47">
        <w:rPr>
          <w:b/>
          <w:bCs/>
          <w:i/>
        </w:rPr>
        <w:t>)}. Deci A</w:t>
      </w:r>
      <w:r w:rsidRPr="00342E47">
        <w:rPr>
          <w:b/>
          <w:bCs/>
          <w:i/>
          <w:vertAlign w:val="subscript"/>
        </w:rPr>
        <w:t>3</w:t>
      </w:r>
      <w:r w:rsidRPr="00342E47">
        <w:rPr>
          <w:b/>
          <w:bCs/>
          <w:i/>
        </w:rPr>
        <w:t xml:space="preserve"> este tăietură, cu S</w:t>
      </w:r>
      <w:r w:rsidRPr="00342E47">
        <w:rPr>
          <w:b/>
          <w:bCs/>
          <w:i/>
          <w:vertAlign w:val="subscript"/>
        </w:rPr>
        <w:t>3</w:t>
      </w:r>
      <w:r w:rsidRPr="00342E47">
        <w:rPr>
          <w:b/>
          <w:bCs/>
          <w:i/>
        </w:rPr>
        <w:t>= S</w:t>
      </w:r>
      <w:r w:rsidRPr="00342E47">
        <w:rPr>
          <w:b/>
          <w:bCs/>
          <w:i/>
          <w:vertAlign w:val="subscript"/>
        </w:rPr>
        <w:t>1</w:t>
      </w:r>
      <w:r w:rsidRPr="00342E47">
        <w:rPr>
          <w:b/>
          <w:bCs/>
          <w:i/>
        </w:rPr>
        <w:t xml:space="preserve"> </w:t>
      </w:r>
      <w:r w:rsidRPr="00342E47">
        <w:rPr>
          <w:b/>
          <w:bCs/>
          <w:i/>
          <w:position w:val="-4"/>
        </w:rPr>
        <w:object w:dxaOrig="220" w:dyaOrig="260">
          <v:shape id="_x0000_i1685" type="#_x0000_t75" style="width:10.85pt;height:12.9pt" o:ole="">
            <v:imagedata r:id="rId780" o:title=""/>
          </v:shape>
          <o:OLEObject Type="Embed" ProgID="Equation.3" ShapeID="_x0000_i1685" DrawAspect="Content" ObjectID="_1421273591" r:id="rId862"/>
        </w:object>
      </w:r>
      <w:r w:rsidRPr="00342E47">
        <w:rPr>
          <w:b/>
          <w:bCs/>
          <w:i/>
        </w:rPr>
        <w:t xml:space="preserve"> S</w:t>
      </w:r>
      <w:r w:rsidRPr="00342E47">
        <w:rPr>
          <w:b/>
          <w:bCs/>
          <w:i/>
          <w:vertAlign w:val="subscript"/>
        </w:rPr>
        <w:t>2</w:t>
      </w:r>
      <w:r w:rsidRPr="00342E47">
        <w:rPr>
          <w:b/>
          <w:bCs/>
          <w:i/>
        </w:rPr>
        <w:t>.</w:t>
      </w:r>
    </w:p>
    <w:p w:rsidR="006358A1" w:rsidRPr="00342E47" w:rsidRDefault="006358A1" w:rsidP="00097B64">
      <w:pPr>
        <w:pStyle w:val="BodyTextIndent2"/>
        <w:ind w:left="0" w:firstLine="720"/>
        <w:rPr>
          <w:i/>
        </w:rPr>
      </w:pPr>
    </w:p>
    <w:p w:rsidR="006358A1" w:rsidRPr="00342E47" w:rsidRDefault="006358A1" w:rsidP="00097B64">
      <w:pPr>
        <w:pStyle w:val="BodyTextIndent2"/>
        <w:ind w:left="0" w:firstLine="720"/>
        <w:rPr>
          <w:i/>
        </w:rPr>
      </w:pPr>
      <w:r w:rsidRPr="00342E47">
        <w:rPr>
          <w:i/>
        </w:rPr>
        <w:lastRenderedPageBreak/>
        <w:t xml:space="preserve">Întrucât </w:t>
      </w:r>
      <w:r w:rsidRPr="00342E47">
        <w:rPr>
          <w:b/>
          <w:bCs/>
          <w:i/>
        </w:rPr>
        <w:t>simetricul  x’ al unui element x</w:t>
      </w:r>
      <w:r w:rsidRPr="00342E47">
        <w:rPr>
          <w:b/>
          <w:bCs/>
          <w:i/>
          <w:vertAlign w:val="superscript"/>
        </w:rPr>
        <w:t>A</w:t>
      </w:r>
      <w:r w:rsidRPr="00342E47">
        <w:rPr>
          <w:b/>
          <w:bCs/>
          <w:i/>
        </w:rPr>
        <w:t xml:space="preserve">  din spaţiul X este tot x</w:t>
      </w:r>
      <w:r w:rsidRPr="00342E47">
        <w:rPr>
          <w:b/>
          <w:bCs/>
          <w:i/>
          <w:vertAlign w:val="superscript"/>
        </w:rPr>
        <w:t>A</w:t>
      </w:r>
      <w:r w:rsidRPr="00342E47">
        <w:rPr>
          <w:i/>
        </w:rPr>
        <w:t xml:space="preserve"> (x</w:t>
      </w:r>
      <w:r w:rsidRPr="00342E47">
        <w:rPr>
          <w:i/>
          <w:vertAlign w:val="superscript"/>
        </w:rPr>
        <w:t>A</w:t>
      </w:r>
      <w:r w:rsidRPr="00342E47">
        <w:rPr>
          <w:i/>
        </w:rPr>
        <w:t xml:space="preserve"> + x</w:t>
      </w:r>
      <w:r w:rsidRPr="00342E47">
        <w:rPr>
          <w:i/>
          <w:vertAlign w:val="superscript"/>
        </w:rPr>
        <w:t>A</w:t>
      </w:r>
      <w:r w:rsidRPr="00342E47">
        <w:rPr>
          <w:i/>
        </w:rPr>
        <w:t xml:space="preserve"> = 0 ) care aparţine lui X şi </w:t>
      </w:r>
      <w:r w:rsidRPr="00342E47">
        <w:rPr>
          <w:b/>
          <w:bCs/>
          <w:i/>
        </w:rPr>
        <w:t>compunerea a oricare două elemente din X este tot un element din X, putem spune că X este subgrup al lui GF</w:t>
      </w:r>
      <w:r w:rsidRPr="00342E47">
        <w:rPr>
          <w:b/>
          <w:bCs/>
          <w:i/>
          <w:vertAlign w:val="superscript"/>
        </w:rPr>
        <w:t>m</w:t>
      </w:r>
      <w:r w:rsidRPr="00342E47">
        <w:rPr>
          <w:i/>
        </w:rPr>
        <w:t>.</w:t>
      </w:r>
    </w:p>
    <w:p w:rsidR="006358A1" w:rsidRPr="00342E47" w:rsidRDefault="006358A1" w:rsidP="00097B64">
      <w:pPr>
        <w:pStyle w:val="BodyTextIndent2"/>
        <w:rPr>
          <w:i/>
        </w:rPr>
      </w:pPr>
    </w:p>
    <w:p w:rsidR="006358A1" w:rsidRPr="00342E47" w:rsidRDefault="006358A1" w:rsidP="00097B64">
      <w:pPr>
        <w:pStyle w:val="BodyTextIndent2"/>
        <w:ind w:firstLine="437"/>
        <w:rPr>
          <w:i/>
        </w:rPr>
      </w:pPr>
      <w:r w:rsidRPr="00342E47">
        <w:rPr>
          <w:i/>
        </w:rPr>
        <w:t>În continuare, verificăm axiomele:</w:t>
      </w:r>
    </w:p>
    <w:p w:rsidR="006358A1" w:rsidRPr="00342E47" w:rsidRDefault="006358A1" w:rsidP="00097B64">
      <w:pPr>
        <w:pStyle w:val="BodyTextIndent2"/>
        <w:rPr>
          <w:i/>
        </w:rPr>
      </w:pPr>
    </w:p>
    <w:p w:rsidR="006358A1" w:rsidRPr="00342E47" w:rsidRDefault="006358A1" w:rsidP="00097B64">
      <w:pPr>
        <w:pStyle w:val="BodyTextIndent2"/>
        <w:rPr>
          <w:i/>
        </w:rPr>
      </w:pPr>
      <w:r w:rsidRPr="00342E47">
        <w:rPr>
          <w:i/>
          <w:iCs/>
        </w:rPr>
        <w:t>S</w:t>
      </w:r>
      <w:r w:rsidRPr="00342E47">
        <w:rPr>
          <w:i/>
          <w:iCs/>
          <w:vertAlign w:val="subscript"/>
        </w:rPr>
        <w:t>1</w:t>
      </w:r>
      <w:r w:rsidRPr="00342E47">
        <w:rPr>
          <w:i/>
          <w:iCs/>
        </w:rPr>
        <w:t>) (</w:t>
      </w:r>
      <w:r w:rsidRPr="00342E47">
        <w:rPr>
          <w:i/>
          <w:iCs/>
          <w:position w:val="-6"/>
        </w:rPr>
        <w:object w:dxaOrig="240" w:dyaOrig="220">
          <v:shape id="_x0000_i1686" type="#_x0000_t75" style="width:12.25pt;height:10.85pt" o:ole="">
            <v:imagedata r:id="rId759" o:title=""/>
          </v:shape>
          <o:OLEObject Type="Embed" ProgID="Equation.3" ShapeID="_x0000_i1686" DrawAspect="Content" ObjectID="_1421273592" r:id="rId863"/>
        </w:object>
      </w:r>
      <w:r w:rsidRPr="00342E47">
        <w:rPr>
          <w:i/>
          <w:iCs/>
        </w:rPr>
        <w:t xml:space="preserve">+ </w:t>
      </w:r>
      <w:r w:rsidRPr="00342E47">
        <w:rPr>
          <w:i/>
          <w:iCs/>
          <w:position w:val="-10"/>
        </w:rPr>
        <w:object w:dxaOrig="240" w:dyaOrig="320">
          <v:shape id="_x0000_i1687" type="#_x0000_t75" style="width:12.25pt;height:16.3pt" o:ole="">
            <v:imagedata r:id="rId763" o:title=""/>
          </v:shape>
          <o:OLEObject Type="Embed" ProgID="Equation.3" ShapeID="_x0000_i1687" DrawAspect="Content" ObjectID="_1421273593" r:id="rId864"/>
        </w:object>
      </w:r>
      <w:r w:rsidRPr="00342E47">
        <w:rPr>
          <w:i/>
          <w:iCs/>
        </w:rPr>
        <w:t xml:space="preserve">)u = </w:t>
      </w:r>
      <w:r w:rsidRPr="00342E47">
        <w:rPr>
          <w:i/>
          <w:iCs/>
          <w:position w:val="-6"/>
        </w:rPr>
        <w:object w:dxaOrig="240" w:dyaOrig="220">
          <v:shape id="_x0000_i1688" type="#_x0000_t75" style="width:12.25pt;height:10.85pt" o:ole="">
            <v:imagedata r:id="rId759" o:title=""/>
          </v:shape>
          <o:OLEObject Type="Embed" ProgID="Equation.3" ShapeID="_x0000_i1688" DrawAspect="Content" ObjectID="_1421273594" r:id="rId865"/>
        </w:object>
      </w:r>
      <w:r w:rsidRPr="00342E47">
        <w:rPr>
          <w:i/>
          <w:iCs/>
        </w:rPr>
        <w:t xml:space="preserve">u + </w:t>
      </w:r>
      <w:r w:rsidRPr="00342E47">
        <w:rPr>
          <w:i/>
          <w:iCs/>
          <w:position w:val="-10"/>
        </w:rPr>
        <w:object w:dxaOrig="240" w:dyaOrig="320">
          <v:shape id="_x0000_i1689" type="#_x0000_t75" style="width:12.25pt;height:16.3pt" o:ole="">
            <v:imagedata r:id="rId766" o:title=""/>
          </v:shape>
          <o:OLEObject Type="Embed" ProgID="Equation.3" ShapeID="_x0000_i1689" DrawAspect="Content" ObjectID="_1421273595" r:id="rId866"/>
        </w:object>
      </w:r>
      <w:r w:rsidRPr="00342E47">
        <w:rPr>
          <w:i/>
          <w:iCs/>
        </w:rPr>
        <w:t xml:space="preserve">u, </w:t>
      </w:r>
      <w:r w:rsidRPr="00342E47">
        <w:rPr>
          <w:i/>
          <w:iCs/>
          <w:position w:val="-6"/>
        </w:rPr>
        <w:object w:dxaOrig="240" w:dyaOrig="220">
          <v:shape id="_x0000_i1690" type="#_x0000_t75" style="width:12.25pt;height:10.85pt" o:ole="">
            <v:imagedata r:id="rId759" o:title=""/>
          </v:shape>
          <o:OLEObject Type="Embed" ProgID="Equation.3" ShapeID="_x0000_i1690" DrawAspect="Content" ObjectID="_1421273596" r:id="rId867"/>
        </w:object>
      </w:r>
      <w:r w:rsidRPr="00342E47">
        <w:rPr>
          <w:i/>
          <w:iCs/>
        </w:rPr>
        <w:t xml:space="preserve">, </w:t>
      </w:r>
      <w:r w:rsidRPr="00342E47">
        <w:rPr>
          <w:i/>
          <w:iCs/>
          <w:position w:val="-10"/>
        </w:rPr>
        <w:object w:dxaOrig="240" w:dyaOrig="320">
          <v:shape id="_x0000_i1691" type="#_x0000_t75" style="width:12.25pt;height:16.3pt" o:ole="">
            <v:imagedata r:id="rId763" o:title=""/>
          </v:shape>
          <o:OLEObject Type="Embed" ProgID="Equation.3" ShapeID="_x0000_i1691" DrawAspect="Content" ObjectID="_1421273597" r:id="rId868"/>
        </w:object>
      </w:r>
      <w:r w:rsidRPr="00342E47">
        <w:rPr>
          <w:i/>
          <w:iCs/>
        </w:rPr>
        <w:t xml:space="preserve"> </w:t>
      </w:r>
      <w:r w:rsidRPr="00342E47">
        <w:rPr>
          <w:b/>
          <w:bCs/>
          <w:i/>
          <w:position w:val="-4"/>
        </w:rPr>
        <w:object w:dxaOrig="200" w:dyaOrig="200">
          <v:shape id="_x0000_i1692" type="#_x0000_t75" style="width:9.5pt;height:10.2pt" o:ole="">
            <v:imagedata r:id="rId748" o:title=""/>
          </v:shape>
          <o:OLEObject Type="Embed" ProgID="Equation.3" ShapeID="_x0000_i1692" DrawAspect="Content" ObjectID="_1421273598" r:id="rId869"/>
        </w:object>
      </w:r>
      <w:r w:rsidRPr="00342E47">
        <w:rPr>
          <w:i/>
        </w:rPr>
        <w:t xml:space="preserve"> {0,1} , u</w:t>
      </w:r>
      <w:r w:rsidRPr="00342E47">
        <w:rPr>
          <w:b/>
          <w:bCs/>
          <w:i/>
          <w:position w:val="-4"/>
        </w:rPr>
        <w:object w:dxaOrig="200" w:dyaOrig="200">
          <v:shape id="_x0000_i1693" type="#_x0000_t75" style="width:9.5pt;height:10.2pt" o:ole="">
            <v:imagedata r:id="rId748" o:title=""/>
          </v:shape>
          <o:OLEObject Type="Embed" ProgID="Equation.3" ShapeID="_x0000_i1693" DrawAspect="Content" ObjectID="_1421273599" r:id="rId870"/>
        </w:object>
      </w:r>
      <w:r w:rsidRPr="00342E47">
        <w:rPr>
          <w:i/>
        </w:rPr>
        <w:t>X</w:t>
      </w:r>
    </w:p>
    <w:p w:rsidR="006358A1" w:rsidRPr="00342E47" w:rsidRDefault="006358A1" w:rsidP="00097B64">
      <w:pPr>
        <w:pStyle w:val="BodyTextIndent2"/>
        <w:tabs>
          <w:tab w:val="num" w:pos="720"/>
        </w:tabs>
        <w:ind w:left="360"/>
        <w:rPr>
          <w:i/>
          <w:iCs/>
        </w:rPr>
      </w:pPr>
      <w:r w:rsidRPr="00342E47">
        <w:rPr>
          <w:i/>
        </w:rPr>
        <w:tab/>
      </w:r>
      <w:r w:rsidRPr="00342E47">
        <w:rPr>
          <w:i/>
          <w:iCs/>
          <w:position w:val="-6"/>
        </w:rPr>
        <w:object w:dxaOrig="240" w:dyaOrig="220">
          <v:shape id="_x0000_i1694" type="#_x0000_t75" style="width:12.25pt;height:12.25pt" o:ole="" o:bullet="t">
            <v:imagedata r:id="rId759" o:title=""/>
          </v:shape>
          <o:OLEObject Type="Embed" ProgID="Equation.3" ShapeID="_x0000_i1694" DrawAspect="Content" ObjectID="_1421273600" r:id="rId871"/>
        </w:object>
      </w:r>
      <w:r w:rsidRPr="00342E47">
        <w:rPr>
          <w:i/>
          <w:iCs/>
        </w:rPr>
        <w:t xml:space="preserve">= 0 şi </w:t>
      </w:r>
      <w:r w:rsidRPr="00342E47">
        <w:rPr>
          <w:i/>
          <w:iCs/>
          <w:position w:val="-10"/>
        </w:rPr>
        <w:object w:dxaOrig="240" w:dyaOrig="320">
          <v:shape id="_x0000_i1695" type="#_x0000_t75" style="width:12.25pt;height:16.3pt" o:ole="">
            <v:imagedata r:id="rId763" o:title=""/>
          </v:shape>
          <o:OLEObject Type="Embed" ProgID="Equation.3" ShapeID="_x0000_i1695" DrawAspect="Content" ObjectID="_1421273601" r:id="rId872"/>
        </w:object>
      </w:r>
      <w:r w:rsidRPr="00342E47">
        <w:rPr>
          <w:i/>
          <w:iCs/>
        </w:rPr>
        <w:t xml:space="preserve"> = 1 : (</w:t>
      </w:r>
      <w:r w:rsidRPr="00342E47">
        <w:rPr>
          <w:i/>
          <w:iCs/>
          <w:position w:val="-6"/>
        </w:rPr>
        <w:object w:dxaOrig="240" w:dyaOrig="220">
          <v:shape id="_x0000_i1696" type="#_x0000_t75" style="width:12.25pt;height:10.85pt" o:ole="">
            <v:imagedata r:id="rId759" o:title=""/>
          </v:shape>
          <o:OLEObject Type="Embed" ProgID="Equation.3" ShapeID="_x0000_i1696" DrawAspect="Content" ObjectID="_1421273602" r:id="rId873"/>
        </w:object>
      </w:r>
      <w:r w:rsidRPr="00342E47">
        <w:rPr>
          <w:i/>
          <w:iCs/>
        </w:rPr>
        <w:t xml:space="preserve">+ </w:t>
      </w:r>
      <w:r w:rsidRPr="00342E47">
        <w:rPr>
          <w:i/>
          <w:iCs/>
          <w:position w:val="-10"/>
        </w:rPr>
        <w:object w:dxaOrig="240" w:dyaOrig="320">
          <v:shape id="_x0000_i1697" type="#_x0000_t75" style="width:12.25pt;height:16.3pt" o:ole="">
            <v:imagedata r:id="rId763" o:title=""/>
          </v:shape>
          <o:OLEObject Type="Embed" ProgID="Equation.3" ShapeID="_x0000_i1697" DrawAspect="Content" ObjectID="_1421273603" r:id="rId874"/>
        </w:object>
      </w:r>
      <w:r w:rsidRPr="00342E47">
        <w:rPr>
          <w:i/>
          <w:iCs/>
        </w:rPr>
        <w:t>)u = u</w:t>
      </w:r>
    </w:p>
    <w:p w:rsidR="006358A1" w:rsidRPr="00342E47" w:rsidRDefault="006358A1" w:rsidP="00097B64">
      <w:pPr>
        <w:pStyle w:val="BodyTextIndent2"/>
        <w:tabs>
          <w:tab w:val="num" w:pos="720"/>
        </w:tabs>
        <w:ind w:left="360"/>
        <w:rPr>
          <w:i/>
          <w:iCs/>
        </w:rPr>
      </w:pPr>
      <w:r w:rsidRPr="00342E47">
        <w:rPr>
          <w:i/>
          <w:iCs/>
        </w:rPr>
        <w:tab/>
      </w:r>
      <w:r w:rsidRPr="00342E47">
        <w:rPr>
          <w:i/>
          <w:iCs/>
        </w:rPr>
        <w:tab/>
      </w:r>
      <w:r w:rsidRPr="00342E47">
        <w:rPr>
          <w:i/>
          <w:iCs/>
        </w:rPr>
        <w:tab/>
        <w:t xml:space="preserve">    </w:t>
      </w:r>
      <w:r w:rsidRPr="00342E47">
        <w:rPr>
          <w:i/>
          <w:iCs/>
          <w:position w:val="-6"/>
        </w:rPr>
        <w:object w:dxaOrig="240" w:dyaOrig="220">
          <v:shape id="_x0000_i1698" type="#_x0000_t75" style="width:12.25pt;height:10.85pt" o:ole="">
            <v:imagedata r:id="rId759" o:title=""/>
          </v:shape>
          <o:OLEObject Type="Embed" ProgID="Equation.3" ShapeID="_x0000_i1698" DrawAspect="Content" ObjectID="_1421273604" r:id="rId875"/>
        </w:object>
      </w:r>
      <w:r w:rsidRPr="00342E47">
        <w:rPr>
          <w:i/>
          <w:iCs/>
        </w:rPr>
        <w:t xml:space="preserve">u + </w:t>
      </w:r>
      <w:r w:rsidRPr="00342E47">
        <w:rPr>
          <w:i/>
          <w:iCs/>
          <w:position w:val="-10"/>
        </w:rPr>
        <w:object w:dxaOrig="240" w:dyaOrig="320">
          <v:shape id="_x0000_i1699" type="#_x0000_t75" style="width:12.25pt;height:16.3pt" o:ole="">
            <v:imagedata r:id="rId763" o:title=""/>
          </v:shape>
          <o:OLEObject Type="Embed" ProgID="Equation.3" ShapeID="_x0000_i1699" DrawAspect="Content" ObjectID="_1421273605" r:id="rId876"/>
        </w:object>
      </w:r>
      <w:r w:rsidRPr="00342E47">
        <w:rPr>
          <w:i/>
          <w:iCs/>
        </w:rPr>
        <w:t>u = 0</w:t>
      </w:r>
      <w:r w:rsidRPr="00342E47">
        <w:rPr>
          <w:i/>
          <w:iCs/>
          <w:vertAlign w:val="subscript"/>
        </w:rPr>
        <w:t>m</w:t>
      </w:r>
      <w:r w:rsidRPr="00342E47">
        <w:rPr>
          <w:i/>
          <w:iCs/>
        </w:rPr>
        <w:t xml:space="preserve"> + u = u</w:t>
      </w:r>
    </w:p>
    <w:p w:rsidR="006358A1" w:rsidRPr="00342E47" w:rsidRDefault="006358A1" w:rsidP="00097B64">
      <w:pPr>
        <w:pStyle w:val="BodyTextIndent2"/>
        <w:tabs>
          <w:tab w:val="num" w:pos="720"/>
        </w:tabs>
        <w:ind w:left="720"/>
        <w:rPr>
          <w:i/>
        </w:rPr>
      </w:pPr>
      <w:r w:rsidRPr="00342E47">
        <w:rPr>
          <w:i/>
          <w:iCs/>
          <w:position w:val="-6"/>
        </w:rPr>
        <w:object w:dxaOrig="240" w:dyaOrig="220">
          <v:shape id="_x0000_i1700" type="#_x0000_t75" style="width:12.25pt;height:10.85pt" o:ole="" o:bullet="t">
            <v:imagedata r:id="rId759" o:title=""/>
          </v:shape>
          <o:OLEObject Type="Embed" ProgID="Equation.3" ShapeID="_x0000_i1700" DrawAspect="Content" ObjectID="_1421273606" r:id="rId877"/>
        </w:object>
      </w:r>
      <w:r w:rsidRPr="00342E47">
        <w:rPr>
          <w:i/>
          <w:iCs/>
        </w:rPr>
        <w:t xml:space="preserve">= 0 şi </w:t>
      </w:r>
      <w:r w:rsidRPr="00342E47">
        <w:rPr>
          <w:i/>
          <w:iCs/>
          <w:position w:val="-10"/>
        </w:rPr>
        <w:object w:dxaOrig="240" w:dyaOrig="320">
          <v:shape id="_x0000_i1701" type="#_x0000_t75" style="width:12.25pt;height:16.3pt" o:ole="">
            <v:imagedata r:id="rId763" o:title=""/>
          </v:shape>
          <o:OLEObject Type="Embed" ProgID="Equation.3" ShapeID="_x0000_i1701" DrawAspect="Content" ObjectID="_1421273607" r:id="rId878"/>
        </w:object>
      </w:r>
      <w:r w:rsidRPr="00342E47">
        <w:rPr>
          <w:i/>
          <w:iCs/>
        </w:rPr>
        <w:t xml:space="preserve"> = 0 : (</w:t>
      </w:r>
      <w:r w:rsidRPr="00342E47">
        <w:rPr>
          <w:i/>
          <w:iCs/>
          <w:position w:val="-6"/>
        </w:rPr>
        <w:object w:dxaOrig="240" w:dyaOrig="220">
          <v:shape id="_x0000_i1702" type="#_x0000_t75" style="width:12.25pt;height:10.85pt" o:ole="">
            <v:imagedata r:id="rId759" o:title=""/>
          </v:shape>
          <o:OLEObject Type="Embed" ProgID="Equation.3" ShapeID="_x0000_i1702" DrawAspect="Content" ObjectID="_1421273608" r:id="rId879"/>
        </w:object>
      </w:r>
      <w:r w:rsidRPr="00342E47">
        <w:rPr>
          <w:i/>
          <w:iCs/>
        </w:rPr>
        <w:t xml:space="preserve">+ </w:t>
      </w:r>
      <w:r w:rsidRPr="00342E47">
        <w:rPr>
          <w:i/>
          <w:iCs/>
          <w:position w:val="-10"/>
        </w:rPr>
        <w:object w:dxaOrig="240" w:dyaOrig="320">
          <v:shape id="_x0000_i1703" type="#_x0000_t75" style="width:12.25pt;height:16.3pt" o:ole="">
            <v:imagedata r:id="rId763" o:title=""/>
          </v:shape>
          <o:OLEObject Type="Embed" ProgID="Equation.3" ShapeID="_x0000_i1703" DrawAspect="Content" ObjectID="_1421273609" r:id="rId880"/>
        </w:object>
      </w:r>
      <w:r w:rsidRPr="00342E47">
        <w:rPr>
          <w:i/>
          <w:iCs/>
        </w:rPr>
        <w:t>)u = 0</w:t>
      </w:r>
      <w:r w:rsidRPr="00342E47">
        <w:rPr>
          <w:i/>
          <w:iCs/>
          <w:vertAlign w:val="subscript"/>
        </w:rPr>
        <w:t>m</w:t>
      </w:r>
      <w:r w:rsidRPr="00342E47">
        <w:rPr>
          <w:i/>
          <w:iCs/>
        </w:rPr>
        <w:t xml:space="preserve"> </w:t>
      </w:r>
      <w:r w:rsidRPr="00342E47">
        <w:rPr>
          <w:b/>
          <w:bCs/>
          <w:i/>
          <w:position w:val="-4"/>
        </w:rPr>
        <w:object w:dxaOrig="200" w:dyaOrig="200">
          <v:shape id="_x0000_i1704" type="#_x0000_t75" style="width:9.5pt;height:10.2pt" o:ole="">
            <v:imagedata r:id="rId748" o:title=""/>
          </v:shape>
          <o:OLEObject Type="Embed" ProgID="Equation.3" ShapeID="_x0000_i1704" DrawAspect="Content" ObjectID="_1421273610" r:id="rId881"/>
        </w:object>
      </w:r>
      <w:r w:rsidRPr="00342E47">
        <w:rPr>
          <w:b/>
          <w:bCs/>
          <w:i/>
        </w:rPr>
        <w:t xml:space="preserve"> </w:t>
      </w:r>
      <w:r w:rsidRPr="00342E47">
        <w:rPr>
          <w:i/>
        </w:rPr>
        <w:t>X</w:t>
      </w:r>
    </w:p>
    <w:p w:rsidR="006358A1" w:rsidRPr="00342E47" w:rsidRDefault="006358A1" w:rsidP="00097B64">
      <w:pPr>
        <w:pStyle w:val="BodyTextIndent2"/>
        <w:tabs>
          <w:tab w:val="num" w:pos="720"/>
          <w:tab w:val="num" w:pos="1440"/>
        </w:tabs>
        <w:ind w:left="1080"/>
        <w:rPr>
          <w:i/>
          <w:iCs/>
        </w:rPr>
      </w:pPr>
      <w:r w:rsidRPr="00342E47">
        <w:rPr>
          <w:i/>
          <w:iCs/>
        </w:rPr>
        <w:tab/>
      </w:r>
      <w:r w:rsidRPr="00342E47">
        <w:rPr>
          <w:i/>
          <w:iCs/>
        </w:rPr>
        <w:tab/>
        <w:t xml:space="preserve">    </w:t>
      </w:r>
      <w:r w:rsidRPr="00342E47">
        <w:rPr>
          <w:i/>
          <w:iCs/>
          <w:position w:val="-6"/>
        </w:rPr>
        <w:object w:dxaOrig="240" w:dyaOrig="220">
          <v:shape id="_x0000_i1705" type="#_x0000_t75" style="width:12.25pt;height:10.85pt" o:ole="" o:bullet="t">
            <v:imagedata r:id="rId759" o:title=""/>
          </v:shape>
          <o:OLEObject Type="Embed" ProgID="Equation.3" ShapeID="_x0000_i1705" DrawAspect="Content" ObjectID="_1421273611" r:id="rId882"/>
        </w:object>
      </w:r>
      <w:r w:rsidRPr="00342E47">
        <w:rPr>
          <w:i/>
          <w:iCs/>
        </w:rPr>
        <w:t xml:space="preserve">u + </w:t>
      </w:r>
      <w:r w:rsidRPr="00342E47">
        <w:rPr>
          <w:i/>
          <w:iCs/>
          <w:position w:val="-10"/>
        </w:rPr>
        <w:object w:dxaOrig="240" w:dyaOrig="320">
          <v:shape id="_x0000_i1706" type="#_x0000_t75" style="width:12.25pt;height:16.3pt" o:ole="">
            <v:imagedata r:id="rId763" o:title=""/>
          </v:shape>
          <o:OLEObject Type="Embed" ProgID="Equation.3" ShapeID="_x0000_i1706" DrawAspect="Content" ObjectID="_1421273612" r:id="rId883"/>
        </w:object>
      </w:r>
      <w:r w:rsidRPr="00342E47">
        <w:rPr>
          <w:i/>
          <w:iCs/>
        </w:rPr>
        <w:t>u = 0</w:t>
      </w:r>
      <w:r w:rsidRPr="00342E47">
        <w:rPr>
          <w:i/>
          <w:iCs/>
          <w:vertAlign w:val="subscript"/>
        </w:rPr>
        <w:t>m</w:t>
      </w:r>
      <w:r w:rsidRPr="00342E47">
        <w:rPr>
          <w:i/>
          <w:iCs/>
        </w:rPr>
        <w:t xml:space="preserve"> + 0</w:t>
      </w:r>
      <w:r w:rsidRPr="00342E47">
        <w:rPr>
          <w:i/>
          <w:iCs/>
          <w:vertAlign w:val="subscript"/>
        </w:rPr>
        <w:t>m</w:t>
      </w:r>
      <w:r w:rsidRPr="00342E47">
        <w:rPr>
          <w:i/>
          <w:iCs/>
        </w:rPr>
        <w:t xml:space="preserve"> = 0</w:t>
      </w:r>
      <w:r w:rsidRPr="00342E47">
        <w:rPr>
          <w:i/>
          <w:iCs/>
          <w:vertAlign w:val="subscript"/>
        </w:rPr>
        <w:t>m</w:t>
      </w:r>
      <w:r w:rsidRPr="00342E47">
        <w:rPr>
          <w:i/>
          <w:iCs/>
        </w:rPr>
        <w:t xml:space="preserve">  </w:t>
      </w:r>
    </w:p>
    <w:p w:rsidR="006358A1" w:rsidRPr="00342E47" w:rsidRDefault="006358A1" w:rsidP="00097B64">
      <w:pPr>
        <w:pStyle w:val="BodyTextIndent2"/>
        <w:tabs>
          <w:tab w:val="num" w:pos="720"/>
        </w:tabs>
        <w:ind w:left="720"/>
        <w:rPr>
          <w:i/>
        </w:rPr>
      </w:pPr>
      <w:r w:rsidRPr="00342E47">
        <w:rPr>
          <w:i/>
          <w:iCs/>
          <w:position w:val="-6"/>
        </w:rPr>
        <w:object w:dxaOrig="240" w:dyaOrig="220">
          <v:shape id="_x0000_i1707" type="#_x0000_t75" style="width:12.25pt;height:10.85pt" o:ole="" o:bullet="t">
            <v:imagedata r:id="rId759" o:title=""/>
          </v:shape>
          <o:OLEObject Type="Embed" ProgID="Equation.3" ShapeID="_x0000_i1707" DrawAspect="Content" ObjectID="_1421273613" r:id="rId884"/>
        </w:object>
      </w:r>
      <w:r w:rsidRPr="00342E47">
        <w:rPr>
          <w:i/>
          <w:iCs/>
        </w:rPr>
        <w:t xml:space="preserve">= 1 şi </w:t>
      </w:r>
      <w:r w:rsidRPr="00342E47">
        <w:rPr>
          <w:i/>
          <w:iCs/>
          <w:position w:val="-10"/>
        </w:rPr>
        <w:object w:dxaOrig="240" w:dyaOrig="320">
          <v:shape id="_x0000_i1708" type="#_x0000_t75" style="width:12.25pt;height:16.3pt" o:ole="">
            <v:imagedata r:id="rId763" o:title=""/>
          </v:shape>
          <o:OLEObject Type="Embed" ProgID="Equation.3" ShapeID="_x0000_i1708" DrawAspect="Content" ObjectID="_1421273614" r:id="rId885"/>
        </w:object>
      </w:r>
      <w:r w:rsidRPr="00342E47">
        <w:rPr>
          <w:i/>
          <w:iCs/>
        </w:rPr>
        <w:t xml:space="preserve"> = 1 : (</w:t>
      </w:r>
      <w:r w:rsidRPr="00342E47">
        <w:rPr>
          <w:i/>
          <w:iCs/>
          <w:position w:val="-6"/>
        </w:rPr>
        <w:object w:dxaOrig="240" w:dyaOrig="220">
          <v:shape id="_x0000_i1709" type="#_x0000_t75" style="width:12.25pt;height:10.85pt" o:ole="">
            <v:imagedata r:id="rId759" o:title=""/>
          </v:shape>
          <o:OLEObject Type="Embed" ProgID="Equation.3" ShapeID="_x0000_i1709" DrawAspect="Content" ObjectID="_1421273615" r:id="rId886"/>
        </w:object>
      </w:r>
      <w:r w:rsidRPr="00342E47">
        <w:rPr>
          <w:i/>
          <w:iCs/>
        </w:rPr>
        <w:t xml:space="preserve">+ </w:t>
      </w:r>
      <w:r w:rsidRPr="00342E47">
        <w:rPr>
          <w:i/>
          <w:iCs/>
          <w:position w:val="-10"/>
        </w:rPr>
        <w:object w:dxaOrig="240" w:dyaOrig="320">
          <v:shape id="_x0000_i1710" type="#_x0000_t75" style="width:12.25pt;height:16.3pt" o:ole="">
            <v:imagedata r:id="rId763" o:title=""/>
          </v:shape>
          <o:OLEObject Type="Embed" ProgID="Equation.3" ShapeID="_x0000_i1710" DrawAspect="Content" ObjectID="_1421273616" r:id="rId887"/>
        </w:object>
      </w:r>
      <w:r w:rsidRPr="00342E47">
        <w:rPr>
          <w:i/>
          <w:iCs/>
        </w:rPr>
        <w:t>)u = 0</w:t>
      </w:r>
      <w:r w:rsidRPr="00342E47">
        <w:rPr>
          <w:i/>
          <w:iCs/>
          <w:vertAlign w:val="subscript"/>
        </w:rPr>
        <w:t>m</w:t>
      </w:r>
      <w:r w:rsidRPr="00342E47">
        <w:rPr>
          <w:i/>
          <w:iCs/>
        </w:rPr>
        <w:t>u = 0</w:t>
      </w:r>
      <w:r w:rsidRPr="00342E47">
        <w:rPr>
          <w:i/>
          <w:iCs/>
          <w:vertAlign w:val="subscript"/>
        </w:rPr>
        <w:t>m</w:t>
      </w:r>
      <w:r w:rsidRPr="00342E47">
        <w:rPr>
          <w:i/>
          <w:iCs/>
        </w:rPr>
        <w:t xml:space="preserve"> </w:t>
      </w:r>
      <w:r w:rsidRPr="00342E47">
        <w:rPr>
          <w:b/>
          <w:bCs/>
          <w:i/>
          <w:position w:val="-4"/>
        </w:rPr>
        <w:object w:dxaOrig="200" w:dyaOrig="200">
          <v:shape id="_x0000_i1711" type="#_x0000_t75" style="width:9.5pt;height:10.2pt" o:ole="">
            <v:imagedata r:id="rId748" o:title=""/>
          </v:shape>
          <o:OLEObject Type="Embed" ProgID="Equation.3" ShapeID="_x0000_i1711" DrawAspect="Content" ObjectID="_1421273617" r:id="rId888"/>
        </w:object>
      </w:r>
      <w:r w:rsidRPr="00342E47">
        <w:rPr>
          <w:b/>
          <w:bCs/>
          <w:i/>
        </w:rPr>
        <w:t xml:space="preserve"> </w:t>
      </w:r>
      <w:r w:rsidRPr="00342E47">
        <w:rPr>
          <w:i/>
        </w:rPr>
        <w:t>X</w:t>
      </w:r>
    </w:p>
    <w:p w:rsidR="006358A1" w:rsidRPr="00342E47" w:rsidRDefault="006358A1" w:rsidP="00097B64">
      <w:pPr>
        <w:pStyle w:val="BodyTextIndent2"/>
        <w:tabs>
          <w:tab w:val="num" w:pos="720"/>
          <w:tab w:val="num" w:pos="1440"/>
        </w:tabs>
        <w:ind w:left="1080"/>
        <w:rPr>
          <w:i/>
          <w:iCs/>
        </w:rPr>
      </w:pPr>
      <w:r w:rsidRPr="00342E47">
        <w:rPr>
          <w:i/>
          <w:iCs/>
        </w:rPr>
        <w:tab/>
      </w:r>
      <w:r w:rsidRPr="00342E47">
        <w:rPr>
          <w:i/>
          <w:iCs/>
        </w:rPr>
        <w:tab/>
        <w:t xml:space="preserve">    </w:t>
      </w:r>
      <w:r w:rsidRPr="00342E47">
        <w:rPr>
          <w:i/>
          <w:iCs/>
          <w:position w:val="-6"/>
        </w:rPr>
        <w:object w:dxaOrig="240" w:dyaOrig="220">
          <v:shape id="_x0000_i1712" type="#_x0000_t75" style="width:12.25pt;height:10.85pt" o:ole="" o:bullet="t">
            <v:imagedata r:id="rId759" o:title=""/>
          </v:shape>
          <o:OLEObject Type="Embed" ProgID="Equation.3" ShapeID="_x0000_i1712" DrawAspect="Content" ObjectID="_1421273618" r:id="rId889"/>
        </w:object>
      </w:r>
      <w:r w:rsidRPr="00342E47">
        <w:rPr>
          <w:i/>
          <w:iCs/>
        </w:rPr>
        <w:t xml:space="preserve">u + </w:t>
      </w:r>
      <w:r w:rsidRPr="00342E47">
        <w:rPr>
          <w:i/>
          <w:iCs/>
          <w:position w:val="-10"/>
        </w:rPr>
        <w:object w:dxaOrig="240" w:dyaOrig="320">
          <v:shape id="_x0000_i1713" type="#_x0000_t75" style="width:12.25pt;height:16.3pt" o:ole="">
            <v:imagedata r:id="rId763" o:title=""/>
          </v:shape>
          <o:OLEObject Type="Embed" ProgID="Equation.3" ShapeID="_x0000_i1713" DrawAspect="Content" ObjectID="_1421273619" r:id="rId890"/>
        </w:object>
      </w:r>
      <w:r w:rsidRPr="00342E47">
        <w:rPr>
          <w:i/>
          <w:iCs/>
        </w:rPr>
        <w:t>u = u + u = 0</w:t>
      </w:r>
      <w:r w:rsidRPr="00342E47">
        <w:rPr>
          <w:i/>
          <w:iCs/>
          <w:vertAlign w:val="subscript"/>
        </w:rPr>
        <w:t>m</w:t>
      </w:r>
    </w:p>
    <w:p w:rsidR="006358A1" w:rsidRPr="00342E47" w:rsidRDefault="006358A1" w:rsidP="00097B64">
      <w:pPr>
        <w:pStyle w:val="BodyTextIndent2"/>
        <w:tabs>
          <w:tab w:val="num" w:pos="720"/>
          <w:tab w:val="num" w:pos="1440"/>
        </w:tabs>
        <w:rPr>
          <w:i/>
          <w:iCs/>
        </w:rPr>
      </w:pPr>
    </w:p>
    <w:p w:rsidR="006358A1" w:rsidRPr="00342E47" w:rsidRDefault="006358A1" w:rsidP="00097B64">
      <w:pPr>
        <w:ind w:firstLine="720"/>
        <w:jc w:val="both"/>
        <w:rPr>
          <w:i/>
        </w:rPr>
      </w:pPr>
      <w:r w:rsidRPr="00342E47">
        <w:rPr>
          <w:i/>
        </w:rPr>
        <w:t>S</w:t>
      </w:r>
      <w:r w:rsidRPr="00342E47">
        <w:rPr>
          <w:i/>
          <w:vertAlign w:val="subscript"/>
        </w:rPr>
        <w:t>2</w:t>
      </w:r>
      <w:r w:rsidRPr="00342E47">
        <w:rPr>
          <w:i/>
        </w:rPr>
        <w:t xml:space="preserve">) </w:t>
      </w:r>
      <w:r w:rsidRPr="00342E47">
        <w:rPr>
          <w:i/>
          <w:position w:val="-6"/>
        </w:rPr>
        <w:object w:dxaOrig="240" w:dyaOrig="220">
          <v:shape id="_x0000_i1714" type="#_x0000_t75" style="width:12.25pt;height:10.85pt" o:ole="">
            <v:imagedata r:id="rId759" o:title=""/>
          </v:shape>
          <o:OLEObject Type="Embed" ProgID="Equation.3" ShapeID="_x0000_i1714" DrawAspect="Content" ObjectID="_1421273620" r:id="rId891"/>
        </w:object>
      </w:r>
      <w:r w:rsidRPr="00342E47">
        <w:rPr>
          <w:i/>
        </w:rPr>
        <w:t xml:space="preserve">(u + v) = </w:t>
      </w:r>
      <w:r w:rsidRPr="00342E47">
        <w:rPr>
          <w:i/>
          <w:position w:val="-6"/>
        </w:rPr>
        <w:object w:dxaOrig="240" w:dyaOrig="220">
          <v:shape id="_x0000_i1715" type="#_x0000_t75" style="width:12.25pt;height:10.85pt" o:ole="">
            <v:imagedata r:id="rId759" o:title=""/>
          </v:shape>
          <o:OLEObject Type="Embed" ProgID="Equation.3" ShapeID="_x0000_i1715" DrawAspect="Content" ObjectID="_1421273621" r:id="rId892"/>
        </w:object>
      </w:r>
      <w:r w:rsidRPr="00342E47">
        <w:rPr>
          <w:i/>
        </w:rPr>
        <w:t>u</w:t>
      </w:r>
      <w:r w:rsidRPr="00342E47">
        <w:rPr>
          <w:i/>
          <w:vertAlign w:val="subscript"/>
        </w:rPr>
        <w:softHyphen/>
      </w:r>
      <w:r w:rsidRPr="00342E47">
        <w:rPr>
          <w:i/>
        </w:rPr>
        <w:t xml:space="preserve"> + </w:t>
      </w:r>
      <w:r w:rsidRPr="00342E47">
        <w:rPr>
          <w:i/>
          <w:position w:val="-6"/>
        </w:rPr>
        <w:object w:dxaOrig="240" w:dyaOrig="220">
          <v:shape id="_x0000_i1716" type="#_x0000_t75" style="width:12.25pt;height:10.85pt" o:ole="">
            <v:imagedata r:id="rId759" o:title=""/>
          </v:shape>
          <o:OLEObject Type="Embed" ProgID="Equation.3" ShapeID="_x0000_i1716" DrawAspect="Content" ObjectID="_1421273622" r:id="rId893"/>
        </w:object>
      </w:r>
      <w:r w:rsidRPr="00342E47">
        <w:rPr>
          <w:i/>
        </w:rPr>
        <w:t xml:space="preserve">v, </w:t>
      </w:r>
      <w:r w:rsidRPr="00342E47">
        <w:rPr>
          <w:i/>
          <w:position w:val="-6"/>
        </w:rPr>
        <w:object w:dxaOrig="240" w:dyaOrig="220">
          <v:shape id="_x0000_i1717" type="#_x0000_t75" style="width:12.25pt;height:10.85pt" o:ole="">
            <v:imagedata r:id="rId759" o:title=""/>
          </v:shape>
          <o:OLEObject Type="Embed" ProgID="Equation.3" ShapeID="_x0000_i1717" DrawAspect="Content" ObjectID="_1421273623" r:id="rId894"/>
        </w:object>
      </w:r>
      <w:r w:rsidRPr="00342E47">
        <w:rPr>
          <w:i/>
        </w:rPr>
        <w:t xml:space="preserve"> </w:t>
      </w:r>
      <w:r w:rsidRPr="00342E47">
        <w:rPr>
          <w:b/>
          <w:bCs/>
          <w:i/>
          <w:position w:val="-4"/>
        </w:rPr>
        <w:object w:dxaOrig="200" w:dyaOrig="200">
          <v:shape id="_x0000_i1718" type="#_x0000_t75" style="width:9.5pt;height:10.2pt" o:ole="">
            <v:imagedata r:id="rId748" o:title=""/>
          </v:shape>
          <o:OLEObject Type="Embed" ProgID="Equation.3" ShapeID="_x0000_i1718" DrawAspect="Content" ObjectID="_1421273624" r:id="rId895"/>
        </w:object>
      </w:r>
      <w:r w:rsidRPr="00342E47">
        <w:rPr>
          <w:i/>
        </w:rPr>
        <w:t xml:space="preserve"> {0,1}, u, v</w:t>
      </w:r>
      <w:r w:rsidRPr="00342E47">
        <w:rPr>
          <w:b/>
          <w:bCs/>
          <w:i/>
          <w:position w:val="-4"/>
        </w:rPr>
        <w:object w:dxaOrig="200" w:dyaOrig="200">
          <v:shape id="_x0000_i1719" type="#_x0000_t75" style="width:9.5pt;height:10.2pt" o:ole="">
            <v:imagedata r:id="rId748" o:title=""/>
          </v:shape>
          <o:OLEObject Type="Embed" ProgID="Equation.3" ShapeID="_x0000_i1719" DrawAspect="Content" ObjectID="_1421273625" r:id="rId896"/>
        </w:object>
      </w:r>
      <w:r w:rsidRPr="00342E47">
        <w:rPr>
          <w:i/>
        </w:rPr>
        <w:t>X</w:t>
      </w:r>
    </w:p>
    <w:p w:rsidR="006358A1" w:rsidRPr="00342E47" w:rsidRDefault="006358A1" w:rsidP="00097B64">
      <w:pPr>
        <w:pStyle w:val="BodyTextIndent2"/>
        <w:tabs>
          <w:tab w:val="num" w:pos="720"/>
        </w:tabs>
        <w:ind w:left="720"/>
        <w:rPr>
          <w:i/>
        </w:rPr>
      </w:pPr>
      <w:r w:rsidRPr="00342E47">
        <w:rPr>
          <w:i/>
          <w:position w:val="-6"/>
        </w:rPr>
        <w:object w:dxaOrig="240" w:dyaOrig="220">
          <v:shape id="_x0000_i1720" type="#_x0000_t75" style="width:12.25pt;height:12.25pt" o:ole="" o:bullet="t">
            <v:imagedata r:id="rId759" o:title=""/>
          </v:shape>
          <o:OLEObject Type="Embed" ProgID="Equation.3" ShapeID="_x0000_i1720" DrawAspect="Content" ObjectID="_1421273626" r:id="rId897"/>
        </w:object>
      </w:r>
      <w:r w:rsidRPr="00342E47">
        <w:rPr>
          <w:i/>
        </w:rPr>
        <w:t xml:space="preserve">= 0 : </w:t>
      </w:r>
      <w:r w:rsidRPr="00342E47">
        <w:rPr>
          <w:i/>
          <w:iCs/>
          <w:position w:val="-6"/>
        </w:rPr>
        <w:object w:dxaOrig="240" w:dyaOrig="220">
          <v:shape id="_x0000_i1721" type="#_x0000_t75" style="width:12.25pt;height:10.85pt" o:ole="">
            <v:imagedata r:id="rId759" o:title=""/>
          </v:shape>
          <o:OLEObject Type="Embed" ProgID="Equation.3" ShapeID="_x0000_i1721" DrawAspect="Content" ObjectID="_1421273627" r:id="rId898"/>
        </w:object>
      </w:r>
      <w:r w:rsidRPr="00342E47">
        <w:rPr>
          <w:i/>
          <w:iCs/>
        </w:rPr>
        <w:t>(u + v) =</w:t>
      </w:r>
      <w:r w:rsidRPr="00342E47">
        <w:rPr>
          <w:i/>
        </w:rPr>
        <w:t xml:space="preserve"> </w:t>
      </w:r>
      <w:r w:rsidRPr="00342E47">
        <w:rPr>
          <w:i/>
          <w:iCs/>
        </w:rPr>
        <w:t>0</w:t>
      </w:r>
      <w:r w:rsidRPr="00342E47">
        <w:rPr>
          <w:i/>
          <w:iCs/>
          <w:vertAlign w:val="subscript"/>
        </w:rPr>
        <w:t>m</w:t>
      </w:r>
      <w:r w:rsidRPr="00342E47">
        <w:rPr>
          <w:i/>
        </w:rPr>
        <w:t xml:space="preserve"> </w:t>
      </w:r>
      <w:r w:rsidRPr="00342E47">
        <w:rPr>
          <w:b/>
          <w:bCs/>
          <w:i/>
          <w:position w:val="-4"/>
        </w:rPr>
        <w:object w:dxaOrig="200" w:dyaOrig="200">
          <v:shape id="_x0000_i1722" type="#_x0000_t75" style="width:9.5pt;height:10.2pt" o:ole="">
            <v:imagedata r:id="rId748" o:title=""/>
          </v:shape>
          <o:OLEObject Type="Embed" ProgID="Equation.3" ShapeID="_x0000_i1722" DrawAspect="Content" ObjectID="_1421273628" r:id="rId899"/>
        </w:object>
      </w:r>
      <w:r w:rsidRPr="00342E47">
        <w:rPr>
          <w:b/>
          <w:bCs/>
          <w:i/>
        </w:rPr>
        <w:t xml:space="preserve"> </w:t>
      </w:r>
      <w:r w:rsidRPr="00342E47">
        <w:rPr>
          <w:i/>
        </w:rPr>
        <w:t>X</w:t>
      </w:r>
    </w:p>
    <w:p w:rsidR="006358A1" w:rsidRPr="00342E47" w:rsidRDefault="006358A1" w:rsidP="00097B64">
      <w:pPr>
        <w:tabs>
          <w:tab w:val="num" w:pos="720"/>
        </w:tabs>
        <w:ind w:left="360" w:firstLine="720"/>
        <w:jc w:val="both"/>
        <w:rPr>
          <w:i/>
          <w:vertAlign w:val="subscript"/>
        </w:rPr>
      </w:pPr>
      <w:r w:rsidRPr="00342E47">
        <w:rPr>
          <w:i/>
        </w:rPr>
        <w:tab/>
      </w:r>
      <w:r w:rsidRPr="00342E47">
        <w:rPr>
          <w:i/>
        </w:rPr>
        <w:tab/>
      </w:r>
      <w:r w:rsidRPr="00342E47">
        <w:rPr>
          <w:i/>
        </w:rPr>
        <w:tab/>
      </w:r>
      <w:r w:rsidRPr="00342E47">
        <w:rPr>
          <w:i/>
          <w:position w:val="-6"/>
        </w:rPr>
        <w:object w:dxaOrig="240" w:dyaOrig="220">
          <v:shape id="_x0000_i1723" type="#_x0000_t75" style="width:12.25pt;height:10.85pt" o:ole="" o:bullet="t">
            <v:imagedata r:id="rId759" o:title=""/>
          </v:shape>
          <o:OLEObject Type="Embed" ProgID="Equation.3" ShapeID="_x0000_i1723" DrawAspect="Content" ObjectID="_1421273629" r:id="rId900"/>
        </w:object>
      </w:r>
      <w:r w:rsidRPr="00342E47">
        <w:rPr>
          <w:i/>
        </w:rPr>
        <w:t>u</w:t>
      </w:r>
      <w:r w:rsidRPr="00342E47">
        <w:rPr>
          <w:i/>
          <w:vertAlign w:val="subscript"/>
        </w:rPr>
        <w:softHyphen/>
      </w:r>
      <w:r w:rsidRPr="00342E47">
        <w:rPr>
          <w:i/>
        </w:rPr>
        <w:t xml:space="preserve"> + </w:t>
      </w:r>
      <w:r w:rsidRPr="00342E47">
        <w:rPr>
          <w:i/>
          <w:position w:val="-6"/>
        </w:rPr>
        <w:object w:dxaOrig="240" w:dyaOrig="220">
          <v:shape id="_x0000_i1724" type="#_x0000_t75" style="width:12.25pt;height:10.85pt" o:ole="">
            <v:imagedata r:id="rId759" o:title=""/>
          </v:shape>
          <o:OLEObject Type="Embed" ProgID="Equation.3" ShapeID="_x0000_i1724" DrawAspect="Content" ObjectID="_1421273630" r:id="rId901"/>
        </w:object>
      </w:r>
      <w:r w:rsidRPr="00342E47">
        <w:rPr>
          <w:i/>
        </w:rPr>
        <w:t>v  = 0</w:t>
      </w:r>
      <w:r w:rsidRPr="00342E47">
        <w:rPr>
          <w:i/>
          <w:vertAlign w:val="subscript"/>
        </w:rPr>
        <w:t>m</w:t>
      </w:r>
      <w:r w:rsidRPr="00342E47">
        <w:rPr>
          <w:i/>
        </w:rPr>
        <w:t xml:space="preserve"> + 0</w:t>
      </w:r>
      <w:r w:rsidRPr="00342E47">
        <w:rPr>
          <w:i/>
          <w:vertAlign w:val="subscript"/>
        </w:rPr>
        <w:t>m</w:t>
      </w:r>
      <w:r w:rsidRPr="00342E47">
        <w:rPr>
          <w:i/>
        </w:rPr>
        <w:t xml:space="preserve"> = 0</w:t>
      </w:r>
      <w:r w:rsidRPr="00342E47">
        <w:rPr>
          <w:i/>
          <w:vertAlign w:val="subscript"/>
        </w:rPr>
        <w:t>m</w:t>
      </w:r>
    </w:p>
    <w:p w:rsidR="006358A1" w:rsidRPr="00342E47" w:rsidRDefault="006358A1" w:rsidP="00097B64">
      <w:pPr>
        <w:tabs>
          <w:tab w:val="num" w:pos="720"/>
        </w:tabs>
        <w:ind w:left="360" w:firstLine="720"/>
        <w:jc w:val="both"/>
        <w:rPr>
          <w:i/>
          <w:iCs/>
        </w:rPr>
      </w:pPr>
      <w:r w:rsidRPr="00342E47">
        <w:rPr>
          <w:i/>
        </w:rPr>
        <w:tab/>
      </w:r>
      <w:r w:rsidRPr="00342E47">
        <w:rPr>
          <w:i/>
          <w:position w:val="-6"/>
        </w:rPr>
        <w:object w:dxaOrig="240" w:dyaOrig="220">
          <v:shape id="_x0000_i1725" type="#_x0000_t75" style="width:12.25pt;height:10.85pt" o:ole="" o:bullet="t">
            <v:imagedata r:id="rId759" o:title=""/>
          </v:shape>
          <o:OLEObject Type="Embed" ProgID="Equation.3" ShapeID="_x0000_i1725" DrawAspect="Content" ObjectID="_1421273631" r:id="rId902"/>
        </w:object>
      </w:r>
      <w:r w:rsidRPr="00342E47">
        <w:rPr>
          <w:i/>
        </w:rPr>
        <w:t xml:space="preserve">=1 : </w:t>
      </w:r>
      <w:r w:rsidRPr="00342E47">
        <w:rPr>
          <w:i/>
          <w:position w:val="-6"/>
        </w:rPr>
        <w:object w:dxaOrig="240" w:dyaOrig="220">
          <v:shape id="_x0000_i1726" type="#_x0000_t75" style="width:12.25pt;height:10.85pt" o:ole="">
            <v:imagedata r:id="rId759" o:title=""/>
          </v:shape>
          <o:OLEObject Type="Embed" ProgID="Equation.3" ShapeID="_x0000_i1726" DrawAspect="Content" ObjectID="_1421273632" r:id="rId903"/>
        </w:object>
      </w:r>
      <w:r w:rsidRPr="00342E47">
        <w:rPr>
          <w:i/>
        </w:rPr>
        <w:t xml:space="preserve">(u + v) = u + v </w:t>
      </w:r>
      <w:r w:rsidRPr="00342E47">
        <w:rPr>
          <w:b/>
          <w:bCs/>
          <w:i/>
          <w:iCs/>
          <w:position w:val="-4"/>
        </w:rPr>
        <w:object w:dxaOrig="200" w:dyaOrig="200">
          <v:shape id="_x0000_i1727" type="#_x0000_t75" style="width:9.5pt;height:10.2pt" o:ole="">
            <v:imagedata r:id="rId748" o:title=""/>
          </v:shape>
          <o:OLEObject Type="Embed" ProgID="Equation.3" ShapeID="_x0000_i1727" DrawAspect="Content" ObjectID="_1421273633" r:id="rId904"/>
        </w:object>
      </w:r>
      <w:r w:rsidRPr="00342E47">
        <w:rPr>
          <w:b/>
          <w:bCs/>
          <w:i/>
          <w:iCs/>
        </w:rPr>
        <w:t xml:space="preserve"> </w:t>
      </w:r>
      <w:r w:rsidRPr="00342E47">
        <w:rPr>
          <w:i/>
          <w:iCs/>
        </w:rPr>
        <w:t>X aşa cum am demonstrat anterior</w:t>
      </w:r>
    </w:p>
    <w:p w:rsidR="006358A1" w:rsidRPr="00342E47" w:rsidRDefault="006358A1" w:rsidP="00097B64">
      <w:pPr>
        <w:tabs>
          <w:tab w:val="num" w:pos="720"/>
        </w:tabs>
        <w:ind w:left="360" w:firstLine="720"/>
        <w:jc w:val="both"/>
        <w:rPr>
          <w:i/>
        </w:rPr>
      </w:pPr>
      <w:r w:rsidRPr="00342E47">
        <w:rPr>
          <w:i/>
        </w:rPr>
        <w:tab/>
      </w:r>
      <w:r w:rsidRPr="00342E47">
        <w:rPr>
          <w:i/>
        </w:rPr>
        <w:tab/>
      </w:r>
      <w:r w:rsidRPr="00342E47">
        <w:rPr>
          <w:i/>
        </w:rPr>
        <w:tab/>
      </w:r>
      <w:r w:rsidRPr="00342E47">
        <w:rPr>
          <w:i/>
          <w:position w:val="-6"/>
        </w:rPr>
        <w:object w:dxaOrig="240" w:dyaOrig="220">
          <v:shape id="_x0000_i1728" type="#_x0000_t75" style="width:12.25pt;height:10.85pt" o:ole="" o:bullet="t">
            <v:imagedata r:id="rId759" o:title=""/>
          </v:shape>
          <o:OLEObject Type="Embed" ProgID="Equation.3" ShapeID="_x0000_i1728" DrawAspect="Content" ObjectID="_1421273634" r:id="rId905"/>
        </w:object>
      </w:r>
      <w:r w:rsidRPr="00342E47">
        <w:rPr>
          <w:i/>
        </w:rPr>
        <w:t>u</w:t>
      </w:r>
      <w:r w:rsidRPr="00342E47">
        <w:rPr>
          <w:i/>
          <w:vertAlign w:val="subscript"/>
        </w:rPr>
        <w:softHyphen/>
      </w:r>
      <w:r w:rsidRPr="00342E47">
        <w:rPr>
          <w:i/>
        </w:rPr>
        <w:t xml:space="preserve"> + </w:t>
      </w:r>
      <w:r w:rsidRPr="00342E47">
        <w:rPr>
          <w:i/>
          <w:position w:val="-6"/>
        </w:rPr>
        <w:object w:dxaOrig="240" w:dyaOrig="220">
          <v:shape id="_x0000_i1729" type="#_x0000_t75" style="width:12.25pt;height:10.85pt" o:ole="">
            <v:imagedata r:id="rId759" o:title=""/>
          </v:shape>
          <o:OLEObject Type="Embed" ProgID="Equation.3" ShapeID="_x0000_i1729" DrawAspect="Content" ObjectID="_1421273635" r:id="rId906"/>
        </w:object>
      </w:r>
      <w:r w:rsidRPr="00342E47">
        <w:rPr>
          <w:i/>
        </w:rPr>
        <w:t xml:space="preserve">v  = u + v </w:t>
      </w:r>
    </w:p>
    <w:p w:rsidR="006358A1" w:rsidRPr="00342E47" w:rsidRDefault="006358A1" w:rsidP="00097B64">
      <w:pPr>
        <w:tabs>
          <w:tab w:val="num" w:pos="720"/>
        </w:tabs>
        <w:ind w:left="360" w:firstLine="720"/>
        <w:jc w:val="both"/>
        <w:rPr>
          <w:i/>
        </w:rPr>
      </w:pPr>
    </w:p>
    <w:p w:rsidR="006358A1" w:rsidRPr="00342E47" w:rsidRDefault="006358A1" w:rsidP="00097B64">
      <w:pPr>
        <w:pStyle w:val="BodyTextIndent2"/>
        <w:rPr>
          <w:i/>
        </w:rPr>
      </w:pPr>
      <w:r w:rsidRPr="00342E47">
        <w:rPr>
          <w:i/>
        </w:rPr>
        <w:t>S</w:t>
      </w:r>
      <w:r w:rsidRPr="00342E47">
        <w:rPr>
          <w:i/>
        </w:rPr>
        <w:softHyphen/>
      </w:r>
      <w:r w:rsidRPr="00342E47">
        <w:rPr>
          <w:i/>
          <w:vertAlign w:val="subscript"/>
        </w:rPr>
        <w:t>3</w:t>
      </w:r>
      <w:r w:rsidRPr="00342E47">
        <w:rPr>
          <w:i/>
        </w:rPr>
        <w:t xml:space="preserve">) </w:t>
      </w:r>
      <w:r w:rsidRPr="00342E47">
        <w:rPr>
          <w:i/>
          <w:position w:val="-6"/>
        </w:rPr>
        <w:object w:dxaOrig="240" w:dyaOrig="220">
          <v:shape id="_x0000_i1730" type="#_x0000_t75" style="width:12.25pt;height:9.5pt" o:ole="">
            <v:imagedata r:id="rId759" o:title=""/>
          </v:shape>
          <o:OLEObject Type="Embed" ProgID="Equation.3" ShapeID="_x0000_i1730" DrawAspect="Content" ObjectID="_1421273636" r:id="rId907"/>
        </w:object>
      </w:r>
      <w:r w:rsidRPr="00342E47">
        <w:rPr>
          <w:i/>
        </w:rPr>
        <w:t>(</w:t>
      </w:r>
      <w:r w:rsidRPr="00342E47">
        <w:rPr>
          <w:i/>
          <w:position w:val="-10"/>
        </w:rPr>
        <w:object w:dxaOrig="240" w:dyaOrig="320">
          <v:shape id="_x0000_i1731" type="#_x0000_t75" style="width:12.25pt;height:16.3pt" o:ole="">
            <v:imagedata r:id="rId766" o:title=""/>
          </v:shape>
          <o:OLEObject Type="Embed" ProgID="Equation.3" ShapeID="_x0000_i1731" DrawAspect="Content" ObjectID="_1421273637" r:id="rId908"/>
        </w:object>
      </w:r>
      <w:r w:rsidRPr="00342E47">
        <w:rPr>
          <w:i/>
        </w:rPr>
        <w:t>u) = (</w:t>
      </w:r>
      <w:r w:rsidRPr="00342E47">
        <w:rPr>
          <w:i/>
          <w:position w:val="-6"/>
        </w:rPr>
        <w:object w:dxaOrig="240" w:dyaOrig="220">
          <v:shape id="_x0000_i1732" type="#_x0000_t75" style="width:12.25pt;height:9.5pt" o:ole="">
            <v:imagedata r:id="rId759" o:title=""/>
          </v:shape>
          <o:OLEObject Type="Embed" ProgID="Equation.3" ShapeID="_x0000_i1732" DrawAspect="Content" ObjectID="_1421273638" r:id="rId909"/>
        </w:object>
      </w:r>
      <w:r w:rsidRPr="00342E47">
        <w:rPr>
          <w:i/>
          <w:position w:val="-10"/>
        </w:rPr>
        <w:object w:dxaOrig="240" w:dyaOrig="320">
          <v:shape id="_x0000_i1733" type="#_x0000_t75" style="width:12.25pt;height:16.3pt" o:ole="">
            <v:imagedata r:id="rId766" o:title=""/>
          </v:shape>
          <o:OLEObject Type="Embed" ProgID="Equation.3" ShapeID="_x0000_i1733" DrawAspect="Content" ObjectID="_1421273639" r:id="rId910"/>
        </w:object>
      </w:r>
      <w:r w:rsidRPr="00342E47">
        <w:rPr>
          <w:i/>
        </w:rPr>
        <w:t xml:space="preserve">)u, </w:t>
      </w:r>
      <w:r w:rsidRPr="00342E47">
        <w:rPr>
          <w:i/>
          <w:position w:val="-6"/>
        </w:rPr>
        <w:object w:dxaOrig="240" w:dyaOrig="220">
          <v:shape id="_x0000_i1734" type="#_x0000_t75" style="width:12.25pt;height:10.85pt" o:ole="">
            <v:imagedata r:id="rId759" o:title=""/>
          </v:shape>
          <o:OLEObject Type="Embed" ProgID="Equation.3" ShapeID="_x0000_i1734" DrawAspect="Content" ObjectID="_1421273640" r:id="rId911"/>
        </w:object>
      </w:r>
      <w:r w:rsidRPr="00342E47">
        <w:rPr>
          <w:i/>
        </w:rPr>
        <w:t xml:space="preserve">, </w:t>
      </w:r>
      <w:r w:rsidRPr="00342E47">
        <w:rPr>
          <w:i/>
          <w:position w:val="-10"/>
        </w:rPr>
        <w:object w:dxaOrig="240" w:dyaOrig="320">
          <v:shape id="_x0000_i1735" type="#_x0000_t75" style="width:12.25pt;height:16.3pt" o:ole="">
            <v:imagedata r:id="rId763" o:title=""/>
          </v:shape>
          <o:OLEObject Type="Embed" ProgID="Equation.3" ShapeID="_x0000_i1735" DrawAspect="Content" ObjectID="_1421273641" r:id="rId912"/>
        </w:object>
      </w:r>
      <w:r w:rsidRPr="00342E47">
        <w:rPr>
          <w:i/>
        </w:rPr>
        <w:t xml:space="preserve"> </w:t>
      </w:r>
      <w:r w:rsidRPr="00342E47">
        <w:rPr>
          <w:b/>
          <w:bCs/>
          <w:i/>
          <w:position w:val="-4"/>
        </w:rPr>
        <w:object w:dxaOrig="200" w:dyaOrig="200">
          <v:shape id="_x0000_i1736" type="#_x0000_t75" style="width:9.5pt;height:10.2pt" o:ole="">
            <v:imagedata r:id="rId748" o:title=""/>
          </v:shape>
          <o:OLEObject Type="Embed" ProgID="Equation.3" ShapeID="_x0000_i1736" DrawAspect="Content" ObjectID="_1421273642" r:id="rId913"/>
        </w:object>
      </w:r>
      <w:r w:rsidRPr="00342E47">
        <w:rPr>
          <w:i/>
        </w:rPr>
        <w:t xml:space="preserve"> {0,1} , u</w:t>
      </w:r>
      <w:r w:rsidRPr="00342E47">
        <w:rPr>
          <w:b/>
          <w:bCs/>
          <w:i/>
          <w:position w:val="-4"/>
        </w:rPr>
        <w:object w:dxaOrig="200" w:dyaOrig="200">
          <v:shape id="_x0000_i1737" type="#_x0000_t75" style="width:9.5pt;height:10.2pt" o:ole="">
            <v:imagedata r:id="rId748" o:title=""/>
          </v:shape>
          <o:OLEObject Type="Embed" ProgID="Equation.3" ShapeID="_x0000_i1737" DrawAspect="Content" ObjectID="_1421273643" r:id="rId914"/>
        </w:object>
      </w:r>
      <w:r w:rsidRPr="00342E47">
        <w:rPr>
          <w:i/>
        </w:rPr>
        <w:t>X</w:t>
      </w:r>
    </w:p>
    <w:p w:rsidR="006358A1" w:rsidRPr="00342E47" w:rsidRDefault="006358A1" w:rsidP="00097B64">
      <w:pPr>
        <w:ind w:firstLine="720"/>
        <w:jc w:val="both"/>
        <w:rPr>
          <w:i/>
        </w:rPr>
      </w:pPr>
      <w:r w:rsidRPr="00342E47">
        <w:rPr>
          <w:i/>
        </w:rPr>
        <w:tab/>
      </w:r>
      <w:r w:rsidRPr="00342E47">
        <w:rPr>
          <w:i/>
          <w:position w:val="-6"/>
        </w:rPr>
        <w:object w:dxaOrig="240" w:dyaOrig="220">
          <v:shape id="_x0000_i1738" type="#_x0000_t75" style="width:12.25pt;height:12.25pt" o:ole="" o:bullet="t">
            <v:imagedata r:id="rId759" o:title=""/>
          </v:shape>
          <o:OLEObject Type="Embed" ProgID="Equation.3" ShapeID="_x0000_i1738" DrawAspect="Content" ObjectID="_1421273644" r:id="rId915"/>
        </w:object>
      </w:r>
      <w:r w:rsidRPr="00342E47">
        <w:rPr>
          <w:i/>
        </w:rPr>
        <w:t xml:space="preserve">= 0 şi </w:t>
      </w:r>
      <w:r w:rsidRPr="00342E47">
        <w:rPr>
          <w:i/>
          <w:position w:val="-10"/>
        </w:rPr>
        <w:object w:dxaOrig="240" w:dyaOrig="320">
          <v:shape id="_x0000_i1739" type="#_x0000_t75" style="width:12.25pt;height:16.3pt" o:ole="">
            <v:imagedata r:id="rId763" o:title=""/>
          </v:shape>
          <o:OLEObject Type="Embed" ProgID="Equation.3" ShapeID="_x0000_i1739" DrawAspect="Content" ObjectID="_1421273645" r:id="rId916"/>
        </w:object>
      </w:r>
      <w:r w:rsidRPr="00342E47">
        <w:rPr>
          <w:i/>
        </w:rPr>
        <w:t xml:space="preserve"> = 1 : </w:t>
      </w:r>
      <w:r w:rsidRPr="00342E47">
        <w:rPr>
          <w:i/>
          <w:position w:val="-6"/>
        </w:rPr>
        <w:object w:dxaOrig="240" w:dyaOrig="220">
          <v:shape id="_x0000_i1740" type="#_x0000_t75" style="width:12.25pt;height:9.5pt" o:ole="">
            <v:imagedata r:id="rId759" o:title=""/>
          </v:shape>
          <o:OLEObject Type="Embed" ProgID="Equation.3" ShapeID="_x0000_i1740" DrawAspect="Content" ObjectID="_1421273646" r:id="rId917"/>
        </w:object>
      </w:r>
      <w:r w:rsidRPr="00342E47">
        <w:rPr>
          <w:i/>
        </w:rPr>
        <w:t>(</w:t>
      </w:r>
      <w:r w:rsidRPr="00342E47">
        <w:rPr>
          <w:i/>
          <w:position w:val="-10"/>
        </w:rPr>
        <w:object w:dxaOrig="240" w:dyaOrig="320">
          <v:shape id="_x0000_i1741" type="#_x0000_t75" style="width:12.25pt;height:16.3pt" o:ole="">
            <v:imagedata r:id="rId766" o:title=""/>
          </v:shape>
          <o:OLEObject Type="Embed" ProgID="Equation.3" ShapeID="_x0000_i1741" DrawAspect="Content" ObjectID="_1421273647" r:id="rId918"/>
        </w:object>
      </w:r>
      <w:r w:rsidRPr="00342E47">
        <w:rPr>
          <w:i/>
        </w:rPr>
        <w:t>u)=0 u = 0</w:t>
      </w:r>
      <w:r w:rsidRPr="00342E47">
        <w:rPr>
          <w:i/>
          <w:vertAlign w:val="subscript"/>
        </w:rPr>
        <w:t>m</w:t>
      </w:r>
      <w:r w:rsidRPr="00342E47">
        <w:rPr>
          <w:i/>
        </w:rPr>
        <w:t xml:space="preserve"> = (</w:t>
      </w:r>
      <w:r w:rsidRPr="00342E47">
        <w:rPr>
          <w:i/>
          <w:position w:val="-6"/>
        </w:rPr>
        <w:object w:dxaOrig="240" w:dyaOrig="220">
          <v:shape id="_x0000_i1742" type="#_x0000_t75" style="width:12.25pt;height:9.5pt" o:ole="">
            <v:imagedata r:id="rId759" o:title=""/>
          </v:shape>
          <o:OLEObject Type="Embed" ProgID="Equation.3" ShapeID="_x0000_i1742" DrawAspect="Content" ObjectID="_1421273648" r:id="rId919"/>
        </w:object>
      </w:r>
      <w:r w:rsidRPr="00342E47">
        <w:rPr>
          <w:i/>
          <w:position w:val="-10"/>
        </w:rPr>
        <w:object w:dxaOrig="240" w:dyaOrig="320">
          <v:shape id="_x0000_i1743" type="#_x0000_t75" style="width:12.25pt;height:16.3pt" o:ole="">
            <v:imagedata r:id="rId766" o:title=""/>
          </v:shape>
          <o:OLEObject Type="Embed" ProgID="Equation.3" ShapeID="_x0000_i1743" DrawAspect="Content" ObjectID="_1421273649" r:id="rId920"/>
        </w:object>
      </w:r>
      <w:r w:rsidRPr="00342E47">
        <w:rPr>
          <w:i/>
        </w:rPr>
        <w:t xml:space="preserve">)u </w:t>
      </w:r>
    </w:p>
    <w:p w:rsidR="006358A1" w:rsidRPr="00342E47" w:rsidRDefault="006358A1" w:rsidP="00097B64">
      <w:pPr>
        <w:ind w:firstLine="720"/>
        <w:jc w:val="both"/>
        <w:rPr>
          <w:i/>
        </w:rPr>
      </w:pPr>
      <w:r w:rsidRPr="00342E47">
        <w:rPr>
          <w:i/>
        </w:rPr>
        <w:tab/>
      </w:r>
      <w:r w:rsidRPr="00342E47">
        <w:rPr>
          <w:i/>
          <w:position w:val="-6"/>
        </w:rPr>
        <w:object w:dxaOrig="240" w:dyaOrig="220">
          <v:shape id="_x0000_i1744" type="#_x0000_t75" style="width:12.25pt;height:10.85pt" o:ole="" o:bullet="t">
            <v:imagedata r:id="rId759" o:title=""/>
          </v:shape>
          <o:OLEObject Type="Embed" ProgID="Equation.3" ShapeID="_x0000_i1744" DrawAspect="Content" ObjectID="_1421273650" r:id="rId921"/>
        </w:object>
      </w:r>
      <w:r w:rsidRPr="00342E47">
        <w:rPr>
          <w:i/>
        </w:rPr>
        <w:t xml:space="preserve">= 0 şi </w:t>
      </w:r>
      <w:r w:rsidRPr="00342E47">
        <w:rPr>
          <w:i/>
          <w:position w:val="-10"/>
        </w:rPr>
        <w:object w:dxaOrig="240" w:dyaOrig="320">
          <v:shape id="_x0000_i1745" type="#_x0000_t75" style="width:12.25pt;height:16.3pt" o:ole="">
            <v:imagedata r:id="rId763" o:title=""/>
          </v:shape>
          <o:OLEObject Type="Embed" ProgID="Equation.3" ShapeID="_x0000_i1745" DrawAspect="Content" ObjectID="_1421273651" r:id="rId922"/>
        </w:object>
      </w:r>
      <w:r w:rsidRPr="00342E47">
        <w:rPr>
          <w:i/>
        </w:rPr>
        <w:t xml:space="preserve"> = 0 : </w:t>
      </w:r>
      <w:r w:rsidRPr="00342E47">
        <w:rPr>
          <w:i/>
          <w:position w:val="-6"/>
        </w:rPr>
        <w:object w:dxaOrig="240" w:dyaOrig="220">
          <v:shape id="_x0000_i1746" type="#_x0000_t75" style="width:12.25pt;height:9.5pt" o:ole="">
            <v:imagedata r:id="rId759" o:title=""/>
          </v:shape>
          <o:OLEObject Type="Embed" ProgID="Equation.3" ShapeID="_x0000_i1746" DrawAspect="Content" ObjectID="_1421273652" r:id="rId923"/>
        </w:object>
      </w:r>
      <w:r w:rsidRPr="00342E47">
        <w:rPr>
          <w:i/>
        </w:rPr>
        <w:t>(</w:t>
      </w:r>
      <w:r w:rsidRPr="00342E47">
        <w:rPr>
          <w:i/>
          <w:position w:val="-10"/>
        </w:rPr>
        <w:object w:dxaOrig="240" w:dyaOrig="320">
          <v:shape id="_x0000_i1747" type="#_x0000_t75" style="width:12.25pt;height:16.3pt" o:ole="">
            <v:imagedata r:id="rId766" o:title=""/>
          </v:shape>
          <o:OLEObject Type="Embed" ProgID="Equation.3" ShapeID="_x0000_i1747" DrawAspect="Content" ObjectID="_1421273653" r:id="rId924"/>
        </w:object>
      </w:r>
      <w:r w:rsidRPr="00342E47">
        <w:rPr>
          <w:i/>
        </w:rPr>
        <w:t>u)=0 0</w:t>
      </w:r>
      <w:r w:rsidRPr="00342E47">
        <w:rPr>
          <w:i/>
          <w:vertAlign w:val="subscript"/>
        </w:rPr>
        <w:t>m</w:t>
      </w:r>
      <w:r w:rsidRPr="00342E47">
        <w:rPr>
          <w:i/>
        </w:rPr>
        <w:t xml:space="preserve"> = 0 </w:t>
      </w:r>
      <w:r w:rsidRPr="00342E47">
        <w:rPr>
          <w:i/>
          <w:vertAlign w:val="subscript"/>
        </w:rPr>
        <w:t>m</w:t>
      </w:r>
      <w:r w:rsidRPr="00342E47">
        <w:rPr>
          <w:i/>
        </w:rPr>
        <w:t>= (</w:t>
      </w:r>
      <w:r w:rsidRPr="00342E47">
        <w:rPr>
          <w:i/>
          <w:position w:val="-6"/>
        </w:rPr>
        <w:object w:dxaOrig="240" w:dyaOrig="220">
          <v:shape id="_x0000_i1748" type="#_x0000_t75" style="width:12.25pt;height:9.5pt" o:ole="">
            <v:imagedata r:id="rId759" o:title=""/>
          </v:shape>
          <o:OLEObject Type="Embed" ProgID="Equation.3" ShapeID="_x0000_i1748" DrawAspect="Content" ObjectID="_1421273654" r:id="rId925"/>
        </w:object>
      </w:r>
      <w:r w:rsidRPr="00342E47">
        <w:rPr>
          <w:i/>
          <w:position w:val="-10"/>
        </w:rPr>
        <w:object w:dxaOrig="240" w:dyaOrig="320">
          <v:shape id="_x0000_i1749" type="#_x0000_t75" style="width:12.25pt;height:16.3pt" o:ole="">
            <v:imagedata r:id="rId766" o:title=""/>
          </v:shape>
          <o:OLEObject Type="Embed" ProgID="Equation.3" ShapeID="_x0000_i1749" DrawAspect="Content" ObjectID="_1421273655" r:id="rId926"/>
        </w:object>
      </w:r>
      <w:r w:rsidRPr="00342E47">
        <w:rPr>
          <w:i/>
        </w:rPr>
        <w:t>)u</w:t>
      </w:r>
    </w:p>
    <w:p w:rsidR="006358A1" w:rsidRPr="00342E47" w:rsidRDefault="006358A1" w:rsidP="00097B64">
      <w:pPr>
        <w:ind w:firstLine="720"/>
        <w:jc w:val="both"/>
        <w:rPr>
          <w:i/>
        </w:rPr>
      </w:pPr>
      <w:r w:rsidRPr="00342E47">
        <w:rPr>
          <w:i/>
        </w:rPr>
        <w:tab/>
      </w:r>
      <w:r w:rsidRPr="00342E47">
        <w:rPr>
          <w:i/>
          <w:position w:val="-6"/>
        </w:rPr>
        <w:object w:dxaOrig="240" w:dyaOrig="220">
          <v:shape id="_x0000_i1750" type="#_x0000_t75" style="width:12.25pt;height:10.85pt" o:ole="" o:bullet="t">
            <v:imagedata r:id="rId759" o:title=""/>
          </v:shape>
          <o:OLEObject Type="Embed" ProgID="Equation.3" ShapeID="_x0000_i1750" DrawAspect="Content" ObjectID="_1421273656" r:id="rId927"/>
        </w:object>
      </w:r>
      <w:r w:rsidRPr="00342E47">
        <w:rPr>
          <w:i/>
        </w:rPr>
        <w:t xml:space="preserve">= 1 şi </w:t>
      </w:r>
      <w:r w:rsidRPr="00342E47">
        <w:rPr>
          <w:i/>
          <w:position w:val="-10"/>
        </w:rPr>
        <w:object w:dxaOrig="240" w:dyaOrig="320">
          <v:shape id="_x0000_i1751" type="#_x0000_t75" style="width:12.25pt;height:16.3pt" o:ole="">
            <v:imagedata r:id="rId763" o:title=""/>
          </v:shape>
          <o:OLEObject Type="Embed" ProgID="Equation.3" ShapeID="_x0000_i1751" DrawAspect="Content" ObjectID="_1421273657" r:id="rId928"/>
        </w:object>
      </w:r>
      <w:r w:rsidRPr="00342E47">
        <w:rPr>
          <w:i/>
        </w:rPr>
        <w:t xml:space="preserve"> = 1 : </w:t>
      </w:r>
      <w:r w:rsidRPr="00342E47">
        <w:rPr>
          <w:i/>
          <w:position w:val="-6"/>
        </w:rPr>
        <w:object w:dxaOrig="240" w:dyaOrig="220">
          <v:shape id="_x0000_i1752" type="#_x0000_t75" style="width:12.25pt;height:9.5pt" o:ole="">
            <v:imagedata r:id="rId759" o:title=""/>
          </v:shape>
          <o:OLEObject Type="Embed" ProgID="Equation.3" ShapeID="_x0000_i1752" DrawAspect="Content" ObjectID="_1421273658" r:id="rId929"/>
        </w:object>
      </w:r>
      <w:r w:rsidRPr="00342E47">
        <w:rPr>
          <w:i/>
        </w:rPr>
        <w:t>(</w:t>
      </w:r>
      <w:r w:rsidRPr="00342E47">
        <w:rPr>
          <w:i/>
          <w:position w:val="-10"/>
        </w:rPr>
        <w:object w:dxaOrig="240" w:dyaOrig="320">
          <v:shape id="_x0000_i1753" type="#_x0000_t75" style="width:12.25pt;height:16.3pt" o:ole="">
            <v:imagedata r:id="rId766" o:title=""/>
          </v:shape>
          <o:OLEObject Type="Embed" ProgID="Equation.3" ShapeID="_x0000_i1753" DrawAspect="Content" ObjectID="_1421273659" r:id="rId930"/>
        </w:object>
      </w:r>
      <w:r w:rsidRPr="00342E47">
        <w:rPr>
          <w:i/>
        </w:rPr>
        <w:t>u)=1 u = u = (1*1) u =  (</w:t>
      </w:r>
      <w:r w:rsidRPr="00342E47">
        <w:rPr>
          <w:i/>
          <w:position w:val="-6"/>
        </w:rPr>
        <w:object w:dxaOrig="240" w:dyaOrig="220">
          <v:shape id="_x0000_i1754" type="#_x0000_t75" style="width:12.25pt;height:9.5pt" o:ole="">
            <v:imagedata r:id="rId759" o:title=""/>
          </v:shape>
          <o:OLEObject Type="Embed" ProgID="Equation.3" ShapeID="_x0000_i1754" DrawAspect="Content" ObjectID="_1421273660" r:id="rId931"/>
        </w:object>
      </w:r>
      <w:r w:rsidRPr="00342E47">
        <w:rPr>
          <w:i/>
          <w:position w:val="-10"/>
        </w:rPr>
        <w:object w:dxaOrig="240" w:dyaOrig="320">
          <v:shape id="_x0000_i1755" type="#_x0000_t75" style="width:12.25pt;height:16.3pt" o:ole="">
            <v:imagedata r:id="rId766" o:title=""/>
          </v:shape>
          <o:OLEObject Type="Embed" ProgID="Equation.3" ShapeID="_x0000_i1755" DrawAspect="Content" ObjectID="_1421273661" r:id="rId932"/>
        </w:object>
      </w:r>
      <w:r w:rsidRPr="00342E47">
        <w:rPr>
          <w:i/>
        </w:rPr>
        <w:t>)u</w:t>
      </w:r>
    </w:p>
    <w:p w:rsidR="006358A1" w:rsidRPr="00342E47" w:rsidRDefault="006358A1" w:rsidP="00097B64">
      <w:pPr>
        <w:ind w:firstLine="720"/>
        <w:jc w:val="both"/>
        <w:rPr>
          <w:i/>
        </w:rPr>
      </w:pPr>
      <w:r w:rsidRPr="00342E47">
        <w:rPr>
          <w:i/>
        </w:rPr>
        <w:tab/>
      </w:r>
      <w:r w:rsidRPr="00342E47">
        <w:rPr>
          <w:i/>
          <w:position w:val="-6"/>
        </w:rPr>
        <w:object w:dxaOrig="240" w:dyaOrig="220">
          <v:shape id="_x0000_i1756" type="#_x0000_t75" style="width:12.25pt;height:12.25pt" o:ole="" o:bullet="t">
            <v:imagedata r:id="rId759" o:title=""/>
          </v:shape>
          <o:OLEObject Type="Embed" ProgID="Equation.3" ShapeID="_x0000_i1756" DrawAspect="Content" ObjectID="_1421273662" r:id="rId933"/>
        </w:object>
      </w:r>
      <w:r w:rsidRPr="00342E47">
        <w:rPr>
          <w:i/>
        </w:rPr>
        <w:t xml:space="preserve">= 1 şi </w:t>
      </w:r>
      <w:r w:rsidRPr="00342E47">
        <w:rPr>
          <w:i/>
          <w:position w:val="-10"/>
        </w:rPr>
        <w:object w:dxaOrig="240" w:dyaOrig="320">
          <v:shape id="_x0000_i1757" type="#_x0000_t75" style="width:12.25pt;height:16.3pt" o:ole="">
            <v:imagedata r:id="rId763" o:title=""/>
          </v:shape>
          <o:OLEObject Type="Embed" ProgID="Equation.3" ShapeID="_x0000_i1757" DrawAspect="Content" ObjectID="_1421273663" r:id="rId934"/>
        </w:object>
      </w:r>
      <w:r w:rsidRPr="00342E47">
        <w:rPr>
          <w:i/>
        </w:rPr>
        <w:t xml:space="preserve"> = 0 : </w:t>
      </w:r>
      <w:r w:rsidRPr="00342E47">
        <w:rPr>
          <w:i/>
          <w:position w:val="-6"/>
        </w:rPr>
        <w:object w:dxaOrig="240" w:dyaOrig="220">
          <v:shape id="_x0000_i1758" type="#_x0000_t75" style="width:12.25pt;height:9.5pt" o:ole="">
            <v:imagedata r:id="rId759" o:title=""/>
          </v:shape>
          <o:OLEObject Type="Embed" ProgID="Equation.3" ShapeID="_x0000_i1758" DrawAspect="Content" ObjectID="_1421273664" r:id="rId935"/>
        </w:object>
      </w:r>
      <w:r w:rsidRPr="00342E47">
        <w:rPr>
          <w:i/>
        </w:rPr>
        <w:t>(</w:t>
      </w:r>
      <w:r w:rsidRPr="00342E47">
        <w:rPr>
          <w:i/>
          <w:position w:val="-10"/>
        </w:rPr>
        <w:object w:dxaOrig="240" w:dyaOrig="320">
          <v:shape id="_x0000_i1759" type="#_x0000_t75" style="width:12.25pt;height:16.3pt" o:ole="">
            <v:imagedata r:id="rId766" o:title=""/>
          </v:shape>
          <o:OLEObject Type="Embed" ProgID="Equation.3" ShapeID="_x0000_i1759" DrawAspect="Content" ObjectID="_1421273665" r:id="rId936"/>
        </w:object>
      </w:r>
      <w:r w:rsidRPr="00342E47">
        <w:rPr>
          <w:i/>
        </w:rPr>
        <w:t>u)=1 0</w:t>
      </w:r>
      <w:r w:rsidRPr="00342E47">
        <w:rPr>
          <w:i/>
          <w:vertAlign w:val="subscript"/>
        </w:rPr>
        <w:t>m</w:t>
      </w:r>
      <w:r w:rsidRPr="00342E47">
        <w:rPr>
          <w:i/>
        </w:rPr>
        <w:t xml:space="preserve"> = 0</w:t>
      </w:r>
      <w:r w:rsidRPr="00342E47">
        <w:rPr>
          <w:i/>
          <w:vertAlign w:val="subscript"/>
        </w:rPr>
        <w:t>m</w:t>
      </w:r>
      <w:r w:rsidRPr="00342E47">
        <w:rPr>
          <w:i/>
        </w:rPr>
        <w:t xml:space="preserve"> = 0 u =(</w:t>
      </w:r>
      <w:r w:rsidRPr="00342E47">
        <w:rPr>
          <w:i/>
          <w:position w:val="-6"/>
        </w:rPr>
        <w:object w:dxaOrig="240" w:dyaOrig="220">
          <v:shape id="_x0000_i1760" type="#_x0000_t75" style="width:12.25pt;height:9.5pt" o:ole="">
            <v:imagedata r:id="rId759" o:title=""/>
          </v:shape>
          <o:OLEObject Type="Embed" ProgID="Equation.3" ShapeID="_x0000_i1760" DrawAspect="Content" ObjectID="_1421273666" r:id="rId937"/>
        </w:object>
      </w:r>
      <w:r w:rsidRPr="00342E47">
        <w:rPr>
          <w:i/>
          <w:position w:val="-10"/>
        </w:rPr>
        <w:object w:dxaOrig="240" w:dyaOrig="320">
          <v:shape id="_x0000_i1761" type="#_x0000_t75" style="width:12.25pt;height:16.3pt" o:ole="">
            <v:imagedata r:id="rId766" o:title=""/>
          </v:shape>
          <o:OLEObject Type="Embed" ProgID="Equation.3" ShapeID="_x0000_i1761" DrawAspect="Content" ObjectID="_1421273667" r:id="rId938"/>
        </w:object>
      </w:r>
      <w:r w:rsidRPr="00342E47">
        <w:rPr>
          <w:i/>
        </w:rPr>
        <w:t>)u</w:t>
      </w:r>
    </w:p>
    <w:p w:rsidR="006358A1" w:rsidRPr="00342E47" w:rsidRDefault="006358A1" w:rsidP="00097B64">
      <w:pPr>
        <w:ind w:firstLine="720"/>
        <w:jc w:val="both"/>
        <w:rPr>
          <w:i/>
        </w:rPr>
      </w:pPr>
    </w:p>
    <w:p w:rsidR="006358A1" w:rsidRPr="00342E47" w:rsidRDefault="006358A1" w:rsidP="00097B64">
      <w:pPr>
        <w:ind w:firstLine="720"/>
        <w:jc w:val="both"/>
        <w:rPr>
          <w:i/>
        </w:rPr>
      </w:pPr>
      <w:r w:rsidRPr="00342E47">
        <w:rPr>
          <w:i/>
        </w:rPr>
        <w:t>S</w:t>
      </w:r>
      <w:r w:rsidRPr="00342E47">
        <w:rPr>
          <w:i/>
          <w:vertAlign w:val="subscript"/>
        </w:rPr>
        <w:t>4</w:t>
      </w:r>
      <w:r w:rsidRPr="00342E47">
        <w:rPr>
          <w:i/>
        </w:rPr>
        <w:t>) 1 u = u, u</w:t>
      </w:r>
      <w:r w:rsidRPr="00342E47">
        <w:rPr>
          <w:b/>
          <w:bCs/>
          <w:i/>
          <w:position w:val="-4"/>
        </w:rPr>
        <w:object w:dxaOrig="200" w:dyaOrig="200">
          <v:shape id="_x0000_i1762" type="#_x0000_t75" style="width:9.5pt;height:10.2pt" o:ole="">
            <v:imagedata r:id="rId748" o:title=""/>
          </v:shape>
          <o:OLEObject Type="Embed" ProgID="Equation.3" ShapeID="_x0000_i1762" DrawAspect="Content" ObjectID="_1421273668" r:id="rId939"/>
        </w:object>
      </w:r>
      <w:r w:rsidRPr="00342E47">
        <w:rPr>
          <w:i/>
        </w:rPr>
        <w:t>X evident</w:t>
      </w:r>
    </w:p>
    <w:p w:rsidR="006358A1" w:rsidRPr="00342E47" w:rsidRDefault="006358A1" w:rsidP="00097B64">
      <w:pPr>
        <w:pStyle w:val="BodyTextIndent2"/>
        <w:tabs>
          <w:tab w:val="num" w:pos="720"/>
          <w:tab w:val="num" w:pos="1440"/>
        </w:tabs>
        <w:rPr>
          <w:i/>
          <w:iCs/>
        </w:rPr>
      </w:pPr>
    </w:p>
    <w:p w:rsidR="006358A1" w:rsidRPr="00342E47" w:rsidRDefault="006358A1" w:rsidP="00097B64">
      <w:pPr>
        <w:pStyle w:val="BodyTextIndent2"/>
        <w:ind w:left="0" w:firstLine="720"/>
        <w:rPr>
          <w:b/>
          <w:bCs/>
          <w:i/>
        </w:rPr>
      </w:pPr>
      <w:r w:rsidRPr="00342E47">
        <w:rPr>
          <w:b/>
          <w:bCs/>
          <w:i/>
        </w:rPr>
        <w:t>Întrucât X este subgrup al grupului GF</w:t>
      </w:r>
      <w:r w:rsidRPr="00342E47">
        <w:rPr>
          <w:b/>
          <w:bCs/>
          <w:i/>
          <w:vertAlign w:val="superscript"/>
        </w:rPr>
        <w:t>m</w:t>
      </w:r>
      <w:r w:rsidRPr="00342E47">
        <w:rPr>
          <w:b/>
          <w:bCs/>
          <w:i/>
        </w:rPr>
        <w:t xml:space="preserve"> şi respectă axiomele, putem spune că X este subspaţiu vectorial al lui GF</w:t>
      </w:r>
      <w:r w:rsidRPr="00342E47">
        <w:rPr>
          <w:b/>
          <w:bCs/>
          <w:i/>
          <w:vertAlign w:val="superscript"/>
        </w:rPr>
        <w:t>m</w:t>
      </w:r>
      <w:r w:rsidRPr="00342E47">
        <w:rPr>
          <w:b/>
          <w:bCs/>
          <w:i/>
        </w:rPr>
        <w:t>.</w:t>
      </w:r>
    </w:p>
    <w:p w:rsidR="006358A1" w:rsidRPr="00342E47" w:rsidRDefault="006358A1" w:rsidP="00097B64">
      <w:pPr>
        <w:pStyle w:val="BodyTextIndent2"/>
        <w:rPr>
          <w:b/>
          <w:bCs/>
          <w:i/>
        </w:rPr>
      </w:pPr>
    </w:p>
    <w:p w:rsidR="006358A1" w:rsidRPr="00342E47" w:rsidRDefault="006358A1" w:rsidP="00097B64">
      <w:pPr>
        <w:pStyle w:val="BodyTextIndent2"/>
        <w:ind w:left="0" w:firstLine="720"/>
        <w:rPr>
          <w:i/>
        </w:rPr>
      </w:pPr>
      <w:r w:rsidRPr="00342E47">
        <w:rPr>
          <w:i/>
        </w:rPr>
        <w:t>b) U = &lt;{x</w:t>
      </w:r>
      <w:r w:rsidRPr="00342E47">
        <w:rPr>
          <w:i/>
          <w:vertAlign w:val="superscript"/>
        </w:rPr>
        <w:t>C</w:t>
      </w:r>
      <w:r w:rsidRPr="00342E47">
        <w:rPr>
          <w:i/>
        </w:rPr>
        <w:t xml:space="preserve">| C circuit în G}&gt; </w:t>
      </w:r>
    </w:p>
    <w:p w:rsidR="006358A1" w:rsidRPr="00342E47" w:rsidRDefault="006358A1" w:rsidP="00097B64">
      <w:pPr>
        <w:pStyle w:val="BodyTextIndent2"/>
        <w:ind w:left="0" w:firstLine="720"/>
        <w:rPr>
          <w:i/>
        </w:rPr>
      </w:pPr>
      <w:r w:rsidRPr="00342E47">
        <w:rPr>
          <w:i/>
        </w:rPr>
        <w:t>Mulţimea tuturor vectorilor caracteristici asociaţi circuitelor din graful G este inclusă în U. Notăm un astfel de vector cu x</w:t>
      </w:r>
      <w:r w:rsidRPr="00342E47">
        <w:rPr>
          <w:i/>
          <w:vertAlign w:val="superscript"/>
        </w:rPr>
        <w:t>C</w:t>
      </w:r>
      <w:r w:rsidRPr="00342E47">
        <w:rPr>
          <w:i/>
        </w:rPr>
        <w:t>, unde x</w:t>
      </w:r>
      <w:r w:rsidRPr="00342E47">
        <w:rPr>
          <w:i/>
          <w:vertAlign w:val="superscript"/>
        </w:rPr>
        <w:t>C</w:t>
      </w:r>
      <w:r w:rsidRPr="00342E47">
        <w:rPr>
          <w:i/>
        </w:rPr>
        <w:t>[i] = 1 dacă muchia i se află în circuitul C şi 0 altfel.</w:t>
      </w:r>
    </w:p>
    <w:p w:rsidR="006358A1" w:rsidRPr="00342E47" w:rsidRDefault="006358A1" w:rsidP="00097B64">
      <w:pPr>
        <w:pStyle w:val="BodyTextIndent2"/>
        <w:ind w:left="0" w:firstLine="720"/>
        <w:rPr>
          <w:i/>
        </w:rPr>
      </w:pPr>
      <w:r w:rsidRPr="00342E47">
        <w:rPr>
          <w:i/>
        </w:rPr>
        <w:lastRenderedPageBreak/>
        <w:t xml:space="preserve">Pentru a demonstra că subspaţiul vectorial generat de vectorii caracteristici asociaţi mulţimilor muchiilor circuitelor grafului G este ortogonal pe X, trebuie să considerăm </w:t>
      </w:r>
      <w:r>
        <w:rPr>
          <w:i/>
        </w:rPr>
        <w:t>vectorul caracteristic al unui circuit (din U)</w:t>
      </w:r>
      <w:r w:rsidRPr="00342E47">
        <w:rPr>
          <w:i/>
        </w:rPr>
        <w:t xml:space="preserve">, să </w:t>
      </w:r>
      <w:r>
        <w:rPr>
          <w:i/>
        </w:rPr>
        <w:t>îl</w:t>
      </w:r>
      <w:r w:rsidRPr="00342E47">
        <w:rPr>
          <w:i/>
        </w:rPr>
        <w:t xml:space="preserve"> înmulţim </w:t>
      </w:r>
      <w:r>
        <w:rPr>
          <w:i/>
        </w:rPr>
        <w:t xml:space="preserve">cu vectorul caracteristic al unei </w:t>
      </w:r>
      <w:r w:rsidRPr="00342E47">
        <w:rPr>
          <w:i/>
        </w:rPr>
        <w:t>tăietur</w:t>
      </w:r>
      <w:r>
        <w:rPr>
          <w:i/>
        </w:rPr>
        <w:t>i</w:t>
      </w:r>
      <w:r w:rsidRPr="00342E47">
        <w:rPr>
          <w:i/>
        </w:rPr>
        <w:t xml:space="preserve"> (din X) şi să demonstrăm că obţinem rezultatul 0.</w:t>
      </w:r>
    </w:p>
    <w:p w:rsidR="006358A1" w:rsidRPr="00342E47" w:rsidRDefault="006358A1" w:rsidP="00097B64">
      <w:pPr>
        <w:pStyle w:val="BodyTextIndent2"/>
        <w:ind w:left="0" w:firstLine="720"/>
        <w:rPr>
          <w:i/>
        </w:rPr>
      </w:pPr>
      <w:r w:rsidRPr="00342E47">
        <w:rPr>
          <w:i/>
        </w:rPr>
        <w:t>Fie C un circuit şi x</w:t>
      </w:r>
      <w:r w:rsidRPr="00342E47">
        <w:rPr>
          <w:i/>
          <w:vertAlign w:val="superscript"/>
        </w:rPr>
        <w:t xml:space="preserve">C </w:t>
      </w:r>
      <w:r w:rsidRPr="00342E47">
        <w:rPr>
          <w:i/>
        </w:rPr>
        <w:t>vectorul caracteristic asociat şi fie A o tăietură. Prin înmulţirea vectorului x</w:t>
      </w:r>
      <w:r w:rsidRPr="00342E47">
        <w:rPr>
          <w:i/>
          <w:vertAlign w:val="superscript"/>
        </w:rPr>
        <w:t xml:space="preserve">C </w:t>
      </w:r>
      <w:r w:rsidRPr="00342E47">
        <w:rPr>
          <w:i/>
        </w:rPr>
        <w:t>cu x</w:t>
      </w:r>
      <w:r w:rsidRPr="00342E47">
        <w:rPr>
          <w:i/>
          <w:vertAlign w:val="superscript"/>
        </w:rPr>
        <w:t>A</w:t>
      </w:r>
      <w:r w:rsidRPr="00342E47">
        <w:rPr>
          <w:i/>
        </w:rPr>
        <w:t xml:space="preserve"> înţelegem produsul scalar al celor doi vectori, şi anume:</w:t>
      </w:r>
    </w:p>
    <w:p w:rsidR="006358A1" w:rsidRPr="00342E47" w:rsidRDefault="006358A1" w:rsidP="00097B64">
      <w:pPr>
        <w:pStyle w:val="BodyTextIndent2"/>
        <w:ind w:left="0" w:firstLine="720"/>
        <w:rPr>
          <w:i/>
        </w:rPr>
      </w:pPr>
      <w:r w:rsidRPr="00342E47">
        <w:rPr>
          <w:i/>
        </w:rPr>
        <w:t>x</w:t>
      </w:r>
      <w:r w:rsidRPr="00342E47">
        <w:rPr>
          <w:i/>
          <w:vertAlign w:val="superscript"/>
        </w:rPr>
        <w:t xml:space="preserve">C </w:t>
      </w:r>
      <w:r w:rsidRPr="00342E47">
        <w:rPr>
          <w:i/>
          <w:position w:val="-4"/>
        </w:rPr>
        <w:object w:dxaOrig="180" w:dyaOrig="200">
          <v:shape id="_x0000_i1763" type="#_x0000_t75" style="width:11.55pt;height:12.9pt" o:ole="">
            <v:imagedata r:id="rId940" o:title=""/>
          </v:shape>
          <o:OLEObject Type="Embed" ProgID="Equation.3" ShapeID="_x0000_i1763" DrawAspect="Content" ObjectID="_1421273669" r:id="rId941"/>
        </w:object>
      </w:r>
      <w:r w:rsidRPr="00342E47">
        <w:rPr>
          <w:i/>
        </w:rPr>
        <w:t xml:space="preserve"> x</w:t>
      </w:r>
      <w:r w:rsidRPr="00342E47">
        <w:rPr>
          <w:i/>
          <w:vertAlign w:val="superscript"/>
        </w:rPr>
        <w:t xml:space="preserve">A </w:t>
      </w:r>
      <w:r w:rsidRPr="00342E47">
        <w:rPr>
          <w:i/>
        </w:rPr>
        <w:t>= (</w:t>
      </w:r>
      <w:r w:rsidRPr="00342E47">
        <w:rPr>
          <w:i/>
          <w:position w:val="-28"/>
        </w:rPr>
        <w:object w:dxaOrig="1380" w:dyaOrig="680">
          <v:shape id="_x0000_i1764" type="#_x0000_t75" style="width:69.3pt;height:33.95pt" o:ole="">
            <v:imagedata r:id="rId942" o:title=""/>
          </v:shape>
          <o:OLEObject Type="Embed" ProgID="Equation.3" ShapeID="_x0000_i1764" DrawAspect="Content" ObjectID="_1421273670" r:id="rId943"/>
        </w:object>
      </w:r>
      <w:r>
        <w:rPr>
          <w:i/>
        </w:rPr>
        <w:t>) (mod 2).</w:t>
      </w:r>
    </w:p>
    <w:p w:rsidR="006358A1" w:rsidRPr="00342E47" w:rsidRDefault="006358A1" w:rsidP="00097B64">
      <w:pPr>
        <w:pStyle w:val="BodyTextIndent2"/>
        <w:ind w:left="0" w:firstLine="720"/>
        <w:rPr>
          <w:b/>
          <w:bCs/>
          <w:i/>
        </w:rPr>
      </w:pPr>
      <w:r w:rsidRPr="00342E47">
        <w:rPr>
          <w:i/>
        </w:rPr>
        <w:t xml:space="preserve">De fapt </w:t>
      </w:r>
      <w:r w:rsidRPr="00342E47">
        <w:rPr>
          <w:i/>
          <w:position w:val="-28"/>
        </w:rPr>
        <w:object w:dxaOrig="1380" w:dyaOrig="680">
          <v:shape id="_x0000_i1765" type="#_x0000_t75" style="width:69.3pt;height:33.95pt" o:ole="">
            <v:imagedata r:id="rId944" o:title=""/>
          </v:shape>
          <o:OLEObject Type="Embed" ProgID="Equation.3" ShapeID="_x0000_i1765" DrawAspect="Content" ObjectID="_1421273671" r:id="rId945"/>
        </w:object>
      </w:r>
      <w:r w:rsidRPr="00342E47">
        <w:rPr>
          <w:b/>
          <w:bCs/>
          <w:i/>
        </w:rPr>
        <w:t>reprezintă numărul de muchii pe care le au în comun circuitul C şi tăietura A</w:t>
      </w:r>
      <w:r w:rsidRPr="00342E47">
        <w:rPr>
          <w:i/>
        </w:rPr>
        <w:t xml:space="preserve">, întrucât </w:t>
      </w:r>
      <w:r w:rsidRPr="00342E47">
        <w:rPr>
          <w:i/>
          <w:position w:val="-10"/>
        </w:rPr>
        <w:object w:dxaOrig="1100" w:dyaOrig="360">
          <v:shape id="_x0000_i1766" type="#_x0000_t75" style="width:55pt;height:18.35pt" o:ole="">
            <v:imagedata r:id="rId946" o:title=""/>
          </v:shape>
          <o:OLEObject Type="Embed" ProgID="Equation.3" ShapeID="_x0000_i1766" DrawAspect="Content" ObjectID="_1421273672" r:id="rId947"/>
        </w:object>
      </w:r>
      <w:r w:rsidRPr="00342E47">
        <w:rPr>
          <w:i/>
        </w:rPr>
        <w:t xml:space="preserve">este 1 numai în momentul în care amândoi sunt 1, deci numai dacă muchia I se află şi în circuit şi în tăietură. </w:t>
      </w:r>
      <w:r w:rsidRPr="00342E47">
        <w:rPr>
          <w:b/>
          <w:bCs/>
          <w:i/>
        </w:rPr>
        <w:t>Deoarece suma obţinută este modulo 2, putem spune că de fapt, produsul scalar este 0 dacă circuitul şi tăietura au un număr par de muchii în comun şi 1 dacă numărul de muchii în comun este impar.</w:t>
      </w:r>
    </w:p>
    <w:p w:rsidR="006358A1" w:rsidRPr="00342E47" w:rsidRDefault="006358A1" w:rsidP="00097B64">
      <w:pPr>
        <w:pStyle w:val="BodyTextIndent2"/>
        <w:ind w:left="0" w:firstLine="720"/>
        <w:rPr>
          <w:i/>
        </w:rPr>
      </w:pPr>
    </w:p>
    <w:p w:rsidR="006358A1" w:rsidRPr="00342E47" w:rsidRDefault="006358A1" w:rsidP="00097B64">
      <w:pPr>
        <w:pStyle w:val="BodyTextIndent2"/>
        <w:ind w:left="0" w:firstLine="720"/>
        <w:rPr>
          <w:i/>
        </w:rPr>
      </w:pPr>
      <w:r w:rsidRPr="00342E47">
        <w:rPr>
          <w:i/>
        </w:rPr>
        <w:t xml:space="preserve">Deci </w:t>
      </w:r>
      <w:r w:rsidRPr="00342E47">
        <w:rPr>
          <w:b/>
          <w:bCs/>
          <w:i/>
        </w:rPr>
        <w:t>demonstraţia noastră se reduce la a demonstra că orice circuit şi tăietură au în comun număr par de muchii</w:t>
      </w:r>
      <w:r w:rsidRPr="00342E47">
        <w:rPr>
          <w:i/>
        </w:rPr>
        <w:t xml:space="preserve"> (numai în acest caz produsul scalar este 0).</w:t>
      </w:r>
    </w:p>
    <w:p w:rsidR="006358A1" w:rsidRPr="00342E47" w:rsidRDefault="006358A1" w:rsidP="00097B64">
      <w:pPr>
        <w:pStyle w:val="BodyTextIndent2"/>
        <w:ind w:left="0" w:firstLine="720"/>
        <w:rPr>
          <w:i/>
        </w:rPr>
      </w:pPr>
    </w:p>
    <w:p w:rsidR="006358A1" w:rsidRDefault="006358A1" w:rsidP="00097B64">
      <w:pPr>
        <w:pStyle w:val="BodyTextIndent2"/>
        <w:ind w:left="0" w:firstLine="720"/>
        <w:rPr>
          <w:i/>
        </w:rPr>
      </w:pPr>
      <w:r>
        <w:rPr>
          <w:i/>
        </w:rPr>
        <w:t>Fie C un circuit şi A o tăietură. Fie k numărul de muchii comune lui A şi C. Fie S şi V – S mulţimile corespunzătoare tăieturii A.</w:t>
      </w:r>
    </w:p>
    <w:p w:rsidR="006358A1" w:rsidRDefault="006358A1" w:rsidP="00097B64">
      <w:pPr>
        <w:pStyle w:val="BodyTextIndent2"/>
        <w:ind w:left="0" w:firstLine="720"/>
        <w:rPr>
          <w:i/>
        </w:rPr>
      </w:pPr>
      <w:r>
        <w:rPr>
          <w:i/>
        </w:rPr>
        <w:t>Dacă k = 0, k este par, ceea ce trebuia demonstrat.</w:t>
      </w:r>
    </w:p>
    <w:p w:rsidR="006358A1" w:rsidRDefault="006358A1" w:rsidP="00097B64">
      <w:pPr>
        <w:pStyle w:val="BodyTextIndent2"/>
        <w:ind w:left="0" w:firstLine="720"/>
        <w:rPr>
          <w:i/>
        </w:rPr>
      </w:pPr>
      <w:r>
        <w:rPr>
          <w:i/>
        </w:rPr>
        <w:t>Dacă k &gt; 0:</w:t>
      </w:r>
    </w:p>
    <w:p w:rsidR="006358A1" w:rsidRPr="001F4453" w:rsidRDefault="006358A1" w:rsidP="00186D51">
      <w:pPr>
        <w:pStyle w:val="BodyTextIndent2"/>
        <w:ind w:left="0" w:firstLine="720"/>
        <w:rPr>
          <w:i/>
        </w:rPr>
      </w:pPr>
      <w:r w:rsidRPr="001F4453">
        <w:rPr>
          <w:i/>
        </w:rPr>
        <w:t xml:space="preserve">Există un nod v </w:t>
      </w:r>
      <w:r w:rsidRPr="001F4453">
        <w:rPr>
          <w:i/>
        </w:rPr>
        <w:sym w:font="Symbol" w:char="F0CE"/>
      </w:r>
      <w:r w:rsidRPr="001F4453">
        <w:rPr>
          <w:i/>
        </w:rPr>
        <w:t xml:space="preserve"> V(C) </w:t>
      </w:r>
      <w:r w:rsidRPr="001F4453">
        <w:rPr>
          <w:i/>
        </w:rPr>
        <w:sym w:font="Symbol" w:char="F0C7"/>
      </w:r>
      <w:r w:rsidRPr="001F4453">
        <w:rPr>
          <w:i/>
        </w:rPr>
        <w:t xml:space="preserve"> S (evident, deoarece, dacă acest circuit are muchii comune cu o tăietură, atunci, în mod necesar, el are noduri în ambele submulţimi determinate de bipartiţia corespunzătoare tăiaturii). </w:t>
      </w:r>
    </w:p>
    <w:p w:rsidR="006358A1" w:rsidRPr="001F4453" w:rsidRDefault="006358A1" w:rsidP="00186D51">
      <w:pPr>
        <w:pStyle w:val="BodyTextIndent2"/>
        <w:ind w:left="0" w:firstLine="720"/>
        <w:rPr>
          <w:i/>
        </w:rPr>
      </w:pPr>
      <w:r w:rsidRPr="001F4453">
        <w:rPr>
          <w:i/>
        </w:rPr>
        <w:t>Circuitul C este un drum închis de la v la v. Fiecare muchie din cele k comune tăieturii A şi circuitului C este o trecere din S în V – S sau invers.</w:t>
      </w:r>
    </w:p>
    <w:p w:rsidR="006358A1" w:rsidRPr="001F4453" w:rsidRDefault="006358A1" w:rsidP="00186D51">
      <w:pPr>
        <w:pStyle w:val="BodyTextIndent2"/>
        <w:ind w:left="0" w:firstLine="720"/>
        <w:rPr>
          <w:i/>
        </w:rPr>
      </w:pPr>
      <w:r w:rsidRPr="001F4453">
        <w:rPr>
          <w:i/>
        </w:rPr>
        <w:t xml:space="preserve">Presupunem că pornim din nodul v şi parcurgem muchiile acestui circuit în ordinea în care ele apar (rezultatul este acelaşi indiferent de direcţia în care se porneşte). </w:t>
      </w:r>
    </w:p>
    <w:p w:rsidR="006358A1" w:rsidRPr="001F4453" w:rsidRDefault="006358A1" w:rsidP="00980EEC">
      <w:pPr>
        <w:pStyle w:val="BodyTextIndent2"/>
        <w:ind w:left="0" w:firstLine="720"/>
        <w:rPr>
          <w:i/>
        </w:rPr>
      </w:pPr>
      <w:r w:rsidRPr="001F4453">
        <w:rPr>
          <w:i/>
        </w:rPr>
        <w:t>Întrucât capătul „final” al acestui drum închis se găseşte în S, pentru fiecare muchie te trecere de la S la V – S trebuie să existe o altă muchie de revenire în S. În consecinţă, k trebuie să fie par.</w:t>
      </w:r>
    </w:p>
    <w:p w:rsidR="006358A1" w:rsidRPr="00342E47" w:rsidRDefault="006358A1" w:rsidP="00097B64">
      <w:pPr>
        <w:pStyle w:val="BodyTextIndent2"/>
        <w:ind w:left="0" w:firstLine="720"/>
        <w:rPr>
          <w:i/>
        </w:rPr>
      </w:pPr>
      <w:r w:rsidRPr="00342E47">
        <w:rPr>
          <w:i/>
        </w:rPr>
        <w:t xml:space="preserve">Aşadar, </w:t>
      </w:r>
      <w:r w:rsidRPr="00342E47">
        <w:rPr>
          <w:b/>
          <w:bCs/>
          <w:i/>
        </w:rPr>
        <w:t xml:space="preserve">orice circuit şi tăietură au în comun număr par de muchii </w:t>
      </w:r>
      <w:r w:rsidRPr="00342E47">
        <w:rPr>
          <w:i/>
        </w:rPr>
        <w:t>şi după cum am explicat mai sus, putem spune că U este ortogonal pe X.</w:t>
      </w:r>
    </w:p>
    <w:p w:rsidR="006358A1" w:rsidRPr="00342E47" w:rsidRDefault="006358A1" w:rsidP="00097B64">
      <w:pPr>
        <w:pStyle w:val="BodyTextIndent2"/>
        <w:rPr>
          <w:i/>
        </w:rPr>
      </w:pPr>
    </w:p>
    <w:p w:rsidR="006358A1" w:rsidRPr="0083765B" w:rsidRDefault="006358A1" w:rsidP="00097B64">
      <w:pPr>
        <w:pStyle w:val="BodyTextIndent2"/>
        <w:ind w:left="0" w:firstLine="720"/>
        <w:rPr>
          <w:b/>
          <w:bCs/>
          <w:i/>
        </w:rPr>
      </w:pPr>
      <w:r w:rsidRPr="0083765B">
        <w:rPr>
          <w:i/>
        </w:rPr>
        <w:t xml:space="preserve">c)  Vom încerca să construim incremental </w:t>
      </w:r>
      <w:r>
        <w:rPr>
          <w:i/>
        </w:rPr>
        <w:t>(</w:t>
      </w:r>
      <w:r w:rsidRPr="0083765B">
        <w:rPr>
          <w:i/>
        </w:rPr>
        <w:t>în maniera construcţiei arborelui parţial de cost minim</w:t>
      </w:r>
      <w:r>
        <w:rPr>
          <w:i/>
        </w:rPr>
        <w:t>)</w:t>
      </w:r>
      <w:r w:rsidRPr="0083765B">
        <w:rPr>
          <w:i/>
        </w:rPr>
        <w:t xml:space="preserve"> tăieturi, prin adăugarea la fiecare pas a unui nod;</w:t>
      </w:r>
      <w:r>
        <w:rPr>
          <w:i/>
        </w:rPr>
        <w:t xml:space="preserve"> </w:t>
      </w:r>
      <w:r w:rsidRPr="0083765B">
        <w:rPr>
          <w:i/>
        </w:rPr>
        <w:t xml:space="preserve">vom demonstra că prin acest mod de construcţie se obţin </w:t>
      </w:r>
      <w:r>
        <w:rPr>
          <w:i/>
        </w:rPr>
        <w:t xml:space="preserve">n - 1 </w:t>
      </w:r>
      <w:r w:rsidRPr="0083765B">
        <w:rPr>
          <w:i/>
        </w:rPr>
        <w:t>tăieturi liniar independente, adică nici o tăietură nu poate fi obţinută dintr-o combinaţie liniară de alte tăieturi.</w:t>
      </w:r>
      <w:r>
        <w:rPr>
          <w:i/>
        </w:rPr>
        <w:t xml:space="preserve"> Prin urmare, există cel puţin n - 1 tăieturi liniar independente.</w:t>
      </w:r>
    </w:p>
    <w:p w:rsidR="006358A1" w:rsidRPr="0083765B" w:rsidRDefault="006358A1" w:rsidP="00097B64">
      <w:pPr>
        <w:pStyle w:val="BodyTextIndent2"/>
        <w:ind w:left="0" w:firstLine="720"/>
        <w:rPr>
          <w:i/>
        </w:rPr>
      </w:pPr>
      <w:r w:rsidRPr="0083765B">
        <w:rPr>
          <w:i/>
        </w:rPr>
        <w:t>Se porneşte iniţial cu un singur nod aflat în mulţimea S a primei tăieturi. La fiecare pas se adaugă un nou n</w:t>
      </w:r>
      <w:r>
        <w:rPr>
          <w:i/>
        </w:rPr>
        <w:t>od în S-ul de la pasul anterior</w:t>
      </w:r>
      <w:r w:rsidRPr="0083765B">
        <w:rPr>
          <w:i/>
        </w:rPr>
        <w:t>.</w:t>
      </w:r>
    </w:p>
    <w:p w:rsidR="006358A1" w:rsidRPr="0083765B" w:rsidRDefault="006358A1" w:rsidP="00097B64">
      <w:pPr>
        <w:pStyle w:val="BodyTextIndent2"/>
        <w:ind w:left="0" w:firstLine="720"/>
        <w:rPr>
          <w:i/>
        </w:rPr>
      </w:pPr>
      <w:r w:rsidRPr="0083765B">
        <w:rPr>
          <w:i/>
        </w:rPr>
        <w:t xml:space="preserve">Facem convenţia ca nodul ales la pasul </w:t>
      </w:r>
      <w:r w:rsidRPr="0083765B">
        <w:rPr>
          <w:b/>
          <w:bCs/>
          <w:i/>
        </w:rPr>
        <w:t>i</w:t>
      </w:r>
      <w:r w:rsidRPr="0083765B">
        <w:rPr>
          <w:i/>
        </w:rPr>
        <w:t xml:space="preserve"> să fie notat cu </w:t>
      </w:r>
      <w:r w:rsidRPr="0083765B">
        <w:rPr>
          <w:b/>
          <w:bCs/>
          <w:i/>
        </w:rPr>
        <w:t>u</w:t>
      </w:r>
      <w:r w:rsidRPr="0083765B">
        <w:rPr>
          <w:b/>
          <w:bCs/>
          <w:i/>
          <w:vertAlign w:val="subscript"/>
        </w:rPr>
        <w:t xml:space="preserve">i </w:t>
      </w:r>
      <w:r w:rsidRPr="0083765B">
        <w:rPr>
          <w:i/>
        </w:rPr>
        <w:t xml:space="preserve">iar mulţimea S obţinută la acest pas să fie </w:t>
      </w:r>
      <w:r w:rsidRPr="0083765B">
        <w:rPr>
          <w:b/>
          <w:bCs/>
          <w:i/>
        </w:rPr>
        <w:t>S</w:t>
      </w:r>
      <w:r w:rsidRPr="0083765B">
        <w:rPr>
          <w:b/>
          <w:bCs/>
          <w:i/>
          <w:vertAlign w:val="subscript"/>
        </w:rPr>
        <w:t>i</w:t>
      </w:r>
      <w:r w:rsidRPr="0083765B">
        <w:rPr>
          <w:i/>
        </w:rPr>
        <w:t>. Tăietura determinată de mulţimea S</w:t>
      </w:r>
      <w:r w:rsidRPr="0083765B">
        <w:rPr>
          <w:i/>
          <w:vertAlign w:val="subscript"/>
        </w:rPr>
        <w:t xml:space="preserve">i </w:t>
      </w:r>
      <w:r w:rsidRPr="0083765B">
        <w:rPr>
          <w:i/>
        </w:rPr>
        <w:t>va fi A</w:t>
      </w:r>
      <w:r w:rsidRPr="0083765B">
        <w:rPr>
          <w:i/>
          <w:vertAlign w:val="subscript"/>
        </w:rPr>
        <w:t>i</w:t>
      </w:r>
      <w:r w:rsidRPr="0083765B">
        <w:rPr>
          <w:i/>
        </w:rPr>
        <w:t>.</w:t>
      </w:r>
    </w:p>
    <w:p w:rsidR="006358A1" w:rsidRPr="001F4453" w:rsidRDefault="006358A1" w:rsidP="00173F5C">
      <w:pPr>
        <w:pStyle w:val="BodyTextIndent2"/>
        <w:spacing w:before="240"/>
        <w:ind w:left="0" w:firstLine="720"/>
        <w:rPr>
          <w:i/>
        </w:rPr>
      </w:pPr>
      <w:r w:rsidRPr="001F4453">
        <w:rPr>
          <w:i/>
        </w:rPr>
        <w:lastRenderedPageBreak/>
        <w:t xml:space="preserve">1. Vom demonstra că tăieturile obţinute în această manieră sunt </w:t>
      </w:r>
      <w:r w:rsidRPr="001F4453">
        <w:rPr>
          <w:b/>
          <w:i/>
        </w:rPr>
        <w:t>distincte</w:t>
      </w:r>
      <w:r w:rsidRPr="001F4453">
        <w:rPr>
          <w:i/>
        </w:rPr>
        <w:t>.</w:t>
      </w:r>
    </w:p>
    <w:p w:rsidR="006358A1" w:rsidRPr="001F4453" w:rsidRDefault="006358A1" w:rsidP="00173F5C">
      <w:pPr>
        <w:pStyle w:val="BodyTextIndent2"/>
        <w:spacing w:before="240"/>
        <w:ind w:left="0" w:firstLine="720"/>
        <w:rPr>
          <w:b/>
          <w:i/>
        </w:rPr>
      </w:pPr>
      <w:r w:rsidRPr="001F4453">
        <w:rPr>
          <w:b/>
          <w:i/>
        </w:rPr>
        <w:t>Reducere la absurd:</w:t>
      </w:r>
    </w:p>
    <w:p w:rsidR="006358A1" w:rsidRPr="001F4453" w:rsidRDefault="006358A1" w:rsidP="00A55100">
      <w:pPr>
        <w:pStyle w:val="BodyTextIndent2"/>
        <w:ind w:left="0" w:firstLine="720"/>
        <w:rPr>
          <w:i/>
        </w:rPr>
      </w:pPr>
      <w:r w:rsidRPr="001F4453">
        <w:rPr>
          <w:i/>
        </w:rPr>
        <w:t>Presupunem că există S</w:t>
      </w:r>
      <w:r w:rsidRPr="001F4453">
        <w:rPr>
          <w:i/>
          <w:vertAlign w:val="subscript"/>
        </w:rPr>
        <w:t>i</w:t>
      </w:r>
      <w:r w:rsidRPr="001F4453">
        <w:rPr>
          <w:i/>
        </w:rPr>
        <w:t>, S</w:t>
      </w:r>
      <w:r w:rsidRPr="001F4453">
        <w:rPr>
          <w:i/>
          <w:vertAlign w:val="subscript"/>
        </w:rPr>
        <w:t>j</w:t>
      </w:r>
      <w:r w:rsidRPr="001F4453">
        <w:rPr>
          <w:i/>
        </w:rPr>
        <w:t xml:space="preserve"> cu j &gt; i, a.î. A</w:t>
      </w:r>
      <w:r w:rsidRPr="001F4453">
        <w:rPr>
          <w:i/>
          <w:vertAlign w:val="subscript"/>
        </w:rPr>
        <w:t>i</w:t>
      </w:r>
      <w:r w:rsidRPr="001F4453">
        <w:rPr>
          <w:i/>
        </w:rPr>
        <w:t xml:space="preserve"> = A</w:t>
      </w:r>
      <w:r w:rsidRPr="001F4453">
        <w:rPr>
          <w:i/>
          <w:vertAlign w:val="subscript"/>
        </w:rPr>
        <w:t>j</w:t>
      </w:r>
      <w:r w:rsidRPr="001F4453">
        <w:rPr>
          <w:i/>
        </w:rPr>
        <w:t>.</w:t>
      </w:r>
    </w:p>
    <w:p w:rsidR="006358A1" w:rsidRPr="001F4453" w:rsidRDefault="006358A1" w:rsidP="00A55100">
      <w:pPr>
        <w:pStyle w:val="BodyTextIndent2"/>
        <w:ind w:left="0" w:firstLine="720"/>
        <w:rPr>
          <w:i/>
        </w:rPr>
      </w:pPr>
      <w:r w:rsidRPr="001F4453">
        <w:rPr>
          <w:i/>
        </w:rPr>
        <w:t xml:space="preserve">Din modul de construcţie a mulţimilor S </w:t>
      </w:r>
      <w:r w:rsidRPr="001F4453">
        <w:rPr>
          <w:i/>
        </w:rPr>
        <w:sym w:font="Symbol" w:char="F0DE"/>
      </w:r>
      <w:r w:rsidRPr="001F4453">
        <w:rPr>
          <w:i/>
        </w:rPr>
        <w:t xml:space="preserve"> S</w:t>
      </w:r>
      <w:r w:rsidRPr="001F4453">
        <w:rPr>
          <w:i/>
          <w:vertAlign w:val="subscript"/>
        </w:rPr>
        <w:t>i</w:t>
      </w:r>
      <w:r w:rsidRPr="001F4453">
        <w:rPr>
          <w:i/>
        </w:rPr>
        <w:t xml:space="preserve"> </w:t>
      </w:r>
      <w:r w:rsidRPr="001F4453">
        <w:rPr>
          <w:i/>
        </w:rPr>
        <w:sym w:font="Symbol" w:char="F0CC"/>
      </w:r>
      <w:r w:rsidRPr="001F4453">
        <w:rPr>
          <w:i/>
        </w:rPr>
        <w:t xml:space="preserve"> S</w:t>
      </w:r>
      <w:r w:rsidRPr="001F4453">
        <w:rPr>
          <w:i/>
          <w:vertAlign w:val="subscript"/>
        </w:rPr>
        <w:t>j</w:t>
      </w:r>
      <w:r w:rsidRPr="001F4453">
        <w:rPr>
          <w:i/>
        </w:rPr>
        <w:t xml:space="preserve"> (incluziune strictă), adică </w:t>
      </w:r>
    </w:p>
    <w:p w:rsidR="006358A1" w:rsidRPr="001F4453" w:rsidRDefault="006358A1" w:rsidP="00A55100">
      <w:pPr>
        <w:pStyle w:val="BodyTextIndent2"/>
        <w:ind w:left="0"/>
        <w:jc w:val="center"/>
        <w:rPr>
          <w:i/>
        </w:rPr>
      </w:pPr>
      <w:r w:rsidRPr="001F4453">
        <w:rPr>
          <w:i/>
        </w:rPr>
        <w:t>S</w:t>
      </w:r>
      <w:r w:rsidRPr="001F4453">
        <w:rPr>
          <w:i/>
          <w:vertAlign w:val="subscript"/>
        </w:rPr>
        <w:t>j</w:t>
      </w:r>
      <w:r w:rsidRPr="001F4453">
        <w:rPr>
          <w:i/>
        </w:rPr>
        <w:t xml:space="preserve"> = S</w:t>
      </w:r>
      <w:r w:rsidRPr="001F4453">
        <w:rPr>
          <w:i/>
          <w:vertAlign w:val="subscript"/>
        </w:rPr>
        <w:t xml:space="preserve">i </w:t>
      </w:r>
      <w:r w:rsidRPr="001F4453">
        <w:rPr>
          <w:i/>
        </w:rPr>
        <w:sym w:font="Symbol" w:char="F0C8"/>
      </w:r>
      <w:r w:rsidRPr="001F4453">
        <w:rPr>
          <w:i/>
        </w:rPr>
        <w:t xml:space="preserve"> {u</w:t>
      </w:r>
      <w:r w:rsidRPr="001F4453">
        <w:rPr>
          <w:i/>
          <w:vertAlign w:val="subscript"/>
        </w:rPr>
        <w:t>1</w:t>
      </w:r>
      <w:r w:rsidRPr="001F4453">
        <w:rPr>
          <w:i/>
        </w:rPr>
        <w:t>, …,u</w:t>
      </w:r>
      <w:r w:rsidRPr="001F4453">
        <w:rPr>
          <w:i/>
          <w:vertAlign w:val="subscript"/>
        </w:rPr>
        <w:t>j-i</w:t>
      </w:r>
      <w:r w:rsidRPr="001F4453">
        <w:rPr>
          <w:i/>
        </w:rPr>
        <w:t>}.</w:t>
      </w:r>
    </w:p>
    <w:p w:rsidR="006358A1" w:rsidRPr="001F4453" w:rsidRDefault="006358A1" w:rsidP="00A55100">
      <w:pPr>
        <w:pStyle w:val="BodyTextIndent2"/>
        <w:ind w:left="0" w:firstLine="720"/>
        <w:rPr>
          <w:i/>
        </w:rPr>
      </w:pPr>
      <w:r w:rsidRPr="001F4453">
        <w:rPr>
          <w:i/>
        </w:rPr>
        <w:t>Mulţimea {u</w:t>
      </w:r>
      <w:r w:rsidRPr="001F4453">
        <w:rPr>
          <w:i/>
          <w:vertAlign w:val="subscript"/>
        </w:rPr>
        <w:t>1</w:t>
      </w:r>
      <w:r w:rsidRPr="001F4453">
        <w:rPr>
          <w:i/>
        </w:rPr>
        <w:t>,…,u</w:t>
      </w:r>
      <w:r w:rsidRPr="001F4453">
        <w:rPr>
          <w:i/>
          <w:vertAlign w:val="subscript"/>
        </w:rPr>
        <w:t>j-i</w:t>
      </w:r>
      <w:r w:rsidRPr="001F4453">
        <w:rPr>
          <w:i/>
        </w:rPr>
        <w:t>} este evident nevidă, deoarece am presupus j &gt; i, având exact j – i noduri.</w:t>
      </w:r>
    </w:p>
    <w:p w:rsidR="006358A1" w:rsidRPr="001F4453" w:rsidRDefault="006358A1" w:rsidP="00A55100">
      <w:pPr>
        <w:pStyle w:val="BodyTextIndent2"/>
        <w:ind w:left="0" w:firstLine="720"/>
        <w:rPr>
          <w:i/>
        </w:rPr>
      </w:pPr>
      <w:r w:rsidRPr="001F4453">
        <w:rPr>
          <w:i/>
        </w:rPr>
        <w:t>Vom studia următoarele două cazuri(care acoperă toate posibilităţile):</w:t>
      </w:r>
    </w:p>
    <w:p w:rsidR="006358A1" w:rsidRPr="001F4453" w:rsidRDefault="006358A1" w:rsidP="00A55100">
      <w:pPr>
        <w:pStyle w:val="BodyTextIndent2"/>
        <w:ind w:left="0" w:firstLine="720"/>
        <w:rPr>
          <w:i/>
        </w:rPr>
      </w:pPr>
      <w:r w:rsidRPr="001F4453">
        <w:rPr>
          <w:b/>
          <w:i/>
        </w:rPr>
        <w:t>Cazul 1:</w:t>
      </w:r>
      <w:r w:rsidRPr="001F4453">
        <w:rPr>
          <w:i/>
        </w:rPr>
        <w:t xml:space="preserve"> </w:t>
      </w:r>
      <w:r w:rsidRPr="001F4453">
        <w:rPr>
          <w:i/>
        </w:rPr>
        <w:sym w:font="Symbol" w:char="F024"/>
      </w:r>
      <w:r w:rsidRPr="001F4453">
        <w:rPr>
          <w:i/>
        </w:rPr>
        <w:t xml:space="preserve"> w </w:t>
      </w:r>
      <w:r w:rsidRPr="001F4453">
        <w:rPr>
          <w:i/>
        </w:rPr>
        <w:sym w:font="Symbol" w:char="F0CE"/>
      </w:r>
      <w:r w:rsidRPr="001F4453">
        <w:rPr>
          <w:i/>
        </w:rPr>
        <w:t xml:space="preserve"> S</w:t>
      </w:r>
      <w:r w:rsidRPr="001F4453">
        <w:rPr>
          <w:i/>
          <w:vertAlign w:val="subscript"/>
        </w:rPr>
        <w:t>i</w:t>
      </w:r>
      <w:r w:rsidRPr="001F4453">
        <w:rPr>
          <w:i/>
        </w:rPr>
        <w:t xml:space="preserve">, </w:t>
      </w:r>
      <w:r w:rsidRPr="001F4453">
        <w:rPr>
          <w:i/>
        </w:rPr>
        <w:sym w:font="Symbol" w:char="F024"/>
      </w:r>
      <w:r w:rsidRPr="001F4453">
        <w:rPr>
          <w:i/>
        </w:rPr>
        <w:t xml:space="preserve"> 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a.î. wu</w:t>
      </w:r>
      <w:r w:rsidRPr="001F4453">
        <w:rPr>
          <w:i/>
          <w:vertAlign w:val="subscript"/>
        </w:rPr>
        <w:t>p</w:t>
      </w:r>
      <w:r w:rsidRPr="001F4453">
        <w:rPr>
          <w:i/>
        </w:rPr>
        <w:t xml:space="preserve"> </w:t>
      </w:r>
      <w:r w:rsidRPr="001F4453">
        <w:rPr>
          <w:i/>
        </w:rPr>
        <w:sym w:font="Symbol" w:char="F0CE"/>
      </w:r>
      <w:r w:rsidRPr="001F4453">
        <w:rPr>
          <w:i/>
        </w:rPr>
        <w:t xml:space="preserve"> E(G). Atunci:</w:t>
      </w:r>
    </w:p>
    <w:p w:rsidR="006358A1" w:rsidRPr="001F4453" w:rsidRDefault="006358A1" w:rsidP="00830E2A">
      <w:pPr>
        <w:pStyle w:val="BodyTextIndent2"/>
        <w:numPr>
          <w:ilvl w:val="0"/>
          <w:numId w:val="81"/>
        </w:numPr>
        <w:tabs>
          <w:tab w:val="clear" w:pos="2325"/>
          <w:tab w:val="num" w:pos="1200"/>
        </w:tabs>
        <w:suppressAutoHyphens/>
        <w:ind w:left="1200" w:hanging="480"/>
        <w:rPr>
          <w:i/>
        </w:rPr>
      </w:pPr>
      <w:r w:rsidRPr="001F4453">
        <w:rPr>
          <w:i/>
        </w:rPr>
        <w:t>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w:t>
      </w:r>
      <w:r w:rsidRPr="001F4453">
        <w:rPr>
          <w:i/>
        </w:rPr>
        <w:sym w:font="Symbol" w:char="F0DE"/>
      </w:r>
      <w:r w:rsidRPr="001F4453">
        <w:rPr>
          <w:i/>
        </w:rPr>
        <w:t xml:space="preserve"> u</w:t>
      </w:r>
      <w:r w:rsidRPr="001F4453">
        <w:rPr>
          <w:i/>
          <w:vertAlign w:val="subscript"/>
        </w:rPr>
        <w:t>p</w:t>
      </w:r>
      <w:r w:rsidRPr="001F4453">
        <w:rPr>
          <w:i/>
        </w:rPr>
        <w:t xml:space="preserve"> </w:t>
      </w:r>
      <w:r w:rsidRPr="001F4453">
        <w:rPr>
          <w:i/>
        </w:rPr>
        <w:sym w:font="Symbol" w:char="F0CF"/>
      </w:r>
      <w:r w:rsidRPr="001F4453">
        <w:rPr>
          <w:i/>
        </w:rPr>
        <w:t xml:space="preserve"> S</w:t>
      </w:r>
      <w:r w:rsidRPr="001F4453">
        <w:rPr>
          <w:i/>
          <w:vertAlign w:val="subscript"/>
        </w:rPr>
        <w:t>i</w:t>
      </w:r>
      <w:r w:rsidRPr="001F4453">
        <w:rPr>
          <w:i/>
        </w:rPr>
        <w:t xml:space="preserve"> </w:t>
      </w:r>
      <w:r w:rsidRPr="001F4453">
        <w:rPr>
          <w:i/>
        </w:rPr>
        <w:sym w:font="Symbol" w:char="F0DE"/>
      </w:r>
      <w:r w:rsidRPr="001F4453">
        <w:rPr>
          <w:i/>
        </w:rPr>
        <w:t xml:space="preserve"> </w:t>
      </w:r>
      <w:r w:rsidRPr="001F4453">
        <w:rPr>
          <w:b/>
          <w:i/>
        </w:rPr>
        <w:t>u</w:t>
      </w:r>
      <w:r w:rsidRPr="001F4453">
        <w:rPr>
          <w:b/>
          <w:i/>
          <w:vertAlign w:val="subscript"/>
        </w:rPr>
        <w:t>p</w:t>
      </w:r>
      <w:r w:rsidRPr="001F4453">
        <w:rPr>
          <w:b/>
          <w:i/>
        </w:rPr>
        <w:t xml:space="preserve"> </w:t>
      </w:r>
      <w:r w:rsidRPr="001F4453">
        <w:rPr>
          <w:b/>
          <w:i/>
        </w:rPr>
        <w:sym w:font="Symbol" w:char="F0CE"/>
      </w:r>
      <w:r w:rsidRPr="001F4453">
        <w:rPr>
          <w:b/>
          <w:i/>
        </w:rPr>
        <w:t xml:space="preserve"> V(G) - S</w:t>
      </w:r>
      <w:r w:rsidRPr="001F4453">
        <w:rPr>
          <w:b/>
          <w:i/>
          <w:vertAlign w:val="subscript"/>
        </w:rPr>
        <w:t>i</w:t>
      </w:r>
      <w:r w:rsidRPr="001F4453">
        <w:rPr>
          <w:i/>
        </w:rPr>
        <w:t xml:space="preserve">; în plus, w </w:t>
      </w:r>
      <w:r w:rsidRPr="001F4453">
        <w:rPr>
          <w:i/>
        </w:rPr>
        <w:sym w:font="Symbol" w:char="F0CE"/>
      </w:r>
      <w:r w:rsidRPr="001F4453">
        <w:rPr>
          <w:i/>
        </w:rPr>
        <w:t xml:space="preserve"> S</w:t>
      </w:r>
      <w:r w:rsidRPr="001F4453">
        <w:rPr>
          <w:i/>
          <w:vertAlign w:val="subscript"/>
        </w:rPr>
        <w:t>i</w:t>
      </w:r>
      <w:r w:rsidRPr="001F4453">
        <w:rPr>
          <w:i/>
        </w:rPr>
        <w:t xml:space="preserve">; </w:t>
      </w:r>
      <w:r w:rsidRPr="001F4453">
        <w:rPr>
          <w:i/>
        </w:rPr>
        <w:sym w:font="Symbol" w:char="F0DE"/>
      </w:r>
      <w:r w:rsidRPr="001F4453">
        <w:rPr>
          <w:i/>
        </w:rPr>
        <w:t xml:space="preserve"> u</w:t>
      </w:r>
      <w:r w:rsidRPr="001F4453">
        <w:rPr>
          <w:i/>
          <w:vertAlign w:val="subscript"/>
        </w:rPr>
        <w:t>p</w:t>
      </w:r>
      <w:r w:rsidRPr="001F4453">
        <w:rPr>
          <w:i/>
        </w:rPr>
        <w:t xml:space="preserve"> şi w sunt în submulţimi diferite ale bipartiţiei corespunzătoare tăieturii A</w:t>
      </w:r>
      <w:r w:rsidRPr="001F4453">
        <w:rPr>
          <w:i/>
          <w:vertAlign w:val="subscript"/>
        </w:rPr>
        <w:t>i</w:t>
      </w:r>
      <w:r w:rsidRPr="001F4453">
        <w:rPr>
          <w:i/>
        </w:rPr>
        <w:t xml:space="preserve"> </w:t>
      </w:r>
      <w:r w:rsidRPr="001F4453">
        <w:rPr>
          <w:i/>
        </w:rPr>
        <w:sym w:font="Symbol" w:char="F0DE"/>
      </w:r>
      <w:r w:rsidRPr="001F4453">
        <w:rPr>
          <w:i/>
        </w:rPr>
        <w:t xml:space="preserve"> </w:t>
      </w:r>
      <w:r w:rsidRPr="001F4453">
        <w:rPr>
          <w:b/>
          <w:i/>
        </w:rPr>
        <w:t>wu</w:t>
      </w:r>
      <w:r w:rsidRPr="001F4453">
        <w:rPr>
          <w:b/>
          <w:i/>
          <w:vertAlign w:val="subscript"/>
        </w:rPr>
        <w:t>p</w:t>
      </w:r>
      <w:r w:rsidRPr="001F4453">
        <w:rPr>
          <w:b/>
          <w:i/>
        </w:rPr>
        <w:t xml:space="preserve"> </w:t>
      </w:r>
      <w:r w:rsidRPr="001F4453">
        <w:rPr>
          <w:b/>
          <w:i/>
        </w:rPr>
        <w:sym w:font="Symbol" w:char="F0CE"/>
      </w:r>
      <w:r w:rsidRPr="001F4453">
        <w:rPr>
          <w:b/>
          <w:i/>
        </w:rPr>
        <w:t xml:space="preserve"> A</w:t>
      </w:r>
      <w:r w:rsidRPr="001F4453">
        <w:rPr>
          <w:b/>
          <w:i/>
          <w:vertAlign w:val="subscript"/>
        </w:rPr>
        <w:t>i</w:t>
      </w:r>
      <w:r w:rsidRPr="001F4453">
        <w:rPr>
          <w:i/>
        </w:rPr>
        <w:t>;</w:t>
      </w:r>
    </w:p>
    <w:p w:rsidR="006358A1" w:rsidRPr="001F4453" w:rsidRDefault="006358A1" w:rsidP="00830E2A">
      <w:pPr>
        <w:pStyle w:val="BodyTextIndent2"/>
        <w:numPr>
          <w:ilvl w:val="0"/>
          <w:numId w:val="81"/>
        </w:numPr>
        <w:tabs>
          <w:tab w:val="clear" w:pos="2325"/>
          <w:tab w:val="num" w:pos="1200"/>
        </w:tabs>
        <w:suppressAutoHyphens/>
        <w:ind w:left="1200" w:hanging="480"/>
        <w:rPr>
          <w:i/>
        </w:rPr>
      </w:pPr>
      <w:r w:rsidRPr="001F4453">
        <w:rPr>
          <w:i/>
        </w:rPr>
        <w:t>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w:t>
      </w:r>
      <w:r w:rsidRPr="001F4453">
        <w:rPr>
          <w:i/>
        </w:rPr>
        <w:sym w:font="Symbol" w:char="F0DE"/>
      </w:r>
      <w:r w:rsidRPr="001F4453">
        <w:rPr>
          <w:i/>
        </w:rPr>
        <w:t xml:space="preserve"> </w:t>
      </w:r>
      <w:r w:rsidRPr="001F4453">
        <w:rPr>
          <w:b/>
          <w:i/>
        </w:rPr>
        <w:t>u</w:t>
      </w:r>
      <w:r w:rsidRPr="001F4453">
        <w:rPr>
          <w:b/>
          <w:i/>
          <w:vertAlign w:val="subscript"/>
        </w:rPr>
        <w:t>p</w:t>
      </w:r>
      <w:r w:rsidRPr="001F4453">
        <w:rPr>
          <w:b/>
          <w:i/>
        </w:rPr>
        <w:t xml:space="preserve"> </w:t>
      </w:r>
      <w:r w:rsidRPr="001F4453">
        <w:rPr>
          <w:b/>
          <w:i/>
        </w:rPr>
        <w:sym w:font="Symbol" w:char="F0CE"/>
      </w:r>
      <w:r w:rsidRPr="001F4453">
        <w:rPr>
          <w:b/>
          <w:i/>
        </w:rPr>
        <w:t xml:space="preserve"> S</w:t>
      </w:r>
      <w:r w:rsidRPr="001F4453">
        <w:rPr>
          <w:b/>
          <w:i/>
          <w:vertAlign w:val="subscript"/>
        </w:rPr>
        <w:t>j</w:t>
      </w:r>
      <w:r w:rsidRPr="001F4453">
        <w:rPr>
          <w:i/>
        </w:rPr>
        <w:t xml:space="preserve">; în plus, w </w:t>
      </w:r>
      <w:r w:rsidRPr="001F4453">
        <w:rPr>
          <w:i/>
        </w:rPr>
        <w:sym w:font="Symbol" w:char="F0CE"/>
      </w:r>
      <w:r w:rsidRPr="001F4453">
        <w:rPr>
          <w:i/>
        </w:rPr>
        <w:t xml:space="preserve"> S</w:t>
      </w:r>
      <w:r w:rsidRPr="001F4453">
        <w:rPr>
          <w:i/>
          <w:vertAlign w:val="subscript"/>
        </w:rPr>
        <w:t>i</w:t>
      </w:r>
      <w:r w:rsidRPr="001F4453">
        <w:rPr>
          <w:i/>
        </w:rPr>
        <w:t xml:space="preserve"> şi S</w:t>
      </w:r>
      <w:r w:rsidRPr="001F4453">
        <w:rPr>
          <w:i/>
          <w:vertAlign w:val="subscript"/>
        </w:rPr>
        <w:t>i</w:t>
      </w:r>
      <w:r w:rsidRPr="001F4453">
        <w:rPr>
          <w:i/>
        </w:rPr>
        <w:t xml:space="preserve"> </w:t>
      </w:r>
      <w:r w:rsidRPr="001F4453">
        <w:rPr>
          <w:i/>
        </w:rPr>
        <w:sym w:font="Symbol" w:char="F0CC"/>
      </w:r>
      <w:r w:rsidRPr="001F4453">
        <w:rPr>
          <w:i/>
        </w:rPr>
        <w:t xml:space="preserve"> S</w:t>
      </w:r>
      <w:r w:rsidRPr="001F4453">
        <w:rPr>
          <w:i/>
          <w:vertAlign w:val="subscript"/>
        </w:rPr>
        <w:t>j</w:t>
      </w:r>
      <w:r w:rsidRPr="001F4453">
        <w:rPr>
          <w:i/>
        </w:rPr>
        <w:t xml:space="preserve"> (aşa cum am arătat mai sus) </w:t>
      </w:r>
      <w:r w:rsidRPr="001F4453">
        <w:rPr>
          <w:i/>
        </w:rPr>
        <w:sym w:font="Symbol" w:char="F0DE"/>
      </w:r>
      <w:r w:rsidRPr="001F4453">
        <w:rPr>
          <w:i/>
        </w:rPr>
        <w:t xml:space="preserve"> </w:t>
      </w:r>
      <w:r w:rsidRPr="001F4453">
        <w:rPr>
          <w:b/>
          <w:i/>
        </w:rPr>
        <w:t xml:space="preserve">w </w:t>
      </w:r>
      <w:r w:rsidRPr="001F4453">
        <w:rPr>
          <w:b/>
          <w:i/>
        </w:rPr>
        <w:sym w:font="Symbol" w:char="F0CE"/>
      </w:r>
      <w:r w:rsidRPr="001F4453">
        <w:rPr>
          <w:b/>
          <w:i/>
        </w:rPr>
        <w:t xml:space="preserve"> S</w:t>
      </w:r>
      <w:r w:rsidRPr="001F4453">
        <w:rPr>
          <w:b/>
          <w:i/>
          <w:vertAlign w:val="subscript"/>
        </w:rPr>
        <w:t>j</w:t>
      </w:r>
      <w:r w:rsidRPr="001F4453">
        <w:rPr>
          <w:b/>
          <w:i/>
        </w:rPr>
        <w:t xml:space="preserve"> </w:t>
      </w:r>
      <w:r w:rsidRPr="001F4453">
        <w:rPr>
          <w:b/>
          <w:i/>
        </w:rPr>
        <w:sym w:font="Symbol" w:char="F0DE"/>
      </w:r>
      <w:r w:rsidRPr="001F4453">
        <w:rPr>
          <w:b/>
          <w:i/>
        </w:rPr>
        <w:t xml:space="preserve"> </w:t>
      </w:r>
      <w:r w:rsidRPr="001F4453">
        <w:rPr>
          <w:i/>
        </w:rPr>
        <w:t>u</w:t>
      </w:r>
      <w:r w:rsidRPr="001F4453">
        <w:rPr>
          <w:i/>
          <w:vertAlign w:val="subscript"/>
        </w:rPr>
        <w:t>p</w:t>
      </w:r>
      <w:r w:rsidRPr="001F4453">
        <w:rPr>
          <w:i/>
        </w:rPr>
        <w:t xml:space="preserve"> şi w sunt în acceaşi submulţime dintre cele două corespunzătoare tăieturii A</w:t>
      </w:r>
      <w:r w:rsidRPr="001F4453">
        <w:rPr>
          <w:i/>
          <w:vertAlign w:val="subscript"/>
        </w:rPr>
        <w:t>j</w:t>
      </w:r>
      <w:r w:rsidRPr="001F4453">
        <w:rPr>
          <w:i/>
        </w:rPr>
        <w:t xml:space="preserve"> </w:t>
      </w:r>
      <w:r w:rsidRPr="001F4453">
        <w:rPr>
          <w:i/>
        </w:rPr>
        <w:sym w:font="Symbol" w:char="F0DE"/>
      </w:r>
      <w:r w:rsidRPr="001F4453">
        <w:rPr>
          <w:i/>
        </w:rPr>
        <w:t xml:space="preserve"> </w:t>
      </w:r>
      <w:r w:rsidRPr="001F4453">
        <w:rPr>
          <w:b/>
          <w:i/>
        </w:rPr>
        <w:t>wu</w:t>
      </w:r>
      <w:r w:rsidRPr="001F4453">
        <w:rPr>
          <w:b/>
          <w:i/>
          <w:vertAlign w:val="subscript"/>
        </w:rPr>
        <w:t>p</w:t>
      </w:r>
      <w:r w:rsidRPr="001F4453">
        <w:rPr>
          <w:b/>
          <w:i/>
        </w:rPr>
        <w:t xml:space="preserve"> </w:t>
      </w:r>
      <w:r w:rsidRPr="001F4453">
        <w:rPr>
          <w:i/>
        </w:rPr>
        <w:sym w:font="Symbol" w:char="F0CF"/>
      </w:r>
      <w:r w:rsidRPr="001F4453">
        <w:rPr>
          <w:b/>
          <w:i/>
        </w:rPr>
        <w:t xml:space="preserve"> A</w:t>
      </w:r>
      <w:r w:rsidRPr="001F4453">
        <w:rPr>
          <w:b/>
          <w:i/>
          <w:vertAlign w:val="subscript"/>
        </w:rPr>
        <w:t>j</w:t>
      </w:r>
      <w:r w:rsidRPr="001F4453">
        <w:rPr>
          <w:i/>
        </w:rPr>
        <w:t>.</w:t>
      </w:r>
    </w:p>
    <w:p w:rsidR="006358A1" w:rsidRPr="001F4453" w:rsidRDefault="006358A1" w:rsidP="00D33FDF">
      <w:pPr>
        <w:pStyle w:val="BodyTextIndent2"/>
        <w:ind w:left="0" w:firstLine="720"/>
        <w:rPr>
          <w:i/>
          <w:lang w:eastAsia="ja-JP"/>
        </w:rPr>
      </w:pPr>
      <w:r w:rsidRPr="001F4453">
        <w:rPr>
          <w:i/>
        </w:rPr>
        <w:t>Am arătat deci că, în acest caz, wu</w:t>
      </w:r>
      <w:r w:rsidRPr="001F4453">
        <w:rPr>
          <w:i/>
          <w:vertAlign w:val="subscript"/>
        </w:rPr>
        <w:t>p</w:t>
      </w:r>
      <w:r w:rsidRPr="001F4453">
        <w:rPr>
          <w:i/>
        </w:rPr>
        <w:t xml:space="preserve"> </w:t>
      </w:r>
      <w:r w:rsidRPr="001F4453">
        <w:rPr>
          <w:i/>
        </w:rPr>
        <w:sym w:font="Symbol" w:char="F0CE"/>
      </w:r>
      <w:r w:rsidRPr="001F4453">
        <w:rPr>
          <w:i/>
        </w:rPr>
        <w:t xml:space="preserve"> A</w:t>
      </w:r>
      <w:r w:rsidRPr="001F4453">
        <w:rPr>
          <w:i/>
          <w:vertAlign w:val="subscript"/>
        </w:rPr>
        <w:t>i</w:t>
      </w:r>
      <w:r w:rsidRPr="001F4453">
        <w:rPr>
          <w:b/>
          <w:i/>
        </w:rPr>
        <w:t xml:space="preserve"> </w:t>
      </w:r>
      <w:r w:rsidRPr="001F4453">
        <w:rPr>
          <w:i/>
        </w:rPr>
        <w:t>şi wu</w:t>
      </w:r>
      <w:r w:rsidRPr="001F4453">
        <w:rPr>
          <w:i/>
          <w:vertAlign w:val="subscript"/>
        </w:rPr>
        <w:t>p</w:t>
      </w:r>
      <w:r w:rsidRPr="001F4453">
        <w:rPr>
          <w:i/>
        </w:rPr>
        <w:t xml:space="preserve"> </w:t>
      </w:r>
      <w:r w:rsidRPr="001F4453">
        <w:rPr>
          <w:i/>
        </w:rPr>
        <w:sym w:font="Symbol" w:char="F0CF"/>
      </w:r>
      <w:r w:rsidRPr="001F4453">
        <w:rPr>
          <w:i/>
        </w:rPr>
        <w:t xml:space="preserve"> A</w:t>
      </w:r>
      <w:r w:rsidRPr="001F4453">
        <w:rPr>
          <w:i/>
          <w:vertAlign w:val="subscript"/>
        </w:rPr>
        <w:t>j</w:t>
      </w:r>
      <w:r w:rsidRPr="001F4453">
        <w:rPr>
          <w:i/>
        </w:rPr>
        <w:t xml:space="preserve"> </w:t>
      </w:r>
      <w:r w:rsidRPr="001F4453">
        <w:rPr>
          <w:i/>
        </w:rPr>
        <w:sym w:font="Symbol" w:char="F0DE"/>
      </w:r>
      <w:r w:rsidRPr="001F4453">
        <w:rPr>
          <w:i/>
        </w:rPr>
        <w:t xml:space="preserve"> A</w:t>
      </w:r>
      <w:r w:rsidRPr="001F4453">
        <w:rPr>
          <w:i/>
          <w:vertAlign w:val="subscript"/>
        </w:rPr>
        <w:t>i</w:t>
      </w:r>
      <w:r w:rsidRPr="001F4453">
        <w:rPr>
          <w:i/>
        </w:rPr>
        <w:t xml:space="preserve"> – A</w:t>
      </w:r>
      <w:r w:rsidRPr="001F4453">
        <w:rPr>
          <w:i/>
          <w:vertAlign w:val="subscript"/>
        </w:rPr>
        <w:t>j</w:t>
      </w:r>
      <w:r w:rsidRPr="001F4453">
        <w:rPr>
          <w:i/>
        </w:rPr>
        <w:t xml:space="preserve"> </w:t>
      </w:r>
      <w:r w:rsidRPr="001F4453">
        <w:rPr>
          <w:rFonts w:hint="eastAsia"/>
          <w:i/>
          <w:lang w:eastAsia="ja-JP"/>
        </w:rPr>
        <w:t xml:space="preserve">≠ </w:t>
      </w:r>
      <w:r w:rsidRPr="001F4453">
        <w:rPr>
          <w:rFonts w:hint="eastAsia"/>
          <w:i/>
          <w:lang w:eastAsia="ja-JP"/>
        </w:rPr>
        <w:sym w:font="Symbol" w:char="F046"/>
      </w:r>
      <w:r w:rsidRPr="001F4453">
        <w:rPr>
          <w:i/>
          <w:lang w:eastAsia="ja-JP"/>
        </w:rPr>
        <w:t xml:space="preserve"> </w:t>
      </w:r>
      <w:r w:rsidRPr="001F4453">
        <w:rPr>
          <w:i/>
          <w:lang w:eastAsia="ja-JP"/>
        </w:rPr>
        <w:sym w:font="Symbol" w:char="F0DE"/>
      </w:r>
      <w:r w:rsidRPr="001F4453">
        <w:rPr>
          <w:i/>
          <w:lang w:eastAsia="ja-JP"/>
        </w:rPr>
        <w:t xml:space="preserve"> </w:t>
      </w:r>
      <w:r w:rsidRPr="001F4453">
        <w:rPr>
          <w:b/>
          <w:i/>
          <w:lang w:eastAsia="ja-JP"/>
        </w:rPr>
        <w:t>A</w:t>
      </w:r>
      <w:r w:rsidRPr="001F4453">
        <w:rPr>
          <w:b/>
          <w:i/>
          <w:vertAlign w:val="subscript"/>
          <w:lang w:eastAsia="ja-JP"/>
        </w:rPr>
        <w:t>i</w:t>
      </w:r>
      <w:r w:rsidRPr="001F4453">
        <w:rPr>
          <w:b/>
          <w:i/>
          <w:lang w:eastAsia="ja-JP"/>
        </w:rPr>
        <w:t xml:space="preserve"> </w:t>
      </w:r>
      <w:r w:rsidRPr="001F4453">
        <w:rPr>
          <w:rFonts w:hint="eastAsia"/>
          <w:b/>
          <w:i/>
          <w:lang w:eastAsia="ja-JP"/>
        </w:rPr>
        <w:t>≠ A</w:t>
      </w:r>
      <w:r w:rsidRPr="001F4453">
        <w:rPr>
          <w:b/>
          <w:i/>
          <w:vertAlign w:val="subscript"/>
          <w:lang w:eastAsia="ja-JP"/>
        </w:rPr>
        <w:t>j</w:t>
      </w:r>
      <w:r w:rsidRPr="001F4453">
        <w:rPr>
          <w:i/>
          <w:lang w:eastAsia="ja-JP"/>
        </w:rPr>
        <w:t>.</w:t>
      </w:r>
    </w:p>
    <w:p w:rsidR="006358A1" w:rsidRPr="001F4453" w:rsidRDefault="006358A1" w:rsidP="00345D33">
      <w:pPr>
        <w:pStyle w:val="BodyTextIndent2"/>
        <w:spacing w:before="240"/>
        <w:ind w:left="0" w:firstLine="720"/>
        <w:rPr>
          <w:i/>
        </w:rPr>
      </w:pPr>
      <w:r w:rsidRPr="001F4453">
        <w:rPr>
          <w:b/>
          <w:i/>
        </w:rPr>
        <w:t>Cazul 2:</w:t>
      </w:r>
      <w:r w:rsidRPr="001F4453">
        <w:rPr>
          <w:i/>
        </w:rPr>
        <w:t xml:space="preserve"> </w:t>
      </w:r>
      <w:r w:rsidRPr="001F4453">
        <w:rPr>
          <w:i/>
        </w:rPr>
        <w:sym w:font="Symbol" w:char="F022"/>
      </w:r>
      <w:r w:rsidRPr="001F4453">
        <w:rPr>
          <w:i/>
        </w:rPr>
        <w:t xml:space="preserve"> w </w:t>
      </w:r>
      <w:r w:rsidRPr="001F4453">
        <w:rPr>
          <w:i/>
        </w:rPr>
        <w:sym w:font="Symbol" w:char="F0CE"/>
      </w:r>
      <w:r w:rsidRPr="001F4453">
        <w:rPr>
          <w:i/>
        </w:rPr>
        <w:t xml:space="preserve"> S</w:t>
      </w:r>
      <w:r w:rsidRPr="001F4453">
        <w:rPr>
          <w:i/>
          <w:vertAlign w:val="subscript"/>
        </w:rPr>
        <w:t>i</w:t>
      </w:r>
      <w:r w:rsidRPr="001F4453">
        <w:rPr>
          <w:i/>
        </w:rPr>
        <w:t xml:space="preserve">, </w:t>
      </w:r>
      <w:r w:rsidRPr="001F4453">
        <w:rPr>
          <w:i/>
        </w:rPr>
        <w:sym w:font="Symbol" w:char="F022"/>
      </w:r>
      <w:r w:rsidRPr="001F4453">
        <w:rPr>
          <w:i/>
        </w:rPr>
        <w:t>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a.î. wu</w:t>
      </w:r>
      <w:r w:rsidRPr="001F4453">
        <w:rPr>
          <w:i/>
          <w:vertAlign w:val="subscript"/>
        </w:rPr>
        <w:t>p</w:t>
      </w:r>
      <w:r w:rsidRPr="001F4453">
        <w:rPr>
          <w:i/>
        </w:rPr>
        <w:t xml:space="preserve"> </w:t>
      </w:r>
      <w:r w:rsidRPr="001F4453">
        <w:rPr>
          <w:i/>
        </w:rPr>
        <w:sym w:font="Symbol" w:char="F0CF"/>
      </w:r>
      <w:r w:rsidRPr="001F4453">
        <w:rPr>
          <w:i/>
        </w:rPr>
        <w:t xml:space="preserve"> E(G).</w:t>
      </w:r>
    </w:p>
    <w:p w:rsidR="006358A1" w:rsidRPr="001F4453" w:rsidRDefault="006358A1" w:rsidP="000E69C2">
      <w:pPr>
        <w:pStyle w:val="BodyTextIndent2"/>
        <w:ind w:left="0" w:firstLine="720"/>
        <w:rPr>
          <w:i/>
        </w:rPr>
      </w:pPr>
      <w:r w:rsidRPr="001F4453">
        <w:rPr>
          <w:i/>
        </w:rPr>
        <w:t xml:space="preserve">Atunci, întrucât G este conex, </w:t>
      </w:r>
      <w:r w:rsidRPr="001F4453">
        <w:rPr>
          <w:i/>
        </w:rPr>
        <w:sym w:font="Symbol" w:char="F024"/>
      </w:r>
      <w:r w:rsidRPr="001F4453">
        <w:rPr>
          <w:i/>
        </w:rPr>
        <w:t xml:space="preserve"> 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şi </w:t>
      </w:r>
      <w:r w:rsidRPr="001F4453">
        <w:rPr>
          <w:i/>
        </w:rPr>
        <w:sym w:font="Symbol" w:char="F024"/>
      </w:r>
      <w:r w:rsidRPr="001F4453">
        <w:rPr>
          <w:i/>
        </w:rPr>
        <w:t xml:space="preserve"> s </w:t>
      </w:r>
      <w:r w:rsidRPr="001F4453">
        <w:rPr>
          <w:i/>
        </w:rPr>
        <w:sym w:font="Symbol" w:char="F0CE"/>
      </w:r>
      <w:r w:rsidRPr="001F4453">
        <w:rPr>
          <w:i/>
        </w:rPr>
        <w:t>V(G) – S</w:t>
      </w:r>
      <w:r w:rsidRPr="001F4453">
        <w:rPr>
          <w:i/>
          <w:vertAlign w:val="subscript"/>
        </w:rPr>
        <w:t>j</w:t>
      </w:r>
      <w:r w:rsidRPr="001F4453">
        <w:rPr>
          <w:i/>
        </w:rPr>
        <w:t>, a.î. su</w:t>
      </w:r>
      <w:r w:rsidRPr="001F4453">
        <w:rPr>
          <w:i/>
          <w:vertAlign w:val="subscript"/>
        </w:rPr>
        <w:t>p</w:t>
      </w:r>
      <w:r w:rsidRPr="001F4453">
        <w:rPr>
          <w:i/>
        </w:rPr>
        <w:t xml:space="preserve"> </w:t>
      </w:r>
      <w:r w:rsidRPr="001F4453">
        <w:rPr>
          <w:i/>
        </w:rPr>
        <w:sym w:font="Symbol" w:char="F0CE"/>
      </w:r>
      <w:r w:rsidRPr="001F4453">
        <w:rPr>
          <w:i/>
        </w:rPr>
        <w:t xml:space="preserve"> E(G). (Am precizat că s </w:t>
      </w:r>
      <w:r w:rsidRPr="001F4453">
        <w:rPr>
          <w:i/>
        </w:rPr>
        <w:sym w:font="Symbol" w:char="F0CE"/>
      </w:r>
      <w:r w:rsidRPr="001F4453">
        <w:rPr>
          <w:i/>
        </w:rPr>
        <w:t xml:space="preserve"> V(G) – S</w:t>
      </w:r>
      <w:r w:rsidRPr="001F4453">
        <w:rPr>
          <w:i/>
          <w:vertAlign w:val="subscript"/>
        </w:rPr>
        <w:t>j</w:t>
      </w:r>
      <w:r w:rsidRPr="001F4453">
        <w:rPr>
          <w:i/>
        </w:rPr>
        <w:t>, deoarece:</w:t>
      </w:r>
    </w:p>
    <w:p w:rsidR="006358A1" w:rsidRPr="001F4453" w:rsidRDefault="006358A1" w:rsidP="00830E2A">
      <w:pPr>
        <w:pStyle w:val="BodyTextIndent2"/>
        <w:numPr>
          <w:ilvl w:val="0"/>
          <w:numId w:val="82"/>
        </w:numPr>
        <w:suppressAutoHyphens/>
        <w:rPr>
          <w:i/>
        </w:rPr>
      </w:pPr>
      <w:r w:rsidRPr="001F4453">
        <w:rPr>
          <w:i/>
        </w:rPr>
        <w:t>am presupus în ipoteza acestui caz că nici un nod din S</w:t>
      </w:r>
      <w:r w:rsidRPr="001F4453">
        <w:rPr>
          <w:i/>
          <w:vertAlign w:val="subscript"/>
        </w:rPr>
        <w:t>j</w:t>
      </w:r>
      <w:r w:rsidRPr="001F4453">
        <w:rPr>
          <w:i/>
        </w:rPr>
        <w:t xml:space="preserve"> - S</w:t>
      </w:r>
      <w:r w:rsidRPr="001F4453">
        <w:rPr>
          <w:i/>
          <w:vertAlign w:val="subscript"/>
        </w:rPr>
        <w:t>i</w:t>
      </w:r>
      <w:r w:rsidRPr="001F4453">
        <w:rPr>
          <w:i/>
        </w:rPr>
        <w:t xml:space="preserve"> nu este adiacent cu nici un nod din S</w:t>
      </w:r>
      <w:r w:rsidRPr="001F4453">
        <w:rPr>
          <w:i/>
          <w:vertAlign w:val="subscript"/>
        </w:rPr>
        <w:t>i</w:t>
      </w:r>
      <w:r w:rsidRPr="001F4453">
        <w:rPr>
          <w:i/>
        </w:rPr>
        <w:t xml:space="preserve">; </w:t>
      </w:r>
    </w:p>
    <w:p w:rsidR="006358A1" w:rsidRPr="001F4453" w:rsidRDefault="006358A1" w:rsidP="00830E2A">
      <w:pPr>
        <w:pStyle w:val="BodyTextIndent2"/>
        <w:numPr>
          <w:ilvl w:val="0"/>
          <w:numId w:val="82"/>
        </w:numPr>
        <w:suppressAutoHyphens/>
        <w:rPr>
          <w:i/>
        </w:rPr>
      </w:pPr>
      <w:r w:rsidRPr="001F4453">
        <w:rPr>
          <w:i/>
        </w:rPr>
        <w:t>dacă pentru orice 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nu ar exista nici un alt nod din V(G) – S</w:t>
      </w:r>
      <w:r w:rsidRPr="001F4453">
        <w:rPr>
          <w:i/>
          <w:vertAlign w:val="subscript"/>
        </w:rPr>
        <w:t>j</w:t>
      </w:r>
      <w:r w:rsidRPr="001F4453">
        <w:rPr>
          <w:i/>
        </w:rPr>
        <w:t xml:space="preserve"> cu care să fie adiacent, nodurile din S</w:t>
      </w:r>
      <w:r w:rsidRPr="001F4453">
        <w:rPr>
          <w:i/>
          <w:vertAlign w:val="subscript"/>
        </w:rPr>
        <w:t>j</w:t>
      </w:r>
      <w:r w:rsidRPr="001F4453">
        <w:rPr>
          <w:i/>
        </w:rPr>
        <w:t xml:space="preserve"> - S</w:t>
      </w:r>
      <w:r w:rsidRPr="001F4453">
        <w:rPr>
          <w:i/>
          <w:vertAlign w:val="subscript"/>
        </w:rPr>
        <w:t>i</w:t>
      </w:r>
      <w:r w:rsidRPr="001F4453">
        <w:rPr>
          <w:i/>
        </w:rPr>
        <w:t xml:space="preserve"> nu ar fi accesibile din nici un alt nod din graf care nu aparţine acestei mulţimi, deci graful nu ar fi conex. ).</w:t>
      </w:r>
    </w:p>
    <w:p w:rsidR="006358A1" w:rsidRPr="001F4453" w:rsidRDefault="006358A1" w:rsidP="00830E2A">
      <w:pPr>
        <w:pStyle w:val="BodyTextIndent2"/>
        <w:numPr>
          <w:ilvl w:val="0"/>
          <w:numId w:val="81"/>
        </w:numPr>
        <w:tabs>
          <w:tab w:val="clear" w:pos="2325"/>
          <w:tab w:val="num" w:pos="1200"/>
        </w:tabs>
        <w:suppressAutoHyphens/>
        <w:ind w:left="1200" w:hanging="480"/>
        <w:rPr>
          <w:i/>
        </w:rPr>
      </w:pPr>
      <w:r w:rsidRPr="001F4453">
        <w:rPr>
          <w:i/>
        </w:rPr>
        <w:t>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w:t>
      </w:r>
      <w:r w:rsidRPr="001F4453">
        <w:rPr>
          <w:i/>
        </w:rPr>
        <w:sym w:font="Symbol" w:char="F0DE"/>
      </w:r>
      <w:r w:rsidRPr="001F4453">
        <w:rPr>
          <w:i/>
        </w:rPr>
        <w:t xml:space="preserve"> 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în plus, s </w:t>
      </w:r>
      <w:r w:rsidRPr="001F4453">
        <w:rPr>
          <w:i/>
        </w:rPr>
        <w:sym w:font="Symbol" w:char="F0CE"/>
      </w:r>
      <w:r w:rsidRPr="001F4453">
        <w:rPr>
          <w:i/>
        </w:rPr>
        <w:t xml:space="preserve"> V(G) – S</w:t>
      </w:r>
      <w:r w:rsidRPr="001F4453">
        <w:rPr>
          <w:i/>
          <w:vertAlign w:val="subscript"/>
        </w:rPr>
        <w:t>j</w:t>
      </w:r>
      <w:r w:rsidRPr="001F4453">
        <w:rPr>
          <w:i/>
        </w:rPr>
        <w:t xml:space="preserve"> </w:t>
      </w:r>
      <w:r w:rsidRPr="001F4453">
        <w:rPr>
          <w:i/>
        </w:rPr>
        <w:sym w:font="Symbol" w:char="F0DE"/>
      </w:r>
      <w:r w:rsidRPr="001F4453">
        <w:rPr>
          <w:i/>
        </w:rPr>
        <w:t xml:space="preserve"> u</w:t>
      </w:r>
      <w:r w:rsidRPr="001F4453">
        <w:rPr>
          <w:i/>
          <w:vertAlign w:val="subscript"/>
        </w:rPr>
        <w:t>p</w:t>
      </w:r>
      <w:r w:rsidRPr="001F4453">
        <w:rPr>
          <w:i/>
        </w:rPr>
        <w:t xml:space="preserve"> şi s sunt în submulţimi diferite ale bipartiţiei corespunzătoare tăieturii A</w:t>
      </w:r>
      <w:r w:rsidRPr="001F4453">
        <w:rPr>
          <w:i/>
          <w:vertAlign w:val="subscript"/>
        </w:rPr>
        <w:t>j</w:t>
      </w:r>
      <w:r w:rsidRPr="001F4453">
        <w:rPr>
          <w:i/>
        </w:rPr>
        <w:t xml:space="preserve"> </w:t>
      </w:r>
      <w:r w:rsidRPr="001F4453">
        <w:rPr>
          <w:i/>
        </w:rPr>
        <w:sym w:font="Symbol" w:char="F0DE"/>
      </w:r>
      <w:r w:rsidRPr="001F4453">
        <w:rPr>
          <w:i/>
        </w:rPr>
        <w:t xml:space="preserve"> </w:t>
      </w:r>
      <w:r w:rsidRPr="001F4453">
        <w:rPr>
          <w:b/>
          <w:i/>
        </w:rPr>
        <w:t>su</w:t>
      </w:r>
      <w:r w:rsidRPr="001F4453">
        <w:rPr>
          <w:b/>
          <w:i/>
          <w:vertAlign w:val="subscript"/>
        </w:rPr>
        <w:t>p</w:t>
      </w:r>
      <w:r w:rsidRPr="001F4453">
        <w:rPr>
          <w:b/>
          <w:i/>
        </w:rPr>
        <w:t xml:space="preserve"> </w:t>
      </w:r>
      <w:r w:rsidRPr="001F4453">
        <w:rPr>
          <w:b/>
          <w:i/>
        </w:rPr>
        <w:sym w:font="Symbol" w:char="F0CE"/>
      </w:r>
      <w:r w:rsidRPr="001F4453">
        <w:rPr>
          <w:b/>
          <w:i/>
        </w:rPr>
        <w:t xml:space="preserve"> A</w:t>
      </w:r>
      <w:r w:rsidRPr="001F4453">
        <w:rPr>
          <w:b/>
          <w:i/>
          <w:vertAlign w:val="subscript"/>
        </w:rPr>
        <w:t>j</w:t>
      </w:r>
      <w:r w:rsidRPr="001F4453">
        <w:rPr>
          <w:i/>
        </w:rPr>
        <w:t>;</w:t>
      </w:r>
    </w:p>
    <w:p w:rsidR="006358A1" w:rsidRPr="001F4453" w:rsidRDefault="006358A1" w:rsidP="00830E2A">
      <w:pPr>
        <w:pStyle w:val="BodyTextIndent2"/>
        <w:numPr>
          <w:ilvl w:val="0"/>
          <w:numId w:val="81"/>
        </w:numPr>
        <w:tabs>
          <w:tab w:val="clear" w:pos="2325"/>
          <w:tab w:val="num" w:pos="1200"/>
        </w:tabs>
        <w:suppressAutoHyphens/>
        <w:ind w:left="1200" w:hanging="480"/>
        <w:rPr>
          <w:i/>
        </w:rPr>
      </w:pPr>
      <w:r w:rsidRPr="001F4453">
        <w:rPr>
          <w:i/>
        </w:rPr>
        <w:t>u</w:t>
      </w:r>
      <w:r w:rsidRPr="001F4453">
        <w:rPr>
          <w:i/>
          <w:vertAlign w:val="subscript"/>
        </w:rPr>
        <w:t>p</w:t>
      </w:r>
      <w:r w:rsidRPr="001F4453">
        <w:rPr>
          <w:i/>
        </w:rPr>
        <w:t xml:space="preserve"> </w:t>
      </w:r>
      <w:r w:rsidRPr="001F4453">
        <w:rPr>
          <w:i/>
        </w:rPr>
        <w:sym w:font="Symbol" w:char="F0CE"/>
      </w:r>
      <w:r w:rsidRPr="001F4453">
        <w:rPr>
          <w:i/>
        </w:rPr>
        <w:t xml:space="preserve"> S</w:t>
      </w:r>
      <w:r w:rsidRPr="001F4453">
        <w:rPr>
          <w:i/>
          <w:vertAlign w:val="subscript"/>
        </w:rPr>
        <w:t>j</w:t>
      </w:r>
      <w:r w:rsidRPr="001F4453">
        <w:rPr>
          <w:i/>
        </w:rPr>
        <w:t xml:space="preserve"> - S</w:t>
      </w:r>
      <w:r w:rsidRPr="001F4453">
        <w:rPr>
          <w:i/>
          <w:vertAlign w:val="subscript"/>
        </w:rPr>
        <w:t>i</w:t>
      </w:r>
      <w:r w:rsidRPr="001F4453">
        <w:rPr>
          <w:i/>
        </w:rPr>
        <w:t xml:space="preserve"> </w:t>
      </w:r>
      <w:r w:rsidRPr="001F4453">
        <w:rPr>
          <w:i/>
        </w:rPr>
        <w:sym w:font="Symbol" w:char="F0DE"/>
      </w:r>
      <w:r w:rsidRPr="001F4453">
        <w:rPr>
          <w:i/>
        </w:rPr>
        <w:t xml:space="preserve"> u</w:t>
      </w:r>
      <w:r w:rsidRPr="001F4453">
        <w:rPr>
          <w:i/>
          <w:vertAlign w:val="subscript"/>
        </w:rPr>
        <w:t>p</w:t>
      </w:r>
      <w:r w:rsidRPr="001F4453">
        <w:rPr>
          <w:i/>
        </w:rPr>
        <w:t xml:space="preserve"> </w:t>
      </w:r>
      <w:r w:rsidRPr="001F4453">
        <w:rPr>
          <w:i/>
        </w:rPr>
        <w:sym w:font="Symbol" w:char="F0CF"/>
      </w:r>
      <w:r w:rsidRPr="001F4453">
        <w:rPr>
          <w:i/>
        </w:rPr>
        <w:t xml:space="preserve"> S</w:t>
      </w:r>
      <w:r w:rsidRPr="001F4453">
        <w:rPr>
          <w:i/>
          <w:vertAlign w:val="subscript"/>
        </w:rPr>
        <w:t>i</w:t>
      </w:r>
      <w:r w:rsidRPr="001F4453">
        <w:rPr>
          <w:i/>
        </w:rPr>
        <w:t xml:space="preserve"> </w:t>
      </w:r>
      <w:r w:rsidRPr="001F4453">
        <w:rPr>
          <w:i/>
        </w:rPr>
        <w:sym w:font="Symbol" w:char="F0DE"/>
      </w:r>
      <w:r w:rsidRPr="001F4453">
        <w:rPr>
          <w:i/>
        </w:rPr>
        <w:t xml:space="preserve"> </w:t>
      </w:r>
      <w:r w:rsidRPr="001F4453">
        <w:rPr>
          <w:b/>
          <w:i/>
        </w:rPr>
        <w:t>u</w:t>
      </w:r>
      <w:r w:rsidRPr="001F4453">
        <w:rPr>
          <w:b/>
          <w:i/>
          <w:vertAlign w:val="subscript"/>
        </w:rPr>
        <w:t>p</w:t>
      </w:r>
      <w:r w:rsidRPr="001F4453">
        <w:rPr>
          <w:b/>
          <w:i/>
        </w:rPr>
        <w:t xml:space="preserve"> </w:t>
      </w:r>
      <w:r w:rsidRPr="001F4453">
        <w:rPr>
          <w:b/>
          <w:i/>
        </w:rPr>
        <w:sym w:font="Symbol" w:char="F0CE"/>
      </w:r>
      <w:r w:rsidRPr="001F4453">
        <w:rPr>
          <w:b/>
          <w:i/>
        </w:rPr>
        <w:t xml:space="preserve"> V(G) - S</w:t>
      </w:r>
      <w:r w:rsidRPr="001F4453">
        <w:rPr>
          <w:b/>
          <w:i/>
          <w:vertAlign w:val="subscript"/>
        </w:rPr>
        <w:t>i</w:t>
      </w:r>
      <w:r w:rsidRPr="001F4453">
        <w:rPr>
          <w:i/>
        </w:rPr>
        <w:t xml:space="preserve">; în plus, s </w:t>
      </w:r>
      <w:r w:rsidRPr="001F4453">
        <w:rPr>
          <w:i/>
        </w:rPr>
        <w:sym w:font="Symbol" w:char="F0CE"/>
      </w:r>
      <w:r w:rsidRPr="001F4453">
        <w:rPr>
          <w:i/>
        </w:rPr>
        <w:t xml:space="preserve"> V(G) – S</w:t>
      </w:r>
      <w:r w:rsidRPr="001F4453">
        <w:rPr>
          <w:i/>
          <w:vertAlign w:val="subscript"/>
        </w:rPr>
        <w:t>j</w:t>
      </w:r>
      <w:r w:rsidRPr="001F4453">
        <w:rPr>
          <w:i/>
        </w:rPr>
        <w:t xml:space="preserve"> şi S</w:t>
      </w:r>
      <w:r w:rsidRPr="001F4453">
        <w:rPr>
          <w:i/>
          <w:vertAlign w:val="subscript"/>
        </w:rPr>
        <w:t>i</w:t>
      </w:r>
      <w:r w:rsidRPr="001F4453">
        <w:rPr>
          <w:i/>
        </w:rPr>
        <w:t xml:space="preserve"> </w:t>
      </w:r>
      <w:r w:rsidRPr="001F4453">
        <w:rPr>
          <w:i/>
        </w:rPr>
        <w:sym w:font="Symbol" w:char="F0CC"/>
      </w:r>
      <w:r w:rsidRPr="001F4453">
        <w:rPr>
          <w:i/>
        </w:rPr>
        <w:t xml:space="preserve"> S</w:t>
      </w:r>
      <w:r w:rsidRPr="001F4453">
        <w:rPr>
          <w:i/>
          <w:vertAlign w:val="subscript"/>
        </w:rPr>
        <w:t>j</w:t>
      </w:r>
      <w:r w:rsidRPr="001F4453">
        <w:rPr>
          <w:i/>
        </w:rPr>
        <w:t xml:space="preserve"> (aşa cum am arătat mai sus) </w:t>
      </w:r>
      <w:r w:rsidRPr="001F4453">
        <w:rPr>
          <w:i/>
        </w:rPr>
        <w:sym w:font="Symbol" w:char="F0DE"/>
      </w:r>
      <w:r w:rsidRPr="001F4453">
        <w:rPr>
          <w:i/>
        </w:rPr>
        <w:t xml:space="preserve">  </w:t>
      </w:r>
      <w:r w:rsidRPr="001F4453">
        <w:rPr>
          <w:b/>
          <w:i/>
        </w:rPr>
        <w:t xml:space="preserve">s </w:t>
      </w:r>
      <w:r w:rsidRPr="001F4453">
        <w:rPr>
          <w:b/>
          <w:i/>
        </w:rPr>
        <w:sym w:font="Symbol" w:char="F0CE"/>
      </w:r>
      <w:r w:rsidRPr="001F4453">
        <w:rPr>
          <w:b/>
          <w:i/>
        </w:rPr>
        <w:t xml:space="preserve"> V(G) – S</w:t>
      </w:r>
      <w:r w:rsidRPr="001F4453">
        <w:rPr>
          <w:b/>
          <w:i/>
          <w:vertAlign w:val="subscript"/>
        </w:rPr>
        <w:t>i</w:t>
      </w:r>
      <w:r w:rsidRPr="001F4453">
        <w:rPr>
          <w:b/>
          <w:i/>
        </w:rPr>
        <w:sym w:font="Symbol" w:char="F0DE"/>
      </w:r>
      <w:r w:rsidRPr="001F4453">
        <w:rPr>
          <w:b/>
          <w:i/>
        </w:rPr>
        <w:t xml:space="preserve"> </w:t>
      </w:r>
      <w:r w:rsidRPr="001F4453">
        <w:rPr>
          <w:i/>
        </w:rPr>
        <w:t>u</w:t>
      </w:r>
      <w:r w:rsidRPr="001F4453">
        <w:rPr>
          <w:i/>
          <w:vertAlign w:val="subscript"/>
        </w:rPr>
        <w:t>p</w:t>
      </w:r>
      <w:r w:rsidRPr="001F4453">
        <w:rPr>
          <w:i/>
        </w:rPr>
        <w:t xml:space="preserve"> şi s sunt în acceaşi submulţime dintre cele două corespunzătoare tăieturii A</w:t>
      </w:r>
      <w:r w:rsidRPr="001F4453">
        <w:rPr>
          <w:i/>
          <w:vertAlign w:val="subscript"/>
        </w:rPr>
        <w:t>i</w:t>
      </w:r>
      <w:r w:rsidRPr="001F4453">
        <w:rPr>
          <w:i/>
        </w:rPr>
        <w:t xml:space="preserve"> </w:t>
      </w:r>
      <w:r w:rsidRPr="001F4453">
        <w:rPr>
          <w:i/>
        </w:rPr>
        <w:sym w:font="Symbol" w:char="F0DE"/>
      </w:r>
      <w:r w:rsidRPr="001F4453">
        <w:rPr>
          <w:i/>
        </w:rPr>
        <w:t xml:space="preserve"> </w:t>
      </w:r>
      <w:r w:rsidRPr="001F4453">
        <w:rPr>
          <w:b/>
          <w:i/>
        </w:rPr>
        <w:t>su</w:t>
      </w:r>
      <w:r w:rsidRPr="001F4453">
        <w:rPr>
          <w:b/>
          <w:i/>
          <w:vertAlign w:val="subscript"/>
        </w:rPr>
        <w:t>p</w:t>
      </w:r>
      <w:r w:rsidRPr="001F4453">
        <w:rPr>
          <w:b/>
          <w:i/>
        </w:rPr>
        <w:t xml:space="preserve"> </w:t>
      </w:r>
      <w:r w:rsidRPr="001F4453">
        <w:rPr>
          <w:i/>
        </w:rPr>
        <w:sym w:font="Symbol" w:char="F0CF"/>
      </w:r>
      <w:r w:rsidRPr="001F4453">
        <w:rPr>
          <w:b/>
          <w:i/>
        </w:rPr>
        <w:t xml:space="preserve"> A</w:t>
      </w:r>
      <w:r w:rsidRPr="001F4453">
        <w:rPr>
          <w:b/>
          <w:i/>
          <w:vertAlign w:val="subscript"/>
        </w:rPr>
        <w:t>i</w:t>
      </w:r>
      <w:r w:rsidRPr="001F4453">
        <w:rPr>
          <w:i/>
        </w:rPr>
        <w:t>.</w:t>
      </w:r>
    </w:p>
    <w:p w:rsidR="006358A1" w:rsidRPr="001F4453" w:rsidRDefault="006358A1" w:rsidP="00345D33">
      <w:pPr>
        <w:pStyle w:val="BodyTextIndent2"/>
        <w:ind w:left="0" w:firstLine="720"/>
        <w:rPr>
          <w:i/>
          <w:lang w:eastAsia="ja-JP"/>
        </w:rPr>
      </w:pPr>
      <w:r w:rsidRPr="001F4453">
        <w:rPr>
          <w:i/>
        </w:rPr>
        <w:t>Am arătat deci că, şi în acest caz, su</w:t>
      </w:r>
      <w:r w:rsidRPr="001F4453">
        <w:rPr>
          <w:i/>
          <w:vertAlign w:val="subscript"/>
        </w:rPr>
        <w:t>p</w:t>
      </w:r>
      <w:r w:rsidRPr="001F4453">
        <w:rPr>
          <w:i/>
        </w:rPr>
        <w:t xml:space="preserve"> </w:t>
      </w:r>
      <w:r w:rsidRPr="001F4453">
        <w:rPr>
          <w:i/>
        </w:rPr>
        <w:sym w:font="Symbol" w:char="F0CE"/>
      </w:r>
      <w:r w:rsidRPr="001F4453">
        <w:rPr>
          <w:i/>
        </w:rPr>
        <w:t xml:space="preserve"> A</w:t>
      </w:r>
      <w:r w:rsidRPr="001F4453">
        <w:rPr>
          <w:i/>
          <w:vertAlign w:val="subscript"/>
        </w:rPr>
        <w:t>j</w:t>
      </w:r>
      <w:r w:rsidRPr="001F4453">
        <w:rPr>
          <w:b/>
          <w:i/>
        </w:rPr>
        <w:t xml:space="preserve"> </w:t>
      </w:r>
      <w:r w:rsidRPr="001F4453">
        <w:rPr>
          <w:i/>
        </w:rPr>
        <w:t>şi su</w:t>
      </w:r>
      <w:r w:rsidRPr="001F4453">
        <w:rPr>
          <w:i/>
          <w:vertAlign w:val="subscript"/>
        </w:rPr>
        <w:t>p</w:t>
      </w:r>
      <w:r w:rsidRPr="001F4453">
        <w:rPr>
          <w:i/>
        </w:rPr>
        <w:t xml:space="preserve"> </w:t>
      </w:r>
      <w:r w:rsidRPr="001F4453">
        <w:rPr>
          <w:i/>
        </w:rPr>
        <w:sym w:font="Symbol" w:char="F0CF"/>
      </w:r>
      <w:r w:rsidRPr="001F4453">
        <w:rPr>
          <w:i/>
        </w:rPr>
        <w:t xml:space="preserve"> A</w:t>
      </w:r>
      <w:r w:rsidRPr="001F4453">
        <w:rPr>
          <w:i/>
          <w:vertAlign w:val="subscript"/>
        </w:rPr>
        <w:t>i</w:t>
      </w:r>
      <w:r w:rsidRPr="001F4453">
        <w:rPr>
          <w:i/>
        </w:rPr>
        <w:t xml:space="preserve"> </w:t>
      </w:r>
      <w:r w:rsidRPr="001F4453">
        <w:rPr>
          <w:i/>
        </w:rPr>
        <w:sym w:font="Symbol" w:char="F0DE"/>
      </w:r>
      <w:r w:rsidRPr="001F4453">
        <w:rPr>
          <w:i/>
        </w:rPr>
        <w:t xml:space="preserve"> A</w:t>
      </w:r>
      <w:r w:rsidRPr="001F4453">
        <w:rPr>
          <w:i/>
          <w:vertAlign w:val="subscript"/>
        </w:rPr>
        <w:t>j</w:t>
      </w:r>
      <w:r w:rsidRPr="001F4453">
        <w:rPr>
          <w:i/>
        </w:rPr>
        <w:t xml:space="preserve"> – A</w:t>
      </w:r>
      <w:r w:rsidRPr="001F4453">
        <w:rPr>
          <w:i/>
          <w:vertAlign w:val="subscript"/>
        </w:rPr>
        <w:t>i</w:t>
      </w:r>
      <w:r w:rsidRPr="001F4453">
        <w:rPr>
          <w:i/>
        </w:rPr>
        <w:t xml:space="preserve"> </w:t>
      </w:r>
      <w:r w:rsidRPr="001F4453">
        <w:rPr>
          <w:rFonts w:hint="eastAsia"/>
          <w:i/>
          <w:lang w:eastAsia="ja-JP"/>
        </w:rPr>
        <w:t xml:space="preserve">≠ </w:t>
      </w:r>
      <w:r w:rsidRPr="001F4453">
        <w:rPr>
          <w:rFonts w:hint="eastAsia"/>
          <w:i/>
          <w:lang w:eastAsia="ja-JP"/>
        </w:rPr>
        <w:sym w:font="Symbol" w:char="F046"/>
      </w:r>
      <w:r w:rsidRPr="001F4453">
        <w:rPr>
          <w:i/>
          <w:lang w:eastAsia="ja-JP"/>
        </w:rPr>
        <w:t xml:space="preserve"> </w:t>
      </w:r>
      <w:r w:rsidRPr="001F4453">
        <w:rPr>
          <w:i/>
          <w:lang w:eastAsia="ja-JP"/>
        </w:rPr>
        <w:sym w:font="Symbol" w:char="F0DE"/>
      </w:r>
      <w:r w:rsidRPr="001F4453">
        <w:rPr>
          <w:i/>
          <w:lang w:eastAsia="ja-JP"/>
        </w:rPr>
        <w:t xml:space="preserve"> </w:t>
      </w:r>
      <w:r w:rsidRPr="001F4453">
        <w:rPr>
          <w:b/>
          <w:i/>
          <w:lang w:eastAsia="ja-JP"/>
        </w:rPr>
        <w:t>A</w:t>
      </w:r>
      <w:r w:rsidRPr="001F4453">
        <w:rPr>
          <w:b/>
          <w:i/>
          <w:vertAlign w:val="subscript"/>
          <w:lang w:eastAsia="ja-JP"/>
        </w:rPr>
        <w:t>j</w:t>
      </w:r>
      <w:r w:rsidRPr="001F4453">
        <w:rPr>
          <w:b/>
          <w:i/>
          <w:lang w:eastAsia="ja-JP"/>
        </w:rPr>
        <w:t xml:space="preserve"> </w:t>
      </w:r>
      <w:r w:rsidRPr="001F4453">
        <w:rPr>
          <w:rFonts w:hint="eastAsia"/>
          <w:b/>
          <w:i/>
          <w:lang w:eastAsia="ja-JP"/>
        </w:rPr>
        <w:t>≠ A</w:t>
      </w:r>
      <w:r w:rsidRPr="001F4453">
        <w:rPr>
          <w:b/>
          <w:i/>
          <w:vertAlign w:val="subscript"/>
          <w:lang w:eastAsia="ja-JP"/>
        </w:rPr>
        <w:t>i</w:t>
      </w:r>
      <w:r w:rsidRPr="001F4453">
        <w:rPr>
          <w:i/>
          <w:lang w:eastAsia="ja-JP"/>
        </w:rPr>
        <w:t>.</w:t>
      </w:r>
    </w:p>
    <w:p w:rsidR="006358A1" w:rsidRPr="001F4453" w:rsidRDefault="006358A1" w:rsidP="00173F5C">
      <w:pPr>
        <w:pStyle w:val="BodyTextIndent2"/>
        <w:spacing w:before="240"/>
        <w:ind w:left="0" w:firstLine="720"/>
        <w:rPr>
          <w:i/>
        </w:rPr>
      </w:pPr>
      <w:r w:rsidRPr="001F4453">
        <w:rPr>
          <w:i/>
        </w:rPr>
        <w:t xml:space="preserve">2. Vom demonstra că tăieturile obţinute în această manieră sunt </w:t>
      </w:r>
      <w:r w:rsidRPr="001F4453">
        <w:rPr>
          <w:b/>
          <w:i/>
        </w:rPr>
        <w:t>liniar independente</w:t>
      </w:r>
      <w:r w:rsidRPr="001F4453">
        <w:rPr>
          <w:i/>
        </w:rPr>
        <w:t xml:space="preserve"> şi deci ele aparţin bazei spaţiului vectorial X.</w:t>
      </w:r>
    </w:p>
    <w:p w:rsidR="006358A1" w:rsidRPr="0083765B" w:rsidRDefault="006358A1" w:rsidP="00097B64">
      <w:pPr>
        <w:pStyle w:val="BodyTextIndent2"/>
        <w:spacing w:before="240"/>
        <w:ind w:left="0" w:firstLine="720"/>
        <w:rPr>
          <w:i/>
        </w:rPr>
      </w:pPr>
      <w:r w:rsidRPr="0083765B">
        <w:rPr>
          <w:i/>
        </w:rPr>
        <w:t xml:space="preserve">Demonstraţia o vom face prin </w:t>
      </w:r>
      <w:r w:rsidRPr="0083765B">
        <w:rPr>
          <w:b/>
          <w:bCs/>
          <w:i/>
        </w:rPr>
        <w:t>inducţie</w:t>
      </w:r>
      <w:r w:rsidRPr="0083765B">
        <w:rPr>
          <w:i/>
        </w:rPr>
        <w:t>:</w:t>
      </w:r>
    </w:p>
    <w:p w:rsidR="006358A1" w:rsidRPr="0083765B" w:rsidRDefault="006358A1" w:rsidP="00097B64">
      <w:pPr>
        <w:pStyle w:val="BodyTextIndent2"/>
        <w:spacing w:before="240"/>
        <w:ind w:left="0" w:firstLine="720"/>
        <w:rPr>
          <w:b/>
          <w:bCs/>
          <w:i/>
        </w:rPr>
      </w:pPr>
      <w:r w:rsidRPr="0083765B">
        <w:rPr>
          <w:b/>
          <w:bCs/>
          <w:i/>
        </w:rPr>
        <w:t>Pasul de bază:</w:t>
      </w:r>
    </w:p>
    <w:p w:rsidR="006358A1" w:rsidRPr="0083765B" w:rsidRDefault="006358A1" w:rsidP="00097B64">
      <w:pPr>
        <w:pStyle w:val="BodyTextIndent2"/>
        <w:ind w:left="0" w:firstLine="720"/>
        <w:rPr>
          <w:i/>
        </w:rPr>
      </w:pPr>
      <w:r w:rsidRPr="0083765B">
        <w:rPr>
          <w:i/>
        </w:rPr>
        <w:t>Se alege un nod oarecare pe care am convenit să-l notăm cu u</w:t>
      </w:r>
      <w:r w:rsidRPr="0083765B">
        <w:rPr>
          <w:i/>
          <w:vertAlign w:val="subscript"/>
        </w:rPr>
        <w:t>0</w:t>
      </w:r>
      <w:r w:rsidRPr="0083765B">
        <w:rPr>
          <w:i/>
        </w:rPr>
        <w:t>. Mulţimea S</w:t>
      </w:r>
      <w:r w:rsidRPr="0083765B">
        <w:rPr>
          <w:i/>
          <w:vertAlign w:val="subscript"/>
        </w:rPr>
        <w:t>0</w:t>
      </w:r>
      <w:r w:rsidRPr="0083765B">
        <w:rPr>
          <w:i/>
        </w:rPr>
        <w:t xml:space="preserve"> este formată numai din elementul u</w:t>
      </w:r>
      <w:r w:rsidRPr="0083765B">
        <w:rPr>
          <w:i/>
          <w:vertAlign w:val="subscript"/>
        </w:rPr>
        <w:t>0</w:t>
      </w:r>
      <w:r w:rsidRPr="0083765B">
        <w:rPr>
          <w:i/>
        </w:rPr>
        <w:t>. A</w:t>
      </w:r>
      <w:r w:rsidRPr="0083765B">
        <w:rPr>
          <w:i/>
          <w:vertAlign w:val="subscript"/>
        </w:rPr>
        <w:t>0</w:t>
      </w:r>
      <w:r w:rsidRPr="0083765B">
        <w:rPr>
          <w:i/>
        </w:rPr>
        <w:t xml:space="preserve"> este formată numai din acele muchii care au o extremitate în u</w:t>
      </w:r>
      <w:r w:rsidRPr="0083765B">
        <w:rPr>
          <w:i/>
          <w:vertAlign w:val="subscript"/>
        </w:rPr>
        <w:t>0</w:t>
      </w:r>
      <w:r w:rsidRPr="0083765B">
        <w:rPr>
          <w:i/>
        </w:rPr>
        <w:t>.</w:t>
      </w:r>
    </w:p>
    <w:p w:rsidR="006358A1" w:rsidRPr="0083765B" w:rsidRDefault="006358A1" w:rsidP="00097B64">
      <w:pPr>
        <w:pStyle w:val="BodyTextIndent2"/>
        <w:ind w:left="0" w:firstLine="720"/>
        <w:rPr>
          <w:i/>
          <w:iCs/>
        </w:rPr>
      </w:pPr>
      <w:r w:rsidRPr="0083765B">
        <w:rPr>
          <w:i/>
        </w:rPr>
        <w:t>A</w:t>
      </w:r>
      <w:r w:rsidRPr="0083765B">
        <w:rPr>
          <w:i/>
          <w:vertAlign w:val="subscript"/>
        </w:rPr>
        <w:t>0</w:t>
      </w:r>
      <w:r w:rsidRPr="0083765B">
        <w:rPr>
          <w:i/>
        </w:rPr>
        <w:t xml:space="preserve"> = { u</w:t>
      </w:r>
      <w:r w:rsidRPr="0083765B">
        <w:rPr>
          <w:i/>
          <w:vertAlign w:val="subscript"/>
        </w:rPr>
        <w:t>0</w:t>
      </w:r>
      <w:r w:rsidRPr="0083765B">
        <w:rPr>
          <w:i/>
        </w:rPr>
        <w:t xml:space="preserve">v| </w:t>
      </w:r>
      <w:r w:rsidRPr="0083765B">
        <w:rPr>
          <w:i/>
          <w:iCs/>
        </w:rPr>
        <w:t>v</w:t>
      </w:r>
      <w:r w:rsidRPr="0083765B">
        <w:rPr>
          <w:b/>
          <w:bCs/>
          <w:i/>
          <w:position w:val="-4"/>
        </w:rPr>
        <w:object w:dxaOrig="200" w:dyaOrig="200">
          <v:shape id="_x0000_i1767" type="#_x0000_t75" style="width:9.5pt;height:10.2pt" o:ole="">
            <v:imagedata r:id="rId748" o:title=""/>
          </v:shape>
          <o:OLEObject Type="Embed" ProgID="Equation.3" ShapeID="_x0000_i1767" DrawAspect="Content" ObjectID="_1421273673" r:id="rId948"/>
        </w:object>
      </w:r>
      <w:r w:rsidRPr="0083765B">
        <w:rPr>
          <w:i/>
          <w:iCs/>
        </w:rPr>
        <w:t xml:space="preserve">V(G), </w:t>
      </w:r>
      <w:r w:rsidRPr="0083765B">
        <w:rPr>
          <w:i/>
        </w:rPr>
        <w:t>u</w:t>
      </w:r>
      <w:r w:rsidRPr="0083765B">
        <w:rPr>
          <w:i/>
          <w:vertAlign w:val="subscript"/>
        </w:rPr>
        <w:t>0</w:t>
      </w:r>
      <w:r w:rsidRPr="0083765B">
        <w:rPr>
          <w:i/>
        </w:rPr>
        <w:t xml:space="preserve">v </w:t>
      </w:r>
      <w:r w:rsidRPr="0083765B">
        <w:rPr>
          <w:b/>
          <w:bCs/>
          <w:i/>
          <w:position w:val="-4"/>
        </w:rPr>
        <w:object w:dxaOrig="200" w:dyaOrig="200">
          <v:shape id="_x0000_i1768" type="#_x0000_t75" style="width:9.5pt;height:10.2pt" o:ole="">
            <v:imagedata r:id="rId748" o:title=""/>
          </v:shape>
          <o:OLEObject Type="Embed" ProgID="Equation.3" ShapeID="_x0000_i1768" DrawAspect="Content" ObjectID="_1421273674" r:id="rId949"/>
        </w:object>
      </w:r>
      <w:r w:rsidRPr="0083765B">
        <w:rPr>
          <w:b/>
          <w:bCs/>
          <w:i/>
        </w:rPr>
        <w:t xml:space="preserve"> </w:t>
      </w:r>
      <w:r w:rsidRPr="0083765B">
        <w:rPr>
          <w:i/>
          <w:iCs/>
        </w:rPr>
        <w:t>E(G) }</w:t>
      </w:r>
    </w:p>
    <w:p w:rsidR="006358A1" w:rsidRPr="0083765B" w:rsidRDefault="006358A1" w:rsidP="00097B64">
      <w:pPr>
        <w:pStyle w:val="BodyTextIndent2"/>
        <w:ind w:left="0" w:firstLine="720"/>
        <w:rPr>
          <w:i/>
          <w:iCs/>
        </w:rPr>
      </w:pPr>
      <w:r w:rsidRPr="0083765B">
        <w:rPr>
          <w:i/>
          <w:iCs/>
        </w:rPr>
        <w:t>Întrucât graful G este conex, u</w:t>
      </w:r>
      <w:r w:rsidRPr="0083765B">
        <w:rPr>
          <w:i/>
          <w:iCs/>
          <w:vertAlign w:val="subscript"/>
        </w:rPr>
        <w:t xml:space="preserve">0 </w:t>
      </w:r>
      <w:r w:rsidRPr="0083765B">
        <w:rPr>
          <w:i/>
          <w:iCs/>
        </w:rPr>
        <w:t>are cel puţin un nod adiacent cu el în mulţimea V-{u</w:t>
      </w:r>
      <w:r w:rsidRPr="0083765B">
        <w:rPr>
          <w:i/>
          <w:iCs/>
          <w:vertAlign w:val="subscript"/>
        </w:rPr>
        <w:t>0</w:t>
      </w:r>
      <w:r w:rsidRPr="0083765B">
        <w:rPr>
          <w:i/>
          <w:iCs/>
        </w:rPr>
        <w:t>}. Deci A</w:t>
      </w:r>
      <w:r w:rsidRPr="0083765B">
        <w:rPr>
          <w:i/>
          <w:iCs/>
          <w:vertAlign w:val="subscript"/>
        </w:rPr>
        <w:t>0</w:t>
      </w:r>
      <w:r w:rsidRPr="0083765B">
        <w:rPr>
          <w:i/>
          <w:iCs/>
        </w:rPr>
        <w:t xml:space="preserve"> este mulţime nevidă (are cel puţin o muchie) şi vectorul caracteristic asociat x</w:t>
      </w:r>
      <w:r w:rsidRPr="0083765B">
        <w:rPr>
          <w:i/>
          <w:iCs/>
          <w:vertAlign w:val="superscript"/>
        </w:rPr>
        <w:t>A</w:t>
      </w:r>
      <w:r w:rsidRPr="0083765B">
        <w:rPr>
          <w:i/>
          <w:iCs/>
          <w:vertAlign w:val="subscript"/>
        </w:rPr>
        <w:t>0</w:t>
      </w:r>
      <w:r w:rsidRPr="0083765B">
        <w:rPr>
          <w:i/>
          <w:iCs/>
        </w:rPr>
        <w:t xml:space="preserve"> este diferit de vectorul nul 0</w:t>
      </w:r>
      <w:r w:rsidRPr="0083765B">
        <w:rPr>
          <w:i/>
          <w:iCs/>
          <w:vertAlign w:val="subscript"/>
        </w:rPr>
        <w:t>m</w:t>
      </w:r>
      <w:r w:rsidRPr="0083765B">
        <w:rPr>
          <w:i/>
          <w:iCs/>
        </w:rPr>
        <w:t xml:space="preserve">. </w:t>
      </w:r>
    </w:p>
    <w:p w:rsidR="006358A1" w:rsidRPr="0083765B" w:rsidRDefault="006358A1" w:rsidP="0083765B">
      <w:pPr>
        <w:pStyle w:val="BodyTextIndent2"/>
        <w:ind w:left="0" w:firstLine="720"/>
        <w:rPr>
          <w:i/>
          <w:iCs/>
        </w:rPr>
      </w:pPr>
      <w:r w:rsidRPr="0083765B">
        <w:rPr>
          <w:i/>
          <w:iCs/>
        </w:rPr>
        <w:lastRenderedPageBreak/>
        <w:t xml:space="preserve">Aşadar </w:t>
      </w:r>
      <w:r w:rsidRPr="0083765B">
        <w:rPr>
          <w:i/>
          <w:position w:val="-6"/>
        </w:rPr>
        <w:object w:dxaOrig="240" w:dyaOrig="220">
          <v:shape id="_x0000_i1769" type="#_x0000_t75" style="width:12.25pt;height:12.25pt" o:ole="" o:bullet="t">
            <v:imagedata r:id="rId759" o:title=""/>
          </v:shape>
          <o:OLEObject Type="Embed" ProgID="Equation.3" ShapeID="_x0000_i1769" DrawAspect="Content" ObjectID="_1421273675" r:id="rId950"/>
        </w:object>
      </w:r>
      <w:r w:rsidRPr="0083765B">
        <w:rPr>
          <w:i/>
          <w:iCs/>
          <w:vertAlign w:val="subscript"/>
        </w:rPr>
        <w:t>0</w:t>
      </w:r>
      <w:r w:rsidRPr="0083765B">
        <w:rPr>
          <w:i/>
          <w:iCs/>
        </w:rPr>
        <w:t xml:space="preserve"> x</w:t>
      </w:r>
      <w:r w:rsidRPr="0083765B">
        <w:rPr>
          <w:i/>
          <w:iCs/>
          <w:vertAlign w:val="superscript"/>
        </w:rPr>
        <w:t>A</w:t>
      </w:r>
      <w:r w:rsidRPr="0083765B">
        <w:rPr>
          <w:i/>
          <w:iCs/>
          <w:vertAlign w:val="subscript"/>
        </w:rPr>
        <w:t>0</w:t>
      </w:r>
      <w:r w:rsidRPr="0083765B">
        <w:rPr>
          <w:i/>
          <w:iCs/>
        </w:rPr>
        <w:t xml:space="preserve"> = 0</w:t>
      </w:r>
      <w:r w:rsidRPr="0083765B">
        <w:rPr>
          <w:i/>
          <w:iCs/>
          <w:vertAlign w:val="subscript"/>
        </w:rPr>
        <w:t>m</w:t>
      </w:r>
      <w:r w:rsidRPr="0083765B">
        <w:rPr>
          <w:i/>
          <w:iCs/>
          <w:vertAlign w:val="subscript"/>
        </w:rPr>
        <w:softHyphen/>
      </w:r>
      <w:r w:rsidRPr="0083765B">
        <w:rPr>
          <w:i/>
          <w:iCs/>
        </w:rPr>
        <w:t xml:space="preserve"> , </w:t>
      </w:r>
      <w:r w:rsidRPr="0083765B">
        <w:rPr>
          <w:i/>
          <w:position w:val="-6"/>
        </w:rPr>
        <w:object w:dxaOrig="240" w:dyaOrig="220">
          <v:shape id="_x0000_i1770" type="#_x0000_t75" style="width:12.25pt;height:12.25pt" o:ole="" o:bullet="t">
            <v:imagedata r:id="rId759" o:title=""/>
          </v:shape>
          <o:OLEObject Type="Embed" ProgID="Equation.3" ShapeID="_x0000_i1770" DrawAspect="Content" ObjectID="_1421273676" r:id="rId951"/>
        </w:object>
      </w:r>
      <w:r w:rsidRPr="0083765B">
        <w:rPr>
          <w:i/>
          <w:iCs/>
          <w:vertAlign w:val="subscript"/>
        </w:rPr>
        <w:t>0</w:t>
      </w:r>
      <w:r w:rsidRPr="0083765B">
        <w:rPr>
          <w:i/>
          <w:position w:val="-4"/>
        </w:rPr>
        <w:object w:dxaOrig="200" w:dyaOrig="200">
          <v:shape id="_x0000_i1771" type="#_x0000_t75" style="width:9.5pt;height:10.2pt" o:ole="">
            <v:imagedata r:id="rId748" o:title=""/>
          </v:shape>
          <o:OLEObject Type="Embed" ProgID="Equation.3" ShapeID="_x0000_i1771" DrawAspect="Content" ObjectID="_1421273677" r:id="rId952"/>
        </w:object>
      </w:r>
      <w:r w:rsidRPr="0083765B">
        <w:rPr>
          <w:i/>
          <w:iCs/>
        </w:rPr>
        <w:t xml:space="preserve">{0,1} </w:t>
      </w:r>
      <w:r w:rsidRPr="0083765B">
        <w:rPr>
          <w:i/>
          <w:iCs/>
          <w:position w:val="-6"/>
        </w:rPr>
        <w:object w:dxaOrig="340" w:dyaOrig="240">
          <v:shape id="_x0000_i1772" type="#_x0000_t75" style="width:17pt;height:12.25pt" o:ole="">
            <v:imagedata r:id="rId953" o:title=""/>
          </v:shape>
          <o:OLEObject Type="Embed" ProgID="Equation.3" ShapeID="_x0000_i1772" DrawAspect="Content" ObjectID="_1421273678" r:id="rId954"/>
        </w:object>
      </w:r>
      <w:r w:rsidRPr="0083765B">
        <w:rPr>
          <w:i/>
          <w:position w:val="-6"/>
        </w:rPr>
        <w:object w:dxaOrig="240" w:dyaOrig="220">
          <v:shape id="_x0000_i1773" type="#_x0000_t75" style="width:12.25pt;height:12.25pt" o:ole="" o:bullet="t">
            <v:imagedata r:id="rId759" o:title=""/>
          </v:shape>
          <o:OLEObject Type="Embed" ProgID="Equation.3" ShapeID="_x0000_i1773" DrawAspect="Content" ObjectID="_1421273679" r:id="rId955"/>
        </w:object>
      </w:r>
      <w:r w:rsidRPr="0083765B">
        <w:rPr>
          <w:i/>
          <w:iCs/>
          <w:vertAlign w:val="subscript"/>
        </w:rPr>
        <w:t>0</w:t>
      </w:r>
      <w:r w:rsidRPr="0083765B">
        <w:rPr>
          <w:i/>
          <w:iCs/>
        </w:rPr>
        <w:t xml:space="preserve"> = 0. Deci </w:t>
      </w:r>
      <w:r>
        <w:rPr>
          <w:i/>
          <w:iCs/>
        </w:rPr>
        <w:t>mulţime de tăieturi</w:t>
      </w:r>
      <w:r w:rsidRPr="0083765B">
        <w:rPr>
          <w:i/>
          <w:iCs/>
        </w:rPr>
        <w:t xml:space="preserve"> </w:t>
      </w:r>
      <w:r>
        <w:rPr>
          <w:i/>
          <w:iCs/>
        </w:rPr>
        <w:t>{</w:t>
      </w:r>
      <w:r w:rsidRPr="0083765B">
        <w:rPr>
          <w:i/>
          <w:iCs/>
        </w:rPr>
        <w:t>A</w:t>
      </w:r>
      <w:r w:rsidRPr="0083765B">
        <w:rPr>
          <w:i/>
          <w:iCs/>
          <w:vertAlign w:val="subscript"/>
        </w:rPr>
        <w:t>0</w:t>
      </w:r>
      <w:r>
        <w:rPr>
          <w:i/>
          <w:iCs/>
        </w:rPr>
        <w:t>}</w:t>
      </w:r>
      <w:r w:rsidRPr="0083765B">
        <w:rPr>
          <w:i/>
          <w:iCs/>
        </w:rPr>
        <w:t xml:space="preserve"> este liniar independentă.</w:t>
      </w:r>
    </w:p>
    <w:p w:rsidR="006358A1" w:rsidRPr="0083765B" w:rsidRDefault="006358A1" w:rsidP="0083765B">
      <w:pPr>
        <w:pStyle w:val="BodyTextIndent2"/>
        <w:ind w:left="0" w:firstLine="720"/>
        <w:rPr>
          <w:i/>
          <w:iCs/>
        </w:rPr>
      </w:pPr>
    </w:p>
    <w:p w:rsidR="006358A1" w:rsidRPr="0083765B" w:rsidRDefault="006358A1" w:rsidP="0083765B">
      <w:pPr>
        <w:pStyle w:val="BodyTextIndent2"/>
        <w:ind w:left="0" w:firstLine="720"/>
        <w:rPr>
          <w:b/>
          <w:bCs/>
          <w:i/>
          <w:iCs/>
        </w:rPr>
      </w:pPr>
      <w:r w:rsidRPr="0083765B">
        <w:rPr>
          <w:b/>
          <w:bCs/>
          <w:i/>
          <w:iCs/>
        </w:rPr>
        <w:t>Pasul inductiv:</w:t>
      </w:r>
    </w:p>
    <w:p w:rsidR="006358A1" w:rsidRPr="0083765B" w:rsidRDefault="006358A1" w:rsidP="0083765B">
      <w:pPr>
        <w:pStyle w:val="BodyTextIndent2"/>
        <w:ind w:left="0" w:firstLine="720"/>
        <w:rPr>
          <w:i/>
          <w:iCs/>
        </w:rPr>
      </w:pPr>
      <w:r w:rsidRPr="0083765B">
        <w:rPr>
          <w:i/>
          <w:iCs/>
        </w:rPr>
        <w:t>Presupunem că toate tăieturile până la A</w:t>
      </w:r>
      <w:r w:rsidRPr="0083765B">
        <w:rPr>
          <w:i/>
          <w:iCs/>
          <w:vertAlign w:val="subscript"/>
        </w:rPr>
        <w:t>k</w:t>
      </w:r>
      <w:r w:rsidRPr="0083765B">
        <w:rPr>
          <w:i/>
          <w:iCs/>
        </w:rPr>
        <w:t xml:space="preserve"> inclusiv, cu k&lt;n-1 sunt liniar independente. Vom alege nodul </w:t>
      </w:r>
      <w:smartTag w:uri="urn:schemas-microsoft-com:office:smarttags" w:element="country-region">
        <w:smartTag w:uri="urn:schemas-microsoft-com:office:smarttags" w:element="place">
          <w:r w:rsidRPr="0083765B">
            <w:rPr>
              <w:i/>
              <w:iCs/>
            </w:rPr>
            <w:t>u</w:t>
          </w:r>
          <w:r w:rsidRPr="0083765B">
            <w:rPr>
              <w:i/>
              <w:iCs/>
              <w:vertAlign w:val="subscript"/>
            </w:rPr>
            <w:t>k</w:t>
          </w:r>
        </w:smartTag>
      </w:smartTag>
      <w:r w:rsidRPr="0083765B">
        <w:rPr>
          <w:i/>
          <w:iCs/>
          <w:vertAlign w:val="subscript"/>
        </w:rPr>
        <w:t>+1</w:t>
      </w:r>
      <w:r>
        <w:rPr>
          <w:i/>
          <w:iCs/>
        </w:rPr>
        <w:t xml:space="preserve"> din V – </w:t>
      </w:r>
      <w:smartTag w:uri="urn:schemas-microsoft-com:office:smarttags" w:element="State">
        <w:smartTag w:uri="urn:schemas-microsoft-com:office:smarttags" w:element="place">
          <w:r>
            <w:rPr>
              <w:i/>
              <w:iCs/>
            </w:rPr>
            <w:t>S</w:t>
          </w:r>
          <w:r>
            <w:rPr>
              <w:i/>
              <w:iCs/>
              <w:vertAlign w:val="subscript"/>
            </w:rPr>
            <w:t>k</w:t>
          </w:r>
          <w:r w:rsidRPr="0083765B">
            <w:rPr>
              <w:i/>
              <w:iCs/>
            </w:rPr>
            <w:t>.</w:t>
          </w:r>
        </w:smartTag>
      </w:smartTag>
      <w:r w:rsidRPr="0083765B">
        <w:rPr>
          <w:i/>
          <w:iCs/>
        </w:rPr>
        <w:t xml:space="preserve"> </w:t>
      </w:r>
    </w:p>
    <w:p w:rsidR="006358A1" w:rsidRPr="0083765B" w:rsidRDefault="006358A1" w:rsidP="0083765B">
      <w:pPr>
        <w:pStyle w:val="BodyTextIndent2"/>
        <w:ind w:left="0" w:firstLine="720"/>
        <w:rPr>
          <w:i/>
          <w:iCs/>
        </w:rPr>
      </w:pPr>
      <w:r w:rsidRPr="0083765B">
        <w:rPr>
          <w:i/>
          <w:iCs/>
        </w:rPr>
        <w:t>S</w:t>
      </w:r>
      <w:r w:rsidRPr="0083765B">
        <w:rPr>
          <w:i/>
          <w:iCs/>
          <w:vertAlign w:val="subscript"/>
        </w:rPr>
        <w:t>k+1</w:t>
      </w:r>
      <w:r w:rsidRPr="0083765B">
        <w:rPr>
          <w:i/>
          <w:iCs/>
        </w:rPr>
        <w:t xml:space="preserve"> = S</w:t>
      </w:r>
      <w:r w:rsidRPr="0083765B">
        <w:rPr>
          <w:i/>
          <w:iCs/>
          <w:vertAlign w:val="subscript"/>
        </w:rPr>
        <w:t>k</w:t>
      </w:r>
      <w:r w:rsidRPr="0083765B">
        <w:rPr>
          <w:i/>
          <w:iCs/>
        </w:rPr>
        <w:t xml:space="preserve"> </w:t>
      </w:r>
      <w:r w:rsidRPr="0083765B">
        <w:rPr>
          <w:i/>
          <w:iCs/>
          <w:position w:val="-4"/>
        </w:rPr>
        <w:object w:dxaOrig="260" w:dyaOrig="200">
          <v:shape id="_x0000_i1774" type="#_x0000_t75" style="width:12.9pt;height:10.2pt" o:ole="">
            <v:imagedata r:id="rId956" o:title=""/>
          </v:shape>
          <o:OLEObject Type="Embed" ProgID="Equation.3" ShapeID="_x0000_i1774" DrawAspect="Content" ObjectID="_1421273680" r:id="rId957"/>
        </w:object>
      </w:r>
      <w:r w:rsidRPr="0083765B">
        <w:rPr>
          <w:i/>
          <w:iCs/>
        </w:rPr>
        <w:t xml:space="preserve">{ </w:t>
      </w:r>
      <w:smartTag w:uri="urn:schemas-microsoft-com:office:smarttags" w:element="country-region">
        <w:smartTag w:uri="urn:schemas-microsoft-com:office:smarttags" w:element="place">
          <w:r w:rsidRPr="0083765B">
            <w:rPr>
              <w:i/>
              <w:iCs/>
            </w:rPr>
            <w:t>u</w:t>
          </w:r>
          <w:r w:rsidRPr="0083765B">
            <w:rPr>
              <w:i/>
              <w:iCs/>
              <w:vertAlign w:val="subscript"/>
            </w:rPr>
            <w:t>k</w:t>
          </w:r>
        </w:smartTag>
      </w:smartTag>
      <w:r w:rsidRPr="0083765B">
        <w:rPr>
          <w:i/>
          <w:iCs/>
          <w:vertAlign w:val="subscript"/>
        </w:rPr>
        <w:t>+1</w:t>
      </w:r>
      <w:r w:rsidRPr="0083765B">
        <w:rPr>
          <w:i/>
          <w:iCs/>
        </w:rPr>
        <w:t>}.</w:t>
      </w:r>
    </w:p>
    <w:p w:rsidR="006358A1" w:rsidRPr="0083765B" w:rsidRDefault="006358A1" w:rsidP="0083765B">
      <w:pPr>
        <w:pStyle w:val="BodyTextIndent2"/>
        <w:ind w:left="0" w:firstLine="720"/>
        <w:rPr>
          <w:i/>
          <w:iCs/>
        </w:rPr>
      </w:pPr>
      <w:r w:rsidRPr="0083765B">
        <w:rPr>
          <w:i/>
          <w:iCs/>
        </w:rPr>
        <w:t>Tăietura A</w:t>
      </w:r>
      <w:r w:rsidRPr="0083765B">
        <w:rPr>
          <w:i/>
          <w:iCs/>
          <w:vertAlign w:val="subscript"/>
        </w:rPr>
        <w:t>k+1</w:t>
      </w:r>
      <w:r w:rsidRPr="0083765B">
        <w:rPr>
          <w:i/>
          <w:iCs/>
        </w:rPr>
        <w:t xml:space="preserve"> va cuprinde toate muchiile din A</w:t>
      </w:r>
      <w:r w:rsidRPr="0083765B">
        <w:rPr>
          <w:i/>
          <w:iCs/>
          <w:vertAlign w:val="subscript"/>
        </w:rPr>
        <w:t>k</w:t>
      </w:r>
      <w:r w:rsidRPr="0083765B">
        <w:rPr>
          <w:i/>
          <w:iCs/>
        </w:rPr>
        <w:t xml:space="preserve">, mai puţin </w:t>
      </w:r>
      <w:r>
        <w:rPr>
          <w:i/>
          <w:iCs/>
        </w:rPr>
        <w:t>eventualele muchii</w:t>
      </w:r>
      <w:r w:rsidRPr="0083765B">
        <w:rPr>
          <w:i/>
          <w:iCs/>
        </w:rPr>
        <w:t xml:space="preserve"> cu o</w:t>
      </w:r>
      <w:r>
        <w:rPr>
          <w:i/>
          <w:iCs/>
        </w:rPr>
        <w:t xml:space="preserve"> </w:t>
      </w:r>
      <w:r w:rsidRPr="0083765B">
        <w:rPr>
          <w:i/>
          <w:iCs/>
        </w:rPr>
        <w:t>extremitate în u</w:t>
      </w:r>
      <w:r w:rsidRPr="0083765B">
        <w:rPr>
          <w:i/>
          <w:iCs/>
          <w:vertAlign w:val="subscript"/>
        </w:rPr>
        <w:t>k+1</w:t>
      </w:r>
      <w:r w:rsidRPr="0083765B">
        <w:rPr>
          <w:i/>
          <w:iCs/>
        </w:rPr>
        <w:t>, la care se adaugă eventualele muchii cu o extremitate în u</w:t>
      </w:r>
      <w:r w:rsidRPr="0083765B">
        <w:rPr>
          <w:i/>
          <w:iCs/>
          <w:vertAlign w:val="subscript"/>
        </w:rPr>
        <w:t>k+1</w:t>
      </w:r>
      <w:r w:rsidRPr="0083765B">
        <w:rPr>
          <w:i/>
          <w:iCs/>
        </w:rPr>
        <w:t xml:space="preserve"> şi cealaltă în V(G)-S</w:t>
      </w:r>
      <w:r w:rsidRPr="0083765B">
        <w:rPr>
          <w:i/>
          <w:iCs/>
          <w:vertAlign w:val="subscript"/>
        </w:rPr>
        <w:t>k+1</w:t>
      </w:r>
      <w:r w:rsidRPr="0083765B">
        <w:rPr>
          <w:i/>
          <w:iCs/>
        </w:rPr>
        <w:t>. Deci A</w:t>
      </w:r>
      <w:r w:rsidRPr="0083765B">
        <w:rPr>
          <w:i/>
          <w:iCs/>
          <w:vertAlign w:val="subscript"/>
        </w:rPr>
        <w:t>k+1</w:t>
      </w:r>
      <w:r w:rsidRPr="0083765B">
        <w:rPr>
          <w:i/>
          <w:iCs/>
        </w:rPr>
        <w:t xml:space="preserve"> = A</w:t>
      </w:r>
      <w:r w:rsidRPr="0083765B">
        <w:rPr>
          <w:i/>
          <w:iCs/>
          <w:vertAlign w:val="subscript"/>
        </w:rPr>
        <w:t>k</w:t>
      </w:r>
      <w:r w:rsidRPr="0083765B">
        <w:rPr>
          <w:i/>
          <w:iCs/>
        </w:rPr>
        <w:t xml:space="preserve"> – { u</w:t>
      </w:r>
      <w:r w:rsidRPr="0083765B">
        <w:rPr>
          <w:i/>
          <w:iCs/>
          <w:vertAlign w:val="subscript"/>
        </w:rPr>
        <w:t>k+1</w:t>
      </w:r>
      <w:r>
        <w:rPr>
          <w:i/>
          <w:iCs/>
        </w:rPr>
        <w:t>v|</w:t>
      </w:r>
      <w:r w:rsidRPr="0083765B">
        <w:rPr>
          <w:i/>
          <w:iCs/>
        </w:rPr>
        <w:t xml:space="preserve"> v</w:t>
      </w:r>
      <w:r w:rsidRPr="0083765B">
        <w:rPr>
          <w:b/>
          <w:bCs/>
          <w:i/>
          <w:position w:val="-4"/>
        </w:rPr>
        <w:object w:dxaOrig="200" w:dyaOrig="200">
          <v:shape id="_x0000_i1775" type="#_x0000_t75" style="width:9.5pt;height:10.2pt" o:ole="">
            <v:imagedata r:id="rId748" o:title=""/>
          </v:shape>
          <o:OLEObject Type="Embed" ProgID="Equation.3" ShapeID="_x0000_i1775" DrawAspect="Content" ObjectID="_1421273681" r:id="rId958"/>
        </w:object>
      </w:r>
      <w:r w:rsidRPr="0083765B">
        <w:rPr>
          <w:i/>
          <w:iCs/>
        </w:rPr>
        <w:t>S</w:t>
      </w:r>
      <w:r w:rsidRPr="0083765B">
        <w:rPr>
          <w:i/>
          <w:iCs/>
          <w:vertAlign w:val="subscript"/>
        </w:rPr>
        <w:t>k</w:t>
      </w:r>
      <w:r w:rsidRPr="0083765B">
        <w:rPr>
          <w:i/>
          <w:iCs/>
        </w:rPr>
        <w:t xml:space="preserve">, </w:t>
      </w:r>
      <w:r w:rsidRPr="0083765B">
        <w:rPr>
          <w:i/>
        </w:rPr>
        <w:t>u</w:t>
      </w:r>
      <w:r w:rsidRPr="0083765B">
        <w:rPr>
          <w:i/>
          <w:vertAlign w:val="subscript"/>
        </w:rPr>
        <w:t>k+1</w:t>
      </w:r>
      <w:r w:rsidRPr="0083765B">
        <w:rPr>
          <w:i/>
        </w:rPr>
        <w:t xml:space="preserve">v </w:t>
      </w:r>
      <w:r w:rsidRPr="0083765B">
        <w:rPr>
          <w:b/>
          <w:bCs/>
          <w:i/>
          <w:position w:val="-4"/>
        </w:rPr>
        <w:object w:dxaOrig="200" w:dyaOrig="200">
          <v:shape id="_x0000_i1776" type="#_x0000_t75" style="width:9.5pt;height:10.2pt" o:ole="">
            <v:imagedata r:id="rId748" o:title=""/>
          </v:shape>
          <o:OLEObject Type="Embed" ProgID="Equation.3" ShapeID="_x0000_i1776" DrawAspect="Content" ObjectID="_1421273682" r:id="rId959"/>
        </w:object>
      </w:r>
      <w:r w:rsidRPr="0083765B">
        <w:rPr>
          <w:b/>
          <w:bCs/>
          <w:i/>
        </w:rPr>
        <w:t xml:space="preserve"> </w:t>
      </w:r>
      <w:r w:rsidRPr="0083765B">
        <w:rPr>
          <w:i/>
          <w:iCs/>
        </w:rPr>
        <w:t xml:space="preserve">E(G) } </w:t>
      </w:r>
      <w:r w:rsidRPr="0083765B">
        <w:rPr>
          <w:i/>
          <w:iCs/>
          <w:position w:val="-4"/>
        </w:rPr>
        <w:object w:dxaOrig="260" w:dyaOrig="200">
          <v:shape id="_x0000_i1777" type="#_x0000_t75" style="width:12.9pt;height:10.2pt" o:ole="">
            <v:imagedata r:id="rId956" o:title=""/>
          </v:shape>
          <o:OLEObject Type="Embed" ProgID="Equation.3" ShapeID="_x0000_i1777" DrawAspect="Content" ObjectID="_1421273683" r:id="rId960"/>
        </w:object>
      </w:r>
      <w:r w:rsidRPr="0083765B">
        <w:rPr>
          <w:i/>
          <w:iCs/>
        </w:rPr>
        <w:t>{ u</w:t>
      </w:r>
      <w:r w:rsidRPr="0083765B">
        <w:rPr>
          <w:i/>
          <w:iCs/>
          <w:vertAlign w:val="subscript"/>
        </w:rPr>
        <w:t>k+1</w:t>
      </w:r>
      <w:r w:rsidRPr="0083765B">
        <w:rPr>
          <w:i/>
          <w:iCs/>
        </w:rPr>
        <w:t>v</w:t>
      </w:r>
      <w:r>
        <w:rPr>
          <w:i/>
          <w:iCs/>
        </w:rPr>
        <w:t>|</w:t>
      </w:r>
      <w:r w:rsidRPr="0083765B">
        <w:rPr>
          <w:i/>
          <w:iCs/>
        </w:rPr>
        <w:t xml:space="preserve"> v</w:t>
      </w:r>
      <w:r w:rsidRPr="0083765B">
        <w:rPr>
          <w:b/>
          <w:bCs/>
          <w:i/>
          <w:position w:val="-4"/>
        </w:rPr>
        <w:object w:dxaOrig="200" w:dyaOrig="200">
          <v:shape id="_x0000_i1778" type="#_x0000_t75" style="width:9.5pt;height:10.2pt" o:ole="">
            <v:imagedata r:id="rId748" o:title=""/>
          </v:shape>
          <o:OLEObject Type="Embed" ProgID="Equation.3" ShapeID="_x0000_i1778" DrawAspect="Content" ObjectID="_1421273684" r:id="rId961"/>
        </w:object>
      </w:r>
      <w:r w:rsidRPr="0083765B">
        <w:rPr>
          <w:i/>
          <w:iCs/>
        </w:rPr>
        <w:t>V(G)-S</w:t>
      </w:r>
      <w:r w:rsidRPr="0083765B">
        <w:rPr>
          <w:i/>
          <w:iCs/>
          <w:vertAlign w:val="subscript"/>
        </w:rPr>
        <w:t>k+1</w:t>
      </w:r>
      <w:r w:rsidRPr="0083765B">
        <w:rPr>
          <w:i/>
          <w:iCs/>
        </w:rPr>
        <w:t xml:space="preserve">, </w:t>
      </w:r>
      <w:r w:rsidRPr="0083765B">
        <w:rPr>
          <w:i/>
        </w:rPr>
        <w:t>u</w:t>
      </w:r>
      <w:r w:rsidRPr="0083765B">
        <w:rPr>
          <w:i/>
          <w:vertAlign w:val="subscript"/>
        </w:rPr>
        <w:t>k+1</w:t>
      </w:r>
      <w:r w:rsidRPr="0083765B">
        <w:rPr>
          <w:i/>
        </w:rPr>
        <w:t xml:space="preserve">v </w:t>
      </w:r>
      <w:r w:rsidRPr="0083765B">
        <w:rPr>
          <w:b/>
          <w:bCs/>
          <w:i/>
          <w:position w:val="-4"/>
        </w:rPr>
        <w:object w:dxaOrig="200" w:dyaOrig="200">
          <v:shape id="_x0000_i1779" type="#_x0000_t75" style="width:9.5pt;height:10.2pt" o:ole="">
            <v:imagedata r:id="rId748" o:title=""/>
          </v:shape>
          <o:OLEObject Type="Embed" ProgID="Equation.3" ShapeID="_x0000_i1779" DrawAspect="Content" ObjectID="_1421273685" r:id="rId962"/>
        </w:object>
      </w:r>
      <w:r w:rsidRPr="0083765B">
        <w:rPr>
          <w:b/>
          <w:bCs/>
          <w:i/>
        </w:rPr>
        <w:t xml:space="preserve"> </w:t>
      </w:r>
      <w:r w:rsidRPr="0083765B">
        <w:rPr>
          <w:i/>
          <w:iCs/>
        </w:rPr>
        <w:t>E(G) }.</w:t>
      </w:r>
    </w:p>
    <w:p w:rsidR="006358A1" w:rsidRPr="0083765B" w:rsidRDefault="006358A1" w:rsidP="0083765B">
      <w:pPr>
        <w:pStyle w:val="BodyTextIndent2"/>
        <w:ind w:left="0" w:firstLine="720"/>
        <w:rPr>
          <w:i/>
          <w:iCs/>
        </w:rPr>
      </w:pPr>
      <w:r w:rsidRPr="0083765B">
        <w:rPr>
          <w:i/>
          <w:iCs/>
        </w:rPr>
        <w:t>Noua tăietură este diferită de toate cele de înainte prin cel puţin una din următoarele două situaţii (sau chiar amândouă):</w:t>
      </w:r>
    </w:p>
    <w:p w:rsidR="006358A1" w:rsidRPr="0083765B" w:rsidRDefault="006358A1" w:rsidP="00830E2A">
      <w:pPr>
        <w:pStyle w:val="Heading3"/>
        <w:numPr>
          <w:ilvl w:val="0"/>
          <w:numId w:val="79"/>
        </w:numPr>
        <w:tabs>
          <w:tab w:val="clear" w:pos="1605"/>
          <w:tab w:val="num" w:pos="1200"/>
        </w:tabs>
        <w:spacing w:before="0" w:after="0"/>
        <w:ind w:left="1200" w:hanging="480"/>
        <w:jc w:val="both"/>
        <w:rPr>
          <w:rFonts w:ascii="Times New Roman" w:hAnsi="Times New Roman" w:cs="Times New Roman"/>
          <w:b w:val="0"/>
          <w:i/>
          <w:sz w:val="24"/>
          <w:szCs w:val="24"/>
        </w:rPr>
      </w:pPr>
      <w:r w:rsidRPr="0083765B">
        <w:rPr>
          <w:rFonts w:ascii="Times New Roman" w:hAnsi="Times New Roman" w:cs="Times New Roman"/>
          <w:b w:val="0"/>
          <w:i/>
          <w:sz w:val="24"/>
          <w:szCs w:val="24"/>
        </w:rPr>
        <w:t>dacă u</w:t>
      </w:r>
      <w:r w:rsidRPr="0083765B">
        <w:rPr>
          <w:rFonts w:ascii="Times New Roman" w:hAnsi="Times New Roman" w:cs="Times New Roman"/>
          <w:b w:val="0"/>
          <w:i/>
          <w:sz w:val="24"/>
          <w:szCs w:val="24"/>
          <w:vertAlign w:val="subscript"/>
        </w:rPr>
        <w:t>k+1</w:t>
      </w:r>
      <w:r w:rsidRPr="0083765B">
        <w:rPr>
          <w:rFonts w:ascii="Times New Roman" w:hAnsi="Times New Roman" w:cs="Times New Roman"/>
          <w:b w:val="0"/>
          <w:i/>
          <w:sz w:val="24"/>
          <w:szCs w:val="24"/>
        </w:rPr>
        <w:t xml:space="preserve"> are vecini în mulţimea V(G)-S</w:t>
      </w:r>
      <w:r w:rsidRPr="0083765B">
        <w:rPr>
          <w:rFonts w:ascii="Times New Roman" w:hAnsi="Times New Roman" w:cs="Times New Roman"/>
          <w:b w:val="0"/>
          <w:i/>
          <w:sz w:val="24"/>
          <w:szCs w:val="24"/>
          <w:vertAlign w:val="subscript"/>
        </w:rPr>
        <w:t>k+1</w:t>
      </w:r>
      <w:r w:rsidRPr="0083765B">
        <w:rPr>
          <w:rFonts w:ascii="Times New Roman" w:hAnsi="Times New Roman" w:cs="Times New Roman"/>
          <w:b w:val="0"/>
          <w:i/>
          <w:sz w:val="24"/>
          <w:szCs w:val="24"/>
        </w:rPr>
        <w:t xml:space="preserve"> atunci se formează muchii care nu au existat până acum în nici o altă tăietură, deoarece până la acest pas u</w:t>
      </w:r>
      <w:r w:rsidRPr="0083765B">
        <w:rPr>
          <w:rFonts w:ascii="Times New Roman" w:hAnsi="Times New Roman" w:cs="Times New Roman"/>
          <w:b w:val="0"/>
          <w:i/>
          <w:sz w:val="24"/>
          <w:szCs w:val="24"/>
          <w:vertAlign w:val="subscript"/>
        </w:rPr>
        <w:t>k+1</w:t>
      </w:r>
      <w:r w:rsidRPr="0083765B">
        <w:rPr>
          <w:rFonts w:ascii="Times New Roman" w:hAnsi="Times New Roman" w:cs="Times New Roman"/>
          <w:b w:val="0"/>
          <w:i/>
          <w:sz w:val="24"/>
          <w:szCs w:val="24"/>
        </w:rPr>
        <w:t xml:space="preserve"> şi aceşti vecini ai săi s-au aflat în aceeaşi mulţime: V(G)-S</w:t>
      </w:r>
      <w:r w:rsidRPr="0083765B">
        <w:rPr>
          <w:rFonts w:ascii="Times New Roman" w:hAnsi="Times New Roman" w:cs="Times New Roman"/>
          <w:b w:val="0"/>
          <w:i/>
          <w:sz w:val="24"/>
          <w:szCs w:val="24"/>
          <w:vertAlign w:val="subscript"/>
        </w:rPr>
        <w:t>i</w:t>
      </w:r>
      <w:r w:rsidRPr="0083765B">
        <w:rPr>
          <w:rFonts w:ascii="Times New Roman" w:hAnsi="Times New Roman" w:cs="Times New Roman"/>
          <w:b w:val="0"/>
          <w:i/>
          <w:sz w:val="24"/>
          <w:szCs w:val="24"/>
        </w:rPr>
        <w:t xml:space="preserve">, cu i între 0 şi k. </w:t>
      </w:r>
    </w:p>
    <w:p w:rsidR="006358A1" w:rsidRDefault="006358A1" w:rsidP="00830E2A">
      <w:pPr>
        <w:pStyle w:val="Heading3"/>
        <w:numPr>
          <w:ilvl w:val="0"/>
          <w:numId w:val="79"/>
        </w:numPr>
        <w:tabs>
          <w:tab w:val="clear" w:pos="1605"/>
          <w:tab w:val="num" w:pos="1200"/>
        </w:tabs>
        <w:spacing w:before="0" w:after="0"/>
        <w:ind w:left="1200" w:hanging="480"/>
        <w:jc w:val="both"/>
        <w:rPr>
          <w:rFonts w:ascii="Times New Roman" w:hAnsi="Times New Roman" w:cs="Times New Roman"/>
          <w:b w:val="0"/>
          <w:i/>
          <w:sz w:val="24"/>
          <w:szCs w:val="24"/>
        </w:rPr>
      </w:pPr>
      <w:r w:rsidRPr="0083765B">
        <w:rPr>
          <w:rFonts w:ascii="Times New Roman" w:hAnsi="Times New Roman" w:cs="Times New Roman"/>
          <w:b w:val="0"/>
          <w:i/>
          <w:sz w:val="24"/>
          <w:szCs w:val="24"/>
        </w:rPr>
        <w:t xml:space="preserve">dacă </w:t>
      </w:r>
      <w:smartTag w:uri="urn:schemas-microsoft-com:office:smarttags" w:element="country-region">
        <w:smartTag w:uri="urn:schemas-microsoft-com:office:smarttags" w:element="place">
          <w:r w:rsidRPr="0083765B">
            <w:rPr>
              <w:rFonts w:ascii="Times New Roman" w:hAnsi="Times New Roman" w:cs="Times New Roman"/>
              <w:b w:val="0"/>
              <w:i/>
              <w:sz w:val="24"/>
              <w:szCs w:val="24"/>
            </w:rPr>
            <w:t>u</w:t>
          </w:r>
          <w:r w:rsidRPr="0083765B">
            <w:rPr>
              <w:rFonts w:ascii="Times New Roman" w:hAnsi="Times New Roman" w:cs="Times New Roman"/>
              <w:b w:val="0"/>
              <w:i/>
              <w:sz w:val="24"/>
              <w:szCs w:val="24"/>
              <w:vertAlign w:val="subscript"/>
            </w:rPr>
            <w:t>k</w:t>
          </w:r>
        </w:smartTag>
      </w:smartTag>
      <w:r w:rsidRPr="0083765B">
        <w:rPr>
          <w:rFonts w:ascii="Times New Roman" w:hAnsi="Times New Roman" w:cs="Times New Roman"/>
          <w:b w:val="0"/>
          <w:i/>
          <w:sz w:val="24"/>
          <w:szCs w:val="24"/>
          <w:vertAlign w:val="subscript"/>
        </w:rPr>
        <w:t>+1</w:t>
      </w:r>
      <w:r w:rsidRPr="0083765B">
        <w:rPr>
          <w:rFonts w:ascii="Times New Roman" w:hAnsi="Times New Roman" w:cs="Times New Roman"/>
          <w:b w:val="0"/>
          <w:i/>
          <w:sz w:val="24"/>
          <w:szCs w:val="24"/>
        </w:rPr>
        <w:t xml:space="preserve"> are vecini în mulţimea </w:t>
      </w:r>
      <w:smartTag w:uri="urn:schemas-microsoft-com:office:smarttags" w:element="State">
        <w:smartTag w:uri="urn:schemas-microsoft-com:office:smarttags" w:element="place">
          <w:r w:rsidRPr="0083765B">
            <w:rPr>
              <w:rFonts w:ascii="Times New Roman" w:hAnsi="Times New Roman" w:cs="Times New Roman"/>
              <w:b w:val="0"/>
              <w:i/>
              <w:sz w:val="24"/>
              <w:szCs w:val="24"/>
            </w:rPr>
            <w:t>S</w:t>
          </w:r>
          <w:r w:rsidRPr="0083765B">
            <w:rPr>
              <w:rFonts w:ascii="Times New Roman" w:hAnsi="Times New Roman" w:cs="Times New Roman"/>
              <w:b w:val="0"/>
              <w:i/>
              <w:sz w:val="24"/>
              <w:szCs w:val="24"/>
              <w:vertAlign w:val="subscript"/>
            </w:rPr>
            <w:t>k</w:t>
          </w:r>
          <w:r w:rsidRPr="0083765B">
            <w:rPr>
              <w:rFonts w:ascii="Times New Roman" w:hAnsi="Times New Roman" w:cs="Times New Roman"/>
              <w:b w:val="0"/>
              <w:i/>
              <w:sz w:val="24"/>
              <w:szCs w:val="24"/>
            </w:rPr>
            <w:softHyphen/>
          </w:r>
        </w:smartTag>
      </w:smartTag>
      <w:r w:rsidRPr="0083765B">
        <w:rPr>
          <w:rFonts w:ascii="Times New Roman" w:hAnsi="Times New Roman" w:cs="Times New Roman"/>
          <w:b w:val="0"/>
          <w:i/>
          <w:sz w:val="24"/>
          <w:szCs w:val="24"/>
        </w:rPr>
        <w:t xml:space="preserve"> atunci A</w:t>
      </w:r>
      <w:r w:rsidRPr="0083765B">
        <w:rPr>
          <w:rFonts w:ascii="Times New Roman" w:hAnsi="Times New Roman" w:cs="Times New Roman"/>
          <w:b w:val="0"/>
          <w:i/>
          <w:sz w:val="24"/>
          <w:szCs w:val="24"/>
          <w:vertAlign w:val="subscript"/>
        </w:rPr>
        <w:t>k+1</w:t>
      </w:r>
      <w:r w:rsidRPr="0083765B">
        <w:rPr>
          <w:rFonts w:ascii="Times New Roman" w:hAnsi="Times New Roman" w:cs="Times New Roman"/>
          <w:b w:val="0"/>
          <w:i/>
          <w:sz w:val="24"/>
          <w:szCs w:val="24"/>
        </w:rPr>
        <w:t xml:space="preserve"> diferă de toate celelalte tăieturi de înainte deoarece această tăietură nu mai conţine muchiile dintre </w:t>
      </w:r>
      <w:smartTag w:uri="urn:schemas-microsoft-com:office:smarttags" w:element="country-region">
        <w:smartTag w:uri="urn:schemas-microsoft-com:office:smarttags" w:element="place">
          <w:r w:rsidRPr="0083765B">
            <w:rPr>
              <w:rFonts w:ascii="Times New Roman" w:hAnsi="Times New Roman" w:cs="Times New Roman"/>
              <w:b w:val="0"/>
              <w:i/>
              <w:sz w:val="24"/>
              <w:szCs w:val="24"/>
            </w:rPr>
            <w:t>u</w:t>
          </w:r>
          <w:r w:rsidRPr="0083765B">
            <w:rPr>
              <w:rFonts w:ascii="Times New Roman" w:hAnsi="Times New Roman" w:cs="Times New Roman"/>
              <w:b w:val="0"/>
              <w:i/>
              <w:sz w:val="24"/>
              <w:szCs w:val="24"/>
              <w:vertAlign w:val="subscript"/>
            </w:rPr>
            <w:t>k</w:t>
          </w:r>
        </w:smartTag>
      </w:smartTag>
      <w:r w:rsidRPr="0083765B">
        <w:rPr>
          <w:rFonts w:ascii="Times New Roman" w:hAnsi="Times New Roman" w:cs="Times New Roman"/>
          <w:b w:val="0"/>
          <w:i/>
          <w:sz w:val="24"/>
          <w:szCs w:val="24"/>
          <w:vertAlign w:val="subscript"/>
        </w:rPr>
        <w:t xml:space="preserve">+1 </w:t>
      </w:r>
      <w:r w:rsidRPr="0083765B">
        <w:rPr>
          <w:rFonts w:ascii="Times New Roman" w:hAnsi="Times New Roman" w:cs="Times New Roman"/>
          <w:b w:val="0"/>
          <w:i/>
          <w:sz w:val="24"/>
          <w:szCs w:val="24"/>
        </w:rPr>
        <w:t>şi aceşti vecini.</w:t>
      </w:r>
    </w:p>
    <w:p w:rsidR="006358A1" w:rsidRPr="007F025C" w:rsidRDefault="006358A1" w:rsidP="00447F2F">
      <w:pPr>
        <w:ind w:firstLine="720"/>
        <w:rPr>
          <w:i/>
          <w:lang w:val="ro-RO"/>
        </w:rPr>
      </w:pPr>
      <w:r w:rsidRPr="009500D2">
        <w:rPr>
          <w:b/>
          <w:i/>
        </w:rPr>
        <w:t>Demonstra</w:t>
      </w:r>
      <w:r w:rsidRPr="009500D2">
        <w:rPr>
          <w:b/>
          <w:i/>
          <w:lang w:val="ro-RO"/>
        </w:rPr>
        <w:t xml:space="preserve">ţie: </w:t>
      </w:r>
      <w:r>
        <w:rPr>
          <w:i/>
          <w:lang w:val="ro-RO"/>
        </w:rPr>
        <w:t>Deoarece graful este conex, există drum între oricare două noduri.</w:t>
      </w:r>
    </w:p>
    <w:p w:rsidR="006358A1" w:rsidRPr="00894701" w:rsidRDefault="006358A1" w:rsidP="00A40FE1">
      <w:pPr>
        <w:spacing w:before="240"/>
        <w:ind w:firstLine="720"/>
        <w:jc w:val="both"/>
        <w:rPr>
          <w:i/>
          <w:iCs/>
        </w:rPr>
      </w:pPr>
      <w:r w:rsidRPr="00732033">
        <w:rPr>
          <w:b/>
          <w:i/>
          <w:iCs/>
        </w:rPr>
        <w:t xml:space="preserve">Demonstrăm </w:t>
      </w:r>
      <w:r>
        <w:rPr>
          <w:i/>
          <w:iCs/>
        </w:rPr>
        <w:t>că mulţimea de t</w:t>
      </w:r>
      <w:r>
        <w:rPr>
          <w:i/>
          <w:iCs/>
          <w:lang w:val="ro-RO"/>
        </w:rPr>
        <w:t>ă</w:t>
      </w:r>
      <w:r>
        <w:rPr>
          <w:i/>
          <w:iCs/>
        </w:rPr>
        <w:t>ieturi {</w:t>
      </w:r>
      <w:r>
        <w:rPr>
          <w:i/>
          <w:iCs/>
          <w:lang w:val="ro-RO"/>
        </w:rPr>
        <w:t>A</w:t>
      </w:r>
      <w:r>
        <w:rPr>
          <w:i/>
          <w:iCs/>
          <w:vertAlign w:val="subscript"/>
          <w:lang w:val="ro-RO"/>
        </w:rPr>
        <w:t>0</w:t>
      </w:r>
      <w:r>
        <w:rPr>
          <w:i/>
          <w:iCs/>
          <w:lang w:val="ro-RO"/>
        </w:rPr>
        <w:t>, A</w:t>
      </w:r>
      <w:r w:rsidRPr="006179E7">
        <w:rPr>
          <w:i/>
          <w:iCs/>
          <w:vertAlign w:val="subscript"/>
          <w:lang w:val="ro-RO"/>
        </w:rPr>
        <w:t>1</w:t>
      </w:r>
      <w:r>
        <w:rPr>
          <w:i/>
          <w:iCs/>
          <w:lang w:val="ro-RO"/>
        </w:rPr>
        <w:t xml:space="preserve">, ... </w:t>
      </w:r>
      <w:smartTag w:uri="urn:schemas-microsoft-com:office:smarttags" w:element="place">
        <w:smartTag w:uri="urn:schemas-microsoft-com:office:smarttags" w:element="City">
          <w:r>
            <w:rPr>
              <w:i/>
              <w:iCs/>
              <w:lang w:val="ro-RO"/>
            </w:rPr>
            <w:t>A</w:t>
          </w:r>
          <w:r w:rsidRPr="006179E7">
            <w:rPr>
              <w:i/>
              <w:iCs/>
              <w:vertAlign w:val="subscript"/>
              <w:lang w:val="ro-RO"/>
            </w:rPr>
            <w:t>k</w:t>
          </w:r>
        </w:smartTag>
        <w:r>
          <w:rPr>
            <w:i/>
            <w:iCs/>
            <w:lang w:val="ro-RO"/>
          </w:rPr>
          <w:t xml:space="preserve">, </w:t>
        </w:r>
        <w:smartTag w:uri="urn:schemas-microsoft-com:office:smarttags" w:element="State">
          <w:r>
            <w:rPr>
              <w:i/>
              <w:iCs/>
              <w:lang w:val="ro-RO"/>
            </w:rPr>
            <w:t>A</w:t>
          </w:r>
          <w:r w:rsidRPr="006179E7">
            <w:rPr>
              <w:i/>
              <w:iCs/>
              <w:vertAlign w:val="subscript"/>
              <w:lang w:val="ro-RO"/>
            </w:rPr>
            <w:t>k</w:t>
          </w:r>
        </w:smartTag>
      </w:smartTag>
      <w:r w:rsidRPr="006179E7">
        <w:rPr>
          <w:i/>
          <w:iCs/>
          <w:vertAlign w:val="subscript"/>
          <w:lang w:val="ro-RO"/>
        </w:rPr>
        <w:t>+1</w:t>
      </w:r>
      <w:r>
        <w:rPr>
          <w:i/>
          <w:iCs/>
        </w:rPr>
        <w:t>} r</w:t>
      </w:r>
      <w:r>
        <w:rPr>
          <w:i/>
          <w:iCs/>
          <w:lang w:val="ro-RO"/>
        </w:rPr>
        <w:t>ă</w:t>
      </w:r>
      <w:r>
        <w:rPr>
          <w:i/>
          <w:iCs/>
        </w:rPr>
        <w:t>mâne liniar independentă.</w:t>
      </w:r>
    </w:p>
    <w:p w:rsidR="006358A1" w:rsidRPr="0083765B" w:rsidRDefault="006358A1" w:rsidP="0083765B">
      <w:pPr>
        <w:ind w:firstLine="720"/>
        <w:jc w:val="both"/>
        <w:rPr>
          <w:i/>
        </w:rPr>
      </w:pPr>
      <w:r w:rsidRPr="0083765B">
        <w:rPr>
          <w:i/>
          <w:iCs/>
        </w:rPr>
        <w:t xml:space="preserve">Avem </w:t>
      </w:r>
      <w:r w:rsidRPr="0083765B">
        <w:rPr>
          <w:i/>
          <w:iCs/>
          <w:position w:val="-28"/>
        </w:rPr>
        <w:object w:dxaOrig="600" w:dyaOrig="680">
          <v:shape id="_x0000_i1780" type="#_x0000_t75" style="width:29.9pt;height:33.95pt" o:ole="">
            <v:imagedata r:id="rId963" o:title=""/>
          </v:shape>
          <o:OLEObject Type="Embed" ProgID="Equation.3" ShapeID="_x0000_i1780" DrawAspect="Content" ObjectID="_1421273686" r:id="rId964"/>
        </w:object>
      </w:r>
      <w:r w:rsidRPr="0083765B">
        <w:rPr>
          <w:i/>
          <w:iCs/>
        </w:rPr>
        <w:t xml:space="preserve"> </w:t>
      </w:r>
      <w:r w:rsidRPr="0083765B">
        <w:rPr>
          <w:i/>
        </w:rPr>
        <w:t>x</w:t>
      </w:r>
      <w:r w:rsidRPr="0083765B">
        <w:rPr>
          <w:i/>
          <w:vertAlign w:val="superscript"/>
        </w:rPr>
        <w:t>A</w:t>
      </w:r>
      <w:r w:rsidRPr="0083765B">
        <w:rPr>
          <w:i/>
          <w:vertAlign w:val="subscript"/>
        </w:rPr>
        <w:t>i</w:t>
      </w:r>
      <w:r w:rsidRPr="0083765B">
        <w:rPr>
          <w:i/>
        </w:rPr>
        <w:t xml:space="preserve"> = </w:t>
      </w:r>
      <w:r w:rsidRPr="0083765B">
        <w:rPr>
          <w:i/>
          <w:position w:val="-6"/>
        </w:rPr>
        <w:object w:dxaOrig="240" w:dyaOrig="220">
          <v:shape id="_x0000_i1781" type="#_x0000_t75" style="width:12.25pt;height:12.25pt" o:ole="" o:bullet="t">
            <v:imagedata r:id="rId759" o:title=""/>
          </v:shape>
          <o:OLEObject Type="Embed" ProgID="Equation.3" ShapeID="_x0000_i1781" DrawAspect="Content" ObjectID="_1421273687" r:id="rId965"/>
        </w:object>
      </w:r>
      <w:r w:rsidRPr="0083765B">
        <w:rPr>
          <w:i/>
          <w:vertAlign w:val="subscript"/>
        </w:rPr>
        <w:t xml:space="preserve">k+1 </w:t>
      </w:r>
      <w:r w:rsidRPr="0083765B">
        <w:rPr>
          <w:i/>
        </w:rPr>
        <w:t>x</w:t>
      </w:r>
      <w:r w:rsidRPr="0083765B">
        <w:rPr>
          <w:i/>
          <w:vertAlign w:val="superscript"/>
        </w:rPr>
        <w:t>A</w:t>
      </w:r>
      <w:r w:rsidRPr="0083765B">
        <w:rPr>
          <w:i/>
          <w:vertAlign w:val="subscript"/>
        </w:rPr>
        <w:t>k+1</w:t>
      </w:r>
      <w:r w:rsidRPr="0083765B">
        <w:rPr>
          <w:i/>
        </w:rPr>
        <w:t xml:space="preserve">, </w:t>
      </w:r>
      <w:r w:rsidRPr="0083765B">
        <w:rPr>
          <w:i/>
          <w:position w:val="-6"/>
        </w:rPr>
        <w:object w:dxaOrig="240" w:dyaOrig="220">
          <v:shape id="_x0000_i1782" type="#_x0000_t75" style="width:12.25pt;height:12.25pt" o:ole="" o:bullet="t">
            <v:imagedata r:id="rId759" o:title=""/>
          </v:shape>
          <o:OLEObject Type="Embed" ProgID="Equation.3" ShapeID="_x0000_i1782" DrawAspect="Content" ObjectID="_1421273688" r:id="rId966"/>
        </w:object>
      </w:r>
      <w:r w:rsidRPr="0083765B">
        <w:rPr>
          <w:i/>
          <w:vertAlign w:val="subscript"/>
        </w:rPr>
        <w:t>i</w:t>
      </w:r>
      <w:r w:rsidRPr="0083765B">
        <w:rPr>
          <w:i/>
          <w:position w:val="-4"/>
        </w:rPr>
        <w:object w:dxaOrig="200" w:dyaOrig="200">
          <v:shape id="_x0000_i1783" type="#_x0000_t75" style="width:9.5pt;height:10.2pt" o:ole="">
            <v:imagedata r:id="rId748" o:title=""/>
          </v:shape>
          <o:OLEObject Type="Embed" ProgID="Equation.3" ShapeID="_x0000_i1783" DrawAspect="Content" ObjectID="_1421273689" r:id="rId967"/>
        </w:object>
      </w:r>
      <w:r w:rsidRPr="0083765B">
        <w:rPr>
          <w:i/>
        </w:rPr>
        <w:t>{0,1}.</w:t>
      </w:r>
    </w:p>
    <w:p w:rsidR="006358A1" w:rsidRPr="00CB6E5B" w:rsidRDefault="006358A1" w:rsidP="00CB6E5B">
      <w:pPr>
        <w:pStyle w:val="Heading2"/>
        <w:ind w:firstLine="1440"/>
        <w:rPr>
          <w:b w:val="0"/>
          <w:bCs w:val="0"/>
        </w:rPr>
      </w:pPr>
      <w:r w:rsidRPr="00CB6E5B">
        <w:rPr>
          <w:b w:val="0"/>
        </w:rPr>
        <w:t xml:space="preserve">Cazul 1 </w:t>
      </w:r>
    </w:p>
    <w:p w:rsidR="006358A1" w:rsidRPr="0083765B" w:rsidRDefault="006358A1" w:rsidP="0083765B">
      <w:pPr>
        <w:ind w:firstLine="720"/>
        <w:jc w:val="both"/>
        <w:rPr>
          <w:i/>
        </w:rPr>
      </w:pPr>
      <w:r w:rsidRPr="0083765B">
        <w:rPr>
          <w:i/>
        </w:rPr>
        <w:tab/>
      </w:r>
      <w:r w:rsidRPr="0083765B">
        <w:rPr>
          <w:i/>
          <w:position w:val="-6"/>
        </w:rPr>
        <w:object w:dxaOrig="240" w:dyaOrig="220">
          <v:shape id="_x0000_i1784" type="#_x0000_t75" style="width:12.25pt;height:12.25pt" o:ole="" o:bullet="t">
            <v:imagedata r:id="rId759" o:title=""/>
          </v:shape>
          <o:OLEObject Type="Embed" ProgID="Equation.3" ShapeID="_x0000_i1784" DrawAspect="Content" ObjectID="_1421273690" r:id="rId968"/>
        </w:object>
      </w:r>
      <w:r w:rsidRPr="0083765B">
        <w:rPr>
          <w:i/>
          <w:vertAlign w:val="subscript"/>
        </w:rPr>
        <w:t>k+1</w:t>
      </w:r>
      <w:r w:rsidRPr="0083765B">
        <w:rPr>
          <w:i/>
        </w:rPr>
        <w:t xml:space="preserve"> = 0 </w:t>
      </w:r>
      <w:r w:rsidRPr="0083765B">
        <w:rPr>
          <w:i/>
          <w:position w:val="-6"/>
        </w:rPr>
        <w:object w:dxaOrig="300" w:dyaOrig="240">
          <v:shape id="_x0000_i1785" type="#_x0000_t75" style="width:14.95pt;height:12.25pt" o:ole="">
            <v:imagedata r:id="rId969" o:title=""/>
          </v:shape>
          <o:OLEObject Type="Embed" ProgID="Equation.3" ShapeID="_x0000_i1785" DrawAspect="Content" ObjectID="_1421273691" r:id="rId970"/>
        </w:object>
      </w:r>
      <w:r w:rsidRPr="0083765B">
        <w:rPr>
          <w:i/>
          <w:iCs/>
          <w:position w:val="-28"/>
        </w:rPr>
        <w:object w:dxaOrig="600" w:dyaOrig="680">
          <v:shape id="_x0000_i1786" type="#_x0000_t75" style="width:29.9pt;height:33.95pt" o:ole="">
            <v:imagedata r:id="rId963" o:title=""/>
          </v:shape>
          <o:OLEObject Type="Embed" ProgID="Equation.3" ShapeID="_x0000_i1786" DrawAspect="Content" ObjectID="_1421273692" r:id="rId971"/>
        </w:object>
      </w:r>
      <w:r w:rsidRPr="0083765B">
        <w:rPr>
          <w:i/>
          <w:iCs/>
        </w:rPr>
        <w:t xml:space="preserve"> x</w:t>
      </w:r>
      <w:r w:rsidRPr="0083765B">
        <w:rPr>
          <w:i/>
          <w:iCs/>
          <w:vertAlign w:val="superscript"/>
        </w:rPr>
        <w:t>A</w:t>
      </w:r>
      <w:r w:rsidRPr="0083765B">
        <w:rPr>
          <w:i/>
          <w:iCs/>
          <w:vertAlign w:val="subscript"/>
        </w:rPr>
        <w:t>i</w:t>
      </w:r>
      <w:r w:rsidRPr="0083765B">
        <w:rPr>
          <w:i/>
          <w:iCs/>
        </w:rPr>
        <w:t xml:space="preserve"> = 0</w:t>
      </w:r>
      <w:r w:rsidRPr="0083765B">
        <w:rPr>
          <w:i/>
          <w:iCs/>
          <w:vertAlign w:val="subscript"/>
        </w:rPr>
        <w:t>m</w:t>
      </w:r>
      <w:r w:rsidRPr="0083765B">
        <w:rPr>
          <w:i/>
          <w:iCs/>
        </w:rPr>
        <w:t xml:space="preserve"> </w:t>
      </w:r>
      <w:r w:rsidRPr="0083765B">
        <w:rPr>
          <w:i/>
          <w:iCs/>
          <w:position w:val="-6"/>
        </w:rPr>
        <w:object w:dxaOrig="340" w:dyaOrig="240">
          <v:shape id="_x0000_i1787" type="#_x0000_t75" style="width:17pt;height:12.25pt" o:ole="">
            <v:imagedata r:id="rId972" o:title=""/>
          </v:shape>
          <o:OLEObject Type="Embed" ProgID="Equation.3" ShapeID="_x0000_i1787" DrawAspect="Content" ObjectID="_1421273693" r:id="rId973"/>
        </w:object>
      </w:r>
      <w:r w:rsidRPr="0083765B">
        <w:rPr>
          <w:i/>
          <w:position w:val="-6"/>
        </w:rPr>
        <w:object w:dxaOrig="240" w:dyaOrig="220">
          <v:shape id="_x0000_i1788" type="#_x0000_t75" style="width:12.25pt;height:12.25pt" o:ole="" o:bullet="t">
            <v:imagedata r:id="rId759" o:title=""/>
          </v:shape>
          <o:OLEObject Type="Embed" ProgID="Equation.3" ShapeID="_x0000_i1788" DrawAspect="Content" ObjectID="_1421273694" r:id="rId974"/>
        </w:object>
      </w:r>
      <w:r w:rsidRPr="0083765B">
        <w:rPr>
          <w:i/>
          <w:vertAlign w:val="subscript"/>
        </w:rPr>
        <w:t>i</w:t>
      </w:r>
      <w:r w:rsidRPr="0083765B">
        <w:rPr>
          <w:i/>
        </w:rPr>
        <w:t xml:space="preserve"> = 0, </w:t>
      </w:r>
      <w:r w:rsidRPr="0083765B">
        <w:rPr>
          <w:i/>
          <w:position w:val="-4"/>
        </w:rPr>
        <w:object w:dxaOrig="240" w:dyaOrig="260">
          <v:shape id="_x0000_i1789" type="#_x0000_t75" style="width:12.25pt;height:12.9pt" o:ole="">
            <v:imagedata r:id="rId975" o:title=""/>
          </v:shape>
          <o:OLEObject Type="Embed" ProgID="Equation.3" ShapeID="_x0000_i1789" DrawAspect="Content" ObjectID="_1421273695" r:id="rId976"/>
        </w:object>
      </w:r>
      <w:r w:rsidRPr="0083765B">
        <w:rPr>
          <w:i/>
        </w:rPr>
        <w:t>i=0,…, k conform ipotezei inductive că tăieturile până la pasul k inclusiv sunt liniar independente.</w:t>
      </w:r>
    </w:p>
    <w:p w:rsidR="006358A1" w:rsidRPr="0083765B" w:rsidRDefault="006358A1" w:rsidP="00CB6E5B">
      <w:pPr>
        <w:ind w:firstLine="1440"/>
        <w:jc w:val="both"/>
        <w:rPr>
          <w:i/>
        </w:rPr>
      </w:pPr>
      <w:r w:rsidRPr="0083765B">
        <w:rPr>
          <w:b/>
          <w:bCs/>
          <w:i/>
        </w:rPr>
        <w:t>Cazul 2</w:t>
      </w:r>
    </w:p>
    <w:p w:rsidR="006358A1" w:rsidRPr="0083765B" w:rsidRDefault="006358A1" w:rsidP="0083765B">
      <w:pPr>
        <w:ind w:firstLine="720"/>
        <w:jc w:val="both"/>
        <w:rPr>
          <w:i/>
          <w:iCs/>
          <w:vertAlign w:val="subscript"/>
        </w:rPr>
      </w:pPr>
      <w:r w:rsidRPr="0083765B">
        <w:rPr>
          <w:i/>
        </w:rPr>
        <w:tab/>
      </w:r>
      <w:r w:rsidRPr="0083765B">
        <w:rPr>
          <w:i/>
          <w:position w:val="-6"/>
        </w:rPr>
        <w:object w:dxaOrig="240" w:dyaOrig="220">
          <v:shape id="_x0000_i1790" type="#_x0000_t75" style="width:12.25pt;height:12.25pt" o:ole="" o:bullet="t">
            <v:imagedata r:id="rId759" o:title=""/>
          </v:shape>
          <o:OLEObject Type="Embed" ProgID="Equation.3" ShapeID="_x0000_i1790" DrawAspect="Content" ObjectID="_1421273696" r:id="rId977"/>
        </w:object>
      </w:r>
      <w:r w:rsidRPr="0083765B">
        <w:rPr>
          <w:i/>
          <w:vertAlign w:val="subscript"/>
        </w:rPr>
        <w:t>k+1</w:t>
      </w:r>
      <w:r w:rsidRPr="0083765B">
        <w:rPr>
          <w:i/>
        </w:rPr>
        <w:t xml:space="preserve"> = 1 </w:t>
      </w:r>
      <w:r w:rsidRPr="0083765B">
        <w:rPr>
          <w:i/>
          <w:position w:val="-6"/>
        </w:rPr>
        <w:object w:dxaOrig="300" w:dyaOrig="240">
          <v:shape id="_x0000_i1791" type="#_x0000_t75" style="width:14.95pt;height:12.25pt" o:ole="">
            <v:imagedata r:id="rId969" o:title=""/>
          </v:shape>
          <o:OLEObject Type="Embed" ProgID="Equation.3" ShapeID="_x0000_i1791" DrawAspect="Content" ObjectID="_1421273697" r:id="rId978"/>
        </w:object>
      </w:r>
      <w:r w:rsidRPr="0083765B">
        <w:rPr>
          <w:i/>
          <w:iCs/>
          <w:position w:val="-28"/>
        </w:rPr>
        <w:object w:dxaOrig="600" w:dyaOrig="680">
          <v:shape id="_x0000_i1792" type="#_x0000_t75" style="width:29.9pt;height:33.95pt" o:ole="">
            <v:imagedata r:id="rId963" o:title=""/>
          </v:shape>
          <o:OLEObject Type="Embed" ProgID="Equation.3" ShapeID="_x0000_i1792" DrawAspect="Content" ObjectID="_1421273698" r:id="rId979"/>
        </w:object>
      </w:r>
      <w:r w:rsidRPr="0083765B">
        <w:rPr>
          <w:i/>
          <w:iCs/>
        </w:rPr>
        <w:t xml:space="preserve"> x</w:t>
      </w:r>
      <w:r w:rsidRPr="0083765B">
        <w:rPr>
          <w:i/>
          <w:iCs/>
          <w:vertAlign w:val="superscript"/>
        </w:rPr>
        <w:t>A</w:t>
      </w:r>
      <w:r w:rsidRPr="0083765B">
        <w:rPr>
          <w:i/>
          <w:iCs/>
          <w:vertAlign w:val="subscript"/>
        </w:rPr>
        <w:t>i</w:t>
      </w:r>
      <w:r w:rsidRPr="0083765B">
        <w:rPr>
          <w:i/>
          <w:iCs/>
        </w:rPr>
        <w:t xml:space="preserve">  + </w:t>
      </w:r>
      <w:r w:rsidRPr="0083765B">
        <w:rPr>
          <w:i/>
        </w:rPr>
        <w:t>x</w:t>
      </w:r>
      <w:r w:rsidRPr="0083765B">
        <w:rPr>
          <w:i/>
          <w:vertAlign w:val="superscript"/>
        </w:rPr>
        <w:t>A</w:t>
      </w:r>
      <w:r w:rsidRPr="0083765B">
        <w:rPr>
          <w:i/>
          <w:vertAlign w:val="subscript"/>
        </w:rPr>
        <w:t xml:space="preserve">k+1 </w:t>
      </w:r>
      <w:r w:rsidRPr="0083765B">
        <w:rPr>
          <w:i/>
          <w:iCs/>
        </w:rPr>
        <w:t>= 0</w:t>
      </w:r>
      <w:r w:rsidRPr="0083765B">
        <w:rPr>
          <w:i/>
          <w:iCs/>
          <w:vertAlign w:val="subscript"/>
        </w:rPr>
        <w:t>m.</w:t>
      </w:r>
    </w:p>
    <w:p w:rsidR="006358A1" w:rsidRPr="0083765B" w:rsidRDefault="006358A1" w:rsidP="0083765B">
      <w:pPr>
        <w:pStyle w:val="BodyText"/>
        <w:ind w:firstLine="720"/>
        <w:jc w:val="both"/>
      </w:pPr>
      <w:r w:rsidRPr="0083765B">
        <w:t xml:space="preserve">De la punctul </w:t>
      </w:r>
      <w:r w:rsidRPr="0083765B">
        <w:rPr>
          <w:b/>
        </w:rPr>
        <w:t>a)</w:t>
      </w:r>
      <w:r w:rsidRPr="0083765B">
        <w:t xml:space="preserve"> ştim că suma a două tăieturi reprezentate prin vectori caracteristici este de fapt diferenţa simetrică a celor două tăieturi. Acest rezultat se păstrează şi pentru suma dintre mai multe tăieturi. Întrucât diferenţa simetrică este asociativă, putem scrie că:</w:t>
      </w:r>
    </w:p>
    <w:p w:rsidR="006358A1" w:rsidRPr="0083765B" w:rsidRDefault="006358A1" w:rsidP="0083765B">
      <w:pPr>
        <w:ind w:firstLine="720"/>
        <w:jc w:val="both"/>
        <w:rPr>
          <w:i/>
        </w:rPr>
      </w:pPr>
      <w:r w:rsidRPr="0083765B">
        <w:rPr>
          <w:i/>
        </w:rPr>
        <w:tab/>
        <w:t xml:space="preserve"> </w:t>
      </w:r>
      <w:r w:rsidRPr="0083765B">
        <w:rPr>
          <w:i/>
          <w:iCs/>
          <w:position w:val="-28"/>
        </w:rPr>
        <w:pict>
          <v:shape id="_x0000_i1793" type="#_x0000_t75" style="width:29.9pt;height:33.95pt">
            <v:imagedata r:id="rId963" o:title=""/>
          </v:shape>
        </w:pict>
      </w:r>
      <w:r w:rsidRPr="0083765B">
        <w:rPr>
          <w:i/>
          <w:iCs/>
        </w:rPr>
        <w:t xml:space="preserve"> x</w:t>
      </w:r>
      <w:r w:rsidRPr="0083765B">
        <w:rPr>
          <w:i/>
          <w:iCs/>
          <w:vertAlign w:val="superscript"/>
        </w:rPr>
        <w:t>A</w:t>
      </w:r>
      <w:r w:rsidRPr="0083765B">
        <w:rPr>
          <w:i/>
          <w:iCs/>
          <w:vertAlign w:val="subscript"/>
        </w:rPr>
        <w:t>i</w:t>
      </w:r>
      <w:r w:rsidRPr="0083765B">
        <w:rPr>
          <w:i/>
          <w:iCs/>
        </w:rPr>
        <w:t xml:space="preserve"> + </w:t>
      </w:r>
      <w:r w:rsidRPr="0083765B">
        <w:rPr>
          <w:i/>
        </w:rPr>
        <w:t>x</w:t>
      </w:r>
      <w:r w:rsidRPr="0083765B">
        <w:rPr>
          <w:i/>
          <w:vertAlign w:val="superscript"/>
        </w:rPr>
        <w:t>A</w:t>
      </w:r>
      <w:r w:rsidRPr="0083765B">
        <w:rPr>
          <w:i/>
          <w:vertAlign w:val="subscript"/>
        </w:rPr>
        <w:t>k+1</w:t>
      </w:r>
      <w:r w:rsidRPr="0083765B">
        <w:rPr>
          <w:i/>
        </w:rPr>
        <w:t xml:space="preserve"> </w:t>
      </w:r>
      <w:r w:rsidRPr="0083765B">
        <w:rPr>
          <w:i/>
          <w:position w:val="-6"/>
        </w:rPr>
        <w:pict>
          <v:shape id="_x0000_i1794" type="#_x0000_t75" style="width:17pt;height:12.25pt">
            <v:imagedata r:id="rId980" o:title=""/>
          </v:shape>
        </w:pict>
      </w:r>
      <w:r w:rsidRPr="0083765B">
        <w:rPr>
          <w:i/>
        </w:rPr>
        <w:t xml:space="preserve"> </w:t>
      </w:r>
      <w:r w:rsidRPr="00A1474D">
        <w:rPr>
          <w:position w:val="-22"/>
        </w:rPr>
        <w:object w:dxaOrig="360" w:dyaOrig="460">
          <v:shape id="_x0000_i1795" type="#_x0000_t75" style="width:28.55pt;height:31.25pt" o:ole="">
            <v:imagedata r:id="rId981" o:title=""/>
          </v:shape>
          <o:OLEObject Type="Embed" ProgID="Equation.3" ShapeID="_x0000_i1795" DrawAspect="Content" ObjectID="_1421273699" r:id="rId982"/>
        </w:object>
      </w:r>
      <w:r w:rsidRPr="0083765B">
        <w:rPr>
          <w:i/>
        </w:rPr>
        <w:t>S</w:t>
      </w:r>
      <w:r w:rsidRPr="0083765B">
        <w:rPr>
          <w:i/>
          <w:vertAlign w:val="subscript"/>
        </w:rPr>
        <w:t>i</w:t>
      </w:r>
      <w:r w:rsidRPr="0083765B">
        <w:rPr>
          <w:i/>
        </w:rPr>
        <w:t xml:space="preserve">  , cu i de la 0 la k+1 </w:t>
      </w:r>
    </w:p>
    <w:p w:rsidR="006358A1" w:rsidRPr="0083765B" w:rsidRDefault="006358A1" w:rsidP="0083765B">
      <w:pPr>
        <w:ind w:firstLine="720"/>
        <w:jc w:val="both"/>
        <w:rPr>
          <w:i/>
        </w:rPr>
      </w:pPr>
      <w:r w:rsidRPr="0083765B">
        <w:rPr>
          <w:i/>
        </w:rPr>
        <w:tab/>
      </w:r>
    </w:p>
    <w:p w:rsidR="006358A1" w:rsidRPr="0083765B" w:rsidRDefault="006358A1" w:rsidP="0083765B">
      <w:pPr>
        <w:ind w:firstLine="720"/>
        <w:jc w:val="both"/>
        <w:rPr>
          <w:i/>
          <w:iCs/>
        </w:rPr>
      </w:pPr>
      <w:r w:rsidRPr="0083765B">
        <w:rPr>
          <w:i/>
          <w:iCs/>
        </w:rPr>
        <w:lastRenderedPageBreak/>
        <w:t xml:space="preserve">Dar </w:t>
      </w:r>
      <w:r w:rsidRPr="00A1474D">
        <w:rPr>
          <w:position w:val="-22"/>
        </w:rPr>
        <w:object w:dxaOrig="360" w:dyaOrig="460">
          <v:shape id="_x0000_i1796" type="#_x0000_t75" style="width:28.55pt;height:31.25pt" o:ole="">
            <v:imagedata r:id="rId983" o:title=""/>
          </v:shape>
          <o:OLEObject Type="Embed" ProgID="Equation.3" ShapeID="_x0000_i1796" DrawAspect="Content" ObjectID="_1421273700" r:id="rId984"/>
        </w:object>
      </w:r>
      <w:r w:rsidRPr="0083765B">
        <w:rPr>
          <w:i/>
          <w:iCs/>
        </w:rPr>
        <w:t>S</w:t>
      </w:r>
      <w:r w:rsidRPr="0083765B">
        <w:rPr>
          <w:i/>
          <w:iCs/>
          <w:vertAlign w:val="subscript"/>
        </w:rPr>
        <w:t>i</w:t>
      </w:r>
      <w:r w:rsidRPr="0083765B">
        <w:rPr>
          <w:i/>
          <w:iCs/>
        </w:rPr>
        <w:t xml:space="preserve"> este nevidă întrucât conţine nodul </w:t>
      </w:r>
      <w:smartTag w:uri="urn:schemas-microsoft-com:office:smarttags" w:element="country-region">
        <w:smartTag w:uri="urn:schemas-microsoft-com:office:smarttags" w:element="place">
          <w:r w:rsidRPr="0083765B">
            <w:rPr>
              <w:i/>
              <w:iCs/>
            </w:rPr>
            <w:t>u</w:t>
          </w:r>
          <w:r w:rsidRPr="0083765B">
            <w:rPr>
              <w:i/>
              <w:iCs/>
              <w:vertAlign w:val="subscript"/>
            </w:rPr>
            <w:t>k</w:t>
          </w:r>
        </w:smartTag>
      </w:smartTag>
      <w:r w:rsidRPr="0083765B">
        <w:rPr>
          <w:i/>
          <w:iCs/>
          <w:vertAlign w:val="subscript"/>
        </w:rPr>
        <w:t>+1</w:t>
      </w:r>
      <w:r w:rsidRPr="0083765B">
        <w:rPr>
          <w:i/>
          <w:iCs/>
        </w:rPr>
        <w:t xml:space="preserve"> (acest nod nu apare decât în mulţimea</w:t>
      </w:r>
      <w:r>
        <w:rPr>
          <w:i/>
          <w:iCs/>
        </w:rPr>
        <w:t xml:space="preserve"> </w:t>
      </w:r>
      <w:r w:rsidRPr="0083765B">
        <w:rPr>
          <w:i/>
          <w:iCs/>
        </w:rPr>
        <w:t>S</w:t>
      </w:r>
      <w:r w:rsidRPr="0083765B">
        <w:rPr>
          <w:i/>
          <w:iCs/>
          <w:vertAlign w:val="subscript"/>
        </w:rPr>
        <w:t>k+1</w:t>
      </w:r>
      <w:r w:rsidRPr="0083765B">
        <w:rPr>
          <w:i/>
          <w:iCs/>
        </w:rPr>
        <w:t xml:space="preserve"> şi deci rămâne în diferenţa simetrică. Deci şi </w:t>
      </w:r>
      <w:r w:rsidRPr="0083765B">
        <w:rPr>
          <w:i/>
        </w:rPr>
        <w:t xml:space="preserve"> </w:t>
      </w:r>
      <w:r w:rsidRPr="0083765B">
        <w:rPr>
          <w:i/>
          <w:iCs/>
          <w:position w:val="-28"/>
        </w:rPr>
        <w:pict>
          <v:shape id="_x0000_i1797" type="#_x0000_t75" style="width:29.9pt;height:33.95pt">
            <v:imagedata r:id="rId963" o:title=""/>
          </v:shape>
        </w:pict>
      </w:r>
      <w:r w:rsidRPr="0083765B">
        <w:rPr>
          <w:i/>
          <w:iCs/>
        </w:rPr>
        <w:t xml:space="preserve"> x</w:t>
      </w:r>
      <w:r w:rsidRPr="0083765B">
        <w:rPr>
          <w:i/>
          <w:iCs/>
          <w:vertAlign w:val="superscript"/>
        </w:rPr>
        <w:t>A</w:t>
      </w:r>
      <w:r w:rsidRPr="0083765B">
        <w:rPr>
          <w:i/>
          <w:iCs/>
          <w:vertAlign w:val="subscript"/>
        </w:rPr>
        <w:t>i</w:t>
      </w:r>
      <w:r w:rsidRPr="0083765B">
        <w:rPr>
          <w:i/>
          <w:iCs/>
        </w:rPr>
        <w:t xml:space="preserve"> + </w:t>
      </w:r>
      <w:r w:rsidRPr="0083765B">
        <w:rPr>
          <w:i/>
        </w:rPr>
        <w:t>x</w:t>
      </w:r>
      <w:r w:rsidRPr="0083765B">
        <w:rPr>
          <w:i/>
          <w:vertAlign w:val="superscript"/>
        </w:rPr>
        <w:t>A</w:t>
      </w:r>
      <w:r w:rsidRPr="0083765B">
        <w:rPr>
          <w:i/>
          <w:vertAlign w:val="subscript"/>
        </w:rPr>
        <w:t xml:space="preserve">k+1 </w:t>
      </w:r>
      <w:r w:rsidRPr="0083765B">
        <w:rPr>
          <w:i/>
        </w:rPr>
        <w:t xml:space="preserve">este </w:t>
      </w:r>
      <w:r>
        <w:rPr>
          <w:i/>
        </w:rPr>
        <w:t>d</w:t>
      </w:r>
      <w:r w:rsidRPr="0083765B">
        <w:rPr>
          <w:i/>
        </w:rPr>
        <w:t xml:space="preserve">iferită de vectorul nul. </w:t>
      </w:r>
    </w:p>
    <w:p w:rsidR="006358A1" w:rsidRPr="0083765B" w:rsidRDefault="006358A1" w:rsidP="0083765B">
      <w:pPr>
        <w:ind w:firstLine="720"/>
        <w:jc w:val="both"/>
        <w:rPr>
          <w:i/>
          <w:iCs/>
        </w:rPr>
      </w:pPr>
      <w:r w:rsidRPr="0083765B">
        <w:rPr>
          <w:i/>
        </w:rPr>
        <w:t xml:space="preserve">Deci, în ambele cazuri, vectorii caracteristici asociaţi tăieturilor până la pasul k+1 inclusiv sunt liniar independenţi. Aşadar aceste tăieturi sunt liniar independente şi deci aparţin bazei spaţiului vectorial X. Întrucât se pot face n-1 adăugări de noduri, până când în mulţimea V(G)-S rămâne un singur nod, putem spune că </w:t>
      </w:r>
      <w:r w:rsidRPr="0083765B">
        <w:rPr>
          <w:b/>
          <w:bCs/>
          <w:i/>
        </w:rPr>
        <w:t>avem n-1 astfel de tăieturi liniar independente</w:t>
      </w:r>
      <w:r w:rsidRPr="0083765B">
        <w:rPr>
          <w:i/>
        </w:rPr>
        <w:t xml:space="preserve"> care aparţin bazei lui X şi deci </w:t>
      </w:r>
      <w:r w:rsidRPr="0083765B">
        <w:rPr>
          <w:b/>
          <w:bCs/>
          <w:i/>
        </w:rPr>
        <w:t xml:space="preserve">dim(X) </w:t>
      </w:r>
      <w:r w:rsidRPr="0083765B">
        <w:rPr>
          <w:b/>
          <w:bCs/>
          <w:i/>
          <w:position w:val="-4"/>
        </w:rPr>
        <w:object w:dxaOrig="200" w:dyaOrig="240">
          <v:shape id="_x0000_i1798" type="#_x0000_t75" style="width:10.2pt;height:12.25pt" o:ole="">
            <v:imagedata r:id="rId985" o:title=""/>
          </v:shape>
          <o:OLEObject Type="Embed" ProgID="Equation.3" ShapeID="_x0000_i1798" DrawAspect="Content" ObjectID="_1421273701" r:id="rId986"/>
        </w:object>
      </w:r>
      <w:r w:rsidRPr="0083765B">
        <w:rPr>
          <w:b/>
          <w:bCs/>
          <w:i/>
        </w:rPr>
        <w:t>n-1</w:t>
      </w:r>
      <w:r w:rsidRPr="0083765B">
        <w:rPr>
          <w:i/>
        </w:rPr>
        <w:t>.</w:t>
      </w:r>
    </w:p>
    <w:p w:rsidR="006358A1" w:rsidRPr="0083765B" w:rsidRDefault="006358A1" w:rsidP="0083765B">
      <w:pPr>
        <w:pStyle w:val="BodyTextIndent2"/>
        <w:spacing w:before="240"/>
        <w:ind w:left="0" w:firstLine="720"/>
        <w:rPr>
          <w:i/>
        </w:rPr>
      </w:pPr>
      <w:r w:rsidRPr="0083765B">
        <w:rPr>
          <w:i/>
        </w:rPr>
        <w:t xml:space="preserve">d) Considerăm un arbore parţial al grafului G. Ştim că un astfel de arbore are exact n-1 muchii, este conex şi deci între oricare două noduri există un </w:t>
      </w:r>
      <w:r>
        <w:rPr>
          <w:i/>
        </w:rPr>
        <w:t xml:space="preserve">unic </w:t>
      </w:r>
      <w:r w:rsidRPr="0083765B">
        <w:rPr>
          <w:i/>
        </w:rPr>
        <w:t>drum.</w:t>
      </w:r>
    </w:p>
    <w:p w:rsidR="006358A1" w:rsidRPr="0083765B" w:rsidRDefault="006358A1" w:rsidP="0083765B">
      <w:pPr>
        <w:pStyle w:val="BodyTextIndent2"/>
        <w:ind w:left="0" w:firstLine="720"/>
        <w:rPr>
          <w:i/>
        </w:rPr>
      </w:pPr>
      <w:r w:rsidRPr="0083765B">
        <w:rPr>
          <w:b/>
          <w:bCs/>
          <w:i/>
        </w:rPr>
        <w:t>Dacă adăugăm câte o muchie la acest arbore, din cele care nu sunt incluse deja, obţinem la fiecare pas cel puţin un nou ciclu</w:t>
      </w:r>
      <w:r w:rsidRPr="0083765B">
        <w:rPr>
          <w:i/>
        </w:rPr>
        <w:t xml:space="preserve">. Presupunem că adăugăm muchia uv, care nu fusese deja adăugată. Ştim că </w:t>
      </w:r>
      <w:r w:rsidRPr="0083765B">
        <w:rPr>
          <w:b/>
          <w:bCs/>
          <w:i/>
        </w:rPr>
        <w:t>între u şi v există un drum în arbore format numai din muchiile iniţiale ale acestuia</w:t>
      </w:r>
      <w:r w:rsidRPr="0083765B">
        <w:rPr>
          <w:i/>
        </w:rPr>
        <w:t xml:space="preserve">; prin adăugarea acestei muchii, se închide respectivul drum şi se formează un ciclu care conţine numai muchii iniţiale, mai puţin muchia uv. Se pot adăuga </w:t>
      </w:r>
      <w:r w:rsidRPr="0083765B">
        <w:rPr>
          <w:b/>
          <w:bCs/>
          <w:i/>
        </w:rPr>
        <w:t>m-n+1</w:t>
      </w:r>
      <w:r w:rsidRPr="0083765B">
        <w:rPr>
          <w:i/>
        </w:rPr>
        <w:t xml:space="preserve"> astfel de muchii. </w:t>
      </w:r>
      <w:r w:rsidRPr="0083765B">
        <w:rPr>
          <w:b/>
          <w:bCs/>
          <w:i/>
        </w:rPr>
        <w:t>Toate circuitele de această formă (cu o singură muchie în afară de cele iniţiale) sunt liniar independente</w:t>
      </w:r>
      <w:r w:rsidRPr="0083765B">
        <w:rPr>
          <w:i/>
        </w:rPr>
        <w:t>, adică nu se pot obţine prin combinaţii liniare ale altor circuite, întrucât fiecare circuit are o muchie care nu poate fi obţinută din celelalte circuite (muchia adăugată care nu aparţinea iniţial arborelui).</w:t>
      </w:r>
    </w:p>
    <w:p w:rsidR="006358A1" w:rsidRPr="0083765B" w:rsidRDefault="006358A1" w:rsidP="0083765B">
      <w:pPr>
        <w:pStyle w:val="BodyTextIndent2"/>
        <w:ind w:left="0" w:firstLine="720"/>
        <w:rPr>
          <w:i/>
          <w:iCs/>
        </w:rPr>
      </w:pPr>
      <w:r w:rsidRPr="0083765B">
        <w:rPr>
          <w:i/>
        </w:rPr>
        <w:t xml:space="preserve">Deci aceste circuite aparţin bazei spaţiului vectorial U şi obţinem că </w:t>
      </w:r>
      <w:r w:rsidRPr="0083765B">
        <w:rPr>
          <w:b/>
          <w:bCs/>
          <w:i/>
        </w:rPr>
        <w:t xml:space="preserve">dim(U) </w:t>
      </w:r>
      <w:r w:rsidRPr="0083765B">
        <w:rPr>
          <w:b/>
          <w:bCs/>
          <w:i/>
          <w:position w:val="-4"/>
        </w:rPr>
        <w:object w:dxaOrig="200" w:dyaOrig="240">
          <v:shape id="_x0000_i1799" type="#_x0000_t75" style="width:10.2pt;height:12.25pt" o:ole="">
            <v:imagedata r:id="rId985" o:title=""/>
          </v:shape>
          <o:OLEObject Type="Embed" ProgID="Equation.3" ShapeID="_x0000_i1799" DrawAspect="Content" ObjectID="_1421273702" r:id="rId987"/>
        </w:object>
      </w:r>
      <w:r w:rsidRPr="0083765B">
        <w:rPr>
          <w:b/>
          <w:bCs/>
          <w:i/>
        </w:rPr>
        <w:t xml:space="preserve"> </w:t>
      </w:r>
      <w:r w:rsidRPr="0083765B">
        <w:rPr>
          <w:b/>
          <w:bCs/>
          <w:i/>
          <w:iCs/>
        </w:rPr>
        <w:t>m-n+1</w:t>
      </w:r>
      <w:r w:rsidRPr="0083765B">
        <w:rPr>
          <w:i/>
          <w:iCs/>
        </w:rPr>
        <w:t>.</w:t>
      </w:r>
    </w:p>
    <w:p w:rsidR="006358A1" w:rsidRPr="0083765B" w:rsidRDefault="006358A1" w:rsidP="0083765B">
      <w:pPr>
        <w:pStyle w:val="BodyTextIndent2"/>
        <w:spacing w:before="240"/>
        <w:ind w:left="0" w:firstLine="720"/>
        <w:rPr>
          <w:i/>
          <w:iCs/>
        </w:rPr>
      </w:pPr>
      <w:r w:rsidRPr="0083765B">
        <w:rPr>
          <w:i/>
          <w:iCs/>
        </w:rPr>
        <w:t>e) Întrucât X şi U sunt ortogonale (deci nu au elemente în comun) şi sunt subspaţii ale spaţiului vectorial GF</w:t>
      </w:r>
      <w:r w:rsidRPr="0083765B">
        <w:rPr>
          <w:i/>
          <w:iCs/>
          <w:vertAlign w:val="superscript"/>
        </w:rPr>
        <w:t>m</w:t>
      </w:r>
      <w:r w:rsidRPr="0083765B">
        <w:rPr>
          <w:i/>
          <w:iCs/>
        </w:rPr>
        <w:t xml:space="preserve">, putem spune că </w:t>
      </w:r>
      <w:r w:rsidRPr="0083765B">
        <w:rPr>
          <w:b/>
          <w:bCs/>
          <w:i/>
          <w:iCs/>
        </w:rPr>
        <w:t>dim(GF</w:t>
      </w:r>
      <w:r w:rsidRPr="0083765B">
        <w:rPr>
          <w:b/>
          <w:bCs/>
          <w:i/>
          <w:iCs/>
          <w:vertAlign w:val="superscript"/>
        </w:rPr>
        <w:t>m</w:t>
      </w:r>
      <w:r w:rsidRPr="0083765B">
        <w:rPr>
          <w:b/>
          <w:bCs/>
          <w:i/>
          <w:iCs/>
        </w:rPr>
        <w:t xml:space="preserve">) </w:t>
      </w:r>
      <w:r w:rsidRPr="0083765B">
        <w:rPr>
          <w:b/>
          <w:bCs/>
          <w:i/>
          <w:position w:val="-4"/>
        </w:rPr>
        <w:object w:dxaOrig="200" w:dyaOrig="240">
          <v:shape id="_x0000_i1800" type="#_x0000_t75" style="width:10.2pt;height:12.25pt" o:ole="">
            <v:imagedata r:id="rId985" o:title=""/>
          </v:shape>
          <o:OLEObject Type="Embed" ProgID="Equation.3" ShapeID="_x0000_i1800" DrawAspect="Content" ObjectID="_1421273703" r:id="rId988"/>
        </w:object>
      </w:r>
      <w:r w:rsidRPr="0083765B">
        <w:rPr>
          <w:b/>
          <w:bCs/>
          <w:i/>
        </w:rPr>
        <w:t xml:space="preserve"> </w:t>
      </w:r>
      <w:r w:rsidRPr="0083765B">
        <w:rPr>
          <w:b/>
          <w:bCs/>
          <w:i/>
          <w:iCs/>
        </w:rPr>
        <w:t>dim(U) + dim(X)</w:t>
      </w:r>
      <w:r w:rsidRPr="0083765B">
        <w:rPr>
          <w:i/>
          <w:iCs/>
        </w:rPr>
        <w:t xml:space="preserve">. </w:t>
      </w:r>
      <w:r w:rsidRPr="0083765B">
        <w:rPr>
          <w:b/>
          <w:bCs/>
          <w:i/>
          <w:iCs/>
        </w:rPr>
        <w:t>Dimensiunea lui GF</w:t>
      </w:r>
      <w:r w:rsidRPr="0083765B">
        <w:rPr>
          <w:b/>
          <w:bCs/>
          <w:i/>
          <w:iCs/>
          <w:vertAlign w:val="superscript"/>
        </w:rPr>
        <w:t>m</w:t>
      </w:r>
      <w:r w:rsidRPr="0083765B">
        <w:rPr>
          <w:b/>
          <w:bCs/>
          <w:i/>
          <w:iCs/>
        </w:rPr>
        <w:t xml:space="preserve"> este m</w:t>
      </w:r>
      <w:r w:rsidRPr="0083765B">
        <w:rPr>
          <w:i/>
          <w:iCs/>
        </w:rPr>
        <w:t xml:space="preserve"> întrucât baza acestui spaţiu vectorial este formată numai din acei vectori caracteristici care au 1 pe o singură poziţie (toţi ceilalţi vectori pot fi obţinuţi din aceştia).</w:t>
      </w:r>
    </w:p>
    <w:p w:rsidR="006358A1" w:rsidRPr="0083765B" w:rsidRDefault="006358A1" w:rsidP="00B803C0">
      <w:pPr>
        <w:pStyle w:val="BodyTextIndent2"/>
        <w:tabs>
          <w:tab w:val="left" w:pos="4800"/>
        </w:tabs>
        <w:ind w:left="0" w:firstLine="720"/>
        <w:rPr>
          <w:i/>
          <w:iCs/>
        </w:rPr>
      </w:pPr>
      <w:r w:rsidRPr="0083765B">
        <w:rPr>
          <w:i/>
          <w:iCs/>
        </w:rPr>
        <w:t xml:space="preserve">Deci </w:t>
      </w:r>
      <w:r w:rsidRPr="0083765B">
        <w:rPr>
          <w:b/>
          <w:bCs/>
          <w:i/>
          <w:iCs/>
        </w:rPr>
        <w:t>m</w:t>
      </w:r>
      <w:r w:rsidRPr="0083765B">
        <w:rPr>
          <w:b/>
          <w:bCs/>
          <w:i/>
          <w:position w:val="-4"/>
        </w:rPr>
        <w:object w:dxaOrig="200" w:dyaOrig="240">
          <v:shape id="_x0000_i1801" type="#_x0000_t75" style="width:10.2pt;height:12.25pt" o:ole="">
            <v:imagedata r:id="rId985" o:title=""/>
          </v:shape>
          <o:OLEObject Type="Embed" ProgID="Equation.3" ShapeID="_x0000_i1801" DrawAspect="Content" ObjectID="_1421273704" r:id="rId989"/>
        </w:object>
      </w:r>
      <w:r w:rsidRPr="0083765B">
        <w:rPr>
          <w:b/>
          <w:bCs/>
          <w:i/>
        </w:rPr>
        <w:t xml:space="preserve"> </w:t>
      </w:r>
      <w:r w:rsidRPr="0083765B">
        <w:rPr>
          <w:b/>
          <w:bCs/>
          <w:i/>
          <w:iCs/>
        </w:rPr>
        <w:t>dim(U) + dim(X)</w:t>
      </w:r>
      <w:r w:rsidRPr="0083765B">
        <w:rPr>
          <w:i/>
          <w:iCs/>
        </w:rPr>
        <w:t xml:space="preserve"> </w:t>
      </w:r>
      <w:r>
        <w:rPr>
          <w:i/>
          <w:iCs/>
        </w:rPr>
        <w:tab/>
      </w:r>
      <w:r w:rsidRPr="0083765B">
        <w:rPr>
          <w:b/>
          <w:bCs/>
          <w:i/>
          <w:iCs/>
        </w:rPr>
        <w:t>(1)</w:t>
      </w:r>
      <w:r w:rsidRPr="0083765B">
        <w:rPr>
          <w:i/>
          <w:iCs/>
        </w:rPr>
        <w:t>.</w:t>
      </w:r>
    </w:p>
    <w:p w:rsidR="006358A1" w:rsidRPr="0083765B" w:rsidRDefault="006358A1" w:rsidP="0083765B">
      <w:pPr>
        <w:pStyle w:val="BodyTextIndent2"/>
        <w:ind w:left="0" w:firstLine="720"/>
        <w:rPr>
          <w:i/>
          <w:iCs/>
        </w:rPr>
      </w:pPr>
      <w:r w:rsidRPr="0083765B">
        <w:rPr>
          <w:i/>
          <w:iCs/>
        </w:rPr>
        <w:t>Dar am demonstrat mai sus că:</w:t>
      </w:r>
    </w:p>
    <w:p w:rsidR="006358A1" w:rsidRPr="0083765B" w:rsidRDefault="006358A1" w:rsidP="0083765B">
      <w:pPr>
        <w:pStyle w:val="BodyTextIndent2"/>
        <w:ind w:left="0" w:firstLine="720"/>
        <w:rPr>
          <w:b/>
          <w:bCs/>
          <w:i/>
          <w:iCs/>
        </w:rPr>
      </w:pPr>
      <w:r w:rsidRPr="0083765B">
        <w:rPr>
          <w:b/>
          <w:bCs/>
          <w:i/>
        </w:rPr>
        <w:t xml:space="preserve">dim(U) </w:t>
      </w:r>
      <w:r w:rsidRPr="0083765B">
        <w:rPr>
          <w:b/>
          <w:bCs/>
          <w:i/>
          <w:position w:val="-4"/>
        </w:rPr>
        <w:object w:dxaOrig="200" w:dyaOrig="240">
          <v:shape id="_x0000_i1802" type="#_x0000_t75" style="width:10.2pt;height:12.25pt" o:ole="">
            <v:imagedata r:id="rId985" o:title=""/>
          </v:shape>
          <o:OLEObject Type="Embed" ProgID="Equation.3" ShapeID="_x0000_i1802" DrawAspect="Content" ObjectID="_1421273705" r:id="rId990"/>
        </w:object>
      </w:r>
      <w:r w:rsidRPr="0083765B">
        <w:rPr>
          <w:b/>
          <w:bCs/>
          <w:i/>
        </w:rPr>
        <w:t xml:space="preserve"> </w:t>
      </w:r>
      <w:r w:rsidRPr="0083765B">
        <w:rPr>
          <w:b/>
          <w:bCs/>
          <w:i/>
          <w:iCs/>
        </w:rPr>
        <w:t>m-n+1</w:t>
      </w:r>
    </w:p>
    <w:p w:rsidR="006358A1" w:rsidRPr="0083765B" w:rsidRDefault="006358A1" w:rsidP="0083765B">
      <w:pPr>
        <w:pStyle w:val="BodyTextIndent2"/>
        <w:ind w:left="0" w:firstLine="720"/>
        <w:rPr>
          <w:b/>
          <w:bCs/>
          <w:i/>
          <w:iCs/>
        </w:rPr>
      </w:pPr>
      <w:r w:rsidRPr="0083765B">
        <w:rPr>
          <w:b/>
          <w:bCs/>
          <w:i/>
        </w:rPr>
        <w:t xml:space="preserve">dim(X) </w:t>
      </w:r>
      <w:r w:rsidRPr="0083765B">
        <w:rPr>
          <w:b/>
          <w:bCs/>
          <w:i/>
          <w:position w:val="-4"/>
        </w:rPr>
        <w:object w:dxaOrig="200" w:dyaOrig="240">
          <v:shape id="_x0000_i1803" type="#_x0000_t75" style="width:10.2pt;height:12.25pt" o:ole="">
            <v:imagedata r:id="rId985" o:title=""/>
          </v:shape>
          <o:OLEObject Type="Embed" ProgID="Equation.3" ShapeID="_x0000_i1803" DrawAspect="Content" ObjectID="_1421273706" r:id="rId991"/>
        </w:object>
      </w:r>
      <w:r w:rsidRPr="0083765B">
        <w:rPr>
          <w:b/>
          <w:bCs/>
          <w:i/>
        </w:rPr>
        <w:t xml:space="preserve"> </w:t>
      </w:r>
      <w:r w:rsidRPr="0083765B">
        <w:rPr>
          <w:b/>
          <w:bCs/>
          <w:i/>
          <w:iCs/>
        </w:rPr>
        <w:t>n-1</w:t>
      </w:r>
    </w:p>
    <w:p w:rsidR="006358A1" w:rsidRPr="0083765B" w:rsidRDefault="006358A1" w:rsidP="00B803C0">
      <w:pPr>
        <w:pStyle w:val="BodyTextIndent2"/>
        <w:tabs>
          <w:tab w:val="left" w:pos="4800"/>
        </w:tabs>
        <w:ind w:left="0" w:firstLine="720"/>
        <w:rPr>
          <w:b/>
          <w:bCs/>
          <w:i/>
          <w:iCs/>
        </w:rPr>
      </w:pPr>
      <w:r w:rsidRPr="0083765B">
        <w:rPr>
          <w:b/>
          <w:bCs/>
          <w:i/>
          <w:iCs/>
        </w:rPr>
        <w:t>Aşadar dim(U) + dim(X)</w:t>
      </w:r>
      <w:r w:rsidRPr="0083765B">
        <w:rPr>
          <w:b/>
          <w:bCs/>
          <w:i/>
        </w:rPr>
        <w:t xml:space="preserve"> </w:t>
      </w:r>
      <w:r w:rsidRPr="0083765B">
        <w:rPr>
          <w:b/>
          <w:bCs/>
          <w:i/>
          <w:position w:val="-4"/>
        </w:rPr>
        <w:object w:dxaOrig="200" w:dyaOrig="240">
          <v:shape id="_x0000_i1804" type="#_x0000_t75" style="width:10.2pt;height:12.25pt" o:ole="">
            <v:imagedata r:id="rId985" o:title=""/>
          </v:shape>
          <o:OLEObject Type="Embed" ProgID="Equation.3" ShapeID="_x0000_i1804" DrawAspect="Content" ObjectID="_1421273707" r:id="rId992"/>
        </w:object>
      </w:r>
      <w:r w:rsidRPr="0083765B">
        <w:rPr>
          <w:b/>
          <w:bCs/>
          <w:i/>
          <w:iCs/>
        </w:rPr>
        <w:t xml:space="preserve"> m </w:t>
      </w:r>
      <w:r>
        <w:rPr>
          <w:b/>
          <w:bCs/>
          <w:i/>
          <w:iCs/>
        </w:rPr>
        <w:tab/>
      </w:r>
      <w:r w:rsidRPr="0083765B">
        <w:rPr>
          <w:b/>
          <w:bCs/>
          <w:i/>
          <w:iCs/>
        </w:rPr>
        <w:t>(2).</w:t>
      </w:r>
    </w:p>
    <w:p w:rsidR="006358A1" w:rsidRPr="0083765B" w:rsidRDefault="006358A1" w:rsidP="0083765B">
      <w:pPr>
        <w:pStyle w:val="BodyTextIndent2"/>
        <w:ind w:left="0" w:firstLine="720"/>
        <w:rPr>
          <w:b/>
          <w:bCs/>
          <w:i/>
          <w:iCs/>
        </w:rPr>
      </w:pPr>
      <w:r w:rsidRPr="0083765B">
        <w:rPr>
          <w:i/>
          <w:iCs/>
        </w:rPr>
        <w:t xml:space="preserve">Din </w:t>
      </w:r>
      <w:r w:rsidRPr="0083765B">
        <w:rPr>
          <w:b/>
          <w:bCs/>
          <w:i/>
          <w:iCs/>
        </w:rPr>
        <w:t>(1)</w:t>
      </w:r>
      <w:r w:rsidRPr="0083765B">
        <w:rPr>
          <w:i/>
          <w:iCs/>
        </w:rPr>
        <w:t xml:space="preserve"> şi </w:t>
      </w:r>
      <w:r w:rsidRPr="0083765B">
        <w:rPr>
          <w:b/>
          <w:bCs/>
          <w:i/>
          <w:iCs/>
        </w:rPr>
        <w:t xml:space="preserve">(2) </w:t>
      </w:r>
      <w:r w:rsidRPr="0083765B">
        <w:rPr>
          <w:i/>
          <w:iCs/>
        </w:rPr>
        <w:t xml:space="preserve"> obţinem că</w:t>
      </w:r>
      <w:r w:rsidRPr="0083765B">
        <w:rPr>
          <w:b/>
          <w:bCs/>
          <w:i/>
          <w:iCs/>
        </w:rPr>
        <w:t xml:space="preserve"> dim(U) + dim(X) = m.</w:t>
      </w:r>
    </w:p>
    <w:p w:rsidR="006358A1" w:rsidRPr="00AF456A" w:rsidRDefault="006358A1" w:rsidP="00AF456A">
      <w:pPr>
        <w:pStyle w:val="BodyTextIndent2"/>
        <w:ind w:left="0" w:firstLine="720"/>
        <w:rPr>
          <w:b/>
          <w:i/>
        </w:rPr>
      </w:pPr>
      <w:r w:rsidRPr="00AF456A">
        <w:rPr>
          <w:i/>
          <w:iCs/>
        </w:rPr>
        <w:t>Şi cum dim(U)</w:t>
      </w:r>
      <w:r w:rsidRPr="00AF456A">
        <w:rPr>
          <w:i/>
        </w:rPr>
        <w:t xml:space="preserve"> </w:t>
      </w:r>
      <w:r w:rsidRPr="00AF456A">
        <w:rPr>
          <w:i/>
          <w:position w:val="-4"/>
        </w:rPr>
        <w:object w:dxaOrig="200" w:dyaOrig="240">
          <v:shape id="_x0000_i1805" type="#_x0000_t75" style="width:10.2pt;height:12.25pt" o:ole="">
            <v:imagedata r:id="rId985" o:title=""/>
          </v:shape>
          <o:OLEObject Type="Embed" ProgID="Equation.3" ShapeID="_x0000_i1805" DrawAspect="Content" ObjectID="_1421273708" r:id="rId993"/>
        </w:object>
      </w:r>
      <w:r w:rsidRPr="00AF456A">
        <w:rPr>
          <w:i/>
        </w:rPr>
        <w:t xml:space="preserve"> </w:t>
      </w:r>
      <w:r w:rsidRPr="00AF456A">
        <w:rPr>
          <w:i/>
          <w:iCs/>
        </w:rPr>
        <w:t xml:space="preserve">m-n+1 şi </w:t>
      </w:r>
      <w:r w:rsidRPr="00AF456A">
        <w:rPr>
          <w:i/>
        </w:rPr>
        <w:t xml:space="preserve">dim(X) </w:t>
      </w:r>
      <w:r w:rsidRPr="00AF456A">
        <w:rPr>
          <w:i/>
          <w:position w:val="-4"/>
        </w:rPr>
        <w:object w:dxaOrig="200" w:dyaOrig="240">
          <v:shape id="_x0000_i1806" type="#_x0000_t75" style="width:10.2pt;height:12.25pt" o:ole="">
            <v:imagedata r:id="rId985" o:title=""/>
          </v:shape>
          <o:OLEObject Type="Embed" ProgID="Equation.3" ShapeID="_x0000_i1806" DrawAspect="Content" ObjectID="_1421273709" r:id="rId994"/>
        </w:object>
      </w:r>
      <w:r w:rsidRPr="00AF456A">
        <w:rPr>
          <w:i/>
        </w:rPr>
        <w:t xml:space="preserve"> </w:t>
      </w:r>
      <w:r w:rsidRPr="00AF456A">
        <w:rPr>
          <w:i/>
          <w:iCs/>
        </w:rPr>
        <w:t>n-1 obţinem</w:t>
      </w:r>
      <w:r w:rsidRPr="00AF456A">
        <w:rPr>
          <w:b/>
          <w:bCs/>
          <w:i/>
          <w:iCs/>
        </w:rPr>
        <w:t xml:space="preserve"> </w:t>
      </w:r>
      <w:r w:rsidRPr="00AF456A">
        <w:rPr>
          <w:b/>
          <w:bCs/>
          <w:i/>
        </w:rPr>
        <w:t xml:space="preserve">dim(X) = </w:t>
      </w:r>
      <w:r w:rsidRPr="00AF456A">
        <w:rPr>
          <w:b/>
          <w:bCs/>
          <w:i/>
          <w:iCs/>
        </w:rPr>
        <w:t xml:space="preserve">n-1 şi </w:t>
      </w:r>
      <w:r w:rsidRPr="00AF456A">
        <w:rPr>
          <w:b/>
          <w:bCs/>
          <w:i/>
        </w:rPr>
        <w:t xml:space="preserve">dim(U) = </w:t>
      </w:r>
      <w:r w:rsidRPr="00AF456A">
        <w:rPr>
          <w:b/>
          <w:bCs/>
          <w:i/>
          <w:iCs/>
        </w:rPr>
        <w:t>m-n+1.</w:t>
      </w:r>
    </w:p>
    <w:p w:rsidR="006358A1" w:rsidRDefault="006358A1" w:rsidP="00830E2A">
      <w:pPr>
        <w:numPr>
          <w:ilvl w:val="0"/>
          <w:numId w:val="68"/>
        </w:numPr>
        <w:tabs>
          <w:tab w:val="left" w:pos="960"/>
        </w:tabs>
        <w:spacing w:before="480" w:after="0" w:line="240" w:lineRule="auto"/>
        <w:ind w:left="958" w:hanging="601"/>
        <w:jc w:val="both"/>
        <w:rPr>
          <w:lang w:val="ro-RO"/>
        </w:rPr>
      </w:pPr>
      <w:r>
        <w:rPr>
          <w:i/>
        </w:rPr>
        <w:t>Arătaţi că orice arbore cu gradul maxim t &gt; 0</w:t>
      </w:r>
      <w:r>
        <w:rPr>
          <w:i/>
          <w:lang w:val="ro-RO"/>
        </w:rPr>
        <w:t xml:space="preserve">  are cel puţin t vârfuri pendante</w:t>
      </w:r>
      <w:r>
        <w:rPr>
          <w:i/>
        </w:rPr>
        <w:t>.</w:t>
      </w:r>
      <w:r>
        <w:rPr>
          <w:lang w:val="ro-RO"/>
        </w:rPr>
        <w:t xml:space="preserve"> </w:t>
      </w:r>
    </w:p>
    <w:p w:rsidR="006358A1" w:rsidRDefault="006358A1" w:rsidP="00A3179D">
      <w:pPr>
        <w:spacing w:before="240"/>
        <w:jc w:val="both"/>
        <w:rPr>
          <w:b/>
          <w:i/>
          <w:lang w:val="ro-RO"/>
        </w:rPr>
      </w:pPr>
      <w:r>
        <w:rPr>
          <w:noProof/>
        </w:rPr>
        <w:pict>
          <v:shape id="_x0000_s1049" type="#_x0000_t75" style="position:absolute;left:0;text-align:left;margin-left:324pt;margin-top:16.65pt;width:149.8pt;height:87.65pt;z-index:251686912">
            <v:imagedata r:id="rId995" o:title=""/>
            <w10:wrap type="square"/>
          </v:shape>
        </w:pict>
      </w:r>
      <w:r>
        <w:rPr>
          <w:b/>
          <w:i/>
          <w:lang w:val="ro-RO"/>
        </w:rPr>
        <w:t>Soluţie:</w:t>
      </w:r>
    </w:p>
    <w:p w:rsidR="006358A1" w:rsidRDefault="006358A1" w:rsidP="00877C6E">
      <w:pPr>
        <w:ind w:firstLine="720"/>
        <w:jc w:val="both"/>
        <w:rPr>
          <w:i/>
          <w:lang w:val="ro-RO"/>
        </w:rPr>
      </w:pPr>
      <w:r>
        <w:rPr>
          <w:i/>
          <w:lang w:val="ro-RO"/>
        </w:rPr>
        <w:t xml:space="preserve">Fie T un arbore cu n = </w:t>
      </w:r>
      <w:r>
        <w:rPr>
          <w:i/>
        </w:rPr>
        <w:t xml:space="preserve">|T| </w:t>
      </w:r>
      <w:r>
        <w:rPr>
          <w:i/>
          <w:lang w:val="ro-RO"/>
        </w:rPr>
        <w:t xml:space="preserve"> şi </w:t>
      </w:r>
      <w:r>
        <w:rPr>
          <w:rFonts w:ascii="Symbol" w:hAnsi="Symbol"/>
          <w:i/>
          <w:lang w:val="ro-RO"/>
        </w:rPr>
        <w:t></w:t>
      </w:r>
      <w:r>
        <w:rPr>
          <w:i/>
          <w:lang w:val="ro-RO"/>
        </w:rPr>
        <w:t>(T) = t.</w:t>
      </w:r>
    </w:p>
    <w:p w:rsidR="006358A1" w:rsidRDefault="006358A1" w:rsidP="00877C6E">
      <w:pPr>
        <w:ind w:firstLine="720"/>
        <w:jc w:val="both"/>
        <w:rPr>
          <w:i/>
          <w:lang w:val="ro-RO"/>
        </w:rPr>
      </w:pPr>
      <w:r>
        <w:rPr>
          <w:i/>
          <w:lang w:val="ro-RO"/>
        </w:rPr>
        <w:t xml:space="preserve">Atunci există un nod </w:t>
      </w:r>
      <w:r w:rsidRPr="00355D1F">
        <w:rPr>
          <w:b/>
          <w:i/>
          <w:lang w:val="ro-RO"/>
        </w:rPr>
        <w:t xml:space="preserve">v </w:t>
      </w:r>
      <w:r w:rsidRPr="00355D1F">
        <w:rPr>
          <w:b/>
          <w:i/>
          <w:lang w:val="ro-RO"/>
        </w:rPr>
        <w:sym w:font="Symbol" w:char="F0CE"/>
      </w:r>
      <w:r w:rsidRPr="00355D1F">
        <w:rPr>
          <w:b/>
          <w:i/>
          <w:lang w:val="ro-RO"/>
        </w:rPr>
        <w:t xml:space="preserve"> V(T) </w:t>
      </w:r>
      <w:r>
        <w:rPr>
          <w:i/>
          <w:lang w:val="ro-RO"/>
        </w:rPr>
        <w:t xml:space="preserve">astfel încât </w:t>
      </w:r>
      <w:r w:rsidRPr="00355D1F">
        <w:rPr>
          <w:b/>
          <w:i/>
          <w:lang w:val="ro-RO"/>
        </w:rPr>
        <w:t xml:space="preserve">d(v) = </w:t>
      </w:r>
      <w:r w:rsidRPr="00355D1F">
        <w:rPr>
          <w:rFonts w:ascii="Symbol" w:hAnsi="Symbol"/>
          <w:b/>
          <w:i/>
          <w:lang w:val="ro-RO"/>
        </w:rPr>
        <w:t></w:t>
      </w:r>
      <w:r w:rsidRPr="00355D1F">
        <w:rPr>
          <w:b/>
          <w:i/>
          <w:lang w:val="ro-RO"/>
        </w:rPr>
        <w:t>(T) = t</w:t>
      </w:r>
      <w:r>
        <w:rPr>
          <w:i/>
          <w:lang w:val="ro-RO"/>
        </w:rPr>
        <w:t>.</w:t>
      </w:r>
    </w:p>
    <w:p w:rsidR="006358A1" w:rsidRDefault="006358A1" w:rsidP="00877C6E">
      <w:pPr>
        <w:ind w:firstLine="720"/>
        <w:jc w:val="both"/>
        <w:rPr>
          <w:i/>
          <w:lang w:val="ro-RO"/>
        </w:rPr>
      </w:pPr>
      <w:r>
        <w:rPr>
          <w:i/>
          <w:lang w:val="ro-RO"/>
        </w:rPr>
        <w:lastRenderedPageBreak/>
        <w:t>Fie u</w:t>
      </w:r>
      <w:r>
        <w:rPr>
          <w:i/>
          <w:vertAlign w:val="subscript"/>
          <w:lang w:val="ro-RO"/>
        </w:rPr>
        <w:t>1</w:t>
      </w:r>
      <w:r>
        <w:rPr>
          <w:i/>
          <w:lang w:val="ro-RO"/>
        </w:rPr>
        <w:t>, u</w:t>
      </w:r>
      <w:r>
        <w:rPr>
          <w:i/>
          <w:vertAlign w:val="subscript"/>
          <w:lang w:val="ro-RO"/>
        </w:rPr>
        <w:t>2</w:t>
      </w:r>
      <w:r>
        <w:rPr>
          <w:i/>
          <w:lang w:val="ro-RO"/>
        </w:rPr>
        <w:t>, ... , u</w:t>
      </w:r>
      <w:r>
        <w:rPr>
          <w:i/>
          <w:vertAlign w:val="subscript"/>
          <w:lang w:val="ro-RO"/>
        </w:rPr>
        <w:t>t</w:t>
      </w:r>
      <w:r>
        <w:rPr>
          <w:i/>
          <w:lang w:val="ro-RO"/>
        </w:rPr>
        <w:t xml:space="preserve"> vecinii lui v.</w:t>
      </w:r>
    </w:p>
    <w:p w:rsidR="006358A1" w:rsidRDefault="006358A1" w:rsidP="00877C6E">
      <w:pPr>
        <w:ind w:firstLine="720"/>
        <w:jc w:val="both"/>
        <w:rPr>
          <w:i/>
          <w:lang w:val="ro-RO"/>
        </w:rPr>
      </w:pPr>
    </w:p>
    <w:p w:rsidR="006358A1" w:rsidRDefault="006358A1" w:rsidP="002B319E">
      <w:pPr>
        <w:ind w:firstLine="720"/>
        <w:jc w:val="both"/>
        <w:rPr>
          <w:i/>
          <w:lang w:val="ro-RO"/>
        </w:rPr>
      </w:pPr>
      <w:r>
        <w:rPr>
          <w:i/>
          <w:lang w:val="ro-RO"/>
        </w:rPr>
        <w:t xml:space="preserve">Printr-o parcurgere BFS a arborelui T pornind din nodul v se obţine un arbore de lăţime, notat T’, care este, de fapt, arborele T în care considerăm nodul v ca fiind rădăcină. </w:t>
      </w:r>
    </w:p>
    <w:p w:rsidR="006358A1" w:rsidRDefault="006358A1" w:rsidP="00753FEF">
      <w:pPr>
        <w:spacing w:before="240"/>
        <w:ind w:firstLine="720"/>
        <w:jc w:val="both"/>
        <w:rPr>
          <w:i/>
          <w:lang w:val="ro-RO"/>
        </w:rPr>
      </w:pPr>
      <w:r>
        <w:rPr>
          <w:i/>
          <w:lang w:val="ro-RO"/>
        </w:rPr>
        <w:t>T’ şi T au, evident, acelaşi număr de noduri, aceleaşi muchii, deci, implicit, acelaşi număr de noduri pendante (mai mult, nodul u este pendant în T’ dacă şi numai dacă este pendant în T). Este suficient deci să studiem numărul de noduri pendante din T’.</w:t>
      </w:r>
    </w:p>
    <w:p w:rsidR="006358A1" w:rsidRDefault="006358A1" w:rsidP="00877C6E">
      <w:pPr>
        <w:ind w:firstLine="720"/>
        <w:jc w:val="both"/>
        <w:rPr>
          <w:i/>
          <w:lang w:val="ro-RO"/>
        </w:rPr>
      </w:pPr>
      <w:r>
        <w:rPr>
          <w:i/>
          <w:lang w:val="ro-RO"/>
        </w:rPr>
        <w:t>În fiecare din subarborii din T’ cu rădăcinile u</w:t>
      </w:r>
      <w:r>
        <w:rPr>
          <w:i/>
          <w:vertAlign w:val="subscript"/>
          <w:lang w:val="ro-RO"/>
        </w:rPr>
        <w:t>1</w:t>
      </w:r>
      <w:r>
        <w:rPr>
          <w:i/>
          <w:lang w:val="ro-RO"/>
        </w:rPr>
        <w:t>, u</w:t>
      </w:r>
      <w:r>
        <w:rPr>
          <w:i/>
          <w:vertAlign w:val="subscript"/>
          <w:lang w:val="ro-RO"/>
        </w:rPr>
        <w:t>2</w:t>
      </w:r>
      <w:r>
        <w:rPr>
          <w:i/>
          <w:lang w:val="ro-RO"/>
        </w:rPr>
        <w:t>, ... , u</w:t>
      </w:r>
      <w:r>
        <w:rPr>
          <w:i/>
          <w:vertAlign w:val="subscript"/>
          <w:lang w:val="ro-RO"/>
        </w:rPr>
        <w:t>t</w:t>
      </w:r>
      <w:r>
        <w:rPr>
          <w:i/>
          <w:lang w:val="ro-RO"/>
        </w:rPr>
        <w:t xml:space="preserve"> există cel puţin un nod de grad 1.</w:t>
      </w:r>
    </w:p>
    <w:p w:rsidR="006358A1" w:rsidRDefault="006358A1" w:rsidP="00EC6F03">
      <w:pPr>
        <w:ind w:left="720" w:hanging="720"/>
        <w:jc w:val="both"/>
        <w:rPr>
          <w:i/>
          <w:lang w:val="ro-RO"/>
        </w:rPr>
      </w:pPr>
      <w:r>
        <w:rPr>
          <w:i/>
          <w:lang w:val="ro-RO"/>
        </w:rPr>
        <w:t>(Demonstraţie: Reducere la absurd:</w:t>
      </w:r>
    </w:p>
    <w:p w:rsidR="006358A1" w:rsidRDefault="006358A1" w:rsidP="00EC6F03">
      <w:pPr>
        <w:ind w:left="720"/>
        <w:jc w:val="both"/>
        <w:rPr>
          <w:i/>
          <w:vertAlign w:val="subscript"/>
          <w:lang w:val="ro-RO"/>
        </w:rPr>
      </w:pPr>
      <w:r>
        <w:rPr>
          <w:i/>
          <w:lang w:val="ro-RO"/>
        </w:rPr>
        <w:t xml:space="preserve">Presupunem că </w:t>
      </w:r>
      <w:r>
        <w:rPr>
          <w:i/>
          <w:lang w:val="ro-RO"/>
        </w:rPr>
        <w:sym w:font="Symbol" w:char="F022"/>
      </w:r>
      <w:r>
        <w:rPr>
          <w:i/>
          <w:lang w:val="ro-RO"/>
        </w:rPr>
        <w:t xml:space="preserve">u </w:t>
      </w:r>
      <w:r>
        <w:rPr>
          <w:i/>
          <w:lang w:val="ro-RO"/>
        </w:rPr>
        <w:sym w:font="Symbol" w:char="F0CE"/>
      </w:r>
      <w:r>
        <w:rPr>
          <w:i/>
          <w:lang w:val="ro-RO"/>
        </w:rPr>
        <w:t xml:space="preserve"> T</w:t>
      </w:r>
      <w:r>
        <w:rPr>
          <w:i/>
          <w:vertAlign w:val="subscript"/>
          <w:lang w:val="ro-RO"/>
        </w:rPr>
        <w:t>uk</w:t>
      </w:r>
      <w:r>
        <w:rPr>
          <w:i/>
          <w:lang w:val="ro-RO"/>
        </w:rPr>
        <w:t xml:space="preserve">, d(u) </w:t>
      </w:r>
      <w:r>
        <w:rPr>
          <w:i/>
          <w:lang w:val="ro-RO"/>
        </w:rPr>
        <w:sym w:font="Symbol" w:char="F0B3"/>
      </w:r>
      <w:r>
        <w:rPr>
          <w:i/>
          <w:lang w:val="ro-RO"/>
        </w:rPr>
        <w:t xml:space="preserve"> 2, unde  T</w:t>
      </w:r>
      <w:r>
        <w:rPr>
          <w:i/>
          <w:vertAlign w:val="subscript"/>
          <w:lang w:val="ro-RO"/>
        </w:rPr>
        <w:t>uk</w:t>
      </w:r>
      <w:r>
        <w:rPr>
          <w:i/>
          <w:lang w:val="ro-RO"/>
        </w:rPr>
        <w:t xml:space="preserve"> este subarborele din T’ cu rădăcina  u</w:t>
      </w:r>
      <w:r>
        <w:rPr>
          <w:i/>
          <w:vertAlign w:val="subscript"/>
          <w:lang w:val="ro-RO"/>
        </w:rPr>
        <w:t>k</w:t>
      </w:r>
      <w:r w:rsidRPr="002035FD">
        <w:rPr>
          <w:i/>
          <w:lang w:val="ro-RO"/>
        </w:rPr>
        <w:t>.</w:t>
      </w:r>
      <w:r>
        <w:rPr>
          <w:i/>
          <w:vertAlign w:val="subscript"/>
          <w:lang w:val="ro-RO"/>
        </w:rPr>
        <w:t xml:space="preserve"> </w:t>
      </w:r>
    </w:p>
    <w:p w:rsidR="006358A1" w:rsidRDefault="006358A1" w:rsidP="00EC6F03">
      <w:pPr>
        <w:ind w:left="720"/>
        <w:jc w:val="both"/>
        <w:rPr>
          <w:i/>
          <w:lang w:val="ro-RO"/>
        </w:rPr>
      </w:pPr>
      <w:r>
        <w:rPr>
          <w:i/>
          <w:lang w:val="ro-RO"/>
        </w:rPr>
        <w:t>Deoarece numărul de muchii din orice graf este jumătate din suma gradelor nodurilor, se obţine:</w:t>
      </w:r>
    </w:p>
    <w:p w:rsidR="006358A1" w:rsidRPr="006E2C19" w:rsidRDefault="006358A1" w:rsidP="006E2C19">
      <w:pPr>
        <w:ind w:left="720"/>
        <w:jc w:val="center"/>
        <w:rPr>
          <w:i/>
        </w:rPr>
      </w:pPr>
      <w:r>
        <w:rPr>
          <w:i/>
        </w:rPr>
        <w:t>|E(T</w:t>
      </w:r>
      <w:r>
        <w:rPr>
          <w:i/>
          <w:vertAlign w:val="subscript"/>
        </w:rPr>
        <w:t>uk</w:t>
      </w:r>
      <w:r>
        <w:rPr>
          <w:i/>
        </w:rPr>
        <w:t xml:space="preserve">)|= </w:t>
      </w:r>
      <w:r w:rsidRPr="006E2C19">
        <w:rPr>
          <w:i/>
          <w:position w:val="-32"/>
        </w:rPr>
        <w:object w:dxaOrig="1140" w:dyaOrig="700">
          <v:shape id="_x0000_i1807" type="#_x0000_t75" style="width:57.05pt;height:35.3pt" o:ole="">
            <v:imagedata r:id="rId996" o:title=""/>
          </v:shape>
          <o:OLEObject Type="Embed" ProgID="Equation.3" ShapeID="_x0000_i1807" DrawAspect="Content" ObjectID="_1421273710" r:id="rId997"/>
        </w:object>
      </w:r>
      <w:r>
        <w:rPr>
          <w:i/>
        </w:rPr>
        <w:t xml:space="preserve"> </w:t>
      </w:r>
      <w:r>
        <w:rPr>
          <w:i/>
        </w:rPr>
        <w:sym w:font="Symbol" w:char="F0B3"/>
      </w:r>
      <w:r>
        <w:rPr>
          <w:i/>
        </w:rPr>
        <w:t xml:space="preserve"> </w:t>
      </w:r>
      <w:r w:rsidRPr="006E2C19">
        <w:rPr>
          <w:i/>
          <w:position w:val="-24"/>
        </w:rPr>
        <w:object w:dxaOrig="1219" w:dyaOrig="620">
          <v:shape id="_x0000_i1808" type="#_x0000_t75" style="width:61.15pt;height:31.25pt" o:ole="">
            <v:imagedata r:id="rId998" o:title=""/>
          </v:shape>
          <o:OLEObject Type="Embed" ProgID="Equation.3" ShapeID="_x0000_i1808" DrawAspect="Content" ObjectID="_1421273711" r:id="rId999"/>
        </w:object>
      </w:r>
      <w:r>
        <w:rPr>
          <w:i/>
        </w:rPr>
        <w:t xml:space="preserve"> </w:t>
      </w:r>
      <w:r>
        <w:rPr>
          <w:i/>
        </w:rPr>
        <w:sym w:font="Symbol" w:char="F0B3"/>
      </w:r>
      <w:r>
        <w:rPr>
          <w:i/>
        </w:rPr>
        <w:t xml:space="preserve"> |V(T</w:t>
      </w:r>
      <w:r>
        <w:rPr>
          <w:i/>
          <w:vertAlign w:val="subscript"/>
        </w:rPr>
        <w:t>uk</w:t>
      </w:r>
      <w:r>
        <w:rPr>
          <w:i/>
        </w:rPr>
        <w:t>)|</w:t>
      </w:r>
    </w:p>
    <w:p w:rsidR="006358A1" w:rsidRDefault="006358A1" w:rsidP="00EC6F03">
      <w:pPr>
        <w:ind w:left="720"/>
        <w:jc w:val="both"/>
        <w:rPr>
          <w:i/>
        </w:rPr>
      </w:pPr>
      <w:r>
        <w:rPr>
          <w:i/>
          <w:lang w:val="ro-RO"/>
        </w:rPr>
        <w:t>Dar T</w:t>
      </w:r>
      <w:r>
        <w:rPr>
          <w:i/>
          <w:vertAlign w:val="subscript"/>
          <w:lang w:val="ro-RO"/>
        </w:rPr>
        <w:t>uk</w:t>
      </w:r>
      <w:r>
        <w:rPr>
          <w:i/>
          <w:lang w:val="ro-RO"/>
        </w:rPr>
        <w:t xml:space="preserve"> este arbore, şi în orice arbore T = (V, E) avem </w:t>
      </w:r>
      <w:r>
        <w:rPr>
          <w:i/>
        </w:rPr>
        <w:t>|E| = |V| - 1, deci</w:t>
      </w:r>
    </w:p>
    <w:p w:rsidR="006358A1" w:rsidRDefault="006358A1" w:rsidP="00391627">
      <w:pPr>
        <w:ind w:left="720"/>
        <w:jc w:val="center"/>
        <w:rPr>
          <w:i/>
          <w:lang w:val="ro-RO"/>
        </w:rPr>
      </w:pPr>
      <w:r w:rsidRPr="00391627">
        <w:rPr>
          <w:b/>
          <w:i/>
        </w:rPr>
        <w:t>|V(T</w:t>
      </w:r>
      <w:r w:rsidRPr="00391627">
        <w:rPr>
          <w:b/>
          <w:i/>
          <w:vertAlign w:val="subscript"/>
        </w:rPr>
        <w:t>uk</w:t>
      </w:r>
      <w:r w:rsidRPr="00391627">
        <w:rPr>
          <w:b/>
          <w:i/>
        </w:rPr>
        <w:t xml:space="preserve">)| - 1 </w:t>
      </w:r>
      <w:r w:rsidRPr="00391627">
        <w:rPr>
          <w:b/>
          <w:i/>
        </w:rPr>
        <w:sym w:font="Symbol" w:char="F0B3"/>
      </w:r>
      <w:r w:rsidRPr="00391627">
        <w:rPr>
          <w:b/>
          <w:i/>
        </w:rPr>
        <w:t xml:space="preserve"> |V(T</w:t>
      </w:r>
      <w:r w:rsidRPr="00391627">
        <w:rPr>
          <w:b/>
          <w:i/>
          <w:vertAlign w:val="subscript"/>
        </w:rPr>
        <w:t>uk</w:t>
      </w:r>
      <w:r w:rsidRPr="00391627">
        <w:rPr>
          <w:b/>
          <w:i/>
        </w:rPr>
        <w:t>)|</w:t>
      </w:r>
      <w:r w:rsidRPr="00391627">
        <w:rPr>
          <w:b/>
          <w:i/>
          <w:lang w:val="ro-RO"/>
        </w:rPr>
        <w:sym w:font="Symbol" w:char="F0AE"/>
      </w:r>
      <w:r w:rsidRPr="00391627">
        <w:rPr>
          <w:b/>
          <w:i/>
          <w:lang w:val="ro-RO"/>
        </w:rPr>
        <w:t xml:space="preserve"> contradicţie</w:t>
      </w:r>
      <w:r>
        <w:rPr>
          <w:i/>
          <w:lang w:val="ro-RO"/>
        </w:rPr>
        <w:t>).</w:t>
      </w:r>
    </w:p>
    <w:p w:rsidR="006358A1" w:rsidRDefault="006358A1" w:rsidP="00877C6E">
      <w:pPr>
        <w:ind w:firstLine="720"/>
        <w:jc w:val="both"/>
        <w:rPr>
          <w:i/>
          <w:lang w:val="ro-RO"/>
        </w:rPr>
      </w:pPr>
      <w:r>
        <w:rPr>
          <w:i/>
          <w:lang w:val="ro-RO"/>
        </w:rPr>
        <w:t xml:space="preserve">Aşadar, fiecare din cei t subarbori are cel puţin un nod pendant. Acestea sunt distincte, deoarece subarborii sunt disjunţi. </w:t>
      </w:r>
    </w:p>
    <w:p w:rsidR="006358A1" w:rsidRPr="00E4031F" w:rsidRDefault="006358A1" w:rsidP="00877C6E">
      <w:pPr>
        <w:ind w:firstLine="720"/>
        <w:jc w:val="both"/>
        <w:rPr>
          <w:i/>
          <w:lang w:val="ro-RO"/>
        </w:rPr>
      </w:pPr>
      <w:r>
        <w:rPr>
          <w:i/>
          <w:lang w:val="ro-RO"/>
        </w:rPr>
        <w:t xml:space="preserve">În cosdsecinţă, T’ are cel puţin t noduri pendante </w:t>
      </w:r>
      <w:r>
        <w:rPr>
          <w:i/>
          <w:lang w:val="ro-RO"/>
        </w:rPr>
        <w:sym w:font="Symbol" w:char="F0DE"/>
      </w:r>
      <w:r>
        <w:rPr>
          <w:i/>
          <w:lang w:val="ro-RO"/>
        </w:rPr>
        <w:t xml:space="preserve"> </w:t>
      </w:r>
      <w:r>
        <w:rPr>
          <w:b/>
          <w:i/>
          <w:lang w:val="ro-RO"/>
        </w:rPr>
        <w:t>T are cel puţin t noduri pendante</w:t>
      </w:r>
      <w:r>
        <w:rPr>
          <w:i/>
          <w:lang w:val="ro-RO"/>
        </w:rPr>
        <w:t>.</w:t>
      </w:r>
    </w:p>
    <w:p w:rsidR="006358A1" w:rsidRDefault="006358A1" w:rsidP="00830E2A">
      <w:pPr>
        <w:numPr>
          <w:ilvl w:val="0"/>
          <w:numId w:val="68"/>
        </w:numPr>
        <w:tabs>
          <w:tab w:val="left" w:pos="960"/>
        </w:tabs>
        <w:spacing w:before="480" w:after="0" w:line="240" w:lineRule="auto"/>
        <w:jc w:val="both"/>
        <w:rPr>
          <w:lang w:val="ro-RO"/>
        </w:rPr>
      </w:pPr>
      <w:r w:rsidRPr="00F87D25">
        <w:rPr>
          <w:i/>
          <w:lang w:val="ro-RO"/>
        </w:rPr>
        <w:t>Fie T = (V, E) un arbore cu rădăcina r (un vârf oarecare) şi cu par</w:t>
      </w:r>
      <w:r>
        <w:rPr>
          <w:i/>
          <w:lang w:val="ro-RO"/>
        </w:rPr>
        <w:t>e</w:t>
      </w:r>
      <w:r w:rsidRPr="00F87D25">
        <w:rPr>
          <w:i/>
          <w:lang w:val="ro-RO"/>
        </w:rPr>
        <w:t xml:space="preserve">nt(v) părintele nodului </w:t>
      </w:r>
      <w:r>
        <w:rPr>
          <w:i/>
          <w:lang w:val="ro-RO"/>
        </w:rPr>
        <w:br/>
      </w:r>
      <w:r w:rsidRPr="00F87D25">
        <w:rPr>
          <w:i/>
          <w:lang w:val="ro-RO"/>
        </w:rPr>
        <w:t xml:space="preserve">v </w:t>
      </w:r>
      <w:r w:rsidRPr="00F87D25">
        <w:rPr>
          <w:i/>
          <w:lang w:val="ro-RO"/>
        </w:rPr>
        <w:sym w:font="Symbol" w:char="F0CE"/>
      </w:r>
      <w:r w:rsidRPr="00F87D25">
        <w:rPr>
          <w:i/>
          <w:lang w:val="ro-RO"/>
        </w:rPr>
        <w:t xml:space="preserve"> V</w:t>
      </w:r>
      <w:r>
        <w:rPr>
          <w:i/>
          <w:lang w:val="ro-RO"/>
        </w:rPr>
        <w:t xml:space="preserve">, v </w:t>
      </w:r>
      <w:r>
        <w:rPr>
          <w:rFonts w:hint="eastAsia"/>
          <w:i/>
          <w:lang w:val="ro-RO" w:eastAsia="ja-JP"/>
        </w:rPr>
        <w:t xml:space="preserve">≠ r. </w:t>
      </w:r>
      <w:r>
        <w:rPr>
          <w:i/>
          <w:lang w:val="ro-RO" w:eastAsia="ja-JP"/>
        </w:rPr>
        <w:t xml:space="preserve">Un cuplaj M al lui T se numeşte propriu dacă orice vârf expus v (relativ la M) în T are un frate w astfel încât w parent(v) </w:t>
      </w:r>
      <w:r w:rsidRPr="00F87D25">
        <w:rPr>
          <w:i/>
          <w:lang w:val="ro-RO"/>
        </w:rPr>
        <w:sym w:font="Symbol" w:char="F0CE"/>
      </w:r>
      <w:r w:rsidRPr="00F87D25">
        <w:rPr>
          <w:i/>
          <w:lang w:val="ro-RO"/>
        </w:rPr>
        <w:t xml:space="preserve"> </w:t>
      </w:r>
      <w:r>
        <w:rPr>
          <w:i/>
          <w:lang w:val="ro-RO"/>
        </w:rPr>
        <w:t>M</w:t>
      </w:r>
      <w:r w:rsidRPr="00F87D25">
        <w:rPr>
          <w:i/>
          <w:lang w:val="ro-RO"/>
        </w:rPr>
        <w:t>.</w:t>
      </w:r>
      <w:r>
        <w:rPr>
          <w:lang w:val="ro-RO"/>
        </w:rPr>
        <w:t xml:space="preserve">              </w:t>
      </w:r>
    </w:p>
    <w:p w:rsidR="006358A1" w:rsidRDefault="006358A1" w:rsidP="00830E2A">
      <w:pPr>
        <w:numPr>
          <w:ilvl w:val="0"/>
          <w:numId w:val="71"/>
        </w:numPr>
        <w:tabs>
          <w:tab w:val="num" w:pos="1440"/>
        </w:tabs>
        <w:spacing w:after="0" w:line="240" w:lineRule="auto"/>
        <w:jc w:val="both"/>
        <w:rPr>
          <w:i/>
          <w:lang w:val="ro-RO"/>
        </w:rPr>
      </w:pPr>
      <w:r w:rsidRPr="00DB1328">
        <w:rPr>
          <w:i/>
          <w:lang w:val="ro-RO"/>
        </w:rPr>
        <w:t xml:space="preserve">Demonstraţi </w:t>
      </w:r>
      <w:r>
        <w:rPr>
          <w:i/>
          <w:lang w:val="ro-RO"/>
        </w:rPr>
        <w:t>că orice cuplaj propriu este de cardinal maxim.</w:t>
      </w:r>
    </w:p>
    <w:p w:rsidR="006358A1" w:rsidRPr="00DB1328" w:rsidRDefault="006358A1" w:rsidP="00830E2A">
      <w:pPr>
        <w:numPr>
          <w:ilvl w:val="0"/>
          <w:numId w:val="71"/>
        </w:numPr>
        <w:tabs>
          <w:tab w:val="num" w:pos="1440"/>
        </w:tabs>
        <w:spacing w:after="0" w:line="240" w:lineRule="auto"/>
        <w:jc w:val="both"/>
        <w:rPr>
          <w:i/>
          <w:lang w:val="ro-RO"/>
        </w:rPr>
      </w:pPr>
      <w:r>
        <w:rPr>
          <w:i/>
          <w:lang w:val="ro-RO"/>
        </w:rPr>
        <w:t>Arătaţi că pentru orice arbore cu n vârfuri, dat prin listele de adiacenţă, se poate construi în timpul O(n) un cuplaj propriu.</w:t>
      </w:r>
    </w:p>
    <w:p w:rsidR="006358A1" w:rsidRDefault="006358A1" w:rsidP="005E388B">
      <w:pPr>
        <w:spacing w:before="240"/>
        <w:jc w:val="both"/>
        <w:rPr>
          <w:b/>
          <w:i/>
          <w:lang w:val="ro-RO"/>
        </w:rPr>
      </w:pPr>
      <w:r>
        <w:rPr>
          <w:b/>
          <w:i/>
          <w:lang w:val="ro-RO"/>
        </w:rPr>
        <w:t xml:space="preserve">Soluţie:   </w:t>
      </w:r>
    </w:p>
    <w:p w:rsidR="006358A1" w:rsidRDefault="006358A1" w:rsidP="00B1028D">
      <w:pPr>
        <w:spacing w:before="240"/>
        <w:ind w:firstLine="720"/>
        <w:jc w:val="both"/>
        <w:rPr>
          <w:i/>
          <w:lang w:val="ro-RO"/>
        </w:rPr>
      </w:pPr>
      <w:r w:rsidRPr="005F2657">
        <w:rPr>
          <w:b/>
          <w:i/>
          <w:lang w:val="ro-RO"/>
        </w:rPr>
        <w:t>a)</w:t>
      </w:r>
      <w:r>
        <w:rPr>
          <w:i/>
          <w:lang w:val="ro-RO"/>
        </w:rPr>
        <w:t xml:space="preserve"> Fie M un cuplaj propriu al lui T.</w:t>
      </w:r>
    </w:p>
    <w:p w:rsidR="006358A1" w:rsidRPr="005A0BC0" w:rsidRDefault="006358A1" w:rsidP="005A0BC0">
      <w:pPr>
        <w:ind w:firstLine="720"/>
        <w:jc w:val="both"/>
        <w:rPr>
          <w:i/>
          <w:lang w:val="ro-RO"/>
        </w:rPr>
      </w:pPr>
      <w:r>
        <w:rPr>
          <w:i/>
          <w:lang w:val="ro-RO"/>
        </w:rPr>
        <w:t xml:space="preserve">Conform </w:t>
      </w:r>
      <w:r>
        <w:rPr>
          <w:b/>
          <w:i/>
          <w:lang w:val="ro-RO"/>
        </w:rPr>
        <w:t>Teoremei lui Berge</w:t>
      </w:r>
      <w:r>
        <w:rPr>
          <w:i/>
          <w:lang w:val="ro-RO"/>
        </w:rPr>
        <w:t xml:space="preserve">, M este cuplaj de cardinal maxim </w:t>
      </w:r>
      <w:r>
        <w:rPr>
          <w:i/>
          <w:lang w:val="ro-RO"/>
        </w:rPr>
        <w:sym w:font="Symbol" w:char="F0DB"/>
      </w:r>
      <w:r>
        <w:rPr>
          <w:i/>
          <w:lang w:val="ro-RO"/>
        </w:rPr>
        <w:t xml:space="preserve"> M nu admite drumuri de creştere. Este suficient deci să arătăm că M nu admite drumuri de creştere.</w:t>
      </w:r>
    </w:p>
    <w:p w:rsidR="006358A1" w:rsidRDefault="006358A1" w:rsidP="0043325C">
      <w:pPr>
        <w:spacing w:before="240"/>
        <w:ind w:firstLine="720"/>
        <w:jc w:val="both"/>
        <w:rPr>
          <w:b/>
          <w:i/>
          <w:lang w:val="ro-RO"/>
        </w:rPr>
      </w:pPr>
      <w:r w:rsidRPr="005A0BC0">
        <w:rPr>
          <w:b/>
          <w:i/>
          <w:lang w:val="ro-RO"/>
        </w:rPr>
        <w:t>Reducere la absurd:</w:t>
      </w:r>
    </w:p>
    <w:p w:rsidR="006358A1" w:rsidRDefault="006358A1" w:rsidP="005A0BC0">
      <w:pPr>
        <w:ind w:firstLine="720"/>
        <w:jc w:val="both"/>
        <w:rPr>
          <w:i/>
          <w:lang w:val="ro-RO"/>
        </w:rPr>
      </w:pPr>
      <w:r>
        <w:rPr>
          <w:i/>
          <w:lang w:val="ro-RO"/>
        </w:rPr>
        <w:lastRenderedPageBreak/>
        <w:t xml:space="preserve">Presupunem că există în T un drum de creştere </w:t>
      </w:r>
      <w:r w:rsidRPr="000F3A76">
        <w:rPr>
          <w:b/>
          <w:i/>
          <w:lang w:val="ro-RO"/>
        </w:rPr>
        <w:t>P</w:t>
      </w:r>
      <w:r>
        <w:rPr>
          <w:i/>
          <w:lang w:val="ro-RO"/>
        </w:rPr>
        <w:t xml:space="preserve"> relativ la M.</w:t>
      </w:r>
    </w:p>
    <w:p w:rsidR="006358A1" w:rsidRDefault="006358A1" w:rsidP="005A0BC0">
      <w:pPr>
        <w:ind w:firstLine="720"/>
        <w:jc w:val="both"/>
        <w:rPr>
          <w:i/>
          <w:lang w:val="ro-RO"/>
        </w:rPr>
      </w:pPr>
      <w:r w:rsidRPr="0037228A">
        <w:rPr>
          <w:i/>
          <w:lang w:val="ro-RO"/>
        </w:rPr>
        <w:pict>
          <v:shape id="_x0000_i1809" type="#_x0000_t75" style="width:397.35pt;height:50.95pt">
            <v:imagedata r:id="rId1000" o:title=""/>
          </v:shape>
        </w:pict>
      </w:r>
    </w:p>
    <w:p w:rsidR="006358A1" w:rsidRDefault="006358A1" w:rsidP="005A0BC0">
      <w:pPr>
        <w:ind w:firstLine="720"/>
        <w:jc w:val="both"/>
        <w:rPr>
          <w:i/>
          <w:lang w:val="ro-RO"/>
        </w:rPr>
      </w:pPr>
      <w:r>
        <w:rPr>
          <w:i/>
          <w:lang w:val="ro-RO"/>
        </w:rPr>
        <w:t>Conform definiţiei drumului de creştere, v</w:t>
      </w:r>
      <w:r>
        <w:rPr>
          <w:i/>
          <w:vertAlign w:val="subscript"/>
          <w:lang w:val="ro-RO"/>
        </w:rPr>
        <w:t>0</w:t>
      </w:r>
      <w:r>
        <w:rPr>
          <w:i/>
          <w:lang w:val="ro-RO"/>
        </w:rPr>
        <w:t xml:space="preserve"> şi v</w:t>
      </w:r>
      <w:r>
        <w:rPr>
          <w:i/>
          <w:vertAlign w:val="subscript"/>
          <w:lang w:val="ro-RO"/>
        </w:rPr>
        <w:t xml:space="preserve">k </w:t>
      </w:r>
      <w:r>
        <w:rPr>
          <w:i/>
          <w:lang w:val="ro-RO"/>
        </w:rPr>
        <w:t xml:space="preserve">sunt vârfuri expuse. Din definiţia cuplajelor proprii, orice vârf expus </w:t>
      </w:r>
      <w:r w:rsidRPr="00D92C98">
        <w:rPr>
          <w:b/>
          <w:i/>
          <w:lang w:val="ro-RO"/>
        </w:rPr>
        <w:t>u</w:t>
      </w:r>
      <w:r>
        <w:rPr>
          <w:i/>
          <w:lang w:val="ro-RO"/>
        </w:rPr>
        <w:t xml:space="preserve"> are un frate </w:t>
      </w:r>
      <w:r w:rsidRPr="00D92C98">
        <w:rPr>
          <w:b/>
          <w:i/>
          <w:lang w:val="ro-RO"/>
        </w:rPr>
        <w:t>w</w:t>
      </w:r>
      <w:r>
        <w:rPr>
          <w:i/>
          <w:lang w:val="ro-RO"/>
        </w:rPr>
        <w:t xml:space="preserve"> astfel încât </w:t>
      </w:r>
      <w:r>
        <w:rPr>
          <w:i/>
          <w:lang w:val="ro-RO" w:eastAsia="ja-JP"/>
        </w:rPr>
        <w:t xml:space="preserve">w parent(v) </w:t>
      </w:r>
      <w:r w:rsidRPr="00F87D25">
        <w:rPr>
          <w:i/>
          <w:lang w:val="ro-RO"/>
        </w:rPr>
        <w:sym w:font="Symbol" w:char="F0CE"/>
      </w:r>
      <w:r w:rsidRPr="00F87D25">
        <w:rPr>
          <w:i/>
          <w:lang w:val="ro-RO"/>
        </w:rPr>
        <w:t xml:space="preserve"> </w:t>
      </w:r>
      <w:r>
        <w:rPr>
          <w:i/>
          <w:lang w:val="ro-RO"/>
        </w:rPr>
        <w:t xml:space="preserve">M. </w:t>
      </w:r>
    </w:p>
    <w:p w:rsidR="006358A1" w:rsidRDefault="006358A1" w:rsidP="005A0BC0">
      <w:pPr>
        <w:ind w:firstLine="720"/>
        <w:jc w:val="both"/>
        <w:rPr>
          <w:i/>
          <w:lang w:val="ro-RO"/>
        </w:rPr>
      </w:pPr>
      <w:r>
        <w:rPr>
          <w:i/>
          <w:lang w:val="ro-RO"/>
        </w:rPr>
        <w:t>În consecinţă, v</w:t>
      </w:r>
      <w:r>
        <w:rPr>
          <w:i/>
          <w:vertAlign w:val="subscript"/>
          <w:lang w:val="ro-RO"/>
        </w:rPr>
        <w:t>0</w:t>
      </w:r>
      <w:r>
        <w:rPr>
          <w:i/>
          <w:lang w:val="ro-RO"/>
        </w:rPr>
        <w:t xml:space="preserve"> are un frate w</w:t>
      </w:r>
      <w:r>
        <w:rPr>
          <w:i/>
          <w:vertAlign w:val="subscript"/>
          <w:lang w:val="ro-RO"/>
        </w:rPr>
        <w:t>0</w:t>
      </w:r>
      <w:r>
        <w:rPr>
          <w:i/>
          <w:lang w:val="ro-RO"/>
        </w:rPr>
        <w:t xml:space="preserve"> a.î. w</w:t>
      </w:r>
      <w:r>
        <w:rPr>
          <w:i/>
          <w:vertAlign w:val="subscript"/>
          <w:lang w:val="ro-RO"/>
        </w:rPr>
        <w:t>0</w:t>
      </w:r>
      <w:r>
        <w:rPr>
          <w:i/>
          <w:lang w:val="ro-RO"/>
        </w:rPr>
        <w:t xml:space="preserve"> </w:t>
      </w:r>
      <w:r>
        <w:rPr>
          <w:i/>
          <w:lang w:val="ro-RO" w:eastAsia="ja-JP"/>
        </w:rPr>
        <w:t>parent(v</w:t>
      </w:r>
      <w:r>
        <w:rPr>
          <w:i/>
          <w:vertAlign w:val="subscript"/>
          <w:lang w:val="ro-RO"/>
        </w:rPr>
        <w:t>0</w:t>
      </w:r>
      <w:r>
        <w:rPr>
          <w:i/>
          <w:lang w:val="ro-RO" w:eastAsia="ja-JP"/>
        </w:rPr>
        <w:t>)</w:t>
      </w:r>
      <w:r w:rsidRPr="00B32A6F">
        <w:rPr>
          <w:i/>
          <w:lang w:val="ro-RO"/>
        </w:rPr>
        <w:t xml:space="preserve"> </w:t>
      </w:r>
      <w:r w:rsidRPr="00F87D25">
        <w:rPr>
          <w:i/>
          <w:lang w:val="ro-RO"/>
        </w:rPr>
        <w:sym w:font="Symbol" w:char="F0CE"/>
      </w:r>
      <w:r w:rsidRPr="00F87D25">
        <w:rPr>
          <w:i/>
          <w:lang w:val="ro-RO"/>
        </w:rPr>
        <w:t xml:space="preserve"> </w:t>
      </w:r>
      <w:r>
        <w:rPr>
          <w:i/>
          <w:lang w:val="ro-RO"/>
        </w:rPr>
        <w:t>M, respectiv v</w:t>
      </w:r>
      <w:r>
        <w:rPr>
          <w:i/>
          <w:vertAlign w:val="subscript"/>
          <w:lang w:val="ro-RO"/>
        </w:rPr>
        <w:t>k</w:t>
      </w:r>
      <w:r>
        <w:rPr>
          <w:i/>
          <w:lang w:val="ro-RO"/>
        </w:rPr>
        <w:t xml:space="preserve"> are un frate w</w:t>
      </w:r>
      <w:r>
        <w:rPr>
          <w:i/>
          <w:vertAlign w:val="subscript"/>
          <w:lang w:val="ro-RO"/>
        </w:rPr>
        <w:t>k</w:t>
      </w:r>
      <w:r>
        <w:rPr>
          <w:i/>
          <w:lang w:val="ro-RO"/>
        </w:rPr>
        <w:t xml:space="preserve"> a.î. </w:t>
      </w:r>
      <w:r>
        <w:rPr>
          <w:i/>
          <w:lang w:val="ro-RO"/>
        </w:rPr>
        <w:br/>
        <w:t>w</w:t>
      </w:r>
      <w:r>
        <w:rPr>
          <w:i/>
          <w:vertAlign w:val="subscript"/>
          <w:lang w:val="ro-RO"/>
        </w:rPr>
        <w:t xml:space="preserve">k </w:t>
      </w:r>
      <w:r>
        <w:rPr>
          <w:i/>
          <w:lang w:val="ro-RO" w:eastAsia="ja-JP"/>
        </w:rPr>
        <w:t>parent(v</w:t>
      </w:r>
      <w:r>
        <w:rPr>
          <w:i/>
          <w:vertAlign w:val="subscript"/>
          <w:lang w:val="ro-RO"/>
        </w:rPr>
        <w:t>k</w:t>
      </w:r>
      <w:r>
        <w:rPr>
          <w:i/>
          <w:lang w:val="ro-RO" w:eastAsia="ja-JP"/>
        </w:rPr>
        <w:t>)</w:t>
      </w:r>
      <w:r w:rsidRPr="00B32A6F">
        <w:rPr>
          <w:i/>
          <w:lang w:val="ro-RO"/>
        </w:rPr>
        <w:t xml:space="preserve"> </w:t>
      </w:r>
      <w:r w:rsidRPr="00F87D25">
        <w:rPr>
          <w:i/>
          <w:lang w:val="ro-RO"/>
        </w:rPr>
        <w:sym w:font="Symbol" w:char="F0CE"/>
      </w:r>
      <w:r w:rsidRPr="00F87D25">
        <w:rPr>
          <w:i/>
          <w:lang w:val="ro-RO"/>
        </w:rPr>
        <w:t xml:space="preserve"> </w:t>
      </w:r>
      <w:r>
        <w:rPr>
          <w:i/>
          <w:lang w:val="ro-RO"/>
        </w:rPr>
        <w:t>M.</w:t>
      </w:r>
    </w:p>
    <w:p w:rsidR="006358A1" w:rsidRDefault="006358A1" w:rsidP="00543963">
      <w:pPr>
        <w:spacing w:before="240"/>
        <w:ind w:firstLine="720"/>
        <w:jc w:val="both"/>
        <w:rPr>
          <w:i/>
          <w:lang w:val="ro-RO"/>
        </w:rPr>
      </w:pPr>
      <w:r>
        <w:rPr>
          <w:i/>
          <w:lang w:val="ro-RO"/>
        </w:rPr>
        <w:t xml:space="preserve">T este arbore </w:t>
      </w:r>
      <w:r>
        <w:rPr>
          <w:i/>
          <w:lang w:val="ro-RO"/>
        </w:rPr>
        <w:sym w:font="Symbol" w:char="F0DE"/>
      </w:r>
      <w:r>
        <w:rPr>
          <w:i/>
          <w:lang w:val="ro-RO"/>
        </w:rPr>
        <w:t xml:space="preserve"> T este conex </w:t>
      </w:r>
      <w:r>
        <w:rPr>
          <w:i/>
          <w:lang w:val="ro-RO"/>
        </w:rPr>
        <w:sym w:font="Symbol" w:char="F0DE"/>
      </w:r>
      <w:r>
        <w:rPr>
          <w:i/>
          <w:lang w:val="ro-RO"/>
        </w:rPr>
        <w:t xml:space="preserve"> există drum între oricare două noduri. </w:t>
      </w:r>
    </w:p>
    <w:p w:rsidR="006358A1" w:rsidRDefault="006358A1" w:rsidP="00CA1600">
      <w:pPr>
        <w:ind w:firstLine="720"/>
        <w:jc w:val="both"/>
        <w:rPr>
          <w:i/>
          <w:lang w:val="ro-RO"/>
        </w:rPr>
      </w:pPr>
      <w:r>
        <w:rPr>
          <w:i/>
          <w:lang w:val="ro-RO"/>
        </w:rPr>
        <w:t>În plus, într-un arbore aceste drumuri sunt unice.</w:t>
      </w:r>
    </w:p>
    <w:p w:rsidR="006358A1" w:rsidRDefault="006358A1" w:rsidP="00CA1600">
      <w:pPr>
        <w:spacing w:before="240"/>
        <w:ind w:firstLine="720"/>
        <w:jc w:val="both"/>
        <w:rPr>
          <w:i/>
          <w:lang w:val="ro-RO"/>
        </w:rPr>
      </w:pPr>
      <w:r>
        <w:rPr>
          <w:i/>
          <w:lang w:val="ro-RO"/>
        </w:rPr>
        <w:t xml:space="preserve">Fie </w:t>
      </w:r>
      <w:r w:rsidRPr="006174CA">
        <w:rPr>
          <w:b/>
          <w:i/>
          <w:lang w:val="ro-RO"/>
        </w:rPr>
        <w:t>v</w:t>
      </w:r>
      <w:r w:rsidRPr="006174CA">
        <w:rPr>
          <w:b/>
          <w:i/>
          <w:vertAlign w:val="subscript"/>
          <w:lang w:val="ro-RO"/>
        </w:rPr>
        <w:t>i</w:t>
      </w:r>
      <w:r w:rsidRPr="006174CA">
        <w:rPr>
          <w:b/>
          <w:i/>
          <w:lang w:val="ro-RO"/>
        </w:rPr>
        <w:t xml:space="preserve"> </w:t>
      </w:r>
      <w:r>
        <w:rPr>
          <w:i/>
          <w:lang w:val="ro-RO"/>
        </w:rPr>
        <w:t>acel nod de pe drumul de creştere P</w:t>
      </w:r>
      <w:r w:rsidRPr="00C3024D">
        <w:rPr>
          <w:i/>
          <w:lang w:val="ro-RO"/>
        </w:rPr>
        <w:t xml:space="preserve"> </w:t>
      </w:r>
      <w:r>
        <w:rPr>
          <w:i/>
          <w:lang w:val="ro-RO"/>
        </w:rPr>
        <w:t>considerat mai sus, cu proprietatea că</w:t>
      </w:r>
      <w:r w:rsidRPr="00C3024D">
        <w:rPr>
          <w:i/>
          <w:lang w:val="ro-RO"/>
        </w:rPr>
        <w:t xml:space="preserve"> </w:t>
      </w:r>
      <w:r>
        <w:rPr>
          <w:i/>
          <w:lang w:val="ro-RO"/>
        </w:rPr>
        <w:t xml:space="preserve">drumul </w:t>
      </w:r>
      <w:r w:rsidRPr="00C3024D">
        <w:rPr>
          <w:i/>
          <w:lang w:val="ro-RO"/>
        </w:rPr>
        <w:t>D</w:t>
      </w:r>
      <w:r w:rsidRPr="00EF4270">
        <w:rPr>
          <w:i/>
          <w:vertAlign w:val="subscript"/>
          <w:lang w:val="ro-RO"/>
        </w:rPr>
        <w:t>i</w:t>
      </w:r>
      <w:r>
        <w:rPr>
          <w:i/>
          <w:lang w:val="ro-RO"/>
        </w:rPr>
        <w:t xml:space="preserve"> de la r (rădăcina arborelui T) la </w:t>
      </w:r>
      <w:r w:rsidRPr="00F83F39">
        <w:rPr>
          <w:i/>
          <w:lang w:val="ro-RO"/>
        </w:rPr>
        <w:t>v</w:t>
      </w:r>
      <w:r w:rsidRPr="00F83F39">
        <w:rPr>
          <w:i/>
          <w:vertAlign w:val="subscript"/>
          <w:lang w:val="ro-RO"/>
        </w:rPr>
        <w:t>i</w:t>
      </w:r>
      <w:r>
        <w:rPr>
          <w:i/>
          <w:lang w:val="ro-RO"/>
        </w:rPr>
        <w:t xml:space="preserve"> are </w:t>
      </w:r>
    </w:p>
    <w:p w:rsidR="006358A1" w:rsidRPr="002E124F" w:rsidRDefault="006358A1" w:rsidP="00BA1873">
      <w:pPr>
        <w:jc w:val="center"/>
        <w:rPr>
          <w:i/>
          <w:lang w:val="ro-RO"/>
        </w:rPr>
      </w:pPr>
      <w:r>
        <w:rPr>
          <w:i/>
          <w:lang w:val="ro-RO"/>
        </w:rPr>
        <w:t>lungime(D</w:t>
      </w:r>
      <w:r>
        <w:rPr>
          <w:i/>
          <w:vertAlign w:val="subscript"/>
          <w:lang w:val="ro-RO"/>
        </w:rPr>
        <w:t>i</w:t>
      </w:r>
      <w:r>
        <w:rPr>
          <w:i/>
          <w:lang w:val="ro-RO"/>
        </w:rPr>
        <w:t xml:space="preserve">) = </w:t>
      </w:r>
      <w:r w:rsidRPr="005F5463">
        <w:rPr>
          <w:b/>
          <w:i/>
          <w:lang w:val="ro-RO"/>
        </w:rPr>
        <w:t>min</w:t>
      </w:r>
      <w:r w:rsidRPr="002E124F">
        <w:rPr>
          <w:i/>
          <w:lang w:val="ro-RO"/>
        </w:rPr>
        <w:t>{lungime(D)| D drum de la r la un nod v</w:t>
      </w:r>
      <w:r w:rsidRPr="002E124F">
        <w:rPr>
          <w:i/>
          <w:vertAlign w:val="subscript"/>
          <w:lang w:val="ro-RO"/>
        </w:rPr>
        <w:t>j</w:t>
      </w:r>
      <w:r w:rsidRPr="002E124F">
        <w:rPr>
          <w:i/>
          <w:lang w:val="ro-RO"/>
        </w:rPr>
        <w:t xml:space="preserve"> de pe P}.</w:t>
      </w:r>
    </w:p>
    <w:p w:rsidR="006358A1" w:rsidRDefault="006358A1" w:rsidP="002E14F7">
      <w:pPr>
        <w:spacing w:before="240"/>
        <w:jc w:val="both"/>
        <w:rPr>
          <w:i/>
          <w:lang w:val="ro-RO"/>
        </w:rPr>
      </w:pPr>
      <w:r>
        <w:rPr>
          <w:i/>
          <w:lang w:val="ro-RO"/>
        </w:rPr>
        <w:sym w:font="Symbol" w:char="F0AE"/>
      </w:r>
      <w:r>
        <w:rPr>
          <w:i/>
          <w:lang w:val="ro-RO"/>
        </w:rPr>
        <w:t xml:space="preserve">        v</w:t>
      </w:r>
      <w:r>
        <w:rPr>
          <w:i/>
          <w:vertAlign w:val="subscript"/>
          <w:lang w:val="ro-RO"/>
        </w:rPr>
        <w:t>i</w:t>
      </w:r>
      <w:r>
        <w:rPr>
          <w:i/>
          <w:lang w:val="ro-RO"/>
        </w:rPr>
        <w:t xml:space="preserve"> este </w:t>
      </w:r>
      <w:r w:rsidRPr="00CD6DC5">
        <w:rPr>
          <w:b/>
          <w:i/>
          <w:lang w:val="ro-RO"/>
        </w:rPr>
        <w:t>unic</w:t>
      </w:r>
      <w:r>
        <w:rPr>
          <w:i/>
          <w:lang w:val="ro-RO"/>
        </w:rPr>
        <w:t xml:space="preserve"> cu această proprietate.</w:t>
      </w:r>
    </w:p>
    <w:p w:rsidR="006358A1" w:rsidRDefault="006358A1" w:rsidP="000D1AE7">
      <w:pPr>
        <w:ind w:left="720"/>
        <w:jc w:val="both"/>
        <w:rPr>
          <w:i/>
          <w:lang w:val="ro-RO"/>
        </w:rPr>
      </w:pPr>
      <w:r>
        <w:rPr>
          <w:i/>
          <w:lang w:val="ro-RO"/>
        </w:rPr>
        <w:t>(</w:t>
      </w:r>
      <w:r w:rsidRPr="004C0068">
        <w:rPr>
          <w:b/>
          <w:i/>
          <w:lang w:val="ro-RO"/>
        </w:rPr>
        <w:t>Demonstraţie</w:t>
      </w:r>
      <w:r>
        <w:rPr>
          <w:i/>
          <w:lang w:val="ro-RO"/>
        </w:rPr>
        <w:t xml:space="preserve">: Presupunem că </w:t>
      </w:r>
      <w:r>
        <w:rPr>
          <w:i/>
          <w:lang w:val="ro-RO"/>
        </w:rPr>
        <w:sym w:font="Symbol" w:char="F024"/>
      </w:r>
      <w:r>
        <w:rPr>
          <w:i/>
          <w:lang w:val="ro-RO"/>
        </w:rPr>
        <w:t xml:space="preserve"> v</w:t>
      </w:r>
      <w:r>
        <w:rPr>
          <w:i/>
          <w:vertAlign w:val="subscript"/>
          <w:lang w:val="ro-RO"/>
        </w:rPr>
        <w:t>j</w:t>
      </w:r>
      <w:r>
        <w:rPr>
          <w:i/>
          <w:lang w:val="ro-RO"/>
        </w:rPr>
        <w:t xml:space="preserve"> </w:t>
      </w:r>
      <w:r>
        <w:rPr>
          <w:rFonts w:hint="eastAsia"/>
          <w:i/>
          <w:lang w:val="ro-RO" w:eastAsia="ja-JP"/>
        </w:rPr>
        <w:t>≠ v</w:t>
      </w:r>
      <w:r>
        <w:rPr>
          <w:i/>
          <w:vertAlign w:val="subscript"/>
          <w:lang w:val="ro-RO" w:eastAsia="ja-JP"/>
        </w:rPr>
        <w:t>p</w:t>
      </w:r>
      <w:r>
        <w:rPr>
          <w:i/>
          <w:lang w:val="ro-RO"/>
        </w:rPr>
        <w:t xml:space="preserve"> </w:t>
      </w:r>
      <w:r>
        <w:rPr>
          <w:i/>
          <w:lang w:val="ro-RO"/>
        </w:rPr>
        <w:sym w:font="Symbol" w:char="F0CE"/>
      </w:r>
      <w:r>
        <w:rPr>
          <w:i/>
          <w:lang w:val="ro-RO"/>
        </w:rPr>
        <w:t xml:space="preserve"> V(P) a.î. </w:t>
      </w:r>
    </w:p>
    <w:p w:rsidR="006358A1" w:rsidRDefault="006358A1" w:rsidP="00C827A7">
      <w:pPr>
        <w:ind w:left="720"/>
        <w:jc w:val="center"/>
        <w:rPr>
          <w:i/>
          <w:lang w:val="ro-RO"/>
        </w:rPr>
      </w:pPr>
      <w:r>
        <w:rPr>
          <w:i/>
          <w:lang w:val="ro-RO"/>
        </w:rPr>
        <w:t>lungime(D</w:t>
      </w:r>
      <w:r>
        <w:rPr>
          <w:i/>
          <w:vertAlign w:val="subscript"/>
          <w:lang w:val="ro-RO"/>
        </w:rPr>
        <w:t>j</w:t>
      </w:r>
      <w:r>
        <w:rPr>
          <w:i/>
          <w:lang w:val="ro-RO"/>
        </w:rPr>
        <w:t>) = lungime(D</w:t>
      </w:r>
      <w:r>
        <w:rPr>
          <w:i/>
          <w:vertAlign w:val="subscript"/>
          <w:lang w:val="ro-RO"/>
        </w:rPr>
        <w:t>p</w:t>
      </w:r>
      <w:r>
        <w:rPr>
          <w:i/>
          <w:lang w:val="ro-RO"/>
        </w:rPr>
        <w:t xml:space="preserve">) = </w:t>
      </w:r>
      <w:r w:rsidRPr="005F5463">
        <w:rPr>
          <w:b/>
          <w:i/>
          <w:lang w:val="ro-RO"/>
        </w:rPr>
        <w:t>min</w:t>
      </w:r>
      <w:r w:rsidRPr="002E124F">
        <w:rPr>
          <w:i/>
          <w:lang w:val="ro-RO"/>
        </w:rPr>
        <w:t>{lungime(D)| D drum de la r la un nod v</w:t>
      </w:r>
      <w:r w:rsidRPr="002E124F">
        <w:rPr>
          <w:i/>
          <w:vertAlign w:val="subscript"/>
          <w:lang w:val="ro-RO"/>
        </w:rPr>
        <w:t>j</w:t>
      </w:r>
      <w:r w:rsidRPr="002E124F">
        <w:rPr>
          <w:i/>
          <w:lang w:val="ro-RO"/>
        </w:rPr>
        <w:t xml:space="preserve"> de pe P}</w:t>
      </w:r>
      <w:r>
        <w:rPr>
          <w:i/>
          <w:lang w:val="ro-RO"/>
        </w:rPr>
        <w:t>.</w:t>
      </w:r>
    </w:p>
    <w:p w:rsidR="006358A1" w:rsidRDefault="006358A1" w:rsidP="000D1AE7">
      <w:pPr>
        <w:ind w:left="720"/>
        <w:jc w:val="both"/>
        <w:rPr>
          <w:i/>
          <w:lang w:val="ro-RO" w:eastAsia="ja-JP"/>
        </w:rPr>
      </w:pPr>
      <w:r>
        <w:rPr>
          <w:i/>
          <w:lang w:val="ro-RO"/>
        </w:rPr>
        <w:t>Există drum de la r la v</w:t>
      </w:r>
      <w:r>
        <w:rPr>
          <w:i/>
          <w:vertAlign w:val="subscript"/>
          <w:lang w:val="ro-RO"/>
        </w:rPr>
        <w:t>j</w:t>
      </w:r>
      <w:r>
        <w:rPr>
          <w:i/>
          <w:lang w:val="ro-RO"/>
        </w:rPr>
        <w:t xml:space="preserve"> care trece prin v</w:t>
      </w:r>
      <w:r>
        <w:rPr>
          <w:i/>
          <w:vertAlign w:val="subscript"/>
          <w:lang w:val="ro-RO"/>
        </w:rPr>
        <w:t>p</w:t>
      </w:r>
      <w:r>
        <w:rPr>
          <w:i/>
          <w:lang w:val="ro-RO"/>
        </w:rPr>
        <w:t>. Acesta se obţine prin concatenarea drumului D</w:t>
      </w:r>
      <w:r>
        <w:rPr>
          <w:i/>
          <w:vertAlign w:val="subscript"/>
          <w:lang w:val="ro-RO"/>
        </w:rPr>
        <w:t>p</w:t>
      </w:r>
      <w:r>
        <w:rPr>
          <w:i/>
          <w:lang w:val="ro-RO"/>
        </w:rPr>
        <w:t xml:space="preserve"> cu drumul P</w:t>
      </w:r>
      <w:r>
        <w:rPr>
          <w:i/>
          <w:vertAlign w:val="subscript"/>
          <w:lang w:val="ro-RO"/>
        </w:rPr>
        <w:t>jp</w:t>
      </w:r>
      <w:r>
        <w:rPr>
          <w:i/>
          <w:lang w:val="ro-RO"/>
        </w:rPr>
        <w:t>, unde  P</w:t>
      </w:r>
      <w:r>
        <w:rPr>
          <w:i/>
          <w:vertAlign w:val="subscript"/>
          <w:lang w:val="ro-RO"/>
        </w:rPr>
        <w:t>jp</w:t>
      </w:r>
      <w:r>
        <w:rPr>
          <w:i/>
          <w:lang w:val="ro-RO"/>
        </w:rPr>
        <w:t xml:space="preserve"> este acea porţiune din P aflată între nodurile v</w:t>
      </w:r>
      <w:r>
        <w:rPr>
          <w:i/>
          <w:vertAlign w:val="subscript"/>
          <w:lang w:val="ro-RO"/>
        </w:rPr>
        <w:t>j</w:t>
      </w:r>
      <w:r>
        <w:rPr>
          <w:i/>
          <w:lang w:val="ro-RO"/>
        </w:rPr>
        <w:t xml:space="preserve"> </w:t>
      </w:r>
      <w:r>
        <w:rPr>
          <w:i/>
          <w:lang w:val="ro-RO" w:eastAsia="ja-JP"/>
        </w:rPr>
        <w:t>şi</w:t>
      </w:r>
      <w:r>
        <w:rPr>
          <w:rFonts w:hint="eastAsia"/>
          <w:i/>
          <w:lang w:val="ro-RO" w:eastAsia="ja-JP"/>
        </w:rPr>
        <w:t xml:space="preserve"> v</w:t>
      </w:r>
      <w:r>
        <w:rPr>
          <w:i/>
          <w:vertAlign w:val="subscript"/>
          <w:lang w:val="ro-RO" w:eastAsia="ja-JP"/>
        </w:rPr>
        <w:t>p</w:t>
      </w:r>
      <w:r w:rsidRPr="000D1AE7">
        <w:rPr>
          <w:i/>
          <w:lang w:val="ro-RO" w:eastAsia="ja-JP"/>
        </w:rPr>
        <w:t>.</w:t>
      </w:r>
      <w:r>
        <w:rPr>
          <w:i/>
          <w:lang w:val="ro-RO" w:eastAsia="ja-JP"/>
        </w:rPr>
        <w:t xml:space="preserve"> </w:t>
      </w:r>
    </w:p>
    <w:p w:rsidR="006358A1" w:rsidRDefault="006358A1" w:rsidP="000D1AE7">
      <w:pPr>
        <w:ind w:left="720" w:firstLine="1560"/>
        <w:jc w:val="both"/>
        <w:rPr>
          <w:i/>
          <w:lang w:val="ro-RO"/>
        </w:rPr>
      </w:pPr>
      <w:r>
        <w:rPr>
          <w:i/>
          <w:lang w:val="ro-RO" w:eastAsia="ja-JP"/>
        </w:rPr>
        <w:t>v</w:t>
      </w:r>
      <w:r>
        <w:rPr>
          <w:i/>
          <w:vertAlign w:val="subscript"/>
          <w:lang w:val="ro-RO" w:eastAsia="ja-JP"/>
        </w:rPr>
        <w:t>j</w:t>
      </w:r>
      <w:r>
        <w:rPr>
          <w:i/>
          <w:lang w:val="ro-RO" w:eastAsia="ja-JP"/>
        </w:rPr>
        <w:t xml:space="preserve"> </w:t>
      </w:r>
      <w:r>
        <w:rPr>
          <w:rFonts w:hint="eastAsia"/>
          <w:i/>
          <w:lang w:val="ro-RO" w:eastAsia="ja-JP"/>
        </w:rPr>
        <w:t>≠ v</w:t>
      </w:r>
      <w:r>
        <w:rPr>
          <w:i/>
          <w:vertAlign w:val="subscript"/>
          <w:lang w:val="ro-RO" w:eastAsia="ja-JP"/>
        </w:rPr>
        <w:t>p</w:t>
      </w:r>
      <w:r>
        <w:rPr>
          <w:i/>
          <w:lang w:val="ro-RO" w:eastAsia="ja-JP"/>
        </w:rPr>
        <w:t xml:space="preserve"> </w:t>
      </w:r>
      <w:r>
        <w:rPr>
          <w:i/>
          <w:lang w:val="ro-RO" w:eastAsia="ja-JP"/>
        </w:rPr>
        <w:sym w:font="Symbol" w:char="F0DE"/>
      </w:r>
      <w:r>
        <w:rPr>
          <w:i/>
          <w:lang w:val="ro-RO" w:eastAsia="ja-JP"/>
        </w:rPr>
        <w:t xml:space="preserve"> lungime(</w:t>
      </w:r>
      <w:r>
        <w:rPr>
          <w:i/>
          <w:lang w:val="ro-RO"/>
        </w:rPr>
        <w:t>P</w:t>
      </w:r>
      <w:r>
        <w:rPr>
          <w:i/>
          <w:vertAlign w:val="subscript"/>
          <w:lang w:val="ro-RO"/>
        </w:rPr>
        <w:t>jp</w:t>
      </w:r>
      <w:r>
        <w:rPr>
          <w:i/>
          <w:lang w:val="ro-RO"/>
        </w:rPr>
        <w:t xml:space="preserve">) </w:t>
      </w:r>
      <w:r>
        <w:rPr>
          <w:i/>
        </w:rPr>
        <w:t>&gt; 0</w:t>
      </w:r>
      <w:r>
        <w:rPr>
          <w:i/>
          <w:lang w:val="ro-RO"/>
        </w:rPr>
        <w:t xml:space="preserve">. </w:t>
      </w:r>
    </w:p>
    <w:p w:rsidR="006358A1" w:rsidRDefault="006358A1" w:rsidP="000D1AE7">
      <w:pPr>
        <w:ind w:left="720" w:firstLine="1560"/>
        <w:jc w:val="both"/>
        <w:rPr>
          <w:i/>
          <w:lang w:val="ro-RO"/>
        </w:rPr>
      </w:pPr>
      <w:r>
        <w:rPr>
          <w:i/>
          <w:lang w:val="ro-RO"/>
        </w:rPr>
        <w:t>Deci lungimea drumului de la r la v</w:t>
      </w:r>
      <w:r>
        <w:rPr>
          <w:i/>
          <w:vertAlign w:val="subscript"/>
          <w:lang w:val="ro-RO"/>
        </w:rPr>
        <w:t>j</w:t>
      </w:r>
      <w:r>
        <w:rPr>
          <w:i/>
          <w:lang w:val="ro-RO"/>
        </w:rPr>
        <w:t xml:space="preserve"> prin v</w:t>
      </w:r>
      <w:r>
        <w:rPr>
          <w:i/>
          <w:vertAlign w:val="subscript"/>
          <w:lang w:val="ro-RO"/>
        </w:rPr>
        <w:t>p</w:t>
      </w:r>
      <w:r>
        <w:rPr>
          <w:i/>
          <w:lang w:val="ro-RO"/>
        </w:rPr>
        <w:t xml:space="preserve"> este strict mai mare decât lungime(D</w:t>
      </w:r>
      <w:r>
        <w:rPr>
          <w:i/>
          <w:vertAlign w:val="subscript"/>
          <w:lang w:val="ro-RO"/>
        </w:rPr>
        <w:t>p</w:t>
      </w:r>
      <w:r>
        <w:rPr>
          <w:i/>
          <w:lang w:val="ro-RO"/>
        </w:rPr>
        <w:t>), deci şi decât lungime(D</w:t>
      </w:r>
      <w:r>
        <w:rPr>
          <w:i/>
          <w:vertAlign w:val="subscript"/>
          <w:lang w:val="ro-RO"/>
        </w:rPr>
        <w:t>j</w:t>
      </w:r>
      <w:r>
        <w:rPr>
          <w:i/>
          <w:lang w:val="ro-RO"/>
        </w:rPr>
        <w:t>). În consecinţă, drumul de la r la v</w:t>
      </w:r>
      <w:r>
        <w:rPr>
          <w:i/>
          <w:vertAlign w:val="subscript"/>
          <w:lang w:val="ro-RO"/>
        </w:rPr>
        <w:t>j</w:t>
      </w:r>
      <w:r>
        <w:rPr>
          <w:i/>
          <w:lang w:val="ro-RO"/>
        </w:rPr>
        <w:t xml:space="preserve"> prin v</w:t>
      </w:r>
      <w:r>
        <w:rPr>
          <w:i/>
          <w:vertAlign w:val="subscript"/>
          <w:lang w:val="ro-RO"/>
        </w:rPr>
        <w:t>p</w:t>
      </w:r>
      <w:r>
        <w:rPr>
          <w:i/>
          <w:lang w:val="ro-RO"/>
        </w:rPr>
        <w:t xml:space="preserve"> este diferit de D</w:t>
      </w:r>
      <w:r>
        <w:rPr>
          <w:i/>
          <w:vertAlign w:val="subscript"/>
          <w:lang w:val="ro-RO"/>
        </w:rPr>
        <w:t>j</w:t>
      </w:r>
      <w:r>
        <w:rPr>
          <w:i/>
          <w:lang w:val="ro-RO"/>
        </w:rPr>
        <w:t xml:space="preserve">, adică există două noduri în arborele T între care sunt mai multe drumuri (mai mult de un drum) </w:t>
      </w:r>
      <w:r>
        <w:rPr>
          <w:i/>
          <w:lang w:val="ro-RO"/>
        </w:rPr>
        <w:sym w:font="Symbol" w:char="F0DE"/>
      </w:r>
      <w:r>
        <w:rPr>
          <w:i/>
          <w:lang w:val="ro-RO"/>
        </w:rPr>
        <w:t xml:space="preserve"> </w:t>
      </w:r>
      <w:r>
        <w:rPr>
          <w:b/>
          <w:i/>
          <w:lang w:val="ro-RO"/>
        </w:rPr>
        <w:t>contradicţie</w:t>
      </w:r>
      <w:r>
        <w:rPr>
          <w:i/>
          <w:lang w:val="ro-RO"/>
        </w:rPr>
        <w:t>).</w:t>
      </w:r>
    </w:p>
    <w:p w:rsidR="006358A1" w:rsidRDefault="006358A1" w:rsidP="009842CE">
      <w:pPr>
        <w:spacing w:before="240"/>
        <w:jc w:val="both"/>
        <w:rPr>
          <w:i/>
          <w:lang w:val="ro-RO"/>
        </w:rPr>
      </w:pPr>
      <w:r>
        <w:rPr>
          <w:i/>
          <w:lang w:val="ro-RO"/>
        </w:rPr>
        <w:sym w:font="Symbol" w:char="F0AE"/>
      </w:r>
      <w:r>
        <w:rPr>
          <w:i/>
          <w:lang w:val="ro-RO"/>
        </w:rPr>
        <w:t xml:space="preserve">       Într-un arbore, numărul nivelului pe care se găseşte un nod u este dat de distanţa dintre acest nod u şi rădăcina arborelui.</w:t>
      </w:r>
    </w:p>
    <w:p w:rsidR="006358A1" w:rsidRDefault="006358A1" w:rsidP="00CD7252">
      <w:pPr>
        <w:ind w:firstLine="720"/>
        <w:jc w:val="both"/>
        <w:rPr>
          <w:i/>
          <w:lang w:val="ro-RO" w:eastAsia="ja-JP"/>
        </w:rPr>
      </w:pPr>
      <w:r>
        <w:rPr>
          <w:i/>
          <w:lang w:val="ro-RO"/>
        </w:rPr>
        <w:t>Distanţa de la r la v</w:t>
      </w:r>
      <w:r>
        <w:rPr>
          <w:i/>
          <w:vertAlign w:val="subscript"/>
          <w:lang w:val="ro-RO"/>
        </w:rPr>
        <w:t>j</w:t>
      </w:r>
      <w:r>
        <w:rPr>
          <w:i/>
          <w:lang w:val="ro-RO"/>
        </w:rPr>
        <w:t xml:space="preserve"> este mai mare decât distanţa de la r la v</w:t>
      </w:r>
      <w:r>
        <w:rPr>
          <w:i/>
          <w:vertAlign w:val="subscript"/>
          <w:lang w:val="ro-RO"/>
        </w:rPr>
        <w:t>i</w:t>
      </w:r>
      <w:r>
        <w:rPr>
          <w:i/>
          <w:lang w:val="ro-RO"/>
        </w:rPr>
        <w:t xml:space="preserve">, </w:t>
      </w:r>
      <w:r>
        <w:rPr>
          <w:i/>
          <w:lang w:val="ro-RO"/>
        </w:rPr>
        <w:sym w:font="Symbol" w:char="F022"/>
      </w:r>
      <w:r w:rsidRPr="00253F21">
        <w:rPr>
          <w:i/>
          <w:lang w:val="ro-RO"/>
        </w:rPr>
        <w:t xml:space="preserve"> </w:t>
      </w:r>
      <w:r>
        <w:rPr>
          <w:i/>
          <w:lang w:val="ro-RO"/>
        </w:rPr>
        <w:t>v</w:t>
      </w:r>
      <w:r>
        <w:rPr>
          <w:i/>
          <w:vertAlign w:val="subscript"/>
          <w:lang w:val="ro-RO"/>
        </w:rPr>
        <w:t>j</w:t>
      </w:r>
      <w:r>
        <w:rPr>
          <w:i/>
          <w:lang w:val="ro-RO"/>
        </w:rPr>
        <w:t xml:space="preserve"> </w:t>
      </w:r>
      <w:r>
        <w:rPr>
          <w:rFonts w:hint="eastAsia"/>
          <w:i/>
          <w:lang w:val="ro-RO" w:eastAsia="ja-JP"/>
        </w:rPr>
        <w:t>≠ v</w:t>
      </w:r>
      <w:r>
        <w:rPr>
          <w:i/>
          <w:vertAlign w:val="subscript"/>
          <w:lang w:val="ro-RO" w:eastAsia="ja-JP"/>
        </w:rPr>
        <w:t>i</w:t>
      </w:r>
      <w:r>
        <w:rPr>
          <w:i/>
          <w:lang w:val="ro-RO" w:eastAsia="ja-JP"/>
        </w:rPr>
        <w:t xml:space="preserve"> </w:t>
      </w:r>
      <w:r>
        <w:rPr>
          <w:i/>
          <w:lang w:val="ro-RO"/>
        </w:rPr>
        <w:sym w:font="Symbol" w:char="F0CE"/>
      </w:r>
      <w:r>
        <w:rPr>
          <w:i/>
          <w:lang w:val="ro-RO"/>
        </w:rPr>
        <w:t xml:space="preserve"> V(P) </w:t>
      </w:r>
      <w:r>
        <w:rPr>
          <w:i/>
          <w:lang w:val="ro-RO" w:eastAsia="ja-JP"/>
        </w:rPr>
        <w:sym w:font="Symbol" w:char="F0DE"/>
      </w:r>
      <w:r>
        <w:rPr>
          <w:i/>
          <w:lang w:val="ro-RO" w:eastAsia="ja-JP"/>
        </w:rPr>
        <w:t xml:space="preserve"> nodurile v</w:t>
      </w:r>
      <w:r>
        <w:rPr>
          <w:i/>
          <w:vertAlign w:val="subscript"/>
          <w:lang w:val="ro-RO" w:eastAsia="ja-JP"/>
        </w:rPr>
        <w:t>j</w:t>
      </w:r>
      <w:r>
        <w:rPr>
          <w:i/>
          <w:lang w:val="ro-RO" w:eastAsia="ja-JP"/>
        </w:rPr>
        <w:t xml:space="preserve"> se găsesc pe nivelurie inferioare nivelului lui </w:t>
      </w:r>
      <w:r>
        <w:rPr>
          <w:rFonts w:hint="eastAsia"/>
          <w:i/>
          <w:lang w:val="ro-RO" w:eastAsia="ja-JP"/>
        </w:rPr>
        <w:t>v</w:t>
      </w:r>
      <w:r>
        <w:rPr>
          <w:i/>
          <w:vertAlign w:val="subscript"/>
          <w:lang w:val="ro-RO" w:eastAsia="ja-JP"/>
        </w:rPr>
        <w:t>i</w:t>
      </w:r>
      <w:r>
        <w:rPr>
          <w:i/>
          <w:lang w:val="ro-RO" w:eastAsia="ja-JP"/>
        </w:rPr>
        <w:t xml:space="preserve"> în T.</w:t>
      </w:r>
      <w:r w:rsidRPr="00CD7252">
        <w:rPr>
          <w:i/>
          <w:lang w:val="ro-RO" w:eastAsia="ja-JP"/>
        </w:rPr>
        <w:t xml:space="preserve"> </w:t>
      </w:r>
    </w:p>
    <w:p w:rsidR="006358A1" w:rsidRDefault="006358A1" w:rsidP="00CA051E">
      <w:pPr>
        <w:ind w:firstLine="720"/>
        <w:jc w:val="both"/>
        <w:rPr>
          <w:i/>
          <w:lang w:val="ro-RO" w:eastAsia="ja-JP"/>
        </w:rPr>
      </w:pPr>
      <w:r>
        <w:rPr>
          <w:i/>
          <w:lang w:val="ro-RO" w:eastAsia="ja-JP"/>
        </w:rPr>
        <w:t xml:space="preserve">De asemenea, în orice arbore, oricare două noduri adiacente sunt în relaţia părinte - fiu. În plus, întotdeauna părintele este unic şi se găseşte pe nivelul imediat superior nuvelului fiului. </w:t>
      </w:r>
    </w:p>
    <w:p w:rsidR="006358A1" w:rsidRDefault="006358A1" w:rsidP="00856EE4">
      <w:pPr>
        <w:spacing w:before="240"/>
        <w:ind w:firstLine="720"/>
        <w:jc w:val="both"/>
        <w:rPr>
          <w:i/>
          <w:lang w:val="ro-RO" w:eastAsia="ja-JP"/>
        </w:rPr>
      </w:pPr>
      <w:r>
        <w:rPr>
          <w:i/>
          <w:lang w:val="ro-RO" w:eastAsia="ja-JP"/>
        </w:rPr>
        <w:lastRenderedPageBreak/>
        <w:t xml:space="preserve">Presupunem că </w:t>
      </w:r>
      <w:r>
        <w:rPr>
          <w:b/>
          <w:i/>
          <w:lang w:val="ro-RO" w:eastAsia="ja-JP"/>
        </w:rPr>
        <w:t>v</w:t>
      </w:r>
      <w:r>
        <w:rPr>
          <w:b/>
          <w:i/>
          <w:vertAlign w:val="subscript"/>
          <w:lang w:val="ro-RO" w:eastAsia="ja-JP"/>
        </w:rPr>
        <w:t>i</w:t>
      </w:r>
      <w:r>
        <w:rPr>
          <w:b/>
          <w:i/>
          <w:lang w:val="ro-RO" w:eastAsia="ja-JP"/>
        </w:rPr>
        <w:t xml:space="preserve"> </w:t>
      </w:r>
      <w:r w:rsidRPr="00856EE4">
        <w:rPr>
          <w:i/>
          <w:lang w:val="ro-RO" w:eastAsia="ja-JP"/>
        </w:rPr>
        <w:t>se află</w:t>
      </w:r>
      <w:r>
        <w:rPr>
          <w:i/>
          <w:lang w:val="ro-RO" w:eastAsia="ja-JP"/>
        </w:rPr>
        <w:t xml:space="preserve"> în T pe nivelul </w:t>
      </w:r>
      <w:r w:rsidRPr="0068272C">
        <w:rPr>
          <w:b/>
          <w:i/>
          <w:lang w:val="ro-RO" w:eastAsia="ja-JP"/>
        </w:rPr>
        <w:t>h</w:t>
      </w:r>
      <w:r>
        <w:rPr>
          <w:i/>
          <w:lang w:val="ro-RO" w:eastAsia="ja-JP"/>
        </w:rPr>
        <w:t xml:space="preserve">. Vom demonstra prin </w:t>
      </w:r>
      <w:r w:rsidRPr="00602DA0">
        <w:rPr>
          <w:b/>
          <w:i/>
          <w:lang w:val="ro-RO" w:eastAsia="ja-JP"/>
        </w:rPr>
        <w:t>inducţie</w:t>
      </w:r>
      <w:r>
        <w:rPr>
          <w:i/>
          <w:lang w:val="ro-RO" w:eastAsia="ja-JP"/>
        </w:rPr>
        <w:t xml:space="preserve"> că:</w:t>
      </w:r>
    </w:p>
    <w:p w:rsidR="006358A1" w:rsidRDefault="006358A1" w:rsidP="00830E2A">
      <w:pPr>
        <w:numPr>
          <w:ilvl w:val="0"/>
          <w:numId w:val="73"/>
        </w:numPr>
        <w:spacing w:after="0" w:line="240" w:lineRule="auto"/>
        <w:jc w:val="both"/>
        <w:rPr>
          <w:i/>
          <w:lang w:val="ro-RO"/>
        </w:rPr>
      </w:pPr>
      <w:r>
        <w:rPr>
          <w:i/>
          <w:lang w:val="ro-RO" w:eastAsia="ja-JP"/>
        </w:rPr>
        <w:t>v</w:t>
      </w:r>
      <w:r>
        <w:rPr>
          <w:i/>
          <w:vertAlign w:val="subscript"/>
          <w:lang w:val="ro-RO" w:eastAsia="ja-JP"/>
        </w:rPr>
        <w:t>i+j</w:t>
      </w:r>
      <w:r>
        <w:rPr>
          <w:i/>
          <w:lang w:val="ro-RO" w:eastAsia="ja-JP"/>
        </w:rPr>
        <w:t xml:space="preserve"> </w:t>
      </w:r>
      <w:r>
        <w:rPr>
          <w:i/>
          <w:lang w:val="ro-RO"/>
        </w:rPr>
        <w:t xml:space="preserve">se găseşte pe nivelul </w:t>
      </w:r>
      <w:r w:rsidRPr="00066DF8">
        <w:rPr>
          <w:b/>
          <w:i/>
          <w:lang w:val="ro-RO"/>
        </w:rPr>
        <w:t>h+j</w:t>
      </w:r>
      <w:r>
        <w:rPr>
          <w:i/>
          <w:lang w:val="ro-RO"/>
        </w:rPr>
        <w:t xml:space="preserve">, avându-l pe </w:t>
      </w:r>
      <w:r>
        <w:rPr>
          <w:b/>
          <w:i/>
          <w:lang w:val="ro-RO"/>
        </w:rPr>
        <w:t xml:space="preserve"> </w:t>
      </w:r>
      <w:r>
        <w:rPr>
          <w:i/>
          <w:lang w:val="ro-RO" w:eastAsia="ja-JP"/>
        </w:rPr>
        <w:t>v</w:t>
      </w:r>
      <w:r>
        <w:rPr>
          <w:i/>
          <w:vertAlign w:val="subscript"/>
          <w:lang w:val="ro-RO" w:eastAsia="ja-JP"/>
        </w:rPr>
        <w:t>i+(j-1)</w:t>
      </w:r>
      <w:r>
        <w:rPr>
          <w:i/>
          <w:lang w:val="ro-RO" w:eastAsia="ja-JP"/>
        </w:rPr>
        <w:t xml:space="preserve"> </w:t>
      </w:r>
      <w:r>
        <w:rPr>
          <w:i/>
          <w:lang w:val="ro-RO"/>
        </w:rPr>
        <w:t xml:space="preserve">ca părinte </w:t>
      </w:r>
      <w:r>
        <w:rPr>
          <w:i/>
          <w:lang w:val="ro-RO" w:eastAsia="ja-JP"/>
        </w:rPr>
        <w:t xml:space="preserve">(j </w:t>
      </w:r>
      <w:r w:rsidRPr="00AD319D">
        <w:rPr>
          <w:i/>
          <w:lang w:val="ro-RO"/>
        </w:rPr>
        <w:t xml:space="preserve">= </w:t>
      </w:r>
      <w:r w:rsidRPr="00FE13A5">
        <w:rPr>
          <w:i/>
          <w:position w:val="-10"/>
          <w:lang w:val="ro-RO"/>
        </w:rPr>
        <w:object w:dxaOrig="639" w:dyaOrig="380">
          <v:shape id="_x0000_i1810" type="#_x0000_t75" style="width:31.9pt;height:19pt" o:ole="">
            <v:imagedata r:id="rId1001" o:title=""/>
          </v:shape>
          <o:OLEObject Type="Embed" ProgID="Equation.3" ShapeID="_x0000_i1810" DrawAspect="Content" ObjectID="_1421273712" r:id="rId1002"/>
        </w:object>
      </w:r>
      <w:r>
        <w:rPr>
          <w:i/>
          <w:lang w:val="ro-RO"/>
        </w:rPr>
        <w:t xml:space="preserve">); </w:t>
      </w:r>
    </w:p>
    <w:p w:rsidR="006358A1" w:rsidRPr="00856EE4" w:rsidRDefault="006358A1" w:rsidP="00830E2A">
      <w:pPr>
        <w:numPr>
          <w:ilvl w:val="0"/>
          <w:numId w:val="73"/>
        </w:numPr>
        <w:spacing w:after="0" w:line="240" w:lineRule="auto"/>
        <w:jc w:val="both"/>
        <w:rPr>
          <w:b/>
          <w:i/>
          <w:lang w:val="ro-RO" w:eastAsia="ja-JP"/>
        </w:rPr>
      </w:pPr>
      <w:r>
        <w:rPr>
          <w:i/>
          <w:lang w:val="ro-RO" w:eastAsia="ja-JP"/>
        </w:rPr>
        <w:t>v</w:t>
      </w:r>
      <w:r>
        <w:rPr>
          <w:i/>
          <w:vertAlign w:val="subscript"/>
          <w:lang w:val="ro-RO" w:eastAsia="ja-JP"/>
        </w:rPr>
        <w:t>i-j</w:t>
      </w:r>
      <w:r>
        <w:rPr>
          <w:i/>
          <w:lang w:val="ro-RO" w:eastAsia="ja-JP"/>
        </w:rPr>
        <w:t xml:space="preserve"> </w:t>
      </w:r>
      <w:r>
        <w:rPr>
          <w:i/>
          <w:lang w:val="ro-RO"/>
        </w:rPr>
        <w:t xml:space="preserve">se găseşte pe nivelul </w:t>
      </w:r>
      <w:r w:rsidRPr="00066DF8">
        <w:rPr>
          <w:b/>
          <w:i/>
          <w:lang w:val="ro-RO"/>
        </w:rPr>
        <w:t>h+j</w:t>
      </w:r>
      <w:r>
        <w:rPr>
          <w:i/>
          <w:lang w:val="ro-RO"/>
        </w:rPr>
        <w:t xml:space="preserve">, avându-l pe </w:t>
      </w:r>
      <w:r>
        <w:rPr>
          <w:b/>
          <w:i/>
          <w:lang w:val="ro-RO"/>
        </w:rPr>
        <w:t xml:space="preserve"> </w:t>
      </w:r>
      <w:r>
        <w:rPr>
          <w:i/>
          <w:lang w:val="ro-RO" w:eastAsia="ja-JP"/>
        </w:rPr>
        <w:t>v</w:t>
      </w:r>
      <w:r>
        <w:rPr>
          <w:i/>
          <w:vertAlign w:val="subscript"/>
          <w:lang w:val="ro-RO" w:eastAsia="ja-JP"/>
        </w:rPr>
        <w:t>i-(j-1)</w:t>
      </w:r>
      <w:r>
        <w:rPr>
          <w:i/>
          <w:lang w:val="ro-RO" w:eastAsia="ja-JP"/>
        </w:rPr>
        <w:t xml:space="preserve"> </w:t>
      </w:r>
      <w:r>
        <w:rPr>
          <w:i/>
          <w:lang w:val="ro-RO"/>
        </w:rPr>
        <w:t>ca părinte</w:t>
      </w:r>
      <w:r>
        <w:rPr>
          <w:b/>
          <w:i/>
          <w:lang w:val="ro-RO"/>
        </w:rPr>
        <w:t xml:space="preserve"> </w:t>
      </w:r>
      <w:r>
        <w:rPr>
          <w:i/>
          <w:lang w:val="ro-RO" w:eastAsia="ja-JP"/>
        </w:rPr>
        <w:t xml:space="preserve">(j </w:t>
      </w:r>
      <w:r w:rsidRPr="00AD319D">
        <w:rPr>
          <w:i/>
          <w:lang w:val="ro-RO"/>
        </w:rPr>
        <w:t xml:space="preserve">= </w:t>
      </w:r>
      <w:r w:rsidRPr="00FE13A5">
        <w:rPr>
          <w:i/>
          <w:position w:val="-10"/>
          <w:lang w:val="ro-RO"/>
        </w:rPr>
        <w:object w:dxaOrig="300" w:dyaOrig="380">
          <v:shape id="_x0000_i1811" type="#_x0000_t75" style="width:14.95pt;height:19pt" o:ole="">
            <v:imagedata r:id="rId1003" o:title=""/>
          </v:shape>
          <o:OLEObject Type="Embed" ProgID="Equation.3" ShapeID="_x0000_i1811" DrawAspect="Content" ObjectID="_1421273713" r:id="rId1004"/>
        </w:object>
      </w:r>
      <w:r>
        <w:rPr>
          <w:i/>
          <w:lang w:val="ro-RO"/>
        </w:rPr>
        <w:t>)</w:t>
      </w:r>
      <w:r w:rsidRPr="00066DF8">
        <w:rPr>
          <w:b/>
          <w:i/>
          <w:lang w:val="ro-RO"/>
        </w:rPr>
        <w:t>.</w:t>
      </w:r>
    </w:p>
    <w:p w:rsidR="006358A1" w:rsidRDefault="006358A1" w:rsidP="003B5EBF">
      <w:pPr>
        <w:ind w:left="720"/>
        <w:jc w:val="both"/>
        <w:rPr>
          <w:i/>
          <w:lang w:val="ro-RO" w:eastAsia="ja-JP"/>
        </w:rPr>
      </w:pPr>
      <w:r w:rsidRPr="003B5EBF">
        <w:rPr>
          <w:b/>
          <w:i/>
          <w:lang w:val="ro-RO" w:eastAsia="ja-JP"/>
        </w:rPr>
        <w:t>Pasul I:</w:t>
      </w:r>
    </w:p>
    <w:p w:rsidR="006358A1" w:rsidRDefault="006358A1" w:rsidP="00830E2A">
      <w:pPr>
        <w:numPr>
          <w:ilvl w:val="0"/>
          <w:numId w:val="72"/>
        </w:numPr>
        <w:spacing w:after="0" w:line="240" w:lineRule="auto"/>
        <w:jc w:val="both"/>
        <w:rPr>
          <w:i/>
          <w:lang w:val="ro-RO" w:eastAsia="ja-JP"/>
        </w:rPr>
      </w:pPr>
      <w:r>
        <w:rPr>
          <w:i/>
          <w:lang w:val="ro-RO" w:eastAsia="ja-JP"/>
        </w:rPr>
        <w:t xml:space="preserve">dacă i </w:t>
      </w:r>
      <w:r w:rsidRPr="007831C1">
        <w:rPr>
          <w:i/>
          <w:lang w:val="ro-RO" w:eastAsia="ja-JP"/>
        </w:rPr>
        <w:t xml:space="preserve">&gt; 0, </w:t>
      </w:r>
      <w:r>
        <w:rPr>
          <w:i/>
          <w:lang w:val="ro-RO" w:eastAsia="ja-JP"/>
        </w:rPr>
        <w:t>v</w:t>
      </w:r>
      <w:r>
        <w:rPr>
          <w:i/>
          <w:vertAlign w:val="subscript"/>
          <w:lang w:val="ro-RO" w:eastAsia="ja-JP"/>
        </w:rPr>
        <w:t>i-1</w:t>
      </w:r>
      <w:r>
        <w:rPr>
          <w:i/>
          <w:lang w:val="ro-RO" w:eastAsia="ja-JP"/>
        </w:rPr>
        <w:t xml:space="preserve"> este adiacent cu v</w:t>
      </w:r>
      <w:r>
        <w:rPr>
          <w:i/>
          <w:vertAlign w:val="subscript"/>
          <w:lang w:val="ro-RO" w:eastAsia="ja-JP"/>
        </w:rPr>
        <w:t>i</w:t>
      </w:r>
      <w:r>
        <w:rPr>
          <w:i/>
          <w:lang w:val="ro-RO" w:eastAsia="ja-JP"/>
        </w:rPr>
        <w:t>; distanţa(r, v</w:t>
      </w:r>
      <w:r>
        <w:rPr>
          <w:i/>
          <w:vertAlign w:val="subscript"/>
          <w:lang w:val="ro-RO" w:eastAsia="ja-JP"/>
        </w:rPr>
        <w:t>i-1</w:t>
      </w:r>
      <w:r>
        <w:rPr>
          <w:i/>
          <w:lang w:val="ro-RO" w:eastAsia="ja-JP"/>
        </w:rPr>
        <w:t xml:space="preserve">) </w:t>
      </w:r>
      <w:r w:rsidRPr="007831C1">
        <w:rPr>
          <w:i/>
          <w:lang w:val="ro-RO" w:eastAsia="ja-JP"/>
        </w:rPr>
        <w:t xml:space="preserve">&gt; </w:t>
      </w:r>
      <w:r>
        <w:rPr>
          <w:i/>
          <w:lang w:val="ro-RO" w:eastAsia="ja-JP"/>
        </w:rPr>
        <w:t>distanţa(r, v</w:t>
      </w:r>
      <w:r>
        <w:rPr>
          <w:i/>
          <w:vertAlign w:val="subscript"/>
          <w:lang w:val="ro-RO" w:eastAsia="ja-JP"/>
        </w:rPr>
        <w:t>i</w:t>
      </w:r>
      <w:r>
        <w:rPr>
          <w:i/>
          <w:lang w:val="ro-RO" w:eastAsia="ja-JP"/>
        </w:rPr>
        <w:t>) (din modul de alegere a lui v</w:t>
      </w:r>
      <w:r>
        <w:rPr>
          <w:i/>
          <w:vertAlign w:val="subscript"/>
          <w:lang w:val="ro-RO" w:eastAsia="ja-JP"/>
        </w:rPr>
        <w:t>i</w:t>
      </w:r>
      <w:r>
        <w:rPr>
          <w:i/>
          <w:lang w:val="ro-RO" w:eastAsia="ja-JP"/>
        </w:rPr>
        <w:t xml:space="preserve">) </w:t>
      </w:r>
      <w:r>
        <w:rPr>
          <w:i/>
          <w:lang w:val="ro-RO" w:eastAsia="ja-JP"/>
        </w:rPr>
        <w:sym w:font="Symbol" w:char="F0DE"/>
      </w:r>
      <w:r>
        <w:rPr>
          <w:i/>
          <w:lang w:val="ro-RO" w:eastAsia="ja-JP"/>
        </w:rPr>
        <w:t xml:space="preserve"> v</w:t>
      </w:r>
      <w:r>
        <w:rPr>
          <w:i/>
          <w:vertAlign w:val="subscript"/>
          <w:lang w:val="ro-RO" w:eastAsia="ja-JP"/>
        </w:rPr>
        <w:t>i-1</w:t>
      </w:r>
      <w:r>
        <w:rPr>
          <w:i/>
          <w:lang w:val="ro-RO" w:eastAsia="ja-JP"/>
        </w:rPr>
        <w:t xml:space="preserve"> este fiu al lui v</w:t>
      </w:r>
      <w:r>
        <w:rPr>
          <w:i/>
          <w:vertAlign w:val="subscript"/>
          <w:lang w:val="ro-RO" w:eastAsia="ja-JP"/>
        </w:rPr>
        <w:t>i</w:t>
      </w:r>
      <w:r>
        <w:rPr>
          <w:i/>
          <w:lang w:val="ro-RO" w:eastAsia="ja-JP"/>
        </w:rPr>
        <w:t xml:space="preserve"> (nu poate fi părinte, deoarece se găseşte pe un nivel inferior) şi se află în arbore pe nivelul h+1 (distanţa(r, v</w:t>
      </w:r>
      <w:r>
        <w:rPr>
          <w:i/>
          <w:vertAlign w:val="subscript"/>
          <w:lang w:val="ro-RO" w:eastAsia="ja-JP"/>
        </w:rPr>
        <w:t>i-1</w:t>
      </w:r>
      <w:r>
        <w:rPr>
          <w:i/>
          <w:lang w:val="ro-RO" w:eastAsia="ja-JP"/>
        </w:rPr>
        <w:t>) =  distanţa(r, v</w:t>
      </w:r>
      <w:r>
        <w:rPr>
          <w:i/>
          <w:vertAlign w:val="subscript"/>
          <w:lang w:val="ro-RO" w:eastAsia="ja-JP"/>
        </w:rPr>
        <w:t>i</w:t>
      </w:r>
      <w:r>
        <w:rPr>
          <w:i/>
          <w:lang w:val="ro-RO" w:eastAsia="ja-JP"/>
        </w:rPr>
        <w:t>) + distanţa(v</w:t>
      </w:r>
      <w:r>
        <w:rPr>
          <w:i/>
          <w:vertAlign w:val="subscript"/>
          <w:lang w:val="ro-RO" w:eastAsia="ja-JP"/>
        </w:rPr>
        <w:t>i</w:t>
      </w:r>
      <w:r>
        <w:rPr>
          <w:i/>
          <w:lang w:val="ro-RO" w:eastAsia="ja-JP"/>
        </w:rPr>
        <w:t>, v</w:t>
      </w:r>
      <w:r>
        <w:rPr>
          <w:i/>
          <w:vertAlign w:val="subscript"/>
          <w:lang w:val="ro-RO" w:eastAsia="ja-JP"/>
        </w:rPr>
        <w:t>i-1</w:t>
      </w:r>
      <w:r>
        <w:rPr>
          <w:i/>
          <w:lang w:val="ro-RO" w:eastAsia="ja-JP"/>
        </w:rPr>
        <w:t>));</w:t>
      </w:r>
    </w:p>
    <w:p w:rsidR="006358A1" w:rsidRDefault="006358A1" w:rsidP="00830E2A">
      <w:pPr>
        <w:numPr>
          <w:ilvl w:val="0"/>
          <w:numId w:val="72"/>
        </w:numPr>
        <w:spacing w:after="0" w:line="240" w:lineRule="auto"/>
        <w:jc w:val="both"/>
        <w:rPr>
          <w:i/>
          <w:lang w:val="ro-RO" w:eastAsia="ja-JP"/>
        </w:rPr>
      </w:pPr>
      <w:r>
        <w:rPr>
          <w:i/>
          <w:lang w:val="ro-RO" w:eastAsia="ja-JP"/>
        </w:rPr>
        <w:t xml:space="preserve">dacă i </w:t>
      </w:r>
      <w:r>
        <w:rPr>
          <w:i/>
          <w:lang w:eastAsia="ja-JP"/>
        </w:rPr>
        <w:t xml:space="preserve">&lt; k, </w:t>
      </w:r>
      <w:r>
        <w:rPr>
          <w:i/>
          <w:lang w:val="ro-RO" w:eastAsia="ja-JP"/>
        </w:rPr>
        <w:t>v</w:t>
      </w:r>
      <w:r>
        <w:rPr>
          <w:i/>
          <w:vertAlign w:val="subscript"/>
          <w:lang w:val="ro-RO" w:eastAsia="ja-JP"/>
        </w:rPr>
        <w:t>i+1</w:t>
      </w:r>
      <w:r>
        <w:rPr>
          <w:i/>
          <w:lang w:val="ro-RO" w:eastAsia="ja-JP"/>
        </w:rPr>
        <w:t xml:space="preserve"> este adiacent cu v</w:t>
      </w:r>
      <w:r>
        <w:rPr>
          <w:i/>
          <w:vertAlign w:val="subscript"/>
          <w:lang w:val="ro-RO" w:eastAsia="ja-JP"/>
        </w:rPr>
        <w:t>i</w:t>
      </w:r>
      <w:r>
        <w:rPr>
          <w:i/>
          <w:lang w:val="ro-RO" w:eastAsia="ja-JP"/>
        </w:rPr>
        <w:t>; distanţa(r, v</w:t>
      </w:r>
      <w:r>
        <w:rPr>
          <w:i/>
          <w:vertAlign w:val="subscript"/>
          <w:lang w:val="ro-RO" w:eastAsia="ja-JP"/>
        </w:rPr>
        <w:t>i+1</w:t>
      </w:r>
      <w:r>
        <w:rPr>
          <w:i/>
          <w:lang w:val="ro-RO" w:eastAsia="ja-JP"/>
        </w:rPr>
        <w:t xml:space="preserve">) </w:t>
      </w:r>
      <w:r>
        <w:rPr>
          <w:i/>
          <w:lang w:eastAsia="ja-JP"/>
        </w:rPr>
        <w:t xml:space="preserve">&gt; </w:t>
      </w:r>
      <w:r>
        <w:rPr>
          <w:i/>
          <w:lang w:val="ro-RO" w:eastAsia="ja-JP"/>
        </w:rPr>
        <w:t>distanţa(r, v</w:t>
      </w:r>
      <w:r>
        <w:rPr>
          <w:i/>
          <w:vertAlign w:val="subscript"/>
          <w:lang w:val="ro-RO" w:eastAsia="ja-JP"/>
        </w:rPr>
        <w:t>i</w:t>
      </w:r>
      <w:r>
        <w:rPr>
          <w:i/>
          <w:lang w:val="ro-RO" w:eastAsia="ja-JP"/>
        </w:rPr>
        <w:t>) (din modul de alegere a lui v</w:t>
      </w:r>
      <w:r>
        <w:rPr>
          <w:i/>
          <w:vertAlign w:val="subscript"/>
          <w:lang w:val="ro-RO" w:eastAsia="ja-JP"/>
        </w:rPr>
        <w:t>i</w:t>
      </w:r>
      <w:r>
        <w:rPr>
          <w:i/>
          <w:lang w:val="ro-RO" w:eastAsia="ja-JP"/>
        </w:rPr>
        <w:t xml:space="preserve">) </w:t>
      </w:r>
      <w:r>
        <w:rPr>
          <w:i/>
          <w:lang w:val="ro-RO" w:eastAsia="ja-JP"/>
        </w:rPr>
        <w:sym w:font="Symbol" w:char="F0DE"/>
      </w:r>
      <w:r>
        <w:rPr>
          <w:i/>
          <w:lang w:val="ro-RO" w:eastAsia="ja-JP"/>
        </w:rPr>
        <w:t xml:space="preserve"> v</w:t>
      </w:r>
      <w:r>
        <w:rPr>
          <w:i/>
          <w:vertAlign w:val="subscript"/>
          <w:lang w:val="ro-RO" w:eastAsia="ja-JP"/>
        </w:rPr>
        <w:t>i+1</w:t>
      </w:r>
      <w:r>
        <w:rPr>
          <w:i/>
          <w:lang w:val="ro-RO" w:eastAsia="ja-JP"/>
        </w:rPr>
        <w:t xml:space="preserve"> este fiu al lui v</w:t>
      </w:r>
      <w:r>
        <w:rPr>
          <w:i/>
          <w:vertAlign w:val="subscript"/>
          <w:lang w:val="ro-RO" w:eastAsia="ja-JP"/>
        </w:rPr>
        <w:t>i</w:t>
      </w:r>
      <w:r>
        <w:rPr>
          <w:i/>
          <w:lang w:val="ro-RO" w:eastAsia="ja-JP"/>
        </w:rPr>
        <w:t xml:space="preserve"> (nu poate fi părinte) şi se află în arbore pe nivelul h+1.</w:t>
      </w:r>
    </w:p>
    <w:p w:rsidR="006358A1" w:rsidRDefault="006358A1" w:rsidP="00C81683">
      <w:pPr>
        <w:ind w:left="720"/>
        <w:jc w:val="both"/>
        <w:rPr>
          <w:b/>
          <w:i/>
          <w:lang w:val="ro-RO" w:eastAsia="ja-JP"/>
        </w:rPr>
      </w:pPr>
      <w:r>
        <w:rPr>
          <w:b/>
          <w:i/>
          <w:lang w:val="ro-RO" w:eastAsia="ja-JP"/>
        </w:rPr>
        <w:t>Pasul II:</w:t>
      </w:r>
    </w:p>
    <w:p w:rsidR="006358A1" w:rsidRDefault="006358A1" w:rsidP="00C81683">
      <w:pPr>
        <w:ind w:firstLine="720"/>
        <w:jc w:val="both"/>
        <w:rPr>
          <w:i/>
          <w:lang w:val="ro-RO" w:eastAsia="ja-JP"/>
        </w:rPr>
      </w:pPr>
      <w:r>
        <w:rPr>
          <w:i/>
          <w:lang w:val="ro-RO" w:eastAsia="ja-JP"/>
        </w:rPr>
        <w:t xml:space="preserve">Presupunem afirmaţiile adevărate pentru j1 </w:t>
      </w:r>
      <w:r>
        <w:rPr>
          <w:i/>
          <w:lang w:val="ro-RO" w:eastAsia="ja-JP"/>
        </w:rPr>
        <w:sym w:font="Symbol" w:char="F0A3"/>
      </w:r>
      <w:r>
        <w:rPr>
          <w:i/>
          <w:lang w:val="ro-RO" w:eastAsia="ja-JP"/>
        </w:rPr>
        <w:t xml:space="preserve">  m1, respectiv j2 </w:t>
      </w:r>
      <w:r>
        <w:rPr>
          <w:i/>
          <w:lang w:val="ro-RO" w:eastAsia="ja-JP"/>
        </w:rPr>
        <w:sym w:font="Symbol" w:char="F0A3"/>
      </w:r>
      <w:r>
        <w:rPr>
          <w:i/>
          <w:lang w:val="ro-RO" w:eastAsia="ja-JP"/>
        </w:rPr>
        <w:t xml:space="preserve">  m2 (1</w:t>
      </w:r>
      <w:r>
        <w:rPr>
          <w:i/>
          <w:lang w:val="ro-RO" w:eastAsia="ja-JP"/>
        </w:rPr>
        <w:sym w:font="Symbol" w:char="F0A3"/>
      </w:r>
      <w:r>
        <w:rPr>
          <w:i/>
          <w:lang w:val="ro-RO" w:eastAsia="ja-JP"/>
        </w:rPr>
        <w:t xml:space="preserve"> j1 </w:t>
      </w:r>
      <w:r>
        <w:rPr>
          <w:i/>
          <w:lang w:val="ro-RO" w:eastAsia="ja-JP"/>
        </w:rPr>
        <w:sym w:font="Symbol" w:char="F0A3"/>
      </w:r>
      <w:r>
        <w:rPr>
          <w:i/>
          <w:lang w:val="ro-RO" w:eastAsia="ja-JP"/>
        </w:rPr>
        <w:t xml:space="preserve">  m1&lt; k – i, </w:t>
      </w:r>
      <w:r>
        <w:rPr>
          <w:i/>
          <w:lang w:val="ro-RO" w:eastAsia="ja-JP"/>
        </w:rPr>
        <w:br/>
        <w:t xml:space="preserve"> 1</w:t>
      </w:r>
      <w:r>
        <w:rPr>
          <w:i/>
          <w:lang w:val="ro-RO" w:eastAsia="ja-JP"/>
        </w:rPr>
        <w:sym w:font="Symbol" w:char="F0A3"/>
      </w:r>
      <w:r>
        <w:rPr>
          <w:i/>
          <w:lang w:val="ro-RO" w:eastAsia="ja-JP"/>
        </w:rPr>
        <w:t xml:space="preserve"> j2 </w:t>
      </w:r>
      <w:r>
        <w:rPr>
          <w:i/>
          <w:lang w:val="ro-RO" w:eastAsia="ja-JP"/>
        </w:rPr>
        <w:sym w:font="Symbol" w:char="F0A3"/>
      </w:r>
      <w:r>
        <w:rPr>
          <w:i/>
          <w:lang w:val="ro-RO" w:eastAsia="ja-JP"/>
        </w:rPr>
        <w:t xml:space="preserve">  m2&lt; i).</w:t>
      </w:r>
    </w:p>
    <w:p w:rsidR="006358A1" w:rsidRDefault="006358A1" w:rsidP="00830E2A">
      <w:pPr>
        <w:numPr>
          <w:ilvl w:val="0"/>
          <w:numId w:val="74"/>
        </w:numPr>
        <w:spacing w:before="240" w:after="0" w:line="240" w:lineRule="auto"/>
        <w:jc w:val="both"/>
        <w:rPr>
          <w:i/>
          <w:lang w:val="ro-RO" w:eastAsia="ja-JP"/>
        </w:rPr>
      </w:pPr>
      <w:r>
        <w:rPr>
          <w:i/>
          <w:lang w:val="ro-RO" w:eastAsia="ja-JP"/>
        </w:rPr>
        <w:t xml:space="preserve">Demonstrăm pentru </w:t>
      </w:r>
      <w:r w:rsidRPr="003726F9">
        <w:rPr>
          <w:b/>
          <w:i/>
          <w:lang w:val="ro-RO" w:eastAsia="ja-JP"/>
        </w:rPr>
        <w:t>j1 = m1 + 1</w:t>
      </w:r>
      <w:r>
        <w:rPr>
          <w:i/>
          <w:lang w:val="ro-RO" w:eastAsia="ja-JP"/>
        </w:rPr>
        <w:t>:</w:t>
      </w:r>
    </w:p>
    <w:p w:rsidR="006358A1" w:rsidRDefault="006358A1" w:rsidP="00C81683">
      <w:pPr>
        <w:ind w:firstLine="1440"/>
        <w:jc w:val="both"/>
        <w:rPr>
          <w:i/>
          <w:lang w:val="ro-RO" w:eastAsia="ja-JP"/>
        </w:rPr>
      </w:pPr>
      <w:r>
        <w:rPr>
          <w:i/>
          <w:lang w:val="ro-RO" w:eastAsia="ja-JP"/>
        </w:rPr>
        <w:t xml:space="preserve">Din ipoteza inductivă </w:t>
      </w:r>
      <w:r>
        <w:rPr>
          <w:i/>
          <w:lang w:val="ro-RO" w:eastAsia="ja-JP"/>
        </w:rPr>
        <w:sym w:font="Symbol" w:char="F0DE"/>
      </w:r>
      <w:r>
        <w:rPr>
          <w:i/>
          <w:lang w:val="ro-RO" w:eastAsia="ja-JP"/>
        </w:rPr>
        <w:t xml:space="preserve"> </w:t>
      </w:r>
    </w:p>
    <w:p w:rsidR="006358A1" w:rsidRDefault="006358A1" w:rsidP="00830E2A">
      <w:pPr>
        <w:numPr>
          <w:ilvl w:val="1"/>
          <w:numId w:val="74"/>
        </w:numPr>
        <w:spacing w:after="0" w:line="240" w:lineRule="auto"/>
        <w:jc w:val="both"/>
        <w:rPr>
          <w:i/>
          <w:lang w:val="ro-RO" w:eastAsia="ja-JP"/>
        </w:rPr>
      </w:pPr>
      <w:r w:rsidRPr="0082542D">
        <w:rPr>
          <w:i/>
          <w:lang w:val="ro-RO" w:eastAsia="ja-JP"/>
        </w:rPr>
        <w:t>v</w:t>
      </w:r>
      <w:r w:rsidRPr="0082542D">
        <w:rPr>
          <w:i/>
          <w:vertAlign w:val="subscript"/>
          <w:lang w:val="ro-RO" w:eastAsia="ja-JP"/>
        </w:rPr>
        <w:t xml:space="preserve">i+m1 </w:t>
      </w:r>
      <w:r>
        <w:rPr>
          <w:i/>
          <w:lang w:val="ro-RO" w:eastAsia="ja-JP"/>
        </w:rPr>
        <w:t>se află pe nivelul h + m1;</w:t>
      </w:r>
    </w:p>
    <w:p w:rsidR="006358A1" w:rsidRDefault="006358A1" w:rsidP="00830E2A">
      <w:pPr>
        <w:numPr>
          <w:ilvl w:val="1"/>
          <w:numId w:val="74"/>
        </w:numPr>
        <w:spacing w:after="0" w:line="240" w:lineRule="auto"/>
        <w:jc w:val="both"/>
        <w:rPr>
          <w:i/>
          <w:lang w:val="ro-RO" w:eastAsia="ja-JP"/>
        </w:rPr>
      </w:pPr>
      <w:r>
        <w:rPr>
          <w:i/>
          <w:lang w:val="ro-RO" w:eastAsia="ja-JP"/>
        </w:rPr>
        <w:t>parent(v</w:t>
      </w:r>
      <w:r>
        <w:rPr>
          <w:i/>
          <w:vertAlign w:val="subscript"/>
          <w:lang w:val="ro-RO" w:eastAsia="ja-JP"/>
        </w:rPr>
        <w:t>i+m1</w:t>
      </w:r>
      <w:r>
        <w:rPr>
          <w:i/>
          <w:lang w:val="ro-RO" w:eastAsia="ja-JP"/>
        </w:rPr>
        <w:t xml:space="preserve">) = </w:t>
      </w:r>
      <w:r>
        <w:rPr>
          <w:i/>
          <w:vertAlign w:val="subscript"/>
          <w:lang w:val="ro-RO" w:eastAsia="ja-JP"/>
        </w:rPr>
        <w:t xml:space="preserve"> </w:t>
      </w:r>
      <w:r>
        <w:rPr>
          <w:i/>
          <w:lang w:val="ro-RO" w:eastAsia="ja-JP"/>
        </w:rPr>
        <w:t>v</w:t>
      </w:r>
      <w:r>
        <w:rPr>
          <w:i/>
          <w:vertAlign w:val="subscript"/>
          <w:lang w:val="ro-RO" w:eastAsia="ja-JP"/>
        </w:rPr>
        <w:t xml:space="preserve">i+m1-1 </w:t>
      </w:r>
      <w:r>
        <w:rPr>
          <w:i/>
          <w:lang w:val="ro-RO" w:eastAsia="ja-JP"/>
        </w:rPr>
        <w:t>.</w:t>
      </w:r>
    </w:p>
    <w:p w:rsidR="006358A1" w:rsidRDefault="006358A1" w:rsidP="004A5F95">
      <w:pPr>
        <w:ind w:left="1440"/>
        <w:jc w:val="both"/>
        <w:rPr>
          <w:i/>
          <w:lang w:val="ro-RO" w:eastAsia="ja-JP"/>
        </w:rPr>
      </w:pPr>
      <w:r>
        <w:rPr>
          <w:i/>
          <w:lang w:val="ro-RO" w:eastAsia="ja-JP"/>
        </w:rPr>
        <w:t>v</w:t>
      </w:r>
      <w:r>
        <w:rPr>
          <w:i/>
          <w:vertAlign w:val="subscript"/>
          <w:lang w:val="ro-RO" w:eastAsia="ja-JP"/>
        </w:rPr>
        <w:t>i+m1+1</w:t>
      </w:r>
      <w:r>
        <w:rPr>
          <w:i/>
          <w:lang w:val="ro-RO" w:eastAsia="ja-JP"/>
        </w:rPr>
        <w:t xml:space="preserve"> este adiacent cu v</w:t>
      </w:r>
      <w:r>
        <w:rPr>
          <w:i/>
          <w:vertAlign w:val="subscript"/>
          <w:lang w:val="ro-RO" w:eastAsia="ja-JP"/>
        </w:rPr>
        <w:t>i+m1</w:t>
      </w:r>
      <w:r>
        <w:rPr>
          <w:i/>
          <w:lang w:val="ro-RO" w:eastAsia="ja-JP"/>
        </w:rPr>
        <w:t xml:space="preserve"> (deci sunt în relaţia părinte – fiu)  şi v</w:t>
      </w:r>
      <w:r>
        <w:rPr>
          <w:i/>
          <w:vertAlign w:val="subscript"/>
          <w:lang w:val="ro-RO" w:eastAsia="ja-JP"/>
        </w:rPr>
        <w:t>i+m1</w:t>
      </w:r>
      <w:r>
        <w:rPr>
          <w:i/>
          <w:lang w:val="ro-RO" w:eastAsia="ja-JP"/>
        </w:rPr>
        <w:t xml:space="preserve"> are un unic părinte (pe v</w:t>
      </w:r>
      <w:r>
        <w:rPr>
          <w:i/>
          <w:vertAlign w:val="subscript"/>
          <w:lang w:val="ro-RO" w:eastAsia="ja-JP"/>
        </w:rPr>
        <w:t>i+m1-1</w:t>
      </w:r>
      <w:r>
        <w:rPr>
          <w:i/>
          <w:lang w:val="ro-RO" w:eastAsia="ja-JP"/>
        </w:rPr>
        <w:t xml:space="preserve">) </w:t>
      </w:r>
      <w:r>
        <w:rPr>
          <w:i/>
          <w:lang w:val="ro-RO" w:eastAsia="ja-JP"/>
        </w:rPr>
        <w:sym w:font="Symbol" w:char="F0DE"/>
      </w:r>
    </w:p>
    <w:p w:rsidR="006358A1" w:rsidRDefault="006358A1" w:rsidP="004A5F95">
      <w:pPr>
        <w:ind w:left="1440"/>
        <w:jc w:val="both"/>
        <w:rPr>
          <w:i/>
          <w:lang w:val="ro-RO" w:eastAsia="ja-JP"/>
        </w:rPr>
      </w:pPr>
      <w:r>
        <w:rPr>
          <w:i/>
          <w:lang w:val="ro-RO" w:eastAsia="ja-JP"/>
        </w:rPr>
        <w:sym w:font="Symbol" w:char="F0DE"/>
      </w:r>
      <w:r>
        <w:rPr>
          <w:i/>
          <w:lang w:val="ro-RO" w:eastAsia="ja-JP"/>
        </w:rPr>
        <w:t xml:space="preserve"> </w:t>
      </w:r>
      <w:r w:rsidRPr="00947CF3">
        <w:rPr>
          <w:b/>
          <w:i/>
          <w:lang w:val="ro-RO" w:eastAsia="ja-JP"/>
        </w:rPr>
        <w:t>v</w:t>
      </w:r>
      <w:r w:rsidRPr="00947CF3">
        <w:rPr>
          <w:b/>
          <w:i/>
          <w:vertAlign w:val="subscript"/>
          <w:lang w:val="ro-RO" w:eastAsia="ja-JP"/>
        </w:rPr>
        <w:t>i+m1</w:t>
      </w:r>
      <w:r w:rsidRPr="005C1031">
        <w:rPr>
          <w:b/>
          <w:i/>
          <w:lang w:val="ro-RO" w:eastAsia="ja-JP"/>
        </w:rPr>
        <w:t xml:space="preserve"> = parent(</w:t>
      </w:r>
      <w:r w:rsidRPr="00947CF3">
        <w:rPr>
          <w:b/>
          <w:i/>
          <w:lang w:val="ro-RO" w:eastAsia="ja-JP"/>
        </w:rPr>
        <w:t>v</w:t>
      </w:r>
      <w:r w:rsidRPr="00947CF3">
        <w:rPr>
          <w:b/>
          <w:i/>
          <w:vertAlign w:val="subscript"/>
          <w:lang w:val="ro-RO" w:eastAsia="ja-JP"/>
        </w:rPr>
        <w:t>i+m1+1</w:t>
      </w:r>
      <w:r w:rsidRPr="005C1031">
        <w:rPr>
          <w:b/>
          <w:i/>
          <w:lang w:val="ro-RO" w:eastAsia="ja-JP"/>
        </w:rPr>
        <w:t>)</w:t>
      </w:r>
      <w:r>
        <w:rPr>
          <w:i/>
          <w:lang w:val="ro-RO" w:eastAsia="ja-JP"/>
        </w:rPr>
        <w:t xml:space="preserve"> </w:t>
      </w:r>
      <w:r>
        <w:rPr>
          <w:i/>
          <w:lang w:val="ro-RO" w:eastAsia="ja-JP"/>
        </w:rPr>
        <w:sym w:font="Symbol" w:char="F0DE"/>
      </w:r>
      <w:r>
        <w:rPr>
          <w:i/>
          <w:lang w:val="ro-RO" w:eastAsia="ja-JP"/>
        </w:rPr>
        <w:t xml:space="preserve"> </w:t>
      </w:r>
    </w:p>
    <w:p w:rsidR="006358A1" w:rsidRDefault="006358A1" w:rsidP="004A5F95">
      <w:pPr>
        <w:ind w:left="1440"/>
        <w:jc w:val="both"/>
        <w:rPr>
          <w:i/>
          <w:lang w:val="ro-RO" w:eastAsia="ja-JP"/>
        </w:rPr>
      </w:pPr>
      <w:r>
        <w:rPr>
          <w:i/>
          <w:lang w:val="ro-RO" w:eastAsia="ja-JP"/>
        </w:rPr>
        <w:sym w:font="Symbol" w:char="F0DE"/>
      </w:r>
      <w:r>
        <w:rPr>
          <w:i/>
          <w:lang w:val="ro-RO" w:eastAsia="ja-JP"/>
        </w:rPr>
        <w:t xml:space="preserve"> v</w:t>
      </w:r>
      <w:r>
        <w:rPr>
          <w:i/>
          <w:vertAlign w:val="subscript"/>
          <w:lang w:val="ro-RO" w:eastAsia="ja-JP"/>
        </w:rPr>
        <w:t>i+m1+1</w:t>
      </w:r>
      <w:r>
        <w:rPr>
          <w:i/>
          <w:lang w:val="ro-RO" w:eastAsia="ja-JP"/>
        </w:rPr>
        <w:t xml:space="preserve"> se află pe nivelul imediat inferior nivelului lui v</w:t>
      </w:r>
      <w:r>
        <w:rPr>
          <w:i/>
          <w:vertAlign w:val="subscript"/>
          <w:lang w:val="ro-RO" w:eastAsia="ja-JP"/>
        </w:rPr>
        <w:t>m1</w:t>
      </w:r>
      <w:r>
        <w:rPr>
          <w:i/>
          <w:lang w:val="ro-RO" w:eastAsia="ja-JP"/>
        </w:rPr>
        <w:t xml:space="preserve">, şi anume pe </w:t>
      </w:r>
    </w:p>
    <w:p w:rsidR="006358A1" w:rsidRPr="002B7150" w:rsidRDefault="006358A1" w:rsidP="00C26F68">
      <w:pPr>
        <w:ind w:left="1440" w:firstLine="1320"/>
        <w:jc w:val="both"/>
        <w:rPr>
          <w:i/>
          <w:lang w:val="ro-RO" w:eastAsia="ja-JP"/>
        </w:rPr>
      </w:pPr>
      <w:r>
        <w:rPr>
          <w:i/>
          <w:lang w:val="ro-RO" w:eastAsia="ja-JP"/>
        </w:rPr>
        <w:t xml:space="preserve">(h + m1) + 1 = </w:t>
      </w:r>
      <w:r w:rsidRPr="005C1031">
        <w:rPr>
          <w:b/>
          <w:i/>
          <w:lang w:val="ro-RO" w:eastAsia="ja-JP"/>
        </w:rPr>
        <w:t>h + (m1 + 1)</w:t>
      </w:r>
      <w:r>
        <w:rPr>
          <w:i/>
          <w:lang w:val="ro-RO" w:eastAsia="ja-JP"/>
        </w:rPr>
        <w:t>.</w:t>
      </w:r>
    </w:p>
    <w:p w:rsidR="006358A1" w:rsidRDefault="006358A1" w:rsidP="00830E2A">
      <w:pPr>
        <w:numPr>
          <w:ilvl w:val="0"/>
          <w:numId w:val="74"/>
        </w:numPr>
        <w:spacing w:before="240" w:after="0" w:line="240" w:lineRule="auto"/>
        <w:jc w:val="both"/>
        <w:rPr>
          <w:i/>
          <w:lang w:val="ro-RO" w:eastAsia="ja-JP"/>
        </w:rPr>
      </w:pPr>
      <w:r>
        <w:rPr>
          <w:i/>
          <w:lang w:val="ro-RO" w:eastAsia="ja-JP"/>
        </w:rPr>
        <w:t xml:space="preserve">Demonstrăm pentru </w:t>
      </w:r>
      <w:r w:rsidRPr="003726F9">
        <w:rPr>
          <w:b/>
          <w:i/>
          <w:lang w:val="ro-RO" w:eastAsia="ja-JP"/>
        </w:rPr>
        <w:t>j2 = m2 + 1</w:t>
      </w:r>
      <w:r>
        <w:rPr>
          <w:i/>
          <w:lang w:val="ro-RO" w:eastAsia="ja-JP"/>
        </w:rPr>
        <w:t>:</w:t>
      </w:r>
    </w:p>
    <w:p w:rsidR="006358A1" w:rsidRDefault="006358A1" w:rsidP="005C1031">
      <w:pPr>
        <w:ind w:firstLine="1440"/>
        <w:jc w:val="both"/>
        <w:rPr>
          <w:i/>
          <w:lang w:val="ro-RO" w:eastAsia="ja-JP"/>
        </w:rPr>
      </w:pPr>
      <w:r>
        <w:rPr>
          <w:i/>
          <w:lang w:val="ro-RO" w:eastAsia="ja-JP"/>
        </w:rPr>
        <w:t xml:space="preserve">Din ipoteza inductivă </w:t>
      </w:r>
      <w:r>
        <w:rPr>
          <w:i/>
          <w:lang w:val="ro-RO" w:eastAsia="ja-JP"/>
        </w:rPr>
        <w:sym w:font="Symbol" w:char="F0DE"/>
      </w:r>
      <w:r>
        <w:rPr>
          <w:i/>
          <w:lang w:val="ro-RO" w:eastAsia="ja-JP"/>
        </w:rPr>
        <w:t xml:space="preserve"> </w:t>
      </w:r>
    </w:p>
    <w:p w:rsidR="006358A1" w:rsidRDefault="006358A1" w:rsidP="00830E2A">
      <w:pPr>
        <w:numPr>
          <w:ilvl w:val="1"/>
          <w:numId w:val="74"/>
        </w:numPr>
        <w:spacing w:after="0" w:line="240" w:lineRule="auto"/>
        <w:jc w:val="both"/>
        <w:rPr>
          <w:i/>
          <w:lang w:val="ro-RO" w:eastAsia="ja-JP"/>
        </w:rPr>
      </w:pPr>
      <w:r>
        <w:rPr>
          <w:i/>
          <w:lang w:val="ro-RO" w:eastAsia="ja-JP"/>
        </w:rPr>
        <w:t>v</w:t>
      </w:r>
      <w:r>
        <w:rPr>
          <w:i/>
          <w:vertAlign w:val="subscript"/>
          <w:lang w:val="ro-RO" w:eastAsia="ja-JP"/>
        </w:rPr>
        <w:t>i-m2</w:t>
      </w:r>
      <w:r>
        <w:rPr>
          <w:i/>
          <w:lang w:val="ro-RO" w:eastAsia="ja-JP"/>
        </w:rPr>
        <w:t xml:space="preserve"> se află pe nivelul h + m2;</w:t>
      </w:r>
    </w:p>
    <w:p w:rsidR="006358A1" w:rsidRDefault="006358A1" w:rsidP="00830E2A">
      <w:pPr>
        <w:numPr>
          <w:ilvl w:val="1"/>
          <w:numId w:val="74"/>
        </w:numPr>
        <w:spacing w:after="0" w:line="240" w:lineRule="auto"/>
        <w:jc w:val="both"/>
        <w:rPr>
          <w:i/>
          <w:lang w:val="ro-RO" w:eastAsia="ja-JP"/>
        </w:rPr>
      </w:pPr>
      <w:r>
        <w:rPr>
          <w:i/>
          <w:lang w:val="ro-RO" w:eastAsia="ja-JP"/>
        </w:rPr>
        <w:t>parent(v</w:t>
      </w:r>
      <w:r>
        <w:rPr>
          <w:i/>
          <w:vertAlign w:val="subscript"/>
          <w:lang w:val="ro-RO" w:eastAsia="ja-JP"/>
        </w:rPr>
        <w:t>i-m2</w:t>
      </w:r>
      <w:r>
        <w:rPr>
          <w:i/>
          <w:lang w:val="ro-RO" w:eastAsia="ja-JP"/>
        </w:rPr>
        <w:t xml:space="preserve">) = </w:t>
      </w:r>
      <w:r>
        <w:rPr>
          <w:i/>
          <w:vertAlign w:val="subscript"/>
          <w:lang w:val="ro-RO" w:eastAsia="ja-JP"/>
        </w:rPr>
        <w:t xml:space="preserve"> </w:t>
      </w:r>
      <w:r>
        <w:rPr>
          <w:i/>
          <w:lang w:val="ro-RO" w:eastAsia="ja-JP"/>
        </w:rPr>
        <w:t>v</w:t>
      </w:r>
      <w:r>
        <w:rPr>
          <w:i/>
          <w:vertAlign w:val="subscript"/>
          <w:lang w:val="ro-RO" w:eastAsia="ja-JP"/>
        </w:rPr>
        <w:t xml:space="preserve">i-m2-1 </w:t>
      </w:r>
      <w:r>
        <w:rPr>
          <w:i/>
          <w:lang w:val="ro-RO" w:eastAsia="ja-JP"/>
        </w:rPr>
        <w:t>.</w:t>
      </w:r>
    </w:p>
    <w:p w:rsidR="006358A1" w:rsidRDefault="006358A1" w:rsidP="005C1031">
      <w:pPr>
        <w:ind w:left="1440"/>
        <w:jc w:val="both"/>
        <w:rPr>
          <w:i/>
          <w:lang w:val="ro-RO" w:eastAsia="ja-JP"/>
        </w:rPr>
      </w:pPr>
      <w:r>
        <w:rPr>
          <w:i/>
          <w:lang w:val="ro-RO" w:eastAsia="ja-JP"/>
        </w:rPr>
        <w:t>v</w:t>
      </w:r>
      <w:r>
        <w:rPr>
          <w:i/>
          <w:vertAlign w:val="subscript"/>
          <w:lang w:val="ro-RO" w:eastAsia="ja-JP"/>
        </w:rPr>
        <w:t>i-(m2+1)</w:t>
      </w:r>
      <w:r>
        <w:rPr>
          <w:i/>
          <w:lang w:val="ro-RO" w:eastAsia="ja-JP"/>
        </w:rPr>
        <w:t xml:space="preserve"> este adiacent cu v</w:t>
      </w:r>
      <w:r>
        <w:rPr>
          <w:i/>
          <w:vertAlign w:val="subscript"/>
          <w:lang w:val="ro-RO" w:eastAsia="ja-JP"/>
        </w:rPr>
        <w:t>i-m2</w:t>
      </w:r>
      <w:r>
        <w:rPr>
          <w:i/>
          <w:lang w:val="ro-RO" w:eastAsia="ja-JP"/>
        </w:rPr>
        <w:t xml:space="preserve"> (deci sunt în relaţia părinte – fiu)  şi v</w:t>
      </w:r>
      <w:r>
        <w:rPr>
          <w:i/>
          <w:vertAlign w:val="subscript"/>
          <w:lang w:val="ro-RO" w:eastAsia="ja-JP"/>
        </w:rPr>
        <w:t>i-m2</w:t>
      </w:r>
      <w:r>
        <w:rPr>
          <w:i/>
          <w:lang w:val="ro-RO" w:eastAsia="ja-JP"/>
        </w:rPr>
        <w:t xml:space="preserve"> are un unic părinte (pe v</w:t>
      </w:r>
      <w:r>
        <w:rPr>
          <w:i/>
          <w:vertAlign w:val="subscript"/>
          <w:lang w:val="ro-RO" w:eastAsia="ja-JP"/>
        </w:rPr>
        <w:t>i-(m2-1)</w:t>
      </w:r>
      <w:r>
        <w:rPr>
          <w:i/>
          <w:lang w:val="ro-RO" w:eastAsia="ja-JP"/>
        </w:rPr>
        <w:t xml:space="preserve">) </w:t>
      </w:r>
      <w:r>
        <w:rPr>
          <w:i/>
          <w:lang w:val="ro-RO" w:eastAsia="ja-JP"/>
        </w:rPr>
        <w:sym w:font="Symbol" w:char="F0DE"/>
      </w:r>
    </w:p>
    <w:p w:rsidR="006358A1" w:rsidRDefault="006358A1" w:rsidP="005C1031">
      <w:pPr>
        <w:ind w:left="1440"/>
        <w:jc w:val="both"/>
        <w:rPr>
          <w:i/>
          <w:lang w:val="ro-RO" w:eastAsia="ja-JP"/>
        </w:rPr>
      </w:pPr>
      <w:r>
        <w:rPr>
          <w:i/>
          <w:lang w:val="ro-RO" w:eastAsia="ja-JP"/>
        </w:rPr>
        <w:sym w:font="Symbol" w:char="F0DE"/>
      </w:r>
      <w:r>
        <w:rPr>
          <w:i/>
          <w:lang w:val="ro-RO" w:eastAsia="ja-JP"/>
        </w:rPr>
        <w:t xml:space="preserve"> </w:t>
      </w:r>
      <w:r w:rsidRPr="008D43C4">
        <w:rPr>
          <w:b/>
          <w:i/>
          <w:lang w:val="ro-RO" w:eastAsia="ja-JP"/>
        </w:rPr>
        <w:t>v</w:t>
      </w:r>
      <w:r w:rsidRPr="008D43C4">
        <w:rPr>
          <w:b/>
          <w:i/>
          <w:vertAlign w:val="subscript"/>
          <w:lang w:val="ro-RO" w:eastAsia="ja-JP"/>
        </w:rPr>
        <w:t>i-m2</w:t>
      </w:r>
      <w:r w:rsidRPr="005C1031">
        <w:rPr>
          <w:b/>
          <w:i/>
          <w:lang w:val="ro-RO" w:eastAsia="ja-JP"/>
        </w:rPr>
        <w:t xml:space="preserve"> = parent(</w:t>
      </w:r>
      <w:r w:rsidRPr="008D43C4">
        <w:rPr>
          <w:b/>
          <w:i/>
          <w:lang w:val="ro-RO" w:eastAsia="ja-JP"/>
        </w:rPr>
        <w:t>v</w:t>
      </w:r>
      <w:r w:rsidRPr="008D43C4">
        <w:rPr>
          <w:b/>
          <w:i/>
          <w:vertAlign w:val="subscript"/>
          <w:lang w:val="ro-RO" w:eastAsia="ja-JP"/>
        </w:rPr>
        <w:t>i-</w:t>
      </w:r>
      <w:r>
        <w:rPr>
          <w:b/>
          <w:i/>
          <w:vertAlign w:val="subscript"/>
          <w:lang w:val="ro-RO" w:eastAsia="ja-JP"/>
        </w:rPr>
        <w:t>(</w:t>
      </w:r>
      <w:r w:rsidRPr="008D43C4">
        <w:rPr>
          <w:b/>
          <w:i/>
          <w:vertAlign w:val="subscript"/>
          <w:lang w:val="ro-RO" w:eastAsia="ja-JP"/>
        </w:rPr>
        <w:t>m2-1</w:t>
      </w:r>
      <w:r>
        <w:rPr>
          <w:b/>
          <w:i/>
          <w:vertAlign w:val="subscript"/>
          <w:lang w:val="ro-RO" w:eastAsia="ja-JP"/>
        </w:rPr>
        <w:t>)</w:t>
      </w:r>
      <w:r w:rsidRPr="005C1031">
        <w:rPr>
          <w:b/>
          <w:i/>
          <w:lang w:val="ro-RO" w:eastAsia="ja-JP"/>
        </w:rPr>
        <w:t>)</w:t>
      </w:r>
      <w:r>
        <w:rPr>
          <w:i/>
          <w:lang w:val="ro-RO" w:eastAsia="ja-JP"/>
        </w:rPr>
        <w:t xml:space="preserve"> </w:t>
      </w:r>
      <w:r>
        <w:rPr>
          <w:i/>
          <w:lang w:val="ro-RO" w:eastAsia="ja-JP"/>
        </w:rPr>
        <w:sym w:font="Symbol" w:char="F0DE"/>
      </w:r>
      <w:r>
        <w:rPr>
          <w:i/>
          <w:lang w:val="ro-RO" w:eastAsia="ja-JP"/>
        </w:rPr>
        <w:t xml:space="preserve"> </w:t>
      </w:r>
    </w:p>
    <w:p w:rsidR="006358A1" w:rsidRDefault="006358A1" w:rsidP="005C1031">
      <w:pPr>
        <w:ind w:left="1440"/>
        <w:jc w:val="both"/>
        <w:rPr>
          <w:i/>
          <w:lang w:val="ro-RO" w:eastAsia="ja-JP"/>
        </w:rPr>
      </w:pPr>
      <w:r>
        <w:rPr>
          <w:i/>
          <w:lang w:val="ro-RO" w:eastAsia="ja-JP"/>
        </w:rPr>
        <w:sym w:font="Symbol" w:char="F0DE"/>
      </w:r>
      <w:r>
        <w:rPr>
          <w:i/>
          <w:lang w:val="ro-RO" w:eastAsia="ja-JP"/>
        </w:rPr>
        <w:t xml:space="preserve"> v</w:t>
      </w:r>
      <w:r>
        <w:rPr>
          <w:i/>
          <w:vertAlign w:val="subscript"/>
          <w:lang w:val="ro-RO" w:eastAsia="ja-JP"/>
        </w:rPr>
        <w:t>i-(m2+1)</w:t>
      </w:r>
      <w:r>
        <w:rPr>
          <w:i/>
          <w:lang w:val="ro-RO" w:eastAsia="ja-JP"/>
        </w:rPr>
        <w:t xml:space="preserve"> se află pe nivelul imediat inferior nivelului lui v</w:t>
      </w:r>
      <w:r>
        <w:rPr>
          <w:i/>
          <w:vertAlign w:val="subscript"/>
          <w:lang w:val="ro-RO" w:eastAsia="ja-JP"/>
        </w:rPr>
        <w:t>i-m2</w:t>
      </w:r>
      <w:r>
        <w:rPr>
          <w:i/>
          <w:lang w:val="ro-RO" w:eastAsia="ja-JP"/>
        </w:rPr>
        <w:t xml:space="preserve">, şi anume pe </w:t>
      </w:r>
    </w:p>
    <w:p w:rsidR="006358A1" w:rsidRPr="002B7150" w:rsidRDefault="006358A1" w:rsidP="00077968">
      <w:pPr>
        <w:ind w:left="1440" w:firstLine="1320"/>
        <w:jc w:val="both"/>
        <w:rPr>
          <w:i/>
          <w:lang w:val="ro-RO" w:eastAsia="ja-JP"/>
        </w:rPr>
      </w:pPr>
      <w:r>
        <w:rPr>
          <w:i/>
          <w:lang w:val="ro-RO" w:eastAsia="ja-JP"/>
        </w:rPr>
        <w:t xml:space="preserve">(h + m2) + 1 = </w:t>
      </w:r>
      <w:r w:rsidRPr="005C1031">
        <w:rPr>
          <w:b/>
          <w:i/>
          <w:lang w:val="ro-RO" w:eastAsia="ja-JP"/>
        </w:rPr>
        <w:t>h + (m</w:t>
      </w:r>
      <w:r>
        <w:rPr>
          <w:b/>
          <w:i/>
          <w:lang w:val="ro-RO" w:eastAsia="ja-JP"/>
        </w:rPr>
        <w:t>2</w:t>
      </w:r>
      <w:r w:rsidRPr="005C1031">
        <w:rPr>
          <w:b/>
          <w:i/>
          <w:lang w:val="ro-RO" w:eastAsia="ja-JP"/>
        </w:rPr>
        <w:t xml:space="preserve"> + 1)</w:t>
      </w:r>
      <w:r>
        <w:rPr>
          <w:i/>
          <w:lang w:val="ro-RO" w:eastAsia="ja-JP"/>
        </w:rPr>
        <w:t>.</w:t>
      </w:r>
    </w:p>
    <w:p w:rsidR="006358A1" w:rsidRPr="00C81683" w:rsidRDefault="006358A1" w:rsidP="005C1031">
      <w:pPr>
        <w:ind w:left="720" w:firstLine="720"/>
        <w:jc w:val="both"/>
        <w:rPr>
          <w:i/>
          <w:lang w:val="ro-RO" w:eastAsia="ja-JP"/>
        </w:rPr>
      </w:pPr>
    </w:p>
    <w:p w:rsidR="006358A1" w:rsidRDefault="006358A1" w:rsidP="005C3D65">
      <w:pPr>
        <w:spacing w:before="240"/>
        <w:ind w:firstLine="720"/>
        <w:jc w:val="both"/>
        <w:rPr>
          <w:i/>
          <w:lang w:val="ro-RO" w:eastAsia="ja-JP"/>
        </w:rPr>
      </w:pPr>
      <w:r>
        <w:rPr>
          <w:i/>
          <w:lang w:val="ro-RO" w:eastAsia="ja-JP"/>
        </w:rPr>
        <w:t>Aşadar, schematic, poziţia nodurilor şi a muchiilor de pe drumul P în arborele T este:</w:t>
      </w:r>
    </w:p>
    <w:p w:rsidR="006358A1" w:rsidRDefault="006358A1" w:rsidP="00652D4E">
      <w:pPr>
        <w:ind w:firstLine="720"/>
        <w:jc w:val="both"/>
        <w:rPr>
          <w:i/>
          <w:lang w:val="ro-RO"/>
        </w:rPr>
      </w:pPr>
      <w:r w:rsidRPr="006C5E42">
        <w:rPr>
          <w:i/>
          <w:lang w:val="ro-RO"/>
        </w:rPr>
        <w:lastRenderedPageBreak/>
        <w:pict>
          <v:shape id="_x0000_i1812" type="#_x0000_t75" style="width:222.8pt;height:146.7pt">
            <v:imagedata r:id="rId1005" o:title=""/>
          </v:shape>
        </w:pict>
      </w:r>
    </w:p>
    <w:p w:rsidR="006358A1" w:rsidRPr="003758C5" w:rsidRDefault="006358A1" w:rsidP="00441134">
      <w:pPr>
        <w:spacing w:before="240"/>
        <w:ind w:firstLine="720"/>
        <w:jc w:val="both"/>
        <w:rPr>
          <w:i/>
          <w:lang w:val="ro-RO"/>
        </w:rPr>
      </w:pPr>
      <w:r>
        <w:rPr>
          <w:i/>
          <w:lang w:val="ro-RO"/>
        </w:rPr>
        <w:t>Evident, dacă v</w:t>
      </w:r>
      <w:r>
        <w:rPr>
          <w:i/>
          <w:vertAlign w:val="subscript"/>
          <w:lang w:val="ro-RO"/>
        </w:rPr>
        <w:t>i</w:t>
      </w:r>
      <w:r>
        <w:rPr>
          <w:i/>
          <w:lang w:val="ro-RO"/>
        </w:rPr>
        <w:t xml:space="preserve"> = v</w:t>
      </w:r>
      <w:r>
        <w:rPr>
          <w:i/>
          <w:vertAlign w:val="subscript"/>
          <w:lang w:val="ro-RO"/>
        </w:rPr>
        <w:t>0</w:t>
      </w:r>
      <w:r>
        <w:rPr>
          <w:i/>
          <w:lang w:val="ro-RO"/>
        </w:rPr>
        <w:t xml:space="preserve"> sau v</w:t>
      </w:r>
      <w:r>
        <w:rPr>
          <w:i/>
          <w:vertAlign w:val="subscript"/>
          <w:lang w:val="ro-RO"/>
        </w:rPr>
        <w:t>i</w:t>
      </w:r>
      <w:r>
        <w:rPr>
          <w:i/>
          <w:lang w:val="ro-RO"/>
        </w:rPr>
        <w:t xml:space="preserve"> = v</w:t>
      </w:r>
      <w:r>
        <w:rPr>
          <w:i/>
          <w:vertAlign w:val="subscript"/>
          <w:lang w:val="ro-RO"/>
        </w:rPr>
        <w:t>k</w:t>
      </w:r>
      <w:r>
        <w:rPr>
          <w:i/>
          <w:lang w:val="ro-RO"/>
        </w:rPr>
        <w:t>, una dintre cele două ramuri care pornesc de la v</w:t>
      </w:r>
      <w:r>
        <w:rPr>
          <w:i/>
          <w:vertAlign w:val="subscript"/>
          <w:lang w:val="ro-RO"/>
        </w:rPr>
        <w:t>i</w:t>
      </w:r>
      <w:r>
        <w:rPr>
          <w:i/>
          <w:lang w:val="ro-RO"/>
        </w:rPr>
        <w:t xml:space="preserve"> lipseşte.</w:t>
      </w:r>
    </w:p>
    <w:p w:rsidR="006358A1" w:rsidRDefault="006358A1" w:rsidP="00441134">
      <w:pPr>
        <w:spacing w:before="240"/>
        <w:ind w:firstLine="720"/>
        <w:jc w:val="both"/>
        <w:rPr>
          <w:i/>
          <w:lang w:val="ro-RO" w:eastAsia="ja-JP"/>
        </w:rPr>
      </w:pPr>
      <w:r>
        <w:rPr>
          <w:i/>
          <w:lang w:val="ro-RO"/>
        </w:rPr>
        <w:t xml:space="preserve">Vom presupune că </w:t>
      </w:r>
      <w:r w:rsidRPr="00C4481D">
        <w:rPr>
          <w:b/>
          <w:i/>
          <w:lang w:val="ro-RO"/>
        </w:rPr>
        <w:t>v</w:t>
      </w:r>
      <w:r w:rsidRPr="00C4481D">
        <w:rPr>
          <w:b/>
          <w:i/>
          <w:vertAlign w:val="subscript"/>
          <w:lang w:val="ro-RO"/>
        </w:rPr>
        <w:t>i</w:t>
      </w:r>
      <w:r w:rsidRPr="00C4481D">
        <w:rPr>
          <w:b/>
          <w:i/>
          <w:lang w:val="ro-RO"/>
        </w:rPr>
        <w:t xml:space="preserve"> </w:t>
      </w:r>
      <w:r w:rsidRPr="00C4481D">
        <w:rPr>
          <w:rFonts w:hint="eastAsia"/>
          <w:b/>
          <w:i/>
          <w:lang w:val="ro-RO" w:eastAsia="ja-JP"/>
        </w:rPr>
        <w:t>≠ v</w:t>
      </w:r>
      <w:r w:rsidRPr="00C4481D">
        <w:rPr>
          <w:b/>
          <w:i/>
          <w:vertAlign w:val="subscript"/>
          <w:lang w:val="ro-RO" w:eastAsia="ja-JP"/>
        </w:rPr>
        <w:t>k</w:t>
      </w:r>
      <w:r>
        <w:rPr>
          <w:i/>
          <w:lang w:val="ro-RO" w:eastAsia="ja-JP"/>
        </w:rPr>
        <w:t>. Aceasta corespunde cazurilor:</w:t>
      </w:r>
    </w:p>
    <w:p w:rsidR="006358A1" w:rsidRDefault="006358A1" w:rsidP="00830E2A">
      <w:pPr>
        <w:numPr>
          <w:ilvl w:val="0"/>
          <w:numId w:val="74"/>
        </w:numPr>
        <w:spacing w:after="0" w:line="240" w:lineRule="auto"/>
        <w:jc w:val="both"/>
        <w:rPr>
          <w:i/>
          <w:lang w:val="ro-RO" w:eastAsia="ja-JP"/>
        </w:rPr>
      </w:pPr>
      <w:r>
        <w:rPr>
          <w:i/>
          <w:lang w:val="ro-RO" w:eastAsia="ja-JP"/>
        </w:rPr>
        <w:t>v</w:t>
      </w:r>
      <w:r w:rsidRPr="002B12A3">
        <w:rPr>
          <w:i/>
          <w:vertAlign w:val="subscript"/>
          <w:lang w:val="ro-RO" w:eastAsia="ja-JP"/>
        </w:rPr>
        <w:t>i</w:t>
      </w:r>
      <w:r>
        <w:rPr>
          <w:i/>
          <w:lang w:val="ro-RO" w:eastAsia="ja-JP"/>
        </w:rPr>
        <w:t xml:space="preserve"> </w:t>
      </w:r>
      <w:r>
        <w:rPr>
          <w:rFonts w:hint="eastAsia"/>
          <w:i/>
          <w:lang w:val="ro-RO" w:eastAsia="ja-JP"/>
        </w:rPr>
        <w:t>≠ v</w:t>
      </w:r>
      <w:r>
        <w:rPr>
          <w:i/>
          <w:vertAlign w:val="subscript"/>
          <w:lang w:val="ro-RO" w:eastAsia="ja-JP"/>
        </w:rPr>
        <w:t>0</w:t>
      </w:r>
      <w:r>
        <w:rPr>
          <w:i/>
          <w:lang w:val="ro-RO" w:eastAsia="ja-JP"/>
        </w:rPr>
        <w:t xml:space="preserve"> şi v</w:t>
      </w:r>
      <w:r w:rsidRPr="002B12A3">
        <w:rPr>
          <w:i/>
          <w:vertAlign w:val="subscript"/>
          <w:lang w:val="ro-RO" w:eastAsia="ja-JP"/>
        </w:rPr>
        <w:t>i</w:t>
      </w:r>
      <w:r>
        <w:rPr>
          <w:i/>
          <w:lang w:val="ro-RO" w:eastAsia="ja-JP"/>
        </w:rPr>
        <w:t xml:space="preserve"> </w:t>
      </w:r>
      <w:r>
        <w:rPr>
          <w:rFonts w:hint="eastAsia"/>
          <w:i/>
          <w:lang w:val="ro-RO" w:eastAsia="ja-JP"/>
        </w:rPr>
        <w:t>≠ v</w:t>
      </w:r>
      <w:r>
        <w:rPr>
          <w:i/>
          <w:vertAlign w:val="subscript"/>
          <w:lang w:val="ro-RO" w:eastAsia="ja-JP"/>
        </w:rPr>
        <w:t>k</w:t>
      </w:r>
      <w:r>
        <w:rPr>
          <w:i/>
          <w:lang w:val="ro-RO" w:eastAsia="ja-JP"/>
        </w:rPr>
        <w:t>;</w:t>
      </w:r>
    </w:p>
    <w:p w:rsidR="006358A1" w:rsidRDefault="006358A1" w:rsidP="00830E2A">
      <w:pPr>
        <w:numPr>
          <w:ilvl w:val="0"/>
          <w:numId w:val="74"/>
        </w:numPr>
        <w:spacing w:after="0" w:line="240" w:lineRule="auto"/>
        <w:jc w:val="both"/>
        <w:rPr>
          <w:i/>
          <w:lang w:val="ro-RO" w:eastAsia="ja-JP"/>
        </w:rPr>
      </w:pPr>
      <w:r>
        <w:rPr>
          <w:i/>
          <w:lang w:val="ro-RO" w:eastAsia="ja-JP"/>
        </w:rPr>
        <w:t>v</w:t>
      </w:r>
      <w:r>
        <w:rPr>
          <w:i/>
          <w:vertAlign w:val="subscript"/>
          <w:lang w:val="ro-RO" w:eastAsia="ja-JP"/>
        </w:rPr>
        <w:t>i</w:t>
      </w:r>
      <w:r>
        <w:rPr>
          <w:i/>
          <w:lang w:val="ro-RO" w:eastAsia="ja-JP"/>
        </w:rPr>
        <w:t xml:space="preserve"> = v</w:t>
      </w:r>
      <w:r>
        <w:rPr>
          <w:i/>
          <w:vertAlign w:val="subscript"/>
          <w:lang w:val="ro-RO" w:eastAsia="ja-JP"/>
        </w:rPr>
        <w:t>0</w:t>
      </w:r>
      <w:r>
        <w:rPr>
          <w:i/>
          <w:lang w:val="ro-RO" w:eastAsia="ja-JP"/>
        </w:rPr>
        <w:t xml:space="preserve"> (în acest caz, evident, v</w:t>
      </w:r>
      <w:r w:rsidRPr="002B12A3">
        <w:rPr>
          <w:i/>
          <w:vertAlign w:val="subscript"/>
          <w:lang w:val="ro-RO" w:eastAsia="ja-JP"/>
        </w:rPr>
        <w:t>i</w:t>
      </w:r>
      <w:r>
        <w:rPr>
          <w:i/>
          <w:lang w:val="ro-RO" w:eastAsia="ja-JP"/>
        </w:rPr>
        <w:t xml:space="preserve"> </w:t>
      </w:r>
      <w:r>
        <w:rPr>
          <w:rFonts w:hint="eastAsia"/>
          <w:i/>
          <w:lang w:val="ro-RO" w:eastAsia="ja-JP"/>
        </w:rPr>
        <w:t>≠ v</w:t>
      </w:r>
      <w:r>
        <w:rPr>
          <w:i/>
          <w:vertAlign w:val="subscript"/>
          <w:lang w:val="ro-RO" w:eastAsia="ja-JP"/>
        </w:rPr>
        <w:t>k</w:t>
      </w:r>
      <w:r>
        <w:rPr>
          <w:i/>
          <w:lang w:val="ro-RO" w:eastAsia="ja-JP"/>
        </w:rPr>
        <w:t>, deoarece orice drum de creştere are lungimea nenulă, deci v</w:t>
      </w:r>
      <w:r>
        <w:rPr>
          <w:i/>
          <w:vertAlign w:val="subscript"/>
          <w:lang w:val="ro-RO" w:eastAsia="ja-JP"/>
        </w:rPr>
        <w:t>0</w:t>
      </w:r>
      <w:r>
        <w:rPr>
          <w:i/>
          <w:lang w:val="ro-RO" w:eastAsia="ja-JP"/>
        </w:rPr>
        <w:t xml:space="preserve"> </w:t>
      </w:r>
      <w:r>
        <w:rPr>
          <w:rFonts w:hint="eastAsia"/>
          <w:i/>
          <w:lang w:val="ro-RO" w:eastAsia="ja-JP"/>
        </w:rPr>
        <w:t>≠ v</w:t>
      </w:r>
      <w:r>
        <w:rPr>
          <w:i/>
          <w:vertAlign w:val="subscript"/>
          <w:lang w:val="ro-RO" w:eastAsia="ja-JP"/>
        </w:rPr>
        <w:t>k</w:t>
      </w:r>
      <w:r>
        <w:rPr>
          <w:i/>
          <w:lang w:val="ro-RO" w:eastAsia="ja-JP"/>
        </w:rPr>
        <w:t>).</w:t>
      </w:r>
    </w:p>
    <w:p w:rsidR="006358A1" w:rsidRPr="00DE243D" w:rsidRDefault="006358A1" w:rsidP="00DE243D">
      <w:pPr>
        <w:ind w:firstLine="720"/>
        <w:jc w:val="both"/>
        <w:rPr>
          <w:i/>
          <w:lang w:val="ro-RO" w:eastAsia="ja-JP"/>
        </w:rPr>
      </w:pPr>
      <w:r>
        <w:rPr>
          <w:i/>
          <w:lang w:val="ro-RO" w:eastAsia="ja-JP"/>
        </w:rPr>
        <w:t>Cazul când v</w:t>
      </w:r>
      <w:r>
        <w:rPr>
          <w:i/>
          <w:vertAlign w:val="subscript"/>
          <w:lang w:val="ro-RO" w:eastAsia="ja-JP"/>
        </w:rPr>
        <w:t>i</w:t>
      </w:r>
      <w:r>
        <w:rPr>
          <w:i/>
          <w:lang w:val="ro-RO" w:eastAsia="ja-JP"/>
        </w:rPr>
        <w:t xml:space="preserve"> = v</w:t>
      </w:r>
      <w:r>
        <w:rPr>
          <w:i/>
          <w:vertAlign w:val="subscript"/>
          <w:lang w:val="ro-RO" w:eastAsia="ja-JP"/>
        </w:rPr>
        <w:t>k</w:t>
      </w:r>
      <w:r>
        <w:rPr>
          <w:i/>
          <w:lang w:val="ro-RO" w:eastAsia="ja-JP"/>
        </w:rPr>
        <w:t xml:space="preserve"> se tratează similar cu cel tratat mai jos, înlocuind peste tot orice indice j ( </w:t>
      </w:r>
      <w:r>
        <w:rPr>
          <w:i/>
          <w:lang w:val="ro-RO"/>
        </w:rPr>
        <w:t xml:space="preserve">j = </w:t>
      </w:r>
      <w:r w:rsidRPr="00FE13A5">
        <w:rPr>
          <w:i/>
          <w:position w:val="-10"/>
          <w:lang w:val="ro-RO"/>
        </w:rPr>
        <w:object w:dxaOrig="400" w:dyaOrig="380">
          <v:shape id="_x0000_i1813" type="#_x0000_t75" style="width:19.7pt;height:19pt" o:ole="">
            <v:imagedata r:id="rId1006" o:title=""/>
          </v:shape>
          <o:OLEObject Type="Embed" ProgID="Equation.3" ShapeID="_x0000_i1813" DrawAspect="Content" ObjectID="_1421273714" r:id="rId1007"/>
        </w:object>
      </w:r>
      <w:r>
        <w:rPr>
          <w:i/>
          <w:lang w:val="ro-RO"/>
        </w:rPr>
        <w:t xml:space="preserve">) </w:t>
      </w:r>
      <w:r>
        <w:rPr>
          <w:i/>
          <w:lang w:val="ro-RO" w:eastAsia="ja-JP"/>
        </w:rPr>
        <w:t xml:space="preserve">cu k – j. </w:t>
      </w:r>
    </w:p>
    <w:p w:rsidR="006358A1" w:rsidRDefault="006358A1" w:rsidP="00FE13A5">
      <w:pPr>
        <w:spacing w:before="240"/>
        <w:ind w:firstLine="720"/>
        <w:jc w:val="both"/>
        <w:rPr>
          <w:i/>
          <w:lang w:val="ro-RO"/>
        </w:rPr>
      </w:pPr>
    </w:p>
    <w:p w:rsidR="006358A1" w:rsidRDefault="006358A1" w:rsidP="00D92C98">
      <w:pPr>
        <w:ind w:firstLine="720"/>
        <w:jc w:val="both"/>
        <w:rPr>
          <w:i/>
          <w:lang w:val="ro-RO"/>
        </w:rPr>
      </w:pPr>
      <w:r>
        <w:rPr>
          <w:i/>
          <w:lang w:val="ro-RO"/>
        </w:rPr>
        <w:t>v</w:t>
      </w:r>
      <w:r>
        <w:rPr>
          <w:i/>
          <w:vertAlign w:val="subscript"/>
          <w:lang w:val="ro-RO"/>
        </w:rPr>
        <w:t>k-1</w:t>
      </w:r>
      <w:r>
        <w:rPr>
          <w:i/>
          <w:lang w:val="ro-RO"/>
        </w:rPr>
        <w:t xml:space="preserve"> = parent (v</w:t>
      </w:r>
      <w:r>
        <w:rPr>
          <w:i/>
          <w:vertAlign w:val="subscript"/>
          <w:lang w:val="ro-RO"/>
        </w:rPr>
        <w:t>k</w:t>
      </w:r>
      <w:r>
        <w:rPr>
          <w:i/>
          <w:lang w:val="ro-RO"/>
        </w:rPr>
        <w:t>) şi v</w:t>
      </w:r>
      <w:r>
        <w:rPr>
          <w:i/>
          <w:vertAlign w:val="subscript"/>
          <w:lang w:val="ro-RO"/>
        </w:rPr>
        <w:t>k</w:t>
      </w:r>
      <w:r>
        <w:rPr>
          <w:i/>
          <w:lang w:val="ro-RO"/>
        </w:rPr>
        <w:t xml:space="preserve"> este nod expus </w:t>
      </w:r>
      <w:r>
        <w:rPr>
          <w:i/>
          <w:lang w:val="ro-RO"/>
        </w:rPr>
        <w:sym w:font="Symbol" w:char="F0DE"/>
      </w:r>
      <w:r>
        <w:rPr>
          <w:i/>
          <w:lang w:val="ro-RO"/>
        </w:rPr>
        <w:t xml:space="preserve"> are un frate w</w:t>
      </w:r>
      <w:r>
        <w:rPr>
          <w:i/>
          <w:vertAlign w:val="subscript"/>
          <w:lang w:val="ro-RO"/>
        </w:rPr>
        <w:t>k</w:t>
      </w:r>
      <w:r>
        <w:rPr>
          <w:i/>
          <w:lang w:val="ro-RO"/>
        </w:rPr>
        <w:t xml:space="preserve"> a.î. w</w:t>
      </w:r>
      <w:r>
        <w:rPr>
          <w:i/>
          <w:vertAlign w:val="subscript"/>
          <w:lang w:val="ro-RO"/>
        </w:rPr>
        <w:t xml:space="preserve">k </w:t>
      </w:r>
      <w:r>
        <w:rPr>
          <w:i/>
          <w:lang w:val="ro-RO" w:eastAsia="ja-JP"/>
        </w:rPr>
        <w:t>parent(v</w:t>
      </w:r>
      <w:r>
        <w:rPr>
          <w:i/>
          <w:vertAlign w:val="subscript"/>
          <w:lang w:val="ro-RO"/>
        </w:rPr>
        <w:t>k</w:t>
      </w:r>
      <w:r>
        <w:rPr>
          <w:i/>
          <w:lang w:val="ro-RO" w:eastAsia="ja-JP"/>
        </w:rPr>
        <w:t>)</w:t>
      </w:r>
      <w:r w:rsidRPr="00B32A6F">
        <w:rPr>
          <w:i/>
          <w:lang w:val="ro-RO"/>
        </w:rPr>
        <w:t xml:space="preserve"> </w:t>
      </w:r>
      <w:r w:rsidRPr="00F87D25">
        <w:rPr>
          <w:i/>
          <w:lang w:val="ro-RO"/>
        </w:rPr>
        <w:sym w:font="Symbol" w:char="F0CE"/>
      </w:r>
      <w:r w:rsidRPr="00F87D25">
        <w:rPr>
          <w:i/>
          <w:lang w:val="ro-RO"/>
        </w:rPr>
        <w:t xml:space="preserve"> </w:t>
      </w:r>
      <w:r>
        <w:rPr>
          <w:i/>
          <w:lang w:val="ro-RO"/>
        </w:rPr>
        <w:t>M.</w:t>
      </w:r>
    </w:p>
    <w:p w:rsidR="006358A1" w:rsidRDefault="006358A1" w:rsidP="003C44C6">
      <w:pPr>
        <w:ind w:firstLine="720"/>
        <w:jc w:val="both"/>
        <w:rPr>
          <w:i/>
          <w:lang w:val="ro-RO"/>
        </w:rPr>
      </w:pPr>
      <w:r>
        <w:rPr>
          <w:i/>
          <w:lang w:val="ro-RO"/>
        </w:rPr>
        <w:t>parent(w</w:t>
      </w:r>
      <w:r>
        <w:rPr>
          <w:i/>
          <w:vertAlign w:val="subscript"/>
          <w:lang w:val="ro-RO"/>
        </w:rPr>
        <w:t>k</w:t>
      </w:r>
      <w:r>
        <w:rPr>
          <w:i/>
          <w:lang w:val="ro-RO"/>
        </w:rPr>
        <w:t>) = v</w:t>
      </w:r>
      <w:r>
        <w:rPr>
          <w:i/>
          <w:vertAlign w:val="subscript"/>
          <w:lang w:val="ro-RO"/>
        </w:rPr>
        <w:t>k-1</w:t>
      </w:r>
      <w:r>
        <w:rPr>
          <w:i/>
          <w:lang w:val="ro-RO"/>
        </w:rPr>
        <w:t xml:space="preserve"> </w:t>
      </w:r>
      <w:r>
        <w:rPr>
          <w:i/>
          <w:lang w:val="ro-RO"/>
        </w:rPr>
        <w:sym w:font="Symbol" w:char="F0DE"/>
      </w:r>
      <w:r>
        <w:rPr>
          <w:i/>
          <w:lang w:val="ro-RO"/>
        </w:rPr>
        <w:t xml:space="preserve"> w</w:t>
      </w:r>
      <w:r>
        <w:rPr>
          <w:i/>
          <w:vertAlign w:val="subscript"/>
          <w:lang w:val="ro-RO"/>
        </w:rPr>
        <w:t xml:space="preserve">k </w:t>
      </w:r>
      <w:r>
        <w:rPr>
          <w:i/>
          <w:lang w:val="ro-RO" w:eastAsia="ja-JP"/>
        </w:rPr>
        <w:t>v</w:t>
      </w:r>
      <w:r>
        <w:rPr>
          <w:i/>
          <w:vertAlign w:val="subscript"/>
          <w:lang w:val="ro-RO"/>
        </w:rPr>
        <w:t>k-1</w:t>
      </w:r>
      <w:r w:rsidRPr="00B32A6F">
        <w:rPr>
          <w:i/>
          <w:lang w:val="ro-RO"/>
        </w:rPr>
        <w:t xml:space="preserve"> </w:t>
      </w:r>
      <w:r w:rsidRPr="00F87D25">
        <w:rPr>
          <w:i/>
          <w:lang w:val="ro-RO"/>
        </w:rPr>
        <w:sym w:font="Symbol" w:char="F0CE"/>
      </w:r>
      <w:r w:rsidRPr="00F87D25">
        <w:rPr>
          <w:i/>
          <w:lang w:val="ro-RO"/>
        </w:rPr>
        <w:t xml:space="preserve"> </w:t>
      </w:r>
      <w:r>
        <w:rPr>
          <w:i/>
          <w:lang w:val="ro-RO"/>
        </w:rPr>
        <w:t>M.</w:t>
      </w:r>
    </w:p>
    <w:p w:rsidR="006358A1" w:rsidRDefault="006358A1" w:rsidP="009F5CC3">
      <w:pPr>
        <w:ind w:firstLine="720"/>
        <w:jc w:val="both"/>
        <w:rPr>
          <w:i/>
          <w:lang w:val="ro-RO"/>
        </w:rPr>
      </w:pPr>
      <w:r>
        <w:rPr>
          <w:i/>
          <w:lang w:val="ro-RO"/>
        </w:rPr>
        <w:t>Dar v</w:t>
      </w:r>
      <w:r>
        <w:rPr>
          <w:i/>
          <w:vertAlign w:val="subscript"/>
          <w:lang w:val="ro-RO"/>
        </w:rPr>
        <w:t xml:space="preserve">k-2 </w:t>
      </w:r>
      <w:r>
        <w:rPr>
          <w:i/>
          <w:lang w:val="ro-RO" w:eastAsia="ja-JP"/>
        </w:rPr>
        <w:t>v</w:t>
      </w:r>
      <w:r>
        <w:rPr>
          <w:i/>
          <w:vertAlign w:val="subscript"/>
          <w:lang w:val="ro-RO"/>
        </w:rPr>
        <w:t>k-1</w:t>
      </w:r>
      <w:r w:rsidRPr="00B32A6F">
        <w:rPr>
          <w:i/>
          <w:lang w:val="ro-RO"/>
        </w:rPr>
        <w:t xml:space="preserve"> </w:t>
      </w:r>
      <w:r w:rsidRPr="00F87D25">
        <w:rPr>
          <w:i/>
          <w:lang w:val="ro-RO"/>
        </w:rPr>
        <w:sym w:font="Symbol" w:char="F0CE"/>
      </w:r>
      <w:r w:rsidRPr="00F87D25">
        <w:rPr>
          <w:i/>
          <w:lang w:val="ro-RO"/>
        </w:rPr>
        <w:t xml:space="preserve"> </w:t>
      </w:r>
      <w:r>
        <w:rPr>
          <w:i/>
          <w:lang w:val="ro-RO"/>
        </w:rPr>
        <w:t>M şi w</w:t>
      </w:r>
      <w:r>
        <w:rPr>
          <w:i/>
          <w:vertAlign w:val="subscript"/>
          <w:lang w:val="ro-RO"/>
        </w:rPr>
        <w:t xml:space="preserve">k </w:t>
      </w:r>
      <w:r>
        <w:rPr>
          <w:i/>
          <w:lang w:val="ro-RO"/>
        </w:rPr>
        <w:t xml:space="preserve"> </w:t>
      </w:r>
      <w:r>
        <w:rPr>
          <w:rFonts w:hint="eastAsia"/>
          <w:i/>
          <w:lang w:val="ro-RO" w:eastAsia="ja-JP"/>
        </w:rPr>
        <w:t>≠</w:t>
      </w:r>
      <w:r>
        <w:rPr>
          <w:i/>
          <w:lang w:val="ro-RO" w:eastAsia="ja-JP"/>
        </w:rPr>
        <w:t xml:space="preserve"> </w:t>
      </w:r>
      <w:r>
        <w:rPr>
          <w:i/>
          <w:lang w:val="ro-RO"/>
        </w:rPr>
        <w:t>v</w:t>
      </w:r>
      <w:r>
        <w:rPr>
          <w:i/>
          <w:vertAlign w:val="subscript"/>
          <w:lang w:val="ro-RO"/>
        </w:rPr>
        <w:t xml:space="preserve">k-2 </w:t>
      </w:r>
      <w:r>
        <w:rPr>
          <w:i/>
          <w:lang w:val="ro-RO"/>
        </w:rPr>
        <w:t>, (deoarece v</w:t>
      </w:r>
      <w:r>
        <w:rPr>
          <w:i/>
          <w:vertAlign w:val="subscript"/>
          <w:lang w:val="ro-RO"/>
        </w:rPr>
        <w:t xml:space="preserve">k-2 </w:t>
      </w:r>
      <w:r>
        <w:rPr>
          <w:i/>
          <w:lang w:val="ro-RO"/>
        </w:rPr>
        <w:t xml:space="preserve"> = parent(</w:t>
      </w:r>
      <w:r>
        <w:rPr>
          <w:i/>
          <w:lang w:val="ro-RO" w:eastAsia="ja-JP"/>
        </w:rPr>
        <w:t>v</w:t>
      </w:r>
      <w:r>
        <w:rPr>
          <w:i/>
          <w:vertAlign w:val="subscript"/>
          <w:lang w:val="ro-RO"/>
        </w:rPr>
        <w:t>k-1</w:t>
      </w:r>
      <w:r>
        <w:rPr>
          <w:i/>
          <w:lang w:val="ro-RO"/>
        </w:rPr>
        <w:t xml:space="preserve">), deci nu poate fi şi fiu al acestuia) </w:t>
      </w:r>
      <w:r>
        <w:rPr>
          <w:i/>
          <w:lang w:val="ro-RO"/>
        </w:rPr>
        <w:sym w:font="Symbol" w:char="F0DE"/>
      </w:r>
      <w:r>
        <w:rPr>
          <w:i/>
          <w:lang w:val="ro-RO"/>
        </w:rPr>
        <w:t xml:space="preserve"> </w:t>
      </w:r>
    </w:p>
    <w:p w:rsidR="006358A1" w:rsidRDefault="006358A1" w:rsidP="009F5CC3">
      <w:pPr>
        <w:ind w:firstLine="720"/>
        <w:jc w:val="both"/>
        <w:rPr>
          <w:i/>
          <w:lang w:val="ro-RO"/>
        </w:rPr>
      </w:pPr>
      <w:r>
        <w:rPr>
          <w:i/>
          <w:lang w:val="ro-RO"/>
        </w:rPr>
        <w:sym w:font="Symbol" w:char="F0DE"/>
      </w:r>
      <w:r>
        <w:rPr>
          <w:i/>
          <w:lang w:val="ro-RO"/>
        </w:rPr>
        <w:t xml:space="preserve"> d</w:t>
      </w:r>
      <w:r>
        <w:rPr>
          <w:i/>
          <w:vertAlign w:val="subscript"/>
          <w:lang w:val="ro-RO"/>
        </w:rPr>
        <w:t>M</w:t>
      </w:r>
      <w:r>
        <w:rPr>
          <w:i/>
          <w:lang w:val="ro-RO"/>
        </w:rPr>
        <w:t>(</w:t>
      </w:r>
      <w:r>
        <w:rPr>
          <w:i/>
          <w:lang w:val="ro-RO" w:eastAsia="ja-JP"/>
        </w:rPr>
        <w:t>v</w:t>
      </w:r>
      <w:r>
        <w:rPr>
          <w:i/>
          <w:vertAlign w:val="subscript"/>
          <w:lang w:val="ro-RO"/>
        </w:rPr>
        <w:t>k-1</w:t>
      </w:r>
      <w:r>
        <w:rPr>
          <w:i/>
          <w:lang w:val="ro-RO"/>
        </w:rPr>
        <w:t xml:space="preserve">) </w:t>
      </w:r>
      <w:r>
        <w:rPr>
          <w:i/>
          <w:lang w:val="ro-RO"/>
        </w:rPr>
        <w:sym w:font="Symbol" w:char="F0B3"/>
      </w:r>
      <w:r>
        <w:rPr>
          <w:i/>
          <w:lang w:val="ro-RO"/>
        </w:rPr>
        <w:t xml:space="preserve"> 2 </w:t>
      </w:r>
      <w:r>
        <w:rPr>
          <w:i/>
          <w:lang w:val="ro-RO"/>
        </w:rPr>
        <w:sym w:font="Symbol" w:char="F0DE"/>
      </w:r>
      <w:r>
        <w:rPr>
          <w:i/>
          <w:lang w:val="ro-RO"/>
        </w:rPr>
        <w:t xml:space="preserve"> </w:t>
      </w:r>
      <w:r>
        <w:rPr>
          <w:b/>
          <w:i/>
          <w:lang w:val="ro-RO"/>
        </w:rPr>
        <w:t>contradicţie</w:t>
      </w:r>
      <w:r>
        <w:rPr>
          <w:i/>
          <w:lang w:val="ro-RO"/>
        </w:rPr>
        <w:t xml:space="preserve"> cu definiţia cumplajului, conform căreia, dacă M este cuplaj în G, atunci, </w:t>
      </w:r>
      <w:r>
        <w:rPr>
          <w:i/>
          <w:lang w:val="ro-RO"/>
        </w:rPr>
        <w:sym w:font="Symbol" w:char="F022"/>
      </w:r>
      <w:r>
        <w:rPr>
          <w:i/>
          <w:lang w:val="ro-RO"/>
        </w:rPr>
        <w:t xml:space="preserve">u </w:t>
      </w:r>
      <w:r>
        <w:rPr>
          <w:i/>
          <w:lang w:val="ro-RO"/>
        </w:rPr>
        <w:sym w:font="Symbol" w:char="F0CE"/>
      </w:r>
      <w:r>
        <w:rPr>
          <w:i/>
          <w:lang w:val="ro-RO"/>
        </w:rPr>
        <w:t xml:space="preserve"> V(G), d</w:t>
      </w:r>
      <w:r>
        <w:rPr>
          <w:i/>
          <w:vertAlign w:val="subscript"/>
          <w:lang w:val="ro-RO"/>
        </w:rPr>
        <w:t>M</w:t>
      </w:r>
      <w:r>
        <w:rPr>
          <w:i/>
          <w:lang w:val="ro-RO"/>
        </w:rPr>
        <w:t xml:space="preserve">(v) </w:t>
      </w:r>
      <w:r>
        <w:rPr>
          <w:i/>
          <w:lang w:val="ro-RO"/>
        </w:rPr>
        <w:sym w:font="Symbol" w:char="F0A3"/>
      </w:r>
      <w:r>
        <w:rPr>
          <w:i/>
          <w:lang w:val="ro-RO"/>
        </w:rPr>
        <w:t xml:space="preserve"> 1.</w:t>
      </w:r>
    </w:p>
    <w:p w:rsidR="006358A1" w:rsidRDefault="006358A1" w:rsidP="002E08F7">
      <w:pPr>
        <w:spacing w:before="240"/>
        <w:ind w:firstLine="720"/>
        <w:jc w:val="both"/>
        <w:rPr>
          <w:i/>
          <w:lang w:val="ro-RO" w:eastAsia="ja-JP"/>
        </w:rPr>
      </w:pPr>
      <w:r>
        <w:rPr>
          <w:i/>
          <w:lang w:val="ro-RO" w:eastAsia="ja-JP"/>
        </w:rPr>
        <w:t xml:space="preserve">În consecinţă, presupunerea făcută este </w:t>
      </w:r>
      <w:r>
        <w:rPr>
          <w:b/>
          <w:i/>
          <w:lang w:val="ro-RO" w:eastAsia="ja-JP"/>
        </w:rPr>
        <w:t xml:space="preserve">falsă </w:t>
      </w:r>
      <w:r>
        <w:rPr>
          <w:i/>
          <w:lang w:val="ro-RO" w:eastAsia="ja-JP"/>
        </w:rPr>
        <w:sym w:font="Symbol" w:char="F0DE"/>
      </w:r>
      <w:r>
        <w:rPr>
          <w:i/>
          <w:lang w:val="ro-RO" w:eastAsia="ja-JP"/>
        </w:rPr>
        <w:t xml:space="preserve"> M nu admite drumuri de creştere </w:t>
      </w:r>
      <w:r>
        <w:rPr>
          <w:i/>
          <w:lang w:val="ro-RO" w:eastAsia="ja-JP"/>
        </w:rPr>
        <w:sym w:font="Symbol" w:char="F0DE"/>
      </w:r>
      <w:r>
        <w:rPr>
          <w:i/>
          <w:lang w:val="ro-RO" w:eastAsia="ja-JP"/>
        </w:rPr>
        <w:t xml:space="preserve"> </w:t>
      </w:r>
      <w:r>
        <w:rPr>
          <w:i/>
          <w:lang w:val="ro-RO" w:eastAsia="ja-JP"/>
        </w:rPr>
        <w:br/>
      </w:r>
      <w:r w:rsidRPr="00256F01">
        <w:rPr>
          <w:b/>
          <w:i/>
          <w:lang w:val="ro-RO" w:eastAsia="ja-JP"/>
        </w:rPr>
        <w:t>M este</w:t>
      </w:r>
      <w:r>
        <w:rPr>
          <w:i/>
          <w:lang w:val="ro-RO" w:eastAsia="ja-JP"/>
        </w:rPr>
        <w:t xml:space="preserve"> </w:t>
      </w:r>
      <w:r w:rsidRPr="00022498">
        <w:rPr>
          <w:b/>
          <w:i/>
          <w:lang w:val="ro-RO" w:eastAsia="ja-JP"/>
        </w:rPr>
        <w:t>cuplaj de cardinal maxim</w:t>
      </w:r>
      <w:r>
        <w:rPr>
          <w:b/>
          <w:i/>
          <w:lang w:val="ro-RO" w:eastAsia="ja-JP"/>
        </w:rPr>
        <w:t xml:space="preserve">, </w:t>
      </w:r>
      <w:r>
        <w:rPr>
          <w:i/>
          <w:lang w:val="ro-RO" w:eastAsia="ja-JP"/>
        </w:rPr>
        <w:t xml:space="preserve"> conform teoremei lui Berge. </w:t>
      </w:r>
    </w:p>
    <w:p w:rsidR="006358A1" w:rsidRDefault="006358A1" w:rsidP="002E08F7">
      <w:pPr>
        <w:spacing w:before="240"/>
        <w:ind w:firstLine="720"/>
        <w:jc w:val="both"/>
        <w:rPr>
          <w:i/>
          <w:lang w:val="ro-RO"/>
        </w:rPr>
      </w:pPr>
      <w:r>
        <w:rPr>
          <w:b/>
          <w:i/>
          <w:lang w:val="ro-RO" w:eastAsia="ja-JP"/>
        </w:rPr>
        <w:t xml:space="preserve">b) </w:t>
      </w:r>
      <w:r>
        <w:rPr>
          <w:i/>
          <w:lang w:val="ro-RO"/>
        </w:rPr>
        <w:t xml:space="preserve">Arătăm că, pentru orice arbore cu </w:t>
      </w:r>
      <w:r w:rsidRPr="00311BB0">
        <w:rPr>
          <w:b/>
          <w:i/>
          <w:lang w:val="ro-RO"/>
        </w:rPr>
        <w:t>n</w:t>
      </w:r>
      <w:r>
        <w:rPr>
          <w:i/>
          <w:lang w:val="ro-RO"/>
        </w:rPr>
        <w:t xml:space="preserve"> vârfuri, dat prin listele de adiacenţă, se poate construi în timpul O(n) un cuplaj propriu.</w:t>
      </w:r>
    </w:p>
    <w:p w:rsidR="006358A1" w:rsidRPr="0053370C" w:rsidRDefault="006358A1" w:rsidP="002E08F7">
      <w:pPr>
        <w:spacing w:before="240"/>
        <w:ind w:firstLine="720"/>
        <w:jc w:val="both"/>
        <w:rPr>
          <w:i/>
          <w:lang w:val="ro-RO" w:eastAsia="ja-JP"/>
        </w:rPr>
      </w:pPr>
      <w:r>
        <w:rPr>
          <w:i/>
          <w:lang w:val="ro-RO" w:eastAsia="ja-JP"/>
        </w:rPr>
        <w:t xml:space="preserve">Pentru a arăta aceasta este suficient să arătăm că există  un algoritm care construieşte, </w:t>
      </w:r>
      <w:r>
        <w:rPr>
          <w:i/>
          <w:lang w:val="ro-RO"/>
        </w:rPr>
        <w:t xml:space="preserve">pentru orice arbore cu </w:t>
      </w:r>
      <w:r w:rsidRPr="00311BB0">
        <w:rPr>
          <w:b/>
          <w:i/>
          <w:lang w:val="ro-RO"/>
        </w:rPr>
        <w:t>n</w:t>
      </w:r>
      <w:r>
        <w:rPr>
          <w:i/>
          <w:lang w:val="ro-RO"/>
        </w:rPr>
        <w:t xml:space="preserve"> vârfuri, dat prin listele de adiacenţă, un cuplaj propriu în timpul O(n).</w:t>
      </w:r>
    </w:p>
    <w:p w:rsidR="006358A1" w:rsidRDefault="006358A1" w:rsidP="00311BB0">
      <w:pPr>
        <w:spacing w:before="240"/>
        <w:ind w:firstLine="720"/>
        <w:jc w:val="both"/>
        <w:rPr>
          <w:i/>
          <w:lang w:val="ro-RO"/>
        </w:rPr>
      </w:pPr>
      <w:r w:rsidRPr="00700F1B">
        <w:rPr>
          <w:i/>
          <w:lang w:val="ro-RO"/>
        </w:rPr>
        <w:lastRenderedPageBreak/>
        <w:pict>
          <v:shape id="_x0000_i1814" type="#_x0000_t75" style="width:429.95pt;height:157.6pt">
            <v:imagedata r:id="rId1008" o:title=""/>
          </v:shape>
        </w:pict>
      </w:r>
    </w:p>
    <w:p w:rsidR="006358A1" w:rsidRDefault="006358A1" w:rsidP="00C556EF">
      <w:pPr>
        <w:ind w:left="720"/>
        <w:jc w:val="both"/>
        <w:rPr>
          <w:i/>
          <w:lang w:val="ro-RO"/>
        </w:rPr>
      </w:pPr>
      <w:r>
        <w:rPr>
          <w:b/>
          <w:i/>
          <w:lang w:val="ro-RO"/>
        </w:rPr>
        <w:t xml:space="preserve">Observaţie: </w:t>
      </w:r>
      <w:r>
        <w:rPr>
          <w:i/>
          <w:lang w:val="ro-RO"/>
        </w:rPr>
        <w:t>Aşa cum se vede în cele două exemple de mai sus, pentru un arbore T, un cuplaj M este sau nu propriu în funcţie de nodul considerat rădăcină.</w:t>
      </w:r>
    </w:p>
    <w:p w:rsidR="006358A1" w:rsidRDefault="006358A1" w:rsidP="005A2792">
      <w:pPr>
        <w:ind w:left="720"/>
        <w:jc w:val="both"/>
        <w:rPr>
          <w:i/>
          <w:lang w:val="ro-RO"/>
        </w:rPr>
      </w:pPr>
      <w:r>
        <w:rPr>
          <w:i/>
          <w:lang w:val="ro-RO"/>
        </w:rPr>
        <w:t xml:space="preserve">În exemplul I, dacă rădăcina este 4, atunci există un nod expus (acest nod este 1) care nu are nici un frate, deci pentru care nu există w fiu al lui 2 astfel încât 2w </w:t>
      </w:r>
      <w:r w:rsidRPr="00F87D25">
        <w:rPr>
          <w:i/>
          <w:lang w:val="ro-RO"/>
        </w:rPr>
        <w:sym w:font="Symbol" w:char="F0CE"/>
      </w:r>
      <w:r w:rsidRPr="00F87D25">
        <w:rPr>
          <w:i/>
          <w:lang w:val="ro-RO"/>
        </w:rPr>
        <w:t xml:space="preserve"> </w:t>
      </w:r>
      <w:r>
        <w:rPr>
          <w:i/>
          <w:lang w:val="ro-RO"/>
        </w:rPr>
        <w:t xml:space="preserve">M (M = </w:t>
      </w:r>
      <w:r>
        <w:rPr>
          <w:i/>
        </w:rPr>
        <w:t>{32, 45, 67}).</w:t>
      </w:r>
      <w:r>
        <w:rPr>
          <w:i/>
          <w:lang w:val="ro-RO"/>
        </w:rPr>
        <w:t xml:space="preserve"> Această problemă dispare dacă vom considera nodul 2 ca rădăcină a arborelui.</w:t>
      </w:r>
    </w:p>
    <w:p w:rsidR="006358A1" w:rsidRDefault="006358A1" w:rsidP="00F15F2A">
      <w:pPr>
        <w:pStyle w:val="BodyTextIndent"/>
        <w:ind w:left="720" w:firstLine="1200"/>
        <w:rPr>
          <w:i/>
          <w:iCs/>
        </w:rPr>
      </w:pPr>
      <w:r>
        <w:rPr>
          <w:i/>
          <w:iCs/>
        </w:rPr>
        <w:t>De asemenea, dacă studiem arborele din exemplul II, vom constata că, indiferent de cuplajul maxim considerat, dacă rădăcina arborelui este 10, respectivul cuplaj nu este propriu, întrucât fie rădăcina, fie o parte din nodurile frunze sunt noduri expuse fără a avea un frate care împreună cu părintele lor comun să formeze o muchie din cuplaj.</w:t>
      </w:r>
    </w:p>
    <w:p w:rsidR="006358A1" w:rsidRDefault="006358A1" w:rsidP="00EE4B89">
      <w:pPr>
        <w:ind w:left="720"/>
        <w:jc w:val="both"/>
        <w:rPr>
          <w:i/>
          <w:lang w:val="ro-RO"/>
        </w:rPr>
      </w:pPr>
      <w:r>
        <w:object w:dxaOrig="7274" w:dyaOrig="1860">
          <v:shape id="_x0000_i1815" type="#_x0000_t75" style="width:364.1pt;height:91.7pt" o:ole="">
            <v:imagedata r:id="rId1009" o:title="" croptop="1092f"/>
          </v:shape>
          <o:OLEObject Type="Embed" ProgID="PBrush" ShapeID="_x0000_i1815" DrawAspect="Content" ObjectID="_1421273715" r:id="rId1010"/>
        </w:object>
      </w:r>
    </w:p>
    <w:p w:rsidR="006358A1" w:rsidRDefault="006358A1" w:rsidP="00E5518A">
      <w:pPr>
        <w:ind w:firstLine="720"/>
        <w:jc w:val="both"/>
        <w:rPr>
          <w:i/>
          <w:lang w:val="ro-RO"/>
        </w:rPr>
      </w:pPr>
      <w:r>
        <w:rPr>
          <w:i/>
          <w:lang w:val="ro-RO"/>
        </w:rPr>
        <w:t xml:space="preserve">O condiţie necesară şi suficientă ca un cuplaj M să fie prorpiu pentru un arbore este ca orice nod expus să aibă un frate care, împreună cu părintele lor comun, să formeze o muchie din cuplajul M. </w:t>
      </w:r>
    </w:p>
    <w:p w:rsidR="006358A1" w:rsidRDefault="006358A1" w:rsidP="00E5518A">
      <w:pPr>
        <w:pStyle w:val="BodyTextIndent"/>
        <w:ind w:firstLine="720"/>
        <w:rPr>
          <w:i/>
          <w:iCs/>
        </w:rPr>
      </w:pPr>
      <w:r>
        <w:rPr>
          <w:i/>
          <w:iCs/>
        </w:rPr>
        <w:t>O altă condiţie necesară pentru ca un cuplaj M să fie propriu este aceea ca rădăcina să nu fie nod expus. Rădăcina nu are fraţi, deci, dacă ar fi nod expus într-un cuplaj M, atunci respectivul cuplaj nu ar putea fi propriu pentru arborele respectiv cu rădăcina considerată. În plus, se precizează că rădăcina arborelui pentru care se construieşte cuplajul propriu este un nod oarecare v, aşadar nodul rădăcină nu prezintă importanţă.</w:t>
      </w:r>
    </w:p>
    <w:p w:rsidR="006358A1" w:rsidRDefault="006358A1" w:rsidP="00E5518A">
      <w:pPr>
        <w:ind w:firstLine="720"/>
        <w:jc w:val="both"/>
      </w:pPr>
      <w:r>
        <w:rPr>
          <w:i/>
          <w:iCs/>
        </w:rPr>
        <w:t>În plus, cuplajele proprii sunt întotdeauna cuplaje de cardinal maxim, deci se folosesc pentru a putea construi pentru arbori cuplaje de cardinal maxim în timp liniar (în condiţiile în care, pentru grafuri oarecare, un cuplaj maximal se construieşte în O(n</w:t>
      </w:r>
      <w:r>
        <w:rPr>
          <w:i/>
          <w:iCs/>
          <w:vertAlign w:val="superscript"/>
        </w:rPr>
        <w:t>3</w:t>
      </w:r>
      <w:r>
        <w:rPr>
          <w:i/>
          <w:iCs/>
        </w:rPr>
        <w:t>)). Un cuplaj de cardinal maxim îşi păstrează proprietatea indiferent de nodul rădăcină a arborelui, aşadar nodul pe care îl cosiderăm rădăcină în momentul construcţiei cuplajului propriu nu afectează rezultatul final.</w:t>
      </w:r>
    </w:p>
    <w:p w:rsidR="006358A1" w:rsidRPr="00E5518A" w:rsidRDefault="006358A1" w:rsidP="008D6C62">
      <w:pPr>
        <w:ind w:firstLine="720"/>
        <w:jc w:val="both"/>
        <w:rPr>
          <w:i/>
        </w:rPr>
      </w:pPr>
    </w:p>
    <w:p w:rsidR="006358A1" w:rsidRDefault="006358A1" w:rsidP="008D6C62">
      <w:pPr>
        <w:ind w:firstLine="720"/>
        <w:jc w:val="both"/>
        <w:rPr>
          <w:i/>
          <w:lang w:val="ro-RO"/>
        </w:rPr>
      </w:pPr>
      <w:r>
        <w:rPr>
          <w:i/>
          <w:lang w:val="ro-RO"/>
        </w:rPr>
        <w:t xml:space="preserve">O posibilitate de construcţie a unui astfel de cuplaj este parcurgerea </w:t>
      </w:r>
      <w:r w:rsidRPr="00E5518A">
        <w:rPr>
          <w:b/>
          <w:i/>
          <w:lang w:val="ro-RO"/>
        </w:rPr>
        <w:t>DFS</w:t>
      </w:r>
      <w:r>
        <w:rPr>
          <w:i/>
          <w:lang w:val="ro-RO"/>
        </w:rPr>
        <w:t xml:space="preserve"> a arborelui T şi selectarea acelor unui număr de muchii care să îndeplinească condiţia de mai sus. </w:t>
      </w:r>
    </w:p>
    <w:p w:rsidR="006358A1" w:rsidRDefault="006358A1" w:rsidP="008D6C62">
      <w:pPr>
        <w:ind w:firstLine="720"/>
        <w:jc w:val="both"/>
        <w:rPr>
          <w:i/>
          <w:lang w:val="ro-RO"/>
        </w:rPr>
      </w:pPr>
      <w:r>
        <w:rPr>
          <w:i/>
          <w:lang w:val="ro-RO"/>
        </w:rPr>
        <w:t xml:space="preserve">Trebuie evitată acea situaţie când pentru un nod </w:t>
      </w:r>
      <w:r w:rsidRPr="008D6C62">
        <w:rPr>
          <w:b/>
          <w:i/>
          <w:lang w:val="ro-RO"/>
        </w:rPr>
        <w:t>frunză</w:t>
      </w:r>
      <w:r>
        <w:rPr>
          <w:i/>
          <w:lang w:val="ro-RO"/>
        </w:rPr>
        <w:t xml:space="preserve"> u expus nu se găseşte nici un alt nod frate care împreună cu părintele să formeze o muchie din cuplaj. Această situaţie poate apărea atunci când, în urma parcurgerii, a fost selectată muchia parent(u) parent(parent(u)), iar toţi fiii lui parent(u) sunt frunze.</w:t>
      </w:r>
    </w:p>
    <w:p w:rsidR="006358A1" w:rsidRDefault="006358A1" w:rsidP="008D6C62">
      <w:pPr>
        <w:ind w:firstLine="720"/>
        <w:jc w:val="both"/>
        <w:rPr>
          <w:i/>
          <w:lang w:val="ro-RO"/>
        </w:rPr>
      </w:pPr>
      <w:r>
        <w:rPr>
          <w:i/>
          <w:lang w:val="ro-RO"/>
        </w:rPr>
        <w:t xml:space="preserve">De aceea, selectarea muchiilor pentru cuplaj nu se va face la prima parcurgere a fiecărei muchii, ci la întoarcerea în fiecare nod, după ce muchiile dintre nivelele inferioare au fost deja parcurse şi s-a stabilit dacă sunt sau nu selectate. Cu alte cuvinte, această selecţie se face „de jos în sus”, tocmai pentru a se evita situaţia menţionată mai sus. </w:t>
      </w:r>
    </w:p>
    <w:p w:rsidR="006358A1" w:rsidRDefault="006358A1" w:rsidP="004251F6">
      <w:pPr>
        <w:spacing w:before="240"/>
        <w:ind w:firstLine="720"/>
        <w:jc w:val="both"/>
        <w:rPr>
          <w:i/>
          <w:lang w:val="ro-RO"/>
        </w:rPr>
      </w:pPr>
      <w:r w:rsidRPr="00553E2B">
        <w:rPr>
          <w:b/>
          <w:i/>
          <w:lang w:val="ro-RO"/>
        </w:rPr>
        <w:t xml:space="preserve">Algoritmul </w:t>
      </w:r>
      <w:r>
        <w:rPr>
          <w:i/>
          <w:lang w:val="ro-RO"/>
        </w:rPr>
        <w:t>care construieşte un cuplaj propriu este:</w:t>
      </w:r>
    </w:p>
    <w:p w:rsidR="006358A1" w:rsidRDefault="006358A1" w:rsidP="00553E2B">
      <w:pPr>
        <w:spacing w:before="240"/>
        <w:jc w:val="both"/>
        <w:rPr>
          <w:i/>
          <w:lang w:val="ro-RO"/>
        </w:rPr>
      </w:pPr>
      <w:r>
        <w:rPr>
          <w:b/>
          <w:i/>
          <w:lang w:val="ro-RO"/>
        </w:rPr>
        <w:t>function</w:t>
      </w:r>
      <w:r>
        <w:rPr>
          <w:i/>
          <w:lang w:val="ro-RO"/>
        </w:rPr>
        <w:t xml:space="preserve"> ConstruieşteCuplajPropriuDFS(T)</w:t>
      </w:r>
    </w:p>
    <w:p w:rsidR="006358A1" w:rsidRDefault="006358A1" w:rsidP="00553E2B">
      <w:pPr>
        <w:jc w:val="both"/>
        <w:rPr>
          <w:b/>
          <w:i/>
          <w:lang w:val="ro-RO"/>
        </w:rPr>
      </w:pPr>
      <w:r>
        <w:rPr>
          <w:b/>
          <w:i/>
          <w:lang w:val="ro-RO"/>
        </w:rPr>
        <w:t>begin</w:t>
      </w:r>
    </w:p>
    <w:p w:rsidR="006358A1" w:rsidRPr="00922022" w:rsidRDefault="006358A1" w:rsidP="00553E2B">
      <w:pPr>
        <w:jc w:val="both"/>
        <w:rPr>
          <w:b/>
          <w:i/>
          <w:color w:val="808080"/>
          <w:lang w:val="ro-RO"/>
        </w:rPr>
      </w:pPr>
      <w:r>
        <w:rPr>
          <w:b/>
          <w:i/>
          <w:lang w:val="ro-RO"/>
        </w:rPr>
        <w:tab/>
      </w:r>
      <w:r w:rsidRPr="00922022">
        <w:rPr>
          <w:b/>
          <w:i/>
          <w:color w:val="808080"/>
          <w:lang w:val="ro-RO"/>
        </w:rPr>
        <w:t>/*iniţial:</w:t>
      </w:r>
    </w:p>
    <w:p w:rsidR="006358A1" w:rsidRPr="00922022" w:rsidRDefault="006358A1" w:rsidP="00830E2A">
      <w:pPr>
        <w:numPr>
          <w:ilvl w:val="0"/>
          <w:numId w:val="75"/>
        </w:numPr>
        <w:spacing w:after="0" w:line="240" w:lineRule="auto"/>
        <w:jc w:val="both"/>
        <w:rPr>
          <w:b/>
          <w:i/>
          <w:color w:val="808080"/>
          <w:lang w:val="ro-RO"/>
        </w:rPr>
      </w:pPr>
      <w:r w:rsidRPr="00922022">
        <w:rPr>
          <w:b/>
          <w:i/>
          <w:color w:val="808080"/>
          <w:lang w:val="ro-RO"/>
        </w:rPr>
        <w:t>mulţimea de muchii M (care va memora în final cuplajul propriu) este vidă;</w:t>
      </w:r>
    </w:p>
    <w:p w:rsidR="006358A1" w:rsidRPr="00922022" w:rsidRDefault="006358A1" w:rsidP="00830E2A">
      <w:pPr>
        <w:numPr>
          <w:ilvl w:val="0"/>
          <w:numId w:val="75"/>
        </w:numPr>
        <w:spacing w:after="0" w:line="240" w:lineRule="auto"/>
        <w:jc w:val="both"/>
        <w:rPr>
          <w:b/>
          <w:i/>
          <w:color w:val="808080"/>
          <w:lang w:val="ro-RO"/>
        </w:rPr>
      </w:pPr>
      <w:r w:rsidRPr="00922022">
        <w:rPr>
          <w:b/>
          <w:i/>
          <w:color w:val="808080"/>
          <w:lang w:val="ro-RO"/>
        </w:rPr>
        <w:t>toate nodurile sunt nevizitate;</w:t>
      </w:r>
    </w:p>
    <w:p w:rsidR="006358A1" w:rsidRPr="00922022" w:rsidRDefault="006358A1" w:rsidP="00830E2A">
      <w:pPr>
        <w:numPr>
          <w:ilvl w:val="0"/>
          <w:numId w:val="75"/>
        </w:numPr>
        <w:spacing w:after="0" w:line="240" w:lineRule="auto"/>
        <w:jc w:val="both"/>
        <w:rPr>
          <w:b/>
          <w:i/>
          <w:color w:val="808080"/>
          <w:lang w:val="ro-RO"/>
        </w:rPr>
      </w:pPr>
      <w:r w:rsidRPr="00922022">
        <w:rPr>
          <w:b/>
          <w:i/>
          <w:color w:val="808080"/>
          <w:lang w:val="ro-RO"/>
        </w:rPr>
        <w:t xml:space="preserve">nici un nod nu este extremitate a unei muchii din cuplaj, deoarece M </w:t>
      </w:r>
      <w:r w:rsidRPr="00922022">
        <w:rPr>
          <w:rFonts w:hint="eastAsia"/>
          <w:b/>
          <w:i/>
          <w:color w:val="808080"/>
          <w:lang w:val="ro-RO" w:eastAsia="ja-JP"/>
        </w:rPr>
        <w:t xml:space="preserve">← </w:t>
      </w:r>
      <w:r w:rsidRPr="00922022">
        <w:rPr>
          <w:rFonts w:hint="eastAsia"/>
          <w:b/>
          <w:i/>
          <w:color w:val="808080"/>
          <w:lang w:val="ro-RO" w:eastAsia="ja-JP"/>
        </w:rPr>
        <w:sym w:font="Symbol" w:char="F046"/>
      </w:r>
      <w:r w:rsidRPr="00922022">
        <w:rPr>
          <w:b/>
          <w:i/>
          <w:color w:val="808080"/>
          <w:lang w:val="ro-RO" w:eastAsia="ja-JP"/>
        </w:rPr>
        <w:t xml:space="preserve"> </w:t>
      </w:r>
      <w:r w:rsidRPr="00922022">
        <w:rPr>
          <w:b/>
          <w:i/>
          <w:color w:val="808080"/>
          <w:lang w:val="ro-RO"/>
        </w:rPr>
        <w:t>deci nu este nod saturat.</w:t>
      </w:r>
    </w:p>
    <w:p w:rsidR="006358A1" w:rsidRPr="00922022" w:rsidRDefault="006358A1" w:rsidP="00342EF3">
      <w:pPr>
        <w:ind w:left="720"/>
        <w:jc w:val="both"/>
        <w:rPr>
          <w:b/>
          <w:i/>
          <w:color w:val="808080"/>
          <w:lang w:val="ro-RO"/>
        </w:rPr>
      </w:pPr>
      <w:r w:rsidRPr="00922022">
        <w:rPr>
          <w:b/>
          <w:i/>
          <w:color w:val="808080"/>
          <w:lang w:val="ro-RO"/>
        </w:rPr>
        <w:t>*/</w:t>
      </w:r>
    </w:p>
    <w:p w:rsidR="006358A1" w:rsidRPr="00B405EC" w:rsidRDefault="006358A1" w:rsidP="00950DCE">
      <w:pPr>
        <w:ind w:firstLine="720"/>
        <w:jc w:val="both"/>
        <w:rPr>
          <w:i/>
          <w:lang w:val="ro-RO" w:eastAsia="ja-JP"/>
        </w:rPr>
      </w:pPr>
      <w:r w:rsidRPr="00B405EC">
        <w:rPr>
          <w:i/>
          <w:lang w:val="ro-RO"/>
        </w:rPr>
        <w:t xml:space="preserve">M </w:t>
      </w:r>
      <w:r w:rsidRPr="00B405EC">
        <w:rPr>
          <w:rFonts w:hint="eastAsia"/>
          <w:i/>
          <w:lang w:val="ro-RO" w:eastAsia="ja-JP"/>
        </w:rPr>
        <w:t xml:space="preserve">← </w:t>
      </w:r>
      <w:r w:rsidRPr="00B405EC">
        <w:rPr>
          <w:rFonts w:hint="eastAsia"/>
          <w:i/>
          <w:lang w:val="ro-RO" w:eastAsia="ja-JP"/>
        </w:rPr>
        <w:sym w:font="Symbol" w:char="F046"/>
      </w:r>
    </w:p>
    <w:p w:rsidR="006358A1" w:rsidRDefault="006358A1" w:rsidP="00553E2B">
      <w:pPr>
        <w:jc w:val="both"/>
        <w:rPr>
          <w:i/>
          <w:lang w:val="ro-RO" w:eastAsia="ja-JP"/>
        </w:rPr>
      </w:pPr>
      <w:r>
        <w:rPr>
          <w:i/>
          <w:lang w:val="ro-RO" w:eastAsia="ja-JP"/>
        </w:rPr>
        <w:tab/>
      </w:r>
      <w:r w:rsidRPr="00553E2B">
        <w:rPr>
          <w:b/>
          <w:i/>
          <w:lang w:val="ro-RO" w:eastAsia="ja-JP"/>
        </w:rPr>
        <w:t>for</w:t>
      </w:r>
      <w:r>
        <w:rPr>
          <w:i/>
          <w:lang w:val="ro-RO" w:eastAsia="ja-JP"/>
        </w:rPr>
        <w:t xml:space="preserve"> </w:t>
      </w:r>
      <w:r>
        <w:rPr>
          <w:b/>
          <w:i/>
          <w:lang w:val="ro-RO" w:eastAsia="ja-JP"/>
        </w:rPr>
        <w:t>all</w:t>
      </w:r>
      <w:r>
        <w:rPr>
          <w:i/>
          <w:lang w:val="ro-RO" w:eastAsia="ja-JP"/>
        </w:rPr>
        <w:t xml:space="preserve"> u </w:t>
      </w:r>
      <w:r>
        <w:rPr>
          <w:b/>
          <w:i/>
          <w:lang w:val="ro-RO" w:eastAsia="ja-JP"/>
        </w:rPr>
        <w:t xml:space="preserve">in </w:t>
      </w:r>
      <w:r>
        <w:rPr>
          <w:i/>
          <w:lang w:val="ro-RO" w:eastAsia="ja-JP"/>
        </w:rPr>
        <w:t xml:space="preserve">V(T) </w:t>
      </w:r>
      <w:r>
        <w:rPr>
          <w:b/>
          <w:i/>
          <w:lang w:val="ro-RO" w:eastAsia="ja-JP"/>
        </w:rPr>
        <w:t>do</w:t>
      </w:r>
    </w:p>
    <w:p w:rsidR="006358A1" w:rsidRDefault="006358A1" w:rsidP="00553E2B">
      <w:pPr>
        <w:jc w:val="both"/>
        <w:rPr>
          <w:i/>
          <w:lang w:val="ro-RO" w:eastAsia="ja-JP"/>
        </w:rPr>
      </w:pPr>
      <w:r>
        <w:rPr>
          <w:i/>
          <w:lang w:val="ro-RO" w:eastAsia="ja-JP"/>
        </w:rPr>
        <w:tab/>
      </w:r>
      <w:r>
        <w:rPr>
          <w:i/>
          <w:lang w:val="ro-RO" w:eastAsia="ja-JP"/>
        </w:rPr>
        <w:tab/>
        <w:t xml:space="preserve">vizitat (v) </w:t>
      </w:r>
      <w:r>
        <w:rPr>
          <w:rFonts w:hint="eastAsia"/>
          <w:i/>
          <w:lang w:val="ro-RO" w:eastAsia="ja-JP"/>
        </w:rPr>
        <w:t xml:space="preserve">← </w:t>
      </w:r>
      <w:r>
        <w:rPr>
          <w:b/>
          <w:i/>
          <w:lang w:val="ro-RO" w:eastAsia="ja-JP"/>
        </w:rPr>
        <w:t>false</w:t>
      </w:r>
    </w:p>
    <w:p w:rsidR="006358A1" w:rsidRDefault="006358A1" w:rsidP="00553E2B">
      <w:pPr>
        <w:jc w:val="both"/>
        <w:rPr>
          <w:b/>
          <w:i/>
          <w:lang w:val="ro-RO" w:eastAsia="ja-JP"/>
        </w:rPr>
      </w:pPr>
      <w:r>
        <w:rPr>
          <w:i/>
          <w:lang w:val="ro-RO" w:eastAsia="ja-JP"/>
        </w:rPr>
        <w:tab/>
      </w:r>
      <w:r>
        <w:rPr>
          <w:i/>
          <w:lang w:val="ro-RO" w:eastAsia="ja-JP"/>
        </w:rPr>
        <w:tab/>
        <w:t xml:space="preserve">saturat (v) </w:t>
      </w:r>
      <w:r>
        <w:rPr>
          <w:rFonts w:hint="eastAsia"/>
          <w:i/>
          <w:lang w:val="ro-RO" w:eastAsia="ja-JP"/>
        </w:rPr>
        <w:t xml:space="preserve">← </w:t>
      </w:r>
      <w:r>
        <w:rPr>
          <w:b/>
          <w:i/>
          <w:lang w:val="ro-RO" w:eastAsia="ja-JP"/>
        </w:rPr>
        <w:t>false</w:t>
      </w:r>
    </w:p>
    <w:p w:rsidR="006358A1" w:rsidRPr="00553E2B" w:rsidRDefault="006358A1" w:rsidP="00553E2B">
      <w:pPr>
        <w:jc w:val="both"/>
        <w:rPr>
          <w:i/>
          <w:lang w:val="ro-RO" w:eastAsia="ja-JP"/>
        </w:rPr>
      </w:pPr>
      <w:r>
        <w:rPr>
          <w:b/>
          <w:i/>
          <w:lang w:val="ro-RO" w:eastAsia="ja-JP"/>
        </w:rPr>
        <w:tab/>
      </w:r>
      <w:r w:rsidRPr="006B7428">
        <w:rPr>
          <w:b/>
          <w:i/>
          <w:color w:val="808080"/>
          <w:lang w:val="ro-RO" w:eastAsia="ja-JP"/>
        </w:rPr>
        <w:t>/*s</w:t>
      </w:r>
      <w:r w:rsidRPr="00922022">
        <w:rPr>
          <w:b/>
          <w:i/>
          <w:color w:val="808080"/>
          <w:lang w:val="ro-RO" w:eastAsia="ja-JP"/>
        </w:rPr>
        <w:t>e selectează un nod oarecare din arbore, din care se porneşte parcurgerea */</w:t>
      </w:r>
    </w:p>
    <w:p w:rsidR="006358A1" w:rsidRDefault="006358A1" w:rsidP="00553E2B">
      <w:pPr>
        <w:jc w:val="both"/>
        <w:rPr>
          <w:rFonts w:hint="eastAsia"/>
          <w:i/>
          <w:lang w:val="ro-RO" w:eastAsia="ja-JP"/>
        </w:rPr>
      </w:pPr>
      <w:r>
        <w:rPr>
          <w:b/>
          <w:i/>
          <w:lang w:val="ro-RO"/>
        </w:rPr>
        <w:tab/>
      </w:r>
      <w:r>
        <w:rPr>
          <w:i/>
          <w:lang w:val="ro-RO"/>
        </w:rPr>
        <w:t xml:space="preserve">v </w:t>
      </w:r>
      <w:r>
        <w:rPr>
          <w:rFonts w:hint="eastAsia"/>
          <w:i/>
          <w:lang w:val="ro-RO" w:eastAsia="ja-JP"/>
        </w:rPr>
        <w:t>← AlegeNodDinArbore(T)</w:t>
      </w:r>
    </w:p>
    <w:p w:rsidR="006358A1" w:rsidRDefault="006358A1" w:rsidP="00553E2B">
      <w:pPr>
        <w:jc w:val="both"/>
        <w:rPr>
          <w:rFonts w:hint="eastAsia"/>
          <w:i/>
          <w:lang w:val="ro-RO" w:eastAsia="ja-JP"/>
        </w:rPr>
      </w:pPr>
      <w:r>
        <w:rPr>
          <w:i/>
          <w:lang w:val="ro-RO" w:eastAsia="ja-JP"/>
        </w:rPr>
        <w:tab/>
        <w:t xml:space="preserve">rădăvină </w:t>
      </w:r>
      <w:r>
        <w:rPr>
          <w:rFonts w:hint="eastAsia"/>
          <w:i/>
          <w:lang w:val="ro-RO" w:eastAsia="ja-JP"/>
        </w:rPr>
        <w:t>← v</w:t>
      </w:r>
    </w:p>
    <w:p w:rsidR="006358A1" w:rsidRDefault="006358A1" w:rsidP="00553E2B">
      <w:pPr>
        <w:jc w:val="both"/>
        <w:rPr>
          <w:b/>
          <w:i/>
          <w:lang w:val="ro-RO" w:eastAsia="ja-JP"/>
        </w:rPr>
      </w:pPr>
      <w:r>
        <w:rPr>
          <w:i/>
          <w:lang w:val="ro-RO" w:eastAsia="ja-JP"/>
        </w:rPr>
        <w:tab/>
        <w:t xml:space="preserve">vizitat (v) </w:t>
      </w:r>
      <w:r>
        <w:rPr>
          <w:rFonts w:hint="eastAsia"/>
          <w:i/>
          <w:lang w:val="ro-RO" w:eastAsia="ja-JP"/>
        </w:rPr>
        <w:t xml:space="preserve">← </w:t>
      </w:r>
      <w:r w:rsidRPr="00DD596B">
        <w:rPr>
          <w:rFonts w:hint="eastAsia"/>
          <w:b/>
          <w:i/>
          <w:lang w:val="ro-RO" w:eastAsia="ja-JP"/>
        </w:rPr>
        <w:t>true</w:t>
      </w:r>
    </w:p>
    <w:p w:rsidR="006358A1" w:rsidRDefault="006358A1" w:rsidP="00553E2B">
      <w:pPr>
        <w:jc w:val="both"/>
        <w:rPr>
          <w:b/>
          <w:i/>
          <w:lang w:val="ro-RO" w:eastAsia="ja-JP"/>
        </w:rPr>
      </w:pPr>
      <w:r>
        <w:rPr>
          <w:b/>
          <w:i/>
          <w:lang w:val="ro-RO" w:eastAsia="ja-JP"/>
        </w:rPr>
        <w:tab/>
      </w:r>
      <w:r w:rsidRPr="00553E2B">
        <w:rPr>
          <w:b/>
          <w:i/>
          <w:lang w:val="ro-RO" w:eastAsia="ja-JP"/>
        </w:rPr>
        <w:t>for</w:t>
      </w:r>
      <w:r>
        <w:rPr>
          <w:i/>
          <w:lang w:val="ro-RO" w:eastAsia="ja-JP"/>
        </w:rPr>
        <w:t xml:space="preserve"> </w:t>
      </w:r>
      <w:r>
        <w:rPr>
          <w:b/>
          <w:i/>
          <w:lang w:val="ro-RO" w:eastAsia="ja-JP"/>
        </w:rPr>
        <w:t>all</w:t>
      </w:r>
      <w:r>
        <w:rPr>
          <w:i/>
          <w:lang w:val="ro-RO" w:eastAsia="ja-JP"/>
        </w:rPr>
        <w:t xml:space="preserve"> u </w:t>
      </w:r>
      <w:r>
        <w:rPr>
          <w:b/>
          <w:i/>
          <w:lang w:val="ro-RO" w:eastAsia="ja-JP"/>
        </w:rPr>
        <w:t xml:space="preserve">in </w:t>
      </w:r>
      <w:r>
        <w:rPr>
          <w:i/>
          <w:lang w:val="ro-RO" w:eastAsia="ja-JP"/>
        </w:rPr>
        <w:t xml:space="preserve">listaDeAdiacenţă(rădăcină) </w:t>
      </w:r>
      <w:r>
        <w:rPr>
          <w:b/>
          <w:i/>
          <w:lang w:val="ro-RO" w:eastAsia="ja-JP"/>
        </w:rPr>
        <w:t>do</w:t>
      </w:r>
    </w:p>
    <w:p w:rsidR="006358A1" w:rsidRPr="008C53FD" w:rsidRDefault="006358A1" w:rsidP="008C53FD">
      <w:pPr>
        <w:ind w:left="1440"/>
        <w:jc w:val="both"/>
        <w:rPr>
          <w:b/>
          <w:i/>
          <w:color w:val="808080"/>
          <w:lang w:val="ro-RO" w:eastAsia="ja-JP"/>
        </w:rPr>
      </w:pPr>
      <w:r w:rsidRPr="008C53FD">
        <w:rPr>
          <w:b/>
          <w:i/>
          <w:color w:val="808080"/>
          <w:lang w:val="ro-RO" w:eastAsia="ja-JP"/>
        </w:rPr>
        <w:lastRenderedPageBreak/>
        <w:t>/*se efectuează parcurgerea DFS şi selectarea muchiilor pentru fiecare subarbore care are ca rădăcină un nod de pe nivelul 2 (adică un fiu al rădăcinii lui T</w:t>
      </w:r>
      <w:r>
        <w:rPr>
          <w:b/>
          <w:i/>
          <w:color w:val="808080"/>
          <w:lang w:val="ro-RO" w:eastAsia="ja-JP"/>
        </w:rPr>
        <w:t>)</w:t>
      </w:r>
      <w:r w:rsidRPr="008C53FD">
        <w:rPr>
          <w:b/>
          <w:i/>
          <w:color w:val="808080"/>
          <w:lang w:val="ro-RO" w:eastAsia="ja-JP"/>
        </w:rPr>
        <w:t>*/</w:t>
      </w:r>
    </w:p>
    <w:p w:rsidR="006358A1" w:rsidRDefault="006358A1" w:rsidP="00553E2B">
      <w:pPr>
        <w:jc w:val="both"/>
        <w:rPr>
          <w:i/>
          <w:lang w:val="ro-RO" w:eastAsia="ja-JP"/>
        </w:rPr>
      </w:pPr>
      <w:r>
        <w:rPr>
          <w:b/>
          <w:i/>
          <w:lang w:val="ro-RO" w:eastAsia="ja-JP"/>
        </w:rPr>
        <w:tab/>
      </w:r>
      <w:r>
        <w:rPr>
          <w:b/>
          <w:i/>
          <w:lang w:val="ro-RO" w:eastAsia="ja-JP"/>
        </w:rPr>
        <w:tab/>
      </w:r>
      <w:r w:rsidRPr="00DD596B">
        <w:rPr>
          <w:i/>
          <w:lang w:val="ro-RO" w:eastAsia="ja-JP"/>
        </w:rPr>
        <w:t>ConstruieşteRecursiv</w:t>
      </w:r>
      <w:r>
        <w:rPr>
          <w:i/>
          <w:lang w:val="ro-RO" w:eastAsia="ja-JP"/>
        </w:rPr>
        <w:t>(u)</w:t>
      </w:r>
    </w:p>
    <w:p w:rsidR="006358A1" w:rsidRDefault="006358A1" w:rsidP="00553E2B">
      <w:pPr>
        <w:jc w:val="both"/>
        <w:rPr>
          <w:i/>
          <w:lang w:val="ro-RO" w:eastAsia="ja-JP"/>
        </w:rPr>
      </w:pPr>
      <w:r>
        <w:rPr>
          <w:i/>
          <w:lang w:val="ro-RO" w:eastAsia="ja-JP"/>
        </w:rPr>
        <w:tab/>
      </w:r>
      <w:r>
        <w:rPr>
          <w:i/>
          <w:lang w:val="ro-RO" w:eastAsia="ja-JP"/>
        </w:rPr>
        <w:tab/>
      </w:r>
      <w:r>
        <w:rPr>
          <w:b/>
          <w:i/>
          <w:lang w:val="ro-RO" w:eastAsia="ja-JP"/>
        </w:rPr>
        <w:t xml:space="preserve">if </w:t>
      </w:r>
      <w:r>
        <w:rPr>
          <w:i/>
          <w:lang w:val="ro-RO" w:eastAsia="ja-JP"/>
        </w:rPr>
        <w:t>(</w:t>
      </w:r>
      <w:r>
        <w:rPr>
          <w:b/>
          <w:i/>
          <w:lang w:val="ro-RO" w:eastAsia="ja-JP"/>
        </w:rPr>
        <w:t>not</w:t>
      </w:r>
      <w:r>
        <w:rPr>
          <w:i/>
          <w:lang w:val="ro-RO" w:eastAsia="ja-JP"/>
        </w:rPr>
        <w:t xml:space="preserve"> saturat (u) </w:t>
      </w:r>
      <w:r>
        <w:rPr>
          <w:b/>
          <w:i/>
          <w:lang w:val="ro-RO" w:eastAsia="ja-JP"/>
        </w:rPr>
        <w:t>and</w:t>
      </w:r>
      <w:r>
        <w:rPr>
          <w:i/>
          <w:lang w:val="ro-RO" w:eastAsia="ja-JP"/>
        </w:rPr>
        <w:t xml:space="preserve"> </w:t>
      </w:r>
      <w:r>
        <w:rPr>
          <w:b/>
          <w:i/>
          <w:lang w:val="ro-RO" w:eastAsia="ja-JP"/>
        </w:rPr>
        <w:t>not</w:t>
      </w:r>
      <w:r>
        <w:rPr>
          <w:i/>
          <w:lang w:val="ro-RO" w:eastAsia="ja-JP"/>
        </w:rPr>
        <w:t xml:space="preserve"> saturat(rădăcină))</w:t>
      </w:r>
    </w:p>
    <w:p w:rsidR="006358A1" w:rsidRDefault="006358A1" w:rsidP="00553E2B">
      <w:pPr>
        <w:jc w:val="both"/>
        <w:rPr>
          <w:b/>
          <w:i/>
          <w:lang w:val="ro-RO" w:eastAsia="ja-JP"/>
        </w:rPr>
      </w:pPr>
      <w:r>
        <w:rPr>
          <w:i/>
          <w:lang w:val="ro-RO" w:eastAsia="ja-JP"/>
        </w:rPr>
        <w:tab/>
      </w:r>
      <w:r>
        <w:rPr>
          <w:i/>
          <w:lang w:val="ro-RO" w:eastAsia="ja-JP"/>
        </w:rPr>
        <w:tab/>
      </w:r>
      <w:r>
        <w:rPr>
          <w:b/>
          <w:i/>
          <w:lang w:val="ro-RO" w:eastAsia="ja-JP"/>
        </w:rPr>
        <w:t>then</w:t>
      </w:r>
    </w:p>
    <w:p w:rsidR="006358A1" w:rsidRPr="003218B0" w:rsidRDefault="006358A1" w:rsidP="003218B0">
      <w:pPr>
        <w:ind w:left="2160"/>
        <w:jc w:val="both"/>
        <w:rPr>
          <w:b/>
          <w:i/>
          <w:color w:val="808080"/>
          <w:lang w:val="ro-RO" w:eastAsia="ja-JP"/>
        </w:rPr>
      </w:pPr>
      <w:r w:rsidRPr="003218B0">
        <w:rPr>
          <w:b/>
          <w:i/>
          <w:color w:val="808080"/>
          <w:lang w:val="ro-RO" w:eastAsia="ja-JP"/>
        </w:rPr>
        <w:t>/*dacă este posibil, se adau</w:t>
      </w:r>
      <w:r>
        <w:rPr>
          <w:b/>
          <w:i/>
          <w:color w:val="808080"/>
          <w:lang w:val="ro-RO" w:eastAsia="ja-JP"/>
        </w:rPr>
        <w:t>g</w:t>
      </w:r>
      <w:r w:rsidRPr="003218B0">
        <w:rPr>
          <w:b/>
          <w:i/>
          <w:color w:val="808080"/>
          <w:lang w:val="ro-RO" w:eastAsia="ja-JP"/>
        </w:rPr>
        <w:t>ă muchia dintre rădăcină şi un fiu al său în cuplaj*/</w:t>
      </w:r>
    </w:p>
    <w:p w:rsidR="006358A1" w:rsidRPr="006B7428" w:rsidRDefault="006358A1" w:rsidP="003218B0">
      <w:pPr>
        <w:ind w:left="1440" w:firstLine="720"/>
        <w:jc w:val="both"/>
        <w:rPr>
          <w:i/>
          <w:lang w:val="ro-RO" w:eastAsia="ja-JP"/>
        </w:rPr>
      </w:pPr>
      <w:r>
        <w:rPr>
          <w:i/>
          <w:lang w:val="ro-RO"/>
        </w:rPr>
        <w:t xml:space="preserve">M </w:t>
      </w:r>
      <w:r>
        <w:rPr>
          <w:rFonts w:hint="eastAsia"/>
          <w:i/>
          <w:lang w:val="ro-RO" w:eastAsia="ja-JP"/>
        </w:rPr>
        <w:t xml:space="preserve">← </w:t>
      </w:r>
      <w:r>
        <w:rPr>
          <w:i/>
          <w:lang w:val="ro-RO" w:eastAsia="ja-JP"/>
        </w:rPr>
        <w:t xml:space="preserve">M </w:t>
      </w:r>
      <w:r>
        <w:rPr>
          <w:i/>
          <w:lang w:val="ro-RO" w:eastAsia="ja-JP"/>
        </w:rPr>
        <w:sym w:font="Symbol" w:char="F0C8"/>
      </w:r>
      <w:r>
        <w:rPr>
          <w:i/>
          <w:lang w:val="ro-RO" w:eastAsia="ja-JP"/>
        </w:rPr>
        <w:t xml:space="preserve"> {</w:t>
      </w:r>
      <w:r w:rsidRPr="006B7428">
        <w:rPr>
          <w:i/>
          <w:lang w:val="ro-RO" w:eastAsia="ja-JP"/>
        </w:rPr>
        <w:t>u rădăcină}</w:t>
      </w:r>
    </w:p>
    <w:p w:rsidR="006358A1" w:rsidRDefault="006358A1" w:rsidP="006B7428">
      <w:pPr>
        <w:jc w:val="both"/>
        <w:rPr>
          <w:b/>
          <w:i/>
          <w:lang w:val="ro-RO" w:eastAsia="ja-JP"/>
        </w:rPr>
      </w:pPr>
      <w:r w:rsidRPr="006B7428">
        <w:rPr>
          <w:i/>
          <w:lang w:val="ro-RO" w:eastAsia="ja-JP"/>
        </w:rPr>
        <w:tab/>
      </w:r>
      <w:r w:rsidRPr="006B7428">
        <w:rPr>
          <w:i/>
          <w:lang w:val="ro-RO" w:eastAsia="ja-JP"/>
        </w:rPr>
        <w:tab/>
      </w:r>
      <w:r w:rsidRPr="006B7428">
        <w:rPr>
          <w:i/>
          <w:lang w:val="ro-RO" w:eastAsia="ja-JP"/>
        </w:rPr>
        <w:tab/>
      </w:r>
      <w:r>
        <w:rPr>
          <w:i/>
          <w:lang w:val="ro-RO" w:eastAsia="ja-JP"/>
        </w:rPr>
        <w:t xml:space="preserve">saturat(rădăcină) </w:t>
      </w:r>
      <w:r>
        <w:rPr>
          <w:rFonts w:hint="eastAsia"/>
          <w:i/>
          <w:lang w:val="ro-RO" w:eastAsia="ja-JP"/>
        </w:rPr>
        <w:t>←</w:t>
      </w:r>
      <w:r>
        <w:rPr>
          <w:i/>
          <w:lang w:val="ro-RO" w:eastAsia="ja-JP"/>
        </w:rPr>
        <w:t xml:space="preserve"> </w:t>
      </w:r>
      <w:r>
        <w:rPr>
          <w:b/>
          <w:i/>
          <w:lang w:val="ro-RO" w:eastAsia="ja-JP"/>
        </w:rPr>
        <w:t>true</w:t>
      </w:r>
    </w:p>
    <w:p w:rsidR="006358A1" w:rsidRPr="006B7428" w:rsidRDefault="006358A1" w:rsidP="00553E2B">
      <w:pPr>
        <w:jc w:val="both"/>
        <w:rPr>
          <w:i/>
          <w:lang w:val="ro-RO" w:eastAsia="ja-JP"/>
        </w:rPr>
      </w:pPr>
      <w:r>
        <w:rPr>
          <w:b/>
          <w:i/>
          <w:lang w:val="ro-RO" w:eastAsia="ja-JP"/>
        </w:rPr>
        <w:tab/>
      </w:r>
      <w:r>
        <w:rPr>
          <w:b/>
          <w:i/>
          <w:lang w:val="ro-RO" w:eastAsia="ja-JP"/>
        </w:rPr>
        <w:tab/>
      </w:r>
      <w:r>
        <w:rPr>
          <w:b/>
          <w:i/>
          <w:lang w:val="ro-RO" w:eastAsia="ja-JP"/>
        </w:rPr>
        <w:tab/>
      </w:r>
      <w:r>
        <w:rPr>
          <w:i/>
          <w:lang w:val="ro-RO" w:eastAsia="ja-JP"/>
        </w:rPr>
        <w:t xml:space="preserve">saturat(u) </w:t>
      </w:r>
      <w:r>
        <w:rPr>
          <w:rFonts w:hint="eastAsia"/>
          <w:i/>
          <w:lang w:val="ro-RO" w:eastAsia="ja-JP"/>
        </w:rPr>
        <w:t>←</w:t>
      </w:r>
      <w:r>
        <w:rPr>
          <w:i/>
          <w:lang w:val="ro-RO" w:eastAsia="ja-JP"/>
        </w:rPr>
        <w:t xml:space="preserve"> </w:t>
      </w:r>
      <w:r>
        <w:rPr>
          <w:b/>
          <w:i/>
          <w:lang w:val="ro-RO" w:eastAsia="ja-JP"/>
        </w:rPr>
        <w:t>true</w:t>
      </w:r>
      <w:r>
        <w:rPr>
          <w:i/>
          <w:lang w:val="ro-RO" w:eastAsia="ja-JP"/>
        </w:rPr>
        <w:tab/>
      </w:r>
      <w:r>
        <w:rPr>
          <w:i/>
          <w:lang w:val="ro-RO" w:eastAsia="ja-JP"/>
        </w:rPr>
        <w:tab/>
      </w:r>
    </w:p>
    <w:p w:rsidR="006358A1" w:rsidRDefault="006358A1" w:rsidP="00553E2B">
      <w:pPr>
        <w:jc w:val="both"/>
        <w:rPr>
          <w:i/>
          <w:lang w:val="ro-RO" w:eastAsia="ja-JP"/>
        </w:rPr>
      </w:pPr>
      <w:r>
        <w:rPr>
          <w:i/>
          <w:lang w:val="ro-RO" w:eastAsia="ja-JP"/>
        </w:rPr>
        <w:tab/>
      </w:r>
      <w:r w:rsidRPr="00DD596B">
        <w:rPr>
          <w:b/>
          <w:i/>
          <w:lang w:val="ro-RO" w:eastAsia="ja-JP"/>
        </w:rPr>
        <w:t>if</w:t>
      </w:r>
      <w:r>
        <w:rPr>
          <w:b/>
          <w:i/>
          <w:lang w:val="ro-RO" w:eastAsia="ja-JP"/>
        </w:rPr>
        <w:t xml:space="preserve"> </w:t>
      </w:r>
      <w:r>
        <w:rPr>
          <w:i/>
          <w:lang w:val="ro-RO" w:eastAsia="ja-JP"/>
        </w:rPr>
        <w:t xml:space="preserve">( saturat(rădăcină) = </w:t>
      </w:r>
      <w:r>
        <w:rPr>
          <w:b/>
          <w:i/>
          <w:lang w:val="ro-RO" w:eastAsia="ja-JP"/>
        </w:rPr>
        <w:t>false</w:t>
      </w:r>
      <w:r>
        <w:rPr>
          <w:i/>
          <w:lang w:val="ro-RO" w:eastAsia="ja-JP"/>
        </w:rPr>
        <w:t xml:space="preserve"> )</w:t>
      </w:r>
    </w:p>
    <w:p w:rsidR="006358A1" w:rsidRDefault="006358A1" w:rsidP="00553E2B">
      <w:pPr>
        <w:jc w:val="both"/>
        <w:rPr>
          <w:b/>
          <w:i/>
          <w:lang w:val="ro-RO" w:eastAsia="ja-JP"/>
        </w:rPr>
      </w:pPr>
      <w:r>
        <w:rPr>
          <w:i/>
          <w:lang w:val="ro-RO" w:eastAsia="ja-JP"/>
        </w:rPr>
        <w:tab/>
      </w:r>
      <w:r>
        <w:rPr>
          <w:b/>
          <w:i/>
          <w:lang w:val="ro-RO" w:eastAsia="ja-JP"/>
        </w:rPr>
        <w:t>then</w:t>
      </w:r>
    </w:p>
    <w:p w:rsidR="006358A1" w:rsidRPr="007D29B8" w:rsidRDefault="006358A1" w:rsidP="007D29B8">
      <w:pPr>
        <w:ind w:left="1440"/>
        <w:jc w:val="both"/>
        <w:rPr>
          <w:b/>
          <w:i/>
          <w:color w:val="808080"/>
          <w:lang w:val="ro-RO" w:eastAsia="ja-JP"/>
        </w:rPr>
      </w:pPr>
      <w:r w:rsidRPr="007D29B8">
        <w:rPr>
          <w:b/>
          <w:i/>
          <w:color w:val="808080"/>
          <w:lang w:val="ro-RO" w:eastAsia="ja-JP"/>
        </w:rPr>
        <w:t>/*este posibil ca, în urma selectării tuturor muchiilor, rădăcina să rămână nod nesaturat; aceasta se întâmplă atunci când nu se poate niciodată adăuga o muchie dintre prime</w:t>
      </w:r>
      <w:r>
        <w:rPr>
          <w:b/>
          <w:i/>
          <w:color w:val="808080"/>
          <w:lang w:val="ro-RO" w:eastAsia="ja-JP"/>
        </w:rPr>
        <w:t>l</w:t>
      </w:r>
      <w:r w:rsidRPr="007D29B8">
        <w:rPr>
          <w:b/>
          <w:i/>
          <w:color w:val="808080"/>
          <w:lang w:val="ro-RO" w:eastAsia="ja-JP"/>
        </w:rPr>
        <w:t>e 2 nivele în cuplaj, adică atunci când toate nodurile de pe al doilea nivel sunt sa</w:t>
      </w:r>
      <w:r>
        <w:rPr>
          <w:b/>
          <w:i/>
          <w:color w:val="808080"/>
          <w:lang w:val="ro-RO" w:eastAsia="ja-JP"/>
        </w:rPr>
        <w:t>t</w:t>
      </w:r>
      <w:r w:rsidRPr="007D29B8">
        <w:rPr>
          <w:b/>
          <w:i/>
          <w:color w:val="808080"/>
          <w:lang w:val="ro-RO" w:eastAsia="ja-JP"/>
        </w:rPr>
        <w:t>urate*/</w:t>
      </w:r>
    </w:p>
    <w:p w:rsidR="006358A1" w:rsidRPr="00A63CB6" w:rsidRDefault="006358A1" w:rsidP="007D29B8">
      <w:pPr>
        <w:ind w:left="1440"/>
        <w:jc w:val="both"/>
        <w:rPr>
          <w:b/>
          <w:i/>
          <w:color w:val="808080"/>
          <w:lang w:val="ro-RO" w:eastAsia="ja-JP"/>
        </w:rPr>
      </w:pPr>
      <w:r w:rsidRPr="00A63CB6">
        <w:rPr>
          <w:b/>
          <w:i/>
          <w:color w:val="808080"/>
          <w:lang w:val="ro-RO" w:eastAsia="ja-JP"/>
        </w:rPr>
        <w:t>/*aşa cum am arătat mai sus, un cuplaj este sau nu propriu pentru un arbore în funcţie de nodul ales rădăcină*/</w:t>
      </w:r>
    </w:p>
    <w:p w:rsidR="006358A1" w:rsidRPr="00A63CB6" w:rsidRDefault="006358A1" w:rsidP="007D29B8">
      <w:pPr>
        <w:ind w:left="1440"/>
        <w:jc w:val="both"/>
        <w:rPr>
          <w:b/>
          <w:i/>
          <w:color w:val="808080"/>
          <w:lang w:val="ro-RO" w:eastAsia="ja-JP"/>
        </w:rPr>
      </w:pPr>
      <w:r w:rsidRPr="00A63CB6">
        <w:rPr>
          <w:b/>
          <w:i/>
          <w:color w:val="808080"/>
          <w:lang w:val="ro-RO" w:eastAsia="ja-JP"/>
        </w:rPr>
        <w:t>/*dacă, pentru cuplajul construit, vom alege ca rădăcină un fiu al actualei rădăcini, vechea rădăcină ca avea un frate care împreună cu părintele să formeze o muchie din cuplaj, deoarece nodul a</w:t>
      </w:r>
      <w:r>
        <w:rPr>
          <w:b/>
          <w:i/>
          <w:color w:val="808080"/>
          <w:lang w:val="ro-RO" w:eastAsia="ja-JP"/>
        </w:rPr>
        <w:t>c</w:t>
      </w:r>
      <w:r w:rsidRPr="00A63CB6">
        <w:rPr>
          <w:b/>
          <w:i/>
          <w:color w:val="808080"/>
          <w:lang w:val="ro-RO" w:eastAsia="ja-JP"/>
        </w:rPr>
        <w:t>ela era saturat, iar toate celelalte noduri îşi păstrează proprietăţile*/</w:t>
      </w:r>
    </w:p>
    <w:p w:rsidR="006358A1" w:rsidRPr="00A63CB6" w:rsidRDefault="006358A1" w:rsidP="007D29B8">
      <w:pPr>
        <w:ind w:left="1440"/>
        <w:jc w:val="both"/>
        <w:rPr>
          <w:b/>
          <w:i/>
          <w:color w:val="808080"/>
          <w:lang w:val="ro-RO" w:eastAsia="ja-JP"/>
        </w:rPr>
      </w:pPr>
      <w:r w:rsidRPr="00A63CB6">
        <w:rPr>
          <w:b/>
          <w:i/>
          <w:color w:val="808080"/>
          <w:lang w:val="ro-RO" w:eastAsia="ja-JP"/>
        </w:rPr>
        <w:t>/*în consecinţă, M devine cuplaj propriu pentru arborele cu noua rădăcină*/</w:t>
      </w:r>
    </w:p>
    <w:p w:rsidR="006358A1" w:rsidRDefault="006358A1" w:rsidP="007D29B8">
      <w:pPr>
        <w:ind w:left="720" w:firstLine="720"/>
        <w:jc w:val="both"/>
        <w:rPr>
          <w:i/>
          <w:lang w:val="ro-RO" w:eastAsia="ja-JP"/>
        </w:rPr>
      </w:pPr>
      <w:r>
        <w:rPr>
          <w:i/>
          <w:lang w:val="ro-RO" w:eastAsia="ja-JP"/>
        </w:rPr>
        <w:t xml:space="preserve">v </w:t>
      </w:r>
      <w:r>
        <w:rPr>
          <w:rFonts w:hint="eastAsia"/>
          <w:i/>
          <w:lang w:val="ro-RO" w:eastAsia="ja-JP"/>
        </w:rPr>
        <w:t>←</w:t>
      </w:r>
      <w:r>
        <w:rPr>
          <w:i/>
          <w:lang w:val="ro-RO" w:eastAsia="ja-JP"/>
        </w:rPr>
        <w:t xml:space="preserve"> </w:t>
      </w:r>
      <w:r>
        <w:rPr>
          <w:rFonts w:hint="eastAsia"/>
          <w:i/>
          <w:lang w:val="ro-RO" w:eastAsia="ja-JP"/>
        </w:rPr>
        <w:t xml:space="preserve">un fiu oarecare al </w:t>
      </w:r>
      <w:r>
        <w:rPr>
          <w:i/>
          <w:lang w:val="ro-RO" w:eastAsia="ja-JP"/>
        </w:rPr>
        <w:t>rădăcinii</w:t>
      </w:r>
    </w:p>
    <w:p w:rsidR="006358A1" w:rsidRDefault="006358A1" w:rsidP="00553E2B">
      <w:pPr>
        <w:jc w:val="both"/>
        <w:rPr>
          <w:i/>
          <w:lang w:val="ro-RO" w:eastAsia="ja-JP"/>
        </w:rPr>
      </w:pPr>
      <w:r>
        <w:rPr>
          <w:i/>
          <w:lang w:val="ro-RO" w:eastAsia="ja-JP"/>
        </w:rPr>
        <w:tab/>
      </w:r>
      <w:r>
        <w:rPr>
          <w:i/>
          <w:lang w:val="ro-RO" w:eastAsia="ja-JP"/>
        </w:rPr>
        <w:tab/>
        <w:t xml:space="preserve">rădăcină </w:t>
      </w:r>
      <w:r>
        <w:rPr>
          <w:rFonts w:hint="eastAsia"/>
          <w:i/>
          <w:lang w:val="ro-RO" w:eastAsia="ja-JP"/>
        </w:rPr>
        <w:t>←</w:t>
      </w:r>
      <w:r>
        <w:rPr>
          <w:i/>
          <w:lang w:val="ro-RO" w:eastAsia="ja-JP"/>
        </w:rPr>
        <w:t xml:space="preserve"> v</w:t>
      </w:r>
    </w:p>
    <w:p w:rsidR="006358A1" w:rsidRPr="004B3EF9" w:rsidRDefault="006358A1" w:rsidP="00553E2B">
      <w:pPr>
        <w:jc w:val="both"/>
        <w:rPr>
          <w:i/>
          <w:lang w:val="ro-RO" w:eastAsia="ja-JP"/>
        </w:rPr>
      </w:pPr>
      <w:r>
        <w:rPr>
          <w:i/>
          <w:lang w:val="ro-RO" w:eastAsia="ja-JP"/>
        </w:rPr>
        <w:tab/>
      </w:r>
      <w:r>
        <w:rPr>
          <w:b/>
          <w:i/>
          <w:lang w:val="ro-RO" w:eastAsia="ja-JP"/>
        </w:rPr>
        <w:t xml:space="preserve">return </w:t>
      </w:r>
      <w:r>
        <w:rPr>
          <w:i/>
          <w:lang w:val="ro-RO" w:eastAsia="ja-JP"/>
        </w:rPr>
        <w:t>M</w:t>
      </w:r>
    </w:p>
    <w:p w:rsidR="006358A1" w:rsidRDefault="006358A1" w:rsidP="00553E2B">
      <w:pPr>
        <w:jc w:val="both"/>
        <w:rPr>
          <w:b/>
          <w:i/>
          <w:lang w:val="ro-RO" w:eastAsia="ja-JP"/>
        </w:rPr>
      </w:pPr>
      <w:r>
        <w:rPr>
          <w:b/>
          <w:i/>
          <w:lang w:val="ro-RO" w:eastAsia="ja-JP"/>
        </w:rPr>
        <w:t>end</w:t>
      </w:r>
    </w:p>
    <w:p w:rsidR="006358A1" w:rsidRDefault="006358A1" w:rsidP="00553E2B">
      <w:pPr>
        <w:jc w:val="both"/>
        <w:rPr>
          <w:b/>
          <w:i/>
          <w:lang w:val="ro-RO" w:eastAsia="ja-JP"/>
        </w:rPr>
      </w:pPr>
    </w:p>
    <w:p w:rsidR="006358A1" w:rsidRDefault="006358A1" w:rsidP="00553E2B">
      <w:pPr>
        <w:jc w:val="both"/>
        <w:rPr>
          <w:i/>
          <w:lang w:val="ro-RO" w:eastAsia="ja-JP"/>
        </w:rPr>
      </w:pPr>
      <w:r>
        <w:rPr>
          <w:b/>
          <w:i/>
          <w:lang w:val="ro-RO" w:eastAsia="ja-JP"/>
        </w:rPr>
        <w:t>function</w:t>
      </w:r>
      <w:r>
        <w:rPr>
          <w:i/>
          <w:lang w:val="ro-RO" w:eastAsia="ja-JP"/>
        </w:rPr>
        <w:t xml:space="preserve"> </w:t>
      </w:r>
      <w:r w:rsidRPr="00DD596B">
        <w:rPr>
          <w:i/>
          <w:lang w:val="ro-RO" w:eastAsia="ja-JP"/>
        </w:rPr>
        <w:t>ConstruieşteRecursiv</w:t>
      </w:r>
      <w:r>
        <w:rPr>
          <w:i/>
          <w:lang w:val="ro-RO" w:eastAsia="ja-JP"/>
        </w:rPr>
        <w:t>(u)</w:t>
      </w:r>
    </w:p>
    <w:p w:rsidR="006358A1" w:rsidRDefault="006358A1" w:rsidP="00553E2B">
      <w:pPr>
        <w:jc w:val="both"/>
        <w:rPr>
          <w:b/>
          <w:i/>
          <w:lang w:val="ro-RO" w:eastAsia="ja-JP"/>
        </w:rPr>
      </w:pPr>
      <w:r>
        <w:rPr>
          <w:b/>
          <w:i/>
          <w:lang w:val="ro-RO" w:eastAsia="ja-JP"/>
        </w:rPr>
        <w:lastRenderedPageBreak/>
        <w:t>begin</w:t>
      </w:r>
    </w:p>
    <w:p w:rsidR="006358A1" w:rsidRDefault="006358A1" w:rsidP="00553E2B">
      <w:pPr>
        <w:jc w:val="both"/>
        <w:rPr>
          <w:rFonts w:hint="eastAsia"/>
          <w:b/>
          <w:i/>
          <w:lang w:val="ro-RO" w:eastAsia="ja-JP"/>
        </w:rPr>
      </w:pPr>
      <w:r>
        <w:rPr>
          <w:b/>
          <w:i/>
          <w:lang w:val="ro-RO" w:eastAsia="ja-JP"/>
        </w:rPr>
        <w:tab/>
      </w:r>
      <w:r>
        <w:rPr>
          <w:i/>
          <w:lang w:val="ro-RO" w:eastAsia="ja-JP"/>
        </w:rPr>
        <w:t xml:space="preserve">vizitat(u) </w:t>
      </w:r>
      <w:r>
        <w:rPr>
          <w:rFonts w:hint="eastAsia"/>
          <w:i/>
          <w:lang w:val="ro-RO" w:eastAsia="ja-JP"/>
        </w:rPr>
        <w:t xml:space="preserve">← </w:t>
      </w:r>
      <w:r>
        <w:rPr>
          <w:b/>
          <w:i/>
          <w:lang w:val="ro-RO" w:eastAsia="ja-JP"/>
        </w:rPr>
        <w:t>true</w:t>
      </w:r>
    </w:p>
    <w:p w:rsidR="006358A1" w:rsidRDefault="006358A1" w:rsidP="00553E2B">
      <w:pPr>
        <w:jc w:val="both"/>
        <w:rPr>
          <w:b/>
          <w:i/>
          <w:lang w:val="ro-RO" w:eastAsia="ja-JP"/>
        </w:rPr>
      </w:pPr>
      <w:r>
        <w:rPr>
          <w:b/>
          <w:i/>
          <w:lang w:val="ro-RO" w:eastAsia="ja-JP"/>
        </w:rPr>
        <w:tab/>
        <w:t>for all</w:t>
      </w:r>
      <w:r>
        <w:rPr>
          <w:i/>
          <w:lang w:val="ro-RO" w:eastAsia="ja-JP"/>
        </w:rPr>
        <w:t xml:space="preserve"> w</w:t>
      </w:r>
      <w:r>
        <w:rPr>
          <w:b/>
          <w:i/>
          <w:lang w:val="ro-RO" w:eastAsia="ja-JP"/>
        </w:rPr>
        <w:t xml:space="preserve"> in </w:t>
      </w:r>
      <w:r>
        <w:rPr>
          <w:i/>
          <w:lang w:val="ro-RO" w:eastAsia="ja-JP"/>
        </w:rPr>
        <w:t xml:space="preserve">listaDeAdiacenţă(u) </w:t>
      </w:r>
      <w:r>
        <w:rPr>
          <w:b/>
          <w:i/>
          <w:lang w:val="ro-RO" w:eastAsia="ja-JP"/>
        </w:rPr>
        <w:t>do</w:t>
      </w:r>
    </w:p>
    <w:p w:rsidR="006358A1" w:rsidRPr="00E614F3" w:rsidRDefault="006358A1" w:rsidP="00880BB2">
      <w:pPr>
        <w:ind w:left="1440"/>
        <w:jc w:val="both"/>
        <w:rPr>
          <w:b/>
          <w:i/>
          <w:color w:val="808080"/>
          <w:lang w:val="ro-RO" w:eastAsia="ja-JP"/>
        </w:rPr>
      </w:pPr>
      <w:r w:rsidRPr="00E614F3">
        <w:rPr>
          <w:b/>
          <w:i/>
          <w:color w:val="808080"/>
          <w:lang w:val="ro-RO" w:eastAsia="ja-JP"/>
        </w:rPr>
        <w:t>/*dacă se întâlneşte un nod deja vizitat, acela nu poate fi decât părintele</w:t>
      </w:r>
      <w:r>
        <w:rPr>
          <w:b/>
          <w:i/>
          <w:color w:val="808080"/>
          <w:lang w:val="ro-RO" w:eastAsia="ja-JP"/>
        </w:rPr>
        <w:t>, întrucât T este arbore</w:t>
      </w:r>
      <w:r w:rsidRPr="00E614F3">
        <w:rPr>
          <w:b/>
          <w:i/>
          <w:color w:val="808080"/>
          <w:lang w:val="ro-RO" w:eastAsia="ja-JP"/>
        </w:rPr>
        <w:t>*/</w:t>
      </w:r>
    </w:p>
    <w:p w:rsidR="006358A1" w:rsidRDefault="006358A1" w:rsidP="00553E2B">
      <w:pPr>
        <w:jc w:val="both"/>
        <w:rPr>
          <w:i/>
          <w:lang w:val="ro-RO" w:eastAsia="ja-JP"/>
        </w:rPr>
      </w:pPr>
      <w:r>
        <w:rPr>
          <w:b/>
          <w:i/>
          <w:lang w:val="ro-RO" w:eastAsia="ja-JP"/>
        </w:rPr>
        <w:tab/>
      </w:r>
      <w:r>
        <w:rPr>
          <w:b/>
          <w:i/>
          <w:lang w:val="ro-RO" w:eastAsia="ja-JP"/>
        </w:rPr>
        <w:tab/>
        <w:t xml:space="preserve">if </w:t>
      </w:r>
      <w:r>
        <w:rPr>
          <w:i/>
          <w:lang w:val="ro-RO" w:eastAsia="ja-JP"/>
        </w:rPr>
        <w:t xml:space="preserve">(vizitat(w) = </w:t>
      </w:r>
      <w:r>
        <w:rPr>
          <w:b/>
          <w:i/>
          <w:lang w:val="ro-RO" w:eastAsia="ja-JP"/>
        </w:rPr>
        <w:t>true</w:t>
      </w:r>
      <w:r>
        <w:rPr>
          <w:i/>
          <w:lang w:val="ro-RO" w:eastAsia="ja-JP"/>
        </w:rPr>
        <w:t>)</w:t>
      </w:r>
    </w:p>
    <w:p w:rsidR="006358A1" w:rsidRDefault="006358A1" w:rsidP="00553E2B">
      <w:pPr>
        <w:jc w:val="both"/>
        <w:rPr>
          <w:rFonts w:hint="eastAsia"/>
          <w:i/>
          <w:lang w:val="ro-RO" w:eastAsia="ja-JP"/>
        </w:rPr>
      </w:pPr>
      <w:r>
        <w:rPr>
          <w:i/>
          <w:lang w:val="ro-RO" w:eastAsia="ja-JP"/>
        </w:rPr>
        <w:tab/>
      </w:r>
      <w:r>
        <w:rPr>
          <w:i/>
          <w:lang w:val="ro-RO" w:eastAsia="ja-JP"/>
        </w:rPr>
        <w:tab/>
      </w:r>
      <w:r>
        <w:rPr>
          <w:b/>
          <w:i/>
          <w:lang w:val="ro-RO" w:eastAsia="ja-JP"/>
        </w:rPr>
        <w:t xml:space="preserve">then </w:t>
      </w:r>
      <w:r>
        <w:rPr>
          <w:i/>
          <w:lang w:val="ro-RO" w:eastAsia="ja-JP"/>
        </w:rPr>
        <w:t xml:space="preserve">părinte </w:t>
      </w:r>
      <w:r>
        <w:rPr>
          <w:rFonts w:hint="eastAsia"/>
          <w:i/>
          <w:lang w:val="ro-RO" w:eastAsia="ja-JP"/>
        </w:rPr>
        <w:t>← w</w:t>
      </w:r>
    </w:p>
    <w:p w:rsidR="006358A1" w:rsidRDefault="006358A1" w:rsidP="00553E2B">
      <w:pPr>
        <w:jc w:val="both"/>
        <w:rPr>
          <w:b/>
          <w:i/>
          <w:lang w:val="ro-RO" w:eastAsia="ja-JP"/>
        </w:rPr>
      </w:pPr>
      <w:r>
        <w:rPr>
          <w:i/>
          <w:lang w:val="ro-RO" w:eastAsia="ja-JP"/>
        </w:rPr>
        <w:tab/>
      </w:r>
      <w:r>
        <w:rPr>
          <w:i/>
          <w:lang w:val="ro-RO" w:eastAsia="ja-JP"/>
        </w:rPr>
        <w:tab/>
      </w:r>
      <w:r>
        <w:rPr>
          <w:b/>
          <w:i/>
          <w:lang w:val="ro-RO" w:eastAsia="ja-JP"/>
        </w:rPr>
        <w:t>else</w:t>
      </w:r>
    </w:p>
    <w:p w:rsidR="006358A1" w:rsidRDefault="006358A1" w:rsidP="00553E2B">
      <w:pPr>
        <w:jc w:val="both"/>
        <w:rPr>
          <w:i/>
          <w:lang w:val="ro-RO" w:eastAsia="ja-JP"/>
        </w:rPr>
      </w:pPr>
      <w:r>
        <w:rPr>
          <w:b/>
          <w:i/>
          <w:lang w:val="ro-RO" w:eastAsia="ja-JP"/>
        </w:rPr>
        <w:tab/>
      </w:r>
      <w:r>
        <w:rPr>
          <w:b/>
          <w:i/>
          <w:lang w:val="ro-RO" w:eastAsia="ja-JP"/>
        </w:rPr>
        <w:tab/>
      </w:r>
      <w:r>
        <w:rPr>
          <w:b/>
          <w:i/>
          <w:lang w:val="ro-RO" w:eastAsia="ja-JP"/>
        </w:rPr>
        <w:tab/>
      </w:r>
      <w:r w:rsidRPr="00DD596B">
        <w:rPr>
          <w:i/>
          <w:lang w:val="ro-RO" w:eastAsia="ja-JP"/>
        </w:rPr>
        <w:t>ConstruieşteRecursiv</w:t>
      </w:r>
      <w:r>
        <w:rPr>
          <w:i/>
          <w:lang w:val="ro-RO" w:eastAsia="ja-JP"/>
        </w:rPr>
        <w:t>(w)</w:t>
      </w:r>
    </w:p>
    <w:p w:rsidR="006358A1" w:rsidRDefault="006358A1" w:rsidP="00553E2B">
      <w:pPr>
        <w:jc w:val="both"/>
        <w:rPr>
          <w:i/>
          <w:lang w:val="ro-RO" w:eastAsia="ja-JP"/>
        </w:rPr>
      </w:pPr>
      <w:r>
        <w:rPr>
          <w:i/>
          <w:lang w:val="ro-RO" w:eastAsia="ja-JP"/>
        </w:rPr>
        <w:tab/>
      </w:r>
      <w:r>
        <w:rPr>
          <w:b/>
          <w:i/>
          <w:lang w:val="ro-RO" w:eastAsia="ja-JP"/>
        </w:rPr>
        <w:t>if</w:t>
      </w:r>
      <w:r>
        <w:rPr>
          <w:i/>
          <w:lang w:val="ro-RO" w:eastAsia="ja-JP"/>
        </w:rPr>
        <w:t xml:space="preserve"> (</w:t>
      </w:r>
      <w:r>
        <w:rPr>
          <w:b/>
          <w:i/>
          <w:lang w:val="ro-RO" w:eastAsia="ja-JP"/>
        </w:rPr>
        <w:t xml:space="preserve">not </w:t>
      </w:r>
      <w:r>
        <w:rPr>
          <w:i/>
          <w:lang w:val="ro-RO" w:eastAsia="ja-JP"/>
        </w:rPr>
        <w:t xml:space="preserve">saturat(părinte) </w:t>
      </w:r>
      <w:r w:rsidRPr="00FC4296">
        <w:rPr>
          <w:b/>
          <w:i/>
          <w:lang w:val="ro-RO" w:eastAsia="ja-JP"/>
        </w:rPr>
        <w:t>and not</w:t>
      </w:r>
      <w:r>
        <w:rPr>
          <w:b/>
          <w:i/>
          <w:lang w:val="ro-RO" w:eastAsia="ja-JP"/>
        </w:rPr>
        <w:t xml:space="preserve"> </w:t>
      </w:r>
      <w:r>
        <w:rPr>
          <w:i/>
          <w:lang w:val="ro-RO" w:eastAsia="ja-JP"/>
        </w:rPr>
        <w:t>saturat(u))</w:t>
      </w:r>
    </w:p>
    <w:p w:rsidR="006358A1" w:rsidRDefault="006358A1" w:rsidP="00553E2B">
      <w:pPr>
        <w:jc w:val="both"/>
        <w:rPr>
          <w:b/>
          <w:i/>
          <w:lang w:val="ro-RO" w:eastAsia="ja-JP"/>
        </w:rPr>
      </w:pPr>
      <w:r>
        <w:rPr>
          <w:i/>
          <w:lang w:val="ro-RO" w:eastAsia="ja-JP"/>
        </w:rPr>
        <w:tab/>
      </w:r>
      <w:r>
        <w:rPr>
          <w:b/>
          <w:i/>
          <w:lang w:val="ro-RO" w:eastAsia="ja-JP"/>
        </w:rPr>
        <w:t>then</w:t>
      </w:r>
    </w:p>
    <w:p w:rsidR="006358A1" w:rsidRDefault="006358A1" w:rsidP="00553E2B">
      <w:pPr>
        <w:jc w:val="both"/>
        <w:rPr>
          <w:i/>
          <w:lang w:val="ro-RO" w:eastAsia="ja-JP"/>
        </w:rPr>
      </w:pPr>
      <w:r>
        <w:rPr>
          <w:b/>
          <w:i/>
          <w:lang w:val="ro-RO" w:eastAsia="ja-JP"/>
        </w:rPr>
        <w:tab/>
      </w:r>
      <w:r>
        <w:rPr>
          <w:b/>
          <w:i/>
          <w:lang w:val="ro-RO" w:eastAsia="ja-JP"/>
        </w:rPr>
        <w:tab/>
      </w:r>
      <w:r w:rsidRPr="003218B0">
        <w:rPr>
          <w:b/>
          <w:i/>
          <w:color w:val="808080"/>
          <w:lang w:val="ro-RO" w:eastAsia="ja-JP"/>
        </w:rPr>
        <w:t>/*dacă este posibil, se adau</w:t>
      </w:r>
      <w:r>
        <w:rPr>
          <w:b/>
          <w:i/>
          <w:color w:val="808080"/>
          <w:lang w:val="ro-RO" w:eastAsia="ja-JP"/>
        </w:rPr>
        <w:t>g</w:t>
      </w:r>
      <w:r w:rsidRPr="003218B0">
        <w:rPr>
          <w:b/>
          <w:i/>
          <w:color w:val="808080"/>
          <w:lang w:val="ro-RO" w:eastAsia="ja-JP"/>
        </w:rPr>
        <w:t xml:space="preserve">ă muchia dintre </w:t>
      </w:r>
      <w:r>
        <w:rPr>
          <w:b/>
          <w:i/>
          <w:color w:val="808080"/>
          <w:lang w:val="ro-RO" w:eastAsia="ja-JP"/>
        </w:rPr>
        <w:t>u</w:t>
      </w:r>
      <w:r w:rsidRPr="003218B0">
        <w:rPr>
          <w:b/>
          <w:i/>
          <w:color w:val="808080"/>
          <w:lang w:val="ro-RO" w:eastAsia="ja-JP"/>
        </w:rPr>
        <w:t xml:space="preserve"> şi </w:t>
      </w:r>
      <w:r>
        <w:rPr>
          <w:b/>
          <w:i/>
          <w:color w:val="808080"/>
          <w:lang w:val="ro-RO" w:eastAsia="ja-JP"/>
        </w:rPr>
        <w:t>părintele</w:t>
      </w:r>
      <w:r w:rsidRPr="003218B0">
        <w:rPr>
          <w:b/>
          <w:i/>
          <w:color w:val="808080"/>
          <w:lang w:val="ro-RO" w:eastAsia="ja-JP"/>
        </w:rPr>
        <w:t xml:space="preserve"> său în cuplaj*/</w:t>
      </w:r>
    </w:p>
    <w:p w:rsidR="006358A1" w:rsidRDefault="006358A1" w:rsidP="00553E2B">
      <w:pPr>
        <w:jc w:val="both"/>
        <w:rPr>
          <w:i/>
          <w:lang w:eastAsia="ja-JP"/>
        </w:rPr>
      </w:pPr>
      <w:r>
        <w:rPr>
          <w:i/>
          <w:lang w:val="ro-RO" w:eastAsia="ja-JP"/>
        </w:rPr>
        <w:tab/>
      </w:r>
      <w:r>
        <w:rPr>
          <w:i/>
          <w:lang w:val="ro-RO" w:eastAsia="ja-JP"/>
        </w:rPr>
        <w:tab/>
      </w:r>
      <w:r>
        <w:rPr>
          <w:i/>
          <w:lang w:val="ro-RO"/>
        </w:rPr>
        <w:t xml:space="preserve">M </w:t>
      </w:r>
      <w:r>
        <w:rPr>
          <w:rFonts w:hint="eastAsia"/>
          <w:i/>
          <w:lang w:val="ro-RO" w:eastAsia="ja-JP"/>
        </w:rPr>
        <w:t xml:space="preserve">← </w:t>
      </w:r>
      <w:r>
        <w:rPr>
          <w:i/>
          <w:lang w:val="ro-RO" w:eastAsia="ja-JP"/>
        </w:rPr>
        <w:t xml:space="preserve">M </w:t>
      </w:r>
      <w:r>
        <w:rPr>
          <w:i/>
          <w:lang w:val="ro-RO" w:eastAsia="ja-JP"/>
        </w:rPr>
        <w:sym w:font="Symbol" w:char="F0C8"/>
      </w:r>
      <w:r>
        <w:rPr>
          <w:i/>
          <w:lang w:val="ro-RO" w:eastAsia="ja-JP"/>
        </w:rPr>
        <w:t xml:space="preserve"> </w:t>
      </w:r>
      <w:r>
        <w:rPr>
          <w:i/>
          <w:lang w:eastAsia="ja-JP"/>
        </w:rPr>
        <w:t>{ u p</w:t>
      </w:r>
      <w:r>
        <w:rPr>
          <w:i/>
          <w:lang w:val="ro-RO" w:eastAsia="ja-JP"/>
        </w:rPr>
        <w:t>ărinte</w:t>
      </w:r>
      <w:r>
        <w:rPr>
          <w:i/>
          <w:lang w:eastAsia="ja-JP"/>
        </w:rPr>
        <w:t>}</w:t>
      </w:r>
    </w:p>
    <w:p w:rsidR="006358A1" w:rsidRDefault="006358A1" w:rsidP="00553E2B">
      <w:pPr>
        <w:jc w:val="both"/>
        <w:rPr>
          <w:b/>
          <w:i/>
          <w:lang w:val="ro-RO" w:eastAsia="ja-JP"/>
        </w:rPr>
      </w:pPr>
      <w:r>
        <w:rPr>
          <w:i/>
          <w:lang w:eastAsia="ja-JP"/>
        </w:rPr>
        <w:tab/>
      </w:r>
      <w:r>
        <w:rPr>
          <w:i/>
          <w:lang w:eastAsia="ja-JP"/>
        </w:rPr>
        <w:tab/>
      </w:r>
      <w:r>
        <w:rPr>
          <w:i/>
          <w:lang w:val="ro-RO" w:eastAsia="ja-JP"/>
        </w:rPr>
        <w:t xml:space="preserve">saturat(părinte) </w:t>
      </w:r>
      <w:r>
        <w:rPr>
          <w:rFonts w:hint="eastAsia"/>
          <w:i/>
          <w:lang w:val="ro-RO" w:eastAsia="ja-JP"/>
        </w:rPr>
        <w:t>←</w:t>
      </w:r>
      <w:r>
        <w:rPr>
          <w:i/>
          <w:lang w:val="ro-RO" w:eastAsia="ja-JP"/>
        </w:rPr>
        <w:t xml:space="preserve"> </w:t>
      </w:r>
      <w:r>
        <w:rPr>
          <w:b/>
          <w:i/>
          <w:lang w:val="ro-RO" w:eastAsia="ja-JP"/>
        </w:rPr>
        <w:t>true</w:t>
      </w:r>
    </w:p>
    <w:p w:rsidR="006358A1" w:rsidRDefault="006358A1" w:rsidP="00553E2B">
      <w:pPr>
        <w:jc w:val="both"/>
        <w:rPr>
          <w:i/>
          <w:lang w:val="ro-RO"/>
        </w:rPr>
      </w:pPr>
      <w:r>
        <w:rPr>
          <w:b/>
          <w:i/>
          <w:lang w:val="ro-RO" w:eastAsia="ja-JP"/>
        </w:rPr>
        <w:tab/>
      </w:r>
      <w:r>
        <w:rPr>
          <w:b/>
          <w:i/>
          <w:lang w:val="ro-RO" w:eastAsia="ja-JP"/>
        </w:rPr>
        <w:tab/>
      </w:r>
      <w:r>
        <w:rPr>
          <w:i/>
          <w:lang w:val="ro-RO" w:eastAsia="ja-JP"/>
        </w:rPr>
        <w:t xml:space="preserve">saturat(u) </w:t>
      </w:r>
      <w:r>
        <w:rPr>
          <w:rFonts w:hint="eastAsia"/>
          <w:i/>
          <w:lang w:val="ro-RO" w:eastAsia="ja-JP"/>
        </w:rPr>
        <w:t>←</w:t>
      </w:r>
      <w:r>
        <w:rPr>
          <w:i/>
          <w:lang w:val="ro-RO" w:eastAsia="ja-JP"/>
        </w:rPr>
        <w:t xml:space="preserve"> </w:t>
      </w:r>
      <w:r>
        <w:rPr>
          <w:b/>
          <w:i/>
          <w:lang w:val="ro-RO" w:eastAsia="ja-JP"/>
        </w:rPr>
        <w:t>true</w:t>
      </w:r>
      <w:r>
        <w:rPr>
          <w:i/>
          <w:lang w:val="ro-RO"/>
        </w:rPr>
        <w:t xml:space="preserve"> </w:t>
      </w:r>
    </w:p>
    <w:p w:rsidR="006358A1" w:rsidRDefault="006358A1" w:rsidP="00553E2B">
      <w:pPr>
        <w:jc w:val="both"/>
        <w:rPr>
          <w:b/>
          <w:i/>
          <w:lang w:val="ro-RO"/>
        </w:rPr>
      </w:pPr>
      <w:r>
        <w:rPr>
          <w:b/>
          <w:i/>
          <w:lang w:val="ro-RO"/>
        </w:rPr>
        <w:t>end</w:t>
      </w:r>
    </w:p>
    <w:p w:rsidR="006358A1" w:rsidRDefault="006358A1" w:rsidP="005A608B">
      <w:pPr>
        <w:spacing w:before="240"/>
        <w:ind w:firstLine="720"/>
        <w:jc w:val="both"/>
        <w:rPr>
          <w:b/>
          <w:i/>
          <w:lang w:val="ro-RO"/>
        </w:rPr>
      </w:pPr>
      <w:r>
        <w:rPr>
          <w:b/>
          <w:i/>
          <w:lang w:val="ro-RO"/>
        </w:rPr>
        <w:t>Corectitudinea algoritmului:</w:t>
      </w:r>
    </w:p>
    <w:p w:rsidR="006358A1" w:rsidRDefault="006358A1" w:rsidP="00D946DA">
      <w:pPr>
        <w:ind w:firstLine="720"/>
        <w:jc w:val="both"/>
        <w:rPr>
          <w:i/>
          <w:lang w:val="ro-RO"/>
        </w:rPr>
      </w:pPr>
      <w:r>
        <w:rPr>
          <w:i/>
          <w:lang w:val="ro-RO"/>
        </w:rPr>
        <w:t>Vom arăta că, într-adevăr, M construit de algoritm este cuplaj propriu, orice nod expus să aibă un frate care, împreună cu părintele lor comun, să formeze o muchie din cuplajul M.</w:t>
      </w:r>
    </w:p>
    <w:p w:rsidR="006358A1" w:rsidRDefault="006358A1" w:rsidP="00D946DA">
      <w:pPr>
        <w:ind w:firstLine="720"/>
        <w:jc w:val="both"/>
        <w:rPr>
          <w:i/>
          <w:lang w:val="ro-RO"/>
        </w:rPr>
      </w:pPr>
      <w:r>
        <w:rPr>
          <w:i/>
          <w:lang w:val="ro-RO"/>
        </w:rPr>
        <w:t xml:space="preserve">Fie </w:t>
      </w:r>
      <w:r w:rsidRPr="00AC34AB">
        <w:rPr>
          <w:b/>
          <w:i/>
          <w:lang w:val="ro-RO"/>
        </w:rPr>
        <w:t>u</w:t>
      </w:r>
      <w:r>
        <w:rPr>
          <w:i/>
          <w:lang w:val="ro-RO"/>
        </w:rPr>
        <w:t xml:space="preserve"> un </w:t>
      </w:r>
      <w:r w:rsidRPr="00AC34AB">
        <w:rPr>
          <w:b/>
          <w:i/>
          <w:lang w:val="ro-RO"/>
        </w:rPr>
        <w:t>nod expus</w:t>
      </w:r>
      <w:r>
        <w:rPr>
          <w:i/>
          <w:lang w:val="ro-RO"/>
        </w:rPr>
        <w:t xml:space="preserve"> (nici o muchie din cuplaj nu este incidentă cu el). </w:t>
      </w:r>
    </w:p>
    <w:p w:rsidR="006358A1" w:rsidRDefault="006358A1" w:rsidP="00BC79E0">
      <w:pPr>
        <w:spacing w:before="240"/>
        <w:ind w:firstLine="720"/>
        <w:jc w:val="both"/>
        <w:rPr>
          <w:i/>
          <w:lang w:val="ro-RO" w:eastAsia="ja-JP"/>
        </w:rPr>
      </w:pPr>
      <w:r>
        <w:rPr>
          <w:b/>
          <w:i/>
          <w:lang w:val="ro-RO"/>
        </w:rPr>
        <w:t xml:space="preserve">Caz 1: </w:t>
      </w:r>
      <w:r>
        <w:rPr>
          <w:i/>
          <w:lang w:val="ro-RO"/>
        </w:rPr>
        <w:t xml:space="preserve"> u nu este rădăcina (adică nodul din care s-a pornit parcurgerea DFS). Atunci există parent(u) şi, cu siguranţă, muchia </w:t>
      </w:r>
      <w:r w:rsidRPr="00192C9E">
        <w:rPr>
          <w:b/>
          <w:i/>
          <w:lang w:val="ro-RO"/>
        </w:rPr>
        <w:t>u parent(u)</w:t>
      </w:r>
      <w:r>
        <w:rPr>
          <w:i/>
          <w:lang w:val="ro-RO"/>
        </w:rPr>
        <w:t xml:space="preserve"> nu este din cuplaj. Aceasta înseamnă că, în funcţia </w:t>
      </w:r>
      <w:r w:rsidRPr="00192C9E">
        <w:rPr>
          <w:b/>
          <w:i/>
          <w:lang w:val="ro-RO" w:eastAsia="ja-JP"/>
        </w:rPr>
        <w:t>ConstruieşteRecursiv(u)</w:t>
      </w:r>
      <w:r>
        <w:rPr>
          <w:i/>
          <w:lang w:val="ro-RO" w:eastAsia="ja-JP"/>
        </w:rPr>
        <w:t xml:space="preserve">, condiţia din ultimul </w:t>
      </w:r>
      <w:r>
        <w:rPr>
          <w:b/>
          <w:i/>
          <w:lang w:val="ro-RO" w:eastAsia="ja-JP"/>
        </w:rPr>
        <w:t xml:space="preserve">if </w:t>
      </w:r>
      <w:r>
        <w:rPr>
          <w:i/>
          <w:lang w:val="ro-RO" w:eastAsia="ja-JP"/>
        </w:rPr>
        <w:t xml:space="preserve">era falsă, adică </w:t>
      </w:r>
    </w:p>
    <w:p w:rsidR="006358A1" w:rsidRDefault="006358A1" w:rsidP="00192C9E">
      <w:pPr>
        <w:jc w:val="center"/>
        <w:rPr>
          <w:i/>
          <w:lang w:val="ro-RO" w:eastAsia="ja-JP"/>
        </w:rPr>
      </w:pPr>
      <w:r>
        <w:rPr>
          <w:i/>
          <w:lang w:val="ro-RO" w:eastAsia="ja-JP"/>
        </w:rPr>
        <w:t>(</w:t>
      </w:r>
      <w:r>
        <w:rPr>
          <w:b/>
          <w:i/>
          <w:lang w:val="ro-RO" w:eastAsia="ja-JP"/>
        </w:rPr>
        <w:t xml:space="preserve">not </w:t>
      </w:r>
      <w:r>
        <w:rPr>
          <w:i/>
          <w:lang w:val="ro-RO" w:eastAsia="ja-JP"/>
        </w:rPr>
        <w:t xml:space="preserve">saturat(părinte) </w:t>
      </w:r>
      <w:r w:rsidRPr="00FC4296">
        <w:rPr>
          <w:b/>
          <w:i/>
          <w:lang w:val="ro-RO" w:eastAsia="ja-JP"/>
        </w:rPr>
        <w:t>and not</w:t>
      </w:r>
      <w:r>
        <w:rPr>
          <w:b/>
          <w:i/>
          <w:lang w:val="ro-RO" w:eastAsia="ja-JP"/>
        </w:rPr>
        <w:t xml:space="preserve"> </w:t>
      </w:r>
      <w:r>
        <w:rPr>
          <w:i/>
          <w:lang w:val="ro-RO" w:eastAsia="ja-JP"/>
        </w:rPr>
        <w:t xml:space="preserve">saturat(u)) = </w:t>
      </w:r>
      <w:r>
        <w:rPr>
          <w:b/>
          <w:i/>
          <w:lang w:val="ro-RO" w:eastAsia="ja-JP"/>
        </w:rPr>
        <w:t>false</w:t>
      </w:r>
      <w:r>
        <w:rPr>
          <w:i/>
          <w:lang w:val="ro-RO" w:eastAsia="ja-JP"/>
        </w:rPr>
        <w:t>.</w:t>
      </w:r>
    </w:p>
    <w:p w:rsidR="006358A1" w:rsidRDefault="006358A1" w:rsidP="0071373C">
      <w:pPr>
        <w:ind w:firstLine="720"/>
        <w:jc w:val="both"/>
        <w:rPr>
          <w:i/>
          <w:lang w:val="ro-RO" w:eastAsia="ja-JP"/>
        </w:rPr>
      </w:pPr>
      <w:r>
        <w:rPr>
          <w:i/>
          <w:lang w:val="ro-RO" w:eastAsia="ja-JP"/>
        </w:rPr>
        <w:t>Ştim deja că (</w:t>
      </w:r>
      <w:r w:rsidRPr="00FC4296">
        <w:rPr>
          <w:b/>
          <w:i/>
          <w:lang w:val="ro-RO" w:eastAsia="ja-JP"/>
        </w:rPr>
        <w:t>not</w:t>
      </w:r>
      <w:r>
        <w:rPr>
          <w:b/>
          <w:i/>
          <w:lang w:val="ro-RO" w:eastAsia="ja-JP"/>
        </w:rPr>
        <w:t xml:space="preserve"> </w:t>
      </w:r>
      <w:r>
        <w:rPr>
          <w:i/>
          <w:lang w:val="ro-RO" w:eastAsia="ja-JP"/>
        </w:rPr>
        <w:t xml:space="preserve">saturat(u)) = </w:t>
      </w:r>
      <w:r>
        <w:rPr>
          <w:b/>
          <w:i/>
          <w:lang w:val="ro-RO" w:eastAsia="ja-JP"/>
        </w:rPr>
        <w:t>true</w:t>
      </w:r>
      <w:r>
        <w:rPr>
          <w:i/>
          <w:lang w:val="ro-RO" w:eastAsia="ja-JP"/>
        </w:rPr>
        <w:t xml:space="preserve"> </w:t>
      </w:r>
      <w:r>
        <w:rPr>
          <w:i/>
          <w:lang w:val="ro-RO" w:eastAsia="ja-JP"/>
        </w:rPr>
        <w:sym w:font="Symbol" w:char="F0DE"/>
      </w:r>
      <w:r>
        <w:rPr>
          <w:i/>
          <w:lang w:val="ro-RO" w:eastAsia="ja-JP"/>
        </w:rPr>
        <w:t xml:space="preserve"> </w:t>
      </w:r>
      <w:r>
        <w:rPr>
          <w:b/>
          <w:i/>
          <w:lang w:val="ro-RO" w:eastAsia="ja-JP"/>
        </w:rPr>
        <w:t xml:space="preserve">not </w:t>
      </w:r>
      <w:r>
        <w:rPr>
          <w:i/>
          <w:lang w:val="ro-RO" w:eastAsia="ja-JP"/>
        </w:rPr>
        <w:t xml:space="preserve">saturat(părinte) = </w:t>
      </w:r>
      <w:r w:rsidRPr="0071373C">
        <w:rPr>
          <w:b/>
          <w:i/>
          <w:lang w:val="ro-RO" w:eastAsia="ja-JP"/>
        </w:rPr>
        <w:t>false</w:t>
      </w:r>
      <w:r>
        <w:rPr>
          <w:i/>
          <w:lang w:val="ro-RO" w:eastAsia="ja-JP"/>
        </w:rPr>
        <w:t xml:space="preserve"> </w:t>
      </w:r>
    </w:p>
    <w:p w:rsidR="006358A1" w:rsidRDefault="006358A1" w:rsidP="0071373C">
      <w:pPr>
        <w:ind w:firstLine="720"/>
        <w:jc w:val="both"/>
        <w:rPr>
          <w:b/>
          <w:i/>
          <w:lang w:val="ro-RO" w:eastAsia="ja-JP"/>
        </w:rPr>
      </w:pPr>
      <w:r>
        <w:rPr>
          <w:i/>
          <w:lang w:val="ro-RO" w:eastAsia="ja-JP"/>
        </w:rPr>
        <w:sym w:font="Symbol" w:char="F0DE"/>
      </w:r>
      <w:r>
        <w:rPr>
          <w:i/>
          <w:lang w:val="ro-RO" w:eastAsia="ja-JP"/>
        </w:rPr>
        <w:t xml:space="preserve"> saturat(părinte) = </w:t>
      </w:r>
      <w:r>
        <w:rPr>
          <w:b/>
          <w:i/>
          <w:lang w:val="ro-RO" w:eastAsia="ja-JP"/>
        </w:rPr>
        <w:t xml:space="preserve">true </w:t>
      </w:r>
      <w:r w:rsidRPr="00F45642">
        <w:rPr>
          <w:i/>
          <w:lang w:val="ro-RO" w:eastAsia="ja-JP"/>
        </w:rPr>
        <w:sym w:font="Symbol" w:char="F0DE"/>
      </w:r>
      <w:r>
        <w:rPr>
          <w:i/>
          <w:lang w:val="ro-RO" w:eastAsia="ja-JP"/>
        </w:rPr>
        <w:t xml:space="preserve"> părinte este deja extremitatea unei muchii din cuplaj.</w:t>
      </w:r>
    </w:p>
    <w:p w:rsidR="006358A1" w:rsidRDefault="006358A1" w:rsidP="0071373C">
      <w:pPr>
        <w:ind w:firstLine="720"/>
        <w:jc w:val="both"/>
        <w:rPr>
          <w:i/>
          <w:lang w:val="ro-RO" w:eastAsia="ja-JP"/>
        </w:rPr>
      </w:pPr>
      <w:r>
        <w:rPr>
          <w:i/>
          <w:lang w:val="ro-RO" w:eastAsia="ja-JP"/>
        </w:rPr>
        <w:lastRenderedPageBreak/>
        <w:t xml:space="preserve">Deoarece selecţia muchiilor se face „de jos în sus”, la acest pas nu ar fi putut fi selectată încă o muchie dintre parent(u) şi parent(parent(u)). Aşadar, întrucât parent(u) este deja extremitatea unei muchii din cuplaj, această muchie poate fi doar între parent(u) şi un alt fiu al său w </w:t>
      </w:r>
      <w:r>
        <w:rPr>
          <w:rFonts w:hint="eastAsia"/>
          <w:i/>
          <w:lang w:val="ro-RO" w:eastAsia="ja-JP"/>
        </w:rPr>
        <w:t>≠ u.</w:t>
      </w:r>
    </w:p>
    <w:p w:rsidR="006358A1" w:rsidRDefault="006358A1" w:rsidP="0071373C">
      <w:pPr>
        <w:ind w:firstLine="720"/>
        <w:jc w:val="both"/>
        <w:rPr>
          <w:i/>
          <w:lang w:val="ro-RO"/>
        </w:rPr>
      </w:pPr>
      <w:r>
        <w:rPr>
          <w:i/>
          <w:lang w:val="ro-RO" w:eastAsia="ja-JP"/>
        </w:rPr>
        <w:t xml:space="preserve">Am arătat deci că u are un frate w a.î. w parent(u) </w:t>
      </w:r>
      <w:r w:rsidRPr="00F87D25">
        <w:rPr>
          <w:i/>
          <w:lang w:val="ro-RO"/>
        </w:rPr>
        <w:sym w:font="Symbol" w:char="F0CE"/>
      </w:r>
      <w:r w:rsidRPr="00F87D25">
        <w:rPr>
          <w:i/>
          <w:lang w:val="ro-RO"/>
        </w:rPr>
        <w:t xml:space="preserve"> </w:t>
      </w:r>
      <w:r>
        <w:rPr>
          <w:i/>
          <w:lang w:val="ro-RO"/>
        </w:rPr>
        <w:t>M.</w:t>
      </w:r>
    </w:p>
    <w:p w:rsidR="006358A1" w:rsidRDefault="006358A1" w:rsidP="00CA4B6A">
      <w:pPr>
        <w:spacing w:before="240"/>
        <w:ind w:firstLine="720"/>
        <w:jc w:val="both"/>
        <w:rPr>
          <w:i/>
          <w:lang w:val="ro-RO"/>
        </w:rPr>
      </w:pPr>
      <w:r>
        <w:rPr>
          <w:b/>
          <w:i/>
          <w:lang w:val="ro-RO"/>
        </w:rPr>
        <w:t>Caz 2:</w:t>
      </w:r>
      <w:r>
        <w:rPr>
          <w:i/>
          <w:lang w:val="ro-RO"/>
        </w:rPr>
        <w:t xml:space="preserve"> u = rădăcină (adică este nodul din care s-a pornit parcurgerea DFS). Dacă nu s-a putut introduce în cuplaj nici una din muchiile dintre acest u şi un fiu v al său, atunci, în funcţia ConstruieşteCuplajPropriuDFS(T), codiţia de la prima instrucţiune </w:t>
      </w:r>
      <w:r>
        <w:rPr>
          <w:b/>
          <w:i/>
          <w:lang w:val="ro-RO"/>
        </w:rPr>
        <w:t xml:space="preserve">if </w:t>
      </w:r>
      <w:r>
        <w:rPr>
          <w:i/>
          <w:lang w:val="ro-RO"/>
        </w:rPr>
        <w:t xml:space="preserve">(cea din interiorul buclei </w:t>
      </w:r>
      <w:r>
        <w:rPr>
          <w:b/>
          <w:i/>
          <w:lang w:val="ro-RO"/>
        </w:rPr>
        <w:t>for</w:t>
      </w:r>
      <w:r>
        <w:rPr>
          <w:i/>
          <w:lang w:val="ro-RO"/>
        </w:rPr>
        <w:t>) este întotdeauna falsă, adică</w:t>
      </w:r>
    </w:p>
    <w:p w:rsidR="006358A1" w:rsidRDefault="006358A1" w:rsidP="00CA4B6A">
      <w:pPr>
        <w:jc w:val="center"/>
        <w:rPr>
          <w:i/>
          <w:lang w:val="ro-RO" w:eastAsia="ja-JP"/>
        </w:rPr>
      </w:pPr>
      <w:r>
        <w:rPr>
          <w:b/>
          <w:i/>
          <w:lang w:val="ro-RO" w:eastAsia="ja-JP"/>
        </w:rPr>
        <w:t>not</w:t>
      </w:r>
      <w:r>
        <w:rPr>
          <w:i/>
          <w:lang w:val="ro-RO" w:eastAsia="ja-JP"/>
        </w:rPr>
        <w:t xml:space="preserve"> saturat (fiu) </w:t>
      </w:r>
      <w:r>
        <w:rPr>
          <w:b/>
          <w:i/>
          <w:lang w:val="ro-RO" w:eastAsia="ja-JP"/>
        </w:rPr>
        <w:t>and</w:t>
      </w:r>
      <w:r>
        <w:rPr>
          <w:i/>
          <w:lang w:val="ro-RO" w:eastAsia="ja-JP"/>
        </w:rPr>
        <w:t xml:space="preserve"> </w:t>
      </w:r>
      <w:r>
        <w:rPr>
          <w:b/>
          <w:i/>
          <w:lang w:val="ro-RO" w:eastAsia="ja-JP"/>
        </w:rPr>
        <w:t>not</w:t>
      </w:r>
      <w:r>
        <w:rPr>
          <w:i/>
          <w:lang w:val="ro-RO" w:eastAsia="ja-JP"/>
        </w:rPr>
        <w:t xml:space="preserve"> saturat(rădăcină) = </w:t>
      </w:r>
      <w:r w:rsidRPr="00045425">
        <w:rPr>
          <w:b/>
          <w:i/>
          <w:lang w:val="ro-RO" w:eastAsia="ja-JP"/>
        </w:rPr>
        <w:t>false</w:t>
      </w:r>
      <w:r>
        <w:rPr>
          <w:i/>
          <w:lang w:val="ro-RO" w:eastAsia="ja-JP"/>
        </w:rPr>
        <w:t>.</w:t>
      </w:r>
    </w:p>
    <w:p w:rsidR="006358A1" w:rsidRDefault="006358A1" w:rsidP="00045425">
      <w:pPr>
        <w:ind w:firstLine="720"/>
        <w:jc w:val="both"/>
        <w:rPr>
          <w:i/>
          <w:lang w:val="ro-RO" w:eastAsia="ja-JP"/>
        </w:rPr>
      </w:pPr>
      <w:r>
        <w:rPr>
          <w:i/>
          <w:lang w:val="ro-RO" w:eastAsia="ja-JP"/>
        </w:rPr>
        <w:t>Ştim deja că (</w:t>
      </w:r>
      <w:r w:rsidRPr="00FC4296">
        <w:rPr>
          <w:b/>
          <w:i/>
          <w:lang w:val="ro-RO" w:eastAsia="ja-JP"/>
        </w:rPr>
        <w:t>not</w:t>
      </w:r>
      <w:r>
        <w:rPr>
          <w:b/>
          <w:i/>
          <w:lang w:val="ro-RO" w:eastAsia="ja-JP"/>
        </w:rPr>
        <w:t xml:space="preserve"> </w:t>
      </w:r>
      <w:r>
        <w:rPr>
          <w:i/>
          <w:lang w:val="ro-RO" w:eastAsia="ja-JP"/>
        </w:rPr>
        <w:t xml:space="preserve">saturat(rădăcină)) = </w:t>
      </w:r>
      <w:r>
        <w:rPr>
          <w:b/>
          <w:i/>
          <w:lang w:val="ro-RO" w:eastAsia="ja-JP"/>
        </w:rPr>
        <w:t>true</w:t>
      </w:r>
      <w:r>
        <w:rPr>
          <w:i/>
          <w:lang w:val="ro-RO" w:eastAsia="ja-JP"/>
        </w:rPr>
        <w:t xml:space="preserve"> </w:t>
      </w:r>
      <w:r>
        <w:rPr>
          <w:i/>
          <w:lang w:val="ro-RO" w:eastAsia="ja-JP"/>
        </w:rPr>
        <w:sym w:font="Symbol" w:char="F0DE"/>
      </w:r>
      <w:r>
        <w:rPr>
          <w:i/>
          <w:lang w:val="ro-RO" w:eastAsia="ja-JP"/>
        </w:rPr>
        <w:t xml:space="preserve"> </w:t>
      </w:r>
      <w:r>
        <w:rPr>
          <w:b/>
          <w:i/>
          <w:lang w:val="ro-RO" w:eastAsia="ja-JP"/>
        </w:rPr>
        <w:t xml:space="preserve">not </w:t>
      </w:r>
      <w:r>
        <w:rPr>
          <w:i/>
          <w:lang w:val="ro-RO" w:eastAsia="ja-JP"/>
        </w:rPr>
        <w:t xml:space="preserve">saturat(fiu) = </w:t>
      </w:r>
      <w:r w:rsidRPr="0071373C">
        <w:rPr>
          <w:b/>
          <w:i/>
          <w:lang w:val="ro-RO" w:eastAsia="ja-JP"/>
        </w:rPr>
        <w:t>false</w:t>
      </w:r>
      <w:r>
        <w:rPr>
          <w:i/>
          <w:lang w:val="ro-RO" w:eastAsia="ja-JP"/>
        </w:rPr>
        <w:t xml:space="preserve"> </w:t>
      </w:r>
    </w:p>
    <w:p w:rsidR="006358A1" w:rsidRDefault="006358A1" w:rsidP="00045425">
      <w:pPr>
        <w:ind w:firstLine="720"/>
        <w:jc w:val="both"/>
        <w:rPr>
          <w:i/>
          <w:lang w:val="ro-RO" w:eastAsia="ja-JP"/>
        </w:rPr>
      </w:pPr>
      <w:r>
        <w:rPr>
          <w:i/>
          <w:lang w:val="ro-RO" w:eastAsia="ja-JP"/>
        </w:rPr>
        <w:sym w:font="Symbol" w:char="F0DE"/>
      </w:r>
      <w:r>
        <w:rPr>
          <w:i/>
          <w:lang w:val="ro-RO" w:eastAsia="ja-JP"/>
        </w:rPr>
        <w:t xml:space="preserve"> saturat(fiu) = </w:t>
      </w:r>
      <w:r>
        <w:rPr>
          <w:b/>
          <w:i/>
          <w:lang w:val="ro-RO" w:eastAsia="ja-JP"/>
        </w:rPr>
        <w:t xml:space="preserve">true </w:t>
      </w:r>
      <w:r w:rsidRPr="00F45642">
        <w:rPr>
          <w:i/>
          <w:lang w:val="ro-RO" w:eastAsia="ja-JP"/>
        </w:rPr>
        <w:sym w:font="Symbol" w:char="F0DE"/>
      </w:r>
      <w:r>
        <w:rPr>
          <w:i/>
          <w:lang w:val="ro-RO" w:eastAsia="ja-JP"/>
        </w:rPr>
        <w:t xml:space="preserve"> toţi fii rădăcinii sunt extremităţi ale unor muchii din cuplaj.</w:t>
      </w:r>
    </w:p>
    <w:p w:rsidR="006358A1" w:rsidRDefault="006358A1" w:rsidP="00045425">
      <w:pPr>
        <w:ind w:firstLine="720"/>
        <w:jc w:val="both"/>
        <w:rPr>
          <w:i/>
          <w:lang w:val="ro-RO" w:eastAsia="ja-JP"/>
        </w:rPr>
      </w:pPr>
      <w:r>
        <w:rPr>
          <w:i/>
          <w:lang w:val="ro-RO" w:eastAsia="ja-JP"/>
        </w:rPr>
        <w:t>Aceste muchii pot fi doar între respectivii fii şi nodurile de pe nivelul imediat inferior.</w:t>
      </w:r>
    </w:p>
    <w:p w:rsidR="006358A1" w:rsidRDefault="006358A1" w:rsidP="00045425">
      <w:pPr>
        <w:ind w:firstLine="720"/>
        <w:jc w:val="both"/>
        <w:rPr>
          <w:i/>
          <w:lang w:val="ro-RO" w:eastAsia="ja-JP"/>
        </w:rPr>
      </w:pPr>
      <w:r>
        <w:rPr>
          <w:i/>
          <w:lang w:val="ro-RO" w:eastAsia="ja-JP"/>
        </w:rPr>
        <w:t xml:space="preserve">Prin urmare, trecând un astfel de fiu </w:t>
      </w:r>
      <w:r w:rsidRPr="00C4107D">
        <w:rPr>
          <w:b/>
          <w:i/>
          <w:lang w:val="ro-RO" w:eastAsia="ja-JP"/>
        </w:rPr>
        <w:t>a</w:t>
      </w:r>
      <w:r>
        <w:rPr>
          <w:i/>
          <w:lang w:val="ro-RO" w:eastAsia="ja-JP"/>
        </w:rPr>
        <w:t xml:space="preserve"> al rădăcinii pe primul nivel, şi considerând rădăcina ca fiu al acestuia, avem:</w:t>
      </w:r>
    </w:p>
    <w:p w:rsidR="006358A1" w:rsidRPr="00053415" w:rsidRDefault="006358A1" w:rsidP="00830E2A">
      <w:pPr>
        <w:numPr>
          <w:ilvl w:val="0"/>
          <w:numId w:val="78"/>
        </w:numPr>
        <w:spacing w:after="0" w:line="240" w:lineRule="auto"/>
        <w:jc w:val="both"/>
        <w:rPr>
          <w:b/>
          <w:i/>
          <w:lang w:val="ro-RO" w:eastAsia="ja-JP"/>
        </w:rPr>
      </w:pPr>
      <w:r>
        <w:rPr>
          <w:i/>
          <w:lang w:val="ro-RO" w:eastAsia="ja-JP"/>
        </w:rPr>
        <w:t xml:space="preserve">saturat(a) = </w:t>
      </w:r>
      <w:r>
        <w:rPr>
          <w:b/>
          <w:i/>
          <w:lang w:val="ro-RO" w:eastAsia="ja-JP"/>
        </w:rPr>
        <w:t>true</w:t>
      </w:r>
      <w:r>
        <w:rPr>
          <w:i/>
          <w:lang w:val="ro-RO" w:eastAsia="ja-JP"/>
        </w:rPr>
        <w:t xml:space="preserve">, aşa cum am arătat mai sus </w:t>
      </w:r>
      <w:r>
        <w:rPr>
          <w:i/>
          <w:lang w:val="ro-RO" w:eastAsia="ja-JP"/>
        </w:rPr>
        <w:sym w:font="Symbol" w:char="F0DE"/>
      </w:r>
      <w:r>
        <w:rPr>
          <w:i/>
          <w:lang w:val="ro-RO" w:eastAsia="ja-JP"/>
        </w:rPr>
        <w:t xml:space="preserve"> </w:t>
      </w:r>
      <w:r>
        <w:rPr>
          <w:i/>
          <w:lang w:val="ro-RO" w:eastAsia="ja-JP"/>
        </w:rPr>
        <w:sym w:font="Symbol" w:char="F024"/>
      </w:r>
      <w:r>
        <w:rPr>
          <w:i/>
          <w:lang w:val="ro-RO" w:eastAsia="ja-JP"/>
        </w:rPr>
        <w:t xml:space="preserve"> b fiu al lui a a.î. ab </w:t>
      </w:r>
      <w:r w:rsidRPr="00F87D25">
        <w:rPr>
          <w:i/>
          <w:lang w:val="ro-RO"/>
        </w:rPr>
        <w:sym w:font="Symbol" w:char="F0CE"/>
      </w:r>
      <w:r w:rsidRPr="00F87D25">
        <w:rPr>
          <w:i/>
          <w:lang w:val="ro-RO"/>
        </w:rPr>
        <w:t xml:space="preserve"> </w:t>
      </w:r>
      <w:r>
        <w:rPr>
          <w:i/>
          <w:lang w:val="ro-RO"/>
        </w:rPr>
        <w:t xml:space="preserve">M </w:t>
      </w:r>
      <w:r>
        <w:rPr>
          <w:i/>
          <w:lang w:val="ro-RO"/>
        </w:rPr>
        <w:sym w:font="Symbol" w:char="F0DE"/>
      </w:r>
      <w:r>
        <w:rPr>
          <w:i/>
          <w:lang w:val="ro-RO"/>
        </w:rPr>
        <w:t xml:space="preserve"> în această configuraţie (acum parent(rădăcină) = a) vechea rădăcină, care este în continuare nod expus, are un frate, pe b, a.î. b parent(rădăcină)</w:t>
      </w:r>
      <w:r w:rsidRPr="009F4C41">
        <w:rPr>
          <w:i/>
          <w:lang w:val="ro-RO"/>
        </w:rPr>
        <w:t xml:space="preserve"> </w:t>
      </w:r>
      <w:r w:rsidRPr="00F87D25">
        <w:rPr>
          <w:i/>
          <w:lang w:val="ro-RO"/>
        </w:rPr>
        <w:sym w:font="Symbol" w:char="F0CE"/>
      </w:r>
      <w:r w:rsidRPr="00F87D25">
        <w:rPr>
          <w:i/>
          <w:lang w:val="ro-RO"/>
        </w:rPr>
        <w:t xml:space="preserve"> </w:t>
      </w:r>
      <w:r>
        <w:rPr>
          <w:i/>
          <w:lang w:val="ro-RO"/>
        </w:rPr>
        <w:t>M.</w:t>
      </w:r>
    </w:p>
    <w:p w:rsidR="006358A1" w:rsidRPr="00053415" w:rsidRDefault="006358A1" w:rsidP="00830E2A">
      <w:pPr>
        <w:numPr>
          <w:ilvl w:val="0"/>
          <w:numId w:val="78"/>
        </w:numPr>
        <w:spacing w:after="0" w:line="240" w:lineRule="auto"/>
        <w:jc w:val="both"/>
        <w:rPr>
          <w:b/>
          <w:i/>
          <w:lang w:val="ro-RO" w:eastAsia="ja-JP"/>
        </w:rPr>
      </w:pPr>
      <w:r>
        <w:rPr>
          <w:i/>
          <w:lang w:val="ro-RO"/>
        </w:rPr>
        <w:t>nici un alt nod din arbore nu îşi schimbă starea (ceilalţi fii ai rădăcinii, dacă existau, erau deja noduri saturate); aşadar, oricare alt nod expus din arbore are în continuare proprietatea cerută, conform celor arătate la cazul 1.</w:t>
      </w:r>
    </w:p>
    <w:p w:rsidR="006358A1" w:rsidRPr="00045425" w:rsidRDefault="006358A1" w:rsidP="002153A8">
      <w:pPr>
        <w:spacing w:before="240"/>
        <w:ind w:left="720"/>
        <w:jc w:val="both"/>
        <w:rPr>
          <w:i/>
          <w:lang w:val="ro-RO" w:eastAsia="ja-JP"/>
        </w:rPr>
      </w:pPr>
      <w:r w:rsidRPr="002153A8">
        <w:rPr>
          <w:i/>
          <w:lang w:val="ro-RO" w:eastAsia="ja-JP"/>
        </w:rPr>
        <w:t xml:space="preserve">Aşadar, </w:t>
      </w:r>
      <w:r>
        <w:rPr>
          <w:i/>
          <w:lang w:val="ro-RO" w:eastAsia="ja-JP"/>
        </w:rPr>
        <w:t xml:space="preserve">cuplajul construit de algoritm este </w:t>
      </w:r>
      <w:r w:rsidRPr="002153A8">
        <w:rPr>
          <w:b/>
          <w:i/>
          <w:lang w:val="ro-RO" w:eastAsia="ja-JP"/>
        </w:rPr>
        <w:t>cuplaj propriu</w:t>
      </w:r>
      <w:r>
        <w:rPr>
          <w:i/>
          <w:lang w:val="ro-RO" w:eastAsia="ja-JP"/>
        </w:rPr>
        <w:t xml:space="preserve"> penrtu arborele T.</w:t>
      </w:r>
    </w:p>
    <w:p w:rsidR="006358A1" w:rsidRDefault="006358A1" w:rsidP="005A608B">
      <w:pPr>
        <w:spacing w:before="240"/>
        <w:ind w:firstLine="720"/>
        <w:jc w:val="both"/>
        <w:rPr>
          <w:b/>
          <w:i/>
          <w:lang w:eastAsia="ja-JP"/>
        </w:rPr>
      </w:pPr>
      <w:r>
        <w:rPr>
          <w:b/>
          <w:i/>
          <w:lang w:eastAsia="ja-JP"/>
        </w:rPr>
        <w:t>Complexitatea algoritmului:</w:t>
      </w:r>
    </w:p>
    <w:p w:rsidR="006358A1" w:rsidRPr="005A608B" w:rsidRDefault="006358A1" w:rsidP="005A608B">
      <w:pPr>
        <w:ind w:firstLine="720"/>
        <w:jc w:val="both"/>
        <w:rPr>
          <w:i/>
          <w:lang w:eastAsia="ja-JP"/>
        </w:rPr>
      </w:pPr>
      <w:r>
        <w:rPr>
          <w:i/>
          <w:lang w:eastAsia="ja-JP"/>
        </w:rPr>
        <w:t xml:space="preserve">Deoarece algoritmul se bazează pe o parcurgere DFS (celelalte operaţii efectuate la fiecare pas se execută în O(1)) a unui arbore dat prin liste de adiacenţă, complexitatea algoritmului este </w:t>
      </w:r>
      <w:r>
        <w:rPr>
          <w:b/>
          <w:i/>
          <w:lang w:eastAsia="ja-JP"/>
        </w:rPr>
        <w:t>O(m+n)</w:t>
      </w:r>
      <w:r>
        <w:rPr>
          <w:i/>
          <w:lang w:eastAsia="ja-JP"/>
        </w:rPr>
        <w:t xml:space="preserve">. În plus, pentru orice arbore, m = n - 1, deci m = O(n). În consecinţă, complexitatea timp a algoritmului prezentat mai sus este </w:t>
      </w:r>
      <w:r w:rsidRPr="005A608B">
        <w:rPr>
          <w:b/>
          <w:i/>
          <w:lang w:eastAsia="ja-JP"/>
        </w:rPr>
        <w:t>O(n)</w:t>
      </w:r>
      <w:r>
        <w:rPr>
          <w:i/>
          <w:lang w:eastAsia="ja-JP"/>
        </w:rPr>
        <w:t>.</w:t>
      </w:r>
    </w:p>
    <w:p w:rsidR="006358A1" w:rsidRPr="00355490" w:rsidRDefault="006358A1">
      <w:pPr>
        <w:spacing w:line="300" w:lineRule="exact"/>
        <w:jc w:val="center"/>
        <w:rPr>
          <w:b/>
          <w:i/>
          <w:sz w:val="32"/>
          <w:lang w:val="ro-RO"/>
        </w:rPr>
      </w:pPr>
      <w:r w:rsidRPr="00355490">
        <w:rPr>
          <w:b/>
          <w:i/>
          <w:sz w:val="32"/>
          <w:lang w:val="ro-RO"/>
        </w:rPr>
        <w:t>TEMA NR. 9</w:t>
      </w:r>
    </w:p>
    <w:p w:rsidR="006358A1" w:rsidRPr="00355490" w:rsidRDefault="006358A1">
      <w:pPr>
        <w:spacing w:line="300" w:lineRule="exact"/>
        <w:jc w:val="center"/>
        <w:rPr>
          <w:b/>
          <w:i/>
          <w:sz w:val="32"/>
          <w:lang w:val="ro-RO"/>
        </w:rPr>
      </w:pPr>
      <w:r w:rsidRPr="00355490">
        <w:rPr>
          <w:b/>
          <w:i/>
          <w:sz w:val="32"/>
          <w:lang w:val="ro-RO"/>
        </w:rPr>
        <w:t>6 mai 2003</w:t>
      </w:r>
    </w:p>
    <w:p w:rsidR="006358A1" w:rsidRPr="00355490" w:rsidRDefault="006358A1" w:rsidP="00355490">
      <w:pPr>
        <w:tabs>
          <w:tab w:val="num" w:pos="960"/>
        </w:tabs>
        <w:spacing w:before="240"/>
        <w:ind w:left="480"/>
        <w:jc w:val="both"/>
        <w:rPr>
          <w:b/>
          <w:i/>
          <w:sz w:val="32"/>
          <w:szCs w:val="32"/>
          <w:lang w:val="ro-RO"/>
        </w:rPr>
      </w:pPr>
      <w:r w:rsidRPr="00355490">
        <w:rPr>
          <w:b/>
          <w:i/>
          <w:sz w:val="32"/>
          <w:szCs w:val="32"/>
          <w:lang w:val="ro-RO"/>
        </w:rPr>
        <w:t>Problema 1:</w:t>
      </w:r>
    </w:p>
    <w:p w:rsidR="006358A1" w:rsidRDefault="006358A1" w:rsidP="001768E7">
      <w:pPr>
        <w:spacing w:before="240"/>
        <w:jc w:val="both"/>
        <w:rPr>
          <w:i/>
          <w:lang w:val="ro-RO"/>
        </w:rPr>
      </w:pPr>
      <w:r>
        <w:rPr>
          <w:b/>
          <w:i/>
        </w:rPr>
        <w:tab/>
      </w:r>
      <w:r w:rsidRPr="005F06A4">
        <w:rPr>
          <w:i/>
        </w:rPr>
        <w:t xml:space="preserve">Fie </w:t>
      </w:r>
      <w:r>
        <w:rPr>
          <w:i/>
        </w:rPr>
        <w:t>G</w:t>
      </w:r>
      <w:r>
        <w:rPr>
          <w:i/>
          <w:lang w:val="ro-RO"/>
        </w:rPr>
        <w:t xml:space="preserve"> = (S, T; E) un graf bipartit.</w:t>
      </w:r>
    </w:p>
    <w:p w:rsidR="006358A1" w:rsidRDefault="006358A1" w:rsidP="005F06A4">
      <w:pPr>
        <w:ind w:firstLine="720"/>
        <w:jc w:val="both"/>
        <w:rPr>
          <w:i/>
        </w:rPr>
      </w:pPr>
      <w:r>
        <w:rPr>
          <w:i/>
          <w:lang w:val="ro-RO"/>
        </w:rPr>
        <w:t xml:space="preserve">Conform </w:t>
      </w:r>
      <w:r>
        <w:rPr>
          <w:b/>
          <w:i/>
          <w:lang w:val="ro-RO"/>
        </w:rPr>
        <w:t>teoremei lui Hall</w:t>
      </w:r>
      <w:r>
        <w:rPr>
          <w:i/>
          <w:lang w:val="ro-RO"/>
        </w:rPr>
        <w:t xml:space="preserve">, </w:t>
      </w:r>
      <w:r>
        <w:rPr>
          <w:i/>
          <w:lang w:val="ro-RO"/>
        </w:rPr>
        <w:sym w:font="Symbol" w:char="F024"/>
      </w:r>
      <w:r>
        <w:rPr>
          <w:i/>
          <w:lang w:val="ro-RO"/>
        </w:rPr>
        <w:t xml:space="preserve"> M </w:t>
      </w:r>
      <w:r>
        <w:rPr>
          <w:i/>
          <w:lang w:val="ro-RO"/>
        </w:rPr>
        <w:sym w:font="Symbol" w:char="F0CE"/>
      </w:r>
      <w:r>
        <w:rPr>
          <w:i/>
          <w:lang w:val="ro-RO"/>
        </w:rPr>
        <w:t xml:space="preserve"> </w:t>
      </w:r>
      <w:r>
        <w:rPr>
          <w:rFonts w:ascii="Monotype Corsiva" w:hAnsi="Monotype Corsiva"/>
          <w:i/>
          <w:lang w:val="ro-RO"/>
        </w:rPr>
        <w:t>M</w:t>
      </w:r>
      <w:r>
        <w:rPr>
          <w:i/>
          <w:vertAlign w:val="subscript"/>
          <w:lang w:val="ro-RO"/>
        </w:rPr>
        <w:t>G</w:t>
      </w:r>
      <w:r>
        <w:rPr>
          <w:i/>
          <w:lang w:val="ro-RO"/>
        </w:rPr>
        <w:t xml:space="preserve"> a.î. S </w:t>
      </w:r>
      <w:r>
        <w:rPr>
          <w:i/>
          <w:lang w:val="ro-RO"/>
        </w:rPr>
        <w:sym w:font="Symbol" w:char="F0CD"/>
      </w:r>
      <w:r>
        <w:rPr>
          <w:i/>
          <w:lang w:val="ro-RO"/>
        </w:rPr>
        <w:t xml:space="preserve"> S(M) </w:t>
      </w:r>
      <w:r>
        <w:rPr>
          <w:i/>
          <w:lang w:val="ro-RO"/>
        </w:rPr>
        <w:sym w:font="Symbol" w:char="F0DB"/>
      </w:r>
      <w:r>
        <w:rPr>
          <w:i/>
          <w:lang w:val="ro-RO"/>
        </w:rPr>
        <w:t xml:space="preserve"> </w:t>
      </w:r>
      <w:r>
        <w:rPr>
          <w:i/>
          <w:lang w:val="ro-RO"/>
        </w:rPr>
        <w:sym w:font="Symbol" w:char="F022"/>
      </w:r>
      <w:r>
        <w:rPr>
          <w:i/>
          <w:lang w:val="ro-RO"/>
        </w:rPr>
        <w:t xml:space="preserve">A </w:t>
      </w:r>
      <w:r>
        <w:rPr>
          <w:i/>
          <w:lang w:val="ro-RO"/>
        </w:rPr>
        <w:sym w:font="Symbol" w:char="F0CD"/>
      </w:r>
      <w:r>
        <w:rPr>
          <w:i/>
          <w:lang w:val="ro-RO"/>
        </w:rPr>
        <w:t xml:space="preserve"> S,</w:t>
      </w:r>
      <w:r>
        <w:rPr>
          <w:i/>
        </w:rPr>
        <w:t xml:space="preserve"> |N</w:t>
      </w:r>
      <w:r>
        <w:rPr>
          <w:i/>
          <w:vertAlign w:val="subscript"/>
        </w:rPr>
        <w:t>G</w:t>
      </w:r>
      <w:r>
        <w:rPr>
          <w:i/>
        </w:rPr>
        <w:t>(A)|</w:t>
      </w:r>
      <w:r>
        <w:rPr>
          <w:i/>
          <w:lang w:val="ro-RO"/>
        </w:rPr>
        <w:t xml:space="preserve"> </w:t>
      </w:r>
      <w:r>
        <w:rPr>
          <w:i/>
          <w:lang w:val="ro-RO"/>
        </w:rPr>
        <w:sym w:font="Symbol" w:char="F0B3"/>
      </w:r>
      <w:r>
        <w:rPr>
          <w:i/>
          <w:lang w:val="ro-RO"/>
        </w:rPr>
        <w:t xml:space="preserve"> </w:t>
      </w:r>
      <w:r>
        <w:rPr>
          <w:i/>
        </w:rPr>
        <w:t>|A|.</w:t>
      </w:r>
    </w:p>
    <w:p w:rsidR="006358A1" w:rsidRDefault="006358A1" w:rsidP="005F06A4">
      <w:pPr>
        <w:spacing w:before="240"/>
        <w:ind w:firstLine="720"/>
        <w:jc w:val="both"/>
        <w:rPr>
          <w:i/>
        </w:rPr>
      </w:pPr>
      <w:r w:rsidRPr="001C409D">
        <w:rPr>
          <w:b/>
          <w:i/>
          <w:lang w:val="ro-RO"/>
        </w:rPr>
        <w:lastRenderedPageBreak/>
        <w:t>„</w:t>
      </w:r>
      <w:r w:rsidRPr="001C409D">
        <w:rPr>
          <w:b/>
          <w:i/>
        </w:rPr>
        <w:sym w:font="Symbol" w:char="F0DE"/>
      </w:r>
      <w:r w:rsidRPr="001C409D">
        <w:rPr>
          <w:b/>
          <w:i/>
        </w:rPr>
        <w:t>”</w:t>
      </w:r>
      <w:r>
        <w:rPr>
          <w:i/>
        </w:rPr>
        <w:t xml:space="preserve"> </w:t>
      </w:r>
    </w:p>
    <w:p w:rsidR="006358A1" w:rsidRDefault="006358A1" w:rsidP="00020405">
      <w:pPr>
        <w:ind w:firstLine="720"/>
        <w:jc w:val="both"/>
        <w:rPr>
          <w:i/>
        </w:rPr>
      </w:pPr>
      <w:r>
        <w:rPr>
          <w:i/>
        </w:rPr>
        <w:t xml:space="preserve">Ştim că, pentru orice întreg k, 0 </w:t>
      </w:r>
      <w:r>
        <w:rPr>
          <w:i/>
        </w:rPr>
        <w:sym w:font="Symbol" w:char="F0A3"/>
      </w:r>
      <w:r>
        <w:rPr>
          <w:i/>
        </w:rPr>
        <w:t xml:space="preserve"> k </w:t>
      </w:r>
      <w:r>
        <w:rPr>
          <w:i/>
        </w:rPr>
        <w:sym w:font="Symbol" w:char="F0A3"/>
      </w:r>
      <w:r>
        <w:rPr>
          <w:i/>
          <w:lang w:val="ro-RO"/>
        </w:rPr>
        <w:t xml:space="preserve"> </w:t>
      </w:r>
      <w:r>
        <w:rPr>
          <w:i/>
        </w:rPr>
        <w:t>|S|, G are un cuplaj M de cardinal cel puţin |S| - k.</w:t>
      </w:r>
    </w:p>
    <w:p w:rsidR="006358A1" w:rsidRDefault="006358A1" w:rsidP="00020405">
      <w:pPr>
        <w:ind w:firstLine="720"/>
        <w:jc w:val="both"/>
        <w:rPr>
          <w:i/>
        </w:rPr>
      </w:pPr>
      <w:r>
        <w:rPr>
          <w:i/>
        </w:rPr>
        <w:t xml:space="preserve">G este bipartit, deci orice muchie din E are o extremitate în S şi o etremitate în T. Această afirmaţie este evident valabilă şi pentru mulchiile din cuplajul M. Deoarece cardinalul lui M este cel puţin |S| - k, se obţine că cel puţin |S| - k noduri din S sunt saturate de M, prin urmare nu pot fi noduri izolate. </w:t>
      </w:r>
    </w:p>
    <w:p w:rsidR="006358A1" w:rsidRDefault="006358A1" w:rsidP="00020405">
      <w:pPr>
        <w:ind w:firstLine="720"/>
        <w:jc w:val="both"/>
        <w:rPr>
          <w:i/>
        </w:rPr>
      </w:pPr>
      <w:r>
        <w:rPr>
          <w:i/>
        </w:rPr>
        <w:t>În consecinţă, mulţimea S poate conţine cel mult |S| - (|S| - k) = k noduri izolate.</w:t>
      </w:r>
    </w:p>
    <w:p w:rsidR="006358A1" w:rsidRDefault="006358A1" w:rsidP="00020405">
      <w:pPr>
        <w:ind w:firstLine="720"/>
        <w:jc w:val="both"/>
        <w:rPr>
          <w:i/>
        </w:rPr>
      </w:pPr>
      <w:r>
        <w:rPr>
          <w:i/>
        </w:rPr>
        <w:t xml:space="preserve">Fie </w:t>
      </w:r>
      <w:r w:rsidRPr="00095DC5">
        <w:rPr>
          <w:b/>
          <w:i/>
        </w:rPr>
        <w:t>X mulţimea nodurilor saturate din S</w:t>
      </w:r>
      <w:r>
        <w:rPr>
          <w:i/>
        </w:rPr>
        <w:t xml:space="preserve"> şi </w:t>
      </w:r>
      <w:r w:rsidRPr="00095DC5">
        <w:rPr>
          <w:b/>
          <w:i/>
        </w:rPr>
        <w:t xml:space="preserve">Y = S </w:t>
      </w:r>
      <w:r>
        <w:rPr>
          <w:b/>
          <w:i/>
        </w:rPr>
        <w:t>–</w:t>
      </w:r>
      <w:r w:rsidRPr="00095DC5">
        <w:rPr>
          <w:b/>
          <w:i/>
        </w:rPr>
        <w:t xml:space="preserve"> X</w:t>
      </w:r>
      <w:r>
        <w:rPr>
          <w:b/>
          <w:i/>
        </w:rPr>
        <w:t xml:space="preserve">, </w:t>
      </w:r>
      <w:r>
        <w:rPr>
          <w:i/>
        </w:rPr>
        <w:t xml:space="preserve">|Y| </w:t>
      </w:r>
      <w:r>
        <w:rPr>
          <w:i/>
        </w:rPr>
        <w:sym w:font="Symbol" w:char="F0A3"/>
      </w:r>
      <w:r>
        <w:rPr>
          <w:i/>
        </w:rPr>
        <w:t xml:space="preserve">  k (nu este obligatoriu ca toate nodurile din Y să fie izolate). </w:t>
      </w:r>
    </w:p>
    <w:p w:rsidR="006358A1" w:rsidRDefault="006358A1" w:rsidP="00020405">
      <w:pPr>
        <w:ind w:firstLine="720"/>
        <w:jc w:val="both"/>
        <w:rPr>
          <w:i/>
          <w:lang w:val="ro-RO"/>
        </w:rPr>
      </w:pPr>
      <w:r>
        <w:rPr>
          <w:i/>
        </w:rPr>
        <w:t>Construim graful G</w:t>
      </w:r>
      <w:r>
        <w:rPr>
          <w:i/>
          <w:lang w:val="ro-RO"/>
        </w:rPr>
        <w:t>’ = (X, T, E’). G’ este subgraful indus în G de X</w:t>
      </w:r>
      <w:r>
        <w:rPr>
          <w:i/>
        </w:rPr>
        <w:sym w:font="Symbol" w:char="F0C8"/>
      </w:r>
      <w:r>
        <w:rPr>
          <w:i/>
          <w:lang w:val="ro-RO"/>
        </w:rPr>
        <w:t>T.</w:t>
      </w:r>
    </w:p>
    <w:p w:rsidR="006358A1" w:rsidRDefault="006358A1" w:rsidP="00020405">
      <w:pPr>
        <w:ind w:firstLine="720"/>
        <w:jc w:val="both"/>
        <w:rPr>
          <w:i/>
          <w:lang w:val="ro-RO"/>
        </w:rPr>
      </w:pPr>
      <w:r>
        <w:rPr>
          <w:i/>
          <w:lang w:val="ro-RO"/>
        </w:rPr>
        <w:t xml:space="preserve">Deoarece extremităţile tuturor muchiilor din M se găsesc în X şi T, M </w:t>
      </w:r>
      <w:r>
        <w:rPr>
          <w:i/>
          <w:lang w:val="ro-RO"/>
        </w:rPr>
        <w:sym w:font="Symbol" w:char="F0CD"/>
      </w:r>
      <w:r>
        <w:rPr>
          <w:i/>
          <w:lang w:val="ro-RO"/>
        </w:rPr>
        <w:t xml:space="preserve"> E’.</w:t>
      </w:r>
    </w:p>
    <w:p w:rsidR="006358A1" w:rsidRDefault="006358A1" w:rsidP="00D908F9">
      <w:pPr>
        <w:ind w:firstLine="720"/>
        <w:jc w:val="both"/>
        <w:rPr>
          <w:i/>
          <w:lang w:val="ro-RO"/>
        </w:rPr>
      </w:pPr>
      <w:r>
        <w:rPr>
          <w:i/>
          <w:lang w:val="ro-RO"/>
        </w:rPr>
        <w:t xml:space="preserve">Cuplajul M saturează toate nodurile din X în G, deci va satura toate nodurile din X în G’, adică X </w:t>
      </w:r>
      <w:r>
        <w:rPr>
          <w:i/>
          <w:lang w:val="ro-RO"/>
        </w:rPr>
        <w:sym w:font="Symbol" w:char="F0CD"/>
      </w:r>
      <w:r>
        <w:rPr>
          <w:i/>
          <w:lang w:val="ro-RO"/>
        </w:rPr>
        <w:t xml:space="preserve"> S(M) în G’.</w:t>
      </w:r>
    </w:p>
    <w:p w:rsidR="006358A1" w:rsidRDefault="006358A1" w:rsidP="00D908F9">
      <w:pPr>
        <w:ind w:firstLine="720"/>
        <w:jc w:val="both"/>
        <w:rPr>
          <w:i/>
        </w:rPr>
      </w:pPr>
      <w:r>
        <w:rPr>
          <w:i/>
          <w:lang w:val="ro-RO"/>
        </w:rPr>
        <w:t xml:space="preserve">Atunci, conform teoremei lui Hall, </w:t>
      </w:r>
      <w:r>
        <w:rPr>
          <w:i/>
          <w:lang w:val="ro-RO"/>
        </w:rPr>
        <w:sym w:font="Symbol" w:char="F022"/>
      </w:r>
      <w:r>
        <w:rPr>
          <w:i/>
          <w:lang w:val="ro-RO"/>
        </w:rPr>
        <w:t xml:space="preserve">A’ </w:t>
      </w:r>
      <w:r>
        <w:rPr>
          <w:i/>
          <w:lang w:val="ro-RO"/>
        </w:rPr>
        <w:sym w:font="Symbol" w:char="F0CD"/>
      </w:r>
      <w:r>
        <w:rPr>
          <w:i/>
          <w:lang w:val="ro-RO"/>
        </w:rPr>
        <w:t xml:space="preserve"> X,</w:t>
      </w:r>
      <w:r>
        <w:rPr>
          <w:i/>
        </w:rPr>
        <w:t xml:space="preserve"> |N</w:t>
      </w:r>
      <w:r>
        <w:rPr>
          <w:i/>
          <w:vertAlign w:val="subscript"/>
        </w:rPr>
        <w:t>G</w:t>
      </w:r>
      <w:r>
        <w:rPr>
          <w:i/>
        </w:rPr>
        <w:t>(A’)|</w:t>
      </w:r>
      <w:r>
        <w:rPr>
          <w:i/>
          <w:lang w:val="ro-RO"/>
        </w:rPr>
        <w:t xml:space="preserve"> </w:t>
      </w:r>
      <w:r>
        <w:rPr>
          <w:i/>
          <w:lang w:val="ro-RO"/>
        </w:rPr>
        <w:sym w:font="Symbol" w:char="F0B3"/>
      </w:r>
      <w:r>
        <w:rPr>
          <w:i/>
          <w:lang w:val="ro-RO"/>
        </w:rPr>
        <w:t xml:space="preserve"> </w:t>
      </w:r>
      <w:r>
        <w:rPr>
          <w:i/>
        </w:rPr>
        <w:t>|A’|.</w:t>
      </w:r>
    </w:p>
    <w:p w:rsidR="006358A1" w:rsidRDefault="006358A1" w:rsidP="00D908F9">
      <w:pPr>
        <w:ind w:firstLine="720"/>
        <w:jc w:val="both"/>
        <w:rPr>
          <w:i/>
          <w:lang w:val="ro-RO"/>
        </w:rPr>
      </w:pPr>
      <w:r>
        <w:rPr>
          <w:i/>
        </w:rPr>
        <w:t xml:space="preserve">Fie o mulţime A </w:t>
      </w:r>
      <w:r>
        <w:rPr>
          <w:i/>
          <w:lang w:val="ro-RO"/>
        </w:rPr>
        <w:sym w:font="Symbol" w:char="F0CD"/>
      </w:r>
      <w:r>
        <w:rPr>
          <w:i/>
          <w:lang w:val="ro-RO"/>
        </w:rPr>
        <w:t xml:space="preserve"> S oarecare. Evident, </w:t>
      </w:r>
      <w:r>
        <w:rPr>
          <w:i/>
        </w:rPr>
        <w:t xml:space="preserve">|A </w:t>
      </w:r>
      <w:r>
        <w:rPr>
          <w:i/>
        </w:rPr>
        <w:sym w:font="Symbol" w:char="F0C7"/>
      </w:r>
      <w:r>
        <w:rPr>
          <w:i/>
        </w:rPr>
        <w:t xml:space="preserve">Y| </w:t>
      </w:r>
      <w:r>
        <w:rPr>
          <w:i/>
        </w:rPr>
        <w:sym w:font="Symbol" w:char="F0A3"/>
      </w:r>
      <w:r>
        <w:rPr>
          <w:i/>
        </w:rPr>
        <w:t xml:space="preserve"> k</w:t>
      </w:r>
      <w:r>
        <w:rPr>
          <w:i/>
          <w:lang w:val="ro-RO"/>
        </w:rPr>
        <w:t>.</w:t>
      </w:r>
    </w:p>
    <w:p w:rsidR="006358A1" w:rsidRDefault="006358A1" w:rsidP="00D908F9">
      <w:pPr>
        <w:ind w:firstLine="720"/>
        <w:jc w:val="both"/>
        <w:rPr>
          <w:i/>
        </w:rPr>
      </w:pPr>
      <w:r>
        <w:rPr>
          <w:i/>
          <w:lang w:val="ro-RO"/>
        </w:rPr>
        <w:t xml:space="preserve">Aşa cum am arătat mai sus, </w:t>
      </w:r>
      <w:r>
        <w:rPr>
          <w:i/>
        </w:rPr>
        <w:t>|N</w:t>
      </w:r>
      <w:r>
        <w:rPr>
          <w:i/>
          <w:vertAlign w:val="subscript"/>
        </w:rPr>
        <w:t>G</w:t>
      </w:r>
      <w:r>
        <w:rPr>
          <w:i/>
        </w:rPr>
        <w:t>(A</w:t>
      </w:r>
      <w:r>
        <w:rPr>
          <w:i/>
        </w:rPr>
        <w:sym w:font="Symbol" w:char="F0C7"/>
      </w:r>
      <w:r>
        <w:rPr>
          <w:i/>
        </w:rPr>
        <w:t>X )|</w:t>
      </w:r>
      <w:r>
        <w:rPr>
          <w:i/>
          <w:lang w:val="ro-RO"/>
        </w:rPr>
        <w:t xml:space="preserve"> </w:t>
      </w:r>
      <w:r>
        <w:rPr>
          <w:i/>
          <w:lang w:val="ro-RO"/>
        </w:rPr>
        <w:sym w:font="Symbol" w:char="F0B3"/>
      </w:r>
      <w:r>
        <w:rPr>
          <w:i/>
          <w:lang w:val="ro-RO"/>
        </w:rPr>
        <w:t xml:space="preserve"> </w:t>
      </w:r>
      <w:r>
        <w:rPr>
          <w:i/>
        </w:rPr>
        <w:t xml:space="preserve">|A </w:t>
      </w:r>
      <w:r>
        <w:rPr>
          <w:i/>
        </w:rPr>
        <w:sym w:font="Symbol" w:char="F0C7"/>
      </w:r>
      <w:r>
        <w:rPr>
          <w:i/>
        </w:rPr>
        <w:t xml:space="preserve"> X|.</w:t>
      </w:r>
    </w:p>
    <w:p w:rsidR="006358A1" w:rsidRDefault="006358A1" w:rsidP="00D908F9">
      <w:pPr>
        <w:ind w:firstLine="720"/>
        <w:jc w:val="both"/>
        <w:rPr>
          <w:i/>
        </w:rPr>
      </w:pPr>
      <w:r>
        <w:rPr>
          <w:i/>
        </w:rPr>
        <w:t xml:space="preserve">Dar (A </w:t>
      </w:r>
      <w:r>
        <w:rPr>
          <w:i/>
        </w:rPr>
        <w:sym w:font="Symbol" w:char="F0C7"/>
      </w:r>
      <w:r>
        <w:rPr>
          <w:i/>
        </w:rPr>
        <w:t>Y)</w:t>
      </w:r>
      <w:r>
        <w:rPr>
          <w:i/>
        </w:rPr>
        <w:sym w:font="Symbol" w:char="F0C8"/>
      </w:r>
      <w:r w:rsidRPr="00176E85">
        <w:rPr>
          <w:i/>
        </w:rPr>
        <w:t xml:space="preserve"> </w:t>
      </w:r>
      <w:r>
        <w:rPr>
          <w:i/>
        </w:rPr>
        <w:t xml:space="preserve">(A </w:t>
      </w:r>
      <w:r>
        <w:rPr>
          <w:i/>
        </w:rPr>
        <w:sym w:font="Symbol" w:char="F0C7"/>
      </w:r>
      <w:r>
        <w:rPr>
          <w:i/>
        </w:rPr>
        <w:t xml:space="preserve">X) = A şi X </w:t>
      </w:r>
      <w:r>
        <w:rPr>
          <w:i/>
        </w:rPr>
        <w:sym w:font="Symbol" w:char="F0C7"/>
      </w:r>
      <w:r>
        <w:rPr>
          <w:i/>
        </w:rPr>
        <w:t>|N</w:t>
      </w:r>
      <w:r>
        <w:rPr>
          <w:i/>
          <w:vertAlign w:val="subscript"/>
        </w:rPr>
        <w:t>G</w:t>
      </w:r>
      <w:r>
        <w:rPr>
          <w:i/>
        </w:rPr>
        <w:t>(A’)|</w:t>
      </w:r>
      <w:r>
        <w:rPr>
          <w:i/>
          <w:lang w:val="ro-RO"/>
        </w:rPr>
        <w:t xml:space="preserve"> </w:t>
      </w:r>
      <w:r>
        <w:rPr>
          <w:i/>
          <w:lang w:val="ro-RO"/>
        </w:rPr>
        <w:sym w:font="Symbol" w:char="F0B3"/>
      </w:r>
      <w:r>
        <w:rPr>
          <w:i/>
          <w:lang w:val="ro-RO"/>
        </w:rPr>
        <w:t xml:space="preserve"> </w:t>
      </w:r>
      <w:r>
        <w:rPr>
          <w:i/>
        </w:rPr>
        <w:t xml:space="preserve">|A’|Y = </w:t>
      </w:r>
      <w:r>
        <w:rPr>
          <w:i/>
        </w:rPr>
        <w:sym w:font="Symbol" w:char="F046"/>
      </w:r>
      <w:r>
        <w:rPr>
          <w:i/>
        </w:rPr>
        <w:t xml:space="preserve"> </w:t>
      </w:r>
      <w:r>
        <w:rPr>
          <w:i/>
        </w:rPr>
        <w:sym w:font="Symbol" w:char="F0DE"/>
      </w:r>
      <w:r>
        <w:rPr>
          <w:i/>
        </w:rPr>
        <w:t xml:space="preserve"> |A </w:t>
      </w:r>
      <w:r>
        <w:rPr>
          <w:i/>
        </w:rPr>
        <w:sym w:font="Symbol" w:char="F0C7"/>
      </w:r>
      <w:r>
        <w:rPr>
          <w:i/>
        </w:rPr>
        <w:t xml:space="preserve"> X| = |A |- |A </w:t>
      </w:r>
      <w:r>
        <w:rPr>
          <w:i/>
        </w:rPr>
        <w:sym w:font="Symbol" w:char="F0C7"/>
      </w:r>
      <w:r>
        <w:rPr>
          <w:i/>
        </w:rPr>
        <w:t xml:space="preserve"> X| </w:t>
      </w:r>
      <w:r>
        <w:rPr>
          <w:i/>
        </w:rPr>
        <w:sym w:font="Symbol" w:char="F0DE"/>
      </w:r>
      <w:r>
        <w:rPr>
          <w:i/>
        </w:rPr>
        <w:t xml:space="preserve"> |A </w:t>
      </w:r>
      <w:r>
        <w:rPr>
          <w:i/>
        </w:rPr>
        <w:sym w:font="Symbol" w:char="F0C7"/>
      </w:r>
      <w:r>
        <w:rPr>
          <w:i/>
        </w:rPr>
        <w:t xml:space="preserve"> X| </w:t>
      </w:r>
      <w:r>
        <w:rPr>
          <w:i/>
        </w:rPr>
        <w:sym w:font="Symbol" w:char="F0B3"/>
      </w:r>
      <w:r>
        <w:rPr>
          <w:i/>
        </w:rPr>
        <w:t xml:space="preserve"> |A |- k.</w:t>
      </w:r>
    </w:p>
    <w:p w:rsidR="006358A1" w:rsidRDefault="006358A1" w:rsidP="00D908F9">
      <w:pPr>
        <w:ind w:firstLine="720"/>
        <w:jc w:val="both"/>
        <w:rPr>
          <w:i/>
          <w:lang w:val="ro-RO"/>
        </w:rPr>
      </w:pPr>
      <w:r>
        <w:rPr>
          <w:i/>
        </w:rPr>
        <w:t>Se obţine deci că |N</w:t>
      </w:r>
      <w:r>
        <w:rPr>
          <w:i/>
          <w:vertAlign w:val="subscript"/>
        </w:rPr>
        <w:t>G</w:t>
      </w:r>
      <w:r>
        <w:rPr>
          <w:i/>
        </w:rPr>
        <w:t>(A)|</w:t>
      </w:r>
      <w:r>
        <w:rPr>
          <w:i/>
          <w:lang w:val="ro-RO"/>
        </w:rPr>
        <w:t xml:space="preserve"> </w:t>
      </w:r>
      <w:r>
        <w:rPr>
          <w:i/>
          <w:lang w:val="ro-RO"/>
        </w:rPr>
        <w:sym w:font="Symbol" w:char="F0B3"/>
      </w:r>
      <w:r>
        <w:rPr>
          <w:i/>
          <w:lang w:val="ro-RO"/>
        </w:rPr>
        <w:t xml:space="preserve"> </w:t>
      </w:r>
      <w:r>
        <w:rPr>
          <w:i/>
        </w:rPr>
        <w:t>|A| - k pentru orice k submulţime a lui S, ceea ce trebuia demonstrat.</w:t>
      </w:r>
    </w:p>
    <w:p w:rsidR="006358A1" w:rsidRDefault="006358A1" w:rsidP="00CA59B3">
      <w:pPr>
        <w:spacing w:before="240"/>
        <w:ind w:firstLine="720"/>
        <w:jc w:val="both"/>
        <w:rPr>
          <w:i/>
          <w:lang w:val="ro-RO"/>
        </w:rPr>
      </w:pPr>
      <w:r>
        <w:rPr>
          <w:i/>
          <w:lang w:val="ro-RO"/>
        </w:rPr>
        <w:t>„</w:t>
      </w:r>
      <w:r>
        <w:rPr>
          <w:i/>
          <w:lang w:val="ro-RO"/>
        </w:rPr>
        <w:sym w:font="Symbol" w:char="F0DC"/>
      </w:r>
      <w:r>
        <w:rPr>
          <w:i/>
          <w:lang w:val="ro-RO"/>
        </w:rPr>
        <w:t>”</w:t>
      </w:r>
    </w:p>
    <w:p w:rsidR="006358A1" w:rsidRDefault="006358A1" w:rsidP="00CA59B3">
      <w:pPr>
        <w:ind w:firstLine="720"/>
        <w:jc w:val="both"/>
        <w:rPr>
          <w:i/>
        </w:rPr>
      </w:pPr>
      <w:r>
        <w:rPr>
          <w:i/>
          <w:lang w:val="ro-RO"/>
        </w:rPr>
        <w:t xml:space="preserve">Arătăm că, în condiţiile date, există un cuplaj de cardinal </w:t>
      </w:r>
      <w:r>
        <w:rPr>
          <w:i/>
        </w:rPr>
        <w:t>|S| – k.</w:t>
      </w:r>
    </w:p>
    <w:p w:rsidR="006358A1" w:rsidRDefault="006358A1" w:rsidP="00CA59B3">
      <w:pPr>
        <w:ind w:firstLine="720"/>
        <w:jc w:val="both"/>
        <w:rPr>
          <w:i/>
        </w:rPr>
      </w:pPr>
    </w:p>
    <w:p w:rsidR="006358A1" w:rsidRDefault="006358A1" w:rsidP="00CA59B3">
      <w:pPr>
        <w:ind w:firstLine="720"/>
        <w:jc w:val="both"/>
        <w:rPr>
          <w:i/>
          <w:lang w:val="ro-RO"/>
        </w:rPr>
      </w:pPr>
      <w:r>
        <w:rPr>
          <w:i/>
          <w:lang w:val="ro-RO"/>
        </w:rPr>
        <w:t>Construim următoarele şiruri de mulţimi:</w:t>
      </w:r>
    </w:p>
    <w:p w:rsidR="006358A1" w:rsidRPr="00963887" w:rsidRDefault="006358A1" w:rsidP="00DB62F3">
      <w:pPr>
        <w:ind w:firstLine="720"/>
        <w:jc w:val="both"/>
        <w:rPr>
          <w:i/>
          <w:lang w:val="ro-RO"/>
        </w:rPr>
      </w:pPr>
      <w:r>
        <w:rPr>
          <w:i/>
          <w:lang w:val="ro-RO"/>
        </w:rPr>
        <w:t>A</w:t>
      </w:r>
      <w:r>
        <w:rPr>
          <w:i/>
          <w:vertAlign w:val="subscript"/>
          <w:lang w:val="ro-RO"/>
        </w:rPr>
        <w:t>i</w:t>
      </w:r>
      <w:r>
        <w:rPr>
          <w:i/>
          <w:lang w:val="ro-RO"/>
        </w:rPr>
        <w:t xml:space="preserve"> </w:t>
      </w:r>
      <w:r>
        <w:rPr>
          <w:i/>
          <w:lang w:val="ro-RO"/>
        </w:rPr>
        <w:sym w:font="Symbol" w:char="F0AE"/>
      </w:r>
      <w:r>
        <w:rPr>
          <w:i/>
          <w:lang w:val="ro-RO"/>
        </w:rPr>
        <w:t xml:space="preserve"> o mulţime de k+i noduri din S.</w:t>
      </w:r>
    </w:p>
    <w:p w:rsidR="006358A1" w:rsidRPr="00CA59B3" w:rsidRDefault="006358A1" w:rsidP="00CA59B3">
      <w:pPr>
        <w:ind w:firstLine="720"/>
        <w:jc w:val="both"/>
        <w:rPr>
          <w:i/>
          <w:lang w:val="ro-RO"/>
        </w:rPr>
      </w:pPr>
      <w:r>
        <w:rPr>
          <w:i/>
          <w:lang w:val="ro-RO"/>
        </w:rPr>
        <w:t>T</w:t>
      </w:r>
      <w:r>
        <w:rPr>
          <w:i/>
          <w:vertAlign w:val="subscript"/>
          <w:lang w:val="ro-RO"/>
        </w:rPr>
        <w:t>i</w:t>
      </w:r>
      <w:r>
        <w:rPr>
          <w:i/>
          <w:lang w:val="ro-RO"/>
        </w:rPr>
        <w:t xml:space="preserve"> </w:t>
      </w:r>
      <w:r>
        <w:rPr>
          <w:i/>
          <w:lang w:val="ro-RO"/>
        </w:rPr>
        <w:sym w:font="Symbol" w:char="F0AE"/>
      </w:r>
      <w:r>
        <w:rPr>
          <w:i/>
          <w:lang w:val="ro-RO"/>
        </w:rPr>
        <w:t xml:space="preserve"> o mulţime de i noduri din T pentru care </w:t>
      </w:r>
      <w:r>
        <w:rPr>
          <w:i/>
          <w:lang w:val="ro-RO"/>
        </w:rPr>
        <w:sym w:font="Symbol" w:char="F022"/>
      </w:r>
      <w:r>
        <w:rPr>
          <w:i/>
          <w:lang w:val="ro-RO"/>
        </w:rPr>
        <w:t xml:space="preserve">A </w:t>
      </w:r>
      <w:r>
        <w:rPr>
          <w:i/>
          <w:lang w:val="ro-RO"/>
        </w:rPr>
        <w:sym w:font="Symbol" w:char="F0CD"/>
      </w:r>
      <w:r>
        <w:rPr>
          <w:i/>
          <w:lang w:val="ro-RO"/>
        </w:rPr>
        <w:t>T</w:t>
      </w:r>
      <w:r>
        <w:rPr>
          <w:i/>
          <w:vertAlign w:val="subscript"/>
          <w:lang w:val="ro-RO"/>
        </w:rPr>
        <w:t>i</w:t>
      </w:r>
      <w:r>
        <w:rPr>
          <w:i/>
          <w:lang w:val="ro-RO"/>
        </w:rPr>
        <w:t>,</w:t>
      </w:r>
      <w:r>
        <w:rPr>
          <w:i/>
        </w:rPr>
        <w:t xml:space="preserve"> |N</w:t>
      </w:r>
      <w:r>
        <w:rPr>
          <w:i/>
          <w:vertAlign w:val="subscript"/>
        </w:rPr>
        <w:t>G</w:t>
      </w:r>
      <w:r>
        <w:rPr>
          <w:i/>
        </w:rPr>
        <w:t>(A)|</w:t>
      </w:r>
      <w:r>
        <w:rPr>
          <w:i/>
          <w:lang w:val="ro-RO"/>
        </w:rPr>
        <w:t xml:space="preserve"> </w:t>
      </w:r>
      <w:r>
        <w:rPr>
          <w:i/>
          <w:lang w:val="ro-RO"/>
        </w:rPr>
        <w:sym w:font="Symbol" w:char="F0B3"/>
      </w:r>
      <w:r>
        <w:rPr>
          <w:i/>
          <w:lang w:val="ro-RO"/>
        </w:rPr>
        <w:t xml:space="preserve"> </w:t>
      </w:r>
      <w:r>
        <w:rPr>
          <w:i/>
        </w:rPr>
        <w:t>|A</w:t>
      </w:r>
    </w:p>
    <w:p w:rsidR="006358A1" w:rsidRPr="00963887" w:rsidRDefault="006358A1" w:rsidP="009204D3">
      <w:pPr>
        <w:ind w:firstLine="720"/>
        <w:jc w:val="both"/>
        <w:rPr>
          <w:i/>
          <w:lang w:val="ro-RO"/>
        </w:rPr>
      </w:pPr>
      <w:r>
        <w:rPr>
          <w:i/>
          <w:lang w:val="ro-RO"/>
        </w:rPr>
        <w:t>S</w:t>
      </w:r>
      <w:r>
        <w:rPr>
          <w:i/>
          <w:vertAlign w:val="subscript"/>
          <w:lang w:val="ro-RO"/>
        </w:rPr>
        <w:t>i</w:t>
      </w:r>
      <w:r>
        <w:rPr>
          <w:i/>
          <w:lang w:val="ro-RO"/>
        </w:rPr>
        <w:t xml:space="preserve"> </w:t>
      </w:r>
      <w:r>
        <w:rPr>
          <w:i/>
          <w:lang w:val="ro-RO"/>
        </w:rPr>
        <w:sym w:font="Symbol" w:char="F0AE"/>
      </w:r>
      <w:r>
        <w:rPr>
          <w:i/>
          <w:lang w:val="ro-RO"/>
        </w:rPr>
        <w:t xml:space="preserve"> o mulţime de i noduri din S astfel încât S</w:t>
      </w:r>
      <w:r>
        <w:rPr>
          <w:i/>
          <w:vertAlign w:val="subscript"/>
          <w:lang w:val="ro-RO"/>
        </w:rPr>
        <w:t>i</w:t>
      </w:r>
      <w:r>
        <w:rPr>
          <w:i/>
          <w:lang w:val="ro-RO"/>
        </w:rPr>
        <w:t xml:space="preserve"> </w:t>
      </w:r>
      <w:r>
        <w:rPr>
          <w:i/>
          <w:lang w:val="ro-RO"/>
        </w:rPr>
        <w:sym w:font="Symbol" w:char="F0CD"/>
      </w:r>
      <w:r>
        <w:rPr>
          <w:i/>
          <w:lang w:val="ro-RO"/>
        </w:rPr>
        <w:t xml:space="preserve"> N</w:t>
      </w:r>
      <w:r>
        <w:rPr>
          <w:i/>
          <w:vertAlign w:val="subscript"/>
          <w:lang w:val="ro-RO"/>
        </w:rPr>
        <w:t>G</w:t>
      </w:r>
      <w:r>
        <w:rPr>
          <w:i/>
          <w:lang w:val="ro-RO"/>
        </w:rPr>
        <w:t>(T</w:t>
      </w:r>
      <w:r>
        <w:rPr>
          <w:i/>
          <w:vertAlign w:val="subscript"/>
          <w:lang w:val="ro-RO"/>
        </w:rPr>
        <w:t>i</w:t>
      </w:r>
      <w:r>
        <w:rPr>
          <w:i/>
          <w:lang w:val="ro-RO"/>
        </w:rPr>
        <w:t>) şi S</w:t>
      </w:r>
      <w:r>
        <w:rPr>
          <w:i/>
          <w:vertAlign w:val="subscript"/>
          <w:lang w:val="ro-RO"/>
        </w:rPr>
        <w:t>i</w:t>
      </w:r>
      <w:r>
        <w:rPr>
          <w:i/>
          <w:lang w:val="ro-RO"/>
        </w:rPr>
        <w:t xml:space="preserve"> </w:t>
      </w:r>
      <w:r>
        <w:rPr>
          <w:i/>
          <w:lang w:val="ro-RO"/>
        </w:rPr>
        <w:sym w:font="Symbol" w:char="F0CD"/>
      </w:r>
      <w:r>
        <w:rPr>
          <w:i/>
          <w:lang w:val="ro-RO"/>
        </w:rPr>
        <w:t xml:space="preserve"> A</w:t>
      </w:r>
      <w:r>
        <w:rPr>
          <w:i/>
          <w:vertAlign w:val="subscript"/>
          <w:lang w:val="ro-RO"/>
        </w:rPr>
        <w:t>i</w:t>
      </w:r>
      <w:r>
        <w:rPr>
          <w:i/>
          <w:lang w:val="ro-RO"/>
        </w:rPr>
        <w:t>.</w:t>
      </w:r>
    </w:p>
    <w:p w:rsidR="006358A1" w:rsidRDefault="006358A1" w:rsidP="006A354C">
      <w:pPr>
        <w:spacing w:before="240"/>
        <w:ind w:firstLine="720"/>
        <w:jc w:val="both"/>
        <w:rPr>
          <w:b/>
          <w:i/>
          <w:lang w:val="ro-RO"/>
        </w:rPr>
      </w:pPr>
      <w:r>
        <w:rPr>
          <w:b/>
          <w:i/>
          <w:lang w:val="ro-RO"/>
        </w:rPr>
        <w:t>Inducţie:</w:t>
      </w:r>
    </w:p>
    <w:p w:rsidR="006358A1" w:rsidRPr="001A4412" w:rsidRDefault="006358A1" w:rsidP="009204D3">
      <w:pPr>
        <w:spacing w:before="240"/>
        <w:ind w:firstLine="720"/>
        <w:jc w:val="both"/>
        <w:rPr>
          <w:b/>
          <w:i/>
          <w:lang w:val="ro-RO"/>
        </w:rPr>
      </w:pPr>
      <w:r w:rsidRPr="001A4412">
        <w:rPr>
          <w:b/>
          <w:i/>
          <w:lang w:val="ro-RO"/>
        </w:rPr>
        <w:t>Pas de bază:</w:t>
      </w:r>
    </w:p>
    <w:p w:rsidR="006358A1" w:rsidRPr="00705C54" w:rsidRDefault="006358A1" w:rsidP="006A354C">
      <w:pPr>
        <w:ind w:firstLine="720"/>
        <w:jc w:val="both"/>
        <w:rPr>
          <w:i/>
          <w:lang w:val="ro-RO"/>
        </w:rPr>
      </w:pPr>
      <w:r>
        <w:rPr>
          <w:i/>
          <w:lang w:val="ro-RO"/>
        </w:rPr>
        <w:lastRenderedPageBreak/>
        <w:t xml:space="preserve"> Arătăm că există un nod u</w:t>
      </w:r>
      <w:r>
        <w:rPr>
          <w:i/>
          <w:vertAlign w:val="subscript"/>
          <w:lang w:val="ro-RO"/>
        </w:rPr>
        <w:t>1</w:t>
      </w:r>
      <w:r>
        <w:rPr>
          <w:i/>
          <w:lang w:val="ro-RO"/>
        </w:rPr>
        <w:t xml:space="preserve"> în T astfel încât </w:t>
      </w:r>
      <w:r w:rsidRPr="00CA59B3">
        <w:rPr>
          <w:i/>
          <w:lang w:val="ro-RO"/>
        </w:rPr>
        <w:t>|</w:t>
      </w:r>
      <w:r>
        <w:rPr>
          <w:i/>
          <w:lang w:val="ro-RO"/>
        </w:rPr>
        <w:t>N</w:t>
      </w:r>
      <w:r>
        <w:rPr>
          <w:i/>
          <w:vertAlign w:val="subscript"/>
          <w:lang w:val="ro-RO"/>
        </w:rPr>
        <w:t>G</w:t>
      </w:r>
      <w:r>
        <w:rPr>
          <w:i/>
          <w:lang w:val="ro-RO"/>
        </w:rPr>
        <w:t>(u</w:t>
      </w:r>
      <w:r>
        <w:rPr>
          <w:i/>
          <w:vertAlign w:val="subscript"/>
          <w:lang w:val="ro-RO"/>
        </w:rPr>
        <w:t>1</w:t>
      </w:r>
      <w:r>
        <w:rPr>
          <w:i/>
          <w:lang w:val="ro-RO"/>
        </w:rPr>
        <w:t xml:space="preserve">)| </w:t>
      </w:r>
      <w:r>
        <w:rPr>
          <w:i/>
          <w:lang w:val="ro-RO"/>
        </w:rPr>
        <w:sym w:font="Symbol" w:char="F0B3"/>
      </w:r>
      <w:r>
        <w:rPr>
          <w:i/>
          <w:lang w:val="ro-RO"/>
        </w:rPr>
        <w:t xml:space="preserve"> 1.</w:t>
      </w:r>
    </w:p>
    <w:p w:rsidR="006358A1" w:rsidRDefault="006358A1" w:rsidP="00CA59B3">
      <w:pPr>
        <w:ind w:firstLine="720"/>
        <w:jc w:val="both"/>
        <w:rPr>
          <w:i/>
          <w:lang w:val="ro-RO"/>
        </w:rPr>
      </w:pPr>
      <w:r>
        <w:rPr>
          <w:i/>
          <w:lang w:val="ro-RO"/>
        </w:rPr>
        <w:t>Fie A</w:t>
      </w:r>
      <w:r>
        <w:rPr>
          <w:i/>
          <w:vertAlign w:val="subscript"/>
          <w:lang w:val="ro-RO"/>
        </w:rPr>
        <w:t>1</w:t>
      </w:r>
      <w:r>
        <w:rPr>
          <w:i/>
          <w:lang w:val="ro-RO"/>
        </w:rPr>
        <w:t xml:space="preserve"> o submulţime oarecare de </w:t>
      </w:r>
      <w:r w:rsidRPr="00102EAE">
        <w:rPr>
          <w:b/>
          <w:i/>
          <w:lang w:val="ro-RO"/>
        </w:rPr>
        <w:t>k+1 noduri</w:t>
      </w:r>
      <w:r>
        <w:rPr>
          <w:i/>
          <w:lang w:val="ro-RO"/>
        </w:rPr>
        <w:t xml:space="preserve">. Din ipoteză ştim că </w:t>
      </w:r>
      <w:r w:rsidRPr="00CA59B3">
        <w:rPr>
          <w:i/>
          <w:lang w:val="ro-RO"/>
        </w:rPr>
        <w:t>|</w:t>
      </w:r>
      <w:r>
        <w:rPr>
          <w:i/>
          <w:lang w:val="ro-RO"/>
        </w:rPr>
        <w:t>N</w:t>
      </w:r>
      <w:r>
        <w:rPr>
          <w:i/>
          <w:vertAlign w:val="subscript"/>
          <w:lang w:val="ro-RO"/>
        </w:rPr>
        <w:t>G</w:t>
      </w:r>
      <w:r>
        <w:rPr>
          <w:i/>
          <w:lang w:val="ro-RO"/>
        </w:rPr>
        <w:t>(A</w:t>
      </w:r>
      <w:r>
        <w:rPr>
          <w:i/>
          <w:vertAlign w:val="subscript"/>
          <w:lang w:val="ro-RO"/>
        </w:rPr>
        <w:t>1</w:t>
      </w:r>
      <w:r>
        <w:rPr>
          <w:i/>
          <w:lang w:val="ro-RO"/>
        </w:rPr>
        <w:t xml:space="preserve">)| </w:t>
      </w:r>
      <w:r>
        <w:rPr>
          <w:i/>
          <w:lang w:val="ro-RO"/>
        </w:rPr>
        <w:sym w:font="Symbol" w:char="F0B3"/>
      </w:r>
      <w:r>
        <w:rPr>
          <w:i/>
          <w:lang w:val="ro-RO"/>
        </w:rPr>
        <w:t xml:space="preserve"> </w:t>
      </w:r>
      <w:r w:rsidRPr="009204D3">
        <w:rPr>
          <w:i/>
          <w:lang w:val="ro-RO"/>
        </w:rPr>
        <w:t>|A</w:t>
      </w:r>
      <w:r>
        <w:rPr>
          <w:i/>
          <w:vertAlign w:val="subscript"/>
          <w:lang w:val="ro-RO"/>
        </w:rPr>
        <w:t>1</w:t>
      </w:r>
      <w:r w:rsidRPr="009204D3">
        <w:rPr>
          <w:i/>
          <w:lang w:val="ro-RO"/>
        </w:rPr>
        <w:t xml:space="preserve">| - k </w:t>
      </w:r>
      <w:r>
        <w:rPr>
          <w:i/>
          <w:lang w:val="ro-RO"/>
        </w:rPr>
        <w:t xml:space="preserve">= 1 </w:t>
      </w:r>
      <w:r>
        <w:rPr>
          <w:i/>
          <w:lang w:val="ro-RO"/>
        </w:rPr>
        <w:sym w:font="Symbol" w:char="F0DE"/>
      </w:r>
      <w:r>
        <w:rPr>
          <w:i/>
          <w:lang w:val="ro-RO"/>
        </w:rPr>
        <w:t xml:space="preserve"> </w:t>
      </w:r>
      <w:r>
        <w:rPr>
          <w:i/>
          <w:lang w:val="ro-RO"/>
        </w:rPr>
        <w:br/>
      </w:r>
      <w:r>
        <w:rPr>
          <w:i/>
          <w:lang w:val="ro-RO"/>
        </w:rPr>
        <w:sym w:font="Symbol" w:char="F024"/>
      </w:r>
      <w:r>
        <w:rPr>
          <w:i/>
          <w:lang w:val="ro-RO"/>
        </w:rPr>
        <w:t xml:space="preserve"> un nod u</w:t>
      </w:r>
      <w:r>
        <w:rPr>
          <w:i/>
          <w:vertAlign w:val="subscript"/>
          <w:lang w:val="ro-RO"/>
        </w:rPr>
        <w:t>1</w:t>
      </w:r>
      <w:r>
        <w:rPr>
          <w:i/>
          <w:lang w:val="ro-RO"/>
        </w:rPr>
        <w:t xml:space="preserve"> în T, astfel încât </w:t>
      </w:r>
      <w:r>
        <w:rPr>
          <w:i/>
          <w:lang w:val="ro-RO"/>
        </w:rPr>
        <w:sym w:font="Symbol" w:char="F024"/>
      </w:r>
      <w:r>
        <w:rPr>
          <w:i/>
          <w:lang w:val="ro-RO"/>
        </w:rPr>
        <w:t xml:space="preserve"> v</w:t>
      </w:r>
      <w:r>
        <w:rPr>
          <w:i/>
          <w:vertAlign w:val="subscript"/>
          <w:lang w:val="ro-RO"/>
        </w:rPr>
        <w:t>1</w:t>
      </w:r>
      <w:r>
        <w:rPr>
          <w:i/>
          <w:lang w:val="ro-RO"/>
        </w:rPr>
        <w:t xml:space="preserve"> în A</w:t>
      </w:r>
      <w:r>
        <w:rPr>
          <w:i/>
          <w:vertAlign w:val="subscript"/>
          <w:lang w:val="ro-RO"/>
        </w:rPr>
        <w:t>1</w:t>
      </w:r>
      <w:r>
        <w:rPr>
          <w:i/>
          <w:lang w:val="ro-RO"/>
        </w:rPr>
        <w:t xml:space="preserve"> cu u</w:t>
      </w:r>
      <w:r>
        <w:rPr>
          <w:i/>
          <w:vertAlign w:val="subscript"/>
          <w:lang w:val="ro-RO"/>
        </w:rPr>
        <w:t>1</w:t>
      </w:r>
      <w:r>
        <w:rPr>
          <w:i/>
          <w:lang w:val="ro-RO"/>
        </w:rPr>
        <w:t>v</w:t>
      </w:r>
      <w:r>
        <w:rPr>
          <w:i/>
          <w:vertAlign w:val="subscript"/>
          <w:lang w:val="ro-RO"/>
        </w:rPr>
        <w:t>1</w:t>
      </w:r>
      <w:r>
        <w:rPr>
          <w:i/>
          <w:lang w:val="ro-RO"/>
        </w:rPr>
        <w:t xml:space="preserve"> </w:t>
      </w:r>
      <w:r>
        <w:rPr>
          <w:i/>
          <w:lang w:val="ro-RO"/>
        </w:rPr>
        <w:sym w:font="Symbol" w:char="F0CE"/>
      </w:r>
      <w:r>
        <w:rPr>
          <w:i/>
          <w:lang w:val="ro-RO"/>
        </w:rPr>
        <w:t xml:space="preserve"> E(G).</w:t>
      </w:r>
    </w:p>
    <w:p w:rsidR="006358A1" w:rsidRDefault="006358A1" w:rsidP="00CA59B3">
      <w:pPr>
        <w:ind w:firstLine="720"/>
        <w:jc w:val="both"/>
        <w:rPr>
          <w:i/>
        </w:rPr>
      </w:pPr>
      <w:r>
        <w:rPr>
          <w:i/>
          <w:lang w:val="ro-RO"/>
        </w:rPr>
        <w:t>Deci T</w:t>
      </w:r>
      <w:r>
        <w:rPr>
          <w:i/>
          <w:vertAlign w:val="subscript"/>
          <w:lang w:val="ro-RO"/>
        </w:rPr>
        <w:t>1</w:t>
      </w:r>
      <w:r>
        <w:rPr>
          <w:i/>
          <w:lang w:val="ro-RO"/>
        </w:rPr>
        <w:t xml:space="preserve"> = </w:t>
      </w:r>
      <w:r>
        <w:rPr>
          <w:i/>
        </w:rPr>
        <w:t>{u</w:t>
      </w:r>
      <w:r>
        <w:rPr>
          <w:i/>
          <w:vertAlign w:val="subscript"/>
        </w:rPr>
        <w:t>1</w:t>
      </w:r>
      <w:r>
        <w:rPr>
          <w:i/>
        </w:rPr>
        <w:t>}, S</w:t>
      </w:r>
      <w:r>
        <w:rPr>
          <w:i/>
          <w:vertAlign w:val="subscript"/>
        </w:rPr>
        <w:t>1</w:t>
      </w:r>
      <w:r>
        <w:rPr>
          <w:i/>
        </w:rPr>
        <w:t xml:space="preserve"> = {v</w:t>
      </w:r>
      <w:r>
        <w:rPr>
          <w:i/>
          <w:vertAlign w:val="subscript"/>
        </w:rPr>
        <w:t>1</w:t>
      </w:r>
      <w:r>
        <w:rPr>
          <w:i/>
        </w:rPr>
        <w:t>}.</w:t>
      </w:r>
    </w:p>
    <w:p w:rsidR="006358A1" w:rsidRPr="001A4412" w:rsidRDefault="006358A1" w:rsidP="001A4412">
      <w:pPr>
        <w:spacing w:before="240"/>
        <w:ind w:firstLine="720"/>
        <w:jc w:val="both"/>
        <w:rPr>
          <w:b/>
          <w:i/>
        </w:rPr>
      </w:pPr>
      <w:r w:rsidRPr="001A4412">
        <w:rPr>
          <w:b/>
          <w:i/>
        </w:rPr>
        <w:t>Pas inductiv:</w:t>
      </w:r>
    </w:p>
    <w:p w:rsidR="006358A1" w:rsidRDefault="006358A1" w:rsidP="001A4412">
      <w:pPr>
        <w:ind w:firstLine="720"/>
        <w:jc w:val="both"/>
        <w:rPr>
          <w:i/>
        </w:rPr>
      </w:pPr>
      <w:r>
        <w:rPr>
          <w:i/>
        </w:rPr>
        <w:t>Presupunem c</w:t>
      </w:r>
      <w:r>
        <w:rPr>
          <w:i/>
          <w:lang w:val="ro-RO"/>
        </w:rPr>
        <w:t>ă</w:t>
      </w:r>
      <w:r>
        <w:rPr>
          <w:i/>
        </w:rPr>
        <w:t xml:space="preserve"> există T</w:t>
      </w:r>
      <w:r>
        <w:rPr>
          <w:i/>
          <w:vertAlign w:val="subscript"/>
        </w:rPr>
        <w:t>i</w:t>
      </w:r>
      <w:r>
        <w:rPr>
          <w:i/>
        </w:rPr>
        <w:t xml:space="preserve"> şi S</w:t>
      </w:r>
      <w:r>
        <w:rPr>
          <w:i/>
          <w:vertAlign w:val="subscript"/>
        </w:rPr>
        <w:t>i</w:t>
      </w:r>
      <w:r>
        <w:rPr>
          <w:i/>
        </w:rPr>
        <w:t xml:space="preserve"> pentru submulţimea A</w:t>
      </w:r>
      <w:r>
        <w:rPr>
          <w:i/>
          <w:vertAlign w:val="subscript"/>
        </w:rPr>
        <w:t>i</w:t>
      </w:r>
      <w:r>
        <w:rPr>
          <w:i/>
        </w:rPr>
        <w:t xml:space="preserve"> de k+i noduri.</w:t>
      </w:r>
    </w:p>
    <w:p w:rsidR="006358A1" w:rsidRDefault="006358A1" w:rsidP="009204D3">
      <w:pPr>
        <w:spacing w:before="240"/>
        <w:ind w:firstLine="720"/>
        <w:jc w:val="both"/>
        <w:rPr>
          <w:i/>
          <w:lang w:val="ro-RO"/>
        </w:rPr>
      </w:pPr>
      <w:r>
        <w:rPr>
          <w:i/>
        </w:rPr>
        <w:t>Fie A</w:t>
      </w:r>
      <w:r>
        <w:rPr>
          <w:i/>
          <w:vertAlign w:val="subscript"/>
        </w:rPr>
        <w:t>i+1</w:t>
      </w:r>
      <w:r>
        <w:rPr>
          <w:i/>
        </w:rPr>
        <w:t xml:space="preserve"> = A</w:t>
      </w:r>
      <w:r>
        <w:rPr>
          <w:i/>
          <w:vertAlign w:val="subscript"/>
        </w:rPr>
        <w:t>i</w:t>
      </w:r>
      <w:r>
        <w:rPr>
          <w:i/>
        </w:rPr>
        <w:t xml:space="preserve"> </w:t>
      </w:r>
      <w:r>
        <w:rPr>
          <w:i/>
        </w:rPr>
        <w:sym w:font="Symbol" w:char="F0C8"/>
      </w:r>
      <w:r>
        <w:rPr>
          <w:i/>
        </w:rPr>
        <w:t xml:space="preserve"> {x}, </w:t>
      </w:r>
      <w:r>
        <w:rPr>
          <w:i/>
          <w:lang w:val="ro-RO"/>
        </w:rPr>
        <w:t xml:space="preserve">x </w:t>
      </w:r>
      <w:r>
        <w:rPr>
          <w:i/>
          <w:lang w:val="ro-RO"/>
        </w:rPr>
        <w:sym w:font="Symbol" w:char="F0CE"/>
      </w:r>
      <w:r>
        <w:rPr>
          <w:i/>
          <w:lang w:val="ro-RO"/>
        </w:rPr>
        <w:t xml:space="preserve"> S – A</w:t>
      </w:r>
      <w:r>
        <w:rPr>
          <w:i/>
          <w:vertAlign w:val="subscript"/>
          <w:lang w:val="ro-RO"/>
        </w:rPr>
        <w:t>i</w:t>
      </w:r>
      <w:r>
        <w:rPr>
          <w:i/>
          <w:lang w:val="ro-RO"/>
        </w:rPr>
        <w:t xml:space="preserve"> oarecare.</w:t>
      </w:r>
    </w:p>
    <w:p w:rsidR="006358A1" w:rsidRDefault="006358A1" w:rsidP="00B15314">
      <w:pPr>
        <w:ind w:firstLine="720"/>
        <w:jc w:val="both"/>
        <w:rPr>
          <w:i/>
          <w:lang w:val="ro-RO"/>
        </w:rPr>
      </w:pPr>
      <w:r>
        <w:rPr>
          <w:i/>
          <w:lang w:val="ro-RO"/>
        </w:rPr>
        <w:t xml:space="preserve">Atunci  </w:t>
      </w:r>
      <w:r w:rsidRPr="00CA59B3">
        <w:rPr>
          <w:i/>
          <w:lang w:val="ro-RO"/>
        </w:rPr>
        <w:t>|</w:t>
      </w:r>
      <w:r>
        <w:rPr>
          <w:i/>
          <w:lang w:val="ro-RO"/>
        </w:rPr>
        <w:t>N</w:t>
      </w:r>
      <w:r>
        <w:rPr>
          <w:i/>
          <w:vertAlign w:val="subscript"/>
          <w:lang w:val="ro-RO"/>
        </w:rPr>
        <w:t>G</w:t>
      </w:r>
      <w:r>
        <w:rPr>
          <w:i/>
          <w:lang w:val="ro-RO"/>
        </w:rPr>
        <w:t>(A</w:t>
      </w:r>
      <w:r>
        <w:rPr>
          <w:i/>
          <w:vertAlign w:val="subscript"/>
          <w:lang w:val="ro-RO"/>
        </w:rPr>
        <w:t>i+1</w:t>
      </w:r>
      <w:r>
        <w:rPr>
          <w:i/>
          <w:lang w:val="ro-RO"/>
        </w:rPr>
        <w:t xml:space="preserve">)| </w:t>
      </w:r>
      <w:r>
        <w:rPr>
          <w:i/>
          <w:lang w:val="ro-RO"/>
        </w:rPr>
        <w:sym w:font="Symbol" w:char="F0B3"/>
      </w:r>
      <w:r>
        <w:rPr>
          <w:i/>
          <w:lang w:val="ro-RO"/>
        </w:rPr>
        <w:t xml:space="preserve"> </w:t>
      </w:r>
      <w:r w:rsidRPr="009204D3">
        <w:rPr>
          <w:i/>
          <w:lang w:val="ro-RO"/>
        </w:rPr>
        <w:t>|</w:t>
      </w:r>
      <w:r w:rsidRPr="00B6260E">
        <w:rPr>
          <w:i/>
          <w:lang w:val="ro-RO"/>
        </w:rPr>
        <w:t>A</w:t>
      </w:r>
      <w:r w:rsidRPr="00014CE9">
        <w:rPr>
          <w:i/>
          <w:vertAlign w:val="subscript"/>
          <w:lang w:val="ro-RO"/>
        </w:rPr>
        <w:t>i</w:t>
      </w:r>
      <w:r>
        <w:rPr>
          <w:i/>
          <w:vertAlign w:val="subscript"/>
          <w:lang w:val="ro-RO"/>
        </w:rPr>
        <w:t>+1</w:t>
      </w:r>
      <w:r w:rsidRPr="009204D3">
        <w:rPr>
          <w:i/>
          <w:lang w:val="ro-RO"/>
        </w:rPr>
        <w:t>| - k</w:t>
      </w:r>
      <w:r>
        <w:rPr>
          <w:i/>
          <w:lang w:val="ro-RO"/>
        </w:rPr>
        <w:t xml:space="preserve"> = i+1 </w:t>
      </w:r>
      <w:r>
        <w:rPr>
          <w:i/>
          <w:lang w:val="ro-RO"/>
        </w:rPr>
        <w:sym w:font="Symbol" w:char="F03E"/>
      </w:r>
      <w:r>
        <w:rPr>
          <w:i/>
          <w:lang w:val="ro-RO"/>
        </w:rPr>
        <w:t xml:space="preserve"> </w:t>
      </w:r>
      <w:r w:rsidRPr="006C3FFE">
        <w:rPr>
          <w:i/>
          <w:lang w:val="ro-RO"/>
        </w:rPr>
        <w:t>|T</w:t>
      </w:r>
      <w:r w:rsidRPr="006C3FFE">
        <w:rPr>
          <w:i/>
          <w:vertAlign w:val="subscript"/>
          <w:lang w:val="ro-RO"/>
        </w:rPr>
        <w:t>i</w:t>
      </w:r>
      <w:r w:rsidRPr="006C3FFE">
        <w:rPr>
          <w:i/>
          <w:lang w:val="ro-RO"/>
        </w:rPr>
        <w:t>|</w:t>
      </w:r>
      <w:r>
        <w:rPr>
          <w:i/>
          <w:lang w:val="ro-RO"/>
        </w:rPr>
        <w:t>.</w:t>
      </w:r>
    </w:p>
    <w:p w:rsidR="006358A1" w:rsidRDefault="006358A1" w:rsidP="00DF4CBA">
      <w:pPr>
        <w:ind w:firstLine="720"/>
        <w:jc w:val="both"/>
        <w:rPr>
          <w:i/>
          <w:lang w:val="ro-RO"/>
        </w:rPr>
      </w:pPr>
      <w:r>
        <w:rPr>
          <w:i/>
          <w:lang w:val="ro-RO"/>
        </w:rPr>
        <w:t>Fie T</w:t>
      </w:r>
      <w:r>
        <w:rPr>
          <w:i/>
          <w:vertAlign w:val="subscript"/>
          <w:lang w:val="ro-RO"/>
        </w:rPr>
        <w:t>i+1</w:t>
      </w:r>
      <w:r>
        <w:rPr>
          <w:i/>
          <w:lang w:val="ro-RO"/>
        </w:rPr>
        <w:t>’ = N</w:t>
      </w:r>
      <w:r>
        <w:rPr>
          <w:i/>
          <w:vertAlign w:val="subscript"/>
          <w:lang w:val="ro-RO"/>
        </w:rPr>
        <w:t>G</w:t>
      </w:r>
      <w:r>
        <w:rPr>
          <w:i/>
          <w:lang w:val="ro-RO"/>
        </w:rPr>
        <w:t>(A</w:t>
      </w:r>
      <w:r>
        <w:rPr>
          <w:i/>
          <w:vertAlign w:val="subscript"/>
          <w:lang w:val="ro-RO"/>
        </w:rPr>
        <w:t>i+1</w:t>
      </w:r>
      <w:r>
        <w:rPr>
          <w:i/>
          <w:lang w:val="ro-RO"/>
        </w:rPr>
        <w:t>) – T</w:t>
      </w:r>
      <w:r>
        <w:rPr>
          <w:i/>
          <w:vertAlign w:val="subscript"/>
          <w:lang w:val="ro-RO"/>
        </w:rPr>
        <w:t>i</w:t>
      </w:r>
      <w:r>
        <w:rPr>
          <w:i/>
          <w:lang w:val="ro-RO"/>
        </w:rPr>
        <w:t>. şi fie A</w:t>
      </w:r>
      <w:r>
        <w:rPr>
          <w:i/>
          <w:vertAlign w:val="subscript"/>
          <w:lang w:val="ro-RO"/>
        </w:rPr>
        <w:t>i+1</w:t>
      </w:r>
      <w:r>
        <w:rPr>
          <w:i/>
        </w:rPr>
        <w:t>’</w:t>
      </w:r>
      <w:r>
        <w:rPr>
          <w:i/>
          <w:lang w:val="ro-RO"/>
        </w:rPr>
        <w:t xml:space="preserve"> = A</w:t>
      </w:r>
      <w:r>
        <w:rPr>
          <w:i/>
          <w:vertAlign w:val="subscript"/>
          <w:lang w:val="ro-RO"/>
        </w:rPr>
        <w:t>i+1</w:t>
      </w:r>
      <w:r>
        <w:rPr>
          <w:i/>
          <w:lang w:val="ro-RO"/>
        </w:rPr>
        <w:t xml:space="preserve"> – S</w:t>
      </w:r>
      <w:r>
        <w:rPr>
          <w:i/>
          <w:vertAlign w:val="subscript"/>
          <w:lang w:val="ro-RO"/>
        </w:rPr>
        <w:t>i</w:t>
      </w:r>
      <w:r>
        <w:rPr>
          <w:i/>
          <w:lang w:val="ro-RO"/>
        </w:rPr>
        <w:t>.</w:t>
      </w:r>
    </w:p>
    <w:p w:rsidR="006358A1" w:rsidRDefault="006358A1" w:rsidP="00DF4CBA">
      <w:pPr>
        <w:ind w:firstLine="720"/>
        <w:jc w:val="both"/>
        <w:rPr>
          <w:i/>
          <w:lang w:val="ro-RO"/>
        </w:rPr>
      </w:pPr>
      <w:r w:rsidRPr="009F6F43">
        <w:rPr>
          <w:i/>
          <w:lang w:val="ro-RO"/>
        </w:rPr>
        <w:t>|A</w:t>
      </w:r>
      <w:r w:rsidRPr="009F6F43">
        <w:rPr>
          <w:i/>
          <w:vertAlign w:val="subscript"/>
          <w:lang w:val="ro-RO"/>
        </w:rPr>
        <w:t>i+1</w:t>
      </w:r>
      <w:r w:rsidRPr="009F6F43">
        <w:rPr>
          <w:i/>
          <w:lang w:val="ro-RO"/>
        </w:rPr>
        <w:t xml:space="preserve">| = k+i+1 </w:t>
      </w:r>
      <w:r>
        <w:rPr>
          <w:i/>
          <w:lang w:val="ro-RO"/>
        </w:rPr>
        <w:t xml:space="preserve">şi </w:t>
      </w:r>
      <w:r w:rsidRPr="009F6F43">
        <w:rPr>
          <w:i/>
          <w:lang w:val="ro-RO"/>
        </w:rPr>
        <w:t>|S</w:t>
      </w:r>
      <w:r w:rsidRPr="009F6F43">
        <w:rPr>
          <w:i/>
          <w:vertAlign w:val="subscript"/>
          <w:lang w:val="ro-RO"/>
        </w:rPr>
        <w:t>i</w:t>
      </w:r>
      <w:r w:rsidRPr="009F6F43">
        <w:rPr>
          <w:i/>
          <w:lang w:val="ro-RO"/>
        </w:rPr>
        <w:t>| = i, S</w:t>
      </w:r>
      <w:r w:rsidRPr="009F6F43">
        <w:rPr>
          <w:i/>
          <w:vertAlign w:val="subscript"/>
          <w:lang w:val="ro-RO"/>
        </w:rPr>
        <w:t>i</w:t>
      </w:r>
      <w:r w:rsidRPr="009F6F43">
        <w:rPr>
          <w:i/>
          <w:lang w:val="ro-RO"/>
        </w:rPr>
        <w:t xml:space="preserve"> </w:t>
      </w:r>
      <w:r>
        <w:rPr>
          <w:i/>
          <w:lang w:val="ro-RO"/>
        </w:rPr>
        <w:sym w:font="Symbol" w:char="F0CD"/>
      </w:r>
      <w:r>
        <w:rPr>
          <w:i/>
          <w:lang w:val="ro-RO"/>
        </w:rPr>
        <w:t xml:space="preserve"> A</w:t>
      </w:r>
      <w:r>
        <w:rPr>
          <w:i/>
          <w:vertAlign w:val="subscript"/>
          <w:lang w:val="ro-RO"/>
        </w:rPr>
        <w:t>i+1</w:t>
      </w:r>
      <w:r>
        <w:rPr>
          <w:i/>
          <w:lang w:val="ro-RO"/>
        </w:rPr>
        <w:t xml:space="preserve"> </w:t>
      </w:r>
      <w:r>
        <w:rPr>
          <w:i/>
          <w:lang w:val="ro-RO"/>
        </w:rPr>
        <w:sym w:font="Symbol" w:char="F0DE"/>
      </w:r>
      <w:r>
        <w:rPr>
          <w:i/>
          <w:lang w:val="ro-RO"/>
        </w:rPr>
        <w:t xml:space="preserve"> </w:t>
      </w:r>
      <w:r w:rsidRPr="006E1515">
        <w:rPr>
          <w:i/>
          <w:lang w:val="ro-RO"/>
        </w:rPr>
        <w:t>|A</w:t>
      </w:r>
      <w:r w:rsidRPr="006E1515">
        <w:rPr>
          <w:i/>
          <w:vertAlign w:val="subscript"/>
          <w:lang w:val="ro-RO"/>
        </w:rPr>
        <w:t>i+1</w:t>
      </w:r>
      <w:r w:rsidRPr="006E1515">
        <w:rPr>
          <w:i/>
          <w:lang w:val="ro-RO"/>
        </w:rPr>
        <w:t xml:space="preserve">’| = k+1 </w:t>
      </w:r>
      <w:r>
        <w:rPr>
          <w:i/>
        </w:rPr>
        <w:sym w:font="Symbol" w:char="F0DE"/>
      </w:r>
      <w:r w:rsidRPr="006E1515">
        <w:rPr>
          <w:i/>
          <w:lang w:val="ro-RO"/>
        </w:rPr>
        <w:t xml:space="preserve"> </w:t>
      </w:r>
      <w:r>
        <w:rPr>
          <w:i/>
          <w:lang w:val="ro-RO"/>
        </w:rPr>
        <w:t xml:space="preserve">(din ipoteză) </w:t>
      </w:r>
      <w:r>
        <w:rPr>
          <w:i/>
        </w:rPr>
        <w:sym w:font="Symbol" w:char="F024"/>
      </w:r>
      <w:r w:rsidRPr="006E1515">
        <w:rPr>
          <w:i/>
          <w:lang w:val="ro-RO"/>
        </w:rPr>
        <w:t xml:space="preserve"> u</w:t>
      </w:r>
      <w:r w:rsidRPr="006E1515">
        <w:rPr>
          <w:i/>
          <w:vertAlign w:val="subscript"/>
          <w:lang w:val="ro-RO"/>
        </w:rPr>
        <w:t>i+1</w:t>
      </w:r>
      <w:r w:rsidRPr="006E1515">
        <w:rPr>
          <w:i/>
          <w:lang w:val="ro-RO"/>
        </w:rPr>
        <w:t xml:space="preserve"> </w:t>
      </w:r>
      <w:r>
        <w:rPr>
          <w:i/>
        </w:rPr>
        <w:sym w:font="Symbol" w:char="F0CE"/>
      </w:r>
      <w:r w:rsidRPr="006E1515">
        <w:rPr>
          <w:i/>
          <w:lang w:val="ro-RO"/>
        </w:rPr>
        <w:t xml:space="preserve"> T</w:t>
      </w:r>
      <w:r w:rsidRPr="006E1515">
        <w:rPr>
          <w:i/>
          <w:vertAlign w:val="subscript"/>
          <w:lang w:val="ro-RO"/>
        </w:rPr>
        <w:t>i+1</w:t>
      </w:r>
      <w:r w:rsidRPr="006E1515">
        <w:rPr>
          <w:i/>
          <w:lang w:val="ro-RO"/>
        </w:rPr>
        <w:t>’ a.</w:t>
      </w:r>
      <w:r>
        <w:rPr>
          <w:i/>
          <w:lang w:val="ro-RO"/>
        </w:rPr>
        <w:t xml:space="preserve">î. </w:t>
      </w:r>
      <w:r>
        <w:rPr>
          <w:i/>
          <w:lang w:val="ro-RO"/>
        </w:rPr>
        <w:sym w:font="Symbol" w:char="F024"/>
      </w:r>
      <w:r>
        <w:rPr>
          <w:i/>
          <w:lang w:val="ro-RO"/>
        </w:rPr>
        <w:t xml:space="preserve"> v</w:t>
      </w:r>
      <w:r>
        <w:rPr>
          <w:i/>
          <w:vertAlign w:val="subscript"/>
          <w:lang w:val="ro-RO"/>
        </w:rPr>
        <w:t>i+1</w:t>
      </w:r>
      <w:r>
        <w:rPr>
          <w:i/>
          <w:lang w:val="ro-RO"/>
        </w:rPr>
        <w:t xml:space="preserve"> </w:t>
      </w:r>
      <w:r>
        <w:rPr>
          <w:i/>
          <w:lang w:val="ro-RO"/>
        </w:rPr>
        <w:sym w:font="Symbol" w:char="F0CE"/>
      </w:r>
      <w:r>
        <w:rPr>
          <w:i/>
          <w:lang w:val="ro-RO"/>
        </w:rPr>
        <w:t xml:space="preserve"> A</w:t>
      </w:r>
      <w:r>
        <w:rPr>
          <w:i/>
          <w:vertAlign w:val="subscript"/>
          <w:lang w:val="ro-RO"/>
        </w:rPr>
        <w:t>i+1</w:t>
      </w:r>
      <w:r>
        <w:rPr>
          <w:i/>
          <w:lang w:val="ro-RO"/>
        </w:rPr>
        <w:t xml:space="preserve"> a.î. u</w:t>
      </w:r>
      <w:r>
        <w:rPr>
          <w:i/>
          <w:vertAlign w:val="subscript"/>
          <w:lang w:val="ro-RO"/>
        </w:rPr>
        <w:t>i+1</w:t>
      </w:r>
      <w:r>
        <w:rPr>
          <w:i/>
          <w:lang w:val="ro-RO"/>
        </w:rPr>
        <w:t>v</w:t>
      </w:r>
      <w:r>
        <w:rPr>
          <w:i/>
          <w:vertAlign w:val="subscript"/>
          <w:lang w:val="ro-RO"/>
        </w:rPr>
        <w:t>i+1</w:t>
      </w:r>
      <w:r>
        <w:rPr>
          <w:i/>
          <w:lang w:val="ro-RO"/>
        </w:rPr>
        <w:t xml:space="preserve"> </w:t>
      </w:r>
      <w:r>
        <w:rPr>
          <w:i/>
          <w:lang w:val="ro-RO"/>
        </w:rPr>
        <w:sym w:font="Symbol" w:char="F0CE"/>
      </w:r>
      <w:r>
        <w:rPr>
          <w:i/>
          <w:lang w:val="ro-RO"/>
        </w:rPr>
        <w:t xml:space="preserve"> E(G).</w:t>
      </w:r>
    </w:p>
    <w:p w:rsidR="006358A1" w:rsidRDefault="006358A1" w:rsidP="00843064">
      <w:pPr>
        <w:ind w:firstLine="720"/>
        <w:jc w:val="both"/>
        <w:rPr>
          <w:i/>
          <w:lang w:val="ro-RO"/>
        </w:rPr>
      </w:pPr>
      <w:r>
        <w:rPr>
          <w:i/>
          <w:lang w:val="ro-RO"/>
        </w:rPr>
        <w:t>Deci T</w:t>
      </w:r>
      <w:r>
        <w:rPr>
          <w:i/>
          <w:vertAlign w:val="subscript"/>
          <w:lang w:val="ro-RO"/>
        </w:rPr>
        <w:t>i+1</w:t>
      </w:r>
      <w:r>
        <w:rPr>
          <w:i/>
          <w:lang w:val="ro-RO"/>
        </w:rPr>
        <w:t xml:space="preserve"> = T</w:t>
      </w:r>
      <w:r>
        <w:rPr>
          <w:i/>
          <w:vertAlign w:val="subscript"/>
          <w:lang w:val="ro-RO"/>
        </w:rPr>
        <w:t>i</w:t>
      </w:r>
      <w:r>
        <w:rPr>
          <w:i/>
          <w:lang w:val="ro-RO"/>
        </w:rPr>
        <w:t xml:space="preserve"> </w:t>
      </w:r>
      <w:r>
        <w:rPr>
          <w:i/>
          <w:lang w:val="ro-RO"/>
        </w:rPr>
        <w:sym w:font="Symbol" w:char="F0C8"/>
      </w:r>
      <w:r>
        <w:rPr>
          <w:i/>
          <w:lang w:val="ro-RO"/>
        </w:rPr>
        <w:t xml:space="preserve"> </w:t>
      </w:r>
      <w:r w:rsidRPr="009A4687">
        <w:rPr>
          <w:i/>
          <w:lang w:val="ro-RO"/>
        </w:rPr>
        <w:t>{u</w:t>
      </w:r>
      <w:r w:rsidRPr="009A4687">
        <w:rPr>
          <w:i/>
          <w:vertAlign w:val="subscript"/>
          <w:lang w:val="ro-RO"/>
        </w:rPr>
        <w:t>i+1</w:t>
      </w:r>
      <w:r w:rsidRPr="009A4687">
        <w:rPr>
          <w:i/>
          <w:lang w:val="ro-RO"/>
        </w:rPr>
        <w:t>}, S</w:t>
      </w:r>
      <w:r w:rsidRPr="009A4687">
        <w:rPr>
          <w:i/>
          <w:vertAlign w:val="subscript"/>
          <w:lang w:val="ro-RO"/>
        </w:rPr>
        <w:t>i+1</w:t>
      </w:r>
      <w:r w:rsidRPr="009A4687">
        <w:rPr>
          <w:i/>
          <w:lang w:val="ro-RO"/>
        </w:rPr>
        <w:t xml:space="preserve"> = S</w:t>
      </w:r>
      <w:r w:rsidRPr="009A4687">
        <w:rPr>
          <w:i/>
          <w:vertAlign w:val="subscript"/>
          <w:lang w:val="ro-RO"/>
        </w:rPr>
        <w:t>i</w:t>
      </w:r>
      <w:r w:rsidRPr="009A4687">
        <w:rPr>
          <w:i/>
          <w:lang w:val="ro-RO"/>
        </w:rPr>
        <w:t xml:space="preserve"> </w:t>
      </w:r>
      <w:r>
        <w:rPr>
          <w:i/>
          <w:lang w:val="ro-RO"/>
        </w:rPr>
        <w:sym w:font="Symbol" w:char="F0C8"/>
      </w:r>
      <w:r>
        <w:rPr>
          <w:i/>
          <w:lang w:val="ro-RO"/>
        </w:rPr>
        <w:t xml:space="preserve"> </w:t>
      </w:r>
      <w:r w:rsidRPr="009A4687">
        <w:rPr>
          <w:i/>
          <w:lang w:val="ro-RO"/>
        </w:rPr>
        <w:t>{v</w:t>
      </w:r>
      <w:r w:rsidRPr="009A4687">
        <w:rPr>
          <w:i/>
          <w:vertAlign w:val="subscript"/>
          <w:lang w:val="ro-RO"/>
        </w:rPr>
        <w:t>i+1</w:t>
      </w:r>
      <w:r w:rsidRPr="009A4687">
        <w:rPr>
          <w:i/>
          <w:lang w:val="ro-RO"/>
        </w:rPr>
        <w:t>}, iar muchiile u</w:t>
      </w:r>
      <w:r w:rsidRPr="009A4687">
        <w:rPr>
          <w:i/>
          <w:vertAlign w:val="subscript"/>
          <w:lang w:val="ro-RO"/>
        </w:rPr>
        <w:t>j</w:t>
      </w:r>
      <w:r w:rsidRPr="009A4687">
        <w:rPr>
          <w:i/>
          <w:lang w:val="ro-RO"/>
        </w:rPr>
        <w:t>v</w:t>
      </w:r>
      <w:r w:rsidRPr="009A4687">
        <w:rPr>
          <w:i/>
          <w:vertAlign w:val="subscript"/>
          <w:lang w:val="ro-RO"/>
        </w:rPr>
        <w:t>j</w:t>
      </w:r>
      <w:r w:rsidRPr="009A4687">
        <w:rPr>
          <w:i/>
          <w:lang w:val="ro-RO"/>
        </w:rPr>
        <w:t>, 1 ≤ j ≤ i+1, formea</w:t>
      </w:r>
      <w:r>
        <w:rPr>
          <w:i/>
          <w:lang w:val="ro-RO"/>
        </w:rPr>
        <w:t>ză chiar un cuplaj.</w:t>
      </w:r>
    </w:p>
    <w:p w:rsidR="006358A1" w:rsidRDefault="006358A1" w:rsidP="00843064">
      <w:pPr>
        <w:ind w:firstLine="720"/>
        <w:jc w:val="both"/>
        <w:rPr>
          <w:i/>
          <w:lang w:val="ro-RO"/>
        </w:rPr>
      </w:pPr>
    </w:p>
    <w:p w:rsidR="006358A1" w:rsidRPr="00872D74" w:rsidRDefault="006358A1" w:rsidP="00843064">
      <w:pPr>
        <w:ind w:firstLine="720"/>
        <w:jc w:val="both"/>
        <w:rPr>
          <w:i/>
          <w:lang w:val="ro-RO"/>
        </w:rPr>
      </w:pPr>
      <w:r>
        <w:rPr>
          <w:i/>
          <w:lang w:val="ro-RO"/>
        </w:rPr>
        <w:t xml:space="preserve">Formăm mulţimi atâta timp cât există noduri în S – </w:t>
      </w:r>
      <w:r w:rsidRPr="00084D8E">
        <w:rPr>
          <w:i/>
          <w:lang w:val="ro-RO"/>
        </w:rPr>
        <w:t>A</w:t>
      </w:r>
      <w:r>
        <w:rPr>
          <w:i/>
          <w:vertAlign w:val="subscript"/>
          <w:lang w:val="ro-RO"/>
        </w:rPr>
        <w:t>i</w:t>
      </w:r>
      <w:r>
        <w:rPr>
          <w:i/>
          <w:lang w:val="ro-RO"/>
        </w:rPr>
        <w:t>, deci p</w:t>
      </w:r>
      <w:r w:rsidRPr="00084D8E">
        <w:rPr>
          <w:i/>
          <w:lang w:val="ro-RO"/>
        </w:rPr>
        <w:t>utem</w:t>
      </w:r>
      <w:r>
        <w:rPr>
          <w:i/>
          <w:lang w:val="ro-RO"/>
        </w:rPr>
        <w:t xml:space="preserve"> forma </w:t>
      </w:r>
      <w:r w:rsidRPr="00872D74">
        <w:rPr>
          <w:i/>
          <w:lang w:val="ro-RO"/>
        </w:rPr>
        <w:t>|S|-k astfel de mul</w:t>
      </w:r>
      <w:r>
        <w:rPr>
          <w:i/>
          <w:lang w:val="ro-RO"/>
        </w:rPr>
        <w:t>ţ</w:t>
      </w:r>
      <w:r w:rsidRPr="00872D74">
        <w:rPr>
          <w:i/>
          <w:lang w:val="ro-RO"/>
        </w:rPr>
        <w:t>imi, deoarece |A</w:t>
      </w:r>
      <w:r w:rsidRPr="00872D74">
        <w:rPr>
          <w:i/>
          <w:vertAlign w:val="subscript"/>
          <w:lang w:val="ro-RO"/>
        </w:rPr>
        <w:t>i</w:t>
      </w:r>
      <w:r w:rsidRPr="00872D74">
        <w:rPr>
          <w:i/>
          <w:lang w:val="ro-RO"/>
        </w:rPr>
        <w:t>| = i + k, |A</w:t>
      </w:r>
      <w:r>
        <w:rPr>
          <w:i/>
          <w:vertAlign w:val="subscript"/>
          <w:lang w:val="ro-RO"/>
        </w:rPr>
        <w:t>i</w:t>
      </w:r>
      <w:r>
        <w:rPr>
          <w:i/>
          <w:lang w:val="ro-RO"/>
        </w:rPr>
        <w:t xml:space="preserve">| </w:t>
      </w:r>
      <w:r>
        <w:rPr>
          <w:i/>
          <w:lang w:val="ro-RO"/>
        </w:rPr>
        <w:sym w:font="Symbol" w:char="F0A3"/>
      </w:r>
      <w:r>
        <w:rPr>
          <w:i/>
          <w:lang w:val="ro-RO"/>
        </w:rPr>
        <w:t xml:space="preserve"> |S|, </w:t>
      </w:r>
      <w:r w:rsidRPr="00872D74">
        <w:rPr>
          <w:i/>
          <w:lang w:val="ro-RO"/>
        </w:rPr>
        <w:t xml:space="preserve">deci există </w:t>
      </w:r>
      <w:r>
        <w:rPr>
          <w:i/>
          <w:lang w:val="ro-RO"/>
        </w:rPr>
        <w:t>î</w:t>
      </w:r>
      <w:r w:rsidRPr="00872D74">
        <w:rPr>
          <w:i/>
          <w:lang w:val="ro-RO"/>
        </w:rPr>
        <w:t>n G un cuplaj de cardinal |S| - k, ceea ce trebuia demonstrat.</w:t>
      </w:r>
    </w:p>
    <w:p w:rsidR="006358A1" w:rsidRPr="00B90B45" w:rsidRDefault="006358A1" w:rsidP="00B90B45">
      <w:pPr>
        <w:tabs>
          <w:tab w:val="num" w:pos="960"/>
        </w:tabs>
        <w:spacing w:before="240"/>
        <w:ind w:left="480"/>
        <w:jc w:val="both"/>
        <w:rPr>
          <w:b/>
          <w:i/>
          <w:sz w:val="32"/>
          <w:szCs w:val="32"/>
          <w:lang w:val="ro-RO"/>
        </w:rPr>
      </w:pPr>
      <w:r w:rsidRPr="00355490">
        <w:rPr>
          <w:b/>
          <w:i/>
          <w:sz w:val="32"/>
          <w:szCs w:val="32"/>
          <w:lang w:val="ro-RO"/>
        </w:rPr>
        <w:t xml:space="preserve">Problema </w:t>
      </w:r>
      <w:r>
        <w:rPr>
          <w:b/>
          <w:i/>
          <w:sz w:val="32"/>
          <w:szCs w:val="32"/>
          <w:lang w:val="ro-RO"/>
        </w:rPr>
        <w:t>2</w:t>
      </w:r>
      <w:r w:rsidRPr="00355490">
        <w:rPr>
          <w:b/>
          <w:i/>
          <w:sz w:val="32"/>
          <w:szCs w:val="32"/>
          <w:lang w:val="ro-RO"/>
        </w:rPr>
        <w:t>:</w:t>
      </w:r>
      <w:r>
        <w:rPr>
          <w:i/>
          <w:iCs/>
        </w:rPr>
        <w:tab/>
      </w:r>
    </w:p>
    <w:p w:rsidR="006358A1" w:rsidRPr="004F6104" w:rsidRDefault="006358A1" w:rsidP="00830E2A">
      <w:pPr>
        <w:numPr>
          <w:ilvl w:val="0"/>
          <w:numId w:val="84"/>
        </w:numPr>
        <w:spacing w:before="240" w:after="0" w:line="240" w:lineRule="auto"/>
        <w:jc w:val="both"/>
        <w:rPr>
          <w:i/>
        </w:rPr>
      </w:pPr>
      <w:r>
        <w:rPr>
          <w:b/>
          <w:i/>
        </w:rPr>
        <w:t>Reducere la absurd:</w:t>
      </w:r>
    </w:p>
    <w:p w:rsidR="006358A1" w:rsidRDefault="006358A1" w:rsidP="004F6104">
      <w:pPr>
        <w:ind w:left="720"/>
        <w:jc w:val="both"/>
        <w:rPr>
          <w:i/>
        </w:rPr>
      </w:pPr>
      <w:r>
        <w:rPr>
          <w:i/>
        </w:rPr>
        <w:t>Presupunem că există un cuplaj M de grad maxim care nu este de cardinal maxim.</w:t>
      </w:r>
    </w:p>
    <w:p w:rsidR="006358A1" w:rsidRDefault="006358A1" w:rsidP="00F92DDC">
      <w:pPr>
        <w:ind w:firstLine="720"/>
        <w:jc w:val="both"/>
        <w:rPr>
          <w:i/>
        </w:rPr>
      </w:pPr>
      <w:r>
        <w:rPr>
          <w:i/>
        </w:rPr>
        <w:t xml:space="preserve">Confirm </w:t>
      </w:r>
      <w:r>
        <w:rPr>
          <w:b/>
          <w:i/>
        </w:rPr>
        <w:t>teoremei lui Berge</w:t>
      </w:r>
      <w:r>
        <w:rPr>
          <w:i/>
        </w:rPr>
        <w:t xml:space="preserve">, un cuplaj M este de cardinal maxim în graful G </w:t>
      </w:r>
      <w:r>
        <w:rPr>
          <w:i/>
        </w:rPr>
        <w:sym w:font="Symbol" w:char="F0DB"/>
      </w:r>
      <w:r>
        <w:rPr>
          <w:i/>
        </w:rPr>
        <w:t xml:space="preserve"> G nu admite drumuri de creştere relativ la M.</w:t>
      </w:r>
    </w:p>
    <w:p w:rsidR="006358A1" w:rsidRDefault="006358A1" w:rsidP="00F92DDC">
      <w:pPr>
        <w:ind w:firstLine="720"/>
        <w:jc w:val="both"/>
        <w:rPr>
          <w:i/>
        </w:rPr>
      </w:pPr>
      <w:r>
        <w:rPr>
          <w:i/>
        </w:rPr>
        <w:t>Vom presupune deci că există un cuplaj M de grad maxim care admite un drum de creştere P.</w:t>
      </w:r>
    </w:p>
    <w:p w:rsidR="006358A1" w:rsidRDefault="006358A1" w:rsidP="00F92DDC">
      <w:pPr>
        <w:ind w:firstLine="720"/>
        <w:jc w:val="both"/>
        <w:rPr>
          <w:i/>
        </w:rPr>
      </w:pPr>
      <w:r w:rsidRPr="00F92DDC">
        <w:rPr>
          <w:i/>
        </w:rPr>
        <w:pict>
          <v:shape id="_x0000_i1816" type="#_x0000_t75" style="width:379.7pt;height:53pt">
            <v:imagedata r:id="rId1011" o:title=""/>
          </v:shape>
        </w:pict>
      </w:r>
    </w:p>
    <w:p w:rsidR="006358A1" w:rsidRDefault="006358A1" w:rsidP="00F92DDC">
      <w:pPr>
        <w:ind w:firstLine="720"/>
        <w:jc w:val="both"/>
        <w:rPr>
          <w:i/>
        </w:rPr>
      </w:pPr>
      <w:r>
        <w:rPr>
          <w:i/>
        </w:rPr>
        <w:t>v</w:t>
      </w:r>
      <w:r>
        <w:rPr>
          <w:i/>
          <w:vertAlign w:val="subscript"/>
        </w:rPr>
        <w:t>0</w:t>
      </w:r>
      <w:r>
        <w:rPr>
          <w:i/>
        </w:rPr>
        <w:t xml:space="preserve"> şi v</w:t>
      </w:r>
      <w:r>
        <w:rPr>
          <w:i/>
          <w:vertAlign w:val="subscript"/>
        </w:rPr>
        <w:t>k</w:t>
      </w:r>
      <w:r>
        <w:rPr>
          <w:i/>
        </w:rPr>
        <w:t xml:space="preserve"> sunt vârfuri expuse.</w:t>
      </w:r>
    </w:p>
    <w:p w:rsidR="006358A1" w:rsidRDefault="006358A1" w:rsidP="00F92DDC">
      <w:pPr>
        <w:ind w:firstLine="720"/>
        <w:jc w:val="both"/>
        <w:rPr>
          <w:i/>
        </w:rPr>
      </w:pPr>
      <w:r>
        <w:rPr>
          <w:i/>
        </w:rPr>
        <w:t>Construim cuplajul M’ = ( M \ {v</w:t>
      </w:r>
      <w:r>
        <w:rPr>
          <w:i/>
          <w:vertAlign w:val="subscript"/>
        </w:rPr>
        <w:t>1</w:t>
      </w:r>
      <w:r>
        <w:rPr>
          <w:i/>
        </w:rPr>
        <w:t>v</w:t>
      </w:r>
      <w:r>
        <w:rPr>
          <w:i/>
          <w:vertAlign w:val="subscript"/>
        </w:rPr>
        <w:t>2</w:t>
      </w:r>
      <w:r>
        <w:rPr>
          <w:i/>
        </w:rPr>
        <w:t>, …, v</w:t>
      </w:r>
      <w:r>
        <w:rPr>
          <w:i/>
          <w:vertAlign w:val="subscript"/>
        </w:rPr>
        <w:t>k-2</w:t>
      </w:r>
      <w:r>
        <w:rPr>
          <w:i/>
        </w:rPr>
        <w:t>v</w:t>
      </w:r>
      <w:r>
        <w:rPr>
          <w:i/>
          <w:vertAlign w:val="subscript"/>
        </w:rPr>
        <w:t>k-1</w:t>
      </w:r>
      <w:r>
        <w:rPr>
          <w:i/>
        </w:rPr>
        <w:t xml:space="preserve">}) </w:t>
      </w:r>
      <w:r>
        <w:rPr>
          <w:i/>
        </w:rPr>
        <w:sym w:font="Symbol" w:char="F0C8"/>
      </w:r>
      <w:r>
        <w:rPr>
          <w:i/>
        </w:rPr>
        <w:t xml:space="preserve"> {v</w:t>
      </w:r>
      <w:r>
        <w:rPr>
          <w:i/>
          <w:vertAlign w:val="subscript"/>
        </w:rPr>
        <w:t>0</w:t>
      </w:r>
      <w:r>
        <w:rPr>
          <w:i/>
        </w:rPr>
        <w:t>v</w:t>
      </w:r>
      <w:r>
        <w:rPr>
          <w:i/>
          <w:vertAlign w:val="subscript"/>
        </w:rPr>
        <w:t>1</w:t>
      </w:r>
      <w:r>
        <w:rPr>
          <w:i/>
        </w:rPr>
        <w:t>, …, v</w:t>
      </w:r>
      <w:r>
        <w:rPr>
          <w:i/>
          <w:vertAlign w:val="subscript"/>
        </w:rPr>
        <w:t>k-1</w:t>
      </w:r>
      <w:r>
        <w:rPr>
          <w:i/>
        </w:rPr>
        <w:t>v</w:t>
      </w:r>
      <w:r>
        <w:rPr>
          <w:i/>
          <w:vertAlign w:val="subscript"/>
        </w:rPr>
        <w:t>k</w:t>
      </w:r>
      <w:r>
        <w:rPr>
          <w:i/>
        </w:rPr>
        <w:t xml:space="preserve">} (cuplajul M’ </w:t>
      </w:r>
      <w:r>
        <w:rPr>
          <w:i/>
          <w:lang w:val="ro-RO"/>
        </w:rPr>
        <w:t>conţine aceleaşi muchii ca şi M, cu excepţia celor din P</w:t>
      </w:r>
      <w:r>
        <w:rPr>
          <w:i/>
          <w:lang w:val="ro-RO"/>
        </w:rPr>
        <w:sym w:font="Symbol" w:char="F0C7"/>
      </w:r>
      <w:r>
        <w:rPr>
          <w:i/>
          <w:lang w:val="ro-RO"/>
        </w:rPr>
        <w:t xml:space="preserve"> M, care sunt înlocuite cu cele din </w:t>
      </w:r>
      <w:r>
        <w:rPr>
          <w:i/>
        </w:rPr>
        <w:t>P \ M).</w:t>
      </w:r>
    </w:p>
    <w:p w:rsidR="006358A1" w:rsidRDefault="006358A1" w:rsidP="00F92DDC">
      <w:pPr>
        <w:ind w:firstLine="720"/>
        <w:jc w:val="both"/>
        <w:rPr>
          <w:i/>
        </w:rPr>
      </w:pPr>
      <w:r>
        <w:rPr>
          <w:i/>
        </w:rPr>
        <w:lastRenderedPageBreak/>
        <w:t>Constat</w:t>
      </w:r>
      <w:r>
        <w:rPr>
          <w:i/>
          <w:lang w:val="ro-RO"/>
        </w:rPr>
        <w:t xml:space="preserve">ăm că S(M’) = S(M) </w:t>
      </w:r>
      <w:r>
        <w:rPr>
          <w:i/>
        </w:rPr>
        <w:sym w:font="Symbol" w:char="F0C8"/>
      </w:r>
      <w:r>
        <w:rPr>
          <w:i/>
        </w:rPr>
        <w:t xml:space="preserve"> {v</w:t>
      </w:r>
      <w:r>
        <w:rPr>
          <w:i/>
          <w:vertAlign w:val="subscript"/>
        </w:rPr>
        <w:t>0</w:t>
      </w:r>
      <w:r>
        <w:rPr>
          <w:i/>
        </w:rPr>
        <w:t>, v</w:t>
      </w:r>
      <w:r>
        <w:rPr>
          <w:i/>
          <w:vertAlign w:val="subscript"/>
        </w:rPr>
        <w:t>k</w:t>
      </w:r>
      <w:r>
        <w:rPr>
          <w:i/>
        </w:rPr>
        <w:t>}. (M’ saturează toate vârfurile saturate de M; în plus M’ saturează şi vârfurile v</w:t>
      </w:r>
      <w:r>
        <w:rPr>
          <w:i/>
          <w:vertAlign w:val="subscript"/>
        </w:rPr>
        <w:t>0</w:t>
      </w:r>
      <w:r>
        <w:rPr>
          <w:i/>
        </w:rPr>
        <w:t>, v</w:t>
      </w:r>
      <w:r>
        <w:rPr>
          <w:i/>
          <w:vertAlign w:val="subscript"/>
        </w:rPr>
        <w:t>k</w:t>
      </w:r>
      <w:r>
        <w:rPr>
          <w:i/>
        </w:rPr>
        <w:t>, varfuri expuse relativ la M).</w:t>
      </w:r>
    </w:p>
    <w:p w:rsidR="006358A1" w:rsidRDefault="006358A1" w:rsidP="00F92DDC">
      <w:pPr>
        <w:ind w:firstLine="720"/>
        <w:jc w:val="both"/>
        <w:rPr>
          <w:i/>
          <w:lang w:val="ro-RO"/>
        </w:rPr>
      </w:pPr>
      <w:r>
        <w:rPr>
          <w:i/>
          <w:lang w:val="ro-RO"/>
        </w:rPr>
        <w:t>În aceste condiţii avem:</w:t>
      </w:r>
    </w:p>
    <w:p w:rsidR="006358A1" w:rsidRDefault="006358A1" w:rsidP="00B63E26">
      <w:pPr>
        <w:jc w:val="center"/>
        <w:rPr>
          <w:i/>
          <w:lang w:val="ro-RO"/>
        </w:rPr>
      </w:pPr>
      <w:r w:rsidRPr="00B63E26">
        <w:rPr>
          <w:i/>
          <w:position w:val="-30"/>
          <w:lang w:val="ro-RO"/>
        </w:rPr>
        <w:object w:dxaOrig="3440" w:dyaOrig="560">
          <v:shape id="_x0000_i1817" type="#_x0000_t75" style="width:171.85pt;height:27.85pt" o:ole="">
            <v:imagedata r:id="rId1012" o:title=""/>
          </v:shape>
          <o:OLEObject Type="Embed" ProgID="Equation.3" ShapeID="_x0000_i1817" DrawAspect="Content" ObjectID="_1421273716" r:id="rId1013"/>
        </w:object>
      </w:r>
    </w:p>
    <w:p w:rsidR="006358A1" w:rsidRDefault="006358A1" w:rsidP="00B63E26">
      <w:pPr>
        <w:jc w:val="center"/>
        <w:rPr>
          <w:i/>
        </w:rPr>
      </w:pPr>
      <w:r>
        <w:rPr>
          <w:i/>
          <w:lang w:val="ro-RO"/>
        </w:rPr>
        <w:t>d(v</w:t>
      </w:r>
      <w:r>
        <w:rPr>
          <w:i/>
          <w:vertAlign w:val="subscript"/>
          <w:lang w:val="ro-RO"/>
        </w:rPr>
        <w:t>0</w:t>
      </w:r>
      <w:r>
        <w:rPr>
          <w:i/>
          <w:lang w:val="ro-RO"/>
        </w:rPr>
        <w:t xml:space="preserve">) </w:t>
      </w:r>
      <w:r>
        <w:rPr>
          <w:i/>
        </w:rPr>
        <w:t xml:space="preserve">&gt;0 </w:t>
      </w:r>
      <w:r>
        <w:rPr>
          <w:i/>
          <w:lang w:val="ro-RO"/>
        </w:rPr>
        <w:t>şi d(v</w:t>
      </w:r>
      <w:r>
        <w:rPr>
          <w:i/>
          <w:vertAlign w:val="subscript"/>
          <w:lang w:val="ro-RO"/>
        </w:rPr>
        <w:t>k</w:t>
      </w:r>
      <w:r>
        <w:rPr>
          <w:i/>
          <w:lang w:val="ro-RO"/>
        </w:rPr>
        <w:t xml:space="preserve">) </w:t>
      </w:r>
      <w:r>
        <w:rPr>
          <w:i/>
        </w:rPr>
        <w:t>&gt;0 (deoarece se găsesc pe un drum P)</w:t>
      </w:r>
    </w:p>
    <w:p w:rsidR="006358A1" w:rsidRDefault="006358A1" w:rsidP="00B63E26">
      <w:pPr>
        <w:jc w:val="center"/>
        <w:rPr>
          <w:i/>
        </w:rPr>
      </w:pPr>
      <w:r>
        <w:rPr>
          <w:i/>
        </w:rPr>
        <w:t>deci</w:t>
      </w:r>
    </w:p>
    <w:p w:rsidR="006358A1" w:rsidRDefault="006358A1" w:rsidP="00B63E26">
      <w:pPr>
        <w:jc w:val="center"/>
        <w:rPr>
          <w:i/>
          <w:lang w:val="ro-RO"/>
        </w:rPr>
      </w:pPr>
      <w:r w:rsidRPr="00B63E26">
        <w:rPr>
          <w:i/>
          <w:position w:val="-30"/>
          <w:lang w:val="ro-RO"/>
        </w:rPr>
        <w:object w:dxaOrig="1960" w:dyaOrig="560">
          <v:shape id="_x0000_i1818" type="#_x0000_t75" style="width:97.8pt;height:27.85pt" o:ole="">
            <v:imagedata r:id="rId1014" o:title=""/>
          </v:shape>
          <o:OLEObject Type="Embed" ProgID="Equation.3" ShapeID="_x0000_i1818" DrawAspect="Content" ObjectID="_1421273717" r:id="rId1015"/>
        </w:object>
      </w:r>
    </w:p>
    <w:p w:rsidR="006358A1" w:rsidRDefault="006358A1" w:rsidP="00B63E26">
      <w:pPr>
        <w:jc w:val="center"/>
        <w:rPr>
          <w:i/>
          <w:lang w:val="ro-RO"/>
        </w:rPr>
      </w:pPr>
      <w:r>
        <w:rPr>
          <w:i/>
          <w:lang w:val="ro-RO"/>
        </w:rPr>
        <w:t xml:space="preserve">adică </w:t>
      </w:r>
      <w:r w:rsidRPr="008B2BCF">
        <w:rPr>
          <w:b/>
          <w:i/>
          <w:lang w:val="ro-RO"/>
        </w:rPr>
        <w:t>M nu este cuplaj de grad maxim</w:t>
      </w:r>
      <w:r>
        <w:rPr>
          <w:i/>
          <w:lang w:val="ro-RO"/>
        </w:rPr>
        <w:t>, ceea ce contrazice ipoteza.</w:t>
      </w:r>
    </w:p>
    <w:p w:rsidR="006358A1" w:rsidRDefault="006358A1" w:rsidP="008B2BCF">
      <w:pPr>
        <w:ind w:firstLine="720"/>
        <w:jc w:val="both"/>
        <w:rPr>
          <w:i/>
          <w:lang w:val="ro-RO"/>
        </w:rPr>
      </w:pPr>
      <w:r>
        <w:rPr>
          <w:i/>
          <w:lang w:val="ro-RO"/>
        </w:rPr>
        <w:t>Presupunerea făcută este deci falsă.</w:t>
      </w:r>
    </w:p>
    <w:p w:rsidR="006358A1" w:rsidRPr="008B2BCF" w:rsidRDefault="006358A1" w:rsidP="008B2BCF">
      <w:pPr>
        <w:ind w:firstLine="720"/>
        <w:jc w:val="both"/>
        <w:rPr>
          <w:i/>
          <w:lang w:val="ro-RO"/>
        </w:rPr>
      </w:pPr>
      <w:r>
        <w:rPr>
          <w:i/>
          <w:lang w:val="ro-RO"/>
        </w:rPr>
        <w:t xml:space="preserve">Am obţinut că </w:t>
      </w:r>
      <w:r w:rsidRPr="008B2BCF">
        <w:rPr>
          <w:b/>
          <w:i/>
          <w:lang w:val="ro-RO"/>
        </w:rPr>
        <w:t>orice cuplaj de grad maxim este de cardinal maxim</w:t>
      </w:r>
      <w:r>
        <w:rPr>
          <w:i/>
          <w:lang w:val="ro-RO"/>
        </w:rPr>
        <w:t>.</w:t>
      </w:r>
    </w:p>
    <w:p w:rsidR="006358A1" w:rsidRDefault="006358A1" w:rsidP="00830E2A">
      <w:pPr>
        <w:numPr>
          <w:ilvl w:val="0"/>
          <w:numId w:val="84"/>
        </w:numPr>
        <w:spacing w:before="240" w:after="0" w:line="240" w:lineRule="auto"/>
        <w:jc w:val="both"/>
        <w:rPr>
          <w:i/>
        </w:rPr>
      </w:pPr>
    </w:p>
    <w:p w:rsidR="006358A1" w:rsidRDefault="006358A1" w:rsidP="000E628E">
      <w:pPr>
        <w:ind w:firstLine="720"/>
        <w:jc w:val="both"/>
        <w:rPr>
          <w:i/>
        </w:rPr>
      </w:pPr>
      <w:r w:rsidRPr="000E628E">
        <w:rPr>
          <w:b/>
          <w:i/>
        </w:rPr>
        <w:t>“</w:t>
      </w:r>
      <w:r w:rsidRPr="000E628E">
        <w:rPr>
          <w:b/>
          <w:i/>
        </w:rPr>
        <w:sym w:font="Symbol" w:char="F0DC"/>
      </w:r>
      <w:r w:rsidRPr="000E628E">
        <w:rPr>
          <w:b/>
          <w:i/>
        </w:rPr>
        <w:t>”</w:t>
      </w:r>
      <w:r>
        <w:rPr>
          <w:i/>
        </w:rPr>
        <w:t>: Ştim că, în graful G, orice cuplaj de grad maxim saturează toate vâfurile de grad maxim. Deoarece în orice graf există întotdeauna cel puţin un cuplaj de grad maxim, se obţine, evident, că, în aceste condiţii, există în G un cuplaj care saturează toate vârfurile de grad maxim.</w:t>
      </w:r>
    </w:p>
    <w:p w:rsidR="006358A1" w:rsidRPr="0070774B" w:rsidRDefault="006358A1" w:rsidP="0070774B">
      <w:pPr>
        <w:spacing w:before="240"/>
        <w:ind w:firstLine="720"/>
        <w:jc w:val="both"/>
        <w:rPr>
          <w:i/>
        </w:rPr>
      </w:pPr>
      <w:r>
        <w:rPr>
          <w:b/>
          <w:i/>
        </w:rPr>
        <w:t>“</w:t>
      </w:r>
      <w:r>
        <w:rPr>
          <w:b/>
          <w:i/>
        </w:rPr>
        <w:sym w:font="Symbol" w:char="F0DE"/>
      </w:r>
      <w:r>
        <w:rPr>
          <w:b/>
          <w:i/>
        </w:rPr>
        <w:t>”:</w:t>
      </w:r>
      <w:r>
        <w:rPr>
          <w:i/>
        </w:rPr>
        <w:t xml:space="preserve">  Ştim că există un cuplaj M</w:t>
      </w:r>
      <w:r>
        <w:rPr>
          <w:i/>
          <w:vertAlign w:val="subscript"/>
        </w:rPr>
        <w:t>0</w:t>
      </w:r>
      <w:r>
        <w:rPr>
          <w:i/>
        </w:rPr>
        <w:t xml:space="preserve"> care saturează toate nodurile de grad maxim (în aceste condiţii, </w:t>
      </w:r>
      <w:r>
        <w:rPr>
          <w:i/>
        </w:rPr>
        <w:sym w:font="Symbol" w:char="F044"/>
      </w:r>
      <w:r>
        <w:rPr>
          <w:i/>
        </w:rPr>
        <w:t xml:space="preserve">(G) </w:t>
      </w:r>
      <w:r>
        <w:rPr>
          <w:rFonts w:hint="eastAsia"/>
          <w:i/>
          <w:lang w:eastAsia="ja-JP"/>
        </w:rPr>
        <w:t>≠ 0, deci G nu este graful nul)</w:t>
      </w:r>
      <w:r>
        <w:rPr>
          <w:i/>
        </w:rPr>
        <w:t>.</w:t>
      </w:r>
    </w:p>
    <w:p w:rsidR="006358A1" w:rsidRDefault="006358A1" w:rsidP="0070774B">
      <w:pPr>
        <w:ind w:left="720"/>
        <w:jc w:val="both"/>
        <w:rPr>
          <w:b/>
          <w:i/>
        </w:rPr>
      </w:pPr>
      <w:r>
        <w:rPr>
          <w:b/>
          <w:i/>
        </w:rPr>
        <w:t>Reducere la absurd:</w:t>
      </w:r>
    </w:p>
    <w:p w:rsidR="006358A1" w:rsidRDefault="006358A1" w:rsidP="0070774B">
      <w:pPr>
        <w:ind w:firstLine="720"/>
        <w:jc w:val="both"/>
        <w:rPr>
          <w:i/>
        </w:rPr>
      </w:pPr>
      <w:r>
        <w:rPr>
          <w:i/>
        </w:rPr>
        <w:t xml:space="preserve">Presupunem că există un cuplaj de grad maxim </w:t>
      </w:r>
      <w:r w:rsidRPr="00AE0E63">
        <w:rPr>
          <w:b/>
          <w:i/>
        </w:rPr>
        <w:t>M</w:t>
      </w:r>
      <w:r>
        <w:rPr>
          <w:i/>
        </w:rPr>
        <w:t xml:space="preserve"> care nu saturea</w:t>
      </w:r>
      <w:r>
        <w:rPr>
          <w:i/>
          <w:lang w:val="ro-RO"/>
        </w:rPr>
        <w:t>ză</w:t>
      </w:r>
      <w:r>
        <w:rPr>
          <w:i/>
        </w:rPr>
        <w:t xml:space="preserve"> toate nodurile de grad maxim.</w:t>
      </w:r>
    </w:p>
    <w:p w:rsidR="006358A1" w:rsidRDefault="006358A1" w:rsidP="0070774B">
      <w:pPr>
        <w:ind w:firstLine="720"/>
        <w:jc w:val="both"/>
        <w:rPr>
          <w:i/>
        </w:rPr>
      </w:pPr>
      <w:r>
        <w:rPr>
          <w:i/>
        </w:rPr>
        <w:t xml:space="preserve">Fie u </w:t>
      </w:r>
      <w:r>
        <w:rPr>
          <w:i/>
        </w:rPr>
        <w:sym w:font="Symbol" w:char="F0CE"/>
      </w:r>
      <w:r>
        <w:rPr>
          <w:i/>
        </w:rPr>
        <w:t xml:space="preserve"> V(G) a.î. d(u) = </w:t>
      </w:r>
      <w:r>
        <w:rPr>
          <w:i/>
        </w:rPr>
        <w:sym w:font="Symbol" w:char="F044"/>
      </w:r>
      <w:r>
        <w:rPr>
          <w:i/>
        </w:rPr>
        <w:t xml:space="preserve">(G) şi u </w:t>
      </w:r>
      <w:r>
        <w:rPr>
          <w:i/>
        </w:rPr>
        <w:sym w:font="Symbol" w:char="F0CE"/>
      </w:r>
      <w:r>
        <w:rPr>
          <w:i/>
        </w:rPr>
        <w:t xml:space="preserve"> E(M) (u nod expus relativ la cuplajul M).</w:t>
      </w:r>
    </w:p>
    <w:p w:rsidR="006358A1" w:rsidRDefault="006358A1" w:rsidP="0070774B">
      <w:pPr>
        <w:ind w:firstLine="720"/>
        <w:jc w:val="both"/>
        <w:rPr>
          <w:i/>
        </w:rPr>
      </w:pPr>
      <w:r>
        <w:rPr>
          <w:b/>
          <w:i/>
        </w:rPr>
        <w:t xml:space="preserve">Caz 1: </w:t>
      </w:r>
      <w:r>
        <w:rPr>
          <w:i/>
        </w:rPr>
        <w:t xml:space="preserve">Există v </w:t>
      </w:r>
      <w:r>
        <w:rPr>
          <w:i/>
        </w:rPr>
        <w:sym w:font="Symbol" w:char="F0CE"/>
      </w:r>
      <w:r>
        <w:rPr>
          <w:i/>
        </w:rPr>
        <w:t xml:space="preserve"> N</w:t>
      </w:r>
      <w:r>
        <w:rPr>
          <w:i/>
          <w:vertAlign w:val="subscript"/>
        </w:rPr>
        <w:t>G</w:t>
      </w:r>
      <w:r>
        <w:rPr>
          <w:i/>
        </w:rPr>
        <w:t xml:space="preserve">(u) a.î. v </w:t>
      </w:r>
      <w:r>
        <w:rPr>
          <w:i/>
        </w:rPr>
        <w:sym w:font="Symbol" w:char="F0CE"/>
      </w:r>
      <w:r>
        <w:rPr>
          <w:i/>
        </w:rPr>
        <w:t xml:space="preserve"> E(M). </w:t>
      </w:r>
    </w:p>
    <w:p w:rsidR="006358A1" w:rsidRDefault="006358A1" w:rsidP="00E70FBA">
      <w:pPr>
        <w:ind w:firstLine="1440"/>
        <w:jc w:val="both"/>
        <w:rPr>
          <w:i/>
        </w:rPr>
      </w:pPr>
      <w:r>
        <w:rPr>
          <w:i/>
        </w:rPr>
        <w:t xml:space="preserve">Construim cuplajul M’ = M </w:t>
      </w:r>
      <w:r>
        <w:rPr>
          <w:i/>
        </w:rPr>
        <w:sym w:font="Symbol" w:char="F0C8"/>
      </w:r>
      <w:r>
        <w:rPr>
          <w:i/>
        </w:rPr>
        <w:t xml:space="preserve"> {uv}. Atunci, |M’| = |M| + 1, adică |M’| &gt; |M|, deci M nu este de cardinal maxim. Conform punctului </w:t>
      </w:r>
      <w:r>
        <w:rPr>
          <w:b/>
          <w:i/>
        </w:rPr>
        <w:t>a)</w:t>
      </w:r>
      <w:r>
        <w:rPr>
          <w:i/>
        </w:rPr>
        <w:t xml:space="preserve">, M nu este nici de grad maxim, ceea ce </w:t>
      </w:r>
      <w:r w:rsidRPr="00184254">
        <w:rPr>
          <w:b/>
          <w:i/>
        </w:rPr>
        <w:t>contrazice ipoteza</w:t>
      </w:r>
      <w:r>
        <w:rPr>
          <w:i/>
        </w:rPr>
        <w:t>.</w:t>
      </w:r>
    </w:p>
    <w:p w:rsidR="006358A1" w:rsidRDefault="006358A1" w:rsidP="00C833EA">
      <w:pPr>
        <w:ind w:firstLine="720"/>
        <w:jc w:val="both"/>
        <w:rPr>
          <w:i/>
        </w:rPr>
      </w:pPr>
      <w:r>
        <w:rPr>
          <w:b/>
          <w:i/>
        </w:rPr>
        <w:t xml:space="preserve">Caz 2: </w:t>
      </w:r>
      <w:r>
        <w:rPr>
          <w:i/>
        </w:rPr>
        <w:t xml:space="preserve">Există v </w:t>
      </w:r>
      <w:r>
        <w:rPr>
          <w:i/>
        </w:rPr>
        <w:sym w:font="Symbol" w:char="F0CE"/>
      </w:r>
      <w:r>
        <w:rPr>
          <w:i/>
        </w:rPr>
        <w:t xml:space="preserve"> N</w:t>
      </w:r>
      <w:r>
        <w:rPr>
          <w:i/>
          <w:vertAlign w:val="subscript"/>
        </w:rPr>
        <w:t>G</w:t>
      </w:r>
      <w:r>
        <w:rPr>
          <w:i/>
        </w:rPr>
        <w:t xml:space="preserve">(u) a.î. v </w:t>
      </w:r>
      <w:r>
        <w:rPr>
          <w:i/>
        </w:rPr>
        <w:sym w:font="Symbol" w:char="F0CE"/>
      </w:r>
      <w:r>
        <w:rPr>
          <w:i/>
        </w:rPr>
        <w:t xml:space="preserve"> S(M), vw </w:t>
      </w:r>
      <w:r>
        <w:rPr>
          <w:i/>
        </w:rPr>
        <w:sym w:font="Symbol" w:char="F0CE"/>
      </w:r>
      <w:r>
        <w:rPr>
          <w:i/>
        </w:rPr>
        <w:t xml:space="preserve"> M (w </w:t>
      </w:r>
      <w:r>
        <w:rPr>
          <w:i/>
        </w:rPr>
        <w:sym w:font="Symbol" w:char="F0CE"/>
      </w:r>
      <w:r>
        <w:rPr>
          <w:i/>
        </w:rPr>
        <w:t xml:space="preserve"> N</w:t>
      </w:r>
      <w:r>
        <w:rPr>
          <w:i/>
          <w:vertAlign w:val="subscript"/>
        </w:rPr>
        <w:t>G</w:t>
      </w:r>
      <w:r>
        <w:rPr>
          <w:i/>
        </w:rPr>
        <w:t xml:space="preserve">(v)) şi d(w) &lt; </w:t>
      </w:r>
      <w:r>
        <w:rPr>
          <w:i/>
        </w:rPr>
        <w:sym w:font="Symbol" w:char="F044"/>
      </w:r>
      <w:r>
        <w:rPr>
          <w:i/>
        </w:rPr>
        <w:t xml:space="preserve">(G) .  </w:t>
      </w:r>
    </w:p>
    <w:p w:rsidR="006358A1" w:rsidRDefault="006358A1" w:rsidP="00184254">
      <w:pPr>
        <w:ind w:firstLine="1440"/>
        <w:jc w:val="both"/>
        <w:rPr>
          <w:i/>
        </w:rPr>
      </w:pPr>
      <w:r>
        <w:rPr>
          <w:i/>
        </w:rPr>
        <w:t>Construim cuplajul M’ = (M \ {vw})</w:t>
      </w:r>
      <w:r>
        <w:rPr>
          <w:i/>
        </w:rPr>
        <w:sym w:font="Symbol" w:char="F0C8"/>
      </w:r>
      <w:r>
        <w:rPr>
          <w:i/>
        </w:rPr>
        <w:t xml:space="preserve"> {uv}. </w:t>
      </w:r>
    </w:p>
    <w:p w:rsidR="006358A1" w:rsidRDefault="006358A1" w:rsidP="00184254">
      <w:pPr>
        <w:ind w:firstLine="1440"/>
        <w:jc w:val="both"/>
        <w:rPr>
          <w:i/>
        </w:rPr>
      </w:pPr>
      <w:r>
        <w:rPr>
          <w:i/>
        </w:rPr>
        <w:t xml:space="preserve">Atunci, </w:t>
      </w:r>
    </w:p>
    <w:p w:rsidR="006358A1" w:rsidRDefault="006358A1" w:rsidP="00184254">
      <w:pPr>
        <w:jc w:val="center"/>
        <w:rPr>
          <w:i/>
          <w:lang w:val="ro-RO"/>
        </w:rPr>
      </w:pPr>
      <w:r w:rsidRPr="00B63E26">
        <w:rPr>
          <w:i/>
          <w:position w:val="-30"/>
          <w:lang w:val="ro-RO"/>
        </w:rPr>
        <w:object w:dxaOrig="3340" w:dyaOrig="560">
          <v:shape id="_x0000_i1819" type="#_x0000_t75" style="width:167.1pt;height:27.85pt" o:ole="">
            <v:imagedata r:id="rId1016" o:title=""/>
          </v:shape>
          <o:OLEObject Type="Embed" ProgID="Equation.3" ShapeID="_x0000_i1819" DrawAspect="Content" ObjectID="_1421273718" r:id="rId1017"/>
        </w:object>
      </w:r>
    </w:p>
    <w:p w:rsidR="006358A1" w:rsidRDefault="006358A1" w:rsidP="00184254">
      <w:pPr>
        <w:ind w:firstLine="1440"/>
        <w:jc w:val="both"/>
        <w:rPr>
          <w:i/>
        </w:rPr>
      </w:pPr>
      <w:r>
        <w:rPr>
          <w:i/>
          <w:lang w:val="ro-RO"/>
        </w:rPr>
        <w:t xml:space="preserve">Întrucât </w:t>
      </w:r>
      <w:r>
        <w:rPr>
          <w:i/>
        </w:rPr>
        <w:t xml:space="preserve">d(w) &lt; </w:t>
      </w:r>
      <w:r>
        <w:rPr>
          <w:i/>
        </w:rPr>
        <w:sym w:font="Symbol" w:char="F044"/>
      </w:r>
      <w:r>
        <w:rPr>
          <w:i/>
        </w:rPr>
        <w:t xml:space="preserve">(G) = d(u), se obţine </w:t>
      </w:r>
    </w:p>
    <w:p w:rsidR="006358A1" w:rsidRDefault="006358A1" w:rsidP="00184254">
      <w:pPr>
        <w:jc w:val="center"/>
        <w:rPr>
          <w:i/>
          <w:lang w:val="ro-RO"/>
        </w:rPr>
      </w:pPr>
      <w:r w:rsidRPr="00B63E26">
        <w:rPr>
          <w:i/>
          <w:position w:val="-30"/>
          <w:lang w:val="ro-RO"/>
        </w:rPr>
        <w:object w:dxaOrig="1960" w:dyaOrig="560">
          <v:shape id="_x0000_i1820" type="#_x0000_t75" style="width:97.8pt;height:27.85pt" o:ole="">
            <v:imagedata r:id="rId1014" o:title=""/>
          </v:shape>
          <o:OLEObject Type="Embed" ProgID="Equation.3" ShapeID="_x0000_i1820" DrawAspect="Content" ObjectID="_1421273719" r:id="rId1018"/>
        </w:object>
      </w:r>
    </w:p>
    <w:p w:rsidR="006358A1" w:rsidRDefault="006358A1" w:rsidP="00184254">
      <w:pPr>
        <w:jc w:val="both"/>
        <w:rPr>
          <w:i/>
        </w:rPr>
      </w:pPr>
      <w:r>
        <w:rPr>
          <w:i/>
          <w:lang w:val="ro-RO"/>
        </w:rPr>
        <w:t xml:space="preserve">adică se obţine faptul că M nu este cuplaj de grad maxim, ceea ce </w:t>
      </w:r>
      <w:r w:rsidRPr="00184254">
        <w:rPr>
          <w:b/>
          <w:i/>
          <w:lang w:val="ro-RO"/>
        </w:rPr>
        <w:t>co</w:t>
      </w:r>
      <w:r>
        <w:rPr>
          <w:b/>
          <w:i/>
          <w:lang w:val="ro-RO"/>
        </w:rPr>
        <w:t>n</w:t>
      </w:r>
      <w:r w:rsidRPr="00184254">
        <w:rPr>
          <w:b/>
          <w:i/>
          <w:lang w:val="ro-RO"/>
        </w:rPr>
        <w:t>trazice ipoteza</w:t>
      </w:r>
      <w:r>
        <w:rPr>
          <w:i/>
          <w:lang w:val="ro-RO"/>
        </w:rPr>
        <w:t>.</w:t>
      </w:r>
    </w:p>
    <w:p w:rsidR="006358A1" w:rsidRDefault="006358A1" w:rsidP="00874FD3">
      <w:pPr>
        <w:ind w:firstLine="720"/>
        <w:jc w:val="both"/>
        <w:rPr>
          <w:i/>
        </w:rPr>
      </w:pPr>
      <w:r>
        <w:rPr>
          <w:b/>
          <w:i/>
        </w:rPr>
        <w:t xml:space="preserve">Caz 3: </w:t>
      </w:r>
      <w:r>
        <w:rPr>
          <w:i/>
        </w:rPr>
        <w:t xml:space="preserve">Oricare v </w:t>
      </w:r>
      <w:r>
        <w:rPr>
          <w:i/>
        </w:rPr>
        <w:sym w:font="Symbol" w:char="F0CE"/>
      </w:r>
      <w:r>
        <w:rPr>
          <w:i/>
        </w:rPr>
        <w:t xml:space="preserve"> N</w:t>
      </w:r>
      <w:r>
        <w:rPr>
          <w:i/>
          <w:vertAlign w:val="subscript"/>
        </w:rPr>
        <w:t>G</w:t>
      </w:r>
      <w:r>
        <w:rPr>
          <w:i/>
        </w:rPr>
        <w:t xml:space="preserve">(u), v </w:t>
      </w:r>
      <w:r>
        <w:rPr>
          <w:i/>
        </w:rPr>
        <w:sym w:font="Symbol" w:char="F0CE"/>
      </w:r>
      <w:r>
        <w:rPr>
          <w:i/>
        </w:rPr>
        <w:t xml:space="preserve"> S(M), vw </w:t>
      </w:r>
      <w:r>
        <w:rPr>
          <w:i/>
        </w:rPr>
        <w:sym w:font="Symbol" w:char="F0CE"/>
      </w:r>
      <w:r>
        <w:rPr>
          <w:i/>
        </w:rPr>
        <w:t xml:space="preserve"> M (w </w:t>
      </w:r>
      <w:r>
        <w:rPr>
          <w:i/>
        </w:rPr>
        <w:sym w:font="Symbol" w:char="F0CE"/>
      </w:r>
      <w:r>
        <w:rPr>
          <w:i/>
        </w:rPr>
        <w:t xml:space="preserve"> N</w:t>
      </w:r>
      <w:r>
        <w:rPr>
          <w:i/>
          <w:vertAlign w:val="subscript"/>
        </w:rPr>
        <w:t>G</w:t>
      </w:r>
      <w:r>
        <w:rPr>
          <w:i/>
        </w:rPr>
        <w:t xml:space="preserve">(v)) şi d(w) = </w:t>
      </w:r>
      <w:r>
        <w:rPr>
          <w:i/>
        </w:rPr>
        <w:sym w:font="Symbol" w:char="F044"/>
      </w:r>
      <w:r>
        <w:rPr>
          <w:i/>
        </w:rPr>
        <w:t xml:space="preserve">(G) (Toate nodurile vecine cu u sunt saturate, formând împreună cu alt nod w </w:t>
      </w:r>
      <w:r>
        <w:rPr>
          <w:rFonts w:hint="eastAsia"/>
          <w:i/>
          <w:lang w:eastAsia="ja-JP"/>
        </w:rPr>
        <w:t xml:space="preserve">≠ u </w:t>
      </w:r>
      <w:r>
        <w:rPr>
          <w:i/>
        </w:rPr>
        <w:t>de grad maxim câte o muchie din cuplaj).</w:t>
      </w:r>
    </w:p>
    <w:p w:rsidR="006358A1" w:rsidRDefault="006358A1" w:rsidP="007F24F8">
      <w:pPr>
        <w:ind w:firstLine="1440"/>
        <w:jc w:val="both"/>
        <w:rPr>
          <w:i/>
        </w:rPr>
      </w:pPr>
    </w:p>
    <w:p w:rsidR="006358A1" w:rsidRDefault="006358A1" w:rsidP="00874FD3">
      <w:pPr>
        <w:ind w:firstLine="1440"/>
        <w:jc w:val="both"/>
        <w:rPr>
          <w:i/>
        </w:rPr>
      </w:pPr>
      <w:r w:rsidRPr="00006EC9">
        <w:rPr>
          <w:i/>
        </w:rPr>
        <w:pict>
          <v:shape id="_x0000_i1821" type="#_x0000_t75" style="width:233.65pt;height:150.8pt">
            <v:imagedata r:id="rId1019" o:title=""/>
          </v:shape>
        </w:pict>
      </w:r>
    </w:p>
    <w:p w:rsidR="006358A1" w:rsidRDefault="006358A1" w:rsidP="00874FD3">
      <w:pPr>
        <w:ind w:firstLine="1440"/>
        <w:jc w:val="both"/>
        <w:rPr>
          <w:i/>
        </w:rPr>
      </w:pPr>
      <w:r>
        <w:rPr>
          <w:i/>
        </w:rPr>
        <w:t>Ştim, din ipoteză, că există un cuplaj M</w:t>
      </w:r>
      <w:r>
        <w:rPr>
          <w:i/>
          <w:vertAlign w:val="subscript"/>
        </w:rPr>
        <w:t>0</w:t>
      </w:r>
      <w:r>
        <w:rPr>
          <w:i/>
        </w:rPr>
        <w:t xml:space="preserve"> care saturează toate vârfurile de grad maxim. Există deci e </w:t>
      </w:r>
      <w:r>
        <w:rPr>
          <w:i/>
        </w:rPr>
        <w:sym w:font="Symbol" w:char="F0CE"/>
      </w:r>
      <w:r w:rsidRPr="00006EC9">
        <w:rPr>
          <w:i/>
        </w:rPr>
        <w:t xml:space="preserve"> </w:t>
      </w:r>
      <w:r>
        <w:rPr>
          <w:i/>
        </w:rPr>
        <w:t>M</w:t>
      </w:r>
      <w:r>
        <w:rPr>
          <w:i/>
          <w:vertAlign w:val="subscript"/>
        </w:rPr>
        <w:t>0</w:t>
      </w:r>
      <w:r>
        <w:rPr>
          <w:i/>
        </w:rPr>
        <w:t xml:space="preserve">, e </w:t>
      </w:r>
      <w:r>
        <w:rPr>
          <w:i/>
        </w:rPr>
        <w:sym w:font="Symbol" w:char="F0CF"/>
      </w:r>
      <w:r>
        <w:rPr>
          <w:i/>
        </w:rPr>
        <w:t xml:space="preserve"> M, a.î. u este extremitate a lui e.</w:t>
      </w:r>
    </w:p>
    <w:p w:rsidR="006358A1" w:rsidRDefault="006358A1" w:rsidP="00874FD3">
      <w:pPr>
        <w:ind w:firstLine="1440"/>
        <w:jc w:val="both"/>
        <w:rPr>
          <w:i/>
        </w:rPr>
      </w:pPr>
      <w:r>
        <w:rPr>
          <w:i/>
        </w:rPr>
        <w:t xml:space="preserve">Dacă e = uv </w:t>
      </w:r>
      <w:r>
        <w:rPr>
          <w:i/>
        </w:rPr>
        <w:sym w:font="Symbol" w:char="F0CE"/>
      </w:r>
      <w:r w:rsidRPr="00006EC9">
        <w:rPr>
          <w:i/>
        </w:rPr>
        <w:t xml:space="preserve"> </w:t>
      </w:r>
      <w:r>
        <w:rPr>
          <w:i/>
        </w:rPr>
        <w:t>M</w:t>
      </w:r>
      <w:r>
        <w:rPr>
          <w:i/>
          <w:vertAlign w:val="subscript"/>
        </w:rPr>
        <w:t>0</w:t>
      </w:r>
      <w:r>
        <w:rPr>
          <w:i/>
        </w:rPr>
        <w:t xml:space="preserve"> şi vw </w:t>
      </w:r>
      <w:r>
        <w:rPr>
          <w:i/>
        </w:rPr>
        <w:sym w:font="Symbol" w:char="F0CE"/>
      </w:r>
      <w:r w:rsidRPr="00006EC9">
        <w:rPr>
          <w:i/>
        </w:rPr>
        <w:t xml:space="preserve"> </w:t>
      </w:r>
      <w:r>
        <w:rPr>
          <w:i/>
        </w:rPr>
        <w:t xml:space="preserve">M, evident vw </w:t>
      </w:r>
      <w:r>
        <w:rPr>
          <w:i/>
        </w:rPr>
        <w:sym w:font="Symbol" w:char="F0CF"/>
      </w:r>
      <w:r>
        <w:rPr>
          <w:i/>
        </w:rPr>
        <w:t xml:space="preserve"> M</w:t>
      </w:r>
      <w:r>
        <w:rPr>
          <w:i/>
          <w:vertAlign w:val="subscript"/>
        </w:rPr>
        <w:t>0</w:t>
      </w:r>
      <w:r>
        <w:rPr>
          <w:i/>
        </w:rPr>
        <w:t>. Dar M</w:t>
      </w:r>
      <w:r>
        <w:rPr>
          <w:i/>
          <w:vertAlign w:val="subscript"/>
        </w:rPr>
        <w:t>0</w:t>
      </w:r>
      <w:r>
        <w:rPr>
          <w:i/>
        </w:rPr>
        <w:t xml:space="preserve"> saturează w (deoarece am presupus că w este nod de grad maxim), deci există v’ </w:t>
      </w:r>
      <w:r>
        <w:rPr>
          <w:i/>
        </w:rPr>
        <w:sym w:font="Symbol" w:char="F0CE"/>
      </w:r>
      <w:r>
        <w:rPr>
          <w:i/>
        </w:rPr>
        <w:t xml:space="preserve"> N</w:t>
      </w:r>
      <w:r>
        <w:rPr>
          <w:i/>
          <w:vertAlign w:val="subscript"/>
        </w:rPr>
        <w:t>G</w:t>
      </w:r>
      <w:r>
        <w:rPr>
          <w:i/>
        </w:rPr>
        <w:t xml:space="preserve">(w) a.î. v’ </w:t>
      </w:r>
      <w:r>
        <w:rPr>
          <w:i/>
        </w:rPr>
        <w:sym w:font="Symbol" w:char="F0CE"/>
      </w:r>
      <w:r>
        <w:rPr>
          <w:i/>
        </w:rPr>
        <w:t xml:space="preserve"> S(M</w:t>
      </w:r>
      <w:r>
        <w:rPr>
          <w:i/>
          <w:vertAlign w:val="subscript"/>
        </w:rPr>
        <w:t>0</w:t>
      </w:r>
      <w:r>
        <w:rPr>
          <w:i/>
        </w:rPr>
        <w:t xml:space="preserve">), adică wv’ </w:t>
      </w:r>
      <w:r>
        <w:rPr>
          <w:i/>
        </w:rPr>
        <w:sym w:font="Symbol" w:char="F0CE"/>
      </w:r>
      <w:r w:rsidRPr="00006EC9">
        <w:rPr>
          <w:i/>
        </w:rPr>
        <w:t xml:space="preserve"> </w:t>
      </w:r>
      <w:r>
        <w:rPr>
          <w:i/>
        </w:rPr>
        <w:t>M</w:t>
      </w:r>
      <w:r>
        <w:rPr>
          <w:i/>
          <w:vertAlign w:val="subscript"/>
        </w:rPr>
        <w:t>0</w:t>
      </w:r>
      <w:r>
        <w:rPr>
          <w:i/>
        </w:rPr>
        <w:t>.</w:t>
      </w:r>
    </w:p>
    <w:p w:rsidR="006358A1" w:rsidRDefault="006358A1" w:rsidP="00FE05CB">
      <w:pPr>
        <w:ind w:firstLine="1440"/>
        <w:jc w:val="both"/>
        <w:rPr>
          <w:i/>
        </w:rPr>
      </w:pPr>
      <w:r>
        <w:rPr>
          <w:i/>
        </w:rPr>
        <w:t xml:space="preserve">Raţionând astfel în continuare pentru noul vârf de grad maxim w, se poate spune că există un drum P în G a.î.: </w:t>
      </w:r>
      <w:r w:rsidRPr="00FE05CB">
        <w:rPr>
          <w:b/>
          <w:i/>
        </w:rPr>
        <w:t>P \ M</w:t>
      </w:r>
      <w:r w:rsidRPr="00FE05CB">
        <w:rPr>
          <w:b/>
          <w:i/>
          <w:vertAlign w:val="subscript"/>
        </w:rPr>
        <w:t>0</w:t>
      </w:r>
      <w:r w:rsidRPr="00FE05CB">
        <w:rPr>
          <w:b/>
          <w:i/>
        </w:rPr>
        <w:t xml:space="preserve"> </w:t>
      </w:r>
      <w:r w:rsidRPr="00FE05CB">
        <w:rPr>
          <w:b/>
          <w:i/>
        </w:rPr>
        <w:sym w:font="Symbol" w:char="F0CD"/>
      </w:r>
      <w:r w:rsidRPr="00FE05CB">
        <w:rPr>
          <w:b/>
          <w:i/>
        </w:rPr>
        <w:t xml:space="preserve">  M</w:t>
      </w:r>
      <w:r>
        <w:rPr>
          <w:i/>
        </w:rPr>
        <w:t xml:space="preserve">. </w:t>
      </w:r>
    </w:p>
    <w:p w:rsidR="006358A1" w:rsidRDefault="006358A1" w:rsidP="00FE05CB">
      <w:pPr>
        <w:ind w:firstLine="1440"/>
        <w:jc w:val="both"/>
        <w:rPr>
          <w:i/>
        </w:rPr>
      </w:pPr>
      <w:r>
        <w:rPr>
          <w:i/>
        </w:rPr>
        <w:t>Cu alte cuvinte, P este drum alternat în G relativ la cuplajul M, respectiv este drum alternat în G relativ la cuplajul M</w:t>
      </w:r>
      <w:r>
        <w:rPr>
          <w:i/>
          <w:vertAlign w:val="subscript"/>
        </w:rPr>
        <w:t>0</w:t>
      </w:r>
      <w:r>
        <w:rPr>
          <w:i/>
        </w:rPr>
        <w:t xml:space="preserve">. În plus, P </w:t>
      </w:r>
      <w:r>
        <w:rPr>
          <w:i/>
        </w:rPr>
        <w:sym w:font="Symbol" w:char="F0C7"/>
      </w:r>
      <w:r>
        <w:rPr>
          <w:i/>
        </w:rPr>
        <w:t xml:space="preserve"> M</w:t>
      </w:r>
      <w:r>
        <w:rPr>
          <w:i/>
          <w:lang w:val="ro-RO"/>
        </w:rPr>
        <w:t xml:space="preserve"> </w:t>
      </w:r>
      <w:r>
        <w:rPr>
          <w:i/>
        </w:rPr>
        <w:sym w:font="Symbol" w:char="F0C7"/>
      </w:r>
      <w:r>
        <w:rPr>
          <w:i/>
        </w:rPr>
        <w:t xml:space="preserve"> M</w:t>
      </w:r>
      <w:r>
        <w:rPr>
          <w:i/>
          <w:vertAlign w:val="subscript"/>
        </w:rPr>
        <w:t>0</w:t>
      </w:r>
      <w:r>
        <w:rPr>
          <w:i/>
        </w:rPr>
        <w:t xml:space="preserve"> = </w:t>
      </w:r>
      <w:r>
        <w:rPr>
          <w:i/>
        </w:rPr>
        <w:sym w:font="Symbol" w:char="F046"/>
      </w:r>
      <w:r>
        <w:rPr>
          <w:i/>
        </w:rPr>
        <w:t xml:space="preserve"> (cele două cuplaje nu au muchii comune pe acest drum.</w:t>
      </w:r>
    </w:p>
    <w:p w:rsidR="006358A1" w:rsidRDefault="006358A1" w:rsidP="00FE05CB">
      <w:pPr>
        <w:ind w:firstLine="1440"/>
        <w:jc w:val="both"/>
        <w:rPr>
          <w:i/>
        </w:rPr>
      </w:pPr>
      <w:r>
        <w:rPr>
          <w:i/>
        </w:rPr>
        <w:t xml:space="preserve">În plus, P are număr </w:t>
      </w:r>
      <w:r>
        <w:rPr>
          <w:b/>
          <w:i/>
        </w:rPr>
        <w:t>im</w:t>
      </w:r>
      <w:r w:rsidRPr="009267CB">
        <w:rPr>
          <w:b/>
          <w:i/>
        </w:rPr>
        <w:t>par</w:t>
      </w:r>
      <w:r>
        <w:rPr>
          <w:i/>
        </w:rPr>
        <w:t xml:space="preserve"> de noduri, respectiv număr </w:t>
      </w:r>
      <w:r w:rsidRPr="00EE01DE">
        <w:rPr>
          <w:b/>
          <w:i/>
        </w:rPr>
        <w:t>par</w:t>
      </w:r>
      <w:r>
        <w:rPr>
          <w:i/>
        </w:rPr>
        <w:t xml:space="preserve"> de muchii (deoarece are o extremitate expusă relativ la M, şi anume pe u; de asemenea, am presupus că M este cuplaj de grad maxim, deci, conform </w:t>
      </w:r>
      <w:r>
        <w:rPr>
          <w:b/>
          <w:i/>
        </w:rPr>
        <w:t>a)</w:t>
      </w:r>
      <w:r>
        <w:rPr>
          <w:i/>
        </w:rPr>
        <w:t xml:space="preserve">, este cuplaj de cardinal maxim, deci nu admite drumuri de creştere). </w:t>
      </w:r>
    </w:p>
    <w:p w:rsidR="006358A1" w:rsidRDefault="006358A1" w:rsidP="00FE05CB">
      <w:pPr>
        <w:ind w:firstLine="1440"/>
        <w:jc w:val="both"/>
        <w:rPr>
          <w:i/>
          <w:lang w:val="ro-RO"/>
        </w:rPr>
      </w:pPr>
      <w:r>
        <w:rPr>
          <w:i/>
        </w:rPr>
        <w:t>Cealaltă extremitate a drumului P, notată u’, este deci nod saturat</w:t>
      </w:r>
      <w:r>
        <w:rPr>
          <w:i/>
          <w:lang w:val="ro-RO"/>
        </w:rPr>
        <w:t xml:space="preserve"> de M, deci este nod expus relativ la M</w:t>
      </w:r>
      <w:r>
        <w:rPr>
          <w:i/>
          <w:vertAlign w:val="subscript"/>
          <w:lang w:val="ro-RO"/>
        </w:rPr>
        <w:t>0</w:t>
      </w:r>
      <w:r>
        <w:rPr>
          <w:i/>
          <w:lang w:val="ro-RO"/>
        </w:rPr>
        <w:t>. u’ nu poate fi deci nod de grad maxim, deoarece, conform ipotezei,  M</w:t>
      </w:r>
      <w:r>
        <w:rPr>
          <w:i/>
          <w:vertAlign w:val="subscript"/>
          <w:lang w:val="ro-RO"/>
        </w:rPr>
        <w:t>0</w:t>
      </w:r>
      <w:r>
        <w:rPr>
          <w:i/>
          <w:lang w:val="ro-RO"/>
        </w:rPr>
        <w:t xml:space="preserve"> saturează toate nodurile de grad maxim.</w:t>
      </w:r>
    </w:p>
    <w:p w:rsidR="006358A1" w:rsidRDefault="006358A1" w:rsidP="00FE05CB">
      <w:pPr>
        <w:ind w:firstLine="1440"/>
        <w:jc w:val="both"/>
        <w:rPr>
          <w:i/>
        </w:rPr>
      </w:pPr>
      <w:r>
        <w:rPr>
          <w:i/>
          <w:lang w:val="ro-RO"/>
        </w:rPr>
        <w:lastRenderedPageBreak/>
        <w:t xml:space="preserve">Construim un nou cuplaj </w:t>
      </w:r>
      <w:r w:rsidRPr="009267CB">
        <w:rPr>
          <w:b/>
          <w:i/>
          <w:lang w:val="ro-RO"/>
        </w:rPr>
        <w:t xml:space="preserve">M’ = (M – P) </w:t>
      </w:r>
      <w:r w:rsidRPr="009267CB">
        <w:rPr>
          <w:b/>
          <w:i/>
          <w:lang w:val="ro-RO"/>
        </w:rPr>
        <w:sym w:font="Symbol" w:char="F0C8"/>
      </w:r>
      <w:r w:rsidRPr="009267CB">
        <w:rPr>
          <w:b/>
          <w:i/>
          <w:lang w:val="ro-RO"/>
        </w:rPr>
        <w:t xml:space="preserve"> (P </w:t>
      </w:r>
      <w:r w:rsidRPr="009267CB">
        <w:rPr>
          <w:b/>
          <w:i/>
          <w:lang w:val="ro-RO"/>
        </w:rPr>
        <w:sym w:font="Symbol" w:char="F0C7"/>
      </w:r>
      <w:r w:rsidRPr="009267CB">
        <w:rPr>
          <w:b/>
          <w:i/>
          <w:lang w:val="ro-RO"/>
        </w:rPr>
        <w:t xml:space="preserve"> M</w:t>
      </w:r>
      <w:r w:rsidRPr="009267CB">
        <w:rPr>
          <w:b/>
          <w:i/>
          <w:vertAlign w:val="subscript"/>
          <w:lang w:val="ro-RO"/>
        </w:rPr>
        <w:t>0</w:t>
      </w:r>
      <w:r w:rsidRPr="009267CB">
        <w:rPr>
          <w:b/>
          <w:i/>
          <w:lang w:val="ro-RO"/>
        </w:rPr>
        <w:t>)</w:t>
      </w:r>
      <w:r>
        <w:rPr>
          <w:i/>
          <w:lang w:val="ro-RO"/>
        </w:rPr>
        <w:t>,</w:t>
      </w:r>
      <w:r>
        <w:rPr>
          <w:b/>
          <w:i/>
          <w:lang w:val="ro-RO"/>
        </w:rPr>
        <w:t xml:space="preserve"> </w:t>
      </w:r>
      <w:r>
        <w:rPr>
          <w:i/>
          <w:lang w:val="ro-RO"/>
        </w:rPr>
        <w:t xml:space="preserve">adică, înlocuind acele muchii comune lui P şi M cu acele muchii comune lui P şi </w:t>
      </w:r>
      <w:r>
        <w:rPr>
          <w:i/>
        </w:rPr>
        <w:t>M</w:t>
      </w:r>
      <w:r>
        <w:rPr>
          <w:i/>
          <w:vertAlign w:val="subscript"/>
        </w:rPr>
        <w:t>0</w:t>
      </w:r>
      <w:r>
        <w:rPr>
          <w:i/>
        </w:rPr>
        <w:t xml:space="preserve"> în M’.</w:t>
      </w:r>
    </w:p>
    <w:p w:rsidR="006358A1" w:rsidRDefault="006358A1" w:rsidP="00FE05CB">
      <w:pPr>
        <w:ind w:firstLine="1440"/>
        <w:jc w:val="both"/>
        <w:rPr>
          <w:i/>
        </w:rPr>
      </w:pPr>
      <w:r>
        <w:rPr>
          <w:i/>
        </w:rPr>
        <w:t>Conform celor precizate mai sus, M’ saturează toate vârfurile saturate de M, cu excepţia lui u’. În plus, M’ saturează u.</w:t>
      </w:r>
    </w:p>
    <w:p w:rsidR="006358A1" w:rsidRPr="007C2959" w:rsidRDefault="006358A1" w:rsidP="007C2959">
      <w:pPr>
        <w:ind w:firstLine="1440"/>
        <w:jc w:val="both"/>
        <w:rPr>
          <w:i/>
        </w:rPr>
      </w:pPr>
      <w:r>
        <w:rPr>
          <w:i/>
        </w:rPr>
        <w:t>Aşadar avem:</w:t>
      </w:r>
    </w:p>
    <w:p w:rsidR="006358A1" w:rsidRDefault="006358A1" w:rsidP="007C2959">
      <w:pPr>
        <w:jc w:val="center"/>
        <w:rPr>
          <w:i/>
          <w:lang w:val="ro-RO"/>
        </w:rPr>
      </w:pPr>
      <w:r w:rsidRPr="00B63E26">
        <w:rPr>
          <w:i/>
          <w:position w:val="-30"/>
          <w:lang w:val="ro-RO"/>
        </w:rPr>
        <w:object w:dxaOrig="3360" w:dyaOrig="560">
          <v:shape id="_x0000_i1822" type="#_x0000_t75" style="width:167.75pt;height:27.85pt" o:ole="">
            <v:imagedata r:id="rId1020" o:title=""/>
          </v:shape>
          <o:OLEObject Type="Embed" ProgID="Equation.3" ShapeID="_x0000_i1822" DrawAspect="Content" ObjectID="_1421273720" r:id="rId1021"/>
        </w:object>
      </w:r>
    </w:p>
    <w:p w:rsidR="006358A1" w:rsidRDefault="006358A1" w:rsidP="007C2959">
      <w:pPr>
        <w:ind w:firstLine="1440"/>
        <w:jc w:val="both"/>
        <w:rPr>
          <w:i/>
          <w:lang w:val="ro-RO"/>
        </w:rPr>
      </w:pPr>
      <w:r>
        <w:rPr>
          <w:i/>
          <w:lang w:val="ro-RO"/>
        </w:rPr>
        <w:t xml:space="preserve">Dar d(u’) </w:t>
      </w:r>
      <w:r>
        <w:rPr>
          <w:i/>
        </w:rPr>
        <w:t xml:space="preserve">&lt; </w:t>
      </w:r>
      <w:r>
        <w:rPr>
          <w:i/>
        </w:rPr>
        <w:sym w:font="Symbol" w:char="F044"/>
      </w:r>
      <w:r>
        <w:rPr>
          <w:i/>
        </w:rPr>
        <w:t xml:space="preserve">(G), deci d(u’) &lt; d(u). </w:t>
      </w:r>
      <w:r>
        <w:rPr>
          <w:i/>
          <w:lang w:val="ro-RO"/>
        </w:rPr>
        <w:t xml:space="preserve">În consecinţă, </w:t>
      </w:r>
    </w:p>
    <w:p w:rsidR="006358A1" w:rsidRDefault="006358A1" w:rsidP="007C2959">
      <w:pPr>
        <w:jc w:val="center"/>
        <w:rPr>
          <w:i/>
          <w:lang w:val="ro-RO"/>
        </w:rPr>
      </w:pPr>
      <w:r w:rsidRPr="00B63E26">
        <w:rPr>
          <w:i/>
          <w:position w:val="-30"/>
          <w:lang w:val="ro-RO"/>
        </w:rPr>
        <w:object w:dxaOrig="1960" w:dyaOrig="560">
          <v:shape id="_x0000_i1823" type="#_x0000_t75" style="width:97.8pt;height:27.85pt" o:ole="">
            <v:imagedata r:id="rId1014" o:title=""/>
          </v:shape>
          <o:OLEObject Type="Embed" ProgID="Equation.3" ShapeID="_x0000_i1823" DrawAspect="Content" ObjectID="_1421273721" r:id="rId1022"/>
        </w:object>
      </w:r>
    </w:p>
    <w:p w:rsidR="006358A1" w:rsidRDefault="006358A1" w:rsidP="007C2959">
      <w:pPr>
        <w:jc w:val="both"/>
        <w:rPr>
          <w:i/>
          <w:lang w:val="ro-RO"/>
        </w:rPr>
      </w:pPr>
      <w:r>
        <w:rPr>
          <w:i/>
          <w:lang w:val="ro-RO"/>
        </w:rPr>
        <w:t>adică M nu este cuplaj de grad maxim, ceea ce contrazice ipoteza.</w:t>
      </w:r>
    </w:p>
    <w:p w:rsidR="006358A1" w:rsidRDefault="006358A1" w:rsidP="007C2959">
      <w:pPr>
        <w:ind w:firstLine="1440"/>
        <w:jc w:val="both"/>
        <w:rPr>
          <w:i/>
          <w:lang w:val="ro-RO"/>
        </w:rPr>
      </w:pPr>
      <w:r>
        <w:rPr>
          <w:i/>
          <w:lang w:val="ro-RO"/>
        </w:rPr>
        <w:t>Presupunerea făcută este falsă şi în acest caz.</w:t>
      </w:r>
    </w:p>
    <w:p w:rsidR="006358A1" w:rsidRPr="007C2959" w:rsidRDefault="006358A1" w:rsidP="007C2959">
      <w:pPr>
        <w:ind w:firstLine="720"/>
        <w:jc w:val="both"/>
        <w:rPr>
          <w:i/>
          <w:lang w:val="ro-RO"/>
        </w:rPr>
      </w:pPr>
      <w:r>
        <w:rPr>
          <w:i/>
          <w:lang w:val="ro-RO"/>
        </w:rPr>
        <w:t xml:space="preserve">Am obţinut deci că, </w:t>
      </w:r>
      <w:r w:rsidRPr="007C2959">
        <w:rPr>
          <w:b/>
          <w:i/>
          <w:lang w:val="ro-RO"/>
        </w:rPr>
        <w:t>dacă există un cuplaj care saturează toate nodurile de grad maxim, atunci orice cuplaj de grad maxim saturează toate nodurile de grad maxim</w:t>
      </w:r>
      <w:r>
        <w:rPr>
          <w:i/>
          <w:lang w:val="ro-RO"/>
        </w:rPr>
        <w:t>.</w:t>
      </w:r>
    </w:p>
    <w:p w:rsidR="006358A1" w:rsidRDefault="006358A1" w:rsidP="00830E2A">
      <w:pPr>
        <w:numPr>
          <w:ilvl w:val="0"/>
          <w:numId w:val="84"/>
        </w:numPr>
        <w:spacing w:before="240" w:after="0" w:line="240" w:lineRule="auto"/>
        <w:jc w:val="both"/>
        <w:rPr>
          <w:i/>
          <w:color w:val="000000"/>
        </w:rPr>
      </w:pPr>
      <w:r w:rsidRPr="0060765F">
        <w:rPr>
          <w:i/>
          <w:color w:val="000000"/>
        </w:rPr>
        <w:t xml:space="preserve">Fie H subgraful bipartit </w:t>
      </w:r>
      <w:r>
        <w:rPr>
          <w:i/>
          <w:color w:val="000000"/>
        </w:rPr>
        <w:t xml:space="preserve">indus de mul’imea nodurilor de grad maxim. </w:t>
      </w:r>
    </w:p>
    <w:p w:rsidR="006358A1" w:rsidRDefault="006358A1" w:rsidP="00ED7B27">
      <w:pPr>
        <w:spacing w:before="240"/>
        <w:ind w:left="720"/>
        <w:jc w:val="both"/>
        <w:rPr>
          <w:i/>
        </w:rPr>
      </w:pPr>
      <w:r>
        <w:rPr>
          <w:i/>
          <w:color w:val="000000"/>
        </w:rPr>
        <w:t>O c</w:t>
      </w:r>
      <w:r>
        <w:rPr>
          <w:i/>
          <w:color w:val="000000"/>
          <w:lang w:val="ro-RO"/>
        </w:rPr>
        <w:t xml:space="preserve">ondiţie necesară pentru existenţa cuplajului este </w:t>
      </w:r>
      <w:r>
        <w:rPr>
          <w:i/>
        </w:rPr>
        <w:sym w:font="Symbol" w:char="F044"/>
      </w:r>
      <w:r>
        <w:rPr>
          <w:i/>
        </w:rPr>
        <w:t>(G) &gt; 0 (graful diferit de graful nul).</w:t>
      </w:r>
    </w:p>
    <w:p w:rsidR="006358A1" w:rsidRDefault="006358A1" w:rsidP="00ED7B27">
      <w:pPr>
        <w:ind w:left="720"/>
        <w:jc w:val="both"/>
        <w:rPr>
          <w:i/>
          <w:color w:val="000000"/>
          <w:lang w:val="ro-RO"/>
        </w:rPr>
      </w:pPr>
      <w:r>
        <w:rPr>
          <w:i/>
          <w:color w:val="000000"/>
          <w:lang w:val="ro-RO"/>
        </w:rPr>
        <w:t>Vom arăta că există un cuplaj care saturează toate nodurile de grad maxim, arătând că orice cuplaj de grad maxim saturează toate nodurile de grad maxim în condiţiile ipotezei.</w:t>
      </w:r>
    </w:p>
    <w:p w:rsidR="006358A1" w:rsidRDefault="006358A1" w:rsidP="00E5769D">
      <w:pPr>
        <w:spacing w:before="240"/>
        <w:ind w:left="720"/>
        <w:jc w:val="both"/>
        <w:rPr>
          <w:i/>
          <w:color w:val="000000"/>
          <w:lang w:val="ro-RO"/>
        </w:rPr>
      </w:pPr>
      <w:r>
        <w:rPr>
          <w:b/>
          <w:i/>
          <w:color w:val="000000"/>
          <w:lang w:val="ro-RO"/>
        </w:rPr>
        <w:t>Reducere la absurd</w:t>
      </w:r>
      <w:r>
        <w:rPr>
          <w:i/>
          <w:color w:val="000000"/>
          <w:lang w:val="ro-RO"/>
        </w:rPr>
        <w:t>:</w:t>
      </w:r>
    </w:p>
    <w:p w:rsidR="006358A1" w:rsidRDefault="006358A1" w:rsidP="008600B9">
      <w:pPr>
        <w:ind w:left="720"/>
        <w:jc w:val="both"/>
        <w:rPr>
          <w:i/>
          <w:color w:val="000000"/>
          <w:lang w:val="ro-RO"/>
        </w:rPr>
      </w:pPr>
      <w:r w:rsidRPr="00D4516C">
        <w:rPr>
          <w:i/>
          <w:color w:val="000000"/>
          <w:lang w:val="ro-RO"/>
        </w:rPr>
        <w:t xml:space="preserve">Presupunem că există un </w:t>
      </w:r>
      <w:r>
        <w:rPr>
          <w:i/>
          <w:color w:val="000000"/>
          <w:lang w:val="ro-RO"/>
        </w:rPr>
        <w:t xml:space="preserve">cuplaj M de grad maxim, care nu saturează toate nodurile de grad maxim. Fie u </w:t>
      </w:r>
      <w:r>
        <w:rPr>
          <w:i/>
          <w:color w:val="000000"/>
          <w:lang w:val="ro-RO"/>
        </w:rPr>
        <w:sym w:font="Symbol" w:char="F0CE"/>
      </w:r>
      <w:r>
        <w:rPr>
          <w:i/>
          <w:color w:val="000000"/>
          <w:lang w:val="ro-RO"/>
        </w:rPr>
        <w:t xml:space="preserve"> V(G), cu d(u) = </w:t>
      </w:r>
      <w:r>
        <w:rPr>
          <w:i/>
          <w:color w:val="000000"/>
          <w:lang w:val="ro-RO"/>
        </w:rPr>
        <w:sym w:font="Symbol" w:char="F044"/>
      </w:r>
      <w:r>
        <w:rPr>
          <w:i/>
          <w:color w:val="000000"/>
          <w:lang w:val="ro-RO"/>
        </w:rPr>
        <w:t xml:space="preserve">(G) şi u </w:t>
      </w:r>
      <w:r>
        <w:rPr>
          <w:i/>
          <w:color w:val="000000"/>
          <w:lang w:val="ro-RO"/>
        </w:rPr>
        <w:sym w:font="Symbol" w:char="F0CE"/>
      </w:r>
      <w:r>
        <w:rPr>
          <w:i/>
          <w:color w:val="000000"/>
          <w:lang w:val="ro-RO"/>
        </w:rPr>
        <w:t xml:space="preserve"> E(M) (u este nod de grad maxim, expus relativ la cuplajul M). M este cuplaj de grad maxim </w:t>
      </w:r>
      <w:r>
        <w:rPr>
          <w:i/>
          <w:color w:val="000000"/>
          <w:lang w:val="ro-RO"/>
        </w:rPr>
        <w:sym w:font="Symbol" w:char="F0DE"/>
      </w:r>
      <w:r>
        <w:rPr>
          <w:i/>
          <w:color w:val="000000"/>
          <w:lang w:val="ro-RO"/>
        </w:rPr>
        <w:t xml:space="preserve"> (conform punctului a) nu există drumuri de creştere relativ la M.</w:t>
      </w:r>
    </w:p>
    <w:p w:rsidR="006358A1" w:rsidRDefault="006358A1" w:rsidP="000412EF">
      <w:pPr>
        <w:ind w:left="720"/>
        <w:jc w:val="both"/>
        <w:rPr>
          <w:i/>
          <w:color w:val="000000"/>
          <w:lang w:val="ro-RO"/>
        </w:rPr>
      </w:pPr>
      <w:r>
        <w:rPr>
          <w:i/>
          <w:color w:val="000000"/>
          <w:lang w:val="ro-RO"/>
        </w:rPr>
        <w:t>Deoarece u este nod expus şi u nu este izolat, atunci u este fie extremitatea unui drum alternat par, sau aparţine unui circuit alternat impar (nu poate fi extremitatea unui drum alternat impar, deoarece orice drum alternat impar cu o extremitate expusă este drum de creştere; nu poate fi într-un circuit alternat par, deoarece într-un astfel de circuit nu există noduri expuse).</w:t>
      </w:r>
    </w:p>
    <w:p w:rsidR="006358A1" w:rsidRDefault="006358A1" w:rsidP="00B9502B">
      <w:pPr>
        <w:ind w:left="720"/>
        <w:jc w:val="both"/>
        <w:rPr>
          <w:i/>
          <w:color w:val="000000"/>
          <w:lang w:val="ro-RO"/>
        </w:rPr>
      </w:pPr>
      <w:r>
        <w:rPr>
          <w:b/>
          <w:i/>
          <w:color w:val="000000"/>
          <w:lang w:val="ro-RO"/>
        </w:rPr>
        <w:t>Caz I:</w:t>
      </w:r>
      <w:r w:rsidRPr="00754A64">
        <w:rPr>
          <w:i/>
          <w:color w:val="000000"/>
          <w:lang w:val="ro-RO"/>
        </w:rPr>
        <w:t xml:space="preserve"> </w:t>
      </w:r>
      <w:r>
        <w:rPr>
          <w:i/>
          <w:color w:val="000000"/>
          <w:lang w:val="ro-RO"/>
        </w:rPr>
        <w:t xml:space="preserve">u </w:t>
      </w:r>
      <w:r>
        <w:rPr>
          <w:i/>
          <w:color w:val="000000"/>
          <w:lang w:val="ro-RO"/>
        </w:rPr>
        <w:sym w:font="Symbol" w:char="F0CE"/>
      </w:r>
      <w:r>
        <w:rPr>
          <w:i/>
          <w:color w:val="000000"/>
          <w:lang w:val="ro-RO"/>
        </w:rPr>
        <w:t xml:space="preserve"> unui circuit alternat impar. Deoarece H este bipartit, nu admite circuite impare. Aşadar, </w:t>
      </w:r>
      <w:r>
        <w:rPr>
          <w:i/>
          <w:color w:val="000000"/>
          <w:lang w:val="ro-RO"/>
        </w:rPr>
        <w:sym w:font="Symbol" w:char="F024"/>
      </w:r>
      <w:r>
        <w:rPr>
          <w:i/>
          <w:color w:val="000000"/>
          <w:lang w:val="ro-RO"/>
        </w:rPr>
        <w:t xml:space="preserve"> cel puţin un nod v în G, cu d(v) </w:t>
      </w:r>
      <w:r>
        <w:rPr>
          <w:i/>
          <w:color w:val="000000"/>
        </w:rPr>
        <w:t>&lt;</w:t>
      </w:r>
      <w:r>
        <w:rPr>
          <w:i/>
          <w:color w:val="000000"/>
          <w:lang w:val="ro-RO"/>
        </w:rPr>
        <w:t xml:space="preserve"> </w:t>
      </w:r>
      <w:r>
        <w:rPr>
          <w:i/>
          <w:color w:val="000000"/>
          <w:lang w:val="ro-RO"/>
        </w:rPr>
        <w:sym w:font="Symbol" w:char="F044"/>
      </w:r>
      <w:r>
        <w:rPr>
          <w:i/>
          <w:color w:val="000000"/>
          <w:lang w:val="ro-RO"/>
        </w:rPr>
        <w:t>(G) care să se găsească pe acest circuit. Deoarece M este cuplaj de cardinal maxim, toate celelalte noduri din circuitul C cu excepţia lui u, sunt noduri saturate. Fie P unul din drumurile de la u la v. Construim cuplajul M</w:t>
      </w:r>
      <w:r>
        <w:rPr>
          <w:i/>
          <w:color w:val="000000"/>
        </w:rPr>
        <w:t>’</w:t>
      </w:r>
      <w:r>
        <w:rPr>
          <w:i/>
          <w:color w:val="000000"/>
          <w:lang w:val="ro-RO"/>
        </w:rPr>
        <w:t xml:space="preserve"> în care înlocuim acele muchii din P</w:t>
      </w:r>
      <w:r>
        <w:rPr>
          <w:i/>
          <w:color w:val="000000"/>
          <w:lang w:val="ro-RO"/>
        </w:rPr>
        <w:sym w:font="Symbol" w:char="F0C7"/>
      </w:r>
      <w:r>
        <w:rPr>
          <w:i/>
          <w:color w:val="000000"/>
          <w:lang w:val="ro-RO"/>
        </w:rPr>
        <w:t xml:space="preserve"> M cu muchiile din P – M. Atunci avem:</w:t>
      </w:r>
    </w:p>
    <w:p w:rsidR="006358A1" w:rsidRDefault="006358A1" w:rsidP="00B9502B">
      <w:pPr>
        <w:ind w:left="720" w:hanging="720"/>
        <w:jc w:val="center"/>
        <w:rPr>
          <w:i/>
          <w:lang w:val="ro-RO"/>
        </w:rPr>
      </w:pPr>
      <w:r w:rsidRPr="00B63E26">
        <w:rPr>
          <w:i/>
          <w:position w:val="-30"/>
          <w:lang w:val="ro-RO"/>
        </w:rPr>
        <w:object w:dxaOrig="3280" w:dyaOrig="560">
          <v:shape id="_x0000_i1824" type="#_x0000_t75" style="width:163.7pt;height:27.85pt" o:ole="">
            <v:imagedata r:id="rId1023" o:title=""/>
          </v:shape>
          <o:OLEObject Type="Embed" ProgID="Equation.3" ShapeID="_x0000_i1824" DrawAspect="Content" ObjectID="_1421273722" r:id="rId1024"/>
        </w:object>
      </w:r>
    </w:p>
    <w:p w:rsidR="006358A1" w:rsidRDefault="006358A1" w:rsidP="0007446F">
      <w:pPr>
        <w:ind w:left="720"/>
        <w:jc w:val="both"/>
        <w:rPr>
          <w:i/>
          <w:lang w:val="ro-RO"/>
        </w:rPr>
      </w:pPr>
      <w:r>
        <w:rPr>
          <w:i/>
          <w:lang w:val="ro-RO"/>
        </w:rPr>
        <w:t xml:space="preserve">Dar d(v) </w:t>
      </w:r>
      <w:r>
        <w:rPr>
          <w:i/>
        </w:rPr>
        <w:t>&lt;</w:t>
      </w:r>
      <w:r>
        <w:rPr>
          <w:i/>
          <w:lang w:val="ro-RO"/>
        </w:rPr>
        <w:t xml:space="preserve"> d(u) </w:t>
      </w:r>
      <w:r>
        <w:rPr>
          <w:i/>
        </w:rPr>
        <w:t>=</w:t>
      </w:r>
      <w:r>
        <w:rPr>
          <w:i/>
          <w:lang w:val="ro-RO"/>
        </w:rPr>
        <w:t xml:space="preserve"> </w:t>
      </w:r>
      <w:r>
        <w:rPr>
          <w:i/>
          <w:lang w:val="ro-RO"/>
        </w:rPr>
        <w:sym w:font="Symbol" w:char="F044"/>
      </w:r>
      <w:r>
        <w:rPr>
          <w:i/>
          <w:lang w:val="ro-RO"/>
        </w:rPr>
        <w:t xml:space="preserve">(G) </w:t>
      </w:r>
      <w:r>
        <w:rPr>
          <w:i/>
          <w:lang w:val="ro-RO"/>
        </w:rPr>
        <w:sym w:font="Symbol" w:char="F0DE"/>
      </w:r>
      <w:r>
        <w:rPr>
          <w:i/>
          <w:lang w:val="ro-RO"/>
        </w:rPr>
        <w:t xml:space="preserve"> se poate construi un cuplaj M</w:t>
      </w:r>
      <w:r>
        <w:rPr>
          <w:i/>
        </w:rPr>
        <w:t>’</w:t>
      </w:r>
      <w:r>
        <w:rPr>
          <w:i/>
          <w:lang w:val="ro-RO"/>
        </w:rPr>
        <w:t xml:space="preserve"> de grad mai mare decît al lui M, ceea ce contrazice ipoteza.</w:t>
      </w:r>
    </w:p>
    <w:p w:rsidR="006358A1" w:rsidRDefault="006358A1" w:rsidP="00B9502B">
      <w:pPr>
        <w:ind w:left="720"/>
        <w:jc w:val="both"/>
        <w:rPr>
          <w:i/>
          <w:color w:val="000000"/>
          <w:lang w:val="ro-RO"/>
        </w:rPr>
      </w:pPr>
      <w:r>
        <w:rPr>
          <w:b/>
          <w:i/>
          <w:color w:val="000000"/>
          <w:lang w:val="ro-RO"/>
        </w:rPr>
        <w:t>Caz II:</w:t>
      </w:r>
      <w:r>
        <w:rPr>
          <w:i/>
          <w:color w:val="000000"/>
          <w:lang w:val="ro-RO"/>
        </w:rPr>
        <w:t xml:space="preserve"> u este extremitatea unui drum alternat par. Fie u</w:t>
      </w:r>
      <w:r>
        <w:rPr>
          <w:i/>
          <w:color w:val="000000"/>
        </w:rPr>
        <w:t>’cealaltă extremitate</w:t>
      </w:r>
      <w:r>
        <w:rPr>
          <w:i/>
          <w:color w:val="000000"/>
          <w:lang w:val="ro-RO"/>
        </w:rPr>
        <w:t xml:space="preserve"> a acestu</w:t>
      </w:r>
      <w:r w:rsidRPr="00164E0F">
        <w:rPr>
          <w:i/>
          <w:color w:val="000000"/>
          <w:lang w:val="ro-RO"/>
        </w:rPr>
        <w:t>i drum.</w:t>
      </w:r>
    </w:p>
    <w:p w:rsidR="006358A1" w:rsidRDefault="006358A1" w:rsidP="00B9502B">
      <w:pPr>
        <w:ind w:left="720"/>
        <w:jc w:val="both"/>
        <w:rPr>
          <w:i/>
          <w:color w:val="000000"/>
          <w:lang w:val="ro-RO"/>
        </w:rPr>
      </w:pPr>
      <w:r w:rsidRPr="00587A95">
        <w:rPr>
          <w:i/>
          <w:color w:val="000000"/>
          <w:lang w:val="ro-RO"/>
        </w:rPr>
        <w:t>Arătăm că dacă toate extremităţile drumurilor alternate pare</w:t>
      </w:r>
      <w:r>
        <w:rPr>
          <w:i/>
          <w:color w:val="000000"/>
          <w:lang w:val="ro-RO"/>
        </w:rPr>
        <w:t xml:space="preserve"> sunt noduri de grad maxim, atunci u face parte dintr-un circuit, caz ce se reduce la cazurile anterioare.</w:t>
      </w:r>
    </w:p>
    <w:p w:rsidR="006358A1" w:rsidRPr="00746C3F" w:rsidRDefault="006358A1" w:rsidP="00B9502B">
      <w:pPr>
        <w:ind w:left="720"/>
        <w:jc w:val="both"/>
        <w:rPr>
          <w:b/>
          <w:i/>
          <w:color w:val="000000"/>
          <w:lang w:val="ro-RO"/>
        </w:rPr>
      </w:pPr>
      <w:r w:rsidRPr="00746C3F">
        <w:rPr>
          <w:b/>
          <w:i/>
          <w:color w:val="000000"/>
          <w:lang w:val="ro-RO"/>
        </w:rPr>
        <w:t>Demonstraţie:</w:t>
      </w:r>
    </w:p>
    <w:p w:rsidR="006358A1" w:rsidRPr="009A781F" w:rsidRDefault="006358A1" w:rsidP="00B9502B">
      <w:pPr>
        <w:ind w:left="720"/>
        <w:jc w:val="both"/>
        <w:rPr>
          <w:i/>
          <w:color w:val="000000"/>
          <w:lang w:val="ro-RO"/>
        </w:rPr>
      </w:pPr>
      <w:r w:rsidRPr="009A781F">
        <w:rPr>
          <w:i/>
          <w:color w:val="000000"/>
          <w:lang w:val="ro-RO"/>
        </w:rPr>
        <w:t xml:space="preserve">Presupunem că extremităţile tuturor drumurilor alternate sunt noduri de grad maxim. </w:t>
      </w:r>
    </w:p>
    <w:p w:rsidR="006358A1" w:rsidRPr="009A781F" w:rsidRDefault="006358A1" w:rsidP="00B9502B">
      <w:pPr>
        <w:ind w:left="720"/>
        <w:jc w:val="both"/>
        <w:rPr>
          <w:i/>
          <w:color w:val="000000"/>
          <w:lang w:val="ro-RO"/>
        </w:rPr>
      </w:pPr>
      <w:r w:rsidRPr="009A781F">
        <w:rPr>
          <w:b/>
          <w:i/>
          <w:color w:val="000000"/>
          <w:lang w:val="ro-RO"/>
        </w:rPr>
        <w:t>Reducere la absurd:</w:t>
      </w:r>
      <w:r w:rsidRPr="009A781F">
        <w:rPr>
          <w:i/>
          <w:color w:val="000000"/>
          <w:lang w:val="ro-RO"/>
        </w:rPr>
        <w:t xml:space="preserve"> </w:t>
      </w:r>
    </w:p>
    <w:p w:rsidR="006358A1" w:rsidRPr="009A781F" w:rsidRDefault="006358A1" w:rsidP="00B9502B">
      <w:pPr>
        <w:ind w:left="720"/>
        <w:jc w:val="both"/>
        <w:rPr>
          <w:i/>
          <w:color w:val="000000"/>
          <w:lang w:val="ro-RO"/>
        </w:rPr>
      </w:pPr>
      <w:r w:rsidRPr="009A781F">
        <w:rPr>
          <w:i/>
          <w:color w:val="000000"/>
          <w:lang w:val="ro-RO"/>
        </w:rPr>
        <w:t xml:space="preserve">Dacă nu există nici un circuit, atunci nu există nici un drum de la u la u </w:t>
      </w:r>
      <w:r w:rsidRPr="009A781F">
        <w:rPr>
          <w:i/>
          <w:color w:val="000000"/>
          <w:lang w:val="ro-RO"/>
        </w:rPr>
        <w:sym w:font="Symbol" w:char="F0DE"/>
      </w:r>
      <w:r w:rsidRPr="009A781F">
        <w:rPr>
          <w:i/>
          <w:color w:val="000000"/>
          <w:lang w:val="ro-RO"/>
        </w:rPr>
        <w:t xml:space="preserve"> nu există drumuri de la nici un vecin de-ai lui u la nici un alt vecin dintre vecinii lui u.</w:t>
      </w:r>
    </w:p>
    <w:p w:rsidR="006358A1" w:rsidRPr="009A781F" w:rsidRDefault="006358A1" w:rsidP="00B9502B">
      <w:pPr>
        <w:ind w:left="720"/>
        <w:jc w:val="both"/>
        <w:rPr>
          <w:i/>
          <w:color w:val="000000"/>
          <w:lang w:val="ro-RO"/>
        </w:rPr>
      </w:pPr>
      <w:r w:rsidRPr="009A781F">
        <w:rPr>
          <w:i/>
          <w:color w:val="000000"/>
          <w:lang w:val="ro-RO"/>
        </w:rPr>
        <w:t xml:space="preserve">Fie H’ subgraful indus în H de mulţimea nodurilor accesibile dintr-un vecin v al lui u prin drumuri care nu trec prin u. </w:t>
      </w:r>
    </w:p>
    <w:p w:rsidR="006358A1" w:rsidRPr="009A781F" w:rsidRDefault="006358A1" w:rsidP="00B9502B">
      <w:pPr>
        <w:ind w:left="720"/>
        <w:jc w:val="both"/>
        <w:rPr>
          <w:i/>
          <w:color w:val="000000"/>
          <w:lang w:val="ro-RO"/>
        </w:rPr>
      </w:pPr>
      <w:r w:rsidRPr="009A781F">
        <w:rPr>
          <w:i/>
          <w:color w:val="000000"/>
          <w:lang w:val="ro-RO"/>
        </w:rPr>
        <w:t>Numărul de muchii din acest subgraf este (</w:t>
      </w:r>
      <w:r w:rsidRPr="009A781F">
        <w:rPr>
          <w:i/>
          <w:color w:val="000000"/>
          <w:lang w:val="ro-RO"/>
        </w:rPr>
        <w:sym w:font="Symbol" w:char="F044"/>
      </w:r>
      <w:r w:rsidRPr="009A781F">
        <w:rPr>
          <w:i/>
          <w:color w:val="000000"/>
          <w:lang w:val="ro-RO"/>
        </w:rPr>
        <w:t xml:space="preserve">(H’)* |H’| -1)/2. Pentru ca acesta să fie număr întreg, este necesar ca |H’| să fie număr impar. H’ fiind bipartit (H’ = (S’, T’; Eh)), una din mulţimile S’ şi T’ este de cardinal par, iar cealaltă este de cardinal impar. </w:t>
      </w:r>
    </w:p>
    <w:p w:rsidR="006358A1" w:rsidRPr="009A781F" w:rsidRDefault="006358A1" w:rsidP="00B9502B">
      <w:pPr>
        <w:ind w:left="720"/>
        <w:jc w:val="both"/>
        <w:rPr>
          <w:i/>
          <w:color w:val="000000"/>
          <w:lang w:val="ro-RO"/>
        </w:rPr>
      </w:pPr>
      <w:r w:rsidRPr="009A781F">
        <w:rPr>
          <w:i/>
          <w:color w:val="000000"/>
          <w:lang w:val="ro-RO"/>
        </w:rPr>
        <w:sym w:font="Symbol" w:char="F044"/>
      </w:r>
      <w:r w:rsidRPr="009A781F">
        <w:rPr>
          <w:i/>
          <w:color w:val="000000"/>
          <w:lang w:val="ro-RO"/>
        </w:rPr>
        <w:t>(G) &gt;2 (este impar, aşa cum am arătat mai sus; este diferit de 1 deoarece există drumuri alternate pare, deci există noduri de grad cel puţin 2).</w:t>
      </w:r>
    </w:p>
    <w:p w:rsidR="006358A1" w:rsidRPr="009A781F" w:rsidRDefault="006358A1" w:rsidP="00B9502B">
      <w:pPr>
        <w:ind w:left="720"/>
        <w:jc w:val="both"/>
        <w:rPr>
          <w:i/>
          <w:color w:val="000000"/>
          <w:lang w:val="ro-RO"/>
        </w:rPr>
      </w:pPr>
      <w:r w:rsidRPr="009A781F">
        <w:rPr>
          <w:i/>
          <w:color w:val="000000"/>
          <w:lang w:val="ro-RO"/>
        </w:rPr>
        <w:t>Aşadar, numărul de muchii care pleacă din S’ este diferit de numărul de muchii care pleacă din T’</w:t>
      </w:r>
      <w:r w:rsidRPr="009A781F">
        <w:rPr>
          <w:i/>
          <w:color w:val="000000"/>
          <w:lang w:val="ro-RO"/>
        </w:rPr>
        <w:sym w:font="Symbol" w:char="F0DE"/>
      </w:r>
      <w:r w:rsidRPr="009A781F">
        <w:rPr>
          <w:i/>
          <w:color w:val="000000"/>
          <w:lang w:val="ro-RO"/>
        </w:rPr>
        <w:t xml:space="preserve"> </w:t>
      </w:r>
      <w:r w:rsidRPr="009A781F">
        <w:rPr>
          <w:b/>
          <w:i/>
          <w:color w:val="000000"/>
          <w:lang w:val="ro-RO"/>
        </w:rPr>
        <w:t>contradicţie</w:t>
      </w:r>
      <w:r w:rsidRPr="009A781F">
        <w:rPr>
          <w:i/>
          <w:color w:val="000000"/>
          <w:lang w:val="ro-RO"/>
        </w:rPr>
        <w:t xml:space="preserve">. </w:t>
      </w:r>
    </w:p>
    <w:p w:rsidR="006358A1" w:rsidRPr="009A781F" w:rsidRDefault="006358A1" w:rsidP="00B9502B">
      <w:pPr>
        <w:ind w:left="720"/>
        <w:jc w:val="both"/>
        <w:rPr>
          <w:i/>
          <w:color w:val="000000"/>
          <w:lang w:val="ro-RO"/>
        </w:rPr>
      </w:pPr>
      <w:r w:rsidRPr="009A781F">
        <w:rPr>
          <w:i/>
          <w:color w:val="000000"/>
          <w:lang w:val="ro-RO"/>
        </w:rPr>
        <w:t>Deci H’ nu poate fi subgraf indus în H, adică există un drum din u într-un nod din G – V(H).</w:t>
      </w:r>
    </w:p>
    <w:p w:rsidR="006358A1" w:rsidRDefault="006358A1" w:rsidP="00B127B9">
      <w:pPr>
        <w:spacing w:before="240"/>
        <w:ind w:left="720"/>
        <w:jc w:val="both"/>
        <w:rPr>
          <w:i/>
          <w:color w:val="000000"/>
          <w:lang w:val="ro-RO"/>
        </w:rPr>
      </w:pPr>
      <w:r>
        <w:rPr>
          <w:i/>
          <w:color w:val="000000"/>
          <w:lang w:val="ro-RO"/>
        </w:rPr>
        <w:t>Deci, dacă u nu face parte din nici un circuit, există un drum alternat par cu cealaltă extremitate u’ nod ce nu are grad maxim.</w:t>
      </w:r>
    </w:p>
    <w:p w:rsidR="006358A1" w:rsidRDefault="006358A1" w:rsidP="00B9502B">
      <w:pPr>
        <w:ind w:left="720"/>
        <w:jc w:val="both"/>
        <w:rPr>
          <w:i/>
          <w:color w:val="000000"/>
          <w:lang w:val="ro-RO"/>
        </w:rPr>
      </w:pPr>
      <w:r>
        <w:rPr>
          <w:i/>
          <w:color w:val="000000"/>
          <w:lang w:val="ro-RO"/>
        </w:rPr>
        <w:t>În aceste condiţii, construim cuplajul M</w:t>
      </w:r>
      <w:r>
        <w:rPr>
          <w:i/>
          <w:color w:val="000000"/>
        </w:rPr>
        <w:t>’</w:t>
      </w:r>
      <w:r>
        <w:rPr>
          <w:i/>
          <w:color w:val="000000"/>
          <w:lang w:val="ro-RO"/>
        </w:rPr>
        <w:t xml:space="preserve"> în care înlocuim acele muchii din P </w:t>
      </w:r>
      <w:r>
        <w:rPr>
          <w:i/>
          <w:color w:val="000000"/>
          <w:lang w:val="ro-RO"/>
        </w:rPr>
        <w:sym w:font="Symbol" w:char="F0C7"/>
      </w:r>
      <w:r>
        <w:rPr>
          <w:i/>
          <w:color w:val="000000"/>
          <w:lang w:val="ro-RO"/>
        </w:rPr>
        <w:t xml:space="preserve"> M cu muchiile din P – M. Atunci avem:</w:t>
      </w:r>
    </w:p>
    <w:p w:rsidR="006358A1" w:rsidRDefault="006358A1" w:rsidP="0072110C">
      <w:pPr>
        <w:ind w:left="720" w:hanging="720"/>
        <w:jc w:val="center"/>
        <w:rPr>
          <w:i/>
          <w:lang w:val="ro-RO"/>
        </w:rPr>
      </w:pPr>
      <w:r w:rsidRPr="00B63E26">
        <w:rPr>
          <w:i/>
          <w:position w:val="-30"/>
          <w:lang w:val="ro-RO"/>
        </w:rPr>
        <w:object w:dxaOrig="3360" w:dyaOrig="560">
          <v:shape id="_x0000_i1825" type="#_x0000_t75" style="width:167.75pt;height:27.85pt" o:ole="">
            <v:imagedata r:id="rId1025" o:title=""/>
          </v:shape>
          <o:OLEObject Type="Embed" ProgID="Equation.3" ShapeID="_x0000_i1825" DrawAspect="Content" ObjectID="_1421273723" r:id="rId1026"/>
        </w:object>
      </w:r>
    </w:p>
    <w:p w:rsidR="006358A1" w:rsidRDefault="006358A1" w:rsidP="00840956">
      <w:pPr>
        <w:ind w:left="720"/>
        <w:jc w:val="both"/>
        <w:rPr>
          <w:i/>
          <w:lang w:val="ro-RO"/>
        </w:rPr>
      </w:pPr>
      <w:r>
        <w:rPr>
          <w:i/>
          <w:lang w:val="ro-RO"/>
        </w:rPr>
        <w:t>Dar</w:t>
      </w:r>
      <w:r w:rsidRPr="008862EB">
        <w:rPr>
          <w:i/>
          <w:lang w:val="ro-RO"/>
        </w:rPr>
        <w:t xml:space="preserve"> </w:t>
      </w:r>
      <w:r>
        <w:rPr>
          <w:i/>
          <w:lang w:val="ro-RO"/>
        </w:rPr>
        <w:t>d(u</w:t>
      </w:r>
      <w:r>
        <w:rPr>
          <w:i/>
        </w:rPr>
        <w:t>’</w:t>
      </w:r>
      <w:r>
        <w:rPr>
          <w:i/>
          <w:lang w:val="ro-RO"/>
        </w:rPr>
        <w:t xml:space="preserve">) </w:t>
      </w:r>
      <w:r>
        <w:rPr>
          <w:i/>
        </w:rPr>
        <w:t>&lt;</w:t>
      </w:r>
      <w:r>
        <w:rPr>
          <w:i/>
          <w:lang w:val="ro-RO"/>
        </w:rPr>
        <w:t xml:space="preserve"> d(u) </w:t>
      </w:r>
      <w:r>
        <w:rPr>
          <w:i/>
        </w:rPr>
        <w:t>=</w:t>
      </w:r>
      <w:r>
        <w:rPr>
          <w:i/>
          <w:lang w:val="ro-RO"/>
        </w:rPr>
        <w:t xml:space="preserve"> </w:t>
      </w:r>
      <w:r>
        <w:rPr>
          <w:i/>
          <w:lang w:val="ro-RO"/>
        </w:rPr>
        <w:sym w:font="Symbol" w:char="F044"/>
      </w:r>
      <w:r>
        <w:rPr>
          <w:i/>
          <w:lang w:val="ro-RO"/>
        </w:rPr>
        <w:t xml:space="preserve">(G) </w:t>
      </w:r>
      <w:r>
        <w:rPr>
          <w:i/>
          <w:lang w:val="ro-RO"/>
        </w:rPr>
        <w:sym w:font="Symbol" w:char="F0DE"/>
      </w:r>
      <w:r>
        <w:rPr>
          <w:i/>
          <w:lang w:val="ro-RO"/>
        </w:rPr>
        <w:t xml:space="preserve"> se poate construi un cuplaj M</w:t>
      </w:r>
      <w:r>
        <w:rPr>
          <w:i/>
        </w:rPr>
        <w:t>’</w:t>
      </w:r>
      <w:r>
        <w:rPr>
          <w:i/>
          <w:lang w:val="ro-RO"/>
        </w:rPr>
        <w:t xml:space="preserve"> de grad mai mare decît al lui M, ceea ce contrazice ipoteza.</w:t>
      </w:r>
    </w:p>
    <w:p w:rsidR="006358A1" w:rsidRDefault="006358A1" w:rsidP="00840956">
      <w:pPr>
        <w:ind w:left="720"/>
        <w:jc w:val="both"/>
        <w:rPr>
          <w:i/>
          <w:lang w:val="ro-RO"/>
        </w:rPr>
      </w:pPr>
      <w:r>
        <w:rPr>
          <w:i/>
          <w:lang w:val="ro-RO"/>
        </w:rPr>
        <w:lastRenderedPageBreak/>
        <w:t xml:space="preserve">În toate cazurile am obţinut contradicţii, deci presupunerea făcută este falsă, deci orice cuplaj de grad maxim saturează toate nodurile de grad maxim. Graful având un număr finit de noduri şi </w:t>
      </w:r>
      <w:r>
        <w:rPr>
          <w:i/>
          <w:lang w:val="ro-RO"/>
        </w:rPr>
        <w:sym w:font="Symbol" w:char="F044"/>
      </w:r>
      <w:r>
        <w:rPr>
          <w:i/>
          <w:lang w:val="ro-RO"/>
        </w:rPr>
        <w:t xml:space="preserve">(G) </w:t>
      </w:r>
      <w:r>
        <w:rPr>
          <w:i/>
          <w:lang w:val="ro-RO"/>
        </w:rPr>
        <w:sym w:font="Symbol" w:char="F0CE"/>
      </w:r>
      <w:r>
        <w:rPr>
          <w:i/>
          <w:lang w:val="ro-RO"/>
        </w:rPr>
        <w:t xml:space="preserve"> N, există un cuplaj de grad maxim oricare ar fi graful G.</w:t>
      </w:r>
    </w:p>
    <w:p w:rsidR="006358A1" w:rsidRDefault="006358A1" w:rsidP="00830E2A">
      <w:pPr>
        <w:numPr>
          <w:ilvl w:val="0"/>
          <w:numId w:val="84"/>
        </w:numPr>
        <w:spacing w:before="240" w:after="0" w:line="240" w:lineRule="auto"/>
        <w:ind w:left="0" w:firstLine="720"/>
        <w:jc w:val="both"/>
        <w:rPr>
          <w:i/>
        </w:rPr>
      </w:pPr>
      <w:r>
        <w:rPr>
          <w:i/>
        </w:rPr>
        <w:t xml:space="preserve">Vom demonstra că pentru un graf G bipartit E(G) poate fi partiţionată în </w:t>
      </w:r>
      <w:r>
        <w:rPr>
          <w:i/>
        </w:rPr>
        <w:sym w:font="Symbol" w:char="F044"/>
      </w:r>
      <w:r>
        <w:rPr>
          <w:i/>
        </w:rPr>
        <w:t xml:space="preserve">(G) cuplaje prin </w:t>
      </w:r>
      <w:r w:rsidRPr="00FE4D11">
        <w:rPr>
          <w:b/>
          <w:i/>
        </w:rPr>
        <w:t xml:space="preserve">inducţie după </w:t>
      </w:r>
      <w:r w:rsidRPr="00FE4D11">
        <w:rPr>
          <w:b/>
          <w:i/>
        </w:rPr>
        <w:sym w:font="Symbol" w:char="F044"/>
      </w:r>
      <w:r w:rsidRPr="00FE4D11">
        <w:rPr>
          <w:b/>
          <w:i/>
        </w:rPr>
        <w:t>(G)</w:t>
      </w:r>
      <w:r>
        <w:rPr>
          <w:i/>
        </w:rPr>
        <w:t>.</w:t>
      </w:r>
    </w:p>
    <w:p w:rsidR="006358A1" w:rsidRDefault="006358A1" w:rsidP="00FE4D11">
      <w:pPr>
        <w:spacing w:before="240"/>
        <w:ind w:left="720"/>
        <w:jc w:val="both"/>
        <w:rPr>
          <w:b/>
          <w:i/>
        </w:rPr>
      </w:pPr>
      <w:r w:rsidRPr="00FE4D11">
        <w:rPr>
          <w:b/>
          <w:i/>
        </w:rPr>
        <w:t>Pasul de bază:</w:t>
      </w:r>
    </w:p>
    <w:p w:rsidR="006358A1" w:rsidRDefault="006358A1" w:rsidP="00FE4D11">
      <w:pPr>
        <w:ind w:left="720"/>
        <w:jc w:val="both"/>
        <w:rPr>
          <w:i/>
        </w:rPr>
      </w:pPr>
      <w:r>
        <w:rPr>
          <w:i/>
        </w:rPr>
        <w:sym w:font="Symbol" w:char="F044"/>
      </w:r>
      <w:r>
        <w:rPr>
          <w:i/>
        </w:rPr>
        <w:t>(G) = 0. Atunci graful G este graful nul, aşadar există 0 cuplaje posibile pentru acest graf.</w:t>
      </w:r>
    </w:p>
    <w:p w:rsidR="006358A1" w:rsidRDefault="006358A1" w:rsidP="008E075F">
      <w:pPr>
        <w:ind w:firstLine="720"/>
        <w:jc w:val="both"/>
        <w:rPr>
          <w:i/>
        </w:rPr>
      </w:pPr>
      <w:r>
        <w:rPr>
          <w:i/>
        </w:rPr>
        <w:sym w:font="Symbol" w:char="F044"/>
      </w:r>
      <w:r>
        <w:rPr>
          <w:i/>
        </w:rPr>
        <w:t xml:space="preserve">(G) = 1 </w:t>
      </w:r>
      <w:r>
        <w:rPr>
          <w:i/>
        </w:rPr>
        <w:sym w:font="Symbol" w:char="F0DE"/>
      </w:r>
      <w:r>
        <w:rPr>
          <w:i/>
        </w:rPr>
        <w:t xml:space="preserve"> </w:t>
      </w:r>
      <w:r>
        <w:rPr>
          <w:i/>
        </w:rPr>
        <w:sym w:font="Symbol" w:char="F022"/>
      </w:r>
      <w:r>
        <w:rPr>
          <w:i/>
        </w:rPr>
        <w:t>i</w:t>
      </w:r>
      <w:r>
        <w:rPr>
          <w:i/>
        </w:rPr>
        <w:sym w:font="Symbol" w:char="F0CE"/>
      </w:r>
      <w:r>
        <w:rPr>
          <w:i/>
        </w:rPr>
        <w:t xml:space="preserve"> V(G), d(i) = 0 sau d(i) = 1. Într-un astfel de graf fiecare nod are maxim un vecin, fiind incident cu maxim o muchie. Aşadar, E(G) este mulţime de muchii independente, adică E(G) este un </w:t>
      </w:r>
      <w:r w:rsidRPr="008E075F">
        <w:rPr>
          <w:b/>
          <w:i/>
        </w:rPr>
        <w:t>cuplaj</w:t>
      </w:r>
      <w:r w:rsidRPr="008E075F">
        <w:rPr>
          <w:i/>
        </w:rPr>
        <w:t>.</w:t>
      </w:r>
      <w:r>
        <w:rPr>
          <w:i/>
        </w:rPr>
        <w:t xml:space="preserve"> </w:t>
      </w:r>
    </w:p>
    <w:p w:rsidR="006358A1" w:rsidRDefault="006358A1" w:rsidP="008E075F">
      <w:pPr>
        <w:spacing w:before="240"/>
        <w:ind w:left="720"/>
        <w:jc w:val="both"/>
        <w:rPr>
          <w:b/>
          <w:i/>
        </w:rPr>
      </w:pPr>
      <w:r w:rsidRPr="00FE4D11">
        <w:rPr>
          <w:b/>
          <w:i/>
        </w:rPr>
        <w:t xml:space="preserve">Pasul </w:t>
      </w:r>
      <w:r>
        <w:rPr>
          <w:b/>
          <w:i/>
        </w:rPr>
        <w:t>inductiv</w:t>
      </w:r>
      <w:r w:rsidRPr="00FE4D11">
        <w:rPr>
          <w:b/>
          <w:i/>
        </w:rPr>
        <w:t>:</w:t>
      </w:r>
    </w:p>
    <w:p w:rsidR="006358A1" w:rsidRDefault="006358A1" w:rsidP="008E075F">
      <w:pPr>
        <w:ind w:firstLine="720"/>
        <w:jc w:val="both"/>
        <w:rPr>
          <w:i/>
        </w:rPr>
      </w:pPr>
      <w:r>
        <w:rPr>
          <w:i/>
        </w:rPr>
        <w:t xml:space="preserve">Presupunem afirmaţia adevărată pentru toate grafurile G cu </w:t>
      </w:r>
      <w:r>
        <w:rPr>
          <w:i/>
        </w:rPr>
        <w:sym w:font="Symbol" w:char="F044"/>
      </w:r>
      <w:r>
        <w:rPr>
          <w:i/>
        </w:rPr>
        <w:t xml:space="preserve">(G) </w:t>
      </w:r>
      <w:r>
        <w:rPr>
          <w:i/>
        </w:rPr>
        <w:sym w:font="Symbol" w:char="F0A3"/>
      </w:r>
      <w:r>
        <w:rPr>
          <w:i/>
        </w:rPr>
        <w:t xml:space="preserve"> k</w:t>
      </w:r>
      <w:r w:rsidRPr="008E075F">
        <w:rPr>
          <w:i/>
        </w:rPr>
        <w:t>.</w:t>
      </w:r>
      <w:r>
        <w:rPr>
          <w:i/>
        </w:rPr>
        <w:t xml:space="preserve"> Demonstrăm pentru grafurile cu </w:t>
      </w:r>
      <w:r>
        <w:rPr>
          <w:i/>
        </w:rPr>
        <w:sym w:font="Symbol" w:char="F044"/>
      </w:r>
      <w:r>
        <w:rPr>
          <w:i/>
        </w:rPr>
        <w:t>(G) = k+1:</w:t>
      </w:r>
    </w:p>
    <w:p w:rsidR="006358A1" w:rsidRDefault="006358A1" w:rsidP="008E075F">
      <w:pPr>
        <w:ind w:firstLine="720"/>
        <w:jc w:val="both"/>
        <w:rPr>
          <w:i/>
        </w:rPr>
      </w:pPr>
      <w:r>
        <w:rPr>
          <w:b/>
          <w:i/>
        </w:rPr>
        <w:t>Caz 1:</w:t>
      </w:r>
      <w:r>
        <w:rPr>
          <w:i/>
        </w:rPr>
        <w:t xml:space="preserve"> există un singur nod u </w:t>
      </w:r>
      <w:r>
        <w:rPr>
          <w:i/>
        </w:rPr>
        <w:sym w:font="Symbol" w:char="F0CE"/>
      </w:r>
      <w:r>
        <w:rPr>
          <w:i/>
        </w:rPr>
        <w:t xml:space="preserve"> V(G) cu d(u) = </w:t>
      </w:r>
      <w:r>
        <w:rPr>
          <w:i/>
        </w:rPr>
        <w:sym w:font="Symbol" w:char="F044"/>
      </w:r>
      <w:r>
        <w:rPr>
          <w:i/>
        </w:rPr>
        <w:t>(G).</w:t>
      </w:r>
    </w:p>
    <w:p w:rsidR="006358A1" w:rsidRDefault="006358A1" w:rsidP="008E075F">
      <w:pPr>
        <w:ind w:firstLine="720"/>
        <w:jc w:val="both"/>
        <w:rPr>
          <w:i/>
        </w:rPr>
      </w:pPr>
      <w:r>
        <w:rPr>
          <w:i/>
        </w:rPr>
        <w:t>Atunci există un cuplaj oarecare M</w:t>
      </w:r>
      <w:r>
        <w:rPr>
          <w:i/>
          <w:vertAlign w:val="subscript"/>
        </w:rPr>
        <w:t>0</w:t>
      </w:r>
      <w:r>
        <w:rPr>
          <w:i/>
        </w:rPr>
        <w:t xml:space="preserve"> care satisface nodul u (de exemplu M</w:t>
      </w:r>
      <w:r>
        <w:rPr>
          <w:i/>
          <w:vertAlign w:val="subscript"/>
        </w:rPr>
        <w:t>0</w:t>
      </w:r>
      <w:r>
        <w:rPr>
          <w:i/>
        </w:rPr>
        <w:t xml:space="preserve"> = {uv}, unde </w:t>
      </w:r>
      <w:r>
        <w:rPr>
          <w:i/>
        </w:rPr>
        <w:br/>
        <w:t xml:space="preserve">v </w:t>
      </w:r>
      <w:r>
        <w:rPr>
          <w:i/>
        </w:rPr>
        <w:sym w:font="Symbol" w:char="F0CE"/>
      </w:r>
      <w:r>
        <w:rPr>
          <w:i/>
        </w:rPr>
        <w:t xml:space="preserve"> N</w:t>
      </w:r>
      <w:r>
        <w:rPr>
          <w:i/>
          <w:vertAlign w:val="subscript"/>
        </w:rPr>
        <w:t>G</w:t>
      </w:r>
      <w:r>
        <w:rPr>
          <w:i/>
        </w:rPr>
        <w:t>(u)</w:t>
      </w:r>
      <w:r>
        <w:rPr>
          <w:i/>
          <w:lang w:val="ro-RO"/>
        </w:rPr>
        <w:t xml:space="preserve">; acest nod v există deoarece am presupus </w:t>
      </w:r>
      <w:r>
        <w:rPr>
          <w:i/>
          <w:lang w:val="ro-RO"/>
        </w:rPr>
        <w:sym w:font="Symbol" w:char="F044"/>
      </w:r>
      <w:r>
        <w:rPr>
          <w:i/>
          <w:lang w:val="ro-RO"/>
        </w:rPr>
        <w:t xml:space="preserve">(G) </w:t>
      </w:r>
      <w:r>
        <w:rPr>
          <w:i/>
        </w:rPr>
        <w:t>&gt; 0).</w:t>
      </w:r>
    </w:p>
    <w:p w:rsidR="006358A1" w:rsidRPr="008A3B61" w:rsidRDefault="006358A1" w:rsidP="008E075F">
      <w:pPr>
        <w:ind w:firstLine="720"/>
        <w:jc w:val="both"/>
        <w:rPr>
          <w:i/>
          <w:lang w:val="ro-RO"/>
        </w:rPr>
      </w:pPr>
      <w:r>
        <w:rPr>
          <w:i/>
        </w:rPr>
        <w:t>Prin eliminarea acestei muchii din graf se ob</w:t>
      </w:r>
      <w:r>
        <w:rPr>
          <w:i/>
          <w:lang w:val="ro-RO"/>
        </w:rPr>
        <w:t xml:space="preserve">ţine un nou graf bipartit G’ (deoarece orice graf parţial al unui graf bipartit este graf bipartit), pentru care </w:t>
      </w:r>
      <w:r>
        <w:rPr>
          <w:i/>
          <w:lang w:val="ro-RO"/>
        </w:rPr>
        <w:sym w:font="Symbol" w:char="F044"/>
      </w:r>
      <w:r>
        <w:rPr>
          <w:i/>
          <w:lang w:val="ro-RO"/>
        </w:rPr>
        <w:t>(G’) = k. Din pasul inductiv rezultă că E(G’) poate fi partiţionată în k cuplaje.</w:t>
      </w:r>
    </w:p>
    <w:p w:rsidR="006358A1" w:rsidRDefault="006358A1" w:rsidP="00AF456A">
      <w:pPr>
        <w:pStyle w:val="BodyTextIndent2"/>
        <w:ind w:left="0" w:firstLine="720"/>
        <w:rPr>
          <w:i/>
        </w:rPr>
      </w:pPr>
      <w:r>
        <w:rPr>
          <w:i/>
        </w:rPr>
        <w:t>Aceste k cuplaje, împreună cu M</w:t>
      </w:r>
      <w:r>
        <w:rPr>
          <w:i/>
          <w:vertAlign w:val="subscript"/>
        </w:rPr>
        <w:t>0</w:t>
      </w:r>
      <w:r>
        <w:rPr>
          <w:i/>
        </w:rPr>
        <w:t xml:space="preserve"> menţionat mai sus, formează o mulţime de k+1 cuplaje ce partiţionează E(G).</w:t>
      </w:r>
    </w:p>
    <w:p w:rsidR="006358A1" w:rsidRDefault="006358A1" w:rsidP="0034422D">
      <w:pPr>
        <w:ind w:firstLine="720"/>
        <w:jc w:val="both"/>
        <w:rPr>
          <w:i/>
        </w:rPr>
      </w:pPr>
      <w:r>
        <w:rPr>
          <w:b/>
          <w:i/>
        </w:rPr>
        <w:t>Caz 2:</w:t>
      </w:r>
      <w:r>
        <w:rPr>
          <w:i/>
        </w:rPr>
        <w:t xml:space="preserve"> există mai multe noduri u</w:t>
      </w:r>
      <w:r>
        <w:rPr>
          <w:i/>
          <w:vertAlign w:val="subscript"/>
        </w:rPr>
        <w:t>i</w:t>
      </w:r>
      <w:r>
        <w:rPr>
          <w:i/>
        </w:rPr>
        <w:t xml:space="preserve"> </w:t>
      </w:r>
      <w:r>
        <w:rPr>
          <w:i/>
        </w:rPr>
        <w:sym w:font="Symbol" w:char="F0CE"/>
      </w:r>
      <w:r>
        <w:rPr>
          <w:i/>
        </w:rPr>
        <w:t xml:space="preserve"> V(G) cu d(u</w:t>
      </w:r>
      <w:r>
        <w:rPr>
          <w:i/>
          <w:vertAlign w:val="subscript"/>
        </w:rPr>
        <w:t>i</w:t>
      </w:r>
      <w:r>
        <w:rPr>
          <w:i/>
        </w:rPr>
        <w:t xml:space="preserve">) = </w:t>
      </w:r>
      <w:r>
        <w:rPr>
          <w:i/>
        </w:rPr>
        <w:sym w:font="Symbol" w:char="F044"/>
      </w:r>
      <w:r>
        <w:rPr>
          <w:i/>
        </w:rPr>
        <w:t>(G).</w:t>
      </w:r>
    </w:p>
    <w:p w:rsidR="006358A1" w:rsidRDefault="006358A1" w:rsidP="0034422D">
      <w:pPr>
        <w:ind w:firstLine="720"/>
        <w:jc w:val="both"/>
        <w:rPr>
          <w:i/>
        </w:rPr>
      </w:pPr>
      <w:r>
        <w:rPr>
          <w:i/>
        </w:rPr>
        <w:t xml:space="preserve">Aceste noduri induc un graf bipartit </w:t>
      </w:r>
      <w:r>
        <w:rPr>
          <w:i/>
          <w:lang w:val="ro-RO"/>
        </w:rPr>
        <w:t>(deoarece orice subgraf cu cel puţin două noduri al unui graf bipartit este graf bipartit).</w:t>
      </w:r>
    </w:p>
    <w:p w:rsidR="006358A1" w:rsidRDefault="006358A1" w:rsidP="0034422D">
      <w:pPr>
        <w:ind w:firstLine="720"/>
        <w:jc w:val="both"/>
        <w:rPr>
          <w:i/>
        </w:rPr>
      </w:pPr>
      <w:r>
        <w:rPr>
          <w:i/>
        </w:rPr>
        <w:t xml:space="preserve">Atunci, aşa cum am arătat la </w:t>
      </w:r>
      <w:r>
        <w:rPr>
          <w:b/>
          <w:i/>
        </w:rPr>
        <w:t>c)</w:t>
      </w:r>
      <w:r>
        <w:rPr>
          <w:i/>
        </w:rPr>
        <w:t>, există un cuplaj oarecare M</w:t>
      </w:r>
      <w:r>
        <w:rPr>
          <w:i/>
          <w:vertAlign w:val="subscript"/>
        </w:rPr>
        <w:t>1</w:t>
      </w:r>
      <w:r>
        <w:rPr>
          <w:i/>
        </w:rPr>
        <w:t xml:space="preserve"> care satisface toate nodurile de grad maxim u</w:t>
      </w:r>
      <w:r>
        <w:rPr>
          <w:i/>
          <w:vertAlign w:val="subscript"/>
        </w:rPr>
        <w:t>i</w:t>
      </w:r>
      <w:r>
        <w:rPr>
          <w:i/>
        </w:rPr>
        <w:t xml:space="preserve">. </w:t>
      </w:r>
    </w:p>
    <w:p w:rsidR="006358A1" w:rsidRPr="008A3B61" w:rsidRDefault="006358A1" w:rsidP="0034422D">
      <w:pPr>
        <w:ind w:firstLine="720"/>
        <w:jc w:val="both"/>
        <w:rPr>
          <w:i/>
          <w:lang w:val="ro-RO"/>
        </w:rPr>
      </w:pPr>
      <w:r>
        <w:rPr>
          <w:i/>
        </w:rPr>
        <w:t>Prin eliminarea muchiilor din acest cuplaj din graf se ob</w:t>
      </w:r>
      <w:r>
        <w:rPr>
          <w:i/>
          <w:lang w:val="ro-RO"/>
        </w:rPr>
        <w:t xml:space="preserve">ţine un nou graf bipartit G’ (deoarece orice graf parţial al unui graf bipartit este graf bipartit), pentru care </w:t>
      </w:r>
      <w:r>
        <w:rPr>
          <w:i/>
          <w:lang w:val="ro-RO"/>
        </w:rPr>
        <w:sym w:font="Symbol" w:char="F044"/>
      </w:r>
      <w:r>
        <w:rPr>
          <w:i/>
          <w:lang w:val="ro-RO"/>
        </w:rPr>
        <w:t>(G’) = k. Din pasul inductiv rezultă că E(G’) poate fi partiţionată în k cuplaje.</w:t>
      </w:r>
    </w:p>
    <w:p w:rsidR="006358A1" w:rsidRDefault="006358A1" w:rsidP="0034422D">
      <w:pPr>
        <w:pStyle w:val="BodyTextIndent2"/>
        <w:ind w:left="0" w:firstLine="720"/>
        <w:rPr>
          <w:i/>
        </w:rPr>
      </w:pPr>
      <w:r>
        <w:rPr>
          <w:i/>
        </w:rPr>
        <w:t>Aceste k cuplaje, împreună cu M</w:t>
      </w:r>
      <w:r>
        <w:rPr>
          <w:i/>
          <w:vertAlign w:val="subscript"/>
        </w:rPr>
        <w:t>1</w:t>
      </w:r>
      <w:r>
        <w:rPr>
          <w:i/>
        </w:rPr>
        <w:t xml:space="preserve"> menţionat mai sus, formează o mulţime de k+1 cuplaje ce partiţionează E(G).</w:t>
      </w:r>
    </w:p>
    <w:p w:rsidR="006358A1" w:rsidRPr="0034422D" w:rsidRDefault="006358A1" w:rsidP="000B4798">
      <w:pPr>
        <w:pStyle w:val="BodyTextIndent2"/>
        <w:spacing w:before="240"/>
        <w:ind w:left="0" w:firstLine="720"/>
        <w:rPr>
          <w:i/>
        </w:rPr>
      </w:pPr>
    </w:p>
    <w:p w:rsidR="006358A1" w:rsidRPr="00612125" w:rsidRDefault="006358A1" w:rsidP="00612125">
      <w:pPr>
        <w:tabs>
          <w:tab w:val="num" w:pos="960"/>
        </w:tabs>
        <w:spacing w:before="240"/>
        <w:ind w:left="480"/>
        <w:jc w:val="both"/>
        <w:rPr>
          <w:b/>
          <w:i/>
          <w:sz w:val="32"/>
          <w:szCs w:val="32"/>
          <w:lang w:val="ro-RO"/>
        </w:rPr>
      </w:pPr>
      <w:r w:rsidRPr="00355490">
        <w:rPr>
          <w:b/>
          <w:i/>
          <w:sz w:val="32"/>
          <w:szCs w:val="32"/>
          <w:lang w:val="ro-RO"/>
        </w:rPr>
        <w:lastRenderedPageBreak/>
        <w:t xml:space="preserve">Problema </w:t>
      </w:r>
      <w:r>
        <w:rPr>
          <w:b/>
          <w:i/>
          <w:sz w:val="32"/>
          <w:szCs w:val="32"/>
          <w:lang w:val="ro-RO"/>
        </w:rPr>
        <w:t>3</w:t>
      </w:r>
      <w:r w:rsidRPr="00355490">
        <w:rPr>
          <w:b/>
          <w:i/>
          <w:sz w:val="32"/>
          <w:szCs w:val="32"/>
          <w:lang w:val="ro-RO"/>
        </w:rPr>
        <w:t>:</w:t>
      </w:r>
    </w:p>
    <w:p w:rsidR="006358A1" w:rsidRDefault="006358A1" w:rsidP="000F778F">
      <w:pPr>
        <w:ind w:firstLine="720"/>
        <w:jc w:val="both"/>
        <w:rPr>
          <w:i/>
          <w:lang w:val="ro-RO"/>
        </w:rPr>
      </w:pPr>
      <w:r>
        <w:rPr>
          <w:i/>
          <w:lang w:val="ro-RO"/>
        </w:rPr>
        <w:t>Vom arăta că există un algoritm care rezolvă această problemă de decizie în timp polinomial.</w:t>
      </w:r>
    </w:p>
    <w:p w:rsidR="006358A1" w:rsidRDefault="006358A1" w:rsidP="00612125">
      <w:pPr>
        <w:spacing w:before="240"/>
        <w:ind w:firstLine="720"/>
        <w:jc w:val="both"/>
        <w:rPr>
          <w:i/>
          <w:lang w:val="ro-RO"/>
        </w:rPr>
      </w:pPr>
      <w:r>
        <w:rPr>
          <w:i/>
          <w:lang w:val="ro-RO"/>
        </w:rPr>
        <w:t xml:space="preserve"> Date </w:t>
      </w:r>
      <w:r w:rsidRPr="00D74599">
        <w:rPr>
          <w:b/>
          <w:i/>
          <w:lang w:val="ro-RO"/>
        </w:rPr>
        <w:t>b</w:t>
      </w:r>
      <w:r>
        <w:rPr>
          <w:i/>
          <w:lang w:val="ro-RO"/>
        </w:rPr>
        <w:t xml:space="preserve"> (numărul de muchii) şi </w:t>
      </w:r>
      <w:r w:rsidRPr="00D74599">
        <w:rPr>
          <w:b/>
          <w:i/>
          <w:lang w:val="ro-RO"/>
        </w:rPr>
        <w:t>k</w:t>
      </w:r>
      <w:r>
        <w:rPr>
          <w:i/>
          <w:lang w:val="ro-RO"/>
        </w:rPr>
        <w:t xml:space="preserve"> (numărul minim de noduri pe care trebuie să le aibă subgraful căutat) constatăm că:</w:t>
      </w:r>
    </w:p>
    <w:p w:rsidR="006358A1" w:rsidRDefault="006358A1" w:rsidP="00830E2A">
      <w:pPr>
        <w:numPr>
          <w:ilvl w:val="0"/>
          <w:numId w:val="85"/>
        </w:numPr>
        <w:spacing w:after="0" w:line="240" w:lineRule="auto"/>
        <w:jc w:val="both"/>
        <w:rPr>
          <w:i/>
          <w:lang w:val="ro-RO"/>
        </w:rPr>
      </w:pPr>
      <w:r>
        <w:rPr>
          <w:i/>
          <w:lang w:val="ro-RO"/>
        </w:rPr>
        <w:t xml:space="preserve">dacă, în graful G, </w:t>
      </w:r>
      <w:r w:rsidRPr="000E3E06">
        <w:rPr>
          <w:i/>
          <w:lang w:val="ro-RO"/>
        </w:rPr>
        <w:t xml:space="preserve">|E(G)| &lt; b sau nu există cel puţin k noduri care să nu fie izolate, atunci cu siguranţă </w:t>
      </w:r>
      <w:r>
        <w:rPr>
          <w:i/>
          <w:lang w:val="ro-RO"/>
        </w:rPr>
        <w:t xml:space="preserve">nu există un subgraf cu proprietăţile cerute, deci răspunsul la problema de decizie este </w:t>
      </w:r>
      <w:r>
        <w:rPr>
          <w:b/>
          <w:i/>
          <w:lang w:val="ro-RO"/>
        </w:rPr>
        <w:t>negativ</w:t>
      </w:r>
      <w:r>
        <w:rPr>
          <w:i/>
          <w:lang w:val="ro-RO"/>
        </w:rPr>
        <w:t>; altfel se poate continua căutarea;</w:t>
      </w:r>
    </w:p>
    <w:p w:rsidR="006358A1" w:rsidRDefault="006358A1" w:rsidP="00830E2A">
      <w:pPr>
        <w:numPr>
          <w:ilvl w:val="0"/>
          <w:numId w:val="85"/>
        </w:numPr>
        <w:spacing w:after="0" w:line="240" w:lineRule="auto"/>
        <w:jc w:val="both"/>
        <w:rPr>
          <w:i/>
          <w:lang w:val="ro-RO"/>
        </w:rPr>
      </w:pPr>
      <w:r>
        <w:rPr>
          <w:i/>
          <w:lang w:val="ro-RO"/>
        </w:rPr>
        <w:t xml:space="preserve">dacă 2b </w:t>
      </w:r>
      <w:r>
        <w:rPr>
          <w:i/>
        </w:rPr>
        <w:t>&lt; k, r</w:t>
      </w:r>
      <w:r>
        <w:rPr>
          <w:i/>
          <w:lang w:val="ro-RO"/>
        </w:rPr>
        <w:t xml:space="preserve">ăspunsul este </w:t>
      </w:r>
      <w:r w:rsidRPr="00B236E4">
        <w:rPr>
          <w:b/>
          <w:i/>
          <w:lang w:val="ro-RO"/>
        </w:rPr>
        <w:t>negativ</w:t>
      </w:r>
      <w:r>
        <w:rPr>
          <w:i/>
          <w:lang w:val="ro-RO"/>
        </w:rPr>
        <w:t xml:space="preserve"> (deoarece orice graf de ordin n fără noduri izolate are cel puţin [(n+1)/2] muchii);</w:t>
      </w:r>
      <w:r w:rsidRPr="00A95B40">
        <w:rPr>
          <w:i/>
          <w:lang w:val="ro-RO"/>
        </w:rPr>
        <w:t xml:space="preserve"> </w:t>
      </w:r>
      <w:r>
        <w:rPr>
          <w:i/>
          <w:lang w:val="ro-RO"/>
        </w:rPr>
        <w:t>altfel se poate continua căutarea;</w:t>
      </w:r>
    </w:p>
    <w:p w:rsidR="006358A1" w:rsidRDefault="006358A1" w:rsidP="00830E2A">
      <w:pPr>
        <w:numPr>
          <w:ilvl w:val="0"/>
          <w:numId w:val="85"/>
        </w:numPr>
        <w:spacing w:after="0" w:line="240" w:lineRule="auto"/>
        <w:jc w:val="both"/>
        <w:rPr>
          <w:i/>
          <w:lang w:val="ro-RO"/>
        </w:rPr>
      </w:pPr>
      <w:r>
        <w:rPr>
          <w:i/>
          <w:lang w:val="ro-RO"/>
        </w:rPr>
        <w:t xml:space="preserve">dacă 2b = k, problema se reduce la a găsi un cuplaj de cardinal b în G; </w:t>
      </w:r>
    </w:p>
    <w:p w:rsidR="006358A1" w:rsidRDefault="006358A1" w:rsidP="00830E2A">
      <w:pPr>
        <w:numPr>
          <w:ilvl w:val="1"/>
          <w:numId w:val="85"/>
        </w:numPr>
        <w:spacing w:after="0" w:line="240" w:lineRule="auto"/>
        <w:jc w:val="both"/>
        <w:rPr>
          <w:i/>
          <w:lang w:val="ro-RO"/>
        </w:rPr>
      </w:pPr>
      <w:r>
        <w:rPr>
          <w:i/>
          <w:lang w:val="ro-RO"/>
        </w:rPr>
        <w:t xml:space="preserve">dacă </w:t>
      </w:r>
      <w:r w:rsidRPr="001B275A">
        <w:rPr>
          <w:b/>
          <w:i/>
          <w:lang w:val="ro-RO"/>
        </w:rPr>
        <w:sym w:font="Symbol" w:char="F06E"/>
      </w:r>
      <w:r w:rsidRPr="001B275A">
        <w:rPr>
          <w:b/>
          <w:i/>
          <w:lang w:val="ro-RO"/>
        </w:rPr>
        <w:t xml:space="preserve">(G) </w:t>
      </w:r>
      <w:r w:rsidRPr="00CD078E">
        <w:rPr>
          <w:b/>
          <w:i/>
          <w:lang w:val="ro-RO"/>
        </w:rPr>
        <w:t>&lt; b</w:t>
      </w:r>
      <w:r w:rsidRPr="00CD078E">
        <w:rPr>
          <w:i/>
          <w:lang w:val="ro-RO"/>
        </w:rPr>
        <w:t xml:space="preserve">, atunci răspunsul este </w:t>
      </w:r>
      <w:r w:rsidRPr="00CD078E">
        <w:rPr>
          <w:b/>
          <w:i/>
          <w:lang w:val="ro-RO"/>
        </w:rPr>
        <w:t>negativ</w:t>
      </w:r>
      <w:r w:rsidRPr="00CD078E">
        <w:rPr>
          <w:i/>
          <w:lang w:val="ro-RO"/>
        </w:rPr>
        <w:t xml:space="preserve">; </w:t>
      </w:r>
    </w:p>
    <w:p w:rsidR="006358A1" w:rsidRPr="00084E7B" w:rsidRDefault="006358A1" w:rsidP="00830E2A">
      <w:pPr>
        <w:numPr>
          <w:ilvl w:val="1"/>
          <w:numId w:val="85"/>
        </w:numPr>
        <w:spacing w:after="0" w:line="240" w:lineRule="auto"/>
        <w:jc w:val="both"/>
        <w:rPr>
          <w:i/>
          <w:lang w:val="ro-RO"/>
        </w:rPr>
      </w:pPr>
      <w:r w:rsidRPr="00CD078E">
        <w:rPr>
          <w:i/>
          <w:lang w:val="ro-RO"/>
        </w:rPr>
        <w:t xml:space="preserve">altfel, răspunsul este </w:t>
      </w:r>
      <w:r w:rsidRPr="00CD078E">
        <w:rPr>
          <w:b/>
          <w:i/>
          <w:lang w:val="ro-RO"/>
        </w:rPr>
        <w:t>pozitiv</w:t>
      </w:r>
      <w:r w:rsidRPr="00CD078E">
        <w:rPr>
          <w:i/>
          <w:lang w:val="ro-RO"/>
        </w:rPr>
        <w:t xml:space="preserve"> (se poate construi un cuplaj de cardinal maxim din care se elimină, dacă este cazul, muchii, până când se obţine un cuplaj de cardinal b; subgraful astfel obţinut are b muchii şi 2b = k vârfuri, deci îndeplineşte condiţiile; deoarece este o problemă de decizie, nu este necesară construcţia grafului propriuzis);</w:t>
      </w:r>
    </w:p>
    <w:p w:rsidR="006358A1" w:rsidRDefault="006358A1" w:rsidP="00830E2A">
      <w:pPr>
        <w:numPr>
          <w:ilvl w:val="0"/>
          <w:numId w:val="85"/>
        </w:numPr>
        <w:spacing w:after="0" w:line="240" w:lineRule="auto"/>
        <w:jc w:val="both"/>
        <w:rPr>
          <w:i/>
          <w:lang w:val="ro-RO"/>
        </w:rPr>
      </w:pPr>
      <w:r>
        <w:rPr>
          <w:i/>
          <w:lang w:val="ro-RO"/>
        </w:rPr>
        <w:t xml:space="preserve">dacă 2b </w:t>
      </w:r>
      <w:r>
        <w:rPr>
          <w:i/>
        </w:rPr>
        <w:t>&gt; k</w:t>
      </w:r>
      <w:r>
        <w:rPr>
          <w:i/>
          <w:lang w:val="ro-RO"/>
        </w:rPr>
        <w:t xml:space="preserve">, atunci: </w:t>
      </w:r>
    </w:p>
    <w:p w:rsidR="006358A1" w:rsidRDefault="006358A1" w:rsidP="00830E2A">
      <w:pPr>
        <w:numPr>
          <w:ilvl w:val="1"/>
          <w:numId w:val="85"/>
        </w:numPr>
        <w:spacing w:after="0" w:line="240" w:lineRule="auto"/>
        <w:jc w:val="both"/>
        <w:rPr>
          <w:i/>
          <w:lang w:val="ro-RO"/>
        </w:rPr>
      </w:pPr>
      <w:r>
        <w:rPr>
          <w:i/>
          <w:lang w:val="ro-RO"/>
        </w:rPr>
        <w:t xml:space="preserve">se construieşte un cuplaj de cardinal maxim M, obţinându-se astfel un subgraf cu </w:t>
      </w:r>
      <w:r w:rsidRPr="001B275A">
        <w:rPr>
          <w:b/>
          <w:i/>
          <w:lang w:val="ro-RO"/>
        </w:rPr>
        <w:sym w:font="Symbol" w:char="F06E"/>
      </w:r>
      <w:r w:rsidRPr="001B275A">
        <w:rPr>
          <w:b/>
          <w:i/>
          <w:lang w:val="ro-RO"/>
        </w:rPr>
        <w:t>(G)</w:t>
      </w:r>
      <w:r>
        <w:rPr>
          <w:i/>
          <w:lang w:val="ro-RO"/>
        </w:rPr>
        <w:t xml:space="preserve"> muchii şi </w:t>
      </w:r>
      <w:r w:rsidRPr="001B275A">
        <w:rPr>
          <w:b/>
          <w:i/>
          <w:lang w:val="ro-RO"/>
        </w:rPr>
        <w:t>2</w:t>
      </w:r>
      <w:r w:rsidRPr="001B275A">
        <w:rPr>
          <w:b/>
          <w:i/>
          <w:lang w:val="ro-RO"/>
        </w:rPr>
        <w:sym w:font="Symbol" w:char="F06E"/>
      </w:r>
      <w:r w:rsidRPr="001B275A">
        <w:rPr>
          <w:b/>
          <w:i/>
          <w:lang w:val="ro-RO"/>
        </w:rPr>
        <w:t>(G)</w:t>
      </w:r>
      <w:r>
        <w:rPr>
          <w:i/>
          <w:lang w:val="ro-RO"/>
        </w:rPr>
        <w:t xml:space="preserve"> noduri;</w:t>
      </w:r>
    </w:p>
    <w:p w:rsidR="006358A1" w:rsidRDefault="006358A1" w:rsidP="00830E2A">
      <w:pPr>
        <w:numPr>
          <w:ilvl w:val="1"/>
          <w:numId w:val="85"/>
        </w:numPr>
        <w:spacing w:after="0" w:line="240" w:lineRule="auto"/>
        <w:jc w:val="both"/>
        <w:rPr>
          <w:i/>
          <w:lang w:val="ro-RO"/>
        </w:rPr>
      </w:pPr>
      <w:r>
        <w:rPr>
          <w:i/>
          <w:lang w:val="ro-RO"/>
        </w:rPr>
        <w:t xml:space="preserve">dacă </w:t>
      </w:r>
      <w:r w:rsidRPr="001B275A">
        <w:rPr>
          <w:b/>
          <w:i/>
          <w:lang w:val="ro-RO"/>
        </w:rPr>
        <w:sym w:font="Symbol" w:char="F06E"/>
      </w:r>
      <w:r w:rsidRPr="001B275A">
        <w:rPr>
          <w:b/>
          <w:i/>
          <w:lang w:val="ro-RO"/>
        </w:rPr>
        <w:t xml:space="preserve">(G) </w:t>
      </w:r>
      <w:r>
        <w:rPr>
          <w:b/>
          <w:i/>
          <w:lang w:val="ro-RO"/>
        </w:rPr>
        <w:sym w:font="Symbol" w:char="F0B3"/>
      </w:r>
      <w:r>
        <w:rPr>
          <w:b/>
          <w:i/>
          <w:lang w:val="ro-RO"/>
        </w:rPr>
        <w:t xml:space="preserve"> b</w:t>
      </w:r>
      <w:r>
        <w:rPr>
          <w:i/>
          <w:lang w:val="ro-RO"/>
        </w:rPr>
        <w:t xml:space="preserve">, atunci: din cuplajul de cardinal maxim construit se elimină muchii (dacă este cazul) până la obţinerea unui nou cuplaj M’ cu exact b muchii; un subgraf al lui G, notat H, pentru care E(H) = M şi V(H) = S(M) are exact b muchii şi 2b noduri; dar 2b </w:t>
      </w:r>
      <w:r w:rsidRPr="008F2953">
        <w:rPr>
          <w:i/>
          <w:lang w:val="ro-RO"/>
        </w:rPr>
        <w:t>&gt; k, deci subgraful astfel obşinut are proprietăţile cerute; răs</w:t>
      </w:r>
      <w:r>
        <w:rPr>
          <w:i/>
          <w:lang w:val="ro-RO"/>
        </w:rPr>
        <w:t xml:space="preserve">punsul dat în acest caz este </w:t>
      </w:r>
      <w:r w:rsidRPr="008F2953">
        <w:rPr>
          <w:b/>
          <w:i/>
          <w:lang w:val="ro-RO"/>
        </w:rPr>
        <w:t>pozitiv</w:t>
      </w:r>
      <w:r w:rsidRPr="008F2953">
        <w:rPr>
          <w:i/>
          <w:lang w:val="ro-RO"/>
        </w:rPr>
        <w:t>;</w:t>
      </w:r>
    </w:p>
    <w:p w:rsidR="006358A1" w:rsidRDefault="006358A1" w:rsidP="00830E2A">
      <w:pPr>
        <w:numPr>
          <w:ilvl w:val="1"/>
          <w:numId w:val="85"/>
        </w:numPr>
        <w:spacing w:after="0" w:line="240" w:lineRule="auto"/>
        <w:jc w:val="both"/>
        <w:rPr>
          <w:i/>
          <w:lang w:val="ro-RO"/>
        </w:rPr>
      </w:pPr>
      <w:r>
        <w:rPr>
          <w:i/>
          <w:lang w:val="ro-RO"/>
        </w:rPr>
        <w:t xml:space="preserve">dacă </w:t>
      </w:r>
      <w:r w:rsidRPr="001B275A">
        <w:rPr>
          <w:b/>
          <w:i/>
          <w:lang w:val="ro-RO"/>
        </w:rPr>
        <w:sym w:font="Symbol" w:char="F06E"/>
      </w:r>
      <w:r w:rsidRPr="001B275A">
        <w:rPr>
          <w:b/>
          <w:i/>
          <w:lang w:val="ro-RO"/>
        </w:rPr>
        <w:t xml:space="preserve">(G) </w:t>
      </w:r>
      <w:r w:rsidRPr="008C6C23">
        <w:rPr>
          <w:b/>
          <w:i/>
          <w:lang w:val="ro-RO"/>
        </w:rPr>
        <w:t xml:space="preserve">&lt; </w:t>
      </w:r>
      <w:r>
        <w:rPr>
          <w:b/>
          <w:i/>
          <w:lang w:val="ro-RO"/>
        </w:rPr>
        <w:t xml:space="preserve">b, </w:t>
      </w:r>
      <w:r w:rsidRPr="00D30B46">
        <w:rPr>
          <w:i/>
          <w:lang w:val="ro-RO"/>
        </w:rPr>
        <w:t xml:space="preserve">trebuie </w:t>
      </w:r>
      <w:r>
        <w:rPr>
          <w:i/>
          <w:lang w:val="ro-RO"/>
        </w:rPr>
        <w:t xml:space="preserve">adăugate muchii până se ajunge la cele b necesare; trebuie adăugate b - </w:t>
      </w:r>
      <w:r w:rsidRPr="001B275A">
        <w:rPr>
          <w:b/>
          <w:i/>
          <w:lang w:val="ro-RO"/>
        </w:rPr>
        <w:sym w:font="Symbol" w:char="F06E"/>
      </w:r>
      <w:r w:rsidRPr="001B275A">
        <w:rPr>
          <w:b/>
          <w:i/>
          <w:lang w:val="ro-RO"/>
        </w:rPr>
        <w:t>(G)</w:t>
      </w:r>
      <w:r>
        <w:rPr>
          <w:b/>
          <w:i/>
          <w:lang w:val="ro-RO"/>
        </w:rPr>
        <w:t xml:space="preserve"> </w:t>
      </w:r>
      <w:r>
        <w:rPr>
          <w:i/>
          <w:lang w:val="ro-RO"/>
        </w:rPr>
        <w:t xml:space="preserve">muchii (şi cel puţin </w:t>
      </w:r>
      <w:r w:rsidRPr="008C6C23">
        <w:rPr>
          <w:b/>
          <w:i/>
          <w:lang w:val="ro-RO"/>
        </w:rPr>
        <w:t>k</w:t>
      </w:r>
      <w:r>
        <w:rPr>
          <w:i/>
          <w:lang w:val="ro-RO"/>
        </w:rPr>
        <w:t xml:space="preserve"> - </w:t>
      </w:r>
      <w:r w:rsidRPr="001B275A">
        <w:rPr>
          <w:b/>
          <w:i/>
          <w:lang w:val="ro-RO"/>
        </w:rPr>
        <w:t>2</w:t>
      </w:r>
      <w:r w:rsidRPr="001B275A">
        <w:rPr>
          <w:b/>
          <w:i/>
          <w:lang w:val="ro-RO"/>
        </w:rPr>
        <w:sym w:font="Symbol" w:char="F06E"/>
      </w:r>
      <w:r w:rsidRPr="001B275A">
        <w:rPr>
          <w:b/>
          <w:i/>
          <w:lang w:val="ro-RO"/>
        </w:rPr>
        <w:t>(G)</w:t>
      </w:r>
      <w:r>
        <w:rPr>
          <w:i/>
          <w:lang w:val="ro-RO"/>
        </w:rPr>
        <w:t xml:space="preserve"> noduri, în cazul în care k </w:t>
      </w:r>
      <w:r w:rsidRPr="00243B69">
        <w:rPr>
          <w:i/>
          <w:lang w:val="ro-RO"/>
        </w:rPr>
        <w:t xml:space="preserve">&gt; </w:t>
      </w:r>
      <w:r w:rsidRPr="001B275A">
        <w:rPr>
          <w:b/>
          <w:i/>
          <w:lang w:val="ro-RO"/>
        </w:rPr>
        <w:t>2</w:t>
      </w:r>
      <w:r w:rsidRPr="001B275A">
        <w:rPr>
          <w:b/>
          <w:i/>
          <w:lang w:val="ro-RO"/>
        </w:rPr>
        <w:sym w:font="Symbol" w:char="F06E"/>
      </w:r>
      <w:r w:rsidRPr="001B275A">
        <w:rPr>
          <w:b/>
          <w:i/>
          <w:lang w:val="ro-RO"/>
        </w:rPr>
        <w:t>(G)</w:t>
      </w:r>
      <w:r w:rsidRPr="00243B69">
        <w:rPr>
          <w:i/>
          <w:lang w:val="ro-RO"/>
        </w:rPr>
        <w:t>)</w:t>
      </w:r>
      <w:r>
        <w:rPr>
          <w:i/>
          <w:lang w:val="ro-RO"/>
        </w:rPr>
        <w:t>; întrucât M era cuplaj de cardinal maxim, orice altă muchie adăugată la mulţimea de muchii M va fi incidentă cu cel puţin o muchie din M; prin urmare, la adăugarea unei muchii se mai poate adăuga cel mult un vârf;</w:t>
      </w:r>
    </w:p>
    <w:p w:rsidR="006358A1" w:rsidRDefault="006358A1" w:rsidP="00830E2A">
      <w:pPr>
        <w:numPr>
          <w:ilvl w:val="2"/>
          <w:numId w:val="85"/>
        </w:numPr>
        <w:spacing w:after="0" w:line="240" w:lineRule="auto"/>
        <w:jc w:val="both"/>
        <w:rPr>
          <w:i/>
          <w:lang w:val="ro-RO"/>
        </w:rPr>
      </w:pPr>
      <w:r>
        <w:rPr>
          <w:i/>
          <w:lang w:val="ro-RO"/>
        </w:rPr>
        <w:t xml:space="preserve">dacă k </w:t>
      </w:r>
      <w:r>
        <w:rPr>
          <w:i/>
          <w:lang w:val="ro-RO"/>
        </w:rPr>
        <w:sym w:font="Symbol" w:char="F0A3"/>
      </w:r>
      <w:r>
        <w:rPr>
          <w:i/>
          <w:lang w:val="ro-RO"/>
        </w:rPr>
        <w:t xml:space="preserve"> </w:t>
      </w:r>
      <w:r w:rsidRPr="00243B69">
        <w:rPr>
          <w:i/>
          <w:lang w:val="ro-RO"/>
        </w:rPr>
        <w:t xml:space="preserve"> </w:t>
      </w:r>
      <w:r w:rsidRPr="001B275A">
        <w:rPr>
          <w:b/>
          <w:i/>
          <w:lang w:val="ro-RO"/>
        </w:rPr>
        <w:t>2</w:t>
      </w:r>
      <w:r w:rsidRPr="001B275A">
        <w:rPr>
          <w:b/>
          <w:i/>
          <w:lang w:val="ro-RO"/>
        </w:rPr>
        <w:sym w:font="Symbol" w:char="F06E"/>
      </w:r>
      <w:r w:rsidRPr="001B275A">
        <w:rPr>
          <w:b/>
          <w:i/>
          <w:lang w:val="ro-RO"/>
        </w:rPr>
        <w:t>(G)</w:t>
      </w:r>
      <w:r>
        <w:rPr>
          <w:i/>
          <w:lang w:val="ro-RO"/>
        </w:rPr>
        <w:t>, atunci s-a obţinut deja numărul de noduri căutat; se vor adăuga la mulţimea M noi muchii (oricare din graf) până la b, obţimându-se o nouă mulţime de muchii M’ cu |M’</w:t>
      </w:r>
      <w:r w:rsidRPr="000B2EBB">
        <w:rPr>
          <w:i/>
          <w:lang w:val="ro-RO"/>
        </w:rPr>
        <w:t>|</w:t>
      </w:r>
      <w:r>
        <w:rPr>
          <w:i/>
          <w:lang w:val="ro-RO"/>
        </w:rPr>
        <w:t xml:space="preserve">=b; un subgraf H al lui G cu E(H) = M’ şi V(H) = V(M’) (V(M’) are cardinalul cel puţin </w:t>
      </w:r>
      <w:r w:rsidRPr="00294A3C">
        <w:rPr>
          <w:b/>
          <w:i/>
          <w:lang w:val="ro-RO"/>
        </w:rPr>
        <w:t>2</w:t>
      </w:r>
      <w:r w:rsidRPr="001B275A">
        <w:rPr>
          <w:b/>
          <w:i/>
          <w:lang w:val="ro-RO"/>
        </w:rPr>
        <w:sym w:font="Symbol" w:char="F06E"/>
      </w:r>
      <w:r w:rsidRPr="001B275A">
        <w:rPr>
          <w:b/>
          <w:i/>
          <w:lang w:val="ro-RO"/>
        </w:rPr>
        <w:t>(G)</w:t>
      </w:r>
      <w:r>
        <w:rPr>
          <w:b/>
          <w:i/>
          <w:lang w:val="ro-RO"/>
        </w:rPr>
        <w:t xml:space="preserve">, </w:t>
      </w:r>
      <w:r w:rsidRPr="005E1F55">
        <w:rPr>
          <w:i/>
          <w:lang w:val="ro-RO"/>
        </w:rPr>
        <w:t>deci cel puţin</w:t>
      </w:r>
      <w:r>
        <w:rPr>
          <w:b/>
          <w:i/>
          <w:lang w:val="ro-RO"/>
        </w:rPr>
        <w:t xml:space="preserve"> k</w:t>
      </w:r>
      <w:r w:rsidRPr="005E1F55">
        <w:rPr>
          <w:i/>
          <w:lang w:val="ro-RO"/>
        </w:rPr>
        <w:t>)</w:t>
      </w:r>
      <w:r>
        <w:rPr>
          <w:i/>
          <w:lang w:val="ro-RO"/>
        </w:rPr>
        <w:t xml:space="preserve"> îndeplineşte condiţiile cerute, deci răspunsul pentru acest caz este </w:t>
      </w:r>
      <w:r w:rsidRPr="00294A3C">
        <w:rPr>
          <w:b/>
          <w:i/>
          <w:lang w:val="ro-RO"/>
        </w:rPr>
        <w:t>pozitiv</w:t>
      </w:r>
      <w:r>
        <w:rPr>
          <w:i/>
          <w:lang w:val="ro-RO"/>
        </w:rPr>
        <w:t>;</w:t>
      </w:r>
    </w:p>
    <w:p w:rsidR="006358A1" w:rsidRDefault="006358A1" w:rsidP="00830E2A">
      <w:pPr>
        <w:numPr>
          <w:ilvl w:val="2"/>
          <w:numId w:val="85"/>
        </w:numPr>
        <w:spacing w:after="0" w:line="240" w:lineRule="auto"/>
        <w:jc w:val="both"/>
        <w:rPr>
          <w:i/>
          <w:lang w:val="ro-RO"/>
        </w:rPr>
      </w:pPr>
      <w:r>
        <w:rPr>
          <w:i/>
          <w:lang w:val="ro-RO"/>
        </w:rPr>
        <w:t xml:space="preserve">dacă </w:t>
      </w:r>
      <w:r w:rsidRPr="00294A3C">
        <w:rPr>
          <w:b/>
          <w:i/>
          <w:lang w:val="ro-RO"/>
        </w:rPr>
        <w:t>k &gt;</w:t>
      </w:r>
      <w:r w:rsidRPr="00243B69">
        <w:rPr>
          <w:i/>
          <w:lang w:val="ro-RO"/>
        </w:rPr>
        <w:t xml:space="preserve"> </w:t>
      </w:r>
      <w:r w:rsidRPr="001B275A">
        <w:rPr>
          <w:b/>
          <w:i/>
          <w:lang w:val="ro-RO"/>
        </w:rPr>
        <w:t>2</w:t>
      </w:r>
      <w:r w:rsidRPr="001B275A">
        <w:rPr>
          <w:b/>
          <w:i/>
          <w:lang w:val="ro-RO"/>
        </w:rPr>
        <w:sym w:font="Symbol" w:char="F06E"/>
      </w:r>
      <w:r w:rsidRPr="001B275A">
        <w:rPr>
          <w:b/>
          <w:i/>
          <w:lang w:val="ro-RO"/>
        </w:rPr>
        <w:t>(G)</w:t>
      </w:r>
      <w:r>
        <w:rPr>
          <w:i/>
          <w:lang w:val="ro-RO"/>
        </w:rPr>
        <w:t xml:space="preserve">, atunci există cel puţin </w:t>
      </w:r>
      <w:r w:rsidRPr="008C6C23">
        <w:rPr>
          <w:b/>
          <w:i/>
          <w:lang w:val="ro-RO"/>
        </w:rPr>
        <w:t>k</w:t>
      </w:r>
      <w:r>
        <w:rPr>
          <w:i/>
          <w:lang w:val="ro-RO"/>
        </w:rPr>
        <w:t xml:space="preserve"> - </w:t>
      </w:r>
      <w:r w:rsidRPr="001B275A">
        <w:rPr>
          <w:b/>
          <w:i/>
          <w:lang w:val="ro-RO"/>
        </w:rPr>
        <w:t>2</w:t>
      </w:r>
      <w:r w:rsidRPr="001B275A">
        <w:rPr>
          <w:b/>
          <w:i/>
          <w:lang w:val="ro-RO"/>
        </w:rPr>
        <w:sym w:font="Symbol" w:char="F06E"/>
      </w:r>
      <w:r w:rsidRPr="001B275A">
        <w:rPr>
          <w:b/>
          <w:i/>
          <w:lang w:val="ro-RO"/>
        </w:rPr>
        <w:t>(G)</w:t>
      </w:r>
      <w:r>
        <w:rPr>
          <w:b/>
          <w:i/>
          <w:lang w:val="ro-RO"/>
        </w:rPr>
        <w:t xml:space="preserve"> </w:t>
      </w:r>
      <w:r>
        <w:rPr>
          <w:i/>
          <w:lang w:val="ro-RO"/>
        </w:rPr>
        <w:t xml:space="preserve">noduri expuse relativ la M care nu sunt izolate (conform condiţiei iniţiale, există cel puţin </w:t>
      </w:r>
      <w:r w:rsidRPr="008C6C23">
        <w:rPr>
          <w:b/>
          <w:i/>
          <w:lang w:val="ro-RO"/>
        </w:rPr>
        <w:t>k</w:t>
      </w:r>
      <w:r>
        <w:rPr>
          <w:i/>
          <w:lang w:val="ro-RO"/>
        </w:rPr>
        <w:t xml:space="preserve"> </w:t>
      </w:r>
      <w:r w:rsidRPr="00A95B40">
        <w:rPr>
          <w:i/>
          <w:lang w:val="ro-RO"/>
        </w:rPr>
        <w:t>noduri neizolate</w:t>
      </w:r>
      <w:r>
        <w:rPr>
          <w:b/>
          <w:i/>
          <w:lang w:val="ro-RO"/>
        </w:rPr>
        <w:t xml:space="preserve"> </w:t>
      </w:r>
      <w:r>
        <w:rPr>
          <w:i/>
          <w:lang w:val="ro-RO"/>
        </w:rPr>
        <w:t xml:space="preserve">în G ); se adaugă la subgraf </w:t>
      </w:r>
      <w:r w:rsidRPr="008C6C23">
        <w:rPr>
          <w:b/>
          <w:i/>
          <w:lang w:val="ro-RO"/>
        </w:rPr>
        <w:t>k</w:t>
      </w:r>
      <w:r>
        <w:rPr>
          <w:i/>
          <w:lang w:val="ro-RO"/>
        </w:rPr>
        <w:t xml:space="preserve"> - </w:t>
      </w:r>
      <w:r w:rsidRPr="001B275A">
        <w:rPr>
          <w:b/>
          <w:i/>
          <w:lang w:val="ro-RO"/>
        </w:rPr>
        <w:t>2</w:t>
      </w:r>
      <w:r w:rsidRPr="001B275A">
        <w:rPr>
          <w:b/>
          <w:i/>
          <w:lang w:val="ro-RO"/>
        </w:rPr>
        <w:sym w:font="Symbol" w:char="F06E"/>
      </w:r>
      <w:r w:rsidRPr="001B275A">
        <w:rPr>
          <w:b/>
          <w:i/>
          <w:lang w:val="ro-RO"/>
        </w:rPr>
        <w:t>(G)</w:t>
      </w:r>
      <w:r>
        <w:rPr>
          <w:b/>
          <w:i/>
          <w:lang w:val="ro-RO"/>
        </w:rPr>
        <w:t xml:space="preserve"> </w:t>
      </w:r>
      <w:r>
        <w:rPr>
          <w:i/>
          <w:lang w:val="ro-RO"/>
        </w:rPr>
        <w:t xml:space="preserve">noduri expuse relativ la M, neizolate; la adăugarea fiecărui astfel de nod se </w:t>
      </w:r>
      <w:r w:rsidRPr="00C4420C">
        <w:rPr>
          <w:b/>
          <w:i/>
          <w:lang w:val="ro-RO"/>
        </w:rPr>
        <w:t>adaugă câte o muchie</w:t>
      </w:r>
      <w:r>
        <w:rPr>
          <w:i/>
          <w:lang w:val="ro-RO"/>
        </w:rPr>
        <w:t xml:space="preserve"> (întrucât M este cuplaj de cardinal maxim, orice nod expus este fie izolat, fie vecinul unui nod saturat; aşadar, la adăugarea unui astfel de nod se adaugă şi muchia dintre el şi vecinul său saturat); se obţine astfel un subgraf cu k noduri neizolate şi </w:t>
      </w:r>
      <w:r w:rsidRPr="001B275A">
        <w:rPr>
          <w:b/>
          <w:i/>
          <w:lang w:val="ro-RO"/>
        </w:rPr>
        <w:sym w:font="Symbol" w:char="F06E"/>
      </w:r>
      <w:r w:rsidRPr="001B275A">
        <w:rPr>
          <w:b/>
          <w:i/>
          <w:lang w:val="ro-RO"/>
        </w:rPr>
        <w:t>(G)</w:t>
      </w:r>
      <w:r>
        <w:rPr>
          <w:b/>
          <w:i/>
          <w:lang w:val="ro-RO"/>
        </w:rPr>
        <w:t xml:space="preserve"> + (k  </w:t>
      </w:r>
      <w:r>
        <w:rPr>
          <w:i/>
          <w:lang w:val="ro-RO"/>
        </w:rPr>
        <w:t xml:space="preserve">- </w:t>
      </w:r>
      <w:r w:rsidRPr="001B275A">
        <w:rPr>
          <w:b/>
          <w:i/>
          <w:lang w:val="ro-RO"/>
        </w:rPr>
        <w:t>2</w:t>
      </w:r>
      <w:r w:rsidRPr="001B275A">
        <w:rPr>
          <w:b/>
          <w:i/>
          <w:lang w:val="ro-RO"/>
        </w:rPr>
        <w:sym w:font="Symbol" w:char="F06E"/>
      </w:r>
      <w:r w:rsidRPr="001B275A">
        <w:rPr>
          <w:b/>
          <w:i/>
          <w:lang w:val="ro-RO"/>
        </w:rPr>
        <w:t>(G)</w:t>
      </w:r>
      <w:r>
        <w:rPr>
          <w:b/>
          <w:i/>
          <w:lang w:val="ro-RO"/>
        </w:rPr>
        <w:t>) = k –</w:t>
      </w:r>
      <w:r>
        <w:rPr>
          <w:i/>
          <w:lang w:val="ro-RO"/>
        </w:rPr>
        <w:t xml:space="preserve"> </w:t>
      </w:r>
      <w:r w:rsidRPr="001B275A">
        <w:rPr>
          <w:b/>
          <w:i/>
          <w:lang w:val="ro-RO"/>
        </w:rPr>
        <w:sym w:font="Symbol" w:char="F06E"/>
      </w:r>
      <w:r w:rsidRPr="001B275A">
        <w:rPr>
          <w:b/>
          <w:i/>
          <w:lang w:val="ro-RO"/>
        </w:rPr>
        <w:t>(G)</w:t>
      </w:r>
      <w:r>
        <w:rPr>
          <w:b/>
          <w:i/>
          <w:lang w:val="ro-RO"/>
        </w:rPr>
        <w:t xml:space="preserve"> </w:t>
      </w:r>
      <w:r w:rsidRPr="00C4420C">
        <w:rPr>
          <w:i/>
          <w:lang w:val="ro-RO"/>
        </w:rPr>
        <w:t>muchii</w:t>
      </w:r>
      <w:r>
        <w:rPr>
          <w:i/>
          <w:lang w:val="ro-RO"/>
        </w:rPr>
        <w:t xml:space="preserve">. Dacă  </w:t>
      </w:r>
      <w:r>
        <w:rPr>
          <w:b/>
          <w:i/>
          <w:lang w:val="ro-RO"/>
        </w:rPr>
        <w:t>k –</w:t>
      </w:r>
      <w:r>
        <w:rPr>
          <w:i/>
          <w:lang w:val="ro-RO"/>
        </w:rPr>
        <w:t xml:space="preserve"> </w:t>
      </w:r>
      <w:r w:rsidRPr="001B275A">
        <w:rPr>
          <w:b/>
          <w:i/>
          <w:lang w:val="ro-RO"/>
        </w:rPr>
        <w:sym w:font="Symbol" w:char="F06E"/>
      </w:r>
      <w:r w:rsidRPr="001B275A">
        <w:rPr>
          <w:b/>
          <w:i/>
          <w:lang w:val="ro-RO"/>
        </w:rPr>
        <w:t>(G)</w:t>
      </w:r>
      <w:r w:rsidRPr="00C4420C">
        <w:rPr>
          <w:b/>
          <w:i/>
          <w:lang w:val="ro-RO"/>
        </w:rPr>
        <w:t xml:space="preserve"> </w:t>
      </w:r>
      <w:r>
        <w:rPr>
          <w:b/>
          <w:i/>
          <w:lang w:val="ro-RO"/>
        </w:rPr>
        <w:t>&gt;</w:t>
      </w:r>
      <w:r w:rsidRPr="008C6C23">
        <w:rPr>
          <w:b/>
          <w:i/>
          <w:lang w:val="ro-RO"/>
        </w:rPr>
        <w:t xml:space="preserve"> </w:t>
      </w:r>
      <w:r>
        <w:rPr>
          <w:b/>
          <w:i/>
          <w:lang w:val="ro-RO"/>
        </w:rPr>
        <w:t xml:space="preserve">b </w:t>
      </w:r>
      <w:r>
        <w:rPr>
          <w:i/>
          <w:lang w:val="ro-RO"/>
        </w:rPr>
        <w:t xml:space="preserve">(adică, adăugând numărul necesar de </w:t>
      </w:r>
      <w:r>
        <w:rPr>
          <w:i/>
          <w:lang w:val="ro-RO"/>
        </w:rPr>
        <w:lastRenderedPageBreak/>
        <w:t xml:space="preserve">noduri, am depăşit numărul de muchii cerut), atunci răspunsul este </w:t>
      </w:r>
      <w:r>
        <w:rPr>
          <w:b/>
          <w:i/>
          <w:lang w:val="ro-RO"/>
        </w:rPr>
        <w:t xml:space="preserve"> negativ</w:t>
      </w:r>
      <w:r>
        <w:rPr>
          <w:i/>
          <w:lang w:val="ro-RO"/>
        </w:rPr>
        <w:t xml:space="preserve">. Altfel, se mai pot adăuga muchii oarecare din E(G) până la b (ştim că există muchiile necesare, din condiţia iniţială), obţinându-se astfel un graf H cu b muchii şi cel puţin k noduri. Răspunsul în acest caz este deci </w:t>
      </w:r>
      <w:r>
        <w:rPr>
          <w:b/>
          <w:i/>
          <w:lang w:val="ro-RO"/>
        </w:rPr>
        <w:t>pozitiv</w:t>
      </w:r>
      <w:r>
        <w:rPr>
          <w:i/>
          <w:lang w:val="ro-RO"/>
        </w:rPr>
        <w:t>.</w:t>
      </w:r>
    </w:p>
    <w:p w:rsidR="006358A1" w:rsidRPr="00D74599" w:rsidRDefault="006358A1" w:rsidP="00D43A56">
      <w:pPr>
        <w:jc w:val="both"/>
        <w:rPr>
          <w:i/>
          <w:lang w:val="ro-RO"/>
        </w:rPr>
      </w:pPr>
    </w:p>
    <w:p w:rsidR="006358A1" w:rsidRDefault="006358A1" w:rsidP="00877C6E">
      <w:pPr>
        <w:ind w:firstLine="720"/>
        <w:jc w:val="both"/>
        <w:rPr>
          <w:i/>
          <w:lang w:val="ro-RO"/>
        </w:rPr>
      </w:pPr>
      <w:r>
        <w:rPr>
          <w:i/>
          <w:lang w:val="ro-RO"/>
        </w:rPr>
        <w:t xml:space="preserve">Un </w:t>
      </w:r>
      <w:r w:rsidRPr="001B275A">
        <w:rPr>
          <w:b/>
          <w:i/>
          <w:lang w:val="ro-RO"/>
        </w:rPr>
        <w:t>a</w:t>
      </w:r>
      <w:r>
        <w:rPr>
          <w:b/>
          <w:i/>
          <w:lang w:val="ro-RO"/>
        </w:rPr>
        <w:t>lgoritm</w:t>
      </w:r>
      <w:r>
        <w:rPr>
          <w:i/>
          <w:lang w:val="ro-RO"/>
        </w:rPr>
        <w:t xml:space="preserve"> propriu-zis de rezolvare a problemei de decizie este:</w:t>
      </w:r>
    </w:p>
    <w:p w:rsidR="006358A1" w:rsidRDefault="006358A1" w:rsidP="009F75DF">
      <w:pPr>
        <w:spacing w:before="240"/>
        <w:jc w:val="both"/>
        <w:rPr>
          <w:i/>
          <w:lang w:val="ro-RO"/>
        </w:rPr>
      </w:pPr>
      <w:r>
        <w:rPr>
          <w:b/>
          <w:i/>
          <w:lang w:val="ro-RO"/>
        </w:rPr>
        <w:t>function</w:t>
      </w:r>
      <w:r>
        <w:rPr>
          <w:i/>
          <w:lang w:val="ro-RO"/>
        </w:rPr>
        <w:t xml:space="preserve"> DecizieP3(G, k, b)</w:t>
      </w:r>
    </w:p>
    <w:p w:rsidR="006358A1" w:rsidRDefault="006358A1" w:rsidP="00C57B1F">
      <w:pPr>
        <w:jc w:val="both"/>
        <w:rPr>
          <w:b/>
          <w:i/>
          <w:lang w:val="ro-RO"/>
        </w:rPr>
      </w:pPr>
      <w:r>
        <w:rPr>
          <w:b/>
          <w:i/>
          <w:lang w:val="ro-RO"/>
        </w:rPr>
        <w:t>begin</w:t>
      </w:r>
    </w:p>
    <w:p w:rsidR="006358A1" w:rsidRDefault="006358A1" w:rsidP="00C57B1F">
      <w:pPr>
        <w:jc w:val="both"/>
        <w:rPr>
          <w:i/>
          <w:lang w:val="ro-RO"/>
        </w:rPr>
      </w:pPr>
      <w:r>
        <w:rPr>
          <w:b/>
          <w:i/>
          <w:lang w:val="ro-RO"/>
        </w:rPr>
        <w:tab/>
      </w:r>
      <w:r>
        <w:rPr>
          <w:i/>
          <w:lang w:val="ro-RO"/>
        </w:rPr>
        <w:t xml:space="preserve">m </w:t>
      </w:r>
      <w:r>
        <w:rPr>
          <w:rFonts w:hint="eastAsia"/>
          <w:i/>
          <w:lang w:val="ro-RO" w:eastAsia="ja-JP"/>
        </w:rPr>
        <w:t>←</w:t>
      </w:r>
      <w:r>
        <w:rPr>
          <w:i/>
          <w:lang w:val="ro-RO" w:eastAsia="ja-JP"/>
        </w:rPr>
        <w:t xml:space="preserve"> </w:t>
      </w:r>
      <w:r w:rsidRPr="000E3E06">
        <w:rPr>
          <w:i/>
          <w:lang w:val="ro-RO"/>
        </w:rPr>
        <w:t>|E(G)|</w:t>
      </w:r>
    </w:p>
    <w:p w:rsidR="006358A1" w:rsidRDefault="006358A1" w:rsidP="00C57B1F">
      <w:pPr>
        <w:ind w:firstLine="720"/>
        <w:jc w:val="both"/>
        <w:rPr>
          <w:i/>
          <w:lang w:val="ro-RO"/>
        </w:rPr>
      </w:pPr>
      <w:r>
        <w:rPr>
          <w:i/>
          <w:lang w:val="ro-RO"/>
        </w:rPr>
        <w:t xml:space="preserve">nNeiz </w:t>
      </w:r>
      <w:r>
        <w:rPr>
          <w:rFonts w:hint="eastAsia"/>
          <w:i/>
          <w:lang w:val="ro-RO" w:eastAsia="ja-JP"/>
        </w:rPr>
        <w:t>←</w:t>
      </w:r>
      <w:r>
        <w:rPr>
          <w:i/>
          <w:lang w:val="ro-RO" w:eastAsia="ja-JP"/>
        </w:rPr>
        <w:t xml:space="preserve"> </w:t>
      </w:r>
      <w:r>
        <w:rPr>
          <w:i/>
          <w:lang w:val="ro-RO"/>
        </w:rPr>
        <w:t>NumărNoduriNeizolate</w:t>
      </w:r>
    </w:p>
    <w:p w:rsidR="006358A1" w:rsidRPr="00805A79" w:rsidRDefault="006358A1" w:rsidP="00C57B1F">
      <w:pPr>
        <w:ind w:firstLine="720"/>
        <w:jc w:val="both"/>
        <w:rPr>
          <w:b/>
          <w:i/>
          <w:color w:val="808080"/>
          <w:lang w:val="ro-RO"/>
        </w:rPr>
      </w:pPr>
      <w:r w:rsidRPr="00805A79">
        <w:rPr>
          <w:b/>
          <w:i/>
          <w:color w:val="808080"/>
          <w:lang w:val="ro-RO"/>
        </w:rPr>
        <w:t>/*Numărarea muchiilor şi a nodurilor neizolate din graful G se poate face printr-o parcurgere BFS sau DFS a grafului G, deci se execută în timp polinomial (O(m+n) dacă G este reprezentat prin liste de adiacenţă, O(n</w:t>
      </w:r>
      <w:r w:rsidRPr="00805A79">
        <w:rPr>
          <w:b/>
          <w:i/>
          <w:color w:val="808080"/>
          <w:vertAlign w:val="superscript"/>
          <w:lang w:val="ro-RO"/>
        </w:rPr>
        <w:t>2</w:t>
      </w:r>
      <w:r w:rsidRPr="00805A79">
        <w:rPr>
          <w:b/>
          <w:i/>
          <w:color w:val="808080"/>
          <w:lang w:val="ro-RO"/>
        </w:rPr>
        <w:t>) în cazul cel mai nefavorabil)*/</w:t>
      </w:r>
    </w:p>
    <w:p w:rsidR="006358A1" w:rsidRDefault="006358A1" w:rsidP="00C57B1F">
      <w:pPr>
        <w:ind w:firstLine="720"/>
        <w:jc w:val="both"/>
        <w:rPr>
          <w:i/>
        </w:rPr>
      </w:pPr>
      <w:r>
        <w:rPr>
          <w:b/>
          <w:i/>
          <w:lang w:val="ro-RO"/>
        </w:rPr>
        <w:t xml:space="preserve">if </w:t>
      </w:r>
      <w:r>
        <w:rPr>
          <w:i/>
          <w:lang w:val="ro-RO"/>
        </w:rPr>
        <w:t xml:space="preserve">(m </w:t>
      </w:r>
      <w:r>
        <w:rPr>
          <w:i/>
        </w:rPr>
        <w:t xml:space="preserve">&lt; b </w:t>
      </w:r>
      <w:r>
        <w:rPr>
          <w:b/>
          <w:i/>
        </w:rPr>
        <w:t>or</w:t>
      </w:r>
      <w:r>
        <w:rPr>
          <w:i/>
        </w:rPr>
        <w:t xml:space="preserve"> nNeiz &lt; k)</w:t>
      </w:r>
    </w:p>
    <w:p w:rsidR="006358A1" w:rsidRDefault="006358A1" w:rsidP="00C57B1F">
      <w:pPr>
        <w:ind w:firstLine="720"/>
        <w:jc w:val="both"/>
        <w:rPr>
          <w:b/>
          <w:i/>
        </w:rPr>
      </w:pPr>
      <w:r>
        <w:rPr>
          <w:b/>
          <w:i/>
        </w:rPr>
        <w:t>then</w:t>
      </w:r>
    </w:p>
    <w:p w:rsidR="006358A1" w:rsidRDefault="006358A1" w:rsidP="00C57B1F">
      <w:pPr>
        <w:ind w:firstLine="720"/>
        <w:jc w:val="both"/>
        <w:rPr>
          <w:b/>
          <w:i/>
        </w:rPr>
      </w:pPr>
      <w:r>
        <w:rPr>
          <w:b/>
          <w:i/>
        </w:rPr>
        <w:tab/>
        <w:t>return FALSE</w:t>
      </w:r>
    </w:p>
    <w:p w:rsidR="006358A1" w:rsidRDefault="006358A1" w:rsidP="007C5138">
      <w:pPr>
        <w:spacing w:before="240"/>
        <w:ind w:firstLine="720"/>
        <w:jc w:val="both"/>
        <w:rPr>
          <w:i/>
        </w:rPr>
      </w:pPr>
      <w:r>
        <w:rPr>
          <w:b/>
          <w:i/>
        </w:rPr>
        <w:t xml:space="preserve">if </w:t>
      </w:r>
      <w:r>
        <w:rPr>
          <w:i/>
        </w:rPr>
        <w:t>(</w:t>
      </w:r>
      <w:r>
        <w:rPr>
          <w:i/>
          <w:lang w:val="ro-RO"/>
        </w:rPr>
        <w:t xml:space="preserve">2b </w:t>
      </w:r>
      <w:r>
        <w:rPr>
          <w:i/>
        </w:rPr>
        <w:t>&lt; k)</w:t>
      </w:r>
    </w:p>
    <w:p w:rsidR="006358A1" w:rsidRDefault="006358A1" w:rsidP="004F51A2">
      <w:pPr>
        <w:ind w:firstLine="720"/>
        <w:jc w:val="both"/>
        <w:rPr>
          <w:i/>
        </w:rPr>
      </w:pPr>
      <w:r>
        <w:rPr>
          <w:b/>
          <w:i/>
        </w:rPr>
        <w:t xml:space="preserve">then </w:t>
      </w:r>
    </w:p>
    <w:p w:rsidR="006358A1" w:rsidRDefault="006358A1" w:rsidP="004F51A2">
      <w:pPr>
        <w:ind w:firstLine="720"/>
        <w:jc w:val="both"/>
        <w:rPr>
          <w:b/>
          <w:i/>
        </w:rPr>
      </w:pPr>
      <w:r>
        <w:rPr>
          <w:i/>
        </w:rPr>
        <w:tab/>
      </w:r>
      <w:r>
        <w:rPr>
          <w:b/>
          <w:i/>
        </w:rPr>
        <w:t>return FALSE</w:t>
      </w:r>
    </w:p>
    <w:p w:rsidR="006358A1" w:rsidRDefault="006358A1" w:rsidP="00F37E7B">
      <w:pPr>
        <w:spacing w:before="240"/>
        <w:ind w:firstLine="720"/>
        <w:jc w:val="both"/>
        <w:rPr>
          <w:i/>
        </w:rPr>
      </w:pPr>
      <w:r>
        <w:rPr>
          <w:b/>
          <w:i/>
        </w:rPr>
        <w:t xml:space="preserve">if </w:t>
      </w:r>
      <w:r>
        <w:rPr>
          <w:i/>
        </w:rPr>
        <w:t>(</w:t>
      </w:r>
      <w:r>
        <w:rPr>
          <w:i/>
          <w:lang w:val="ro-RO"/>
        </w:rPr>
        <w:t xml:space="preserve">2b </w:t>
      </w:r>
      <w:r>
        <w:rPr>
          <w:i/>
        </w:rPr>
        <w:t>= k)</w:t>
      </w:r>
    </w:p>
    <w:p w:rsidR="006358A1" w:rsidRPr="004F51A2" w:rsidRDefault="006358A1" w:rsidP="00F37E7B">
      <w:pPr>
        <w:ind w:firstLine="720"/>
        <w:jc w:val="both"/>
        <w:rPr>
          <w:i/>
        </w:rPr>
      </w:pPr>
      <w:r>
        <w:rPr>
          <w:b/>
          <w:i/>
        </w:rPr>
        <w:t>then</w:t>
      </w:r>
    </w:p>
    <w:p w:rsidR="006358A1" w:rsidRDefault="006358A1" w:rsidP="009976D8">
      <w:pPr>
        <w:ind w:left="720" w:firstLine="720"/>
        <w:jc w:val="both"/>
        <w:rPr>
          <w:i/>
          <w:lang w:val="ro-RO" w:eastAsia="ja-JP"/>
        </w:rPr>
      </w:pPr>
      <w:r>
        <w:rPr>
          <w:i/>
          <w:lang w:eastAsia="ja-JP"/>
        </w:rPr>
        <w:t xml:space="preserve">M </w:t>
      </w:r>
      <w:r>
        <w:rPr>
          <w:rFonts w:hint="eastAsia"/>
          <w:i/>
          <w:lang w:eastAsia="ja-JP"/>
        </w:rPr>
        <w:t xml:space="preserve">← </w:t>
      </w:r>
      <w:r>
        <w:rPr>
          <w:i/>
          <w:lang w:eastAsia="ja-JP"/>
        </w:rPr>
        <w:t>Construie</w:t>
      </w:r>
      <w:r>
        <w:rPr>
          <w:i/>
          <w:lang w:val="ro-RO" w:eastAsia="ja-JP"/>
        </w:rPr>
        <w:t>şteCuplajDeCardinalMaxim(G)</w:t>
      </w:r>
    </w:p>
    <w:p w:rsidR="006358A1" w:rsidRPr="00EB1F03" w:rsidRDefault="006358A1" w:rsidP="00C57B1F">
      <w:pPr>
        <w:ind w:firstLine="720"/>
        <w:jc w:val="both"/>
        <w:rPr>
          <w:b/>
          <w:i/>
          <w:color w:val="808080"/>
          <w:lang w:val="ro-RO" w:eastAsia="ja-JP"/>
        </w:rPr>
      </w:pPr>
      <w:r>
        <w:rPr>
          <w:i/>
          <w:lang w:val="ro-RO" w:eastAsia="ja-JP"/>
        </w:rPr>
        <w:tab/>
      </w:r>
      <w:r w:rsidRPr="00EB1F03">
        <w:rPr>
          <w:b/>
          <w:i/>
          <w:color w:val="808080"/>
          <w:lang w:val="ro-RO" w:eastAsia="ja-JP"/>
        </w:rPr>
        <w:t>/*Construcţia unui cuplaj de cardinal maxim se poate efectua în timp polinomial</w:t>
      </w:r>
      <w:r>
        <w:rPr>
          <w:b/>
          <w:i/>
          <w:color w:val="808080"/>
          <w:lang w:val="ro-RO" w:eastAsia="ja-JP"/>
        </w:rPr>
        <w:t xml:space="preserve">, şi anume în </w:t>
      </w:r>
      <w:r w:rsidRPr="00295C7D">
        <w:rPr>
          <w:b/>
          <w:i/>
          <w:color w:val="808080"/>
          <w:u w:val="single"/>
          <w:lang w:val="ro-RO" w:eastAsia="ja-JP"/>
        </w:rPr>
        <w:t>O(n</w:t>
      </w:r>
      <w:r w:rsidRPr="00295C7D">
        <w:rPr>
          <w:b/>
          <w:i/>
          <w:color w:val="808080"/>
          <w:u w:val="single"/>
          <w:vertAlign w:val="superscript"/>
          <w:lang w:val="ro-RO" w:eastAsia="ja-JP"/>
        </w:rPr>
        <w:t>3</w:t>
      </w:r>
      <w:r w:rsidRPr="00295C7D">
        <w:rPr>
          <w:b/>
          <w:i/>
          <w:color w:val="808080"/>
          <w:u w:val="single"/>
          <w:lang w:val="ro-RO" w:eastAsia="ja-JP"/>
        </w:rPr>
        <w:t>)</w:t>
      </w:r>
      <w:r w:rsidRPr="00EB1F03">
        <w:rPr>
          <w:b/>
          <w:i/>
          <w:color w:val="808080"/>
          <w:lang w:val="ro-RO" w:eastAsia="ja-JP"/>
        </w:rPr>
        <w:t>*/</w:t>
      </w:r>
    </w:p>
    <w:p w:rsidR="006358A1" w:rsidRDefault="006358A1" w:rsidP="00F8251A">
      <w:pPr>
        <w:ind w:left="720" w:firstLine="720"/>
        <w:jc w:val="both"/>
        <w:rPr>
          <w:i/>
          <w:lang w:val="ro-RO"/>
        </w:rPr>
      </w:pPr>
      <w:r>
        <w:rPr>
          <w:i/>
          <w:lang w:eastAsia="ja-JP"/>
        </w:rPr>
        <w:t xml:space="preserve">a </w:t>
      </w:r>
      <w:r>
        <w:rPr>
          <w:rFonts w:hint="eastAsia"/>
          <w:i/>
          <w:lang w:eastAsia="ja-JP"/>
        </w:rPr>
        <w:t xml:space="preserve">← </w:t>
      </w:r>
      <w:r>
        <w:rPr>
          <w:i/>
          <w:lang w:eastAsia="ja-JP"/>
        </w:rPr>
        <w:t>Calculea</w:t>
      </w:r>
      <w:r>
        <w:rPr>
          <w:i/>
          <w:lang w:val="ro-RO" w:eastAsia="ja-JP"/>
        </w:rPr>
        <w:t>ză</w:t>
      </w:r>
      <w:r w:rsidRPr="00D43A56">
        <w:rPr>
          <w:i/>
          <w:lang w:val="ro-RO"/>
        </w:rPr>
        <w:sym w:font="Symbol" w:char="F06E"/>
      </w:r>
      <w:r w:rsidRPr="00D43A56">
        <w:rPr>
          <w:i/>
          <w:lang w:val="ro-RO"/>
        </w:rPr>
        <w:t>(G)</w:t>
      </w:r>
    </w:p>
    <w:p w:rsidR="006358A1" w:rsidRDefault="006358A1" w:rsidP="00C57B1F">
      <w:pPr>
        <w:ind w:firstLine="720"/>
        <w:jc w:val="both"/>
        <w:rPr>
          <w:i/>
        </w:rPr>
      </w:pPr>
      <w:r>
        <w:rPr>
          <w:i/>
          <w:lang w:val="ro-RO"/>
        </w:rPr>
        <w:tab/>
      </w:r>
      <w:r>
        <w:rPr>
          <w:b/>
          <w:i/>
          <w:lang w:val="ro-RO"/>
        </w:rPr>
        <w:t xml:space="preserve">if </w:t>
      </w:r>
      <w:r>
        <w:rPr>
          <w:i/>
          <w:lang w:val="ro-RO"/>
        </w:rPr>
        <w:t xml:space="preserve">(a </w:t>
      </w:r>
      <w:r>
        <w:rPr>
          <w:i/>
        </w:rPr>
        <w:t>&lt; b)</w:t>
      </w:r>
    </w:p>
    <w:p w:rsidR="006358A1" w:rsidRDefault="006358A1" w:rsidP="00C57B1F">
      <w:pPr>
        <w:ind w:firstLine="720"/>
        <w:jc w:val="both"/>
        <w:rPr>
          <w:b/>
          <w:i/>
        </w:rPr>
      </w:pPr>
      <w:r>
        <w:rPr>
          <w:i/>
        </w:rPr>
        <w:tab/>
      </w:r>
      <w:r>
        <w:rPr>
          <w:b/>
          <w:i/>
        </w:rPr>
        <w:t>then</w:t>
      </w:r>
    </w:p>
    <w:p w:rsidR="006358A1" w:rsidRDefault="006358A1" w:rsidP="00C57B1F">
      <w:pPr>
        <w:ind w:firstLine="720"/>
        <w:jc w:val="both"/>
        <w:rPr>
          <w:b/>
          <w:i/>
        </w:rPr>
      </w:pPr>
      <w:r>
        <w:rPr>
          <w:b/>
          <w:i/>
        </w:rPr>
        <w:tab/>
      </w:r>
      <w:r>
        <w:rPr>
          <w:b/>
          <w:i/>
        </w:rPr>
        <w:tab/>
        <w:t>return FALSE;</w:t>
      </w:r>
    </w:p>
    <w:p w:rsidR="006358A1" w:rsidRDefault="006358A1" w:rsidP="00C57B1F">
      <w:pPr>
        <w:ind w:firstLine="720"/>
        <w:jc w:val="both"/>
        <w:rPr>
          <w:b/>
          <w:i/>
        </w:rPr>
      </w:pPr>
      <w:r>
        <w:rPr>
          <w:b/>
          <w:i/>
        </w:rPr>
        <w:lastRenderedPageBreak/>
        <w:tab/>
        <w:t>else</w:t>
      </w:r>
    </w:p>
    <w:p w:rsidR="006358A1" w:rsidRDefault="006358A1" w:rsidP="00C57B1F">
      <w:pPr>
        <w:ind w:firstLine="720"/>
        <w:jc w:val="both"/>
        <w:rPr>
          <w:b/>
          <w:i/>
          <w:color w:val="808080"/>
        </w:rPr>
      </w:pPr>
      <w:r>
        <w:rPr>
          <w:b/>
          <w:i/>
        </w:rPr>
        <w:tab/>
      </w:r>
      <w:r>
        <w:rPr>
          <w:b/>
          <w:i/>
        </w:rPr>
        <w:tab/>
      </w:r>
      <w:r w:rsidRPr="00805A79">
        <w:rPr>
          <w:b/>
          <w:i/>
          <w:color w:val="808080"/>
        </w:rPr>
        <w:t>/*dacă se cere şi construcţia propriu-zisă a subgrafului :</w:t>
      </w:r>
    </w:p>
    <w:p w:rsidR="006358A1" w:rsidRPr="008B6BB0" w:rsidRDefault="006358A1" w:rsidP="008B6BB0">
      <w:pPr>
        <w:ind w:left="2880"/>
        <w:jc w:val="both"/>
        <w:rPr>
          <w:b/>
          <w:i/>
          <w:color w:val="808080"/>
        </w:rPr>
      </w:pPr>
      <w:r w:rsidRPr="008B6BB0">
        <w:rPr>
          <w:b/>
          <w:i/>
          <w:color w:val="808080"/>
        </w:rPr>
        <w:t>construcţia grafului se poate face în O(</w:t>
      </w:r>
      <w:r w:rsidRPr="008B6BB0">
        <w:rPr>
          <w:b/>
          <w:i/>
          <w:color w:val="808080"/>
          <w:lang w:val="ro-RO"/>
        </w:rPr>
        <w:sym w:font="Symbol" w:char="F06E"/>
      </w:r>
      <w:r w:rsidRPr="008B6BB0">
        <w:rPr>
          <w:b/>
          <w:i/>
          <w:color w:val="808080"/>
          <w:lang w:val="ro-RO"/>
        </w:rPr>
        <w:t>(G)</w:t>
      </w:r>
      <w:r>
        <w:rPr>
          <w:b/>
          <w:i/>
          <w:color w:val="808080"/>
          <w:lang w:val="ro-RO"/>
        </w:rPr>
        <w:t xml:space="preserve"> - b</w:t>
      </w:r>
      <w:r w:rsidRPr="008B6BB0">
        <w:rPr>
          <w:b/>
          <w:i/>
          <w:color w:val="808080"/>
          <w:lang w:val="ro-RO"/>
        </w:rPr>
        <w:t>) = O(m) = O(n</w:t>
      </w:r>
      <w:r w:rsidRPr="008B6BB0">
        <w:rPr>
          <w:b/>
          <w:i/>
          <w:color w:val="808080"/>
          <w:vertAlign w:val="superscript"/>
          <w:lang w:val="ro-RO"/>
        </w:rPr>
        <w:t>2</w:t>
      </w:r>
      <w:r w:rsidRPr="008B6BB0">
        <w:rPr>
          <w:b/>
          <w:i/>
          <w:color w:val="808080"/>
          <w:lang w:val="ro-RO"/>
        </w:rPr>
        <w:t>), adică în timp polinomial</w:t>
      </w:r>
      <w:r w:rsidRPr="008B6BB0">
        <w:rPr>
          <w:b/>
          <w:i/>
          <w:color w:val="808080"/>
        </w:rPr>
        <w:t>*/</w:t>
      </w:r>
    </w:p>
    <w:p w:rsidR="006358A1" w:rsidRDefault="006358A1" w:rsidP="00C57B1F">
      <w:pPr>
        <w:ind w:firstLine="720"/>
        <w:jc w:val="both"/>
        <w:rPr>
          <w:b/>
          <w:i/>
        </w:rPr>
      </w:pPr>
      <w:r>
        <w:rPr>
          <w:b/>
          <w:i/>
        </w:rPr>
        <w:tab/>
      </w:r>
      <w:r>
        <w:rPr>
          <w:b/>
          <w:i/>
        </w:rPr>
        <w:tab/>
        <w:t xml:space="preserve">while </w:t>
      </w:r>
      <w:r>
        <w:rPr>
          <w:i/>
        </w:rPr>
        <w:t xml:space="preserve">(a &gt; b) </w:t>
      </w:r>
      <w:r>
        <w:rPr>
          <w:b/>
          <w:i/>
        </w:rPr>
        <w:t>do</w:t>
      </w:r>
    </w:p>
    <w:p w:rsidR="006358A1" w:rsidRDefault="006358A1" w:rsidP="00C57B1F">
      <w:pPr>
        <w:ind w:firstLine="720"/>
        <w:jc w:val="both"/>
        <w:rPr>
          <w:i/>
          <w:lang w:val="ro-RO"/>
        </w:rPr>
      </w:pPr>
      <w:r>
        <w:rPr>
          <w:b/>
          <w:i/>
        </w:rPr>
        <w:tab/>
      </w:r>
      <w:r>
        <w:rPr>
          <w:b/>
          <w:i/>
        </w:rPr>
        <w:tab/>
      </w:r>
      <w:r>
        <w:rPr>
          <w:b/>
          <w:i/>
        </w:rPr>
        <w:tab/>
      </w:r>
      <w:r>
        <w:rPr>
          <w:i/>
        </w:rPr>
        <w:t>Elimi</w:t>
      </w:r>
      <w:r>
        <w:rPr>
          <w:i/>
          <w:lang w:val="ro-RO"/>
        </w:rPr>
        <w:t>năMuchieOarecareDinCuplaj(M)</w:t>
      </w:r>
    </w:p>
    <w:p w:rsidR="006358A1" w:rsidRDefault="006358A1" w:rsidP="00C57B1F">
      <w:pPr>
        <w:ind w:firstLine="720"/>
        <w:jc w:val="both"/>
        <w:rPr>
          <w:i/>
          <w:lang w:val="ro-RO" w:eastAsia="ja-JP"/>
        </w:rPr>
      </w:pPr>
      <w:r>
        <w:rPr>
          <w:i/>
          <w:lang w:val="ro-RO"/>
        </w:rPr>
        <w:tab/>
      </w:r>
      <w:r>
        <w:rPr>
          <w:i/>
          <w:lang w:val="ro-RO"/>
        </w:rPr>
        <w:tab/>
      </w:r>
      <w:r>
        <w:rPr>
          <w:i/>
          <w:lang w:val="ro-RO"/>
        </w:rPr>
        <w:tab/>
        <w:t xml:space="preserve">a </w:t>
      </w:r>
      <w:r>
        <w:rPr>
          <w:rFonts w:hint="eastAsia"/>
          <w:i/>
          <w:lang w:val="ro-RO" w:eastAsia="ja-JP"/>
        </w:rPr>
        <w:t xml:space="preserve">← a </w:t>
      </w:r>
      <w:r>
        <w:rPr>
          <w:i/>
          <w:lang w:val="ro-RO" w:eastAsia="ja-JP"/>
        </w:rPr>
        <w:t>–</w:t>
      </w:r>
      <w:r>
        <w:rPr>
          <w:rFonts w:hint="eastAsia"/>
          <w:i/>
          <w:lang w:val="ro-RO" w:eastAsia="ja-JP"/>
        </w:rPr>
        <w:t xml:space="preserve"> 1</w:t>
      </w:r>
    </w:p>
    <w:p w:rsidR="006358A1" w:rsidRDefault="006358A1" w:rsidP="00C57B1F">
      <w:pPr>
        <w:ind w:firstLine="720"/>
        <w:jc w:val="both"/>
        <w:rPr>
          <w:rFonts w:hint="eastAsia"/>
          <w:i/>
          <w:lang w:val="ro-RO" w:eastAsia="ja-JP"/>
        </w:rPr>
      </w:pPr>
      <w:r>
        <w:rPr>
          <w:i/>
          <w:lang w:val="ro-RO" w:eastAsia="ja-JP"/>
        </w:rPr>
        <w:tab/>
      </w:r>
      <w:r>
        <w:rPr>
          <w:i/>
          <w:lang w:val="ro-RO" w:eastAsia="ja-JP"/>
        </w:rPr>
        <w:tab/>
        <w:t xml:space="preserve">E(H) </w:t>
      </w:r>
      <w:r>
        <w:rPr>
          <w:rFonts w:hint="eastAsia"/>
          <w:i/>
          <w:lang w:val="ro-RO" w:eastAsia="ja-JP"/>
        </w:rPr>
        <w:t>←M</w:t>
      </w:r>
    </w:p>
    <w:p w:rsidR="006358A1" w:rsidRDefault="006358A1" w:rsidP="00C57B1F">
      <w:pPr>
        <w:ind w:firstLine="720"/>
        <w:jc w:val="both"/>
        <w:rPr>
          <w:rFonts w:hint="eastAsia"/>
          <w:i/>
          <w:lang w:val="ro-RO" w:eastAsia="ja-JP"/>
        </w:rPr>
      </w:pPr>
      <w:r>
        <w:rPr>
          <w:i/>
          <w:lang w:val="ro-RO" w:eastAsia="ja-JP"/>
        </w:rPr>
        <w:tab/>
      </w:r>
      <w:r>
        <w:rPr>
          <w:i/>
          <w:lang w:val="ro-RO" w:eastAsia="ja-JP"/>
        </w:rPr>
        <w:tab/>
        <w:t xml:space="preserve">V(H) </w:t>
      </w:r>
      <w:r>
        <w:rPr>
          <w:rFonts w:hint="eastAsia"/>
          <w:i/>
          <w:lang w:val="ro-RO" w:eastAsia="ja-JP"/>
        </w:rPr>
        <w:t>←S(M)</w:t>
      </w:r>
    </w:p>
    <w:p w:rsidR="006358A1" w:rsidRDefault="006358A1" w:rsidP="00C57B1F">
      <w:pPr>
        <w:ind w:firstLine="720"/>
        <w:jc w:val="both"/>
        <w:rPr>
          <w:i/>
          <w:lang w:val="ro-RO" w:eastAsia="ja-JP"/>
        </w:rPr>
      </w:pPr>
      <w:r>
        <w:rPr>
          <w:i/>
          <w:lang w:val="ro-RO" w:eastAsia="ja-JP"/>
        </w:rPr>
        <w:tab/>
      </w:r>
      <w:r>
        <w:rPr>
          <w:i/>
          <w:lang w:val="ro-RO" w:eastAsia="ja-JP"/>
        </w:rPr>
        <w:tab/>
      </w:r>
      <w:r>
        <w:rPr>
          <w:b/>
          <w:i/>
          <w:lang w:val="ro-RO" w:eastAsia="ja-JP"/>
        </w:rPr>
        <w:t>return TRUE</w:t>
      </w:r>
    </w:p>
    <w:p w:rsidR="006358A1" w:rsidRPr="00805A79" w:rsidRDefault="006358A1" w:rsidP="00C57B1F">
      <w:pPr>
        <w:ind w:firstLine="720"/>
        <w:jc w:val="both"/>
        <w:rPr>
          <w:i/>
          <w:lang w:val="ro-RO" w:eastAsia="ja-JP"/>
        </w:rPr>
      </w:pPr>
    </w:p>
    <w:p w:rsidR="006358A1" w:rsidRPr="00EB1F03" w:rsidRDefault="006358A1" w:rsidP="00C57B1F">
      <w:pPr>
        <w:ind w:firstLine="720"/>
        <w:jc w:val="both"/>
        <w:rPr>
          <w:b/>
          <w:i/>
          <w:color w:val="808080"/>
          <w:lang w:val="ro-RO" w:eastAsia="ja-JP"/>
        </w:rPr>
      </w:pPr>
      <w:r w:rsidRPr="00EB1F03">
        <w:rPr>
          <w:b/>
          <w:i/>
          <w:color w:val="808080"/>
          <w:lang w:val="ro-RO"/>
        </w:rPr>
        <w:t xml:space="preserve">/*dacă </w:t>
      </w:r>
      <w:r w:rsidRPr="00EB1F03">
        <w:rPr>
          <w:b/>
          <w:i/>
          <w:color w:val="808080"/>
          <w:lang w:val="ro-RO"/>
        </w:rPr>
        <w:tab/>
        <w:t xml:space="preserve">2b </w:t>
      </w:r>
      <w:r w:rsidRPr="00EB1F03">
        <w:rPr>
          <w:b/>
          <w:i/>
          <w:color w:val="808080"/>
        </w:rPr>
        <w:t>&gt; k</w:t>
      </w:r>
      <w:r w:rsidRPr="00EB1F03">
        <w:rPr>
          <w:b/>
          <w:i/>
          <w:color w:val="808080"/>
          <w:lang w:val="ro-RO"/>
        </w:rPr>
        <w:t>, atunci:*/</w:t>
      </w:r>
    </w:p>
    <w:p w:rsidR="006358A1" w:rsidRDefault="006358A1" w:rsidP="009922A4">
      <w:pPr>
        <w:spacing w:before="240"/>
        <w:ind w:firstLine="720"/>
        <w:jc w:val="both"/>
        <w:rPr>
          <w:i/>
          <w:lang w:val="ro-RO" w:eastAsia="ja-JP"/>
        </w:rPr>
      </w:pPr>
      <w:r>
        <w:rPr>
          <w:i/>
          <w:lang w:eastAsia="ja-JP"/>
        </w:rPr>
        <w:t xml:space="preserve">M </w:t>
      </w:r>
      <w:r>
        <w:rPr>
          <w:rFonts w:hint="eastAsia"/>
          <w:i/>
          <w:lang w:eastAsia="ja-JP"/>
        </w:rPr>
        <w:t xml:space="preserve">← </w:t>
      </w:r>
      <w:r>
        <w:rPr>
          <w:i/>
          <w:lang w:eastAsia="ja-JP"/>
        </w:rPr>
        <w:t>Construie</w:t>
      </w:r>
      <w:r>
        <w:rPr>
          <w:i/>
          <w:lang w:val="ro-RO" w:eastAsia="ja-JP"/>
        </w:rPr>
        <w:t>şteCuplajDeCardinalMaxim(G)</w:t>
      </w:r>
    </w:p>
    <w:p w:rsidR="006358A1" w:rsidRPr="00EB1F03" w:rsidRDefault="006358A1" w:rsidP="00EB1F03">
      <w:pPr>
        <w:ind w:firstLine="720"/>
        <w:jc w:val="both"/>
        <w:rPr>
          <w:b/>
          <w:i/>
          <w:color w:val="808080"/>
          <w:lang w:val="ro-RO" w:eastAsia="ja-JP"/>
        </w:rPr>
      </w:pPr>
      <w:r w:rsidRPr="00EB1F03">
        <w:rPr>
          <w:b/>
          <w:i/>
          <w:color w:val="808080"/>
          <w:lang w:val="ro-RO" w:eastAsia="ja-JP"/>
        </w:rPr>
        <w:t>/*Construcţia unui cuplaj de cardinal maxim se poate efectua în timp polinomial*/</w:t>
      </w:r>
    </w:p>
    <w:p w:rsidR="006358A1" w:rsidRDefault="006358A1" w:rsidP="00EB1F03">
      <w:pPr>
        <w:ind w:firstLine="720"/>
        <w:jc w:val="both"/>
        <w:rPr>
          <w:i/>
          <w:lang w:val="ro-RO"/>
        </w:rPr>
      </w:pPr>
      <w:r>
        <w:rPr>
          <w:i/>
          <w:lang w:eastAsia="ja-JP"/>
        </w:rPr>
        <w:t xml:space="preserve">a </w:t>
      </w:r>
      <w:r>
        <w:rPr>
          <w:rFonts w:hint="eastAsia"/>
          <w:i/>
          <w:lang w:eastAsia="ja-JP"/>
        </w:rPr>
        <w:t xml:space="preserve">← </w:t>
      </w:r>
      <w:r>
        <w:rPr>
          <w:i/>
          <w:lang w:eastAsia="ja-JP"/>
        </w:rPr>
        <w:t>Calculea</w:t>
      </w:r>
      <w:r>
        <w:rPr>
          <w:i/>
          <w:lang w:val="ro-RO" w:eastAsia="ja-JP"/>
        </w:rPr>
        <w:t>ză</w:t>
      </w:r>
      <w:r w:rsidRPr="00D43A56">
        <w:rPr>
          <w:i/>
          <w:lang w:val="ro-RO"/>
        </w:rPr>
        <w:sym w:font="Symbol" w:char="F06E"/>
      </w:r>
      <w:r w:rsidRPr="00D43A56">
        <w:rPr>
          <w:i/>
          <w:lang w:val="ro-RO"/>
        </w:rPr>
        <w:t>(G)</w:t>
      </w:r>
    </w:p>
    <w:p w:rsidR="006358A1" w:rsidRDefault="006358A1" w:rsidP="00EB1F03">
      <w:pPr>
        <w:ind w:firstLine="720"/>
        <w:jc w:val="both"/>
        <w:rPr>
          <w:i/>
        </w:rPr>
      </w:pPr>
      <w:r>
        <w:rPr>
          <w:b/>
          <w:i/>
          <w:lang w:val="ro-RO"/>
        </w:rPr>
        <w:t xml:space="preserve">if </w:t>
      </w:r>
      <w:r>
        <w:rPr>
          <w:i/>
          <w:lang w:val="ro-RO"/>
        </w:rPr>
        <w:t xml:space="preserve">(a </w:t>
      </w:r>
      <w:r>
        <w:rPr>
          <w:i/>
        </w:rPr>
        <w:t>&gt;b)</w:t>
      </w:r>
    </w:p>
    <w:p w:rsidR="006358A1" w:rsidRDefault="006358A1" w:rsidP="00EB1F03">
      <w:pPr>
        <w:ind w:firstLine="720"/>
        <w:jc w:val="both"/>
        <w:rPr>
          <w:b/>
          <w:i/>
        </w:rPr>
      </w:pPr>
      <w:r>
        <w:rPr>
          <w:b/>
          <w:i/>
        </w:rPr>
        <w:t xml:space="preserve">then </w:t>
      </w:r>
      <w:r w:rsidRPr="00CC6790">
        <w:rPr>
          <w:b/>
          <w:i/>
          <w:color w:val="808080"/>
          <w:lang w:val="ro-RO"/>
        </w:rPr>
        <w:t>/*răspuns pozitiv*/</w:t>
      </w:r>
    </w:p>
    <w:p w:rsidR="006358A1" w:rsidRDefault="006358A1" w:rsidP="0037703C">
      <w:pPr>
        <w:ind w:left="720" w:firstLine="720"/>
        <w:jc w:val="both"/>
        <w:rPr>
          <w:b/>
          <w:i/>
          <w:color w:val="808080"/>
        </w:rPr>
      </w:pPr>
      <w:r w:rsidRPr="00805A79">
        <w:rPr>
          <w:b/>
          <w:i/>
          <w:color w:val="808080"/>
        </w:rPr>
        <w:t>/*dacă se cere şi construcţia propriu-zisă a subgrafului :</w:t>
      </w:r>
    </w:p>
    <w:p w:rsidR="006358A1" w:rsidRPr="0037703C" w:rsidRDefault="006358A1" w:rsidP="0037703C">
      <w:pPr>
        <w:ind w:left="2880"/>
        <w:jc w:val="both"/>
        <w:rPr>
          <w:b/>
          <w:i/>
          <w:color w:val="808080"/>
        </w:rPr>
      </w:pPr>
      <w:r w:rsidRPr="008B6BB0">
        <w:rPr>
          <w:b/>
          <w:i/>
          <w:color w:val="808080"/>
        </w:rPr>
        <w:t>construcţia grafului se poate face în O(</w:t>
      </w:r>
      <w:r w:rsidRPr="008B6BB0">
        <w:rPr>
          <w:b/>
          <w:i/>
          <w:color w:val="808080"/>
          <w:lang w:val="ro-RO"/>
        </w:rPr>
        <w:sym w:font="Symbol" w:char="F06E"/>
      </w:r>
      <w:r w:rsidRPr="008B6BB0">
        <w:rPr>
          <w:b/>
          <w:i/>
          <w:color w:val="808080"/>
          <w:lang w:val="ro-RO"/>
        </w:rPr>
        <w:t>(G)</w:t>
      </w:r>
      <w:r>
        <w:rPr>
          <w:b/>
          <w:i/>
          <w:color w:val="808080"/>
          <w:lang w:val="ro-RO"/>
        </w:rPr>
        <w:t xml:space="preserve"> - b</w:t>
      </w:r>
      <w:r w:rsidRPr="008B6BB0">
        <w:rPr>
          <w:b/>
          <w:i/>
          <w:color w:val="808080"/>
          <w:lang w:val="ro-RO"/>
        </w:rPr>
        <w:t>) = O(m) = O(n</w:t>
      </w:r>
      <w:r w:rsidRPr="008B6BB0">
        <w:rPr>
          <w:b/>
          <w:i/>
          <w:color w:val="808080"/>
          <w:vertAlign w:val="superscript"/>
          <w:lang w:val="ro-RO"/>
        </w:rPr>
        <w:t>2</w:t>
      </w:r>
      <w:r w:rsidRPr="008B6BB0">
        <w:rPr>
          <w:b/>
          <w:i/>
          <w:color w:val="808080"/>
          <w:lang w:val="ro-RO"/>
        </w:rPr>
        <w:t>), adică în timp polinomial</w:t>
      </w:r>
      <w:r w:rsidRPr="008B6BB0">
        <w:rPr>
          <w:b/>
          <w:i/>
          <w:color w:val="808080"/>
        </w:rPr>
        <w:t>*/</w:t>
      </w:r>
    </w:p>
    <w:p w:rsidR="006358A1" w:rsidRDefault="006358A1" w:rsidP="00D30B46">
      <w:pPr>
        <w:ind w:firstLine="1440"/>
        <w:jc w:val="both"/>
        <w:rPr>
          <w:b/>
          <w:i/>
        </w:rPr>
      </w:pPr>
      <w:r>
        <w:rPr>
          <w:b/>
          <w:i/>
        </w:rPr>
        <w:t xml:space="preserve">while </w:t>
      </w:r>
      <w:r>
        <w:rPr>
          <w:i/>
        </w:rPr>
        <w:t xml:space="preserve">(a &gt; b) </w:t>
      </w:r>
      <w:r>
        <w:rPr>
          <w:b/>
          <w:i/>
        </w:rPr>
        <w:t>do</w:t>
      </w:r>
    </w:p>
    <w:p w:rsidR="006358A1" w:rsidRDefault="006358A1" w:rsidP="00D30B46">
      <w:pPr>
        <w:ind w:firstLine="1440"/>
        <w:jc w:val="both"/>
        <w:rPr>
          <w:i/>
          <w:lang w:val="ro-RO"/>
        </w:rPr>
      </w:pPr>
      <w:r>
        <w:rPr>
          <w:b/>
          <w:i/>
        </w:rPr>
        <w:tab/>
      </w:r>
      <w:r>
        <w:rPr>
          <w:i/>
        </w:rPr>
        <w:t>Elimi</w:t>
      </w:r>
      <w:r>
        <w:rPr>
          <w:i/>
          <w:lang w:val="ro-RO"/>
        </w:rPr>
        <w:t>măMuchieOarecareDinCuplaj(M)</w:t>
      </w:r>
    </w:p>
    <w:p w:rsidR="006358A1" w:rsidRDefault="006358A1" w:rsidP="00D30B46">
      <w:pPr>
        <w:ind w:firstLine="1440"/>
        <w:jc w:val="both"/>
        <w:rPr>
          <w:i/>
          <w:lang w:val="ro-RO" w:eastAsia="ja-JP"/>
        </w:rPr>
      </w:pPr>
      <w:r>
        <w:rPr>
          <w:i/>
          <w:lang w:val="ro-RO"/>
        </w:rPr>
        <w:tab/>
        <w:t xml:space="preserve">a </w:t>
      </w:r>
      <w:r>
        <w:rPr>
          <w:rFonts w:hint="eastAsia"/>
          <w:i/>
          <w:lang w:val="ro-RO" w:eastAsia="ja-JP"/>
        </w:rPr>
        <w:t xml:space="preserve">← a </w:t>
      </w:r>
      <w:r>
        <w:rPr>
          <w:i/>
          <w:lang w:val="ro-RO" w:eastAsia="ja-JP"/>
        </w:rPr>
        <w:t>–</w:t>
      </w:r>
      <w:r>
        <w:rPr>
          <w:rFonts w:hint="eastAsia"/>
          <w:i/>
          <w:lang w:val="ro-RO" w:eastAsia="ja-JP"/>
        </w:rPr>
        <w:t xml:space="preserve"> 1</w:t>
      </w:r>
    </w:p>
    <w:p w:rsidR="006358A1" w:rsidRDefault="006358A1" w:rsidP="00D30B46">
      <w:pPr>
        <w:ind w:firstLine="1440"/>
        <w:jc w:val="both"/>
        <w:rPr>
          <w:rFonts w:hint="eastAsia"/>
          <w:i/>
          <w:lang w:val="ro-RO" w:eastAsia="ja-JP"/>
        </w:rPr>
      </w:pPr>
      <w:r>
        <w:rPr>
          <w:i/>
          <w:lang w:val="ro-RO" w:eastAsia="ja-JP"/>
        </w:rPr>
        <w:t xml:space="preserve">E(H) </w:t>
      </w:r>
      <w:r>
        <w:rPr>
          <w:rFonts w:hint="eastAsia"/>
          <w:i/>
          <w:lang w:val="ro-RO" w:eastAsia="ja-JP"/>
        </w:rPr>
        <w:t>←M</w:t>
      </w:r>
    </w:p>
    <w:p w:rsidR="006358A1" w:rsidRDefault="006358A1" w:rsidP="00D30B46">
      <w:pPr>
        <w:ind w:firstLine="1440"/>
        <w:jc w:val="both"/>
        <w:rPr>
          <w:rFonts w:hint="eastAsia"/>
          <w:i/>
          <w:lang w:val="ro-RO" w:eastAsia="ja-JP"/>
        </w:rPr>
      </w:pPr>
      <w:r>
        <w:rPr>
          <w:i/>
          <w:lang w:val="ro-RO" w:eastAsia="ja-JP"/>
        </w:rPr>
        <w:t xml:space="preserve">V(H) </w:t>
      </w:r>
      <w:r>
        <w:rPr>
          <w:rFonts w:hint="eastAsia"/>
          <w:i/>
          <w:lang w:val="ro-RO" w:eastAsia="ja-JP"/>
        </w:rPr>
        <w:t>←S(M)</w:t>
      </w:r>
    </w:p>
    <w:p w:rsidR="006358A1" w:rsidRDefault="006358A1" w:rsidP="00D30B46">
      <w:pPr>
        <w:ind w:firstLine="1440"/>
        <w:jc w:val="both"/>
        <w:rPr>
          <w:b/>
          <w:i/>
          <w:lang w:val="ro-RO" w:eastAsia="ja-JP"/>
        </w:rPr>
      </w:pPr>
      <w:r>
        <w:rPr>
          <w:b/>
          <w:i/>
          <w:lang w:val="ro-RO" w:eastAsia="ja-JP"/>
        </w:rPr>
        <w:t>return TRUE</w:t>
      </w:r>
    </w:p>
    <w:p w:rsidR="006358A1" w:rsidRDefault="006358A1" w:rsidP="00D30B46">
      <w:pPr>
        <w:jc w:val="both"/>
        <w:rPr>
          <w:b/>
          <w:i/>
          <w:lang w:val="ro-RO" w:eastAsia="ja-JP"/>
        </w:rPr>
      </w:pPr>
      <w:r>
        <w:rPr>
          <w:b/>
          <w:i/>
          <w:lang w:val="ro-RO" w:eastAsia="ja-JP"/>
        </w:rPr>
        <w:lastRenderedPageBreak/>
        <w:tab/>
        <w:t>else</w:t>
      </w:r>
    </w:p>
    <w:p w:rsidR="006358A1" w:rsidRPr="00294A3C" w:rsidRDefault="006358A1" w:rsidP="00D30B46">
      <w:pPr>
        <w:jc w:val="both"/>
        <w:rPr>
          <w:i/>
          <w:color w:val="808080"/>
          <w:lang w:eastAsia="ja-JP"/>
        </w:rPr>
      </w:pPr>
      <w:r>
        <w:rPr>
          <w:b/>
          <w:i/>
          <w:lang w:val="ro-RO" w:eastAsia="ja-JP"/>
        </w:rPr>
        <w:tab/>
      </w:r>
      <w:r>
        <w:rPr>
          <w:b/>
          <w:i/>
          <w:lang w:val="ro-RO" w:eastAsia="ja-JP"/>
        </w:rPr>
        <w:tab/>
      </w:r>
      <w:r w:rsidRPr="00294A3C">
        <w:rPr>
          <w:b/>
          <w:i/>
          <w:color w:val="808080"/>
          <w:lang w:val="ro-RO" w:eastAsia="ja-JP"/>
        </w:rPr>
        <w:t xml:space="preserve">/*suntem în cazul </w:t>
      </w:r>
      <w:r w:rsidRPr="00294A3C">
        <w:rPr>
          <w:b/>
          <w:i/>
          <w:color w:val="808080"/>
          <w:lang w:val="ro-RO"/>
        </w:rPr>
        <w:sym w:font="Symbol" w:char="F06E"/>
      </w:r>
      <w:r w:rsidRPr="00294A3C">
        <w:rPr>
          <w:b/>
          <w:i/>
          <w:color w:val="808080"/>
          <w:lang w:val="ro-RO"/>
        </w:rPr>
        <w:t>(G) &lt; b*/</w:t>
      </w:r>
    </w:p>
    <w:p w:rsidR="006358A1" w:rsidRDefault="006358A1" w:rsidP="00EB1F03">
      <w:pPr>
        <w:ind w:firstLine="720"/>
        <w:jc w:val="both"/>
        <w:rPr>
          <w:i/>
          <w:lang w:val="ro-RO"/>
        </w:rPr>
      </w:pPr>
      <w:r>
        <w:rPr>
          <w:b/>
          <w:i/>
        </w:rPr>
        <w:tab/>
        <w:t xml:space="preserve">if </w:t>
      </w:r>
      <w:r>
        <w:rPr>
          <w:i/>
        </w:rPr>
        <w:t>(</w:t>
      </w:r>
      <w:r w:rsidRPr="00294A3C">
        <w:rPr>
          <w:i/>
          <w:lang w:val="ro-RO"/>
        </w:rPr>
        <w:t xml:space="preserve">k </w:t>
      </w:r>
      <w:r w:rsidRPr="00294A3C">
        <w:rPr>
          <w:i/>
          <w:lang w:val="ro-RO"/>
        </w:rPr>
        <w:sym w:font="Symbol" w:char="F0A3"/>
      </w:r>
      <w:r w:rsidRPr="00294A3C">
        <w:rPr>
          <w:i/>
          <w:lang w:val="ro-RO"/>
        </w:rPr>
        <w:t xml:space="preserve">  2</w:t>
      </w:r>
      <w:r w:rsidRPr="00294A3C">
        <w:rPr>
          <w:i/>
          <w:lang w:val="ro-RO"/>
        </w:rPr>
        <w:sym w:font="Symbol" w:char="F06E"/>
      </w:r>
      <w:r w:rsidRPr="00294A3C">
        <w:rPr>
          <w:i/>
          <w:lang w:val="ro-RO"/>
        </w:rPr>
        <w:t>(G)</w:t>
      </w:r>
      <w:r>
        <w:rPr>
          <w:i/>
          <w:lang w:val="ro-RO"/>
        </w:rPr>
        <w:t xml:space="preserve">) </w:t>
      </w:r>
      <w:r w:rsidRPr="00294A3C">
        <w:rPr>
          <w:b/>
          <w:i/>
          <w:color w:val="808080"/>
          <w:lang w:val="ro-RO" w:eastAsia="ja-JP"/>
        </w:rPr>
        <w:t>/*</w:t>
      </w:r>
      <w:r>
        <w:rPr>
          <w:b/>
          <w:i/>
          <w:color w:val="808080"/>
          <w:lang w:val="ro-RO" w:eastAsia="ja-JP"/>
        </w:rPr>
        <w:t>dacă avem deja nodurile necesare</w:t>
      </w:r>
      <w:r w:rsidRPr="00294A3C">
        <w:rPr>
          <w:b/>
          <w:i/>
          <w:color w:val="808080"/>
          <w:lang w:val="ro-RO"/>
        </w:rPr>
        <w:t>*/</w:t>
      </w:r>
    </w:p>
    <w:p w:rsidR="006358A1" w:rsidRDefault="006358A1" w:rsidP="00EB1F03">
      <w:pPr>
        <w:ind w:firstLine="720"/>
        <w:jc w:val="both"/>
        <w:rPr>
          <w:b/>
          <w:i/>
          <w:lang w:val="ro-RO"/>
        </w:rPr>
      </w:pPr>
      <w:r>
        <w:rPr>
          <w:i/>
          <w:lang w:val="ro-RO"/>
        </w:rPr>
        <w:tab/>
      </w:r>
      <w:r>
        <w:rPr>
          <w:b/>
          <w:i/>
          <w:lang w:val="ro-RO"/>
        </w:rPr>
        <w:t xml:space="preserve">then </w:t>
      </w:r>
      <w:r w:rsidRPr="00CC6790">
        <w:rPr>
          <w:b/>
          <w:i/>
          <w:color w:val="808080"/>
          <w:lang w:val="ro-RO"/>
        </w:rPr>
        <w:t>/*răspuns pozitiv*/</w:t>
      </w:r>
    </w:p>
    <w:p w:rsidR="006358A1" w:rsidRDefault="006358A1" w:rsidP="00294A3C">
      <w:pPr>
        <w:ind w:left="720" w:firstLine="720"/>
        <w:jc w:val="both"/>
        <w:rPr>
          <w:b/>
          <w:i/>
          <w:color w:val="808080"/>
        </w:rPr>
      </w:pPr>
      <w:r>
        <w:rPr>
          <w:b/>
          <w:i/>
          <w:lang w:val="ro-RO"/>
        </w:rPr>
        <w:tab/>
      </w:r>
      <w:r w:rsidRPr="00805A79">
        <w:rPr>
          <w:b/>
          <w:i/>
          <w:color w:val="808080"/>
        </w:rPr>
        <w:t>/*dacă se cere şi construcţia propriu-zisă a subgrafului :</w:t>
      </w:r>
    </w:p>
    <w:p w:rsidR="006358A1" w:rsidRDefault="006358A1" w:rsidP="00294A3C">
      <w:pPr>
        <w:ind w:left="2880"/>
        <w:jc w:val="both"/>
        <w:rPr>
          <w:b/>
          <w:i/>
          <w:color w:val="808080"/>
        </w:rPr>
      </w:pPr>
      <w:r w:rsidRPr="008B6BB0">
        <w:rPr>
          <w:b/>
          <w:i/>
          <w:color w:val="808080"/>
        </w:rPr>
        <w:t>construcţia grafului se poate face în O(</w:t>
      </w:r>
      <w:r w:rsidRPr="008B6BB0">
        <w:rPr>
          <w:b/>
          <w:i/>
          <w:color w:val="808080"/>
          <w:lang w:val="ro-RO"/>
        </w:rPr>
        <w:sym w:font="Symbol" w:char="F06E"/>
      </w:r>
      <w:r w:rsidRPr="008B6BB0">
        <w:rPr>
          <w:b/>
          <w:i/>
          <w:color w:val="808080"/>
          <w:lang w:val="ro-RO"/>
        </w:rPr>
        <w:t>(G)</w:t>
      </w:r>
      <w:r>
        <w:rPr>
          <w:b/>
          <w:i/>
          <w:color w:val="808080"/>
          <w:lang w:val="ro-RO"/>
        </w:rPr>
        <w:t xml:space="preserve"> - b</w:t>
      </w:r>
      <w:r w:rsidRPr="008B6BB0">
        <w:rPr>
          <w:b/>
          <w:i/>
          <w:color w:val="808080"/>
          <w:lang w:val="ro-RO"/>
        </w:rPr>
        <w:t>) = O(m) = O(n</w:t>
      </w:r>
      <w:r w:rsidRPr="008B6BB0">
        <w:rPr>
          <w:b/>
          <w:i/>
          <w:color w:val="808080"/>
          <w:vertAlign w:val="superscript"/>
          <w:lang w:val="ro-RO"/>
        </w:rPr>
        <w:t>2</w:t>
      </w:r>
      <w:r w:rsidRPr="008B6BB0">
        <w:rPr>
          <w:b/>
          <w:i/>
          <w:color w:val="808080"/>
          <w:lang w:val="ro-RO"/>
        </w:rPr>
        <w:t>), adică în timp polinomial</w:t>
      </w:r>
      <w:r w:rsidRPr="008B6BB0">
        <w:rPr>
          <w:b/>
          <w:i/>
          <w:color w:val="808080"/>
        </w:rPr>
        <w:t>*/</w:t>
      </w:r>
    </w:p>
    <w:p w:rsidR="006358A1" w:rsidRDefault="006358A1" w:rsidP="006778F2">
      <w:pPr>
        <w:ind w:firstLine="2160"/>
        <w:jc w:val="both"/>
        <w:rPr>
          <w:b/>
          <w:i/>
        </w:rPr>
      </w:pPr>
      <w:r>
        <w:rPr>
          <w:b/>
          <w:i/>
        </w:rPr>
        <w:t xml:space="preserve">while </w:t>
      </w:r>
      <w:r>
        <w:rPr>
          <w:i/>
        </w:rPr>
        <w:t xml:space="preserve">(a &lt; b) </w:t>
      </w:r>
      <w:r>
        <w:rPr>
          <w:b/>
          <w:i/>
        </w:rPr>
        <w:t>do</w:t>
      </w:r>
    </w:p>
    <w:p w:rsidR="006358A1" w:rsidRDefault="006358A1" w:rsidP="006778F2">
      <w:pPr>
        <w:ind w:firstLine="2160"/>
        <w:jc w:val="both"/>
        <w:rPr>
          <w:i/>
          <w:lang w:val="ro-RO"/>
        </w:rPr>
      </w:pPr>
      <w:r>
        <w:rPr>
          <w:b/>
          <w:i/>
        </w:rPr>
        <w:tab/>
      </w:r>
      <w:r>
        <w:rPr>
          <w:i/>
        </w:rPr>
        <w:t>Adaug</w:t>
      </w:r>
      <w:r>
        <w:rPr>
          <w:i/>
          <w:lang w:val="ro-RO"/>
        </w:rPr>
        <w:t>ăMuchieOarecareDinGînM(M)</w:t>
      </w:r>
    </w:p>
    <w:p w:rsidR="006358A1" w:rsidRDefault="006358A1" w:rsidP="006778F2">
      <w:pPr>
        <w:ind w:firstLine="2160"/>
        <w:jc w:val="both"/>
        <w:rPr>
          <w:i/>
          <w:lang w:val="ro-RO" w:eastAsia="ja-JP"/>
        </w:rPr>
      </w:pPr>
      <w:r>
        <w:rPr>
          <w:i/>
          <w:lang w:val="ro-RO"/>
        </w:rPr>
        <w:tab/>
        <w:t xml:space="preserve">a </w:t>
      </w:r>
      <w:r>
        <w:rPr>
          <w:rFonts w:hint="eastAsia"/>
          <w:i/>
          <w:lang w:val="ro-RO" w:eastAsia="ja-JP"/>
        </w:rPr>
        <w:t xml:space="preserve">← a </w:t>
      </w:r>
      <w:r>
        <w:rPr>
          <w:i/>
          <w:lang w:val="ro-RO" w:eastAsia="ja-JP"/>
        </w:rPr>
        <w:t>+</w:t>
      </w:r>
      <w:r>
        <w:rPr>
          <w:rFonts w:hint="eastAsia"/>
          <w:i/>
          <w:lang w:val="ro-RO" w:eastAsia="ja-JP"/>
        </w:rPr>
        <w:t xml:space="preserve"> 1</w:t>
      </w:r>
    </w:p>
    <w:p w:rsidR="006358A1" w:rsidRDefault="006358A1" w:rsidP="006778F2">
      <w:pPr>
        <w:ind w:firstLine="2160"/>
        <w:jc w:val="both"/>
        <w:rPr>
          <w:rFonts w:hint="eastAsia"/>
          <w:i/>
          <w:lang w:val="ro-RO" w:eastAsia="ja-JP"/>
        </w:rPr>
      </w:pPr>
      <w:r>
        <w:rPr>
          <w:i/>
          <w:lang w:val="ro-RO" w:eastAsia="ja-JP"/>
        </w:rPr>
        <w:t xml:space="preserve">E(H) </w:t>
      </w:r>
      <w:r>
        <w:rPr>
          <w:rFonts w:hint="eastAsia"/>
          <w:i/>
          <w:lang w:val="ro-RO" w:eastAsia="ja-JP"/>
        </w:rPr>
        <w:t xml:space="preserve">← </w:t>
      </w:r>
      <w:r>
        <w:rPr>
          <w:i/>
          <w:lang w:val="ro-RO" w:eastAsia="ja-JP"/>
        </w:rPr>
        <w:t>V</w:t>
      </w:r>
      <w:r>
        <w:rPr>
          <w:rFonts w:hint="eastAsia"/>
          <w:i/>
          <w:lang w:val="ro-RO" w:eastAsia="ja-JP"/>
        </w:rPr>
        <w:t>(M)</w:t>
      </w:r>
    </w:p>
    <w:p w:rsidR="006358A1" w:rsidRDefault="006358A1" w:rsidP="006778F2">
      <w:pPr>
        <w:ind w:firstLine="2160"/>
        <w:jc w:val="both"/>
        <w:rPr>
          <w:rFonts w:hint="eastAsia"/>
          <w:i/>
          <w:lang w:val="ro-RO" w:eastAsia="ja-JP"/>
        </w:rPr>
      </w:pPr>
      <w:r>
        <w:rPr>
          <w:i/>
          <w:lang w:val="ro-RO" w:eastAsia="ja-JP"/>
        </w:rPr>
        <w:t xml:space="preserve">V(H) </w:t>
      </w:r>
      <w:r>
        <w:rPr>
          <w:rFonts w:hint="eastAsia"/>
          <w:i/>
          <w:lang w:val="ro-RO" w:eastAsia="ja-JP"/>
        </w:rPr>
        <w:t>← M</w:t>
      </w:r>
    </w:p>
    <w:p w:rsidR="006358A1" w:rsidRDefault="006358A1" w:rsidP="006778F2">
      <w:pPr>
        <w:ind w:firstLine="2160"/>
        <w:jc w:val="both"/>
        <w:rPr>
          <w:b/>
          <w:i/>
          <w:lang w:val="ro-RO" w:eastAsia="ja-JP"/>
        </w:rPr>
      </w:pPr>
      <w:r>
        <w:rPr>
          <w:b/>
          <w:i/>
          <w:lang w:val="ro-RO" w:eastAsia="ja-JP"/>
        </w:rPr>
        <w:t>return TRUE</w:t>
      </w:r>
    </w:p>
    <w:p w:rsidR="006358A1" w:rsidRPr="006778F2" w:rsidRDefault="006358A1" w:rsidP="006778F2">
      <w:pPr>
        <w:jc w:val="both"/>
        <w:rPr>
          <w:b/>
          <w:i/>
          <w:lang w:val="ro-RO" w:eastAsia="ja-JP"/>
        </w:rPr>
      </w:pPr>
      <w:r>
        <w:rPr>
          <w:b/>
          <w:i/>
          <w:lang w:val="ro-RO" w:eastAsia="ja-JP"/>
        </w:rPr>
        <w:tab/>
      </w:r>
      <w:r>
        <w:rPr>
          <w:b/>
          <w:i/>
          <w:lang w:val="ro-RO" w:eastAsia="ja-JP"/>
        </w:rPr>
        <w:tab/>
      </w:r>
      <w:r w:rsidRPr="006778F2">
        <w:rPr>
          <w:b/>
          <w:i/>
          <w:lang w:val="ro-RO" w:eastAsia="ja-JP"/>
        </w:rPr>
        <w:t>else</w:t>
      </w:r>
      <w:r>
        <w:rPr>
          <w:b/>
          <w:i/>
          <w:lang w:val="ro-RO" w:eastAsia="ja-JP"/>
        </w:rPr>
        <w:t xml:space="preserve"> </w:t>
      </w:r>
    </w:p>
    <w:p w:rsidR="006358A1" w:rsidRDefault="006358A1" w:rsidP="006778F2">
      <w:pPr>
        <w:ind w:left="2160"/>
        <w:jc w:val="both"/>
        <w:rPr>
          <w:b/>
          <w:i/>
          <w:color w:val="808080"/>
          <w:lang w:val="ro-RO"/>
        </w:rPr>
      </w:pPr>
      <w:r w:rsidRPr="00294A3C">
        <w:rPr>
          <w:b/>
          <w:i/>
          <w:color w:val="808080"/>
          <w:lang w:val="ro-RO" w:eastAsia="ja-JP"/>
        </w:rPr>
        <w:t xml:space="preserve">/*suntem în </w:t>
      </w:r>
      <w:r w:rsidRPr="006778F2">
        <w:rPr>
          <w:b/>
          <w:i/>
          <w:color w:val="808080"/>
          <w:lang w:val="ro-RO" w:eastAsia="ja-JP"/>
        </w:rPr>
        <w:t xml:space="preserve">cazul </w:t>
      </w:r>
      <w:r w:rsidRPr="006778F2">
        <w:rPr>
          <w:b/>
          <w:i/>
          <w:color w:val="808080"/>
          <w:lang w:val="ro-RO"/>
        </w:rPr>
        <w:t>k &gt;</w:t>
      </w:r>
      <w:r w:rsidRPr="006778F2">
        <w:rPr>
          <w:i/>
          <w:color w:val="808080"/>
          <w:lang w:val="ro-RO"/>
        </w:rPr>
        <w:t xml:space="preserve"> </w:t>
      </w:r>
      <w:r w:rsidRPr="006778F2">
        <w:rPr>
          <w:b/>
          <w:i/>
          <w:color w:val="808080"/>
          <w:lang w:val="ro-RO"/>
        </w:rPr>
        <w:t>2</w:t>
      </w:r>
      <w:r w:rsidRPr="006778F2">
        <w:rPr>
          <w:b/>
          <w:i/>
          <w:color w:val="808080"/>
          <w:lang w:val="ro-RO"/>
        </w:rPr>
        <w:sym w:font="Symbol" w:char="F06E"/>
      </w:r>
      <w:r w:rsidRPr="006778F2">
        <w:rPr>
          <w:b/>
          <w:i/>
          <w:color w:val="808080"/>
          <w:lang w:val="ro-RO"/>
        </w:rPr>
        <w:t>(G )*/</w:t>
      </w:r>
    </w:p>
    <w:p w:rsidR="006358A1" w:rsidRPr="006778F2" w:rsidRDefault="006358A1" w:rsidP="006778F2">
      <w:pPr>
        <w:ind w:left="2160"/>
        <w:jc w:val="both"/>
        <w:rPr>
          <w:b/>
          <w:i/>
          <w:lang w:val="ro-RO"/>
        </w:rPr>
      </w:pPr>
      <w:r>
        <w:rPr>
          <w:b/>
          <w:i/>
          <w:color w:val="808080"/>
          <w:lang w:val="ro-RO"/>
        </w:rPr>
        <w:tab/>
      </w:r>
      <w:r w:rsidRPr="006778F2">
        <w:rPr>
          <w:b/>
          <w:i/>
          <w:lang w:val="ro-RO"/>
        </w:rPr>
        <w:t xml:space="preserve">if (k  </w:t>
      </w:r>
      <w:r w:rsidRPr="006778F2">
        <w:rPr>
          <w:i/>
          <w:lang w:val="ro-RO"/>
        </w:rPr>
        <w:t xml:space="preserve">- </w:t>
      </w:r>
      <w:r w:rsidRPr="006778F2">
        <w:rPr>
          <w:b/>
          <w:i/>
          <w:lang w:val="ro-RO"/>
        </w:rPr>
        <w:sym w:font="Symbol" w:char="F06E"/>
      </w:r>
      <w:r w:rsidRPr="006778F2">
        <w:rPr>
          <w:b/>
          <w:i/>
          <w:lang w:val="ro-RO"/>
        </w:rPr>
        <w:t xml:space="preserve">(G) &gt; b) </w:t>
      </w:r>
    </w:p>
    <w:p w:rsidR="006358A1" w:rsidRPr="006778F2" w:rsidRDefault="006358A1" w:rsidP="006778F2">
      <w:pPr>
        <w:ind w:left="2160"/>
        <w:jc w:val="both"/>
        <w:rPr>
          <w:b/>
          <w:i/>
          <w:lang w:val="ro-RO"/>
        </w:rPr>
      </w:pPr>
      <w:r w:rsidRPr="006778F2">
        <w:rPr>
          <w:b/>
          <w:i/>
          <w:lang w:val="ro-RO"/>
        </w:rPr>
        <w:tab/>
        <w:t>then return FALSE</w:t>
      </w:r>
    </w:p>
    <w:p w:rsidR="006358A1" w:rsidRDefault="006358A1" w:rsidP="006778F2">
      <w:pPr>
        <w:ind w:left="2160"/>
        <w:jc w:val="both"/>
        <w:rPr>
          <w:b/>
          <w:i/>
          <w:color w:val="808080"/>
          <w:lang w:val="ro-RO"/>
        </w:rPr>
      </w:pPr>
      <w:r w:rsidRPr="006778F2">
        <w:rPr>
          <w:b/>
          <w:i/>
          <w:lang w:val="ro-RO"/>
        </w:rPr>
        <w:tab/>
        <w:t>else</w:t>
      </w:r>
      <w:r>
        <w:rPr>
          <w:b/>
          <w:i/>
          <w:lang w:val="ro-RO"/>
        </w:rPr>
        <w:tab/>
      </w:r>
      <w:r w:rsidRPr="00295C7D">
        <w:rPr>
          <w:b/>
          <w:i/>
          <w:color w:val="808080"/>
          <w:lang w:val="ro-RO"/>
        </w:rPr>
        <w:t>/*răsp</w:t>
      </w:r>
      <w:r>
        <w:rPr>
          <w:b/>
          <w:i/>
          <w:color w:val="808080"/>
          <w:lang w:val="ro-RO"/>
        </w:rPr>
        <w:t>u</w:t>
      </w:r>
      <w:r w:rsidRPr="00295C7D">
        <w:rPr>
          <w:b/>
          <w:i/>
          <w:color w:val="808080"/>
          <w:lang w:val="ro-RO"/>
        </w:rPr>
        <w:t xml:space="preserve">ns pozitiv*/ </w:t>
      </w:r>
    </w:p>
    <w:p w:rsidR="006358A1" w:rsidRPr="00295C7D" w:rsidRDefault="006358A1" w:rsidP="006778F2">
      <w:pPr>
        <w:ind w:left="2160"/>
        <w:jc w:val="both"/>
        <w:rPr>
          <w:b/>
          <w:i/>
          <w:color w:val="808080"/>
          <w:lang w:val="ro-RO"/>
        </w:rPr>
      </w:pPr>
      <w:r>
        <w:rPr>
          <w:b/>
          <w:i/>
          <w:lang w:val="ro-RO"/>
        </w:rPr>
        <w:tab/>
      </w:r>
      <w:r>
        <w:rPr>
          <w:b/>
          <w:i/>
          <w:lang w:val="ro-RO"/>
        </w:rPr>
        <w:tab/>
      </w:r>
      <w:r w:rsidRPr="00295C7D">
        <w:rPr>
          <w:b/>
          <w:i/>
          <w:color w:val="808080"/>
          <w:lang w:val="ro-RO"/>
        </w:rPr>
        <w:t>/*dacă se cere şi construcţia grafului:*/</w:t>
      </w:r>
    </w:p>
    <w:p w:rsidR="006358A1" w:rsidRDefault="006358A1" w:rsidP="00EB1F03">
      <w:pPr>
        <w:ind w:firstLine="720"/>
        <w:jc w:val="both"/>
        <w:rPr>
          <w:i/>
          <w:lang w:eastAsia="ja-JP"/>
        </w:rPr>
      </w:pPr>
      <w:r>
        <w:rPr>
          <w:b/>
          <w:i/>
        </w:rPr>
        <w:tab/>
      </w:r>
      <w:r>
        <w:rPr>
          <w:b/>
          <w:i/>
        </w:rPr>
        <w:tab/>
      </w:r>
      <w:r>
        <w:rPr>
          <w:b/>
          <w:i/>
        </w:rPr>
        <w:tab/>
      </w:r>
      <w:r>
        <w:rPr>
          <w:b/>
          <w:i/>
        </w:rPr>
        <w:tab/>
      </w:r>
      <w:r w:rsidRPr="00631631">
        <w:rPr>
          <w:i/>
        </w:rPr>
        <w:t xml:space="preserve">E(H) </w:t>
      </w:r>
      <w:r w:rsidRPr="00631631">
        <w:rPr>
          <w:rFonts w:hint="eastAsia"/>
          <w:i/>
          <w:lang w:eastAsia="ja-JP"/>
        </w:rPr>
        <w:t xml:space="preserve">← </w:t>
      </w:r>
      <w:r>
        <w:rPr>
          <w:i/>
          <w:lang w:eastAsia="ja-JP"/>
        </w:rPr>
        <w:t>S(M)</w:t>
      </w:r>
    </w:p>
    <w:p w:rsidR="006358A1" w:rsidRDefault="006358A1" w:rsidP="00EB1F03">
      <w:pPr>
        <w:ind w:firstLine="720"/>
        <w:jc w:val="both"/>
        <w:rPr>
          <w:i/>
          <w:lang w:eastAsia="ja-JP"/>
        </w:rPr>
      </w:pPr>
      <w:r>
        <w:rPr>
          <w:i/>
          <w:lang w:eastAsia="ja-JP"/>
        </w:rPr>
        <w:tab/>
      </w:r>
      <w:r>
        <w:rPr>
          <w:i/>
          <w:lang w:eastAsia="ja-JP"/>
        </w:rPr>
        <w:tab/>
      </w:r>
      <w:r>
        <w:rPr>
          <w:i/>
          <w:lang w:eastAsia="ja-JP"/>
        </w:rPr>
        <w:tab/>
      </w:r>
      <w:r>
        <w:rPr>
          <w:i/>
          <w:lang w:eastAsia="ja-JP"/>
        </w:rPr>
        <w:tab/>
        <w:t xml:space="preserve">V(H) </w:t>
      </w:r>
      <w:r>
        <w:rPr>
          <w:rFonts w:hint="eastAsia"/>
          <w:i/>
          <w:lang w:eastAsia="ja-JP"/>
        </w:rPr>
        <w:t>← M</w:t>
      </w:r>
    </w:p>
    <w:p w:rsidR="006358A1" w:rsidRPr="00631631" w:rsidRDefault="006358A1" w:rsidP="00EB1F03">
      <w:pPr>
        <w:ind w:firstLine="720"/>
        <w:jc w:val="both"/>
        <w:rPr>
          <w:i/>
          <w:lang w:eastAsia="ja-JP"/>
        </w:rPr>
      </w:pPr>
      <w:r>
        <w:rPr>
          <w:i/>
          <w:lang w:eastAsia="ja-JP"/>
        </w:rPr>
        <w:tab/>
      </w:r>
      <w:r>
        <w:rPr>
          <w:i/>
          <w:lang w:eastAsia="ja-JP"/>
        </w:rPr>
        <w:tab/>
      </w:r>
      <w:r>
        <w:rPr>
          <w:i/>
          <w:lang w:eastAsia="ja-JP"/>
        </w:rPr>
        <w:tab/>
      </w:r>
      <w:r>
        <w:rPr>
          <w:i/>
          <w:lang w:eastAsia="ja-JP"/>
        </w:rPr>
        <w:tab/>
        <w:t xml:space="preserve">k’ </w:t>
      </w:r>
      <w:r>
        <w:rPr>
          <w:rFonts w:hint="eastAsia"/>
          <w:i/>
          <w:lang w:eastAsia="ja-JP"/>
        </w:rPr>
        <w:t xml:space="preserve">← </w:t>
      </w:r>
      <w:r>
        <w:rPr>
          <w:i/>
          <w:lang w:eastAsia="ja-JP"/>
        </w:rPr>
        <w:t>|V(H)|</w:t>
      </w:r>
    </w:p>
    <w:p w:rsidR="006358A1" w:rsidRPr="00420D25" w:rsidRDefault="006358A1" w:rsidP="00631631">
      <w:pPr>
        <w:ind w:left="2880" w:firstLine="720"/>
        <w:jc w:val="both"/>
        <w:rPr>
          <w:b/>
          <w:i/>
          <w:color w:val="808080"/>
        </w:rPr>
      </w:pPr>
      <w:r w:rsidRPr="00420D25">
        <w:rPr>
          <w:b/>
          <w:i/>
          <w:color w:val="808080"/>
        </w:rPr>
        <w:t>/*adaugă vârfurile expuse necesare*/</w:t>
      </w:r>
    </w:p>
    <w:p w:rsidR="006358A1" w:rsidRPr="00420D25" w:rsidRDefault="006358A1" w:rsidP="00631631">
      <w:pPr>
        <w:ind w:left="3600"/>
        <w:jc w:val="both"/>
        <w:rPr>
          <w:b/>
          <w:i/>
          <w:color w:val="808080"/>
        </w:rPr>
      </w:pPr>
      <w:r w:rsidRPr="00420D25">
        <w:rPr>
          <w:b/>
          <w:i/>
          <w:color w:val="808080"/>
        </w:rPr>
        <w:t>/*operaţia se poate face în O(n+m), O(n</w:t>
      </w:r>
      <w:r w:rsidRPr="00420D25">
        <w:rPr>
          <w:b/>
          <w:i/>
          <w:color w:val="808080"/>
          <w:vertAlign w:val="superscript"/>
        </w:rPr>
        <w:t>2</w:t>
      </w:r>
      <w:r w:rsidRPr="00420D25">
        <w:rPr>
          <w:b/>
          <w:i/>
          <w:color w:val="808080"/>
        </w:rPr>
        <w:t>) în cazul cel mai nefavorabil*/</w:t>
      </w:r>
    </w:p>
    <w:p w:rsidR="006358A1" w:rsidRDefault="006358A1" w:rsidP="00631631">
      <w:pPr>
        <w:ind w:left="2880" w:firstLine="720"/>
        <w:jc w:val="both"/>
        <w:rPr>
          <w:b/>
          <w:i/>
        </w:rPr>
      </w:pPr>
      <w:r>
        <w:rPr>
          <w:b/>
          <w:i/>
        </w:rPr>
        <w:t xml:space="preserve">for all </w:t>
      </w:r>
      <w:r w:rsidRPr="00631631">
        <w:rPr>
          <w:i/>
        </w:rPr>
        <w:t>i</w:t>
      </w:r>
      <w:r>
        <w:rPr>
          <w:b/>
          <w:i/>
        </w:rPr>
        <w:t xml:space="preserve"> in </w:t>
      </w:r>
      <w:r w:rsidRPr="00631631">
        <w:rPr>
          <w:i/>
        </w:rPr>
        <w:t>V(G)</w:t>
      </w:r>
      <w:r>
        <w:rPr>
          <w:i/>
        </w:rPr>
        <w:t xml:space="preserve"> </w:t>
      </w:r>
      <w:r>
        <w:rPr>
          <w:b/>
          <w:i/>
        </w:rPr>
        <w:t>do</w:t>
      </w:r>
    </w:p>
    <w:p w:rsidR="006358A1" w:rsidRDefault="006358A1" w:rsidP="00B250F7">
      <w:pPr>
        <w:ind w:left="2880" w:firstLine="1080"/>
        <w:jc w:val="both"/>
        <w:rPr>
          <w:i/>
        </w:rPr>
      </w:pPr>
      <w:r>
        <w:rPr>
          <w:b/>
          <w:i/>
        </w:rPr>
        <w:lastRenderedPageBreak/>
        <w:t xml:space="preserve">if </w:t>
      </w:r>
      <w:r>
        <w:rPr>
          <w:i/>
        </w:rPr>
        <w:t xml:space="preserve">(i </w:t>
      </w:r>
      <w:r>
        <w:rPr>
          <w:i/>
        </w:rPr>
        <w:sym w:font="Symbol" w:char="F0CE"/>
      </w:r>
      <w:r>
        <w:rPr>
          <w:i/>
        </w:rPr>
        <w:t xml:space="preserve"> E(M))</w:t>
      </w:r>
    </w:p>
    <w:p w:rsidR="006358A1" w:rsidRDefault="006358A1" w:rsidP="00B250F7">
      <w:pPr>
        <w:ind w:left="2880" w:firstLine="1080"/>
        <w:jc w:val="both"/>
        <w:rPr>
          <w:b/>
          <w:i/>
        </w:rPr>
      </w:pPr>
      <w:r>
        <w:rPr>
          <w:b/>
          <w:i/>
        </w:rPr>
        <w:t>then</w:t>
      </w:r>
    </w:p>
    <w:p w:rsidR="006358A1" w:rsidRPr="00B250F7" w:rsidRDefault="006358A1" w:rsidP="00B250F7">
      <w:pPr>
        <w:ind w:left="2880" w:firstLine="1320"/>
        <w:jc w:val="both"/>
        <w:rPr>
          <w:i/>
          <w:lang w:eastAsia="ja-JP"/>
        </w:rPr>
      </w:pPr>
      <w:r w:rsidRPr="00B250F7">
        <w:rPr>
          <w:i/>
        </w:rPr>
        <w:t xml:space="preserve">V(H) </w:t>
      </w:r>
      <w:r w:rsidRPr="00B250F7">
        <w:rPr>
          <w:rFonts w:hint="eastAsia"/>
          <w:i/>
          <w:lang w:eastAsia="ja-JP"/>
        </w:rPr>
        <w:t xml:space="preserve">← V(H) </w:t>
      </w:r>
      <w:r w:rsidRPr="00B250F7">
        <w:rPr>
          <w:rFonts w:hint="eastAsia"/>
          <w:i/>
          <w:lang w:eastAsia="ja-JP"/>
        </w:rPr>
        <w:sym w:font="Symbol" w:char="F0C8"/>
      </w:r>
      <w:r w:rsidRPr="00B250F7">
        <w:rPr>
          <w:i/>
          <w:lang w:eastAsia="ja-JP"/>
        </w:rPr>
        <w:t xml:space="preserve"> {i}</w:t>
      </w:r>
    </w:p>
    <w:p w:rsidR="006358A1" w:rsidRDefault="006358A1" w:rsidP="00B250F7">
      <w:pPr>
        <w:ind w:left="7200" w:hanging="3000"/>
        <w:jc w:val="both"/>
        <w:rPr>
          <w:b/>
          <w:i/>
          <w:lang w:eastAsia="ja-JP"/>
        </w:rPr>
      </w:pPr>
      <w:r w:rsidRPr="00B250F7">
        <w:rPr>
          <w:i/>
          <w:lang w:eastAsia="ja-JP"/>
        </w:rPr>
        <w:t xml:space="preserve">E(H) </w:t>
      </w:r>
      <w:r w:rsidRPr="00B250F7">
        <w:rPr>
          <w:rFonts w:hint="eastAsia"/>
          <w:i/>
          <w:lang w:eastAsia="ja-JP"/>
        </w:rPr>
        <w:t xml:space="preserve">← E(H) </w:t>
      </w:r>
      <w:r w:rsidRPr="00B250F7">
        <w:rPr>
          <w:rFonts w:hint="eastAsia"/>
          <w:i/>
          <w:lang w:eastAsia="ja-JP"/>
        </w:rPr>
        <w:sym w:font="Symbol" w:char="F0C8"/>
      </w:r>
      <w:r w:rsidRPr="00B250F7">
        <w:rPr>
          <w:i/>
          <w:lang w:eastAsia="ja-JP"/>
        </w:rPr>
        <w:t xml:space="preserve"> {</w:t>
      </w:r>
      <w:r w:rsidRPr="00B250F7">
        <w:rPr>
          <w:rFonts w:hint="eastAsia"/>
          <w:i/>
          <w:lang w:eastAsia="ja-JP"/>
        </w:rPr>
        <w:t xml:space="preserve"> ij</w:t>
      </w:r>
      <w:r w:rsidRPr="00B250F7">
        <w:rPr>
          <w:i/>
          <w:lang w:eastAsia="ja-JP"/>
        </w:rPr>
        <w:t>}</w:t>
      </w:r>
      <w:r>
        <w:rPr>
          <w:b/>
          <w:i/>
          <w:lang w:eastAsia="ja-JP"/>
        </w:rPr>
        <w:t xml:space="preserve"> /*j este vecinul saturat al lui i*/</w:t>
      </w:r>
    </w:p>
    <w:p w:rsidR="006358A1" w:rsidRDefault="006358A1" w:rsidP="00B250F7">
      <w:pPr>
        <w:ind w:left="7200" w:hanging="3000"/>
        <w:jc w:val="both"/>
        <w:rPr>
          <w:i/>
          <w:lang w:eastAsia="ja-JP"/>
        </w:rPr>
      </w:pPr>
      <w:r>
        <w:rPr>
          <w:i/>
          <w:lang w:eastAsia="ja-JP"/>
        </w:rPr>
        <w:t xml:space="preserve">k </w:t>
      </w:r>
      <w:r>
        <w:rPr>
          <w:rFonts w:hint="eastAsia"/>
          <w:i/>
          <w:lang w:eastAsia="ja-JP"/>
        </w:rPr>
        <w:t>← k +</w:t>
      </w:r>
      <w:r>
        <w:rPr>
          <w:i/>
          <w:lang w:eastAsia="ja-JP"/>
        </w:rPr>
        <w:t xml:space="preserve"> </w:t>
      </w:r>
      <w:r>
        <w:rPr>
          <w:rFonts w:hint="eastAsia"/>
          <w:i/>
          <w:lang w:eastAsia="ja-JP"/>
        </w:rPr>
        <w:t>1</w:t>
      </w:r>
    </w:p>
    <w:p w:rsidR="006358A1" w:rsidRDefault="006358A1" w:rsidP="00B250F7">
      <w:pPr>
        <w:ind w:left="7200" w:hanging="3000"/>
        <w:jc w:val="both"/>
        <w:rPr>
          <w:b/>
          <w:i/>
          <w:lang w:eastAsia="ja-JP"/>
        </w:rPr>
      </w:pPr>
      <w:r>
        <w:rPr>
          <w:b/>
          <w:i/>
          <w:lang w:eastAsia="ja-JP"/>
        </w:rPr>
        <w:t xml:space="preserve">if </w:t>
      </w:r>
      <w:r>
        <w:rPr>
          <w:i/>
          <w:lang w:eastAsia="ja-JP"/>
        </w:rPr>
        <w:t xml:space="preserve">(k = k’) </w:t>
      </w:r>
      <w:r>
        <w:rPr>
          <w:b/>
          <w:i/>
          <w:lang w:eastAsia="ja-JP"/>
        </w:rPr>
        <w:t>then break</w:t>
      </w:r>
    </w:p>
    <w:p w:rsidR="006358A1" w:rsidRDefault="006358A1" w:rsidP="00FB6854">
      <w:pPr>
        <w:ind w:left="3600"/>
        <w:jc w:val="both"/>
        <w:rPr>
          <w:b/>
          <w:i/>
          <w:color w:val="808080"/>
          <w:lang w:eastAsia="ja-JP"/>
        </w:rPr>
      </w:pPr>
      <w:r w:rsidRPr="00420D25">
        <w:rPr>
          <w:b/>
          <w:i/>
          <w:color w:val="808080"/>
          <w:lang w:eastAsia="ja-JP"/>
        </w:rPr>
        <w:t>/*adaug</w:t>
      </w:r>
      <w:r w:rsidRPr="00420D25">
        <w:rPr>
          <w:b/>
          <w:i/>
          <w:color w:val="808080"/>
          <w:lang w:val="ro-RO" w:eastAsia="ja-JP"/>
        </w:rPr>
        <w:t xml:space="preserve">ă alte muchii necesare din graf, până când </w:t>
      </w:r>
      <w:r w:rsidRPr="00420D25">
        <w:rPr>
          <w:b/>
          <w:i/>
          <w:color w:val="808080"/>
          <w:lang w:eastAsia="ja-JP"/>
        </w:rPr>
        <w:t>|E(H)| devine b</w:t>
      </w:r>
      <w:r>
        <w:rPr>
          <w:b/>
          <w:i/>
          <w:color w:val="808080"/>
          <w:lang w:val="ro-RO" w:eastAsia="ja-JP"/>
        </w:rPr>
        <w:t>; dacă este necesar, se vor aăuga şi noi vârfuri, fapt ce nu afectează proprietăţile lui H</w:t>
      </w:r>
      <w:r w:rsidRPr="00420D25">
        <w:rPr>
          <w:b/>
          <w:i/>
          <w:color w:val="808080"/>
          <w:lang w:eastAsia="ja-JP"/>
        </w:rPr>
        <w:t>*/</w:t>
      </w:r>
    </w:p>
    <w:p w:rsidR="006358A1" w:rsidRPr="00295C7D" w:rsidRDefault="006358A1" w:rsidP="00FB6854">
      <w:pPr>
        <w:ind w:left="3600"/>
        <w:jc w:val="both"/>
        <w:rPr>
          <w:b/>
          <w:i/>
          <w:color w:val="808080"/>
          <w:lang w:val="ro-RO" w:eastAsia="ja-JP"/>
        </w:rPr>
      </w:pPr>
      <w:r>
        <w:rPr>
          <w:b/>
          <w:i/>
          <w:color w:val="808080"/>
          <w:lang w:eastAsia="ja-JP"/>
        </w:rPr>
        <w:t>/*operaţia se poate executa în O(m), O(n</w:t>
      </w:r>
      <w:r>
        <w:rPr>
          <w:b/>
          <w:i/>
          <w:color w:val="808080"/>
          <w:vertAlign w:val="superscript"/>
          <w:lang w:eastAsia="ja-JP"/>
        </w:rPr>
        <w:t>2</w:t>
      </w:r>
      <w:r>
        <w:rPr>
          <w:b/>
          <w:i/>
          <w:color w:val="808080"/>
          <w:lang w:eastAsia="ja-JP"/>
        </w:rPr>
        <w:t>) în cazul cel mai nefavorabil*/</w:t>
      </w:r>
    </w:p>
    <w:p w:rsidR="006358A1" w:rsidRDefault="006358A1" w:rsidP="00631631">
      <w:pPr>
        <w:ind w:left="2880" w:firstLine="720"/>
        <w:jc w:val="both"/>
        <w:rPr>
          <w:b/>
          <w:i/>
        </w:rPr>
      </w:pPr>
      <w:r>
        <w:rPr>
          <w:i/>
        </w:rPr>
        <w:t xml:space="preserve">b’ </w:t>
      </w:r>
      <w:r>
        <w:rPr>
          <w:rFonts w:hint="eastAsia"/>
          <w:i/>
          <w:lang w:eastAsia="ja-JP"/>
        </w:rPr>
        <w:t xml:space="preserve">← </w:t>
      </w:r>
      <w:r>
        <w:rPr>
          <w:b/>
          <w:i/>
        </w:rPr>
        <w:tab/>
      </w:r>
      <w:r>
        <w:rPr>
          <w:i/>
          <w:lang w:eastAsia="ja-JP"/>
        </w:rPr>
        <w:t>|E(H)|</w:t>
      </w:r>
      <w:r>
        <w:rPr>
          <w:b/>
          <w:i/>
        </w:rPr>
        <w:tab/>
      </w:r>
    </w:p>
    <w:p w:rsidR="006358A1" w:rsidRDefault="006358A1" w:rsidP="00631631">
      <w:pPr>
        <w:ind w:left="2880" w:firstLine="720"/>
        <w:jc w:val="both"/>
        <w:rPr>
          <w:b/>
          <w:i/>
        </w:rPr>
      </w:pPr>
      <w:r>
        <w:rPr>
          <w:b/>
          <w:i/>
        </w:rPr>
        <w:t xml:space="preserve">while </w:t>
      </w:r>
      <w:r>
        <w:rPr>
          <w:i/>
        </w:rPr>
        <w:t xml:space="preserve">(b’ &lt; b) </w:t>
      </w:r>
      <w:r>
        <w:rPr>
          <w:b/>
          <w:i/>
        </w:rPr>
        <w:t>do</w:t>
      </w:r>
    </w:p>
    <w:p w:rsidR="006358A1" w:rsidRDefault="006358A1" w:rsidP="00631631">
      <w:pPr>
        <w:ind w:left="2880" w:firstLine="720"/>
        <w:jc w:val="both"/>
        <w:rPr>
          <w:i/>
          <w:lang w:val="ro-RO"/>
        </w:rPr>
      </w:pPr>
      <w:r>
        <w:rPr>
          <w:b/>
          <w:i/>
        </w:rPr>
        <w:tab/>
      </w:r>
      <w:r>
        <w:rPr>
          <w:i/>
        </w:rPr>
        <w:t>Adaug</w:t>
      </w:r>
      <w:r>
        <w:rPr>
          <w:i/>
          <w:lang w:val="ro-RO"/>
        </w:rPr>
        <w:t>ăMuchieOarecareDinG (E(H))</w:t>
      </w:r>
    </w:p>
    <w:p w:rsidR="006358A1" w:rsidRDefault="006358A1" w:rsidP="00631631">
      <w:pPr>
        <w:ind w:left="2880" w:firstLine="720"/>
        <w:jc w:val="both"/>
        <w:rPr>
          <w:i/>
          <w:lang w:val="ro-RO" w:eastAsia="ja-JP"/>
        </w:rPr>
      </w:pPr>
      <w:r>
        <w:rPr>
          <w:i/>
          <w:lang w:val="ro-RO"/>
        </w:rPr>
        <w:tab/>
        <w:t xml:space="preserve">b’ </w:t>
      </w:r>
      <w:r>
        <w:rPr>
          <w:rFonts w:hint="eastAsia"/>
          <w:i/>
          <w:lang w:val="ro-RO" w:eastAsia="ja-JP"/>
        </w:rPr>
        <w:t>← b</w:t>
      </w:r>
      <w:r>
        <w:rPr>
          <w:i/>
          <w:lang w:val="ro-RO" w:eastAsia="ja-JP"/>
        </w:rPr>
        <w:t>’ + 1</w:t>
      </w:r>
    </w:p>
    <w:p w:rsidR="006358A1" w:rsidRDefault="006358A1" w:rsidP="00631631">
      <w:pPr>
        <w:ind w:left="2880" w:firstLine="720"/>
        <w:jc w:val="both"/>
        <w:rPr>
          <w:b/>
          <w:i/>
          <w:lang w:val="ro-RO" w:eastAsia="ja-JP"/>
        </w:rPr>
      </w:pPr>
      <w:r>
        <w:rPr>
          <w:b/>
          <w:i/>
          <w:lang w:val="ro-RO" w:eastAsia="ja-JP"/>
        </w:rPr>
        <w:t>return TRUE</w:t>
      </w:r>
    </w:p>
    <w:p w:rsidR="006358A1" w:rsidRPr="00295C7D" w:rsidRDefault="006358A1" w:rsidP="00295C7D">
      <w:pPr>
        <w:jc w:val="both"/>
        <w:rPr>
          <w:b/>
          <w:i/>
          <w:lang w:eastAsia="ja-JP"/>
        </w:rPr>
      </w:pPr>
      <w:r>
        <w:rPr>
          <w:b/>
          <w:i/>
          <w:lang w:val="ro-RO" w:eastAsia="ja-JP"/>
        </w:rPr>
        <w:t>end</w:t>
      </w:r>
    </w:p>
    <w:p w:rsidR="006358A1" w:rsidRDefault="006358A1" w:rsidP="00E8625F">
      <w:pPr>
        <w:spacing w:before="240"/>
        <w:jc w:val="both"/>
        <w:rPr>
          <w:i/>
          <w:lang w:val="ro-RO" w:eastAsia="ja-JP"/>
        </w:rPr>
      </w:pPr>
      <w:r>
        <w:rPr>
          <w:b/>
          <w:i/>
          <w:lang w:val="ro-RO" w:eastAsia="ja-JP"/>
        </w:rPr>
        <w:t xml:space="preserve">function </w:t>
      </w:r>
      <w:r>
        <w:rPr>
          <w:i/>
          <w:lang w:eastAsia="ja-JP"/>
        </w:rPr>
        <w:t>Construie</w:t>
      </w:r>
      <w:r>
        <w:rPr>
          <w:i/>
          <w:lang w:val="ro-RO" w:eastAsia="ja-JP"/>
        </w:rPr>
        <w:t>şteCuplajDeCardinalMaxim (G)</w:t>
      </w:r>
    </w:p>
    <w:p w:rsidR="006358A1" w:rsidRDefault="006358A1" w:rsidP="00E8625F">
      <w:pPr>
        <w:jc w:val="both"/>
        <w:rPr>
          <w:b/>
          <w:i/>
          <w:lang w:val="ro-RO" w:eastAsia="ja-JP"/>
        </w:rPr>
      </w:pPr>
      <w:r>
        <w:rPr>
          <w:b/>
          <w:i/>
          <w:lang w:val="ro-RO" w:eastAsia="ja-JP"/>
        </w:rPr>
        <w:t>begin</w:t>
      </w:r>
    </w:p>
    <w:p w:rsidR="006358A1" w:rsidRDefault="006358A1" w:rsidP="00E8625F">
      <w:pPr>
        <w:ind w:left="3240" w:hanging="2520"/>
        <w:jc w:val="both"/>
        <w:rPr>
          <w:i/>
          <w:color w:val="000000"/>
          <w:lang w:val="ro-RO" w:eastAsia="ja-JP"/>
        </w:rPr>
      </w:pPr>
      <w:r>
        <w:rPr>
          <w:bCs/>
          <w:i/>
          <w:color w:val="000000"/>
          <w:lang w:val="ro-RO" w:eastAsia="ja-JP"/>
        </w:rPr>
        <w:t>M</w:t>
      </w:r>
      <w:r>
        <w:rPr>
          <w:b/>
          <w:i/>
          <w:color w:val="000000"/>
          <w:lang w:val="ro-RO" w:eastAsia="ja-JP"/>
        </w:rPr>
        <w:t xml:space="preserve"> </w:t>
      </w:r>
      <w:r>
        <w:rPr>
          <w:i/>
          <w:color w:val="000000"/>
          <w:lang w:val="ro-RO" w:eastAsia="ja-JP"/>
        </w:rPr>
        <w:t>← găseşte_cuplaj_oarecare()</w:t>
      </w:r>
    </w:p>
    <w:p w:rsidR="006358A1" w:rsidRDefault="006358A1" w:rsidP="00E8625F">
      <w:pPr>
        <w:jc w:val="both"/>
        <w:rPr>
          <w:b/>
          <w:i/>
          <w:color w:val="000000"/>
          <w:lang w:val="ro-RO" w:eastAsia="ja-JP"/>
        </w:rPr>
      </w:pPr>
      <w:r>
        <w:rPr>
          <w:b/>
          <w:i/>
          <w:color w:val="808080"/>
          <w:lang w:val="ro-RO" w:eastAsia="ja-JP"/>
        </w:rPr>
        <w:tab/>
      </w:r>
      <w:r>
        <w:rPr>
          <w:b/>
          <w:i/>
          <w:color w:val="000000"/>
          <w:lang w:val="ro-RO" w:eastAsia="ja-JP"/>
        </w:rPr>
        <w:t xml:space="preserve">while </w:t>
      </w:r>
      <w:r>
        <w:rPr>
          <w:bCs/>
          <w:i/>
          <w:color w:val="000000"/>
          <w:lang w:val="ro-RO" w:eastAsia="ja-JP"/>
        </w:rPr>
        <w:t>(</w:t>
      </w:r>
      <w:r>
        <w:rPr>
          <w:bCs/>
          <w:i/>
          <w:color w:val="000000"/>
          <w:position w:val="-4"/>
          <w:lang w:val="ro-RO" w:eastAsia="ja-JP"/>
        </w:rPr>
        <w:object w:dxaOrig="200" w:dyaOrig="240">
          <v:shape id="_x0000_i1826" type="#_x0000_t75" style="width:10.2pt;height:12.25pt" o:ole="">
            <v:imagedata r:id="rId1027" o:title=""/>
          </v:shape>
          <o:OLEObject Type="Embed" ProgID="Equation.3" ShapeID="_x0000_i1826" DrawAspect="Content" ObjectID="_1421273724" r:id="rId1028"/>
        </w:object>
      </w:r>
      <w:r>
        <w:rPr>
          <w:bCs/>
          <w:i/>
          <w:color w:val="000000"/>
          <w:lang w:val="ro-RO" w:eastAsia="ja-JP"/>
        </w:rPr>
        <w:t xml:space="preserve">P drum de creştere relativ la M) </w:t>
      </w:r>
      <w:r>
        <w:rPr>
          <w:b/>
          <w:i/>
          <w:color w:val="000000"/>
          <w:lang w:val="ro-RO" w:eastAsia="ja-JP"/>
        </w:rPr>
        <w:t>do</w:t>
      </w:r>
    </w:p>
    <w:p w:rsidR="006358A1" w:rsidRDefault="006358A1" w:rsidP="00E8625F">
      <w:pPr>
        <w:jc w:val="both"/>
        <w:rPr>
          <w:bCs/>
          <w:i/>
          <w:lang w:val="ro-RO" w:eastAsia="ja-JP"/>
        </w:rPr>
      </w:pPr>
      <w:r>
        <w:rPr>
          <w:b/>
          <w:i/>
          <w:color w:val="000000"/>
          <w:lang w:val="ro-RO" w:eastAsia="ja-JP"/>
        </w:rPr>
        <w:tab/>
      </w:r>
      <w:r>
        <w:rPr>
          <w:b/>
          <w:i/>
          <w:color w:val="000000"/>
          <w:lang w:val="ro-RO" w:eastAsia="ja-JP"/>
        </w:rPr>
        <w:tab/>
      </w:r>
      <w:r>
        <w:rPr>
          <w:bCs/>
          <w:i/>
          <w:color w:val="000000"/>
          <w:lang w:val="ro-RO" w:eastAsia="ja-JP"/>
        </w:rPr>
        <w:t>M</w:t>
      </w:r>
      <w:r>
        <w:rPr>
          <w:bCs/>
          <w:i/>
          <w:lang w:val="ro-RO" w:eastAsia="ja-JP"/>
        </w:rPr>
        <w:t xml:space="preserve">←M </w:t>
      </w:r>
      <w:r>
        <w:rPr>
          <w:bCs/>
          <w:i/>
          <w:position w:val="-4"/>
          <w:lang w:val="ro-RO" w:eastAsia="ja-JP"/>
        </w:rPr>
        <w:object w:dxaOrig="220" w:dyaOrig="260">
          <v:shape id="_x0000_i1827" type="#_x0000_t75" style="width:10.85pt;height:12.9pt" o:ole="">
            <v:imagedata r:id="rId1029" o:title=""/>
          </v:shape>
          <o:OLEObject Type="Embed" ProgID="Equation.3" ShapeID="_x0000_i1827" DrawAspect="Content" ObjectID="_1421273725" r:id="rId1030"/>
        </w:object>
      </w:r>
      <w:r>
        <w:rPr>
          <w:bCs/>
          <w:i/>
          <w:lang w:val="ro-RO" w:eastAsia="ja-JP"/>
        </w:rPr>
        <w:t xml:space="preserve"> P</w:t>
      </w:r>
    </w:p>
    <w:p w:rsidR="006358A1" w:rsidRDefault="006358A1" w:rsidP="00E8625F">
      <w:pPr>
        <w:jc w:val="both"/>
        <w:rPr>
          <w:i/>
          <w:lang w:val="ro-RO" w:eastAsia="ja-JP"/>
        </w:rPr>
      </w:pPr>
      <w:r>
        <w:rPr>
          <w:b/>
          <w:bCs/>
          <w:i/>
          <w:lang w:val="ro-RO" w:eastAsia="ja-JP"/>
        </w:rPr>
        <w:tab/>
        <w:t xml:space="preserve">return </w:t>
      </w:r>
      <w:r>
        <w:rPr>
          <w:i/>
          <w:lang w:val="ro-RO" w:eastAsia="ja-JP"/>
        </w:rPr>
        <w:t>M</w:t>
      </w:r>
    </w:p>
    <w:p w:rsidR="006358A1" w:rsidRPr="00E8625F" w:rsidRDefault="006358A1" w:rsidP="00E8625F">
      <w:pPr>
        <w:jc w:val="both"/>
        <w:rPr>
          <w:i/>
          <w:color w:val="000000"/>
          <w:lang w:val="ro-RO" w:eastAsia="ja-JP"/>
        </w:rPr>
      </w:pPr>
      <w:r>
        <w:rPr>
          <w:b/>
          <w:bCs/>
          <w:i/>
          <w:lang w:val="ro-RO" w:eastAsia="ja-JP"/>
        </w:rPr>
        <w:t>end</w:t>
      </w:r>
      <w:r>
        <w:rPr>
          <w:i/>
          <w:color w:val="993300"/>
          <w:lang w:val="ro-RO"/>
        </w:rPr>
        <w:tab/>
      </w:r>
    </w:p>
    <w:p w:rsidR="006358A1" w:rsidRPr="009179E5" w:rsidRDefault="006358A1" w:rsidP="009179E5">
      <w:pPr>
        <w:tabs>
          <w:tab w:val="num" w:pos="960"/>
        </w:tabs>
        <w:spacing w:before="240"/>
        <w:ind w:firstLine="480"/>
        <w:jc w:val="both"/>
        <w:rPr>
          <w:b/>
          <w:i/>
          <w:lang w:val="ro-RO"/>
        </w:rPr>
      </w:pPr>
      <w:r>
        <w:rPr>
          <w:b/>
          <w:i/>
          <w:lang w:val="ro-RO"/>
        </w:rPr>
        <w:t xml:space="preserve">Complexitatea </w:t>
      </w:r>
      <w:r>
        <w:rPr>
          <w:i/>
          <w:lang w:val="ro-RO"/>
        </w:rPr>
        <w:t>algoritmului de mai sus este O(n</w:t>
      </w:r>
      <w:r>
        <w:rPr>
          <w:i/>
          <w:vertAlign w:val="superscript"/>
          <w:lang w:val="ro-RO"/>
        </w:rPr>
        <w:t>2</w:t>
      </w:r>
      <w:r>
        <w:rPr>
          <w:i/>
          <w:lang w:val="ro-RO"/>
        </w:rPr>
        <w:t>) + O(n</w:t>
      </w:r>
      <w:r>
        <w:rPr>
          <w:i/>
          <w:vertAlign w:val="superscript"/>
          <w:lang w:val="ro-RO"/>
        </w:rPr>
        <w:t>3</w:t>
      </w:r>
      <w:r>
        <w:rPr>
          <w:i/>
          <w:lang w:val="ro-RO"/>
        </w:rPr>
        <w:t xml:space="preserve">) = </w:t>
      </w:r>
      <w:r w:rsidRPr="009179E5">
        <w:rPr>
          <w:b/>
          <w:i/>
          <w:lang w:val="ro-RO"/>
        </w:rPr>
        <w:t>O(n</w:t>
      </w:r>
      <w:r w:rsidRPr="009179E5">
        <w:rPr>
          <w:b/>
          <w:i/>
          <w:vertAlign w:val="superscript"/>
          <w:lang w:val="ro-RO"/>
        </w:rPr>
        <w:t>3</w:t>
      </w:r>
      <w:r w:rsidRPr="009179E5">
        <w:rPr>
          <w:b/>
          <w:i/>
          <w:lang w:val="ro-RO"/>
        </w:rPr>
        <w:t>)</w:t>
      </w:r>
      <w:r>
        <w:rPr>
          <w:i/>
          <w:lang w:val="ro-RO"/>
        </w:rPr>
        <w:t xml:space="preserve">. Am arătat deci că </w:t>
      </w:r>
      <w:r>
        <w:rPr>
          <w:b/>
          <w:i/>
          <w:lang w:val="ro-RO"/>
        </w:rPr>
        <w:t>această problemă de decizie se poate rezolva în timp polinomial.</w:t>
      </w:r>
    </w:p>
    <w:p w:rsidR="006358A1" w:rsidRPr="00B90B45" w:rsidRDefault="006358A1" w:rsidP="00B90B45">
      <w:pPr>
        <w:tabs>
          <w:tab w:val="num" w:pos="960"/>
        </w:tabs>
        <w:spacing w:before="240"/>
        <w:ind w:left="480"/>
        <w:jc w:val="both"/>
        <w:rPr>
          <w:b/>
          <w:i/>
          <w:sz w:val="32"/>
          <w:szCs w:val="32"/>
          <w:lang w:val="ro-RO"/>
        </w:rPr>
      </w:pPr>
      <w:r w:rsidRPr="00355490">
        <w:rPr>
          <w:b/>
          <w:i/>
          <w:sz w:val="32"/>
          <w:szCs w:val="32"/>
          <w:lang w:val="ro-RO"/>
        </w:rPr>
        <w:lastRenderedPageBreak/>
        <w:t xml:space="preserve">Problema </w:t>
      </w:r>
      <w:r>
        <w:rPr>
          <w:b/>
          <w:i/>
          <w:sz w:val="32"/>
          <w:szCs w:val="32"/>
          <w:lang w:val="ro-RO"/>
        </w:rPr>
        <w:t>4:</w:t>
      </w:r>
      <w:r>
        <w:rPr>
          <w:lang w:val="ro-RO"/>
        </w:rPr>
        <w:t xml:space="preserve">              </w:t>
      </w:r>
    </w:p>
    <w:p w:rsidR="006358A1" w:rsidRDefault="006358A1" w:rsidP="00CF76FD">
      <w:pPr>
        <w:ind w:firstLine="720"/>
        <w:jc w:val="both"/>
        <w:rPr>
          <w:i/>
          <w:lang w:val="ro-RO"/>
        </w:rPr>
      </w:pPr>
      <w:r>
        <w:rPr>
          <w:i/>
          <w:lang w:val="ro-RO"/>
        </w:rPr>
        <w:t>Fie G = (V, E) un graf 2-muchie conex 3-regulat.</w:t>
      </w:r>
    </w:p>
    <w:p w:rsidR="006358A1" w:rsidRDefault="006358A1" w:rsidP="00CF76FD">
      <w:pPr>
        <w:ind w:firstLine="720"/>
        <w:jc w:val="both"/>
        <w:rPr>
          <w:i/>
          <w:lang w:val="ro-RO"/>
        </w:rPr>
      </w:pPr>
      <w:r>
        <w:rPr>
          <w:i/>
          <w:lang w:val="ro-RO"/>
        </w:rPr>
        <w:t xml:space="preserve">Conform </w:t>
      </w:r>
      <w:r w:rsidRPr="00CF76FD">
        <w:rPr>
          <w:b/>
          <w:i/>
          <w:lang w:val="ro-RO"/>
        </w:rPr>
        <w:t>teoremei lui Tutte</w:t>
      </w:r>
      <w:r>
        <w:rPr>
          <w:i/>
          <w:lang w:val="ro-RO"/>
        </w:rPr>
        <w:t xml:space="preserve">, un graf G are un cuplaj perfect </w:t>
      </w:r>
      <w:r>
        <w:rPr>
          <w:i/>
          <w:lang w:val="ro-RO"/>
        </w:rPr>
        <w:sym w:font="Symbol" w:char="F0DB"/>
      </w:r>
      <w:r>
        <w:rPr>
          <w:i/>
          <w:lang w:val="ro-RO"/>
        </w:rPr>
        <w:t xml:space="preserve"> </w:t>
      </w:r>
      <w:r>
        <w:rPr>
          <w:i/>
          <w:lang w:val="ro-RO"/>
        </w:rPr>
        <w:sym w:font="Symbol" w:char="F022"/>
      </w:r>
      <w:r>
        <w:rPr>
          <w:i/>
          <w:lang w:val="ro-RO"/>
        </w:rPr>
        <w:t xml:space="preserve">S </w:t>
      </w:r>
      <w:r>
        <w:rPr>
          <w:i/>
          <w:lang w:val="ro-RO"/>
        </w:rPr>
        <w:sym w:font="Symbol" w:char="F0CD"/>
      </w:r>
      <w:r>
        <w:rPr>
          <w:i/>
          <w:lang w:val="ro-RO"/>
        </w:rPr>
        <w:t xml:space="preserve"> V, S </w:t>
      </w:r>
      <w:r>
        <w:rPr>
          <w:rFonts w:hint="eastAsia"/>
          <w:i/>
          <w:lang w:val="ro-RO" w:eastAsia="ja-JP"/>
        </w:rPr>
        <w:t xml:space="preserve">≠ V, </w:t>
      </w:r>
      <w:r>
        <w:rPr>
          <w:i/>
          <w:lang w:val="ro-RO" w:eastAsia="ja-JP"/>
        </w:rPr>
        <w:t>q(G – S)</w:t>
      </w:r>
      <w:r>
        <w:rPr>
          <w:i/>
          <w:lang w:val="ro-RO"/>
        </w:rPr>
        <w:sym w:font="Symbol" w:char="F0A3"/>
      </w:r>
      <w:r>
        <w:rPr>
          <w:i/>
          <w:lang w:val="ro-RO"/>
        </w:rPr>
        <w:t xml:space="preserve"> </w:t>
      </w:r>
      <w:r>
        <w:rPr>
          <w:i/>
        </w:rPr>
        <w:t>|</w:t>
      </w:r>
      <w:r>
        <w:rPr>
          <w:i/>
          <w:lang w:val="ro-RO"/>
        </w:rPr>
        <w:t>S|, unde q(H) este numărul de componente conexe de ordin impar ale grafului H.</w:t>
      </w:r>
    </w:p>
    <w:p w:rsidR="006358A1" w:rsidRDefault="006358A1" w:rsidP="00CF76FD">
      <w:pPr>
        <w:ind w:firstLine="720"/>
        <w:jc w:val="both"/>
        <w:rPr>
          <w:i/>
          <w:lang w:val="ro-RO"/>
        </w:rPr>
      </w:pPr>
      <w:r>
        <w:rPr>
          <w:i/>
          <w:lang w:val="ro-RO"/>
        </w:rPr>
        <w:t xml:space="preserve">Aşadar, pentru a arăta că graful G are un cuplaj perfect, este suficient să demonstrăm că, </w:t>
      </w:r>
      <w:r>
        <w:rPr>
          <w:i/>
          <w:lang w:val="ro-RO"/>
        </w:rPr>
        <w:br/>
      </w:r>
      <w:r>
        <w:rPr>
          <w:i/>
          <w:lang w:val="ro-RO"/>
        </w:rPr>
        <w:sym w:font="Symbol" w:char="F022"/>
      </w:r>
      <w:r>
        <w:rPr>
          <w:i/>
          <w:lang w:val="ro-RO"/>
        </w:rPr>
        <w:t xml:space="preserve">S </w:t>
      </w:r>
      <w:r>
        <w:rPr>
          <w:i/>
          <w:lang w:val="ro-RO"/>
        </w:rPr>
        <w:sym w:font="Symbol" w:char="F0CD"/>
      </w:r>
      <w:r>
        <w:rPr>
          <w:i/>
          <w:lang w:val="ro-RO"/>
        </w:rPr>
        <w:t xml:space="preserve"> V, S </w:t>
      </w:r>
      <w:r>
        <w:rPr>
          <w:rFonts w:hint="eastAsia"/>
          <w:i/>
          <w:lang w:val="ro-RO" w:eastAsia="ja-JP"/>
        </w:rPr>
        <w:t xml:space="preserve">≠ V, </w:t>
      </w:r>
      <w:r>
        <w:rPr>
          <w:i/>
          <w:lang w:val="ro-RO" w:eastAsia="ja-JP"/>
        </w:rPr>
        <w:t>q(G – S)</w:t>
      </w:r>
      <w:r>
        <w:rPr>
          <w:i/>
          <w:lang w:val="ro-RO"/>
        </w:rPr>
        <w:sym w:font="Symbol" w:char="F0A3"/>
      </w:r>
      <w:r>
        <w:rPr>
          <w:i/>
          <w:lang w:val="ro-RO"/>
        </w:rPr>
        <w:t xml:space="preserve"> </w:t>
      </w:r>
      <w:r>
        <w:rPr>
          <w:i/>
        </w:rPr>
        <w:t>|</w:t>
      </w:r>
      <w:r>
        <w:rPr>
          <w:i/>
          <w:lang w:val="ro-RO"/>
        </w:rPr>
        <w:t>S|.</w:t>
      </w:r>
    </w:p>
    <w:p w:rsidR="006358A1" w:rsidRDefault="006358A1" w:rsidP="00B218C5">
      <w:pPr>
        <w:spacing w:before="240"/>
        <w:ind w:firstLine="720"/>
        <w:jc w:val="both"/>
        <w:rPr>
          <w:i/>
          <w:lang w:eastAsia="ja-JP"/>
        </w:rPr>
      </w:pPr>
      <w:r>
        <w:rPr>
          <w:i/>
          <w:lang w:val="ro-RO"/>
        </w:rPr>
        <w:t xml:space="preserve">Fie S o mulţime oarecare de noduri din V, S </w:t>
      </w:r>
      <w:r>
        <w:rPr>
          <w:rFonts w:hint="eastAsia"/>
          <w:i/>
          <w:lang w:val="ro-RO" w:eastAsia="ja-JP"/>
        </w:rPr>
        <w:t xml:space="preserve">≠ V, </w:t>
      </w:r>
      <w:r>
        <w:rPr>
          <w:i/>
          <w:lang w:val="ro-RO" w:eastAsia="ja-JP"/>
        </w:rPr>
        <w:t>k =</w:t>
      </w:r>
      <w:r>
        <w:rPr>
          <w:i/>
        </w:rPr>
        <w:t>|</w:t>
      </w:r>
      <w:r>
        <w:rPr>
          <w:i/>
          <w:lang w:val="ro-RO"/>
        </w:rPr>
        <w:t>S|</w:t>
      </w:r>
      <w:r>
        <w:rPr>
          <w:i/>
          <w:lang w:val="ro-RO" w:eastAsia="ja-JP"/>
        </w:rPr>
        <w:t xml:space="preserve"> </w:t>
      </w:r>
      <w:r>
        <w:rPr>
          <w:rFonts w:hint="eastAsia"/>
          <w:i/>
          <w:lang w:val="ro-RO" w:eastAsia="ja-JP"/>
        </w:rPr>
        <w:t>şi H</w:t>
      </w:r>
      <w:r>
        <w:rPr>
          <w:i/>
          <w:lang w:eastAsia="ja-JP"/>
        </w:rPr>
        <w:t xml:space="preserve"> = &lt;S&gt;</w:t>
      </w:r>
      <w:r>
        <w:rPr>
          <w:i/>
          <w:vertAlign w:val="subscript"/>
          <w:lang w:eastAsia="ja-JP"/>
        </w:rPr>
        <w:t>G</w:t>
      </w:r>
      <w:r>
        <w:rPr>
          <w:i/>
          <w:lang w:eastAsia="ja-JP"/>
        </w:rPr>
        <w:t>.</w:t>
      </w:r>
    </w:p>
    <w:p w:rsidR="006358A1" w:rsidRDefault="006358A1" w:rsidP="00EA60D9">
      <w:pPr>
        <w:ind w:firstLine="720"/>
        <w:jc w:val="both"/>
        <w:rPr>
          <w:i/>
          <w:lang w:eastAsia="ja-JP"/>
        </w:rPr>
      </w:pPr>
      <w:r>
        <w:rPr>
          <w:i/>
          <w:lang w:eastAsia="ja-JP"/>
        </w:rPr>
        <w:t xml:space="preserve">Prin eliminarea tuturor nodurilor ce compun mulţimea S din graful G se obţine un număr </w:t>
      </w:r>
      <w:r w:rsidRPr="007F49A8">
        <w:rPr>
          <w:b/>
          <w:i/>
          <w:lang w:eastAsia="ja-JP"/>
        </w:rPr>
        <w:t>h de componente conexe</w:t>
      </w:r>
      <w:r>
        <w:rPr>
          <w:i/>
          <w:lang w:eastAsia="ja-JP"/>
        </w:rPr>
        <w:t xml:space="preserve"> G</w:t>
      </w:r>
      <w:r>
        <w:rPr>
          <w:i/>
          <w:vertAlign w:val="subscript"/>
          <w:lang w:eastAsia="ja-JP"/>
        </w:rPr>
        <w:t>i</w:t>
      </w:r>
      <w:r>
        <w:rPr>
          <w:i/>
          <w:lang w:eastAsia="ja-JP"/>
        </w:rPr>
        <w:t xml:space="preserve">, 1 </w:t>
      </w:r>
      <w:r>
        <w:rPr>
          <w:i/>
        </w:rPr>
        <w:sym w:font="Symbol" w:char="F0A3"/>
      </w:r>
      <w:r>
        <w:rPr>
          <w:i/>
          <w:lang w:eastAsia="ja-JP"/>
        </w:rPr>
        <w:t xml:space="preserve">  i </w:t>
      </w:r>
      <w:r>
        <w:rPr>
          <w:i/>
        </w:rPr>
        <w:sym w:font="Symbol" w:char="F0A3"/>
      </w:r>
      <w:r>
        <w:rPr>
          <w:i/>
          <w:lang w:eastAsia="ja-JP"/>
        </w:rPr>
        <w:t xml:space="preserve">  h, din care </w:t>
      </w:r>
      <w:r w:rsidRPr="007F49A8">
        <w:rPr>
          <w:b/>
          <w:i/>
          <w:lang w:eastAsia="ja-JP"/>
        </w:rPr>
        <w:t>x sunt de ordin impar</w:t>
      </w:r>
      <w:r>
        <w:rPr>
          <w:i/>
          <w:lang w:eastAsia="ja-JP"/>
        </w:rPr>
        <w:t>.</w:t>
      </w:r>
    </w:p>
    <w:p w:rsidR="006358A1" w:rsidRDefault="006358A1" w:rsidP="00EA60D9">
      <w:pPr>
        <w:ind w:firstLine="720"/>
        <w:jc w:val="both"/>
        <w:rPr>
          <w:i/>
        </w:rPr>
      </w:pPr>
      <w:r>
        <w:rPr>
          <w:i/>
          <w:lang w:eastAsia="ja-JP"/>
        </w:rPr>
        <w:t>Întrucât graful G este 2-muchie conex (deci implicit conex), există muchii între noduri din G</w:t>
      </w:r>
      <w:r>
        <w:rPr>
          <w:i/>
          <w:vertAlign w:val="subscript"/>
          <w:lang w:eastAsia="ja-JP"/>
        </w:rPr>
        <w:t>i</w:t>
      </w:r>
      <w:r>
        <w:rPr>
          <w:i/>
          <w:lang w:eastAsia="ja-JP"/>
        </w:rPr>
        <w:t xml:space="preserve"> şi noduri din H, </w:t>
      </w:r>
      <w:r>
        <w:rPr>
          <w:i/>
          <w:lang w:val="ro-RO"/>
        </w:rPr>
        <w:sym w:font="Symbol" w:char="F022"/>
      </w:r>
      <w:r>
        <w:rPr>
          <w:i/>
          <w:lang w:val="ro-RO"/>
        </w:rPr>
        <w:t xml:space="preserve">i, </w:t>
      </w:r>
      <w:r>
        <w:rPr>
          <w:i/>
        </w:rPr>
        <w:t xml:space="preserve">1 </w:t>
      </w:r>
      <w:r>
        <w:rPr>
          <w:i/>
        </w:rPr>
        <w:sym w:font="Symbol" w:char="F0A3"/>
      </w:r>
      <w:r>
        <w:rPr>
          <w:i/>
        </w:rPr>
        <w:t xml:space="preserve"> i </w:t>
      </w:r>
      <w:r>
        <w:rPr>
          <w:i/>
        </w:rPr>
        <w:sym w:font="Symbol" w:char="F0A3"/>
      </w:r>
      <w:r>
        <w:rPr>
          <w:i/>
          <w:lang w:val="ro-RO"/>
        </w:rPr>
        <w:t xml:space="preserve"> </w:t>
      </w:r>
      <w:r>
        <w:rPr>
          <w:i/>
        </w:rPr>
        <w:t>h.</w:t>
      </w:r>
    </w:p>
    <w:p w:rsidR="006358A1" w:rsidRDefault="006358A1" w:rsidP="00EA60D9">
      <w:pPr>
        <w:ind w:firstLine="720"/>
        <w:jc w:val="both"/>
        <w:rPr>
          <w:i/>
        </w:rPr>
      </w:pPr>
      <w:r w:rsidRPr="004666A4">
        <w:rPr>
          <w:i/>
        </w:rPr>
        <w:pict>
          <v:shape id="_x0000_i1828" type="#_x0000_t75" style="width:243.85pt;height:199pt">
            <v:imagedata r:id="rId1031" o:title=""/>
          </v:shape>
        </w:pict>
      </w:r>
    </w:p>
    <w:p w:rsidR="006358A1" w:rsidRDefault="006358A1" w:rsidP="00830E2A">
      <w:pPr>
        <w:numPr>
          <w:ilvl w:val="0"/>
          <w:numId w:val="83"/>
        </w:numPr>
        <w:spacing w:after="0" w:line="240" w:lineRule="auto"/>
        <w:jc w:val="both"/>
        <w:rPr>
          <w:i/>
        </w:rPr>
      </w:pPr>
      <w:r>
        <w:rPr>
          <w:i/>
        </w:rPr>
        <w:t>Arătăm că există cel puţin 2 muchii între H şi G</w:t>
      </w:r>
      <w:r>
        <w:rPr>
          <w:i/>
          <w:vertAlign w:val="subscript"/>
        </w:rPr>
        <w:t>i</w:t>
      </w:r>
      <w:r>
        <w:rPr>
          <w:i/>
        </w:rPr>
        <w:t>:</w:t>
      </w:r>
    </w:p>
    <w:p w:rsidR="006358A1" w:rsidRPr="007B7842" w:rsidRDefault="006358A1" w:rsidP="001F4991">
      <w:pPr>
        <w:ind w:left="720" w:firstLine="360"/>
        <w:jc w:val="both"/>
        <w:rPr>
          <w:rFonts w:hint="eastAsia"/>
          <w:i/>
          <w:lang w:eastAsia="ja-JP"/>
        </w:rPr>
      </w:pPr>
      <w:r>
        <w:rPr>
          <w:i/>
        </w:rPr>
        <w:t xml:space="preserve">Subgraful indus de mulţimea de vârfuri V – S are h componente conexe, deci </w:t>
      </w:r>
      <w:r w:rsidRPr="00390C2A">
        <w:rPr>
          <w:b/>
          <w:i/>
        </w:rPr>
        <w:t xml:space="preserve">oricare două noduri u şi v, u </w:t>
      </w:r>
      <w:r w:rsidRPr="00390C2A">
        <w:rPr>
          <w:b/>
          <w:i/>
        </w:rPr>
        <w:sym w:font="Symbol" w:char="F0CE"/>
      </w:r>
      <w:r w:rsidRPr="00390C2A">
        <w:rPr>
          <w:b/>
          <w:i/>
        </w:rPr>
        <w:t xml:space="preserve"> V(G</w:t>
      </w:r>
      <w:r w:rsidRPr="00390C2A">
        <w:rPr>
          <w:b/>
          <w:i/>
          <w:vertAlign w:val="subscript"/>
        </w:rPr>
        <w:t>i</w:t>
      </w:r>
      <w:r w:rsidRPr="00390C2A">
        <w:rPr>
          <w:b/>
          <w:i/>
        </w:rPr>
        <w:t xml:space="preserve">), v </w:t>
      </w:r>
      <w:r w:rsidRPr="00390C2A">
        <w:rPr>
          <w:b/>
          <w:i/>
        </w:rPr>
        <w:sym w:font="Symbol" w:char="F0CE"/>
      </w:r>
      <w:r w:rsidRPr="00390C2A">
        <w:rPr>
          <w:b/>
          <w:i/>
        </w:rPr>
        <w:t xml:space="preserve"> V(G</w:t>
      </w:r>
      <w:r w:rsidRPr="00390C2A">
        <w:rPr>
          <w:b/>
          <w:i/>
          <w:vertAlign w:val="subscript"/>
        </w:rPr>
        <w:t>j</w:t>
      </w:r>
      <w:r w:rsidRPr="00390C2A">
        <w:rPr>
          <w:b/>
          <w:i/>
        </w:rPr>
        <w:t xml:space="preserve">), i </w:t>
      </w:r>
      <w:r w:rsidRPr="00390C2A">
        <w:rPr>
          <w:rFonts w:hint="eastAsia"/>
          <w:b/>
          <w:i/>
          <w:lang w:eastAsia="ja-JP"/>
        </w:rPr>
        <w:t xml:space="preserve">≠ j, </w:t>
      </w:r>
      <w:r w:rsidRPr="00390C2A">
        <w:rPr>
          <w:b/>
          <w:i/>
          <w:lang w:eastAsia="ja-JP"/>
        </w:rPr>
        <w:t xml:space="preserve">1 </w:t>
      </w:r>
      <w:r w:rsidRPr="00390C2A">
        <w:rPr>
          <w:b/>
          <w:i/>
        </w:rPr>
        <w:sym w:font="Symbol" w:char="F0A3"/>
      </w:r>
      <w:r w:rsidRPr="00390C2A">
        <w:rPr>
          <w:b/>
          <w:i/>
          <w:lang w:eastAsia="ja-JP"/>
        </w:rPr>
        <w:t xml:space="preserve">  i, j </w:t>
      </w:r>
      <w:r w:rsidRPr="00390C2A">
        <w:rPr>
          <w:b/>
          <w:i/>
        </w:rPr>
        <w:sym w:font="Symbol" w:char="F0A3"/>
      </w:r>
      <w:r w:rsidRPr="00390C2A">
        <w:rPr>
          <w:b/>
          <w:i/>
          <w:lang w:eastAsia="ja-JP"/>
        </w:rPr>
        <w:t xml:space="preserve">  h, uv </w:t>
      </w:r>
      <w:r w:rsidRPr="00390C2A">
        <w:rPr>
          <w:b/>
          <w:i/>
          <w:lang w:eastAsia="ja-JP"/>
        </w:rPr>
        <w:sym w:font="Symbol" w:char="F0CF"/>
      </w:r>
      <w:r w:rsidRPr="00390C2A">
        <w:rPr>
          <w:b/>
          <w:i/>
          <w:lang w:eastAsia="ja-JP"/>
        </w:rPr>
        <w:t xml:space="preserve"> E(G).</w:t>
      </w:r>
      <w:r>
        <w:rPr>
          <w:rFonts w:hint="eastAsia"/>
          <w:i/>
          <w:lang w:eastAsia="ja-JP"/>
        </w:rPr>
        <w:t xml:space="preserve"> </w:t>
      </w:r>
    </w:p>
    <w:p w:rsidR="006358A1" w:rsidRDefault="006358A1" w:rsidP="001F4991">
      <w:pPr>
        <w:ind w:left="720" w:firstLine="360"/>
        <w:jc w:val="both"/>
        <w:rPr>
          <w:i/>
        </w:rPr>
      </w:pPr>
      <w:r>
        <w:rPr>
          <w:i/>
        </w:rPr>
        <w:t xml:space="preserve">Dacă nu ar exista nici o muchie </w:t>
      </w:r>
      <w:r w:rsidRPr="00283CF7">
        <w:rPr>
          <w:b/>
          <w:i/>
        </w:rPr>
        <w:t>în G</w:t>
      </w:r>
      <w:r>
        <w:rPr>
          <w:i/>
        </w:rPr>
        <w:t xml:space="preserve"> între subgraful H şi subgraful G</w:t>
      </w:r>
      <w:r>
        <w:rPr>
          <w:i/>
          <w:vertAlign w:val="subscript"/>
        </w:rPr>
        <w:t>i</w:t>
      </w:r>
      <w:r>
        <w:rPr>
          <w:i/>
        </w:rPr>
        <w:t xml:space="preserve">, atunci G nu ar fi conex </w:t>
      </w:r>
      <w:r>
        <w:rPr>
          <w:i/>
        </w:rPr>
        <w:sym w:font="Symbol" w:char="F0AE"/>
      </w:r>
      <w:r>
        <w:rPr>
          <w:i/>
        </w:rPr>
        <w:t xml:space="preserve"> contradicţie.</w:t>
      </w:r>
    </w:p>
    <w:p w:rsidR="006358A1" w:rsidRPr="001F4991" w:rsidRDefault="006358A1" w:rsidP="001F4991">
      <w:pPr>
        <w:ind w:left="720" w:firstLine="360"/>
        <w:jc w:val="both"/>
        <w:rPr>
          <w:i/>
        </w:rPr>
      </w:pPr>
      <w:r>
        <w:rPr>
          <w:i/>
        </w:rPr>
        <w:t xml:space="preserve">Dacă ar exista o singură muchie </w:t>
      </w:r>
      <w:r w:rsidRPr="00283CF7">
        <w:rPr>
          <w:b/>
          <w:i/>
        </w:rPr>
        <w:t>în G</w:t>
      </w:r>
      <w:r>
        <w:rPr>
          <w:i/>
        </w:rPr>
        <w:t xml:space="preserve"> între subgraful H şi subgraful G</w:t>
      </w:r>
      <w:r>
        <w:rPr>
          <w:i/>
          <w:vertAlign w:val="subscript"/>
        </w:rPr>
        <w:t>i</w:t>
      </w:r>
      <w:r>
        <w:rPr>
          <w:i/>
        </w:rPr>
        <w:t xml:space="preserve">, prin eliminarea acesteia graful G ar deveni neconex </w:t>
      </w:r>
      <w:r>
        <w:rPr>
          <w:i/>
        </w:rPr>
        <w:sym w:font="Symbol" w:char="F0AE"/>
      </w:r>
      <w:r>
        <w:rPr>
          <w:i/>
        </w:rPr>
        <w:t xml:space="preserve"> contradicţie cu faptul că G este 2-muchie conex.</w:t>
      </w:r>
    </w:p>
    <w:p w:rsidR="006358A1" w:rsidRDefault="006358A1" w:rsidP="00830E2A">
      <w:pPr>
        <w:numPr>
          <w:ilvl w:val="0"/>
          <w:numId w:val="83"/>
        </w:numPr>
        <w:spacing w:before="240" w:after="0" w:line="240" w:lineRule="auto"/>
        <w:ind w:left="720" w:firstLine="0"/>
        <w:jc w:val="both"/>
        <w:rPr>
          <w:i/>
          <w:lang w:val="ro-RO" w:eastAsia="ja-JP"/>
        </w:rPr>
      </w:pPr>
      <w:r>
        <w:rPr>
          <w:i/>
          <w:lang w:val="ro-RO" w:eastAsia="ja-JP"/>
        </w:rPr>
        <w:t>Fie G</w:t>
      </w:r>
      <w:r>
        <w:rPr>
          <w:i/>
          <w:vertAlign w:val="subscript"/>
          <w:lang w:val="ro-RO" w:eastAsia="ja-JP"/>
        </w:rPr>
        <w:t>j</w:t>
      </w:r>
      <w:r>
        <w:rPr>
          <w:i/>
          <w:lang w:val="ro-RO" w:eastAsia="ja-JP"/>
        </w:rPr>
        <w:t xml:space="preserve"> o componentă conexă impară a subgrafului indus </w:t>
      </w:r>
      <w:r>
        <w:rPr>
          <w:i/>
          <w:lang w:eastAsia="ja-JP"/>
        </w:rPr>
        <w:t>&lt;V – S&gt;</w:t>
      </w:r>
      <w:r>
        <w:rPr>
          <w:i/>
          <w:vertAlign w:val="subscript"/>
          <w:lang w:eastAsia="ja-JP"/>
        </w:rPr>
        <w:t>G</w:t>
      </w:r>
      <w:r>
        <w:rPr>
          <w:i/>
          <w:lang w:eastAsia="ja-JP"/>
        </w:rPr>
        <w:t xml:space="preserve">, </w:t>
      </w:r>
      <w:r>
        <w:rPr>
          <w:i/>
          <w:lang w:val="ro-RO" w:eastAsia="ja-JP"/>
        </w:rPr>
        <w:t>şi y = |G</w:t>
      </w:r>
      <w:r>
        <w:rPr>
          <w:i/>
          <w:vertAlign w:val="subscript"/>
          <w:lang w:val="ro-RO" w:eastAsia="ja-JP"/>
        </w:rPr>
        <w:t>j</w:t>
      </w:r>
      <w:r>
        <w:rPr>
          <w:i/>
          <w:lang w:val="ro-RO" w:eastAsia="ja-JP"/>
        </w:rPr>
        <w:t>|, y evident impar. Suma gradelor nodurilor din V(G</w:t>
      </w:r>
      <w:r>
        <w:rPr>
          <w:i/>
          <w:vertAlign w:val="subscript"/>
          <w:lang w:val="ro-RO" w:eastAsia="ja-JP"/>
        </w:rPr>
        <w:t>j</w:t>
      </w:r>
      <w:r>
        <w:rPr>
          <w:i/>
          <w:lang w:val="ro-RO" w:eastAsia="ja-JP"/>
        </w:rPr>
        <w:t xml:space="preserve">) </w:t>
      </w:r>
      <w:r w:rsidRPr="00283CF7">
        <w:rPr>
          <w:b/>
          <w:i/>
          <w:lang w:val="ro-RO" w:eastAsia="ja-JP"/>
        </w:rPr>
        <w:t>în G</w:t>
      </w:r>
      <w:r>
        <w:rPr>
          <w:i/>
          <w:lang w:val="ro-RO" w:eastAsia="ja-JP"/>
        </w:rPr>
        <w:t xml:space="preserve"> este </w:t>
      </w:r>
      <w:r w:rsidRPr="00671AB9">
        <w:rPr>
          <w:b/>
          <w:i/>
          <w:lang w:val="ro-RO" w:eastAsia="ja-JP"/>
        </w:rPr>
        <w:t>3y</w:t>
      </w:r>
      <w:r>
        <w:rPr>
          <w:i/>
          <w:lang w:val="ro-RO" w:eastAsia="ja-JP"/>
        </w:rPr>
        <w:t>, deoarece G este 3-regulat. Fie z numărul de muchii dintre G</w:t>
      </w:r>
      <w:r>
        <w:rPr>
          <w:i/>
          <w:vertAlign w:val="subscript"/>
          <w:lang w:val="ro-RO" w:eastAsia="ja-JP"/>
        </w:rPr>
        <w:t>j</w:t>
      </w:r>
      <w:r>
        <w:rPr>
          <w:i/>
          <w:lang w:val="ro-RO" w:eastAsia="ja-JP"/>
        </w:rPr>
        <w:t xml:space="preserve"> şi H.</w:t>
      </w:r>
    </w:p>
    <w:p w:rsidR="006358A1" w:rsidRDefault="006358A1" w:rsidP="006837A8">
      <w:pPr>
        <w:ind w:left="720" w:firstLine="360"/>
        <w:jc w:val="both"/>
        <w:rPr>
          <w:i/>
          <w:lang w:eastAsia="ja-JP"/>
        </w:rPr>
      </w:pPr>
      <w:r>
        <w:rPr>
          <w:i/>
          <w:lang w:val="ro-RO" w:eastAsia="ja-JP"/>
        </w:rPr>
        <w:lastRenderedPageBreak/>
        <w:t>Numărul de muchii din G</w:t>
      </w:r>
      <w:r>
        <w:rPr>
          <w:i/>
          <w:vertAlign w:val="subscript"/>
          <w:lang w:val="ro-RO" w:eastAsia="ja-JP"/>
        </w:rPr>
        <w:t>j</w:t>
      </w:r>
      <w:r>
        <w:rPr>
          <w:i/>
          <w:lang w:val="ro-RO" w:eastAsia="ja-JP"/>
        </w:rPr>
        <w:t xml:space="preserve"> </w:t>
      </w:r>
      <w:r w:rsidRPr="00283CF7">
        <w:rPr>
          <w:b/>
          <w:i/>
          <w:lang w:val="ro-RO" w:eastAsia="ja-JP"/>
        </w:rPr>
        <w:t xml:space="preserve">în graful </w:t>
      </w:r>
      <w:r w:rsidRPr="00283CF7">
        <w:rPr>
          <w:b/>
          <w:i/>
          <w:lang w:eastAsia="ja-JP"/>
        </w:rPr>
        <w:t>&lt;V – S&gt;</w:t>
      </w:r>
      <w:r w:rsidRPr="00283CF7">
        <w:rPr>
          <w:b/>
          <w:i/>
          <w:vertAlign w:val="subscript"/>
          <w:lang w:eastAsia="ja-JP"/>
        </w:rPr>
        <w:t>G</w:t>
      </w:r>
      <w:r>
        <w:rPr>
          <w:i/>
          <w:lang w:eastAsia="ja-JP"/>
        </w:rPr>
        <w:t xml:space="preserve"> este |E(G</w:t>
      </w:r>
      <w:r>
        <w:rPr>
          <w:i/>
          <w:vertAlign w:val="subscript"/>
          <w:lang w:eastAsia="ja-JP"/>
        </w:rPr>
        <w:t>j</w:t>
      </w:r>
      <w:r>
        <w:rPr>
          <w:i/>
          <w:lang w:eastAsia="ja-JP"/>
        </w:rPr>
        <w:t xml:space="preserve">)| = </w:t>
      </w:r>
      <w:r w:rsidRPr="008A3444">
        <w:rPr>
          <w:i/>
          <w:position w:val="-24"/>
          <w:lang w:eastAsia="ja-JP"/>
        </w:rPr>
        <w:object w:dxaOrig="700" w:dyaOrig="620">
          <v:shape id="_x0000_i1829" type="#_x0000_t75" style="width:35.3pt;height:31.25pt" o:ole="">
            <v:imagedata r:id="rId1032" o:title=""/>
          </v:shape>
          <o:OLEObject Type="Embed" ProgID="Equation.3" ShapeID="_x0000_i1829" DrawAspect="Content" ObjectID="_1421273726" r:id="rId1033"/>
        </w:object>
      </w:r>
      <w:r>
        <w:rPr>
          <w:i/>
          <w:lang w:eastAsia="ja-JP"/>
        </w:rPr>
        <w:t xml:space="preserve">. </w:t>
      </w:r>
    </w:p>
    <w:p w:rsidR="006358A1" w:rsidRDefault="006358A1" w:rsidP="006837A8">
      <w:pPr>
        <w:ind w:left="720" w:firstLine="360"/>
        <w:jc w:val="both"/>
        <w:rPr>
          <w:i/>
        </w:rPr>
      </w:pPr>
      <w:r>
        <w:rPr>
          <w:i/>
          <w:lang w:eastAsia="ja-JP"/>
        </w:rPr>
        <w:t>Deoarece |E(G</w:t>
      </w:r>
      <w:r>
        <w:rPr>
          <w:i/>
          <w:vertAlign w:val="subscript"/>
          <w:lang w:eastAsia="ja-JP"/>
        </w:rPr>
        <w:t>j</w:t>
      </w:r>
      <w:r>
        <w:rPr>
          <w:i/>
          <w:lang w:eastAsia="ja-JP"/>
        </w:rPr>
        <w:t>)|</w:t>
      </w:r>
      <w:r w:rsidRPr="006271D7">
        <w:rPr>
          <w:b/>
          <w:i/>
        </w:rPr>
        <w:t xml:space="preserve"> </w:t>
      </w:r>
      <w:r w:rsidRPr="006271D7">
        <w:rPr>
          <w:i/>
        </w:rPr>
        <w:sym w:font="Symbol" w:char="F0CE"/>
      </w:r>
      <w:r w:rsidRPr="006271D7">
        <w:rPr>
          <w:i/>
        </w:rPr>
        <w:t xml:space="preserve"> </w:t>
      </w:r>
      <w:r>
        <w:rPr>
          <w:b/>
          <w:i/>
        </w:rPr>
        <w:t>N</w:t>
      </w:r>
      <w:r>
        <w:rPr>
          <w:i/>
        </w:rPr>
        <w:t xml:space="preserve">, 3y – z este număr </w:t>
      </w:r>
      <w:r w:rsidRPr="00283CF7">
        <w:rPr>
          <w:b/>
          <w:i/>
        </w:rPr>
        <w:t>par</w:t>
      </w:r>
      <w:r>
        <w:rPr>
          <w:i/>
        </w:rPr>
        <w:t xml:space="preserve">. </w:t>
      </w:r>
    </w:p>
    <w:p w:rsidR="006358A1" w:rsidRDefault="006358A1" w:rsidP="006837A8">
      <w:pPr>
        <w:ind w:left="720" w:firstLine="360"/>
        <w:jc w:val="both"/>
        <w:rPr>
          <w:i/>
          <w:lang w:val="ro-RO" w:eastAsia="ja-JP"/>
        </w:rPr>
      </w:pPr>
      <w:r>
        <w:rPr>
          <w:i/>
        </w:rPr>
        <w:t xml:space="preserve">Dar y </w:t>
      </w:r>
      <w:r>
        <w:rPr>
          <w:i/>
          <w:lang w:val="ro-RO" w:eastAsia="ja-JP"/>
        </w:rPr>
        <w:t>= |G</w:t>
      </w:r>
      <w:r>
        <w:rPr>
          <w:i/>
          <w:vertAlign w:val="subscript"/>
          <w:lang w:val="ro-RO" w:eastAsia="ja-JP"/>
        </w:rPr>
        <w:t>j</w:t>
      </w:r>
      <w:r>
        <w:rPr>
          <w:i/>
          <w:lang w:val="ro-RO" w:eastAsia="ja-JP"/>
        </w:rPr>
        <w:t xml:space="preserve">| este impar, deci 3y este impar. În consecinţă, </w:t>
      </w:r>
      <w:r w:rsidRPr="00283CF7">
        <w:rPr>
          <w:b/>
          <w:i/>
          <w:lang w:val="ro-RO" w:eastAsia="ja-JP"/>
        </w:rPr>
        <w:t>z trebuie să fie număr impar</w:t>
      </w:r>
      <w:r>
        <w:rPr>
          <w:i/>
          <w:lang w:val="ro-RO" w:eastAsia="ja-JP"/>
        </w:rPr>
        <w:t>.</w:t>
      </w:r>
    </w:p>
    <w:p w:rsidR="006358A1" w:rsidRDefault="006358A1" w:rsidP="00283CF7">
      <w:pPr>
        <w:spacing w:before="240"/>
        <w:ind w:left="720" w:firstLine="360"/>
        <w:jc w:val="both"/>
        <w:rPr>
          <w:i/>
          <w:lang w:eastAsia="ja-JP"/>
        </w:rPr>
      </w:pPr>
      <w:r>
        <w:rPr>
          <w:i/>
          <w:lang w:val="ro-RO" w:eastAsia="ja-JP"/>
        </w:rPr>
        <w:t>Aşa cum am arătat mai sus, z trebuie să fie cel puţin 2 şi z impar</w:t>
      </w:r>
      <w:r>
        <w:rPr>
          <w:i/>
          <w:lang w:val="ro-RO" w:eastAsia="ja-JP"/>
        </w:rPr>
        <w:sym w:font="Symbol" w:char="F0DE"/>
      </w:r>
      <w:r>
        <w:rPr>
          <w:i/>
          <w:lang w:val="ro-RO" w:eastAsia="ja-JP"/>
        </w:rPr>
        <w:t xml:space="preserve"> </w:t>
      </w:r>
      <w:r w:rsidRPr="00476BD2">
        <w:rPr>
          <w:b/>
          <w:i/>
          <w:lang w:val="ro-RO" w:eastAsia="ja-JP"/>
        </w:rPr>
        <w:t xml:space="preserve">z </w:t>
      </w:r>
      <w:r w:rsidRPr="00476BD2">
        <w:rPr>
          <w:b/>
          <w:i/>
          <w:lang w:val="ro-RO" w:eastAsia="ja-JP"/>
        </w:rPr>
        <w:sym w:font="Symbol" w:char="F0B3"/>
      </w:r>
      <w:r w:rsidRPr="00476BD2">
        <w:rPr>
          <w:b/>
          <w:i/>
          <w:lang w:val="ro-RO" w:eastAsia="ja-JP"/>
        </w:rPr>
        <w:t xml:space="preserve"> 3</w:t>
      </w:r>
      <w:r>
        <w:rPr>
          <w:i/>
          <w:lang w:val="ro-RO" w:eastAsia="ja-JP"/>
        </w:rPr>
        <w:t xml:space="preserve">. (Adică, </w:t>
      </w:r>
      <w:r w:rsidRPr="00476BD2">
        <w:rPr>
          <w:b/>
          <w:i/>
          <w:lang w:val="ro-RO" w:eastAsia="ja-JP"/>
        </w:rPr>
        <w:t>între nodurile din H şi nodurile dintr-o componentă conexă impară G</w:t>
      </w:r>
      <w:r w:rsidRPr="00476BD2">
        <w:rPr>
          <w:b/>
          <w:i/>
          <w:vertAlign w:val="subscript"/>
          <w:lang w:val="ro-RO" w:eastAsia="ja-JP"/>
        </w:rPr>
        <w:t>j</w:t>
      </w:r>
      <w:r w:rsidRPr="00476BD2">
        <w:rPr>
          <w:b/>
          <w:i/>
          <w:lang w:val="ro-RO" w:eastAsia="ja-JP"/>
        </w:rPr>
        <w:t xml:space="preserve"> a grafului </w:t>
      </w:r>
      <w:r w:rsidRPr="00476BD2">
        <w:rPr>
          <w:b/>
          <w:i/>
          <w:lang w:eastAsia="ja-JP"/>
        </w:rPr>
        <w:t>&lt;V – S&gt;</w:t>
      </w:r>
      <w:r w:rsidRPr="00476BD2">
        <w:rPr>
          <w:b/>
          <w:i/>
          <w:vertAlign w:val="subscript"/>
          <w:lang w:eastAsia="ja-JP"/>
        </w:rPr>
        <w:t>G</w:t>
      </w:r>
      <w:r w:rsidRPr="00476BD2">
        <w:rPr>
          <w:b/>
          <w:i/>
          <w:lang w:eastAsia="ja-JP"/>
        </w:rPr>
        <w:t>, trebuie să existe în graful G cel puţin 3 muchii</w:t>
      </w:r>
      <w:r>
        <w:rPr>
          <w:i/>
          <w:lang w:eastAsia="ja-JP"/>
        </w:rPr>
        <w:t xml:space="preserve">). </w:t>
      </w:r>
    </w:p>
    <w:p w:rsidR="006358A1" w:rsidRPr="00A73919" w:rsidRDefault="006358A1" w:rsidP="00283CF7">
      <w:pPr>
        <w:ind w:left="720" w:firstLine="360"/>
        <w:jc w:val="both"/>
        <w:rPr>
          <w:i/>
          <w:lang w:eastAsia="ja-JP"/>
        </w:rPr>
      </w:pPr>
      <w:r>
        <w:rPr>
          <w:i/>
          <w:lang w:eastAsia="ja-JP"/>
        </w:rPr>
        <w:t xml:space="preserve">În consecinţă, cel puţim </w:t>
      </w:r>
      <w:r w:rsidRPr="00283CF7">
        <w:rPr>
          <w:b/>
          <w:i/>
          <w:lang w:eastAsia="ja-JP"/>
        </w:rPr>
        <w:t>3x</w:t>
      </w:r>
      <w:r>
        <w:rPr>
          <w:i/>
          <w:lang w:eastAsia="ja-JP"/>
        </w:rPr>
        <w:t xml:space="preserve"> muchii din graful G se utilizează pentru legarea nodurilor din S de noduri din componentele impare G</w:t>
      </w:r>
      <w:r>
        <w:rPr>
          <w:i/>
          <w:vertAlign w:val="subscript"/>
          <w:lang w:eastAsia="ja-JP"/>
        </w:rPr>
        <w:t>j</w:t>
      </w:r>
      <w:r>
        <w:rPr>
          <w:i/>
          <w:lang w:eastAsia="ja-JP"/>
        </w:rPr>
        <w:t>.</w:t>
      </w:r>
    </w:p>
    <w:p w:rsidR="006358A1" w:rsidRDefault="006358A1" w:rsidP="00830E2A">
      <w:pPr>
        <w:numPr>
          <w:ilvl w:val="0"/>
          <w:numId w:val="83"/>
        </w:numPr>
        <w:spacing w:before="240" w:after="0" w:line="240" w:lineRule="auto"/>
        <w:ind w:left="720" w:firstLine="0"/>
        <w:jc w:val="both"/>
        <w:rPr>
          <w:i/>
          <w:lang w:eastAsia="ja-JP"/>
        </w:rPr>
      </w:pPr>
      <w:r>
        <w:rPr>
          <w:i/>
          <w:lang w:eastAsia="ja-JP"/>
        </w:rPr>
        <w:t xml:space="preserve">Suma gradelor vârfurilor din S </w:t>
      </w:r>
      <w:r>
        <w:rPr>
          <w:b/>
          <w:i/>
          <w:lang w:eastAsia="ja-JP"/>
        </w:rPr>
        <w:t xml:space="preserve">în G </w:t>
      </w:r>
      <w:r>
        <w:rPr>
          <w:i/>
          <w:lang w:eastAsia="ja-JP"/>
        </w:rPr>
        <w:t xml:space="preserve">este </w:t>
      </w:r>
      <w:r w:rsidRPr="00283CF7">
        <w:rPr>
          <w:b/>
          <w:i/>
          <w:lang w:eastAsia="ja-JP"/>
        </w:rPr>
        <w:t xml:space="preserve">3|S| </w:t>
      </w:r>
      <w:r w:rsidRPr="00283CF7">
        <w:rPr>
          <w:b/>
          <w:i/>
          <w:lang w:val="ro-RO" w:eastAsia="ja-JP"/>
        </w:rPr>
        <w:t>= 3k</w:t>
      </w:r>
      <w:r>
        <w:rPr>
          <w:i/>
          <w:lang w:val="ro-RO" w:eastAsia="ja-JP"/>
        </w:rPr>
        <w:t>. Fiecare nod din s poate fi extremitatea unor muchii (cel mult 3) de legătură dintre subgraful H şi subgraful G</w:t>
      </w:r>
      <w:r>
        <w:rPr>
          <w:i/>
          <w:vertAlign w:val="subscript"/>
          <w:lang w:val="ro-RO" w:eastAsia="ja-JP"/>
        </w:rPr>
        <w:t>j</w:t>
      </w:r>
      <w:r>
        <w:rPr>
          <w:i/>
          <w:lang w:val="ro-RO" w:eastAsia="ja-JP"/>
        </w:rPr>
        <w:t xml:space="preserve"> de ordin impar). Aşadar, 3k </w:t>
      </w:r>
      <w:r>
        <w:rPr>
          <w:i/>
          <w:lang w:val="ro-RO" w:eastAsia="ja-JP"/>
        </w:rPr>
        <w:sym w:font="Symbol" w:char="F0B3"/>
      </w:r>
      <w:r>
        <w:rPr>
          <w:i/>
          <w:lang w:val="ro-RO" w:eastAsia="ja-JP"/>
        </w:rPr>
        <w:t xml:space="preserve"> 3x, adică </w:t>
      </w:r>
      <w:r w:rsidRPr="005832A8">
        <w:rPr>
          <w:b/>
          <w:i/>
          <w:lang w:val="ro-RO" w:eastAsia="ja-JP"/>
        </w:rPr>
        <w:t xml:space="preserve">x </w:t>
      </w:r>
      <w:r w:rsidRPr="005832A8">
        <w:rPr>
          <w:b/>
          <w:i/>
          <w:lang w:val="ro-RO" w:eastAsia="ja-JP"/>
        </w:rPr>
        <w:sym w:font="Symbol" w:char="F0A3"/>
      </w:r>
      <w:r w:rsidRPr="005832A8">
        <w:rPr>
          <w:b/>
          <w:i/>
          <w:lang w:val="ro-RO" w:eastAsia="ja-JP"/>
        </w:rPr>
        <w:t xml:space="preserve">  k</w:t>
      </w:r>
      <w:r>
        <w:rPr>
          <w:b/>
          <w:i/>
          <w:lang w:val="ro-RO" w:eastAsia="ja-JP"/>
        </w:rPr>
        <w:t xml:space="preserve"> </w:t>
      </w:r>
      <w:r>
        <w:rPr>
          <w:i/>
          <w:lang w:val="ro-RO" w:eastAsia="ja-JP"/>
        </w:rPr>
        <w:t>(</w:t>
      </w:r>
      <w:r>
        <w:rPr>
          <w:b/>
          <w:i/>
          <w:lang w:val="ro-RO" w:eastAsia="ja-JP"/>
        </w:rPr>
        <w:t xml:space="preserve">numărul de componente conexe impare din G – S q(G – S) </w:t>
      </w:r>
      <w:r w:rsidRPr="005832A8">
        <w:rPr>
          <w:b/>
          <w:i/>
          <w:lang w:val="ro-RO" w:eastAsia="ja-JP"/>
        </w:rPr>
        <w:sym w:font="Symbol" w:char="F0A3"/>
      </w:r>
      <w:r w:rsidRPr="005832A8">
        <w:rPr>
          <w:b/>
          <w:i/>
          <w:lang w:val="ro-RO" w:eastAsia="ja-JP"/>
        </w:rPr>
        <w:t xml:space="preserve">  k</w:t>
      </w:r>
      <w:r>
        <w:rPr>
          <w:b/>
          <w:i/>
          <w:lang w:val="ro-RO" w:eastAsia="ja-JP"/>
        </w:rPr>
        <w:t xml:space="preserve"> = </w:t>
      </w:r>
      <w:r>
        <w:rPr>
          <w:b/>
          <w:i/>
          <w:lang w:eastAsia="ja-JP"/>
        </w:rPr>
        <w:t>|S|</w:t>
      </w:r>
      <w:r>
        <w:rPr>
          <w:i/>
          <w:lang w:eastAsia="ja-JP"/>
        </w:rPr>
        <w:t xml:space="preserve">). </w:t>
      </w:r>
    </w:p>
    <w:p w:rsidR="006358A1" w:rsidRPr="005832A8" w:rsidRDefault="006358A1" w:rsidP="00190B2F">
      <w:pPr>
        <w:spacing w:before="240"/>
        <w:ind w:firstLine="720"/>
        <w:jc w:val="both"/>
        <w:rPr>
          <w:i/>
          <w:lang w:eastAsia="ja-JP"/>
        </w:rPr>
      </w:pPr>
      <w:r>
        <w:rPr>
          <w:i/>
          <w:lang w:eastAsia="ja-JP"/>
        </w:rPr>
        <w:t xml:space="preserve">Am obţinut deci că, </w:t>
      </w:r>
      <w:r>
        <w:rPr>
          <w:i/>
          <w:lang w:val="ro-RO"/>
        </w:rPr>
        <w:sym w:font="Symbol" w:char="F022"/>
      </w:r>
      <w:r>
        <w:rPr>
          <w:i/>
          <w:lang w:val="ro-RO"/>
        </w:rPr>
        <w:t xml:space="preserve">S </w:t>
      </w:r>
      <w:r>
        <w:rPr>
          <w:i/>
          <w:lang w:val="ro-RO"/>
        </w:rPr>
        <w:sym w:font="Symbol" w:char="F0CD"/>
      </w:r>
      <w:r>
        <w:rPr>
          <w:i/>
          <w:lang w:val="ro-RO"/>
        </w:rPr>
        <w:t xml:space="preserve"> V, S </w:t>
      </w:r>
      <w:r>
        <w:rPr>
          <w:rFonts w:hint="eastAsia"/>
          <w:i/>
          <w:lang w:val="ro-RO" w:eastAsia="ja-JP"/>
        </w:rPr>
        <w:t xml:space="preserve">≠ V, </w:t>
      </w:r>
      <w:r>
        <w:rPr>
          <w:i/>
          <w:lang w:val="ro-RO" w:eastAsia="ja-JP"/>
        </w:rPr>
        <w:t>q(G – S)</w:t>
      </w:r>
      <w:r>
        <w:rPr>
          <w:i/>
          <w:lang w:val="ro-RO"/>
        </w:rPr>
        <w:sym w:font="Symbol" w:char="F0A3"/>
      </w:r>
      <w:r>
        <w:rPr>
          <w:i/>
          <w:lang w:val="ro-RO"/>
        </w:rPr>
        <w:t xml:space="preserve"> </w:t>
      </w:r>
      <w:r>
        <w:rPr>
          <w:i/>
        </w:rPr>
        <w:t>|</w:t>
      </w:r>
      <w:r>
        <w:rPr>
          <w:i/>
          <w:lang w:val="ro-RO"/>
        </w:rPr>
        <w:t>S|, deci, c</w:t>
      </w:r>
      <w:r>
        <w:rPr>
          <w:i/>
          <w:lang w:eastAsia="ja-JP"/>
        </w:rPr>
        <w:t xml:space="preserve">onform </w:t>
      </w:r>
      <w:r w:rsidRPr="005832A8">
        <w:rPr>
          <w:b/>
          <w:i/>
          <w:lang w:eastAsia="ja-JP"/>
        </w:rPr>
        <w:t>teoremei lui Tutte</w:t>
      </w:r>
      <w:r>
        <w:rPr>
          <w:i/>
          <w:lang w:eastAsia="ja-JP"/>
        </w:rPr>
        <w:t xml:space="preserve">, graful G </w:t>
      </w:r>
      <w:r w:rsidRPr="005832A8">
        <w:rPr>
          <w:b/>
          <w:i/>
          <w:lang w:eastAsia="ja-JP"/>
        </w:rPr>
        <w:t>are un cuplaj perfect</w:t>
      </w:r>
      <w:r>
        <w:rPr>
          <w:i/>
          <w:lang w:eastAsia="ja-JP"/>
        </w:rPr>
        <w:t>.</w:t>
      </w:r>
    </w:p>
    <w:p w:rsidR="006358A1" w:rsidRDefault="006358A1">
      <w:pPr>
        <w:jc w:val="center"/>
        <w:rPr>
          <w:i/>
          <w:sz w:val="32"/>
          <w:szCs w:val="32"/>
          <w:lang w:val="ro-RO"/>
        </w:rPr>
      </w:pPr>
      <w:r>
        <w:rPr>
          <w:i/>
          <w:sz w:val="32"/>
          <w:szCs w:val="32"/>
          <w:lang w:val="ro-RO"/>
        </w:rPr>
        <w:t>TEMA NR. 10</w:t>
      </w:r>
    </w:p>
    <w:p w:rsidR="006358A1" w:rsidRDefault="006358A1">
      <w:pPr>
        <w:jc w:val="center"/>
        <w:rPr>
          <w:i/>
          <w:sz w:val="32"/>
          <w:szCs w:val="32"/>
          <w:lang w:val="ro-RO"/>
        </w:rPr>
      </w:pPr>
      <w:r>
        <w:rPr>
          <w:i/>
          <w:sz w:val="32"/>
          <w:szCs w:val="32"/>
          <w:lang w:val="ro-RO"/>
        </w:rPr>
        <w:t>13 mai 2003</w:t>
      </w:r>
    </w:p>
    <w:p w:rsidR="006358A1" w:rsidRDefault="006358A1">
      <w:pPr>
        <w:jc w:val="both"/>
        <w:rPr>
          <w:i/>
          <w:sz w:val="32"/>
          <w:szCs w:val="32"/>
          <w:lang w:val="ro-RO"/>
        </w:rPr>
      </w:pPr>
    </w:p>
    <w:p w:rsidR="006358A1" w:rsidRDefault="006358A1" w:rsidP="006358A1">
      <w:pPr>
        <w:numPr>
          <w:ilvl w:val="0"/>
          <w:numId w:val="1"/>
        </w:numPr>
        <w:spacing w:after="0" w:line="240" w:lineRule="auto"/>
        <w:jc w:val="both"/>
        <w:rPr>
          <w:i/>
          <w:lang w:val="ro-RO"/>
        </w:rPr>
      </w:pPr>
      <w:r>
        <w:rPr>
          <w:i/>
          <w:lang w:val="ro-RO"/>
        </w:rPr>
        <w:t>Fie G un graf conex cu n vârfuri şi T</w:t>
      </w:r>
      <w:r>
        <w:rPr>
          <w:i/>
          <w:vertAlign w:val="subscript"/>
          <w:lang w:val="ro-RO"/>
        </w:rPr>
        <w:t>G</w:t>
      </w:r>
      <w:r>
        <w:rPr>
          <w:i/>
          <w:lang w:val="ro-RO"/>
        </w:rPr>
        <w:t xml:space="preserve"> familia arborilor săi parţiali. Se consideră graful H = (T</w:t>
      </w:r>
      <w:r>
        <w:rPr>
          <w:i/>
          <w:vertAlign w:val="subscript"/>
          <w:lang w:val="ro-RO"/>
        </w:rPr>
        <w:t>G</w:t>
      </w:r>
      <w:r>
        <w:rPr>
          <w:i/>
          <w:lang w:val="ro-RO"/>
        </w:rPr>
        <w:t>, E(H)) unde T</w:t>
      </w:r>
      <w:r>
        <w:rPr>
          <w:i/>
          <w:vertAlign w:val="subscript"/>
          <w:lang w:val="ro-RO"/>
        </w:rPr>
        <w:t>1</w:t>
      </w:r>
      <w:r>
        <w:rPr>
          <w:i/>
          <w:lang w:val="ro-RO"/>
        </w:rPr>
        <w:t>T</w:t>
      </w:r>
      <w:r>
        <w:rPr>
          <w:i/>
          <w:vertAlign w:val="subscript"/>
          <w:lang w:val="ro-RO"/>
        </w:rPr>
        <w:t>2</w:t>
      </w:r>
      <w:r>
        <w:rPr>
          <w:i/>
          <w:position w:val="-4"/>
          <w:lang w:val="ro-RO"/>
        </w:rPr>
        <w:object w:dxaOrig="200" w:dyaOrig="200">
          <v:shape id="_x0000_i1830" type="#_x0000_t75" style="width:10.2pt;height:10.2pt" o:ole="">
            <v:imagedata r:id="rId1034" o:title=""/>
          </v:shape>
          <o:OLEObject Type="Embed" ProgID="Equation.3" ShapeID="_x0000_i1830" DrawAspect="Content" ObjectID="_1421273727" r:id="rId1035"/>
        </w:object>
      </w:r>
      <w:r>
        <w:rPr>
          <w:i/>
          <w:lang w:val="ro-RO"/>
        </w:rPr>
        <w:t xml:space="preserve">E(H) </w:t>
      </w:r>
      <w:r>
        <w:rPr>
          <w:i/>
          <w:position w:val="-6"/>
          <w:lang w:val="ro-RO"/>
        </w:rPr>
        <w:object w:dxaOrig="340" w:dyaOrig="240">
          <v:shape id="_x0000_i1831" type="#_x0000_t75" style="width:17pt;height:12.25pt" o:ole="">
            <v:imagedata r:id="rId1036" o:title=""/>
          </v:shape>
          <o:OLEObject Type="Embed" ProgID="Equation.3" ShapeID="_x0000_i1831" DrawAspect="Content" ObjectID="_1421273728" r:id="rId1037"/>
        </w:object>
      </w:r>
      <w:r>
        <w:rPr>
          <w:i/>
          <w:lang w:val="ro-RO"/>
        </w:rPr>
        <w:t>|E(T</w:t>
      </w:r>
      <w:r>
        <w:rPr>
          <w:i/>
          <w:vertAlign w:val="subscript"/>
          <w:lang w:val="ro-RO"/>
        </w:rPr>
        <w:t>1</w:t>
      </w:r>
      <w:r>
        <w:rPr>
          <w:i/>
          <w:lang w:val="ro-RO"/>
        </w:rPr>
        <w:t>)</w:t>
      </w:r>
      <w:r>
        <w:rPr>
          <w:i/>
          <w:position w:val="-4"/>
          <w:lang w:val="ro-RO"/>
        </w:rPr>
        <w:object w:dxaOrig="220" w:dyaOrig="260">
          <v:shape id="_x0000_i1832" type="#_x0000_t75" style="width:10.85pt;height:12.9pt" o:ole="">
            <v:imagedata r:id="rId1038" o:title=""/>
          </v:shape>
          <o:OLEObject Type="Embed" ProgID="Equation.3" ShapeID="_x0000_i1832" DrawAspect="Content" ObjectID="_1421273729" r:id="rId1039"/>
        </w:object>
      </w:r>
      <w:r>
        <w:rPr>
          <w:i/>
          <w:lang w:val="ro-RO"/>
        </w:rPr>
        <w:t>E(T</w:t>
      </w:r>
      <w:r>
        <w:rPr>
          <w:i/>
          <w:vertAlign w:val="subscript"/>
          <w:lang w:val="ro-RO"/>
        </w:rPr>
        <w:t>2</w:t>
      </w:r>
      <w:r>
        <w:rPr>
          <w:i/>
          <w:lang w:val="ro-RO"/>
        </w:rPr>
        <w:t>)| = 2.</w:t>
      </w:r>
    </w:p>
    <w:p w:rsidR="006358A1" w:rsidRDefault="006358A1" w:rsidP="006358A1">
      <w:pPr>
        <w:numPr>
          <w:ilvl w:val="2"/>
          <w:numId w:val="1"/>
        </w:numPr>
        <w:tabs>
          <w:tab w:val="clear" w:pos="2160"/>
          <w:tab w:val="num" w:pos="720"/>
        </w:tabs>
        <w:spacing w:after="0" w:line="240" w:lineRule="auto"/>
        <w:ind w:left="720" w:hanging="360"/>
        <w:jc w:val="both"/>
        <w:rPr>
          <w:i/>
          <w:lang w:val="ro-RO"/>
        </w:rPr>
      </w:pPr>
      <w:r>
        <w:rPr>
          <w:i/>
          <w:lang w:val="ro-RO"/>
        </w:rPr>
        <w:t>Demonstraţi că H este conex şi are diametrul cel mult n-1.</w:t>
      </w:r>
    </w:p>
    <w:p w:rsidR="006358A1" w:rsidRDefault="006358A1" w:rsidP="006358A1">
      <w:pPr>
        <w:numPr>
          <w:ilvl w:val="2"/>
          <w:numId w:val="1"/>
        </w:numPr>
        <w:tabs>
          <w:tab w:val="clear" w:pos="2160"/>
          <w:tab w:val="num" w:pos="720"/>
        </w:tabs>
        <w:spacing w:after="0" w:line="240" w:lineRule="auto"/>
        <w:ind w:left="720" w:hanging="360"/>
        <w:jc w:val="both"/>
        <w:rPr>
          <w:i/>
          <w:lang w:val="ro-RO"/>
        </w:rPr>
      </w:pPr>
      <w:r>
        <w:rPr>
          <w:i/>
          <w:lang w:val="ro-RO"/>
        </w:rPr>
        <w:t>Demonstraţi că pentru orice funcţie de cost c pe mulţimea muchiilor grafului G, mulţimea arborilor parţiali de cost c minim induce un subgraf conex în H.</w:t>
      </w:r>
    </w:p>
    <w:p w:rsidR="006358A1" w:rsidRDefault="006358A1">
      <w:pPr>
        <w:jc w:val="both"/>
        <w:rPr>
          <w:i/>
          <w:lang w:val="ro-RO"/>
        </w:rPr>
      </w:pPr>
    </w:p>
    <w:p w:rsidR="006358A1" w:rsidRDefault="006358A1">
      <w:pPr>
        <w:tabs>
          <w:tab w:val="num" w:pos="360"/>
        </w:tabs>
        <w:ind w:left="360"/>
        <w:jc w:val="both"/>
        <w:rPr>
          <w:b/>
          <w:i/>
          <w:lang w:val="ro-RO"/>
        </w:rPr>
      </w:pPr>
      <w:r>
        <w:rPr>
          <w:b/>
          <w:i/>
          <w:lang w:val="ro-RO"/>
        </w:rPr>
        <w:t>Soluţie:</w:t>
      </w:r>
    </w:p>
    <w:p w:rsidR="006358A1" w:rsidRDefault="006358A1">
      <w:pPr>
        <w:pStyle w:val="BodyText"/>
        <w:ind w:firstLine="720"/>
        <w:jc w:val="both"/>
      </w:pPr>
      <w:r>
        <w:t xml:space="preserve">a) Iniţial vom demonstra că graful H obţinut este </w:t>
      </w:r>
      <w:r>
        <w:rPr>
          <w:b/>
          <w:bCs/>
        </w:rPr>
        <w:t>conex</w:t>
      </w:r>
      <w:r>
        <w:t xml:space="preserve">, şi anume că există drum între oricare 2 noduri ale sale. </w:t>
      </w:r>
    </w:p>
    <w:p w:rsidR="006358A1" w:rsidRDefault="006358A1">
      <w:pPr>
        <w:pStyle w:val="BodyText"/>
        <w:ind w:firstLine="720"/>
        <w:jc w:val="both"/>
      </w:pPr>
      <w:r>
        <w:t xml:space="preserve">Se observă că în cazul mulţimilor de muchii ale arborilor parţiali, </w:t>
      </w:r>
      <w:r>
        <w:rPr>
          <w:b/>
          <w:bCs/>
        </w:rPr>
        <w:t>cardinalul diferenţei lor simetrice este număr par</w:t>
      </w:r>
      <w:r>
        <w:t>. Aceasta are loc întrucât mulţimile de muchii ale celor 2 arbori pentru care calculăm diferenţa simetrică au acelaşi cardinal (arborii parţiali ai unui graf au exact n-1 muchii). Deci dacă un arbore diferă de un al doilea printr-o muchie este evident că şi cel de-al doilea are o muchie diferită de cele ale primului.</w:t>
      </w:r>
    </w:p>
    <w:p w:rsidR="006358A1" w:rsidRDefault="006358A1">
      <w:pPr>
        <w:pStyle w:val="BodyText"/>
        <w:ind w:firstLine="720"/>
        <w:jc w:val="both"/>
      </w:pPr>
      <w:r>
        <w:t xml:space="preserve">Acest lucru se poate demonstra prin </w:t>
      </w:r>
      <w:r>
        <w:rPr>
          <w:b/>
          <w:bCs/>
        </w:rPr>
        <w:t>reducere la absurd</w:t>
      </w:r>
      <w:r>
        <w:t xml:space="preserve">. </w:t>
      </w:r>
    </w:p>
    <w:p w:rsidR="006358A1" w:rsidRDefault="006358A1">
      <w:pPr>
        <w:pStyle w:val="BodyText"/>
        <w:ind w:firstLine="720"/>
        <w:jc w:val="both"/>
        <w:rPr>
          <w:iCs/>
        </w:rPr>
      </w:pPr>
      <w:r>
        <w:lastRenderedPageBreak/>
        <w:t>Presupunem prin reducere la absurd că există T</w:t>
      </w:r>
      <w:r>
        <w:rPr>
          <w:vertAlign w:val="subscript"/>
        </w:rPr>
        <w:t>1</w:t>
      </w:r>
      <w:r>
        <w:t xml:space="preserve"> şi T</w:t>
      </w:r>
      <w:r>
        <w:rPr>
          <w:vertAlign w:val="subscript"/>
        </w:rPr>
        <w:t>2</w:t>
      </w:r>
      <w:r>
        <w:t xml:space="preserve">, 2 arbori parţiali pentru un graf G, astfel încât </w:t>
      </w:r>
      <w:r>
        <w:rPr>
          <w:iCs/>
        </w:rPr>
        <w:t>|E(T</w:t>
      </w:r>
      <w:r>
        <w:rPr>
          <w:iCs/>
          <w:vertAlign w:val="subscript"/>
        </w:rPr>
        <w:t>1</w:t>
      </w:r>
      <w:r>
        <w:rPr>
          <w:iCs/>
        </w:rPr>
        <w:t>)</w:t>
      </w:r>
      <w:r>
        <w:rPr>
          <w:iCs/>
          <w:position w:val="-4"/>
        </w:rPr>
        <w:object w:dxaOrig="220" w:dyaOrig="260">
          <v:shape id="_x0000_i1833" type="#_x0000_t75" style="width:10.85pt;height:12.9pt" o:ole="">
            <v:imagedata r:id="rId1038" o:title=""/>
          </v:shape>
          <o:OLEObject Type="Embed" ProgID="Equation.3" ShapeID="_x0000_i1833" DrawAspect="Content" ObjectID="_1421273730" r:id="rId1040"/>
        </w:object>
      </w:r>
      <w:r>
        <w:rPr>
          <w:iCs/>
        </w:rPr>
        <w:t>E(T</w:t>
      </w:r>
      <w:r>
        <w:rPr>
          <w:iCs/>
          <w:vertAlign w:val="subscript"/>
        </w:rPr>
        <w:t>2</w:t>
      </w:r>
      <w:r>
        <w:rPr>
          <w:iCs/>
        </w:rPr>
        <w:t>)| = 2k + 1, k</w:t>
      </w:r>
      <w:r>
        <w:rPr>
          <w:iCs/>
          <w:position w:val="-4"/>
        </w:rPr>
        <w:object w:dxaOrig="200" w:dyaOrig="240">
          <v:shape id="_x0000_i1834" type="#_x0000_t75" style="width:10.2pt;height:12.25pt" o:ole="">
            <v:imagedata r:id="rId1041" o:title=""/>
          </v:shape>
          <o:OLEObject Type="Embed" ProgID="Equation.3" ShapeID="_x0000_i1834" DrawAspect="Content" ObjectID="_1421273731" r:id="rId1042"/>
        </w:object>
      </w:r>
      <w:r>
        <w:rPr>
          <w:iCs/>
        </w:rPr>
        <w:t>0. Aceasta înseamnă că un arbore diferă de celălalt printr-un număr par de muchii (să zicem prin 2s muchii), iar celălalt arbore diferă de primul printr-un număr impar de muchii (2t+1 muchii), astfel încât 2s+2t+1 = 2k+1.</w:t>
      </w:r>
    </w:p>
    <w:p w:rsidR="006358A1" w:rsidRDefault="006358A1">
      <w:pPr>
        <w:pStyle w:val="BodyText"/>
        <w:ind w:firstLine="720"/>
        <w:jc w:val="both"/>
        <w:rPr>
          <w:iCs/>
        </w:rPr>
      </w:pPr>
      <w:r>
        <w:rPr>
          <w:iCs/>
        </w:rPr>
        <w:t>Putem face presupunerea că T</w:t>
      </w:r>
      <w:r>
        <w:rPr>
          <w:iCs/>
          <w:vertAlign w:val="subscript"/>
        </w:rPr>
        <w:t>1</w:t>
      </w:r>
      <w:r>
        <w:rPr>
          <w:iCs/>
        </w:rPr>
        <w:t xml:space="preserve"> diferă de T</w:t>
      </w:r>
      <w:r>
        <w:rPr>
          <w:iCs/>
          <w:vertAlign w:val="subscript"/>
        </w:rPr>
        <w:t xml:space="preserve">2  </w:t>
      </w:r>
      <w:r>
        <w:rPr>
          <w:iCs/>
        </w:rPr>
        <w:t>prin 2s muchii. Deci restul muchiilor din T</w:t>
      </w:r>
      <w:r w:rsidRPr="00211B5A">
        <w:rPr>
          <w:iCs/>
          <w:vertAlign w:val="subscript"/>
        </w:rPr>
        <w:t>1</w:t>
      </w:r>
      <w:r>
        <w:rPr>
          <w:iCs/>
        </w:rPr>
        <w:t>, şi anume n-1-2s, apar şi în T</w:t>
      </w:r>
      <w:r>
        <w:rPr>
          <w:iCs/>
          <w:vertAlign w:val="subscript"/>
        </w:rPr>
        <w:t>2</w:t>
      </w:r>
      <w:r>
        <w:rPr>
          <w:iCs/>
        </w:rPr>
        <w:t>. Dar mai sus am obţinut că T</w:t>
      </w:r>
      <w:r>
        <w:rPr>
          <w:iCs/>
          <w:vertAlign w:val="subscript"/>
        </w:rPr>
        <w:t xml:space="preserve">2 </w:t>
      </w:r>
      <w:r>
        <w:rPr>
          <w:iCs/>
        </w:rPr>
        <w:t>are 2t+1= 2k+1-2s muchii diferite de cele din T</w:t>
      </w:r>
      <w:r>
        <w:rPr>
          <w:iCs/>
          <w:vertAlign w:val="subscript"/>
        </w:rPr>
        <w:t>1</w:t>
      </w:r>
      <w:r>
        <w:rPr>
          <w:iCs/>
        </w:rPr>
        <w:t>. Deci T</w:t>
      </w:r>
      <w:r>
        <w:rPr>
          <w:iCs/>
          <w:vertAlign w:val="subscript"/>
        </w:rPr>
        <w:t xml:space="preserve">2 </w:t>
      </w:r>
      <w:r>
        <w:rPr>
          <w:iCs/>
        </w:rPr>
        <w:t>are 2k+1-2s+n-1-2s = n+2k-4s  muchii. Ştiam că T</w:t>
      </w:r>
      <w:r>
        <w:rPr>
          <w:iCs/>
          <w:vertAlign w:val="subscript"/>
        </w:rPr>
        <w:t xml:space="preserve">2 </w:t>
      </w:r>
      <w:r>
        <w:rPr>
          <w:iCs/>
        </w:rPr>
        <w:t>are, asemenea tuturor arborilor parţiali, n-1 muchii. Obţinem că 4s-2k = 1, ceea ce este absurd, întrucât 4s-2k este număr par.</w:t>
      </w:r>
    </w:p>
    <w:p w:rsidR="006358A1" w:rsidRDefault="006358A1">
      <w:pPr>
        <w:pStyle w:val="BodyText"/>
        <w:ind w:firstLine="720"/>
        <w:jc w:val="both"/>
        <w:rPr>
          <w:iCs/>
        </w:rPr>
      </w:pPr>
      <w:r>
        <w:rPr>
          <w:iCs/>
        </w:rPr>
        <w:t>Aşadar presupunerea iniţială este falsă şi deci putem spune că  |E(T</w:t>
      </w:r>
      <w:r>
        <w:rPr>
          <w:iCs/>
          <w:vertAlign w:val="subscript"/>
        </w:rPr>
        <w:t>1</w:t>
      </w:r>
      <w:r>
        <w:rPr>
          <w:iCs/>
        </w:rPr>
        <w:t>)</w:t>
      </w:r>
      <w:r>
        <w:rPr>
          <w:iCs/>
          <w:position w:val="-4"/>
        </w:rPr>
        <w:object w:dxaOrig="220" w:dyaOrig="260">
          <v:shape id="_x0000_i1835" type="#_x0000_t75" style="width:10.85pt;height:12.9pt" o:ole="">
            <v:imagedata r:id="rId1038" o:title=""/>
          </v:shape>
          <o:OLEObject Type="Embed" ProgID="Equation.3" ShapeID="_x0000_i1835" DrawAspect="Content" ObjectID="_1421273732" r:id="rId1043"/>
        </w:object>
      </w:r>
      <w:r>
        <w:rPr>
          <w:iCs/>
        </w:rPr>
        <w:t>E(T</w:t>
      </w:r>
      <w:r>
        <w:rPr>
          <w:iCs/>
          <w:vertAlign w:val="subscript"/>
        </w:rPr>
        <w:t>2</w:t>
      </w:r>
      <w:r>
        <w:rPr>
          <w:iCs/>
        </w:rPr>
        <w:t>)| = 2k, k&gt;0 pentru oricare 2 arbori parţiali T</w:t>
      </w:r>
      <w:r>
        <w:rPr>
          <w:iCs/>
          <w:vertAlign w:val="subscript"/>
        </w:rPr>
        <w:t xml:space="preserve">1 </w:t>
      </w:r>
      <w:r>
        <w:rPr>
          <w:iCs/>
        </w:rPr>
        <w:t>şi T</w:t>
      </w:r>
      <w:r>
        <w:rPr>
          <w:iCs/>
          <w:vertAlign w:val="subscript"/>
        </w:rPr>
        <w:t>2</w:t>
      </w:r>
      <w:r>
        <w:rPr>
          <w:iCs/>
        </w:rPr>
        <w:t>.</w:t>
      </w:r>
    </w:p>
    <w:p w:rsidR="006358A1" w:rsidRDefault="006358A1">
      <w:pPr>
        <w:pStyle w:val="BodyText"/>
        <w:ind w:firstLine="720"/>
        <w:jc w:val="both"/>
        <w:rPr>
          <w:iCs/>
        </w:rPr>
      </w:pPr>
    </w:p>
    <w:p w:rsidR="006358A1" w:rsidRDefault="006358A1">
      <w:pPr>
        <w:pStyle w:val="BodyText"/>
        <w:ind w:firstLine="720"/>
        <w:jc w:val="both"/>
      </w:pPr>
      <w:r>
        <w:t xml:space="preserve">Vom demonstra că graful H este conex şi are diametrul cel mult n – 1 prin </w:t>
      </w:r>
      <w:r>
        <w:rPr>
          <w:b/>
          <w:bCs/>
        </w:rPr>
        <w:t>inducţie după cardinalul K = 2k al diferenţei simetrice a mulţimilor de muchii</w:t>
      </w:r>
      <w:r>
        <w:t>.</w:t>
      </w:r>
    </w:p>
    <w:p w:rsidR="006358A1" w:rsidRDefault="006358A1">
      <w:pPr>
        <w:pStyle w:val="BodyText"/>
        <w:ind w:firstLine="720"/>
        <w:jc w:val="both"/>
        <w:rPr>
          <w:u w:val="single"/>
        </w:rPr>
      </w:pPr>
    </w:p>
    <w:p w:rsidR="006358A1" w:rsidRDefault="006358A1" w:rsidP="00453230">
      <w:pPr>
        <w:pStyle w:val="BodyText"/>
        <w:ind w:firstLine="720"/>
        <w:jc w:val="both"/>
        <w:rPr>
          <w:b/>
          <w:bCs/>
        </w:rPr>
      </w:pPr>
      <w:r>
        <w:rPr>
          <w:b/>
          <w:bCs/>
        </w:rPr>
        <w:t>Pasul de bază:</w:t>
      </w:r>
    </w:p>
    <w:p w:rsidR="006358A1" w:rsidRDefault="006358A1" w:rsidP="00453230">
      <w:pPr>
        <w:pStyle w:val="BodyText"/>
        <w:jc w:val="both"/>
      </w:pPr>
      <w:r>
        <w:rPr>
          <w:b/>
          <w:bCs/>
        </w:rPr>
        <w:tab/>
      </w:r>
      <w:r>
        <w:t>La acest pas vom verifica dacă pentru oricare 2 arbori, pentru care diferenţa simetrică dintre mulţimile lor de muchii are cardinalul 2, există drum între ei.</w:t>
      </w:r>
    </w:p>
    <w:p w:rsidR="006358A1" w:rsidRDefault="006358A1" w:rsidP="00453230">
      <w:pPr>
        <w:pStyle w:val="BodyText"/>
        <w:jc w:val="both"/>
      </w:pPr>
      <w:r>
        <w:tab/>
        <w:t>Din ipoteză ştim că între doi arbori parţiali care diferă printr-o singură muchie există muchie în graful H. Aşadar există drum între oricare doi arbori parţiali cu această proprietate.</w:t>
      </w:r>
    </w:p>
    <w:p w:rsidR="006358A1" w:rsidRDefault="006358A1" w:rsidP="00453230">
      <w:pPr>
        <w:pStyle w:val="BodyText"/>
        <w:jc w:val="both"/>
      </w:pPr>
    </w:p>
    <w:p w:rsidR="006358A1" w:rsidRDefault="006358A1" w:rsidP="00453230">
      <w:pPr>
        <w:pStyle w:val="BodyText"/>
        <w:jc w:val="both"/>
      </w:pPr>
      <w:r>
        <w:tab/>
      </w:r>
      <w:r>
        <w:rPr>
          <w:b/>
          <w:bCs/>
        </w:rPr>
        <w:t>Pasul inductiv:</w:t>
      </w:r>
    </w:p>
    <w:p w:rsidR="006358A1" w:rsidRDefault="006358A1" w:rsidP="00453230">
      <w:pPr>
        <w:pStyle w:val="BodyText"/>
        <w:jc w:val="both"/>
      </w:pPr>
      <w:r>
        <w:tab/>
      </w:r>
      <w:r>
        <w:rPr>
          <w:b/>
          <w:bCs/>
        </w:rPr>
        <w:t>Presupunem că există drum între oricare doi arbori care diferă prin k-1 muchii</w:t>
      </w:r>
      <w:r>
        <w:t xml:space="preserve"> (adică au cardinalul diferenţei simetrice egal cu 2(k-1)).</w:t>
      </w:r>
    </w:p>
    <w:p w:rsidR="006358A1" w:rsidRDefault="006358A1" w:rsidP="00453230">
      <w:pPr>
        <w:pStyle w:val="BodyText"/>
        <w:ind w:firstLine="720"/>
        <w:jc w:val="both"/>
      </w:pPr>
      <w:r>
        <w:rPr>
          <w:b/>
          <w:bCs/>
        </w:rPr>
        <w:t>Vom demonstra că şi între oricare doi arbori care diferă prin k muchii</w:t>
      </w:r>
      <w:r>
        <w:t xml:space="preserve"> (adică au cardinalul diferenţei simetrice egal cu 2k) </w:t>
      </w:r>
      <w:r>
        <w:rPr>
          <w:b/>
          <w:bCs/>
        </w:rPr>
        <w:t>există drum în graful H</w:t>
      </w:r>
      <w:r>
        <w:t>.</w:t>
      </w:r>
    </w:p>
    <w:p w:rsidR="006358A1" w:rsidRDefault="006358A1" w:rsidP="00453230">
      <w:pPr>
        <w:pStyle w:val="BodyText"/>
        <w:ind w:firstLine="720"/>
        <w:jc w:val="both"/>
      </w:pPr>
      <w:r>
        <w:t>Pentru aceasta vom găsi un arbore parţial T</w:t>
      </w:r>
      <w:r>
        <w:rPr>
          <w:vertAlign w:val="subscript"/>
        </w:rPr>
        <w:t>3</w:t>
      </w:r>
      <w:r>
        <w:t xml:space="preserve"> care diferă prin k-1 muchii de T</w:t>
      </w:r>
      <w:r>
        <w:rPr>
          <w:vertAlign w:val="subscript"/>
        </w:rPr>
        <w:t xml:space="preserve">1 </w:t>
      </w:r>
      <w:r>
        <w:t>şi printr-o muchie de T</w:t>
      </w:r>
      <w:r>
        <w:rPr>
          <w:vertAlign w:val="subscript"/>
        </w:rPr>
        <w:t xml:space="preserve">2. </w:t>
      </w:r>
      <w:r>
        <w:t>Dacă reuşim acest lucru, obţinem un drum de la T</w:t>
      </w:r>
      <w:r>
        <w:rPr>
          <w:vertAlign w:val="subscript"/>
        </w:rPr>
        <w:t xml:space="preserve">1 </w:t>
      </w:r>
      <w:r>
        <w:t>la T</w:t>
      </w:r>
      <w:r>
        <w:rPr>
          <w:vertAlign w:val="subscript"/>
        </w:rPr>
        <w:t>2</w:t>
      </w:r>
      <w:r>
        <w:t xml:space="preserve"> care trece prin T</w:t>
      </w:r>
      <w:r>
        <w:rPr>
          <w:vertAlign w:val="subscript"/>
        </w:rPr>
        <w:t>3</w:t>
      </w:r>
      <w:r>
        <w:t xml:space="preserve"> (ştim, conform ipotezei inductive,  că există drum de la T</w:t>
      </w:r>
      <w:r>
        <w:rPr>
          <w:vertAlign w:val="subscript"/>
        </w:rPr>
        <w:t>1</w:t>
      </w:r>
      <w:r>
        <w:t xml:space="preserve"> la T</w:t>
      </w:r>
      <w:r>
        <w:rPr>
          <w:vertAlign w:val="subscript"/>
        </w:rPr>
        <w:t>3</w:t>
      </w:r>
      <w:r>
        <w:t>, întrucât aceştia diferă prin k-1 muchii; între T</w:t>
      </w:r>
      <w:r>
        <w:rPr>
          <w:vertAlign w:val="subscript"/>
        </w:rPr>
        <w:t>3</w:t>
      </w:r>
      <w:r>
        <w:t xml:space="preserve"> şi T</w:t>
      </w:r>
      <w:r>
        <w:rPr>
          <w:vertAlign w:val="subscript"/>
        </w:rPr>
        <w:t>2</w:t>
      </w:r>
      <w:r>
        <w:softHyphen/>
      </w:r>
      <w:r>
        <w:softHyphen/>
      </w:r>
      <w:r>
        <w:softHyphen/>
      </w:r>
      <w:r>
        <w:softHyphen/>
      </w:r>
      <w:r>
        <w:softHyphen/>
        <w:t xml:space="preserve"> avem muchie în H, întrucât cei 2 arbori diferă printr-o singură muchie).</w:t>
      </w:r>
    </w:p>
    <w:p w:rsidR="006358A1" w:rsidRDefault="006358A1" w:rsidP="00453230">
      <w:pPr>
        <w:pStyle w:val="BodyText"/>
        <w:ind w:firstLine="720"/>
        <w:jc w:val="both"/>
      </w:pPr>
      <w:r>
        <w:rPr>
          <w:b/>
          <w:bCs/>
        </w:rPr>
        <w:t>Alegem o muchie dintre muchiile care aparţin diferenţei simetrice, şi anume una dintre muchiile lui T</w:t>
      </w:r>
      <w:r>
        <w:rPr>
          <w:b/>
          <w:bCs/>
          <w:vertAlign w:val="subscript"/>
        </w:rPr>
        <w:t>1</w:t>
      </w:r>
      <w:r>
        <w:rPr>
          <w:b/>
          <w:bCs/>
        </w:rPr>
        <w:t xml:space="preserve"> care nu se găsesc şi în T</w:t>
      </w:r>
      <w:r>
        <w:rPr>
          <w:b/>
          <w:bCs/>
          <w:vertAlign w:val="subscript"/>
        </w:rPr>
        <w:t>2</w:t>
      </w:r>
      <w:r>
        <w:t xml:space="preserve">, pe care o notăm cu </w:t>
      </w:r>
      <w:r>
        <w:rPr>
          <w:b/>
          <w:bCs/>
        </w:rPr>
        <w:t>e</w:t>
      </w:r>
      <w:r>
        <w:rPr>
          <w:b/>
          <w:bCs/>
          <w:vertAlign w:val="subscript"/>
        </w:rPr>
        <w:t>1</w:t>
      </w:r>
      <w:r>
        <w:t>. Adăugând această muchie la arborele T</w:t>
      </w:r>
      <w:r>
        <w:rPr>
          <w:vertAlign w:val="subscript"/>
        </w:rPr>
        <w:t>2</w:t>
      </w:r>
      <w:r>
        <w:t xml:space="preserve"> obţinem exact un circuit (după cum am explicat şi la </w:t>
      </w:r>
      <w:r>
        <w:rPr>
          <w:b/>
          <w:bCs/>
        </w:rPr>
        <w:t xml:space="preserve">problema 2 </w:t>
      </w:r>
      <w:r>
        <w:t xml:space="preserve">de la </w:t>
      </w:r>
      <w:r>
        <w:rPr>
          <w:b/>
          <w:bCs/>
        </w:rPr>
        <w:t>tema 8</w:t>
      </w:r>
      <w:r>
        <w:t xml:space="preserve">). </w:t>
      </w:r>
      <w:r>
        <w:rPr>
          <w:b/>
          <w:bCs/>
        </w:rPr>
        <w:t>Alegem o muchie e</w:t>
      </w:r>
      <w:r>
        <w:rPr>
          <w:b/>
          <w:bCs/>
          <w:vertAlign w:val="subscript"/>
        </w:rPr>
        <w:t>2</w:t>
      </w:r>
      <w:r>
        <w:rPr>
          <w:b/>
          <w:bCs/>
        </w:rPr>
        <w:t>, dintre muchiile circuitului obţinut, care nu aparţine şi lui T</w:t>
      </w:r>
      <w:r>
        <w:rPr>
          <w:b/>
          <w:bCs/>
          <w:vertAlign w:val="subscript"/>
        </w:rPr>
        <w:t>1</w:t>
      </w:r>
      <w:r>
        <w:t>. Va exista întotdeauna o astfel de muchie întrucât, altfel, ar însemna că toate muchiile circuitului aparţin lui T</w:t>
      </w:r>
      <w:r>
        <w:rPr>
          <w:vertAlign w:val="subscript"/>
        </w:rPr>
        <w:t>1</w:t>
      </w:r>
      <w:r>
        <w:t xml:space="preserve"> şi deci arborele parţial T</w:t>
      </w:r>
      <w:r>
        <w:rPr>
          <w:vertAlign w:val="subscript"/>
        </w:rPr>
        <w:t>1</w:t>
      </w:r>
      <w:r>
        <w:t xml:space="preserve"> admite un circuit, ceea ce este absurd. </w:t>
      </w:r>
    </w:p>
    <w:p w:rsidR="006358A1" w:rsidRDefault="006358A1" w:rsidP="00453230">
      <w:pPr>
        <w:pStyle w:val="BodyText"/>
        <w:ind w:firstLine="720"/>
        <w:jc w:val="both"/>
      </w:pPr>
      <w:r>
        <w:t>Considerăm arborele T</w:t>
      </w:r>
      <w:r>
        <w:rPr>
          <w:vertAlign w:val="subscript"/>
        </w:rPr>
        <w:t>3</w:t>
      </w:r>
      <w:r>
        <w:t xml:space="preserve">  determinat de muchiile lui T</w:t>
      </w:r>
      <w:r>
        <w:rPr>
          <w:vertAlign w:val="subscript"/>
        </w:rPr>
        <w:t>2</w:t>
      </w:r>
      <w:r>
        <w:t>, mai puţin e</w:t>
      </w:r>
      <w:r>
        <w:rPr>
          <w:vertAlign w:val="subscript"/>
        </w:rPr>
        <w:t>2</w:t>
      </w:r>
      <w:r>
        <w:t>, la care adăugăm muchia e</w:t>
      </w:r>
      <w:r>
        <w:rPr>
          <w:vertAlign w:val="subscript"/>
        </w:rPr>
        <w:t>1</w:t>
      </w:r>
      <w:r>
        <w:t xml:space="preserve"> din T</w:t>
      </w:r>
      <w:r>
        <w:rPr>
          <w:vertAlign w:val="subscript"/>
        </w:rPr>
        <w:t>1</w:t>
      </w:r>
      <w:r>
        <w:t xml:space="preserve">. Acesta este tot un arbore parţial întrucât are tot n-1 muchii şi este conex (am eliminat o muchie din circuit dar toate celelalte noduri care formează circuitul rămân legate). </w:t>
      </w:r>
      <w:r>
        <w:lastRenderedPageBreak/>
        <w:t>Arborele T</w:t>
      </w:r>
      <w:r>
        <w:rPr>
          <w:vertAlign w:val="subscript"/>
        </w:rPr>
        <w:t xml:space="preserve">3 </w:t>
      </w:r>
      <w:r>
        <w:t>diferă de T</w:t>
      </w:r>
      <w:r>
        <w:rPr>
          <w:vertAlign w:val="subscript"/>
        </w:rPr>
        <w:t>2</w:t>
      </w:r>
      <w:r>
        <w:t xml:space="preserve"> prin muchia e</w:t>
      </w:r>
      <w:r>
        <w:rPr>
          <w:vertAlign w:val="subscript"/>
        </w:rPr>
        <w:t>1</w:t>
      </w:r>
      <w:r>
        <w:t xml:space="preserve"> şi de arborele T</w:t>
      </w:r>
      <w:r>
        <w:rPr>
          <w:vertAlign w:val="subscript"/>
        </w:rPr>
        <w:t>1</w:t>
      </w:r>
      <w:r>
        <w:t xml:space="preserve"> prin k-1 muchii (cele k muchii prin care diferă T</w:t>
      </w:r>
      <w:r>
        <w:rPr>
          <w:vertAlign w:val="subscript"/>
        </w:rPr>
        <w:t>2</w:t>
      </w:r>
      <w:r>
        <w:t xml:space="preserve"> de T</w:t>
      </w:r>
      <w:r>
        <w:rPr>
          <w:vertAlign w:val="subscript"/>
        </w:rPr>
        <w:t>1</w:t>
      </w:r>
      <w:r>
        <w:t>, mai puţin muchia e</w:t>
      </w:r>
      <w:r>
        <w:rPr>
          <w:vertAlign w:val="subscript"/>
        </w:rPr>
        <w:t>2</w:t>
      </w:r>
      <w:r>
        <w:t xml:space="preserve">). </w:t>
      </w:r>
    </w:p>
    <w:p w:rsidR="006358A1" w:rsidRDefault="006358A1" w:rsidP="00453230">
      <w:pPr>
        <w:pStyle w:val="BodyText"/>
        <w:ind w:firstLine="720"/>
        <w:jc w:val="both"/>
        <w:rPr>
          <w:b/>
          <w:bCs/>
        </w:rPr>
      </w:pPr>
      <w:r>
        <w:rPr>
          <w:b/>
          <w:bCs/>
        </w:rPr>
        <w:t>Deci între T</w:t>
      </w:r>
      <w:r>
        <w:rPr>
          <w:b/>
          <w:bCs/>
          <w:vertAlign w:val="subscript"/>
        </w:rPr>
        <w:t xml:space="preserve">2 </w:t>
      </w:r>
      <w:r>
        <w:rPr>
          <w:b/>
          <w:bCs/>
        </w:rPr>
        <w:t>şi T</w:t>
      </w:r>
      <w:r>
        <w:rPr>
          <w:b/>
          <w:bCs/>
          <w:vertAlign w:val="subscript"/>
        </w:rPr>
        <w:t>3</w:t>
      </w:r>
      <w:r>
        <w:rPr>
          <w:b/>
          <w:bCs/>
        </w:rPr>
        <w:t xml:space="preserve"> avem muchie în graful H, întrucât diferă printr-o muchie, iar de la T</w:t>
      </w:r>
      <w:r>
        <w:rPr>
          <w:b/>
          <w:bCs/>
          <w:vertAlign w:val="subscript"/>
        </w:rPr>
        <w:t>1</w:t>
      </w:r>
      <w:r>
        <w:rPr>
          <w:b/>
          <w:bCs/>
        </w:rPr>
        <w:t xml:space="preserve"> la T</w:t>
      </w:r>
      <w:r>
        <w:rPr>
          <w:b/>
          <w:bCs/>
          <w:vertAlign w:val="subscript"/>
        </w:rPr>
        <w:t>3</w:t>
      </w:r>
      <w:r>
        <w:rPr>
          <w:b/>
          <w:bCs/>
        </w:rPr>
        <w:t xml:space="preserve"> avem drum conform ipotezei inductive, întrucât diferă prin k-1 muchii. Aşadar avem drum şi de la T</w:t>
      </w:r>
      <w:r>
        <w:rPr>
          <w:b/>
          <w:bCs/>
          <w:vertAlign w:val="subscript"/>
        </w:rPr>
        <w:t>1</w:t>
      </w:r>
      <w:r>
        <w:rPr>
          <w:b/>
          <w:bCs/>
        </w:rPr>
        <w:t xml:space="preserve"> la T</w:t>
      </w:r>
      <w:r>
        <w:rPr>
          <w:b/>
          <w:bCs/>
          <w:vertAlign w:val="subscript"/>
        </w:rPr>
        <w:t>2</w:t>
      </w:r>
      <w:r>
        <w:rPr>
          <w:b/>
          <w:bCs/>
        </w:rPr>
        <w:t>, prin T</w:t>
      </w:r>
      <w:r>
        <w:rPr>
          <w:b/>
          <w:bCs/>
          <w:vertAlign w:val="subscript"/>
        </w:rPr>
        <w:t>3.</w:t>
      </w:r>
    </w:p>
    <w:p w:rsidR="006358A1" w:rsidRDefault="006358A1" w:rsidP="00453230">
      <w:pPr>
        <w:pStyle w:val="BodyText"/>
        <w:ind w:firstLine="720"/>
        <w:jc w:val="both"/>
        <w:rPr>
          <w:b/>
          <w:bCs/>
        </w:rPr>
      </w:pPr>
      <w:r>
        <w:t xml:space="preserve">Deci între oricare 2 arbori parţiali care diferă prin k muchii putem construi un drum în graful H şi </w:t>
      </w:r>
      <w:r>
        <w:rPr>
          <w:b/>
          <w:bCs/>
        </w:rPr>
        <w:t>conform metodei inducţiei putem spune că între oricare 2 arbori care diferă printr-un număr de k muchii (cu k între 1 şi n-1) există drum în graful H.</w:t>
      </w:r>
    </w:p>
    <w:p w:rsidR="006358A1" w:rsidRDefault="006358A1" w:rsidP="00453230">
      <w:pPr>
        <w:pStyle w:val="BodyText"/>
        <w:ind w:firstLine="720"/>
        <w:jc w:val="both"/>
        <w:rPr>
          <w:b/>
          <w:bCs/>
        </w:rPr>
      </w:pPr>
      <w:r>
        <w:rPr>
          <w:b/>
          <w:bCs/>
        </w:rPr>
        <w:t>Aşadar graful H este conex.</w:t>
      </w:r>
    </w:p>
    <w:p w:rsidR="006358A1" w:rsidRDefault="006358A1" w:rsidP="00453230">
      <w:pPr>
        <w:pStyle w:val="BodyText"/>
        <w:ind w:firstLine="720"/>
        <w:jc w:val="both"/>
        <w:rPr>
          <w:b/>
          <w:bCs/>
        </w:rPr>
      </w:pPr>
    </w:p>
    <w:p w:rsidR="006358A1" w:rsidRDefault="006358A1" w:rsidP="00453230">
      <w:pPr>
        <w:pStyle w:val="BodyText"/>
        <w:ind w:firstLine="720"/>
        <w:jc w:val="both"/>
        <w:rPr>
          <w:bCs/>
        </w:rPr>
      </w:pPr>
      <w:r>
        <w:rPr>
          <w:b/>
          <w:bCs/>
        </w:rPr>
        <w:t xml:space="preserve"> </w:t>
      </w:r>
      <w:r>
        <w:rPr>
          <w:bCs/>
        </w:rPr>
        <w:t>Ştiind că numărul de muchii dintr-un arbore parţial este n-1, diferenţa simetrică dintre doi arbori parţiali are cel mult 2n-2 muchii. Putem ajunge dintr-un arbore parţial în altul reducând la fiecare pas cu 2 numărul de muchii din diferenţa simetrică dintre cei doi arbori (fiecare pas reprezintă o muchie în H din drumul dintre cei doi arbori).</w:t>
      </w:r>
    </w:p>
    <w:p w:rsidR="006358A1" w:rsidRDefault="006358A1" w:rsidP="00453230">
      <w:pPr>
        <w:pStyle w:val="BodyText"/>
        <w:ind w:firstLine="720"/>
        <w:jc w:val="both"/>
        <w:rPr>
          <w:b/>
          <w:bCs/>
        </w:rPr>
      </w:pPr>
      <w:r>
        <w:rPr>
          <w:b/>
          <w:bCs/>
        </w:rPr>
        <w:t>Demonstraţie:</w:t>
      </w:r>
    </w:p>
    <w:p w:rsidR="006358A1" w:rsidRDefault="006358A1" w:rsidP="00453230">
      <w:pPr>
        <w:pStyle w:val="BodyText"/>
        <w:ind w:firstLine="720"/>
        <w:jc w:val="both"/>
        <w:rPr>
          <w:bCs/>
        </w:rPr>
      </w:pPr>
      <w:r>
        <w:rPr>
          <w:b/>
          <w:bCs/>
        </w:rPr>
        <w:t xml:space="preserve">Pas de bază: </w:t>
      </w:r>
    </w:p>
    <w:p w:rsidR="006358A1" w:rsidRPr="008421BE" w:rsidRDefault="006358A1" w:rsidP="00453230">
      <w:pPr>
        <w:pStyle w:val="BodyText"/>
        <w:ind w:firstLine="720"/>
        <w:jc w:val="both"/>
        <w:rPr>
          <w:bCs/>
        </w:rPr>
      </w:pPr>
      <w:r>
        <w:rPr>
          <w:bCs/>
        </w:rPr>
        <w:t>Dacă doi arbori parţiali diferă printr-o muchie (</w:t>
      </w:r>
      <w:r w:rsidRPr="008421BE">
        <w:rPr>
          <w:bCs/>
        </w:rPr>
        <w:t>|T</w:t>
      </w:r>
      <w:r w:rsidRPr="008421BE">
        <w:rPr>
          <w:bCs/>
          <w:vertAlign w:val="subscript"/>
        </w:rPr>
        <w:t>1</w:t>
      </w:r>
      <w:r>
        <w:rPr>
          <w:bCs/>
        </w:rPr>
        <w:sym w:font="Symbol" w:char="F044"/>
      </w:r>
      <w:r w:rsidRPr="008421BE">
        <w:rPr>
          <w:bCs/>
        </w:rPr>
        <w:t>T</w:t>
      </w:r>
      <w:r w:rsidRPr="008421BE">
        <w:rPr>
          <w:bCs/>
          <w:vertAlign w:val="subscript"/>
        </w:rPr>
        <w:t>2</w:t>
      </w:r>
      <w:r w:rsidRPr="008421BE">
        <w:rPr>
          <w:bCs/>
        </w:rPr>
        <w:t>| = 2), atunci în H există o muchie între cei doi arbori parţiali, deci se poate ajunge de la T</w:t>
      </w:r>
      <w:r>
        <w:rPr>
          <w:bCs/>
          <w:vertAlign w:val="subscript"/>
        </w:rPr>
        <w:t>1</w:t>
      </w:r>
      <w:r>
        <w:rPr>
          <w:bCs/>
        </w:rPr>
        <w:t xml:space="preserve"> la T</w:t>
      </w:r>
      <w:r>
        <w:rPr>
          <w:bCs/>
          <w:vertAlign w:val="subscript"/>
        </w:rPr>
        <w:t>2</w:t>
      </w:r>
      <w:r>
        <w:rPr>
          <w:bCs/>
        </w:rPr>
        <w:t xml:space="preserve"> printr-o muchie, deci există un drum de lungime 1 între cei doi arbori.</w:t>
      </w:r>
    </w:p>
    <w:p w:rsidR="006358A1" w:rsidRDefault="006358A1" w:rsidP="00453230">
      <w:pPr>
        <w:pStyle w:val="BodyText"/>
        <w:ind w:firstLine="720"/>
        <w:jc w:val="both"/>
        <w:rPr>
          <w:bCs/>
        </w:rPr>
      </w:pPr>
      <w:r>
        <w:rPr>
          <w:b/>
          <w:bCs/>
        </w:rPr>
        <w:t>Pas inductiv:</w:t>
      </w:r>
    </w:p>
    <w:p w:rsidR="006358A1" w:rsidRDefault="006358A1" w:rsidP="00453230">
      <w:pPr>
        <w:pStyle w:val="BodyText"/>
        <w:ind w:firstLine="720"/>
        <w:jc w:val="both"/>
        <w:rPr>
          <w:bCs/>
        </w:rPr>
      </w:pPr>
      <w:r>
        <w:rPr>
          <w:bCs/>
        </w:rPr>
        <w:t>Fie T</w:t>
      </w:r>
      <w:r>
        <w:rPr>
          <w:bCs/>
          <w:vertAlign w:val="subscript"/>
        </w:rPr>
        <w:t>1</w:t>
      </w:r>
      <w:r>
        <w:rPr>
          <w:bCs/>
        </w:rPr>
        <w:t xml:space="preserve"> şi T</w:t>
      </w:r>
      <w:r>
        <w:rPr>
          <w:bCs/>
          <w:vertAlign w:val="subscript"/>
        </w:rPr>
        <w:t>2</w:t>
      </w:r>
      <w:r>
        <w:rPr>
          <w:bCs/>
        </w:rPr>
        <w:t xml:space="preserve"> doi arbori parţiali. După cum am arătat mai sus, putem alege orice muchie din T</w:t>
      </w:r>
      <w:r>
        <w:rPr>
          <w:bCs/>
          <w:vertAlign w:val="subscript"/>
        </w:rPr>
        <w:t xml:space="preserve">1 </w:t>
      </w:r>
      <w:r>
        <w:rPr>
          <w:bCs/>
        </w:rPr>
        <w:t>– T</w:t>
      </w:r>
      <w:r>
        <w:rPr>
          <w:bCs/>
          <w:vertAlign w:val="subscript"/>
        </w:rPr>
        <w:t>2</w:t>
      </w:r>
      <w:r>
        <w:rPr>
          <w:bCs/>
        </w:rPr>
        <w:t xml:space="preserve"> şi o muchie (aleasă din ciclul format prin adăugarea muchiei alese din T</w:t>
      </w:r>
      <w:r w:rsidRPr="008A3270">
        <w:rPr>
          <w:bCs/>
          <w:vertAlign w:val="subscript"/>
        </w:rPr>
        <w:t>1</w:t>
      </w:r>
      <w:r>
        <w:rPr>
          <w:bCs/>
        </w:rPr>
        <w:t xml:space="preserve"> la T</w:t>
      </w:r>
      <w:r w:rsidRPr="008A3270">
        <w:rPr>
          <w:bCs/>
          <w:vertAlign w:val="subscript"/>
        </w:rPr>
        <w:t>2</w:t>
      </w:r>
      <w:r>
        <w:rPr>
          <w:bCs/>
        </w:rPr>
        <w:t>) din T</w:t>
      </w:r>
      <w:r>
        <w:rPr>
          <w:bCs/>
          <w:vertAlign w:val="subscript"/>
        </w:rPr>
        <w:t>2</w:t>
      </w:r>
      <w:r>
        <w:rPr>
          <w:bCs/>
        </w:rPr>
        <w:t xml:space="preserve"> –</w:t>
      </w:r>
      <w:r>
        <w:rPr>
          <w:bCs/>
          <w:vertAlign w:val="subscript"/>
        </w:rPr>
        <w:t xml:space="preserve"> </w:t>
      </w:r>
      <w:r>
        <w:rPr>
          <w:bCs/>
        </w:rPr>
        <w:t>T</w:t>
      </w:r>
      <w:r>
        <w:rPr>
          <w:bCs/>
          <w:vertAlign w:val="subscript"/>
        </w:rPr>
        <w:t>1</w:t>
      </w:r>
      <w:r>
        <w:rPr>
          <w:bCs/>
        </w:rPr>
        <w:t>, astfel încât să obţinem un nou arbore parţial T</w:t>
      </w:r>
      <w:r>
        <w:rPr>
          <w:bCs/>
          <w:vertAlign w:val="subscript"/>
        </w:rPr>
        <w:t>0</w:t>
      </w:r>
      <w:r>
        <w:rPr>
          <w:bCs/>
        </w:rPr>
        <w:t>, astfel încât diferenţa simetrică dintre T</w:t>
      </w:r>
      <w:r>
        <w:rPr>
          <w:bCs/>
          <w:vertAlign w:val="subscript"/>
        </w:rPr>
        <w:t>0</w:t>
      </w:r>
      <w:r>
        <w:rPr>
          <w:bCs/>
        </w:rPr>
        <w:t xml:space="preserve"> şi T</w:t>
      </w:r>
      <w:r>
        <w:rPr>
          <w:bCs/>
          <w:vertAlign w:val="subscript"/>
        </w:rPr>
        <w:t>2</w:t>
      </w:r>
      <w:r>
        <w:rPr>
          <w:bCs/>
        </w:rPr>
        <w:t xml:space="preserve"> are cardinalul mai mic cu 2.</w:t>
      </w:r>
    </w:p>
    <w:p w:rsidR="006358A1" w:rsidRPr="00E620D3" w:rsidRDefault="006358A1" w:rsidP="00E620D3">
      <w:pPr>
        <w:pStyle w:val="BodyText"/>
        <w:ind w:firstLine="720"/>
        <w:jc w:val="both"/>
        <w:rPr>
          <w:b/>
          <w:bCs/>
          <w:lang w:eastAsia="ja-JP"/>
        </w:rPr>
      </w:pPr>
      <w:r>
        <w:rPr>
          <w:bCs/>
        </w:rPr>
        <w:t xml:space="preserve">Procedând inductiv, în </w:t>
      </w:r>
      <w:r w:rsidRPr="003A4F79">
        <w:rPr>
          <w:bCs/>
        </w:rPr>
        <w:t>|T</w:t>
      </w:r>
      <w:r w:rsidRPr="003A4F79">
        <w:rPr>
          <w:bCs/>
          <w:vertAlign w:val="subscript"/>
        </w:rPr>
        <w:t>1</w:t>
      </w:r>
      <w:r>
        <w:rPr>
          <w:bCs/>
        </w:rPr>
        <w:sym w:font="Symbol" w:char="F044"/>
      </w:r>
      <w:r w:rsidRPr="003A4F79">
        <w:rPr>
          <w:bCs/>
        </w:rPr>
        <w:t>T</w:t>
      </w:r>
      <w:r w:rsidRPr="003A4F79">
        <w:rPr>
          <w:bCs/>
          <w:vertAlign w:val="subscript"/>
        </w:rPr>
        <w:t>2</w:t>
      </w:r>
      <w:r w:rsidRPr="003A4F79">
        <w:rPr>
          <w:bCs/>
        </w:rPr>
        <w:t>|/2 paşi (muchii din drumul de la T</w:t>
      </w:r>
      <w:r w:rsidRPr="003A4F79">
        <w:rPr>
          <w:bCs/>
          <w:vertAlign w:val="subscript"/>
        </w:rPr>
        <w:t>1</w:t>
      </w:r>
      <w:r w:rsidRPr="003A4F79">
        <w:rPr>
          <w:bCs/>
        </w:rPr>
        <w:t xml:space="preserve"> la T</w:t>
      </w:r>
      <w:r w:rsidRPr="003A4F79">
        <w:rPr>
          <w:bCs/>
          <w:vertAlign w:val="subscript"/>
        </w:rPr>
        <w:t>2</w:t>
      </w:r>
      <w:r w:rsidRPr="003A4F79">
        <w:rPr>
          <w:bCs/>
        </w:rPr>
        <w:t>) putem ajunge de la T</w:t>
      </w:r>
      <w:r w:rsidRPr="003A4F79">
        <w:rPr>
          <w:bCs/>
          <w:vertAlign w:val="subscript"/>
        </w:rPr>
        <w:t>1</w:t>
      </w:r>
      <w:r w:rsidRPr="003A4F79">
        <w:rPr>
          <w:bCs/>
        </w:rPr>
        <w:t xml:space="preserve"> la T</w:t>
      </w:r>
      <w:r w:rsidRPr="003A4F79">
        <w:rPr>
          <w:bCs/>
          <w:vertAlign w:val="subscript"/>
        </w:rPr>
        <w:t>2</w:t>
      </w:r>
      <w:r w:rsidRPr="003A4F79">
        <w:rPr>
          <w:bCs/>
        </w:rPr>
        <w:t>, şi cum max(|T</w:t>
      </w:r>
      <w:r w:rsidRPr="003A4F79">
        <w:rPr>
          <w:bCs/>
          <w:vertAlign w:val="subscript"/>
        </w:rPr>
        <w:t>1</w:t>
      </w:r>
      <w:r>
        <w:rPr>
          <w:bCs/>
        </w:rPr>
        <w:sym w:font="Symbol" w:char="F044"/>
      </w:r>
      <w:r w:rsidRPr="003A4F79">
        <w:rPr>
          <w:bCs/>
        </w:rPr>
        <w:t>T</w:t>
      </w:r>
      <w:r w:rsidRPr="003A4F79">
        <w:rPr>
          <w:bCs/>
          <w:vertAlign w:val="subscript"/>
        </w:rPr>
        <w:t>2</w:t>
      </w:r>
      <w:r w:rsidRPr="003A4F79">
        <w:rPr>
          <w:bCs/>
        </w:rPr>
        <w:t xml:space="preserve">|) = 2(n-1) </w:t>
      </w:r>
      <w:r>
        <w:rPr>
          <w:bCs/>
        </w:rPr>
        <w:sym w:font="Symbol" w:char="F0DE"/>
      </w:r>
      <w:r w:rsidRPr="003A4F79">
        <w:rPr>
          <w:bCs/>
        </w:rPr>
        <w:t xml:space="preserve"> între orice doi arbori există un drum de lungime mai mică </w:t>
      </w:r>
      <w:r>
        <w:rPr>
          <w:bCs/>
        </w:rPr>
        <w:t xml:space="preserve">sau egală cu </w:t>
      </w:r>
      <w:r w:rsidRPr="003A4F79">
        <w:rPr>
          <w:bCs/>
        </w:rPr>
        <w:t xml:space="preserve"> n-1 </w:t>
      </w:r>
      <w:r>
        <w:rPr>
          <w:bCs/>
        </w:rPr>
        <w:sym w:font="Symbol" w:char="F0DE"/>
      </w:r>
      <w:r w:rsidRPr="00E620D3">
        <w:rPr>
          <w:b/>
          <w:bCs/>
        </w:rPr>
        <w:t xml:space="preserve"> diametrul(H)</w:t>
      </w:r>
      <w:r w:rsidRPr="00E620D3">
        <w:rPr>
          <w:rFonts w:hint="eastAsia"/>
          <w:b/>
          <w:bCs/>
          <w:lang w:eastAsia="ja-JP"/>
        </w:rPr>
        <w:sym w:font="Symbol" w:char="F0A3"/>
      </w:r>
      <w:r w:rsidRPr="00E620D3">
        <w:rPr>
          <w:b/>
          <w:bCs/>
          <w:lang w:eastAsia="ja-JP"/>
        </w:rPr>
        <w:t xml:space="preserve"> n-1</w:t>
      </w:r>
    </w:p>
    <w:p w:rsidR="006358A1" w:rsidRDefault="006358A1" w:rsidP="00A46F2C">
      <w:pPr>
        <w:pStyle w:val="BodyText"/>
        <w:spacing w:before="240"/>
        <w:ind w:firstLine="720"/>
        <w:jc w:val="both"/>
      </w:pPr>
      <w:r>
        <w:t xml:space="preserve">b) Vom demonstra că subgraful C determinat de arborii parţiali de cost minim  este conex, indiferent de funcţia de cost c, prin </w:t>
      </w:r>
      <w:r>
        <w:rPr>
          <w:b/>
          <w:bCs/>
        </w:rPr>
        <w:t>inducţie după cardinalul diferenţei simetrice a mulţimilor de muchii ca la punctul a)</w:t>
      </w:r>
      <w:r>
        <w:t>.</w:t>
      </w:r>
    </w:p>
    <w:p w:rsidR="006358A1" w:rsidRDefault="006358A1">
      <w:pPr>
        <w:pStyle w:val="BodyText"/>
        <w:ind w:firstLine="720"/>
        <w:jc w:val="both"/>
      </w:pPr>
    </w:p>
    <w:p w:rsidR="006358A1" w:rsidRDefault="006358A1">
      <w:pPr>
        <w:pStyle w:val="BodyText"/>
        <w:jc w:val="both"/>
      </w:pPr>
      <w:r>
        <w:tab/>
        <w:t>Alegem o funcţie de cost c.</w:t>
      </w:r>
    </w:p>
    <w:p w:rsidR="006358A1" w:rsidRDefault="006358A1">
      <w:pPr>
        <w:pStyle w:val="BodyText"/>
        <w:ind w:firstLine="720"/>
        <w:jc w:val="both"/>
        <w:rPr>
          <w:b/>
          <w:bCs/>
        </w:rPr>
      </w:pPr>
      <w:r>
        <w:rPr>
          <w:b/>
          <w:bCs/>
        </w:rPr>
        <w:t>Pasul de bază:</w:t>
      </w:r>
    </w:p>
    <w:p w:rsidR="006358A1" w:rsidRDefault="006358A1">
      <w:pPr>
        <w:pStyle w:val="BodyText"/>
        <w:jc w:val="both"/>
      </w:pPr>
      <w:r>
        <w:rPr>
          <w:b/>
          <w:bCs/>
        </w:rPr>
        <w:tab/>
      </w:r>
      <w:r>
        <w:t>La acest pas vom verifica dacă între oricare 2 arbori parţiali de cost minim, pentru care diferenţa simetrică dintre mulţimile lor de muchii are cardinalul 2, există drum.</w:t>
      </w:r>
    </w:p>
    <w:p w:rsidR="006358A1" w:rsidRDefault="006358A1">
      <w:pPr>
        <w:pStyle w:val="BodyText"/>
        <w:jc w:val="both"/>
      </w:pPr>
      <w:r>
        <w:tab/>
        <w:t>Din ipoteză ştim că între doi arbori parţiali care diferă printr-o singură muchie există muchie în graful H. Aşadar există drum şi în C între oricare doi arbori parţiali cu această proprietate.</w:t>
      </w:r>
    </w:p>
    <w:p w:rsidR="006358A1" w:rsidRDefault="006358A1">
      <w:pPr>
        <w:pStyle w:val="BodyText"/>
        <w:jc w:val="both"/>
      </w:pPr>
    </w:p>
    <w:p w:rsidR="006358A1" w:rsidRDefault="006358A1">
      <w:pPr>
        <w:pStyle w:val="BodyText"/>
        <w:jc w:val="both"/>
      </w:pPr>
      <w:r>
        <w:tab/>
      </w:r>
      <w:r>
        <w:rPr>
          <w:b/>
          <w:bCs/>
        </w:rPr>
        <w:t>Pasul inductiv:</w:t>
      </w:r>
    </w:p>
    <w:p w:rsidR="006358A1" w:rsidRDefault="006358A1">
      <w:pPr>
        <w:pStyle w:val="BodyText"/>
        <w:jc w:val="both"/>
      </w:pPr>
      <w:r>
        <w:tab/>
      </w:r>
      <w:r>
        <w:rPr>
          <w:b/>
          <w:bCs/>
        </w:rPr>
        <w:t>Presupunem că există drum, în C, între oricare doi arbori parţiali de cost minim care diferă prin k-1 muchii</w:t>
      </w:r>
      <w:r>
        <w:t xml:space="preserve"> (adică au cardinalul diferenţei simetrice egal cu 2(k-1)).</w:t>
      </w:r>
    </w:p>
    <w:p w:rsidR="006358A1" w:rsidRDefault="006358A1">
      <w:pPr>
        <w:pStyle w:val="BodyText"/>
        <w:ind w:firstLine="720"/>
        <w:jc w:val="both"/>
      </w:pPr>
      <w:r>
        <w:rPr>
          <w:b/>
          <w:bCs/>
        </w:rPr>
        <w:t>Vom demonstra că şi între oricare doi arbori care diferă prin k muchii</w:t>
      </w:r>
      <w:r>
        <w:t xml:space="preserve"> (adică au cardinalul diferenţei simetrice egal cu 2k) </w:t>
      </w:r>
      <w:r>
        <w:rPr>
          <w:b/>
          <w:bCs/>
        </w:rPr>
        <w:t>există drum în subgraful C</w:t>
      </w:r>
      <w:r>
        <w:t>.</w:t>
      </w:r>
    </w:p>
    <w:p w:rsidR="006358A1" w:rsidRDefault="006358A1">
      <w:pPr>
        <w:pStyle w:val="BodyText"/>
        <w:ind w:firstLine="720"/>
        <w:jc w:val="both"/>
      </w:pPr>
      <w:r>
        <w:t>Pentru aceasta vom găsi un arbore parţial de cost minim (în cazul funcţiei c alese) T</w:t>
      </w:r>
      <w:r>
        <w:rPr>
          <w:vertAlign w:val="subscript"/>
        </w:rPr>
        <w:t>3</w:t>
      </w:r>
      <w:r>
        <w:t xml:space="preserve"> care diferă prin k-1 muchii de T</w:t>
      </w:r>
      <w:r>
        <w:rPr>
          <w:vertAlign w:val="subscript"/>
        </w:rPr>
        <w:t xml:space="preserve">1 </w:t>
      </w:r>
      <w:r>
        <w:t>şi printr-o muchie de T</w:t>
      </w:r>
      <w:r>
        <w:rPr>
          <w:vertAlign w:val="subscript"/>
        </w:rPr>
        <w:t xml:space="preserve">2. </w:t>
      </w:r>
      <w:r>
        <w:t>Dacă reuşim acest lucru, obţinem un drum de la T</w:t>
      </w:r>
      <w:r>
        <w:rPr>
          <w:vertAlign w:val="subscript"/>
        </w:rPr>
        <w:t xml:space="preserve">1 </w:t>
      </w:r>
      <w:r>
        <w:t>la T</w:t>
      </w:r>
      <w:r>
        <w:rPr>
          <w:vertAlign w:val="subscript"/>
        </w:rPr>
        <w:t>2</w:t>
      </w:r>
      <w:r>
        <w:t xml:space="preserve"> care trece prin T</w:t>
      </w:r>
      <w:r>
        <w:rPr>
          <w:vertAlign w:val="subscript"/>
        </w:rPr>
        <w:t>3</w:t>
      </w:r>
      <w:r>
        <w:t xml:space="preserve"> (ştim, conform ipotezei inductive,  că există drum de la T</w:t>
      </w:r>
      <w:r>
        <w:rPr>
          <w:vertAlign w:val="subscript"/>
        </w:rPr>
        <w:t>1</w:t>
      </w:r>
      <w:r>
        <w:t xml:space="preserve"> la T</w:t>
      </w:r>
      <w:r>
        <w:rPr>
          <w:vertAlign w:val="subscript"/>
        </w:rPr>
        <w:t>3</w:t>
      </w:r>
      <w:r>
        <w:t>, întrucât aceştia diferă prin k-1 muchii; între T</w:t>
      </w:r>
      <w:r>
        <w:rPr>
          <w:vertAlign w:val="subscript"/>
        </w:rPr>
        <w:t>3</w:t>
      </w:r>
      <w:r>
        <w:t xml:space="preserve"> şi T</w:t>
      </w:r>
      <w:r>
        <w:rPr>
          <w:vertAlign w:val="subscript"/>
        </w:rPr>
        <w:t>2</w:t>
      </w:r>
      <w:r>
        <w:softHyphen/>
      </w:r>
      <w:r>
        <w:softHyphen/>
      </w:r>
      <w:r>
        <w:softHyphen/>
      </w:r>
      <w:r>
        <w:softHyphen/>
      </w:r>
      <w:r>
        <w:softHyphen/>
        <w:t xml:space="preserve"> avem muchie în H, întrucât cei 2 arbori diferă printr-o singură muchie).</w:t>
      </w:r>
    </w:p>
    <w:p w:rsidR="006358A1" w:rsidRDefault="006358A1">
      <w:pPr>
        <w:pStyle w:val="BodyText"/>
        <w:ind w:firstLine="720"/>
        <w:jc w:val="both"/>
      </w:pPr>
      <w:r>
        <w:rPr>
          <w:b/>
          <w:bCs/>
        </w:rPr>
        <w:t xml:space="preserve">Alegem muchia de cost minim dintre muchiile care aparţin diferenţei simetrice </w:t>
      </w:r>
      <w:r>
        <w:t>(pe care o notăm cu e</w:t>
      </w:r>
      <w:r>
        <w:rPr>
          <w:vertAlign w:val="subscript"/>
        </w:rPr>
        <w:t>1</w:t>
      </w:r>
      <w:r>
        <w:t>)</w:t>
      </w:r>
      <w:r>
        <w:rPr>
          <w:b/>
          <w:bCs/>
        </w:rPr>
        <w:t xml:space="preserve"> şi presupunem că e din T</w:t>
      </w:r>
      <w:r>
        <w:rPr>
          <w:b/>
          <w:bCs/>
          <w:vertAlign w:val="subscript"/>
        </w:rPr>
        <w:t>1</w:t>
      </w:r>
      <w:r>
        <w:t>. Dacă ar fi fost din T</w:t>
      </w:r>
      <w:r>
        <w:rPr>
          <w:vertAlign w:val="subscript"/>
        </w:rPr>
        <w:t xml:space="preserve">2 </w:t>
      </w:r>
      <w:r>
        <w:t>ar fi fost o situaţie analogă doar că am fi creat un arbore parţial de cost minim care ar fi diferit printr-o muchie de T</w:t>
      </w:r>
      <w:r>
        <w:rPr>
          <w:vertAlign w:val="subscript"/>
        </w:rPr>
        <w:t xml:space="preserve">1 </w:t>
      </w:r>
      <w:r>
        <w:t>şi prin k-1 de T</w:t>
      </w:r>
      <w:r>
        <w:rPr>
          <w:vertAlign w:val="subscript"/>
        </w:rPr>
        <w:t>2</w:t>
      </w:r>
      <w:r>
        <w:t>.</w:t>
      </w:r>
    </w:p>
    <w:p w:rsidR="006358A1" w:rsidRDefault="006358A1">
      <w:pPr>
        <w:pStyle w:val="BodyText"/>
        <w:ind w:firstLine="720"/>
        <w:jc w:val="both"/>
      </w:pPr>
      <w:r>
        <w:t xml:space="preserve">  Adăugând această muchie la arborele T</w:t>
      </w:r>
      <w:r>
        <w:rPr>
          <w:vertAlign w:val="subscript"/>
        </w:rPr>
        <w:t>2</w:t>
      </w:r>
      <w:r>
        <w:t xml:space="preserve"> obţinem exact un circuit (analog punctului a) ). </w:t>
      </w:r>
      <w:r>
        <w:rPr>
          <w:b/>
          <w:bCs/>
        </w:rPr>
        <w:t>Alegem o muchie e</w:t>
      </w:r>
      <w:r>
        <w:rPr>
          <w:b/>
          <w:bCs/>
          <w:vertAlign w:val="subscript"/>
        </w:rPr>
        <w:t>2</w:t>
      </w:r>
      <w:r>
        <w:rPr>
          <w:b/>
          <w:bCs/>
        </w:rPr>
        <w:t>, dintre muchiile circuitului obţinut, care nu aparţine şi lui T</w:t>
      </w:r>
      <w:r>
        <w:rPr>
          <w:b/>
          <w:bCs/>
          <w:vertAlign w:val="subscript"/>
        </w:rPr>
        <w:t>1</w:t>
      </w:r>
      <w:r>
        <w:t>. Va exista întotdeauna o astfel de muchie întrucât, altfel, ar însemna că toate muchiile circuitului aparţin lui T</w:t>
      </w:r>
      <w:r>
        <w:rPr>
          <w:vertAlign w:val="subscript"/>
        </w:rPr>
        <w:t>1</w:t>
      </w:r>
      <w:r>
        <w:t xml:space="preserve"> şi deci arborele parţial T</w:t>
      </w:r>
      <w:r>
        <w:rPr>
          <w:vertAlign w:val="subscript"/>
        </w:rPr>
        <w:t>1</w:t>
      </w:r>
      <w:r>
        <w:t xml:space="preserve"> admite un circuit, ceea ce este absurd. </w:t>
      </w:r>
    </w:p>
    <w:p w:rsidR="006358A1" w:rsidRDefault="006358A1">
      <w:pPr>
        <w:pStyle w:val="BodyText"/>
        <w:ind w:firstLine="720"/>
        <w:jc w:val="both"/>
      </w:pPr>
      <w:r>
        <w:t>Considerăm arborele T</w:t>
      </w:r>
      <w:r>
        <w:rPr>
          <w:vertAlign w:val="subscript"/>
        </w:rPr>
        <w:t>3</w:t>
      </w:r>
      <w:r>
        <w:t xml:space="preserve"> determinat de muchiile lui T</w:t>
      </w:r>
      <w:r>
        <w:rPr>
          <w:vertAlign w:val="subscript"/>
        </w:rPr>
        <w:t>2</w:t>
      </w:r>
      <w:r>
        <w:t>, mai puţin e</w:t>
      </w:r>
      <w:r>
        <w:rPr>
          <w:vertAlign w:val="subscript"/>
        </w:rPr>
        <w:t>2</w:t>
      </w:r>
      <w:r>
        <w:t>, la care adăugăm muchia e</w:t>
      </w:r>
      <w:r>
        <w:rPr>
          <w:vertAlign w:val="subscript"/>
        </w:rPr>
        <w:t>1</w:t>
      </w:r>
      <w:r>
        <w:t xml:space="preserve"> din T</w:t>
      </w:r>
      <w:r>
        <w:rPr>
          <w:vertAlign w:val="subscript"/>
        </w:rPr>
        <w:t>1</w:t>
      </w:r>
      <w:r>
        <w:t>. Acesta este tot un arbore parţial întrucât are tot n-1 muchii şi este conex (am eliminat o muchie din circuit dar toate celelalte noduri care formează circuitul rămân legate). Costul lui T</w:t>
      </w:r>
      <w:r>
        <w:rPr>
          <w:vertAlign w:val="subscript"/>
        </w:rPr>
        <w:t xml:space="preserve">3 </w:t>
      </w:r>
      <w:r>
        <w:t>este c(T</w:t>
      </w:r>
      <w:r>
        <w:rPr>
          <w:vertAlign w:val="subscript"/>
        </w:rPr>
        <w:t>2</w:t>
      </w:r>
      <w:r>
        <w:t>)-c(e</w:t>
      </w:r>
      <w:r>
        <w:rPr>
          <w:vertAlign w:val="subscript"/>
        </w:rPr>
        <w:t>2</w:t>
      </w:r>
      <w:r>
        <w:t>)+c(e</w:t>
      </w:r>
      <w:r>
        <w:rPr>
          <w:vertAlign w:val="subscript"/>
        </w:rPr>
        <w:t>1</w:t>
      </w:r>
      <w:r>
        <w:t>), care evident este cel mult c(T</w:t>
      </w:r>
      <w:r>
        <w:rPr>
          <w:vertAlign w:val="subscript"/>
        </w:rPr>
        <w:t>2</w:t>
      </w:r>
      <w:r>
        <w:t>) întrucât alesesem e</w:t>
      </w:r>
      <w:r>
        <w:rPr>
          <w:vertAlign w:val="subscript"/>
        </w:rPr>
        <w:t xml:space="preserve">1 </w:t>
      </w:r>
      <w:r>
        <w:t>ca fiind muchia de cost minim din diferenţa simetrică. Aşadar şi arborele T</w:t>
      </w:r>
      <w:r>
        <w:rPr>
          <w:vertAlign w:val="subscript"/>
        </w:rPr>
        <w:t xml:space="preserve">3  </w:t>
      </w:r>
      <w:r>
        <w:t>este de cost minim deoarece c(T</w:t>
      </w:r>
      <w:r>
        <w:rPr>
          <w:vertAlign w:val="subscript"/>
        </w:rPr>
        <w:t>2</w:t>
      </w:r>
      <w:r>
        <w:t>) este minimă şi deci c(T</w:t>
      </w:r>
      <w:r>
        <w:rPr>
          <w:vertAlign w:val="subscript"/>
        </w:rPr>
        <w:t>3</w:t>
      </w:r>
      <w:r>
        <w:t>) este minimă.  Arborele T</w:t>
      </w:r>
      <w:r>
        <w:rPr>
          <w:vertAlign w:val="subscript"/>
        </w:rPr>
        <w:t xml:space="preserve">3 </w:t>
      </w:r>
      <w:r>
        <w:t>diferă de T</w:t>
      </w:r>
      <w:r>
        <w:rPr>
          <w:vertAlign w:val="subscript"/>
        </w:rPr>
        <w:t>2</w:t>
      </w:r>
      <w:r>
        <w:t xml:space="preserve"> prin muchia e</w:t>
      </w:r>
      <w:r>
        <w:rPr>
          <w:vertAlign w:val="subscript"/>
        </w:rPr>
        <w:t>1</w:t>
      </w:r>
      <w:r>
        <w:t xml:space="preserve"> şi de arborele T</w:t>
      </w:r>
      <w:r>
        <w:rPr>
          <w:vertAlign w:val="subscript"/>
        </w:rPr>
        <w:t>1</w:t>
      </w:r>
      <w:r>
        <w:t xml:space="preserve"> prin k-1 muchii (cele k muchii prin care diferă T</w:t>
      </w:r>
      <w:r>
        <w:rPr>
          <w:vertAlign w:val="subscript"/>
        </w:rPr>
        <w:t>2</w:t>
      </w:r>
      <w:r>
        <w:t xml:space="preserve"> de T</w:t>
      </w:r>
      <w:r>
        <w:rPr>
          <w:vertAlign w:val="subscript"/>
        </w:rPr>
        <w:t>1</w:t>
      </w:r>
      <w:r>
        <w:t>, mai puţin muchia e</w:t>
      </w:r>
      <w:r>
        <w:rPr>
          <w:vertAlign w:val="subscript"/>
        </w:rPr>
        <w:t>2</w:t>
      </w:r>
      <w:r>
        <w:t xml:space="preserve">). </w:t>
      </w:r>
    </w:p>
    <w:p w:rsidR="006358A1" w:rsidRDefault="006358A1">
      <w:pPr>
        <w:pStyle w:val="BodyText"/>
        <w:ind w:firstLine="720"/>
        <w:jc w:val="both"/>
        <w:rPr>
          <w:b/>
          <w:bCs/>
        </w:rPr>
      </w:pPr>
      <w:r>
        <w:rPr>
          <w:b/>
          <w:bCs/>
        </w:rPr>
        <w:t>Deci între T</w:t>
      </w:r>
      <w:r>
        <w:rPr>
          <w:b/>
          <w:bCs/>
          <w:vertAlign w:val="subscript"/>
        </w:rPr>
        <w:t xml:space="preserve">2 </w:t>
      </w:r>
      <w:r>
        <w:rPr>
          <w:b/>
          <w:bCs/>
        </w:rPr>
        <w:t>şi T</w:t>
      </w:r>
      <w:r>
        <w:rPr>
          <w:b/>
          <w:bCs/>
          <w:vertAlign w:val="subscript"/>
        </w:rPr>
        <w:t>3</w:t>
      </w:r>
      <w:r>
        <w:rPr>
          <w:b/>
          <w:bCs/>
        </w:rPr>
        <w:t xml:space="preserve"> avem muchie în graful H şi deci şi în subgraful C, întrucât diferă printr-o muchie, iar de la T</w:t>
      </w:r>
      <w:r>
        <w:rPr>
          <w:b/>
          <w:bCs/>
          <w:vertAlign w:val="subscript"/>
        </w:rPr>
        <w:t>1</w:t>
      </w:r>
      <w:r>
        <w:rPr>
          <w:b/>
          <w:bCs/>
        </w:rPr>
        <w:t xml:space="preserve"> la T</w:t>
      </w:r>
      <w:r>
        <w:rPr>
          <w:b/>
          <w:bCs/>
          <w:vertAlign w:val="subscript"/>
        </w:rPr>
        <w:t>3</w:t>
      </w:r>
      <w:r>
        <w:rPr>
          <w:b/>
          <w:bCs/>
        </w:rPr>
        <w:t xml:space="preserve"> avem drum în C conform ipotezei inductive, întrucât diferă prin k-1 muchii. Aşadar avem drum şi de la T</w:t>
      </w:r>
      <w:r>
        <w:rPr>
          <w:b/>
          <w:bCs/>
          <w:vertAlign w:val="subscript"/>
        </w:rPr>
        <w:t>1</w:t>
      </w:r>
      <w:r>
        <w:rPr>
          <w:b/>
          <w:bCs/>
        </w:rPr>
        <w:t xml:space="preserve"> la T</w:t>
      </w:r>
      <w:r>
        <w:rPr>
          <w:b/>
          <w:bCs/>
          <w:vertAlign w:val="subscript"/>
        </w:rPr>
        <w:t>2</w:t>
      </w:r>
      <w:r>
        <w:rPr>
          <w:b/>
          <w:bCs/>
        </w:rPr>
        <w:t>, prin T</w:t>
      </w:r>
      <w:r>
        <w:rPr>
          <w:b/>
          <w:bCs/>
          <w:vertAlign w:val="subscript"/>
        </w:rPr>
        <w:t>3</w:t>
      </w:r>
      <w:r>
        <w:rPr>
          <w:b/>
          <w:bCs/>
        </w:rPr>
        <w:t>, drum care se păstrează în C</w:t>
      </w:r>
      <w:r>
        <w:rPr>
          <w:b/>
          <w:bCs/>
          <w:vertAlign w:val="subscript"/>
        </w:rPr>
        <w:t>.</w:t>
      </w:r>
    </w:p>
    <w:p w:rsidR="006358A1" w:rsidRDefault="006358A1">
      <w:pPr>
        <w:pStyle w:val="BodyText"/>
        <w:ind w:firstLine="720"/>
        <w:jc w:val="both"/>
        <w:rPr>
          <w:b/>
          <w:bCs/>
        </w:rPr>
      </w:pPr>
      <w:r>
        <w:t xml:space="preserve">Deci între oricare 2 arbori parţiali de cost minim care diferă prin k muchii putem construi un drum în subgraful C şi </w:t>
      </w:r>
      <w:r>
        <w:rPr>
          <w:b/>
          <w:bCs/>
        </w:rPr>
        <w:t>conform metodei inducţiei putem spune că între oricare 2 arbori parţiali de cost minim, pentru o funcţie c,  care diferă printr-un număr de k muchii (cu k între 1 şi n-1) există drum în subgraful C.</w:t>
      </w:r>
    </w:p>
    <w:p w:rsidR="006358A1" w:rsidRDefault="006358A1">
      <w:pPr>
        <w:pStyle w:val="BodyText"/>
        <w:ind w:firstLine="720"/>
        <w:jc w:val="both"/>
        <w:rPr>
          <w:b/>
          <w:bCs/>
        </w:rPr>
      </w:pPr>
      <w:r>
        <w:rPr>
          <w:b/>
          <w:bCs/>
        </w:rPr>
        <w:t>Aşadar subgraful C este conex, indiferent de funcţia c.</w:t>
      </w:r>
    </w:p>
    <w:p w:rsidR="006358A1" w:rsidRDefault="006358A1" w:rsidP="006358A1">
      <w:pPr>
        <w:numPr>
          <w:ilvl w:val="0"/>
          <w:numId w:val="1"/>
        </w:numPr>
        <w:spacing w:before="240" w:after="0" w:line="240" w:lineRule="auto"/>
        <w:jc w:val="both"/>
        <w:rPr>
          <w:i/>
          <w:lang w:val="ro-RO"/>
        </w:rPr>
      </w:pPr>
      <w:r>
        <w:rPr>
          <w:i/>
          <w:lang w:val="ro-RO"/>
        </w:rPr>
        <w:t>Fie H = (V,E) un digraf şi ts</w:t>
      </w:r>
      <w:r>
        <w:rPr>
          <w:i/>
          <w:position w:val="-4"/>
          <w:lang w:val="ro-RO"/>
        </w:rPr>
        <w:object w:dxaOrig="200" w:dyaOrig="200">
          <v:shape id="_x0000_i1836" type="#_x0000_t75" style="width:10.2pt;height:10.2pt" o:ole="">
            <v:imagedata r:id="rId1044" o:title=""/>
          </v:shape>
          <o:OLEObject Type="Embed" ProgID="Equation.3" ShapeID="_x0000_i1836" DrawAspect="Content" ObjectID="_1421273733" r:id="rId1045"/>
        </w:object>
      </w:r>
      <w:r>
        <w:rPr>
          <w:i/>
          <w:lang w:val="ro-RO"/>
        </w:rPr>
        <w:t>E un arc fixat al său. Se colorează toate arcele lui H cu galben, roşu şi verde arbitrar, cu singura condiţie ca arcul ts să fie galben (se poate întâmpla ca să nu avem arce roşii sau verzi) Demonstraţi algoritmic</w:t>
      </w:r>
      <w:r w:rsidRPr="00F206E0">
        <w:rPr>
          <w:i/>
          <w:lang w:val="ro-RO"/>
        </w:rPr>
        <w:t xml:space="preserve"> </w:t>
      </w:r>
      <w:r>
        <w:rPr>
          <w:i/>
          <w:lang w:val="ro-RO"/>
        </w:rPr>
        <w:t>că are loc exact una din următoarele situaţii:</w:t>
      </w:r>
    </w:p>
    <w:p w:rsidR="006358A1" w:rsidRDefault="006358A1" w:rsidP="00830E2A">
      <w:pPr>
        <w:numPr>
          <w:ilvl w:val="0"/>
          <w:numId w:val="86"/>
        </w:numPr>
        <w:spacing w:after="0" w:line="240" w:lineRule="auto"/>
        <w:jc w:val="both"/>
        <w:rPr>
          <w:i/>
          <w:lang w:val="ro-RO"/>
        </w:rPr>
      </w:pPr>
      <w:r>
        <w:rPr>
          <w:i/>
          <w:lang w:val="ro-RO"/>
        </w:rPr>
        <w:t>există un circuit în graful G(H) (nu se ţine seama de orientare) cu arce galbene sau verzi care conţine arcul ts şi toate arcele galbene ale sale au aceeaşi orientare)</w:t>
      </w:r>
    </w:p>
    <w:p w:rsidR="006358A1" w:rsidRDefault="006358A1">
      <w:pPr>
        <w:ind w:left="720"/>
        <w:jc w:val="both"/>
        <w:rPr>
          <w:i/>
          <w:lang w:val="ro-RO"/>
        </w:rPr>
      </w:pPr>
      <w:r>
        <w:rPr>
          <w:i/>
          <w:lang w:val="ro-RO"/>
        </w:rPr>
        <w:lastRenderedPageBreak/>
        <w:t>ii)  există o partiţie (S,T) a lui V astfel încât s</w:t>
      </w:r>
      <w:r>
        <w:rPr>
          <w:i/>
          <w:position w:val="-4"/>
          <w:lang w:val="ro-RO"/>
        </w:rPr>
        <w:object w:dxaOrig="200" w:dyaOrig="200">
          <v:shape id="_x0000_i1837" type="#_x0000_t75" style="width:10.2pt;height:10.2pt" o:ole="">
            <v:imagedata r:id="rId1044" o:title=""/>
          </v:shape>
          <o:OLEObject Type="Embed" ProgID="Equation.3" ShapeID="_x0000_i1837" DrawAspect="Content" ObjectID="_1421273734" r:id="rId1046"/>
        </w:object>
      </w:r>
      <w:r>
        <w:rPr>
          <w:i/>
          <w:lang w:val="ro-RO"/>
        </w:rPr>
        <w:t>S, t</w:t>
      </w:r>
      <w:r>
        <w:rPr>
          <w:i/>
          <w:position w:val="-4"/>
          <w:lang w:val="ro-RO"/>
        </w:rPr>
        <w:object w:dxaOrig="200" w:dyaOrig="200">
          <v:shape id="_x0000_i1838" type="#_x0000_t75" style="width:10.2pt;height:10.2pt" o:ole="">
            <v:imagedata r:id="rId1044" o:title=""/>
          </v:shape>
          <o:OLEObject Type="Embed" ProgID="Equation.3" ShapeID="_x0000_i1838" DrawAspect="Content" ObjectID="_1421273735" r:id="rId1047"/>
        </w:object>
      </w:r>
      <w:r>
        <w:rPr>
          <w:i/>
          <w:lang w:val="ro-RO"/>
        </w:rPr>
        <w:t>T, toate arcele de la S la T sunt roşii şi toate arcele de la T la S sunt roşii sau galbene.</w:t>
      </w:r>
    </w:p>
    <w:p w:rsidR="006358A1" w:rsidRDefault="006358A1">
      <w:pPr>
        <w:jc w:val="both"/>
        <w:rPr>
          <w:i/>
          <w:lang w:val="ro-RO"/>
        </w:rPr>
      </w:pPr>
    </w:p>
    <w:p w:rsidR="006358A1" w:rsidRDefault="006358A1">
      <w:pPr>
        <w:tabs>
          <w:tab w:val="num" w:pos="360"/>
        </w:tabs>
        <w:ind w:left="360"/>
        <w:jc w:val="both"/>
        <w:rPr>
          <w:b/>
          <w:i/>
          <w:lang w:val="ro-RO"/>
        </w:rPr>
      </w:pPr>
      <w:r>
        <w:rPr>
          <w:b/>
          <w:i/>
          <w:lang w:val="ro-RO"/>
        </w:rPr>
        <w:t>Soluţie:</w:t>
      </w:r>
    </w:p>
    <w:p w:rsidR="006358A1" w:rsidRDefault="006358A1">
      <w:pPr>
        <w:pStyle w:val="BodyText"/>
        <w:ind w:firstLine="720"/>
        <w:jc w:val="both"/>
      </w:pPr>
      <w:r>
        <w:br/>
      </w:r>
      <w:r>
        <w:tab/>
        <w:t xml:space="preserve">Iniţial, vom explica intuitiv de ce nu pot avea loc simultan cele două situaţii. </w:t>
      </w:r>
    </w:p>
    <w:p w:rsidR="006358A1" w:rsidRDefault="006358A1">
      <w:pPr>
        <w:pStyle w:val="BodyText"/>
        <w:ind w:firstLine="720"/>
        <w:jc w:val="both"/>
      </w:pPr>
      <w:r>
        <w:t xml:space="preserve">Să presupunem că am avea îndeplinită prima situaţie, şi anume, că am avea un circuit cu respectivele proprietăţi. Dacă am încerca să construim o partiţie de forma exprimată la punctul ii) ar trebui ca nodurile din circuit între care sunt arce verzi să se afle în aceeaşi mulţime (în S sau în T) iar cele între care se află arce galbene să aibă originea în T şi destinaţia în S sau să se afle în aceeaşi mulţime. Dar oricum am aranja vârfurile în cele 2 mulţimi am obţine măcar două vârfuri în mulţimi diferite şi între care este fie arc verde, fie arc galben dar nu în direcţia dorită (de la T la S). </w:t>
      </w:r>
    </w:p>
    <w:p w:rsidR="006358A1" w:rsidRDefault="006358A1">
      <w:pPr>
        <w:pStyle w:val="BodyText"/>
        <w:ind w:firstLine="720"/>
        <w:jc w:val="both"/>
      </w:pPr>
      <w:r>
        <w:t xml:space="preserve">Presupunem prin  </w:t>
      </w:r>
      <w:r>
        <w:rPr>
          <w:b/>
          <w:bCs/>
        </w:rPr>
        <w:t>reducere la absurd</w:t>
      </w:r>
      <w:r>
        <w:t xml:space="preserve"> că este posibilă o asemenea situaţie, şi deci că există o asemenea partiţie. Aşadar toate nodurile între care există arce verzi, se află două câte două în aceeaşi mulţime iar arcele galbene din circuit sunt fie cu sursa în T şi destinaţia în S (dacă au orientarea corectă), fie au ambele extremităţi într-o mulţime. </w:t>
      </w:r>
    </w:p>
    <w:p w:rsidR="006358A1" w:rsidRDefault="006358A1">
      <w:pPr>
        <w:pStyle w:val="BodyText"/>
        <w:ind w:firstLine="720"/>
        <w:jc w:val="both"/>
        <w:rPr>
          <w:iCs/>
        </w:rPr>
      </w:pPr>
      <w:r>
        <w:t>Dacă avem măcar un arc galben uv din circuit în cadrul partiţiei şi anume cu u</w:t>
      </w:r>
      <w:r>
        <w:rPr>
          <w:i/>
          <w:position w:val="-4"/>
        </w:rPr>
        <w:object w:dxaOrig="200" w:dyaOrig="200">
          <v:shape id="_x0000_i1839" type="#_x0000_t75" style="width:10.2pt;height:10.2pt" o:ole="">
            <v:imagedata r:id="rId1044" o:title=""/>
          </v:shape>
          <o:OLEObject Type="Embed" ProgID="Equation.3" ShapeID="_x0000_i1839" DrawAspect="Content" ObjectID="_1421273736" r:id="rId1048"/>
        </w:object>
      </w:r>
      <w:r>
        <w:rPr>
          <w:iCs/>
        </w:rPr>
        <w:t>T şi v</w:t>
      </w:r>
      <w:r>
        <w:rPr>
          <w:i/>
          <w:position w:val="-4"/>
        </w:rPr>
        <w:object w:dxaOrig="200" w:dyaOrig="200">
          <v:shape id="_x0000_i1840" type="#_x0000_t75" style="width:10.2pt;height:10.2pt" o:ole="">
            <v:imagedata r:id="rId1044" o:title=""/>
          </v:shape>
          <o:OLEObject Type="Embed" ProgID="Equation.3" ShapeID="_x0000_i1840" DrawAspect="Content" ObjectID="_1421273737" r:id="rId1049"/>
        </w:object>
      </w:r>
      <w:r>
        <w:rPr>
          <w:iCs/>
        </w:rPr>
        <w:t>S am avea toate arcele verzi care intră sau ies din u în T, iar cele care intră sau ies din v în S. Însă aceste noduri fac parte dintr-un circuit şi deci mai există un arc care ar trebui să facă legătura între nodurile (circuitului) din cele două mulţimi, altfel ar rămâne un nod cu gradul 1; obţinem un arc verde sau un arc galben de la S la T, ceea ce contrazice presupunerea făcută că există o astfel de partiţie (S,T) a lui V.</w:t>
      </w:r>
    </w:p>
    <w:p w:rsidR="006358A1" w:rsidRDefault="006358A1">
      <w:pPr>
        <w:pStyle w:val="BodyText"/>
        <w:ind w:firstLine="720"/>
        <w:jc w:val="both"/>
        <w:rPr>
          <w:iCs/>
        </w:rPr>
      </w:pPr>
      <w:r>
        <w:rPr>
          <w:iCs/>
        </w:rPr>
        <w:t>Dacă nu avem nici un arc galben din circuit în cadrul partiţiei, înseamnă că toate nodurile din circuit între care există arc sunt puse două câte două în aceeaşi mulţime. Dar atunci ar însemna că unul dintre noduri nu are decât un vecin, pentru că altfel ar trebui ca toate nodurile să fie în aceeaşi mulţime pentru că altfel ar trebui ca toate nodurile să fie în aceeaşi mulţime (dar s şi t sunt cu certitudine în muţimi diferite). Dar acest lucru este imposibil întrucât într-un circuit toate nodurile au gradul 2. Şi din nou se contrazice presupunerea făcută şi deci nu există o astfel de partiţie.</w:t>
      </w:r>
    </w:p>
    <w:p w:rsidR="006358A1" w:rsidRDefault="006358A1">
      <w:pPr>
        <w:pStyle w:val="BodyText"/>
        <w:ind w:firstLine="720"/>
        <w:jc w:val="both"/>
        <w:rPr>
          <w:iCs/>
        </w:rPr>
      </w:pPr>
    </w:p>
    <w:p w:rsidR="006358A1" w:rsidRDefault="006358A1">
      <w:pPr>
        <w:pStyle w:val="BodyText"/>
        <w:ind w:firstLine="720"/>
        <w:jc w:val="both"/>
        <w:rPr>
          <w:iCs/>
        </w:rPr>
      </w:pPr>
      <w:r>
        <w:rPr>
          <w:iCs/>
        </w:rPr>
        <w:t>Dacă am avea îndeplinită a doua situaţie, adică am avea o asemenea partiţie, am obţine aceeaşi contradicţie după cum am explicat şi anterior.</w:t>
      </w:r>
    </w:p>
    <w:p w:rsidR="006358A1" w:rsidRDefault="006358A1">
      <w:pPr>
        <w:pStyle w:val="BodyText"/>
        <w:ind w:firstLine="720"/>
        <w:jc w:val="both"/>
        <w:rPr>
          <w:iCs/>
        </w:rPr>
      </w:pPr>
    </w:p>
    <w:p w:rsidR="006358A1" w:rsidRDefault="006358A1">
      <w:pPr>
        <w:pStyle w:val="BodyText"/>
        <w:ind w:firstLine="720"/>
        <w:jc w:val="both"/>
        <w:rPr>
          <w:iCs/>
        </w:rPr>
      </w:pPr>
      <w:r>
        <w:rPr>
          <w:iCs/>
        </w:rPr>
        <w:t xml:space="preserve">Vom încerca să construim o astfel de partiţie şi vom arăta că în cazul în care nu putem construi o asemenea partiţie, obţinem un circuit cu proprietăţile de la punctul i). Iniţial, introducem în mulţimea T nodul t iar în mulţimea S toate celelalte noduri, inclusiv nodul s. Algoritmul gestionează o coadă în care reţine nodurile din T şi pe măsură ce termină de lucrat cu un nod îl extrage din coadă. Se preia fiecare nod v din coadă (primul introdus dintre nodurile rămase în coadă) şi se verifică dacă mai are vreun nod adiacent cu el în mulţimea S. Când se </w:t>
      </w:r>
      <w:r>
        <w:rPr>
          <w:iCs/>
        </w:rPr>
        <w:lastRenderedPageBreak/>
        <w:t>găseşte un nod w în S astfel încât vw</w:t>
      </w:r>
      <w:r>
        <w:rPr>
          <w:i/>
          <w:position w:val="-4"/>
        </w:rPr>
        <w:object w:dxaOrig="200" w:dyaOrig="200">
          <v:shape id="_x0000_i1841" type="#_x0000_t75" style="width:10.2pt;height:10.2pt" o:ole="">
            <v:imagedata r:id="rId1044" o:title=""/>
          </v:shape>
          <o:OLEObject Type="Embed" ProgID="Equation.3" ShapeID="_x0000_i1841" DrawAspect="Content" ObjectID="_1421273738" r:id="rId1050"/>
        </w:object>
      </w:r>
      <w:r>
        <w:rPr>
          <w:iCs/>
        </w:rPr>
        <w:t>E( G(H) ), unde vw are culoarea verde sau wv, arc de culoare galbenă, se introduce nodul w în mulţimea T şi în coadă. Conţinuăm până când se goleşte coada sau până când introducem nodul s în T. Dacă suntem în situaţia de a introduce s în T ne putem opri şi spune că nu se poate construi o astfel de partiţie dar există un circuit ca la punctul i).</w:t>
      </w:r>
    </w:p>
    <w:p w:rsidR="006358A1" w:rsidRDefault="006358A1">
      <w:pPr>
        <w:pStyle w:val="BodyText"/>
        <w:ind w:firstLine="720"/>
        <w:jc w:val="both"/>
        <w:rPr>
          <w:iCs/>
        </w:rPr>
      </w:pPr>
    </w:p>
    <w:p w:rsidR="006358A1" w:rsidRDefault="006358A1">
      <w:pPr>
        <w:spacing w:before="240"/>
        <w:jc w:val="both"/>
        <w:rPr>
          <w:i/>
          <w:lang w:val="ro-RO" w:eastAsia="ja-JP"/>
        </w:rPr>
      </w:pPr>
      <w:r>
        <w:rPr>
          <w:b/>
          <w:i/>
          <w:lang w:val="ro-RO" w:eastAsia="ja-JP"/>
        </w:rPr>
        <w:t xml:space="preserve">procedure </w:t>
      </w:r>
      <w:r>
        <w:rPr>
          <w:i/>
          <w:lang w:val="ro-RO" w:eastAsia="ja-JP"/>
        </w:rPr>
        <w:t>Construieşte_i_sau_ii(H)</w:t>
      </w:r>
    </w:p>
    <w:p w:rsidR="006358A1" w:rsidRDefault="006358A1">
      <w:pPr>
        <w:jc w:val="both"/>
        <w:rPr>
          <w:b/>
          <w:i/>
          <w:lang w:val="ro-RO" w:eastAsia="ja-JP"/>
        </w:rPr>
      </w:pPr>
      <w:r>
        <w:rPr>
          <w:b/>
          <w:i/>
          <w:lang w:val="ro-RO" w:eastAsia="ja-JP"/>
        </w:rPr>
        <w:t>begin</w:t>
      </w:r>
    </w:p>
    <w:p w:rsidR="006358A1" w:rsidRDefault="006358A1">
      <w:pPr>
        <w:jc w:val="both"/>
        <w:rPr>
          <w:b/>
          <w:i/>
          <w:color w:val="808080"/>
          <w:lang w:val="ro-RO" w:eastAsia="ja-JP"/>
        </w:rPr>
      </w:pPr>
      <w:r>
        <w:rPr>
          <w:b/>
          <w:i/>
          <w:lang w:val="ro-RO" w:eastAsia="ja-JP"/>
        </w:rPr>
        <w:tab/>
      </w:r>
      <w:r>
        <w:rPr>
          <w:b/>
          <w:i/>
          <w:color w:val="808080"/>
          <w:lang w:val="ro-RO" w:eastAsia="ja-JP"/>
        </w:rPr>
        <w:t>/* iniţializăm mulţimile S şi T, precum şi coada C*/</w:t>
      </w:r>
    </w:p>
    <w:p w:rsidR="006358A1" w:rsidRDefault="006358A1">
      <w:pPr>
        <w:ind w:left="709"/>
        <w:jc w:val="both"/>
        <w:rPr>
          <w:i/>
          <w:lang w:val="ro-RO" w:eastAsia="ja-JP"/>
        </w:rPr>
      </w:pPr>
      <w:r>
        <w:rPr>
          <w:i/>
          <w:lang w:val="ro-RO" w:eastAsia="ja-JP"/>
        </w:rPr>
        <w:t xml:space="preserve">T </w:t>
      </w:r>
      <w:r>
        <w:rPr>
          <w:rFonts w:hint="eastAsia"/>
          <w:i/>
          <w:lang w:val="ro-RO" w:eastAsia="ja-JP"/>
        </w:rPr>
        <w:t>←</w:t>
      </w:r>
      <w:r>
        <w:rPr>
          <w:i/>
          <w:lang w:val="ro-RO" w:eastAsia="ja-JP"/>
        </w:rPr>
        <w:t xml:space="preserve"> {t}</w:t>
      </w:r>
    </w:p>
    <w:p w:rsidR="006358A1" w:rsidRDefault="006358A1">
      <w:pPr>
        <w:ind w:left="709"/>
        <w:jc w:val="both"/>
        <w:rPr>
          <w:i/>
          <w:lang w:val="ro-RO" w:eastAsia="ja-JP"/>
        </w:rPr>
      </w:pPr>
      <w:r>
        <w:rPr>
          <w:i/>
          <w:lang w:val="ro-RO" w:eastAsia="ja-JP"/>
        </w:rPr>
        <w:t xml:space="preserve">S </w:t>
      </w:r>
      <w:r>
        <w:rPr>
          <w:rFonts w:hint="eastAsia"/>
          <w:i/>
          <w:lang w:val="ro-RO" w:eastAsia="ja-JP"/>
        </w:rPr>
        <w:t>←</w:t>
      </w:r>
      <w:r>
        <w:rPr>
          <w:i/>
          <w:lang w:val="ro-RO" w:eastAsia="ja-JP"/>
        </w:rPr>
        <w:t xml:space="preserve"> V-{t}</w:t>
      </w:r>
    </w:p>
    <w:p w:rsidR="006358A1" w:rsidRDefault="006358A1">
      <w:pPr>
        <w:ind w:left="709"/>
        <w:jc w:val="both"/>
        <w:rPr>
          <w:i/>
          <w:lang w:val="ro-RO" w:eastAsia="ja-JP"/>
        </w:rPr>
      </w:pPr>
      <w:r>
        <w:rPr>
          <w:i/>
          <w:lang w:val="ro-RO" w:eastAsia="ja-JP"/>
        </w:rPr>
        <w:t xml:space="preserve">C </w:t>
      </w:r>
      <w:r>
        <w:rPr>
          <w:rFonts w:hint="eastAsia"/>
          <w:i/>
          <w:lang w:val="ro-RO" w:eastAsia="ja-JP"/>
        </w:rPr>
        <w:t>←</w:t>
      </w:r>
      <w:r>
        <w:rPr>
          <w:i/>
          <w:lang w:val="ro-RO" w:eastAsia="ja-JP"/>
        </w:rPr>
        <w:t xml:space="preserve"> {t}</w:t>
      </w:r>
    </w:p>
    <w:p w:rsidR="006358A1" w:rsidRDefault="006358A1">
      <w:pPr>
        <w:ind w:left="709"/>
        <w:jc w:val="both"/>
        <w:rPr>
          <w:b/>
          <w:bCs/>
          <w:i/>
          <w:lang w:val="ro-RO" w:eastAsia="ja-JP"/>
        </w:rPr>
      </w:pPr>
      <w:r>
        <w:rPr>
          <w:b/>
          <w:bCs/>
          <w:i/>
          <w:lang w:val="ro-RO" w:eastAsia="ja-JP"/>
        </w:rPr>
        <w:t>do</w:t>
      </w:r>
    </w:p>
    <w:p w:rsidR="006358A1" w:rsidRDefault="006358A1">
      <w:pPr>
        <w:ind w:left="709"/>
        <w:jc w:val="both"/>
        <w:rPr>
          <w:i/>
          <w:lang w:val="ro-RO" w:eastAsia="ja-JP"/>
        </w:rPr>
      </w:pPr>
      <w:r>
        <w:rPr>
          <w:b/>
          <w:bCs/>
          <w:i/>
          <w:lang w:val="ro-RO" w:eastAsia="ja-JP"/>
        </w:rPr>
        <w:tab/>
      </w:r>
      <w:r>
        <w:rPr>
          <w:b/>
          <w:bCs/>
          <w:i/>
          <w:lang w:val="ro-RO" w:eastAsia="ja-JP"/>
        </w:rPr>
        <w:tab/>
      </w:r>
      <w:r>
        <w:rPr>
          <w:i/>
          <w:lang w:val="ro-RO" w:eastAsia="ja-JP"/>
        </w:rPr>
        <w:t xml:space="preserve">v </w:t>
      </w:r>
      <w:r>
        <w:rPr>
          <w:rFonts w:hint="eastAsia"/>
          <w:i/>
          <w:lang w:val="ro-RO" w:eastAsia="ja-JP"/>
        </w:rPr>
        <w:t>←</w:t>
      </w:r>
      <w:r>
        <w:rPr>
          <w:i/>
          <w:lang w:val="ro-RO" w:eastAsia="ja-JP"/>
        </w:rPr>
        <w:t xml:space="preserve"> C.first</w:t>
      </w:r>
    </w:p>
    <w:p w:rsidR="006358A1" w:rsidRDefault="006358A1">
      <w:pPr>
        <w:ind w:firstLine="709"/>
        <w:jc w:val="both"/>
        <w:rPr>
          <w:i/>
          <w:lang w:val="ro-RO" w:eastAsia="ja-JP"/>
        </w:rPr>
      </w:pPr>
      <w:r>
        <w:rPr>
          <w:b/>
          <w:i/>
          <w:color w:val="808080"/>
          <w:lang w:val="ro-RO" w:eastAsia="ja-JP"/>
        </w:rPr>
        <w:t>/* luăm primul nod din coadă şi verificăm vecinii adiacenţi cu el din S, care respectă condiţiile pe care le-am explicat mai sus*/</w:t>
      </w:r>
    </w:p>
    <w:p w:rsidR="006358A1" w:rsidRDefault="006358A1">
      <w:pPr>
        <w:ind w:left="709"/>
        <w:jc w:val="both"/>
        <w:rPr>
          <w:b/>
          <w:bCs/>
          <w:i/>
          <w:lang w:val="ro-RO" w:eastAsia="ja-JP"/>
        </w:rPr>
      </w:pPr>
      <w:r>
        <w:rPr>
          <w:i/>
          <w:lang w:val="ro-RO" w:eastAsia="ja-JP"/>
        </w:rPr>
        <w:tab/>
      </w:r>
      <w:r>
        <w:rPr>
          <w:i/>
          <w:lang w:val="ro-RO" w:eastAsia="ja-JP"/>
        </w:rPr>
        <w:tab/>
        <w:t xml:space="preserve"> </w:t>
      </w:r>
      <w:r>
        <w:rPr>
          <w:b/>
          <w:i/>
          <w:lang w:val="ro-RO" w:eastAsia="ja-JP"/>
        </w:rPr>
        <w:t>for</w:t>
      </w:r>
      <w:r>
        <w:rPr>
          <w:i/>
          <w:lang w:val="ro-RO" w:eastAsia="ja-JP"/>
        </w:rPr>
        <w:t xml:space="preserve"> every w in S </w:t>
      </w:r>
      <w:r>
        <w:rPr>
          <w:b/>
          <w:bCs/>
          <w:i/>
          <w:lang w:val="ro-RO" w:eastAsia="ja-JP"/>
        </w:rPr>
        <w:t>do</w:t>
      </w:r>
    </w:p>
    <w:p w:rsidR="006358A1" w:rsidRDefault="006358A1">
      <w:pPr>
        <w:ind w:left="2164"/>
        <w:jc w:val="both"/>
        <w:rPr>
          <w:b/>
          <w:bCs/>
          <w:i/>
          <w:lang w:val="ro-RO"/>
        </w:rPr>
      </w:pPr>
      <w:r>
        <w:rPr>
          <w:b/>
          <w:bCs/>
          <w:i/>
          <w:lang w:val="ro-RO" w:eastAsia="ja-JP"/>
        </w:rPr>
        <w:t xml:space="preserve">if </w:t>
      </w:r>
      <w:r>
        <w:rPr>
          <w:i/>
          <w:lang w:val="ro-RO" w:eastAsia="ja-JP"/>
        </w:rPr>
        <w:t>( (vw</w:t>
      </w:r>
      <w:r>
        <w:rPr>
          <w:i/>
          <w:position w:val="-4"/>
          <w:lang w:val="ro-RO"/>
        </w:rPr>
        <w:object w:dxaOrig="200" w:dyaOrig="200">
          <v:shape id="_x0000_i1842" type="#_x0000_t75" style="width:10.2pt;height:10.2pt" o:ole="">
            <v:imagedata r:id="rId1044" o:title=""/>
          </v:shape>
          <o:OLEObject Type="Embed" ProgID="Equation.3" ShapeID="_x0000_i1842" DrawAspect="Content" ObjectID="_1421273739" r:id="rId1051"/>
        </w:object>
      </w:r>
      <w:r>
        <w:rPr>
          <w:i/>
          <w:lang w:val="ro-RO"/>
        </w:rPr>
        <w:t>E(H) and vw-verde) or (wv</w:t>
      </w:r>
      <w:r>
        <w:rPr>
          <w:i/>
          <w:position w:val="-4"/>
          <w:lang w:val="ro-RO"/>
        </w:rPr>
        <w:object w:dxaOrig="200" w:dyaOrig="200">
          <v:shape id="_x0000_i1843" type="#_x0000_t75" style="width:10.2pt;height:10.2pt" o:ole="">
            <v:imagedata r:id="rId1044" o:title=""/>
          </v:shape>
          <o:OLEObject Type="Embed" ProgID="Equation.3" ShapeID="_x0000_i1843" DrawAspect="Content" ObjectID="_1421273740" r:id="rId1052"/>
        </w:object>
      </w:r>
      <w:r>
        <w:rPr>
          <w:i/>
          <w:lang w:val="ro-RO"/>
        </w:rPr>
        <w:t xml:space="preserve">E(H) and (wv-verde or wv-galben) ) ) </w:t>
      </w:r>
      <w:r>
        <w:rPr>
          <w:b/>
          <w:bCs/>
          <w:i/>
          <w:lang w:val="ro-RO"/>
        </w:rPr>
        <w:t>then</w:t>
      </w:r>
    </w:p>
    <w:p w:rsidR="006358A1" w:rsidRDefault="006358A1">
      <w:pPr>
        <w:ind w:left="2164"/>
        <w:jc w:val="both"/>
        <w:rPr>
          <w:b/>
          <w:bCs/>
          <w:i/>
          <w:lang w:val="ro-RO"/>
        </w:rPr>
      </w:pPr>
      <w:r>
        <w:rPr>
          <w:b/>
          <w:bCs/>
          <w:i/>
          <w:lang w:val="ro-RO"/>
        </w:rPr>
        <w:tab/>
        <w:t>if</w:t>
      </w:r>
      <w:r>
        <w:rPr>
          <w:i/>
          <w:lang w:val="ro-RO"/>
        </w:rPr>
        <w:t xml:space="preserve"> ( w </w:t>
      </w:r>
      <w:r>
        <w:rPr>
          <w:rFonts w:hint="eastAsia"/>
          <w:i/>
          <w:lang w:val="ro-RO" w:eastAsia="ja-JP"/>
        </w:rPr>
        <w:t xml:space="preserve">≠ </w:t>
      </w:r>
      <w:r>
        <w:rPr>
          <w:i/>
          <w:lang w:val="ro-RO"/>
        </w:rPr>
        <w:t xml:space="preserve"> s ) </w:t>
      </w:r>
      <w:r>
        <w:rPr>
          <w:b/>
          <w:bCs/>
          <w:i/>
          <w:lang w:val="ro-RO"/>
        </w:rPr>
        <w:t>then</w:t>
      </w:r>
    </w:p>
    <w:p w:rsidR="006358A1" w:rsidRDefault="006358A1">
      <w:pPr>
        <w:ind w:left="2164"/>
        <w:jc w:val="both"/>
        <w:rPr>
          <w:i/>
          <w:lang w:val="ro-RO" w:eastAsia="ja-JP"/>
        </w:rPr>
      </w:pPr>
      <w:r>
        <w:rPr>
          <w:b/>
          <w:bCs/>
          <w:i/>
          <w:lang w:val="ro-RO"/>
        </w:rPr>
        <w:tab/>
      </w:r>
      <w:r>
        <w:rPr>
          <w:b/>
          <w:bCs/>
          <w:i/>
          <w:lang w:val="ro-RO"/>
        </w:rPr>
        <w:tab/>
      </w:r>
      <w:r>
        <w:rPr>
          <w:i/>
          <w:lang w:val="ro-RO"/>
        </w:rPr>
        <w:t xml:space="preserve">T </w:t>
      </w:r>
      <w:r>
        <w:rPr>
          <w:rFonts w:hint="eastAsia"/>
          <w:i/>
          <w:lang w:val="ro-RO" w:eastAsia="ja-JP"/>
        </w:rPr>
        <w:t>←</w:t>
      </w:r>
      <w:r>
        <w:rPr>
          <w:i/>
          <w:lang w:val="ro-RO" w:eastAsia="ja-JP"/>
        </w:rPr>
        <w:t xml:space="preserve"> T </w:t>
      </w:r>
      <w:r>
        <w:rPr>
          <w:i/>
          <w:position w:val="-4"/>
          <w:lang w:val="ro-RO" w:eastAsia="ja-JP"/>
        </w:rPr>
        <w:object w:dxaOrig="260" w:dyaOrig="200">
          <v:shape id="_x0000_i1844" type="#_x0000_t75" style="width:12.9pt;height:10.2pt" o:ole="">
            <v:imagedata r:id="rId1053" o:title=""/>
          </v:shape>
          <o:OLEObject Type="Embed" ProgID="Equation.3" ShapeID="_x0000_i1844" DrawAspect="Content" ObjectID="_1421273741" r:id="rId1054"/>
        </w:object>
      </w:r>
      <w:r>
        <w:rPr>
          <w:i/>
          <w:lang w:val="ro-RO" w:eastAsia="ja-JP"/>
        </w:rPr>
        <w:t>{w}</w:t>
      </w:r>
    </w:p>
    <w:p w:rsidR="006358A1" w:rsidRDefault="006358A1">
      <w:pPr>
        <w:ind w:left="2164"/>
        <w:jc w:val="both"/>
        <w:rPr>
          <w:i/>
          <w:lang w:val="ro-RO" w:eastAsia="ja-JP"/>
        </w:rPr>
      </w:pPr>
      <w:r>
        <w:rPr>
          <w:i/>
          <w:lang w:val="ro-RO" w:eastAsia="ja-JP"/>
        </w:rPr>
        <w:tab/>
      </w:r>
      <w:r>
        <w:rPr>
          <w:i/>
          <w:lang w:val="ro-RO" w:eastAsia="ja-JP"/>
        </w:rPr>
        <w:tab/>
        <w:t xml:space="preserve">S </w:t>
      </w:r>
      <w:r>
        <w:rPr>
          <w:rFonts w:hint="eastAsia"/>
          <w:i/>
          <w:lang w:val="ro-RO" w:eastAsia="ja-JP"/>
        </w:rPr>
        <w:t>←</w:t>
      </w:r>
      <w:r>
        <w:rPr>
          <w:i/>
          <w:lang w:val="ro-RO" w:eastAsia="ja-JP"/>
        </w:rPr>
        <w:t xml:space="preserve"> S \ {w}</w:t>
      </w:r>
    </w:p>
    <w:p w:rsidR="006358A1" w:rsidRDefault="006358A1">
      <w:pPr>
        <w:ind w:left="2164"/>
        <w:jc w:val="both"/>
        <w:rPr>
          <w:i/>
          <w:lang w:val="ro-RO" w:eastAsia="ja-JP"/>
        </w:rPr>
      </w:pPr>
      <w:r>
        <w:rPr>
          <w:i/>
          <w:lang w:val="ro-RO" w:eastAsia="ja-JP"/>
        </w:rPr>
        <w:tab/>
      </w:r>
      <w:r>
        <w:rPr>
          <w:i/>
          <w:lang w:val="ro-RO" w:eastAsia="ja-JP"/>
        </w:rPr>
        <w:tab/>
        <w:t>C.adaugă(w)</w:t>
      </w:r>
    </w:p>
    <w:p w:rsidR="006358A1" w:rsidRDefault="006358A1">
      <w:pPr>
        <w:jc w:val="both"/>
        <w:rPr>
          <w:i/>
          <w:lang w:val="ro-RO" w:eastAsia="ja-JP"/>
        </w:rPr>
      </w:pPr>
      <w:r>
        <w:rPr>
          <w:i/>
          <w:lang w:val="ro-RO" w:eastAsia="ja-JP"/>
        </w:rPr>
        <w:tab/>
      </w:r>
      <w:r>
        <w:rPr>
          <w:i/>
          <w:lang w:val="ro-RO" w:eastAsia="ja-JP"/>
        </w:rPr>
        <w:tab/>
        <w:t>C.extrage(v)</w:t>
      </w:r>
    </w:p>
    <w:p w:rsidR="006358A1" w:rsidRDefault="006358A1">
      <w:pPr>
        <w:ind w:firstLine="709"/>
        <w:jc w:val="both"/>
        <w:rPr>
          <w:i/>
          <w:lang w:val="ro-RO" w:eastAsia="ja-JP"/>
        </w:rPr>
      </w:pPr>
      <w:r>
        <w:rPr>
          <w:b/>
          <w:i/>
          <w:color w:val="808080"/>
          <w:lang w:val="ro-RO" w:eastAsia="ja-JP"/>
        </w:rPr>
        <w:t>/* ne oprim când coada este vidă şi deci am terminat de examinat toate nodurile din T şi nu am mai găsit nepotriviri sau când am ajuns să-l punem pe s*/</w:t>
      </w:r>
    </w:p>
    <w:p w:rsidR="006358A1" w:rsidRDefault="006358A1">
      <w:pPr>
        <w:ind w:left="709"/>
        <w:jc w:val="both"/>
        <w:rPr>
          <w:b/>
          <w:bCs/>
          <w:i/>
          <w:color w:val="808080"/>
          <w:lang w:val="ro-RO" w:eastAsia="ja-JP"/>
        </w:rPr>
      </w:pPr>
      <w:r>
        <w:rPr>
          <w:b/>
          <w:bCs/>
          <w:i/>
          <w:lang w:val="ro-RO" w:eastAsia="ja-JP"/>
        </w:rPr>
        <w:t>while</w:t>
      </w:r>
      <w:r>
        <w:rPr>
          <w:i/>
          <w:lang w:val="ro-RO" w:eastAsia="ja-JP"/>
        </w:rPr>
        <w:t xml:space="preserve"> ( (C nu e vidă) and (w </w:t>
      </w:r>
      <w:r>
        <w:rPr>
          <w:rFonts w:hint="eastAsia"/>
          <w:i/>
          <w:lang w:val="ro-RO" w:eastAsia="ja-JP"/>
        </w:rPr>
        <w:t xml:space="preserve">≠ </w:t>
      </w:r>
      <w:r>
        <w:rPr>
          <w:i/>
          <w:lang w:val="ro-RO" w:eastAsia="ja-JP"/>
        </w:rPr>
        <w:t xml:space="preserve"> s) )</w:t>
      </w:r>
    </w:p>
    <w:p w:rsidR="006358A1" w:rsidRDefault="006358A1">
      <w:pPr>
        <w:jc w:val="both"/>
        <w:rPr>
          <w:bCs/>
          <w:i/>
          <w:lang w:val="ro-RO" w:eastAsia="ja-JP"/>
        </w:rPr>
      </w:pPr>
      <w:r>
        <w:rPr>
          <w:b/>
          <w:i/>
          <w:lang w:val="ro-RO" w:eastAsia="ja-JP"/>
        </w:rPr>
        <w:tab/>
        <w:t xml:space="preserve">if </w:t>
      </w:r>
      <w:r>
        <w:rPr>
          <w:bCs/>
          <w:i/>
          <w:lang w:val="ro-RO" w:eastAsia="ja-JP"/>
        </w:rPr>
        <w:t>( w</w:t>
      </w:r>
      <w:r>
        <w:rPr>
          <w:rFonts w:hint="eastAsia"/>
          <w:bCs/>
          <w:i/>
          <w:lang w:val="ro-RO" w:eastAsia="ja-JP"/>
        </w:rPr>
        <w:t xml:space="preserve">≠ </w:t>
      </w:r>
      <w:r>
        <w:rPr>
          <w:bCs/>
          <w:i/>
          <w:lang w:val="ro-RO" w:eastAsia="ja-JP"/>
        </w:rPr>
        <w:t xml:space="preserve">s) </w:t>
      </w:r>
      <w:r>
        <w:rPr>
          <w:b/>
          <w:i/>
          <w:lang w:val="ro-RO" w:eastAsia="ja-JP"/>
        </w:rPr>
        <w:t xml:space="preserve">then </w:t>
      </w:r>
      <w:r>
        <w:rPr>
          <w:bCs/>
          <w:i/>
          <w:lang w:val="ro-RO" w:eastAsia="ja-JP"/>
        </w:rPr>
        <w:t>„am obţinut o partiţie (S,T)”</w:t>
      </w:r>
    </w:p>
    <w:p w:rsidR="006358A1" w:rsidRDefault="006358A1">
      <w:pPr>
        <w:jc w:val="both"/>
        <w:rPr>
          <w:bCs/>
          <w:i/>
          <w:lang w:val="ro-RO" w:eastAsia="ja-JP"/>
        </w:rPr>
      </w:pPr>
      <w:r>
        <w:rPr>
          <w:bCs/>
          <w:i/>
          <w:lang w:val="ro-RO" w:eastAsia="ja-JP"/>
        </w:rPr>
        <w:tab/>
      </w:r>
      <w:r>
        <w:rPr>
          <w:b/>
          <w:i/>
          <w:lang w:val="ro-RO" w:eastAsia="ja-JP"/>
        </w:rPr>
        <w:t xml:space="preserve">else </w:t>
      </w:r>
      <w:r>
        <w:rPr>
          <w:bCs/>
          <w:i/>
          <w:lang w:val="ro-RO" w:eastAsia="ja-JP"/>
        </w:rPr>
        <w:t>„nu putem obţine o astfel de partiţie, însă există un circuit care corespunde punctului i)”</w:t>
      </w:r>
    </w:p>
    <w:p w:rsidR="006358A1" w:rsidRDefault="006358A1">
      <w:pPr>
        <w:jc w:val="both"/>
        <w:rPr>
          <w:b/>
          <w:i/>
          <w:lang w:val="ro-RO" w:eastAsia="ja-JP"/>
        </w:rPr>
      </w:pPr>
      <w:r>
        <w:rPr>
          <w:b/>
          <w:i/>
          <w:lang w:val="ro-RO" w:eastAsia="ja-JP"/>
        </w:rPr>
        <w:lastRenderedPageBreak/>
        <w:t>end;</w:t>
      </w:r>
    </w:p>
    <w:p w:rsidR="006358A1" w:rsidRDefault="006358A1">
      <w:pPr>
        <w:pStyle w:val="BodyText"/>
        <w:ind w:firstLine="720"/>
        <w:jc w:val="both"/>
        <w:rPr>
          <w:iCs/>
        </w:rPr>
      </w:pPr>
      <w:r>
        <w:rPr>
          <w:iCs/>
        </w:rPr>
        <w:t>Algoritmul se termină întotdeauna, deoarece se face cel mult o verificare a adiacenţei a oricare două noduri, iar numărul de noduri este finit.</w:t>
      </w:r>
    </w:p>
    <w:p w:rsidR="006358A1" w:rsidRDefault="006358A1">
      <w:pPr>
        <w:pStyle w:val="BodyText"/>
        <w:ind w:firstLine="720"/>
        <w:jc w:val="both"/>
        <w:rPr>
          <w:iCs/>
        </w:rPr>
      </w:pPr>
      <w:r>
        <w:rPr>
          <w:iCs/>
        </w:rPr>
        <w:t xml:space="preserve">În continuare vom explica de ce în cazul în care nu reuşim să construim o astfel de partiţie şi se iese din bucla </w:t>
      </w:r>
      <w:r>
        <w:rPr>
          <w:b/>
          <w:iCs/>
        </w:rPr>
        <w:t>do while</w:t>
      </w:r>
      <w:r>
        <w:rPr>
          <w:iCs/>
        </w:rPr>
        <w:t xml:space="preserve"> prin nesatisfacerea condiţiei w </w:t>
      </w:r>
      <w:r>
        <w:rPr>
          <w:rFonts w:hint="eastAsia"/>
          <w:iCs/>
          <w:lang w:eastAsia="ja-JP"/>
        </w:rPr>
        <w:t>≠</w:t>
      </w:r>
      <w:r>
        <w:rPr>
          <w:rFonts w:hint="eastAsia"/>
          <w:iCs/>
          <w:lang w:eastAsia="ja-JP"/>
        </w:rPr>
        <w:t xml:space="preserve"> </w:t>
      </w:r>
      <w:r>
        <w:rPr>
          <w:iCs/>
        </w:rPr>
        <w:t xml:space="preserve"> s, există un circuit cu proprietăţile de la i).</w:t>
      </w:r>
    </w:p>
    <w:p w:rsidR="006358A1" w:rsidRDefault="006358A1">
      <w:pPr>
        <w:pStyle w:val="BodyText"/>
        <w:ind w:firstLine="720"/>
        <w:jc w:val="both"/>
        <w:rPr>
          <w:iCs/>
        </w:rPr>
      </w:pPr>
      <w:r>
        <w:rPr>
          <w:iCs/>
        </w:rPr>
        <w:t xml:space="preserve">Nodul </w:t>
      </w:r>
      <w:r w:rsidRPr="007B28BF">
        <w:rPr>
          <w:b/>
          <w:iCs/>
        </w:rPr>
        <w:t>s</w:t>
      </w:r>
      <w:r>
        <w:rPr>
          <w:iCs/>
        </w:rPr>
        <w:t xml:space="preserve"> a fost descoperit de un nod cu care forma un arc care respecta cerinţele circuitului. Dacă se încearcă aducerea acestui nod în T, atunci există un arc verde de la un nod v din T la s sau un arc verde sau galben se la s la un nod v din T. Pornindu-se din t, s-a ajuns la s prin astfel de arce. Dar există arc galben de la t la s, acest arc închizând un circuit care respectă proprietatea i). </w:t>
      </w:r>
    </w:p>
    <w:p w:rsidR="006358A1" w:rsidRDefault="006358A1">
      <w:pPr>
        <w:pStyle w:val="BodyText"/>
        <w:ind w:firstLine="720"/>
        <w:jc w:val="both"/>
        <w:rPr>
          <w:iCs/>
        </w:rPr>
      </w:pPr>
      <w:r>
        <w:rPr>
          <w:iCs/>
        </w:rPr>
        <w:t xml:space="preserve">Dacă s-a ieşit din bucla </w:t>
      </w:r>
      <w:r>
        <w:rPr>
          <w:b/>
          <w:iCs/>
        </w:rPr>
        <w:t>do while</w:t>
      </w:r>
      <w:r>
        <w:rPr>
          <w:iCs/>
        </w:rPr>
        <w:t xml:space="preserve"> prin neatisfacerea condiţiei „C nu este vidă”, atunci s-a reuşit construirea unei partiţii (S, T) ce respectă condiţiile din enunţ, adică între S şi T nu există decât arce roşii în orice sens, şi arce galbene orientate de la T la S, iar nodul s nu aparţine lui T, deci s </w:t>
      </w:r>
      <w:r>
        <w:rPr>
          <w:iCs/>
        </w:rPr>
        <w:sym w:font="Symbol" w:char="F0CE"/>
      </w:r>
      <w:r>
        <w:rPr>
          <w:iCs/>
        </w:rPr>
        <w:t xml:space="preserve"> S. Toate arcele galbene fiind orientate de la T la S, nu există un arc care să închidă un eventual circuit cu proprietatea i).</w:t>
      </w:r>
    </w:p>
    <w:p w:rsidR="006358A1" w:rsidRDefault="006358A1">
      <w:pPr>
        <w:pStyle w:val="BodyText"/>
        <w:ind w:firstLine="720"/>
        <w:jc w:val="both"/>
        <w:rPr>
          <w:iCs/>
        </w:rPr>
      </w:pPr>
      <w:r>
        <w:rPr>
          <w:iCs/>
        </w:rPr>
        <w:t>Evident, doar una dintre cele două condiţii poate fi falsă la un moment dat, deci nu se pot construi atât un circuit cât şi o partiţie.</w:t>
      </w:r>
    </w:p>
    <w:p w:rsidR="006358A1" w:rsidRPr="002321AA" w:rsidRDefault="006358A1" w:rsidP="007803A2">
      <w:pPr>
        <w:spacing w:before="240"/>
        <w:ind w:left="360" w:hanging="360"/>
        <w:jc w:val="both"/>
        <w:rPr>
          <w:bCs/>
          <w:i/>
          <w:lang w:val="ro-RO"/>
        </w:rPr>
      </w:pPr>
      <w:r>
        <w:rPr>
          <w:b/>
          <w:bCs/>
          <w:i/>
          <w:sz w:val="32"/>
          <w:szCs w:val="32"/>
          <w:lang w:val="ro-RO"/>
        </w:rPr>
        <w:t>3.</w:t>
      </w:r>
      <w:r>
        <w:rPr>
          <w:bCs/>
          <w:i/>
          <w:lang w:val="ro-RO"/>
        </w:rPr>
        <w:t xml:space="preserve">  Fie G = (V, E) un graf. O mulţime de vârfuri A </w:t>
      </w:r>
      <w:r>
        <w:rPr>
          <w:bCs/>
          <w:i/>
          <w:lang w:val="ro-RO"/>
        </w:rPr>
        <w:sym w:font="Symbol" w:char="F0CD"/>
      </w:r>
      <w:r>
        <w:rPr>
          <w:bCs/>
          <w:i/>
          <w:lang w:val="ro-RO"/>
        </w:rPr>
        <w:t xml:space="preserve"> V se numeşte </w:t>
      </w:r>
      <w:r>
        <w:rPr>
          <w:b/>
          <w:bCs/>
          <w:i/>
          <w:lang w:val="ro-RO"/>
        </w:rPr>
        <w:t>m – independentă</w:t>
      </w:r>
      <w:r>
        <w:rPr>
          <w:bCs/>
          <w:i/>
          <w:lang w:val="ro-RO"/>
        </w:rPr>
        <w:t xml:space="preserve"> dacă există un cuplaj M al lui G astfel încât A </w:t>
      </w:r>
      <w:r>
        <w:rPr>
          <w:bCs/>
          <w:i/>
          <w:lang w:val="ro-RO"/>
        </w:rPr>
        <w:sym w:font="Symbol" w:char="F0CD"/>
      </w:r>
      <w:r>
        <w:rPr>
          <w:bCs/>
          <w:i/>
          <w:lang w:val="ro-RO"/>
        </w:rPr>
        <w:t xml:space="preserve"> S(M). Demonstraţi că, dacă A şi B sunt </w:t>
      </w:r>
      <w:r w:rsidRPr="002321AA">
        <w:rPr>
          <w:bCs/>
          <w:i/>
          <w:lang w:val="ro-RO"/>
        </w:rPr>
        <w:t>m – independent</w:t>
      </w:r>
      <w:r>
        <w:rPr>
          <w:bCs/>
          <w:i/>
          <w:lang w:val="ro-RO"/>
        </w:rPr>
        <w:t xml:space="preserve">e şi </w:t>
      </w:r>
      <w:r>
        <w:rPr>
          <w:bCs/>
          <w:i/>
        </w:rPr>
        <w:t>|A| &lt; |B|</w:t>
      </w:r>
      <w:r>
        <w:rPr>
          <w:bCs/>
          <w:i/>
          <w:lang w:val="ro-RO"/>
        </w:rPr>
        <w:t xml:space="preserve">, atunci există b </w:t>
      </w:r>
      <w:r>
        <w:rPr>
          <w:bCs/>
          <w:i/>
          <w:lang w:val="ro-RO"/>
        </w:rPr>
        <w:sym w:font="Symbol" w:char="F0CE"/>
      </w:r>
      <w:r>
        <w:rPr>
          <w:bCs/>
          <w:i/>
          <w:lang w:val="ro-RO"/>
        </w:rPr>
        <w:t xml:space="preserve"> B – A a.î. A </w:t>
      </w:r>
      <w:r>
        <w:rPr>
          <w:bCs/>
          <w:i/>
          <w:lang w:val="ro-RO"/>
        </w:rPr>
        <w:sym w:font="Symbol" w:char="F0C8"/>
      </w:r>
      <w:r>
        <w:rPr>
          <w:bCs/>
          <w:i/>
          <w:lang w:val="ro-RO"/>
        </w:rPr>
        <w:t xml:space="preserve"> </w:t>
      </w:r>
      <w:r>
        <w:rPr>
          <w:bCs/>
          <w:i/>
        </w:rPr>
        <w:t>{b}</w:t>
      </w:r>
      <w:r>
        <w:rPr>
          <w:bCs/>
          <w:i/>
          <w:lang w:val="ro-RO"/>
        </w:rPr>
        <w:t xml:space="preserve"> este m – independentă.</w:t>
      </w:r>
    </w:p>
    <w:p w:rsidR="006358A1" w:rsidRDefault="006358A1" w:rsidP="001F0B9F">
      <w:pPr>
        <w:spacing w:before="240"/>
        <w:jc w:val="both"/>
        <w:rPr>
          <w:b/>
          <w:bCs/>
          <w:i/>
          <w:lang w:val="ro-RO"/>
        </w:rPr>
      </w:pPr>
      <w:r>
        <w:rPr>
          <w:b/>
          <w:bCs/>
          <w:i/>
          <w:lang w:val="ro-RO"/>
        </w:rPr>
        <w:t>Soluţie:</w:t>
      </w:r>
    </w:p>
    <w:p w:rsidR="006358A1" w:rsidRDefault="006358A1" w:rsidP="001F0B9F">
      <w:pPr>
        <w:spacing w:before="240"/>
        <w:ind w:firstLine="720"/>
        <w:jc w:val="both"/>
        <w:rPr>
          <w:bCs/>
          <w:i/>
          <w:lang w:val="ro-RO"/>
        </w:rPr>
      </w:pPr>
      <w:r>
        <w:rPr>
          <w:bCs/>
          <w:i/>
          <w:lang w:val="ro-RO"/>
        </w:rPr>
        <w:t xml:space="preserve">Fie A şi B două mulţimi m – independente cu </w:t>
      </w:r>
      <w:r>
        <w:rPr>
          <w:bCs/>
          <w:i/>
        </w:rPr>
        <w:t xml:space="preserve">|A| &lt; |B|. În aceste condiţii, </w:t>
      </w:r>
      <w:r>
        <w:rPr>
          <w:bCs/>
          <w:i/>
        </w:rPr>
        <w:br/>
        <w:t xml:space="preserve">B – A </w:t>
      </w:r>
      <w:r>
        <w:rPr>
          <w:rFonts w:hint="eastAsia"/>
          <w:bCs/>
          <w:i/>
          <w:lang w:eastAsia="ja-JP"/>
        </w:rPr>
        <w:t xml:space="preserve">≠ </w:t>
      </w:r>
      <w:r>
        <w:rPr>
          <w:rFonts w:hint="eastAsia"/>
          <w:bCs/>
          <w:i/>
          <w:lang w:eastAsia="ja-JP"/>
        </w:rPr>
        <w:sym w:font="Symbol" w:char="F046"/>
      </w:r>
      <w:r>
        <w:rPr>
          <w:bCs/>
          <w:i/>
          <w:lang w:eastAsia="ja-JP"/>
        </w:rPr>
        <w:t xml:space="preserve">, adică </w:t>
      </w:r>
      <w:r>
        <w:rPr>
          <w:bCs/>
          <w:i/>
          <w:lang w:eastAsia="ja-JP"/>
        </w:rPr>
        <w:sym w:font="Symbol" w:char="F024"/>
      </w:r>
      <w:r>
        <w:rPr>
          <w:bCs/>
          <w:i/>
          <w:lang w:eastAsia="ja-JP"/>
        </w:rPr>
        <w:t xml:space="preserve"> b </w:t>
      </w:r>
      <w:r>
        <w:rPr>
          <w:bCs/>
          <w:i/>
          <w:lang w:val="ro-RO"/>
        </w:rPr>
        <w:sym w:font="Symbol" w:char="F0CE"/>
      </w:r>
      <w:r>
        <w:rPr>
          <w:bCs/>
          <w:i/>
          <w:lang w:val="ro-RO"/>
        </w:rPr>
        <w:t xml:space="preserve"> B – A. </w:t>
      </w:r>
    </w:p>
    <w:p w:rsidR="006358A1" w:rsidRDefault="006358A1" w:rsidP="00A3554F">
      <w:pPr>
        <w:ind w:firstLine="720"/>
        <w:jc w:val="both"/>
        <w:rPr>
          <w:bCs/>
          <w:i/>
          <w:lang w:val="ro-RO"/>
        </w:rPr>
      </w:pPr>
      <w:r>
        <w:rPr>
          <w:bCs/>
          <w:i/>
          <w:lang w:val="ro-RO"/>
        </w:rPr>
        <w:t xml:space="preserve">În plus, se ştie că toate mulţimile m – independente maximale au acelaşi cardinal. Întrucât există cel puţin o mulţime m – independentă (de exemplu B) de cardinal mai mare decât A, A nu este maximală, deci </w:t>
      </w:r>
      <w:r>
        <w:rPr>
          <w:bCs/>
          <w:i/>
          <w:lang w:eastAsia="ja-JP"/>
        </w:rPr>
        <w:sym w:font="Symbol" w:char="F024"/>
      </w:r>
      <w:r>
        <w:rPr>
          <w:bCs/>
          <w:i/>
          <w:lang w:eastAsia="ja-JP"/>
        </w:rPr>
        <w:t xml:space="preserve"> v </w:t>
      </w:r>
      <w:r>
        <w:rPr>
          <w:bCs/>
          <w:i/>
          <w:lang w:val="ro-RO"/>
        </w:rPr>
        <w:sym w:font="Symbol" w:char="F0CE"/>
      </w:r>
      <w:r>
        <w:rPr>
          <w:bCs/>
          <w:i/>
          <w:lang w:val="ro-RO"/>
        </w:rPr>
        <w:t xml:space="preserve"> V – A a.î. A </w:t>
      </w:r>
      <w:r>
        <w:rPr>
          <w:bCs/>
          <w:i/>
          <w:lang w:val="ro-RO"/>
        </w:rPr>
        <w:sym w:font="Symbol" w:char="F0C8"/>
      </w:r>
      <w:r>
        <w:rPr>
          <w:bCs/>
          <w:i/>
          <w:lang w:val="ro-RO"/>
        </w:rPr>
        <w:t xml:space="preserve"> </w:t>
      </w:r>
      <w:r>
        <w:rPr>
          <w:bCs/>
          <w:i/>
        </w:rPr>
        <w:t>{v}</w:t>
      </w:r>
      <w:r>
        <w:rPr>
          <w:bCs/>
          <w:i/>
          <w:lang w:val="ro-RO"/>
        </w:rPr>
        <w:t xml:space="preserve"> este m – independentă. </w:t>
      </w:r>
    </w:p>
    <w:p w:rsidR="006358A1" w:rsidRDefault="006358A1" w:rsidP="00A3554F">
      <w:pPr>
        <w:ind w:firstLine="720"/>
        <w:jc w:val="both"/>
        <w:rPr>
          <w:bCs/>
          <w:i/>
          <w:lang w:val="ro-RO"/>
        </w:rPr>
      </w:pPr>
      <w:r>
        <w:rPr>
          <w:bCs/>
          <w:i/>
          <w:lang w:val="ro-RO"/>
        </w:rPr>
        <w:t>În aceste condiţii, căutarea unui b în B – A</w:t>
      </w:r>
      <w:r w:rsidRPr="008A1E94">
        <w:rPr>
          <w:bCs/>
          <w:i/>
          <w:lang w:val="ro-RO"/>
        </w:rPr>
        <w:t xml:space="preserve"> </w:t>
      </w:r>
      <w:r>
        <w:rPr>
          <w:bCs/>
          <w:i/>
          <w:lang w:val="ro-RO"/>
        </w:rPr>
        <w:t xml:space="preserve">a.î. A </w:t>
      </w:r>
      <w:r>
        <w:rPr>
          <w:bCs/>
          <w:i/>
          <w:lang w:val="ro-RO"/>
        </w:rPr>
        <w:sym w:font="Symbol" w:char="F0C8"/>
      </w:r>
      <w:r>
        <w:rPr>
          <w:bCs/>
          <w:i/>
          <w:lang w:val="ro-RO"/>
        </w:rPr>
        <w:t xml:space="preserve"> </w:t>
      </w:r>
      <w:r>
        <w:rPr>
          <w:bCs/>
          <w:i/>
        </w:rPr>
        <w:t>{b}</w:t>
      </w:r>
      <w:r>
        <w:rPr>
          <w:bCs/>
          <w:i/>
          <w:lang w:val="ro-RO"/>
        </w:rPr>
        <w:t xml:space="preserve"> să fie  m – independentă are sens.</w:t>
      </w:r>
    </w:p>
    <w:p w:rsidR="006358A1" w:rsidRDefault="006358A1" w:rsidP="008A1E94">
      <w:pPr>
        <w:spacing w:before="240"/>
        <w:ind w:firstLine="720"/>
        <w:jc w:val="both"/>
        <w:rPr>
          <w:bCs/>
          <w:i/>
          <w:lang w:val="ro-RO"/>
        </w:rPr>
      </w:pPr>
      <w:r>
        <w:rPr>
          <w:b/>
          <w:bCs/>
          <w:i/>
          <w:lang w:val="ro-RO"/>
        </w:rPr>
        <w:t xml:space="preserve">Observaţia 1: </w:t>
      </w:r>
      <w:r>
        <w:rPr>
          <w:bCs/>
          <w:i/>
          <w:lang w:val="ro-RO"/>
        </w:rPr>
        <w:t xml:space="preserve">O mulţime X </w:t>
      </w:r>
      <w:r>
        <w:rPr>
          <w:bCs/>
          <w:i/>
          <w:lang w:val="ro-RO"/>
        </w:rPr>
        <w:sym w:font="Symbol" w:char="F0CD"/>
      </w:r>
      <w:r>
        <w:rPr>
          <w:bCs/>
          <w:i/>
          <w:lang w:val="ro-RO"/>
        </w:rPr>
        <w:t xml:space="preserve"> V este m – independentă dacă există un cuplaj M</w:t>
      </w:r>
      <w:r>
        <w:rPr>
          <w:bCs/>
          <w:i/>
          <w:vertAlign w:val="subscript"/>
          <w:lang w:val="ro-RO"/>
        </w:rPr>
        <w:t>0</w:t>
      </w:r>
      <w:r>
        <w:rPr>
          <w:bCs/>
          <w:i/>
          <w:lang w:val="ro-RO"/>
        </w:rPr>
        <w:t xml:space="preserve"> al lui G astfel încât X </w:t>
      </w:r>
      <w:r>
        <w:rPr>
          <w:bCs/>
          <w:i/>
          <w:lang w:val="ro-RO"/>
        </w:rPr>
        <w:sym w:font="Symbol" w:char="F0CD"/>
      </w:r>
      <w:r>
        <w:rPr>
          <w:bCs/>
          <w:i/>
          <w:lang w:val="ro-RO"/>
        </w:rPr>
        <w:t xml:space="preserve"> S(M</w:t>
      </w:r>
      <w:r>
        <w:rPr>
          <w:bCs/>
          <w:i/>
          <w:vertAlign w:val="subscript"/>
          <w:lang w:val="ro-RO"/>
        </w:rPr>
        <w:t>0</w:t>
      </w:r>
      <w:r>
        <w:rPr>
          <w:bCs/>
          <w:i/>
          <w:lang w:val="ro-RO"/>
        </w:rPr>
        <w:t>). Dar, dacă un cuplaj M</w:t>
      </w:r>
      <w:r>
        <w:rPr>
          <w:bCs/>
          <w:i/>
          <w:vertAlign w:val="subscript"/>
          <w:lang w:val="ro-RO"/>
        </w:rPr>
        <w:t>0</w:t>
      </w:r>
      <w:r>
        <w:rPr>
          <w:bCs/>
          <w:i/>
          <w:lang w:val="ro-RO"/>
        </w:rPr>
        <w:t xml:space="preserve"> saturează toate nodurile din mulţimea X, atunci M</w:t>
      </w:r>
      <w:r>
        <w:rPr>
          <w:bCs/>
          <w:i/>
          <w:vertAlign w:val="subscript"/>
          <w:lang w:val="ro-RO"/>
        </w:rPr>
        <w:t>0</w:t>
      </w:r>
      <w:r>
        <w:rPr>
          <w:bCs/>
          <w:i/>
          <w:lang w:val="ro-RO"/>
        </w:rPr>
        <w:t xml:space="preserve"> saturează toate nodurile din orice submulţime a lui X. În consecinţă, orice submulţime a unei mulţimi m – independente este m – independentă.</w:t>
      </w:r>
    </w:p>
    <w:p w:rsidR="006358A1" w:rsidRDefault="006358A1" w:rsidP="00347FC9">
      <w:pPr>
        <w:ind w:firstLine="720"/>
        <w:jc w:val="both"/>
        <w:rPr>
          <w:bCs/>
          <w:i/>
          <w:lang w:val="ro-RO"/>
        </w:rPr>
      </w:pPr>
      <w:r>
        <w:rPr>
          <w:bCs/>
          <w:i/>
          <w:lang w:val="ro-RO"/>
        </w:rPr>
        <w:t xml:space="preserve">Aşadar, dacă A şi B sunt două mulţimi m – independente cu proprietăţile de mai sus, şi, în plus, A </w:t>
      </w:r>
      <w:r>
        <w:rPr>
          <w:bCs/>
          <w:i/>
          <w:lang w:val="ro-RO"/>
        </w:rPr>
        <w:sym w:font="Symbol" w:char="F0CD"/>
      </w:r>
      <w:r>
        <w:rPr>
          <w:bCs/>
          <w:i/>
          <w:lang w:val="ro-RO"/>
        </w:rPr>
        <w:t xml:space="preserve"> B, atunci, </w:t>
      </w:r>
      <w:r>
        <w:rPr>
          <w:bCs/>
          <w:i/>
          <w:lang w:val="ro-RO"/>
        </w:rPr>
        <w:sym w:font="Symbol" w:char="F022"/>
      </w:r>
      <w:r>
        <w:rPr>
          <w:bCs/>
          <w:i/>
          <w:lang w:val="ro-RO"/>
        </w:rPr>
        <w:t xml:space="preserve">b </w:t>
      </w:r>
      <w:r>
        <w:rPr>
          <w:bCs/>
          <w:i/>
          <w:lang w:val="ro-RO"/>
        </w:rPr>
        <w:sym w:font="Symbol" w:char="F0CE"/>
      </w:r>
      <w:r>
        <w:rPr>
          <w:bCs/>
          <w:i/>
          <w:lang w:val="ro-RO"/>
        </w:rPr>
        <w:t xml:space="preserve"> B – A, A </w:t>
      </w:r>
      <w:r>
        <w:rPr>
          <w:bCs/>
          <w:i/>
          <w:lang w:val="ro-RO"/>
        </w:rPr>
        <w:sym w:font="Symbol" w:char="F0C8"/>
      </w:r>
      <w:r>
        <w:rPr>
          <w:bCs/>
          <w:i/>
          <w:lang w:val="ro-RO"/>
        </w:rPr>
        <w:t xml:space="preserve"> </w:t>
      </w:r>
      <w:r>
        <w:rPr>
          <w:bCs/>
          <w:i/>
        </w:rPr>
        <w:t xml:space="preserve">{b} </w:t>
      </w:r>
      <w:r>
        <w:rPr>
          <w:bCs/>
          <w:i/>
          <w:lang w:val="ro-RO"/>
        </w:rPr>
        <w:sym w:font="Symbol" w:char="F0CD"/>
      </w:r>
      <w:r>
        <w:rPr>
          <w:bCs/>
          <w:i/>
          <w:lang w:val="ro-RO"/>
        </w:rPr>
        <w:t xml:space="preserve"> B, deci A </w:t>
      </w:r>
      <w:r>
        <w:rPr>
          <w:bCs/>
          <w:i/>
          <w:lang w:val="ro-RO"/>
        </w:rPr>
        <w:sym w:font="Symbol" w:char="F0C8"/>
      </w:r>
      <w:r>
        <w:rPr>
          <w:bCs/>
          <w:i/>
          <w:lang w:val="ro-RO"/>
        </w:rPr>
        <w:t xml:space="preserve"> </w:t>
      </w:r>
      <w:r>
        <w:rPr>
          <w:bCs/>
          <w:i/>
        </w:rPr>
        <w:t>{b}</w:t>
      </w:r>
      <w:r>
        <w:rPr>
          <w:bCs/>
          <w:i/>
          <w:lang w:val="ro-RO"/>
        </w:rPr>
        <w:t xml:space="preserve"> este </w:t>
      </w:r>
      <w:r>
        <w:rPr>
          <w:bCs/>
          <w:i/>
          <w:lang w:val="ro-RO"/>
        </w:rPr>
        <w:br/>
        <w:t>m – independentă.</w:t>
      </w:r>
    </w:p>
    <w:p w:rsidR="006358A1" w:rsidRDefault="006358A1" w:rsidP="007377F9">
      <w:pPr>
        <w:spacing w:before="240"/>
        <w:ind w:firstLine="720"/>
        <w:jc w:val="both"/>
        <w:rPr>
          <w:b/>
          <w:bCs/>
          <w:i/>
          <w:lang w:val="ro-RO"/>
        </w:rPr>
      </w:pPr>
      <w:r>
        <w:rPr>
          <w:b/>
          <w:bCs/>
          <w:i/>
          <w:lang w:val="ro-RO"/>
        </w:rPr>
        <w:lastRenderedPageBreak/>
        <w:t xml:space="preserve">Notaţii: </w:t>
      </w:r>
    </w:p>
    <w:p w:rsidR="006358A1" w:rsidRDefault="006358A1" w:rsidP="006358A1">
      <w:pPr>
        <w:numPr>
          <w:ilvl w:val="1"/>
          <w:numId w:val="1"/>
        </w:numPr>
        <w:spacing w:after="0" w:line="240" w:lineRule="auto"/>
        <w:jc w:val="both"/>
        <w:rPr>
          <w:bCs/>
          <w:i/>
          <w:lang w:val="ro-RO"/>
        </w:rPr>
      </w:pPr>
      <w:r w:rsidRPr="007377F9">
        <w:rPr>
          <w:rFonts w:ascii="Monotype Corsiva" w:hAnsi="Monotype Corsiva"/>
          <w:bCs/>
          <w:i/>
          <w:sz w:val="28"/>
          <w:szCs w:val="28"/>
          <w:lang w:val="ro-RO"/>
        </w:rPr>
        <w:t>M</w:t>
      </w:r>
      <w:r>
        <w:rPr>
          <w:bCs/>
          <w:i/>
          <w:sz w:val="28"/>
          <w:szCs w:val="28"/>
          <w:vertAlign w:val="subscript"/>
          <w:lang w:val="ro-RO"/>
        </w:rPr>
        <w:t>A</w:t>
      </w:r>
      <w:r>
        <w:rPr>
          <w:bCs/>
          <w:i/>
          <w:sz w:val="28"/>
          <w:szCs w:val="28"/>
          <w:lang w:val="ro-RO"/>
        </w:rPr>
        <w:t xml:space="preserve"> </w:t>
      </w:r>
      <w:r w:rsidRPr="00F600CD">
        <w:rPr>
          <w:bCs/>
          <w:i/>
          <w:lang w:val="ro-RO"/>
        </w:rPr>
        <w:t xml:space="preserve">= </w:t>
      </w:r>
      <w:r w:rsidRPr="00F600CD">
        <w:rPr>
          <w:bCs/>
          <w:i/>
        </w:rPr>
        <w:t xml:space="preserve">{M| A </w:t>
      </w:r>
      <w:r w:rsidRPr="00F600CD">
        <w:rPr>
          <w:bCs/>
          <w:i/>
          <w:lang w:val="ro-RO"/>
        </w:rPr>
        <w:sym w:font="Symbol" w:char="F0CD"/>
      </w:r>
      <w:r w:rsidRPr="00F600CD">
        <w:rPr>
          <w:bCs/>
          <w:i/>
          <w:lang w:val="ro-RO"/>
        </w:rPr>
        <w:t xml:space="preserve"> S(M)};</w:t>
      </w:r>
    </w:p>
    <w:p w:rsidR="006358A1" w:rsidRDefault="006358A1" w:rsidP="006358A1">
      <w:pPr>
        <w:numPr>
          <w:ilvl w:val="1"/>
          <w:numId w:val="1"/>
        </w:numPr>
        <w:spacing w:after="0" w:line="240" w:lineRule="auto"/>
        <w:jc w:val="both"/>
        <w:rPr>
          <w:bCs/>
          <w:i/>
          <w:lang w:val="ro-RO"/>
        </w:rPr>
      </w:pPr>
      <w:r w:rsidRPr="007377F9">
        <w:rPr>
          <w:rFonts w:ascii="Monotype Corsiva" w:hAnsi="Monotype Corsiva"/>
          <w:bCs/>
          <w:i/>
          <w:sz w:val="28"/>
          <w:szCs w:val="28"/>
          <w:lang w:val="ro-RO"/>
        </w:rPr>
        <w:t>M</w:t>
      </w:r>
      <w:r>
        <w:rPr>
          <w:bCs/>
          <w:i/>
          <w:sz w:val="28"/>
          <w:szCs w:val="28"/>
          <w:vertAlign w:val="subscript"/>
          <w:lang w:val="ro-RO"/>
        </w:rPr>
        <w:t>B</w:t>
      </w:r>
      <w:r>
        <w:rPr>
          <w:bCs/>
          <w:i/>
          <w:sz w:val="28"/>
          <w:szCs w:val="28"/>
          <w:lang w:val="ro-RO"/>
        </w:rPr>
        <w:t xml:space="preserve"> </w:t>
      </w:r>
      <w:r w:rsidRPr="00F600CD">
        <w:rPr>
          <w:bCs/>
          <w:i/>
          <w:lang w:val="ro-RO"/>
        </w:rPr>
        <w:t xml:space="preserve">= </w:t>
      </w:r>
      <w:r w:rsidRPr="00F600CD">
        <w:rPr>
          <w:bCs/>
          <w:i/>
        </w:rPr>
        <w:t xml:space="preserve">{M| B </w:t>
      </w:r>
      <w:r w:rsidRPr="00F600CD">
        <w:rPr>
          <w:bCs/>
          <w:i/>
          <w:lang w:val="ro-RO"/>
        </w:rPr>
        <w:sym w:font="Symbol" w:char="F0CD"/>
      </w:r>
      <w:r w:rsidRPr="00F600CD">
        <w:rPr>
          <w:bCs/>
          <w:i/>
          <w:lang w:val="ro-RO"/>
        </w:rPr>
        <w:t xml:space="preserve"> S(M)}.</w:t>
      </w:r>
    </w:p>
    <w:p w:rsidR="006358A1" w:rsidRDefault="006358A1" w:rsidP="00F600CD">
      <w:pPr>
        <w:ind w:firstLine="720"/>
        <w:jc w:val="both"/>
        <w:rPr>
          <w:bCs/>
          <w:i/>
          <w:lang w:val="ro-RO"/>
        </w:rPr>
      </w:pPr>
      <w:r>
        <w:rPr>
          <w:bCs/>
          <w:i/>
          <w:lang w:val="ro-RO"/>
        </w:rPr>
        <w:t>Fie M</w:t>
      </w:r>
      <w:r>
        <w:rPr>
          <w:bCs/>
          <w:i/>
          <w:vertAlign w:val="subscript"/>
          <w:lang w:val="ro-RO"/>
        </w:rPr>
        <w:t>A</w:t>
      </w:r>
      <w:r>
        <w:rPr>
          <w:bCs/>
          <w:i/>
          <w:lang w:val="ro-RO"/>
        </w:rPr>
        <w:t xml:space="preserve"> </w:t>
      </w:r>
      <w:r>
        <w:rPr>
          <w:bCs/>
          <w:i/>
          <w:lang w:val="ro-RO"/>
        </w:rPr>
        <w:sym w:font="Symbol" w:char="F0CE"/>
      </w:r>
      <w:r>
        <w:rPr>
          <w:bCs/>
          <w:i/>
          <w:lang w:val="ro-RO"/>
        </w:rPr>
        <w:t xml:space="preserve"> </w:t>
      </w:r>
      <w:r w:rsidRPr="007377F9">
        <w:rPr>
          <w:rFonts w:ascii="Monotype Corsiva" w:hAnsi="Monotype Corsiva"/>
          <w:bCs/>
          <w:i/>
          <w:sz w:val="28"/>
          <w:szCs w:val="28"/>
          <w:lang w:val="ro-RO"/>
        </w:rPr>
        <w:t>M</w:t>
      </w:r>
      <w:r>
        <w:rPr>
          <w:bCs/>
          <w:i/>
          <w:sz w:val="28"/>
          <w:szCs w:val="28"/>
          <w:vertAlign w:val="subscript"/>
          <w:lang w:val="ro-RO"/>
        </w:rPr>
        <w:t>A</w:t>
      </w:r>
      <w:r>
        <w:rPr>
          <w:bCs/>
          <w:i/>
          <w:sz w:val="28"/>
          <w:szCs w:val="28"/>
          <w:lang w:val="ro-RO"/>
        </w:rPr>
        <w:t xml:space="preserve"> </w:t>
      </w:r>
      <w:r w:rsidRPr="00F600CD">
        <w:rPr>
          <w:bCs/>
          <w:i/>
          <w:lang w:val="ro-RO"/>
        </w:rPr>
        <w:t>un cuplaj care saturează</w:t>
      </w:r>
      <w:r>
        <w:rPr>
          <w:bCs/>
          <w:i/>
          <w:sz w:val="28"/>
          <w:szCs w:val="28"/>
          <w:lang w:val="ro-RO"/>
        </w:rPr>
        <w:t xml:space="preserve"> </w:t>
      </w:r>
      <w:r w:rsidRPr="00CC44CA">
        <w:rPr>
          <w:bCs/>
          <w:i/>
          <w:lang w:val="ro-RO"/>
        </w:rPr>
        <w:t>A,</w:t>
      </w:r>
      <w:r>
        <w:rPr>
          <w:bCs/>
          <w:i/>
          <w:sz w:val="28"/>
          <w:szCs w:val="28"/>
          <w:lang w:val="ro-RO"/>
        </w:rPr>
        <w:t xml:space="preserve"> </w:t>
      </w:r>
      <w:r w:rsidRPr="00F600CD">
        <w:rPr>
          <w:bCs/>
          <w:i/>
          <w:lang w:val="ro-RO"/>
        </w:rPr>
        <w:t>cu prop</w:t>
      </w:r>
      <w:r>
        <w:rPr>
          <w:bCs/>
          <w:i/>
          <w:lang w:val="ro-RO"/>
        </w:rPr>
        <w:t xml:space="preserve">rietatea că </w:t>
      </w:r>
    </w:p>
    <w:p w:rsidR="006358A1" w:rsidRDefault="006358A1" w:rsidP="00F600CD">
      <w:pPr>
        <w:ind w:firstLine="720"/>
        <w:jc w:val="center"/>
        <w:rPr>
          <w:bCs/>
          <w:i/>
          <w:lang w:val="ro-RO"/>
        </w:rPr>
      </w:pPr>
      <w:r>
        <w:rPr>
          <w:bCs/>
          <w:i/>
        </w:rPr>
        <w:t>|M</w:t>
      </w:r>
      <w:r>
        <w:rPr>
          <w:bCs/>
          <w:i/>
          <w:vertAlign w:val="subscript"/>
        </w:rPr>
        <w:t>A</w:t>
      </w:r>
      <w:r>
        <w:rPr>
          <w:bCs/>
          <w:i/>
        </w:rPr>
        <w:t xml:space="preserve">| = max(|M|, M </w:t>
      </w:r>
      <w:r>
        <w:rPr>
          <w:bCs/>
          <w:i/>
          <w:lang w:val="ro-RO"/>
        </w:rPr>
        <w:sym w:font="Symbol" w:char="F0CE"/>
      </w:r>
      <w:r>
        <w:rPr>
          <w:bCs/>
          <w:i/>
          <w:lang w:val="ro-RO"/>
        </w:rPr>
        <w:t xml:space="preserve"> </w:t>
      </w:r>
      <w:r w:rsidRPr="007377F9">
        <w:rPr>
          <w:rFonts w:ascii="Monotype Corsiva" w:hAnsi="Monotype Corsiva"/>
          <w:bCs/>
          <w:i/>
          <w:sz w:val="28"/>
          <w:szCs w:val="28"/>
          <w:lang w:val="ro-RO"/>
        </w:rPr>
        <w:t>M</w:t>
      </w:r>
      <w:r>
        <w:rPr>
          <w:bCs/>
          <w:i/>
          <w:sz w:val="28"/>
          <w:szCs w:val="28"/>
          <w:vertAlign w:val="subscript"/>
          <w:lang w:val="ro-RO"/>
        </w:rPr>
        <w:t>A</w:t>
      </w:r>
      <w:r w:rsidRPr="00F600CD">
        <w:rPr>
          <w:bCs/>
          <w:i/>
          <w:lang w:val="ro-RO"/>
        </w:rPr>
        <w:t>}</w:t>
      </w:r>
    </w:p>
    <w:p w:rsidR="006358A1" w:rsidRDefault="006358A1" w:rsidP="00CC44CA">
      <w:pPr>
        <w:jc w:val="both"/>
        <w:rPr>
          <w:bCs/>
          <w:i/>
          <w:lang w:val="ro-RO"/>
        </w:rPr>
      </w:pPr>
      <w:r>
        <w:rPr>
          <w:bCs/>
          <w:i/>
          <w:lang w:val="ro-RO"/>
        </w:rPr>
        <w:t>respectiv M</w:t>
      </w:r>
      <w:r>
        <w:rPr>
          <w:bCs/>
          <w:i/>
          <w:vertAlign w:val="subscript"/>
          <w:lang w:val="ro-RO"/>
        </w:rPr>
        <w:t>B</w:t>
      </w:r>
      <w:r>
        <w:rPr>
          <w:bCs/>
          <w:i/>
          <w:lang w:val="ro-RO"/>
        </w:rPr>
        <w:t xml:space="preserve"> </w:t>
      </w:r>
      <w:r>
        <w:rPr>
          <w:bCs/>
          <w:i/>
          <w:lang w:val="ro-RO"/>
        </w:rPr>
        <w:sym w:font="Symbol" w:char="F0CE"/>
      </w:r>
      <w:r>
        <w:rPr>
          <w:bCs/>
          <w:i/>
          <w:lang w:val="ro-RO"/>
        </w:rPr>
        <w:t xml:space="preserve"> </w:t>
      </w:r>
      <w:r w:rsidRPr="007377F9">
        <w:rPr>
          <w:rFonts w:ascii="Monotype Corsiva" w:hAnsi="Monotype Corsiva"/>
          <w:bCs/>
          <w:i/>
          <w:sz w:val="28"/>
          <w:szCs w:val="28"/>
          <w:lang w:val="ro-RO"/>
        </w:rPr>
        <w:t>M</w:t>
      </w:r>
      <w:r>
        <w:rPr>
          <w:bCs/>
          <w:i/>
          <w:sz w:val="28"/>
          <w:szCs w:val="28"/>
          <w:vertAlign w:val="subscript"/>
          <w:lang w:val="ro-RO"/>
        </w:rPr>
        <w:t>B</w:t>
      </w:r>
      <w:r>
        <w:rPr>
          <w:bCs/>
          <w:i/>
          <w:sz w:val="28"/>
          <w:szCs w:val="28"/>
          <w:lang w:val="ro-RO"/>
        </w:rPr>
        <w:t xml:space="preserve"> </w:t>
      </w:r>
      <w:r w:rsidRPr="00F600CD">
        <w:rPr>
          <w:bCs/>
          <w:i/>
          <w:lang w:val="ro-RO"/>
        </w:rPr>
        <w:t>un cuplaj care saturează</w:t>
      </w:r>
      <w:r>
        <w:rPr>
          <w:bCs/>
          <w:i/>
          <w:sz w:val="28"/>
          <w:szCs w:val="28"/>
          <w:lang w:val="ro-RO"/>
        </w:rPr>
        <w:t xml:space="preserve"> </w:t>
      </w:r>
      <w:r w:rsidRPr="00CC44CA">
        <w:rPr>
          <w:bCs/>
          <w:i/>
          <w:lang w:val="ro-RO"/>
        </w:rPr>
        <w:t>B</w:t>
      </w:r>
      <w:r>
        <w:rPr>
          <w:bCs/>
          <w:i/>
          <w:sz w:val="28"/>
          <w:szCs w:val="28"/>
          <w:lang w:val="ro-RO"/>
        </w:rPr>
        <w:t xml:space="preserve">, </w:t>
      </w:r>
      <w:r w:rsidRPr="00F600CD">
        <w:rPr>
          <w:bCs/>
          <w:i/>
          <w:lang w:val="ro-RO"/>
        </w:rPr>
        <w:t>cu prop</w:t>
      </w:r>
      <w:r>
        <w:rPr>
          <w:bCs/>
          <w:i/>
          <w:lang w:val="ro-RO"/>
        </w:rPr>
        <w:t>rietatea că</w:t>
      </w:r>
    </w:p>
    <w:p w:rsidR="006358A1" w:rsidRDefault="006358A1" w:rsidP="00CC44CA">
      <w:pPr>
        <w:ind w:firstLine="720"/>
        <w:jc w:val="center"/>
        <w:rPr>
          <w:bCs/>
          <w:i/>
          <w:lang w:val="ro-RO"/>
        </w:rPr>
      </w:pPr>
      <w:r w:rsidRPr="00CC44CA">
        <w:rPr>
          <w:bCs/>
          <w:i/>
          <w:lang w:val="ro-RO"/>
        </w:rPr>
        <w:t>|M</w:t>
      </w:r>
      <w:r w:rsidRPr="00CC44CA">
        <w:rPr>
          <w:bCs/>
          <w:i/>
          <w:vertAlign w:val="subscript"/>
          <w:lang w:val="ro-RO"/>
        </w:rPr>
        <w:t>B</w:t>
      </w:r>
      <w:r w:rsidRPr="00CC44CA">
        <w:rPr>
          <w:bCs/>
          <w:i/>
          <w:lang w:val="ro-RO"/>
        </w:rPr>
        <w:t xml:space="preserve">| = max(|M|, M </w:t>
      </w:r>
      <w:r>
        <w:rPr>
          <w:bCs/>
          <w:i/>
          <w:lang w:val="ro-RO"/>
        </w:rPr>
        <w:sym w:font="Symbol" w:char="F0CE"/>
      </w:r>
      <w:r>
        <w:rPr>
          <w:bCs/>
          <w:i/>
          <w:lang w:val="ro-RO"/>
        </w:rPr>
        <w:t xml:space="preserve"> </w:t>
      </w:r>
      <w:r w:rsidRPr="007377F9">
        <w:rPr>
          <w:rFonts w:ascii="Monotype Corsiva" w:hAnsi="Monotype Corsiva"/>
          <w:bCs/>
          <w:i/>
          <w:sz w:val="28"/>
          <w:szCs w:val="28"/>
          <w:lang w:val="ro-RO"/>
        </w:rPr>
        <w:t>M</w:t>
      </w:r>
      <w:r>
        <w:rPr>
          <w:bCs/>
          <w:i/>
          <w:sz w:val="28"/>
          <w:szCs w:val="28"/>
          <w:vertAlign w:val="subscript"/>
          <w:lang w:val="ro-RO"/>
        </w:rPr>
        <w:t>B</w:t>
      </w:r>
      <w:r w:rsidRPr="00F600CD">
        <w:rPr>
          <w:bCs/>
          <w:i/>
          <w:lang w:val="ro-RO"/>
        </w:rPr>
        <w:t>}</w:t>
      </w:r>
      <w:r>
        <w:rPr>
          <w:bCs/>
          <w:i/>
          <w:lang w:val="ro-RO"/>
        </w:rPr>
        <w:t>.</w:t>
      </w:r>
    </w:p>
    <w:p w:rsidR="006358A1" w:rsidRDefault="006358A1" w:rsidP="00743589">
      <w:pPr>
        <w:spacing w:before="240"/>
        <w:ind w:firstLine="720"/>
        <w:jc w:val="both"/>
        <w:rPr>
          <w:bCs/>
          <w:i/>
          <w:lang w:val="ro-RO"/>
        </w:rPr>
      </w:pPr>
      <w:r>
        <w:rPr>
          <w:bCs/>
          <w:i/>
          <w:lang w:val="ro-RO"/>
        </w:rPr>
        <w:t xml:space="preserve">Vom arăta că </w:t>
      </w:r>
      <w:r w:rsidRPr="00CC44CA">
        <w:rPr>
          <w:b/>
          <w:bCs/>
          <w:i/>
          <w:lang w:val="ro-RO"/>
        </w:rPr>
        <w:t>M</w:t>
      </w:r>
      <w:r w:rsidRPr="00CC44CA">
        <w:rPr>
          <w:b/>
          <w:bCs/>
          <w:i/>
          <w:vertAlign w:val="subscript"/>
          <w:lang w:val="ro-RO"/>
        </w:rPr>
        <w:t>A</w:t>
      </w:r>
      <w:r w:rsidRPr="00CC44CA">
        <w:rPr>
          <w:b/>
          <w:bCs/>
          <w:i/>
          <w:lang w:val="ro-RO"/>
        </w:rPr>
        <w:t xml:space="preserve"> şi M</w:t>
      </w:r>
      <w:r w:rsidRPr="00CC44CA">
        <w:rPr>
          <w:b/>
          <w:bCs/>
          <w:i/>
          <w:vertAlign w:val="subscript"/>
          <w:lang w:val="ro-RO"/>
        </w:rPr>
        <w:t>B</w:t>
      </w:r>
      <w:r w:rsidRPr="00CC44CA">
        <w:rPr>
          <w:b/>
          <w:bCs/>
          <w:i/>
          <w:lang w:val="ro-RO"/>
        </w:rPr>
        <w:t xml:space="preserve"> sunt cuplaje de cardinal maxim în G</w:t>
      </w:r>
      <w:r>
        <w:rPr>
          <w:bCs/>
          <w:i/>
          <w:lang w:val="ro-RO"/>
        </w:rPr>
        <w:t>.</w:t>
      </w:r>
    </w:p>
    <w:p w:rsidR="006358A1" w:rsidRDefault="006358A1" w:rsidP="00CC44CA">
      <w:pPr>
        <w:ind w:firstLine="720"/>
        <w:jc w:val="both"/>
        <w:rPr>
          <w:b/>
          <w:bCs/>
          <w:i/>
          <w:lang w:val="ro-RO"/>
        </w:rPr>
      </w:pPr>
      <w:r>
        <w:rPr>
          <w:b/>
          <w:bCs/>
          <w:i/>
          <w:lang w:val="ro-RO"/>
        </w:rPr>
        <w:t>Reducere la absurd:</w:t>
      </w:r>
    </w:p>
    <w:p w:rsidR="006358A1" w:rsidRDefault="006358A1" w:rsidP="00CC44CA">
      <w:pPr>
        <w:ind w:firstLine="720"/>
        <w:jc w:val="both"/>
        <w:rPr>
          <w:bCs/>
          <w:i/>
          <w:lang w:val="ro-RO"/>
        </w:rPr>
      </w:pPr>
      <w:r>
        <w:rPr>
          <w:bCs/>
          <w:i/>
          <w:lang w:val="ro-RO"/>
        </w:rPr>
        <w:t>Presupunem că M</w:t>
      </w:r>
      <w:r>
        <w:rPr>
          <w:bCs/>
          <w:i/>
          <w:vertAlign w:val="subscript"/>
          <w:lang w:val="ro-RO"/>
        </w:rPr>
        <w:t>A</w:t>
      </w:r>
      <w:r>
        <w:rPr>
          <w:bCs/>
          <w:i/>
          <w:lang w:val="ro-RO"/>
        </w:rPr>
        <w:t xml:space="preserve"> nu este cuplaj de cardinal maxim. Conform teoremei lui Berge, M</w:t>
      </w:r>
      <w:r>
        <w:rPr>
          <w:bCs/>
          <w:i/>
          <w:vertAlign w:val="subscript"/>
          <w:lang w:val="ro-RO"/>
        </w:rPr>
        <w:t>A</w:t>
      </w:r>
      <w:r>
        <w:rPr>
          <w:bCs/>
          <w:i/>
          <w:lang w:val="ro-RO"/>
        </w:rPr>
        <w:t xml:space="preserve"> admite un drum de creştere P. Fie x şi y cele două noduri expuse relativ la M</w:t>
      </w:r>
      <w:r>
        <w:rPr>
          <w:bCs/>
          <w:i/>
          <w:vertAlign w:val="subscript"/>
          <w:lang w:val="ro-RO"/>
        </w:rPr>
        <w:t>A</w:t>
      </w:r>
      <w:r>
        <w:rPr>
          <w:bCs/>
          <w:i/>
          <w:lang w:val="ro-RO"/>
        </w:rPr>
        <w:t xml:space="preserve"> (extremităţile acestui drum de creştere). Construim M’ = (M</w:t>
      </w:r>
      <w:r>
        <w:rPr>
          <w:bCs/>
          <w:i/>
          <w:vertAlign w:val="subscript"/>
          <w:lang w:val="ro-RO"/>
        </w:rPr>
        <w:t>A</w:t>
      </w:r>
      <w:r>
        <w:rPr>
          <w:bCs/>
          <w:i/>
          <w:lang w:val="ro-RO"/>
        </w:rPr>
        <w:t xml:space="preserve"> – (P </w:t>
      </w:r>
      <w:r>
        <w:rPr>
          <w:bCs/>
          <w:i/>
          <w:lang w:val="ro-RO"/>
        </w:rPr>
        <w:sym w:font="Symbol" w:char="F0C7"/>
      </w:r>
      <w:r>
        <w:rPr>
          <w:bCs/>
          <w:i/>
          <w:lang w:val="ro-RO"/>
        </w:rPr>
        <w:t xml:space="preserve"> M</w:t>
      </w:r>
      <w:r>
        <w:rPr>
          <w:bCs/>
          <w:i/>
          <w:vertAlign w:val="subscript"/>
          <w:lang w:val="ro-RO"/>
        </w:rPr>
        <w:t>A</w:t>
      </w:r>
      <w:r>
        <w:rPr>
          <w:bCs/>
          <w:i/>
          <w:lang w:val="ro-RO"/>
        </w:rPr>
        <w:t xml:space="preserve">)) </w:t>
      </w:r>
      <w:r>
        <w:rPr>
          <w:bCs/>
          <w:i/>
          <w:lang w:val="ro-RO"/>
        </w:rPr>
        <w:sym w:font="Symbol" w:char="F0C8"/>
      </w:r>
      <w:r>
        <w:rPr>
          <w:bCs/>
          <w:i/>
          <w:lang w:val="ro-RO"/>
        </w:rPr>
        <w:t xml:space="preserve"> (P – M</w:t>
      </w:r>
      <w:r>
        <w:rPr>
          <w:bCs/>
          <w:i/>
          <w:vertAlign w:val="subscript"/>
          <w:lang w:val="ro-RO"/>
        </w:rPr>
        <w:t>A</w:t>
      </w:r>
      <w:r>
        <w:rPr>
          <w:bCs/>
          <w:i/>
          <w:lang w:val="ro-RO"/>
        </w:rPr>
        <w:t xml:space="preserve">). </w:t>
      </w:r>
    </w:p>
    <w:p w:rsidR="006358A1" w:rsidRDefault="006358A1" w:rsidP="00E5523B">
      <w:pPr>
        <w:ind w:firstLine="720"/>
        <w:jc w:val="both"/>
        <w:rPr>
          <w:bCs/>
          <w:i/>
          <w:lang w:val="ro-RO"/>
        </w:rPr>
      </w:pPr>
      <w:r>
        <w:rPr>
          <w:bCs/>
          <w:i/>
          <w:lang w:val="ro-RO"/>
        </w:rPr>
        <w:t>S(M</w:t>
      </w:r>
      <w:r>
        <w:rPr>
          <w:bCs/>
          <w:i/>
          <w:vertAlign w:val="subscript"/>
          <w:lang w:val="ro-RO"/>
        </w:rPr>
        <w:t>A</w:t>
      </w:r>
      <w:r>
        <w:rPr>
          <w:bCs/>
          <w:i/>
          <w:lang w:val="ro-RO"/>
        </w:rPr>
        <w:t xml:space="preserve">) </w:t>
      </w:r>
      <w:r>
        <w:rPr>
          <w:bCs/>
          <w:i/>
          <w:lang w:val="ro-RO"/>
        </w:rPr>
        <w:sym w:font="Symbol" w:char="F0CD"/>
      </w:r>
      <w:r>
        <w:rPr>
          <w:bCs/>
          <w:i/>
          <w:lang w:val="ro-RO"/>
        </w:rPr>
        <w:t xml:space="preserve"> S(M’), deci M’ </w:t>
      </w:r>
      <w:r>
        <w:rPr>
          <w:bCs/>
          <w:i/>
          <w:lang w:val="ro-RO"/>
        </w:rPr>
        <w:sym w:font="Symbol" w:char="F0CE"/>
      </w:r>
      <w:r>
        <w:rPr>
          <w:bCs/>
          <w:i/>
          <w:lang w:val="ro-RO"/>
        </w:rPr>
        <w:t xml:space="preserve"> </w:t>
      </w:r>
      <w:r w:rsidRPr="007377F9">
        <w:rPr>
          <w:rFonts w:ascii="Monotype Corsiva" w:hAnsi="Monotype Corsiva"/>
          <w:bCs/>
          <w:i/>
          <w:sz w:val="28"/>
          <w:szCs w:val="28"/>
          <w:lang w:val="ro-RO"/>
        </w:rPr>
        <w:t>M</w:t>
      </w:r>
      <w:r>
        <w:rPr>
          <w:bCs/>
          <w:i/>
          <w:sz w:val="28"/>
          <w:szCs w:val="28"/>
          <w:vertAlign w:val="subscript"/>
          <w:lang w:val="ro-RO"/>
        </w:rPr>
        <w:t>A</w:t>
      </w:r>
      <w:r>
        <w:rPr>
          <w:bCs/>
          <w:i/>
          <w:lang w:val="ro-RO"/>
        </w:rPr>
        <w:t xml:space="preserve">. În plus, </w:t>
      </w:r>
      <w:r>
        <w:rPr>
          <w:bCs/>
          <w:i/>
        </w:rPr>
        <w:t>|M’| = |M</w:t>
      </w:r>
      <w:r>
        <w:rPr>
          <w:bCs/>
          <w:i/>
          <w:vertAlign w:val="subscript"/>
        </w:rPr>
        <w:t>A</w:t>
      </w:r>
      <w:r>
        <w:rPr>
          <w:bCs/>
          <w:i/>
        </w:rPr>
        <w:t>| + 1, ceea ce contra</w:t>
      </w:r>
      <w:r>
        <w:rPr>
          <w:bCs/>
          <w:i/>
          <w:lang w:val="ro-RO"/>
        </w:rPr>
        <w:t>zice faptul că M</w:t>
      </w:r>
      <w:r>
        <w:rPr>
          <w:bCs/>
          <w:i/>
          <w:vertAlign w:val="subscript"/>
          <w:lang w:val="ro-RO"/>
        </w:rPr>
        <w:t>A</w:t>
      </w:r>
      <w:r>
        <w:rPr>
          <w:bCs/>
          <w:i/>
          <w:lang w:val="ro-RO"/>
        </w:rPr>
        <w:t xml:space="preserve"> este cuplaj cu cardinalul maxim între cuplajele care saturează A.</w:t>
      </w:r>
    </w:p>
    <w:p w:rsidR="006358A1" w:rsidRDefault="006358A1" w:rsidP="00CC44CA">
      <w:pPr>
        <w:ind w:firstLine="720"/>
        <w:jc w:val="both"/>
        <w:rPr>
          <w:bCs/>
          <w:i/>
          <w:lang w:val="ro-RO"/>
        </w:rPr>
      </w:pPr>
      <w:r>
        <w:rPr>
          <w:bCs/>
          <w:i/>
          <w:lang w:val="ro-RO"/>
        </w:rPr>
        <w:t>Analog se demonstrează că M</w:t>
      </w:r>
      <w:r>
        <w:rPr>
          <w:bCs/>
          <w:i/>
          <w:vertAlign w:val="subscript"/>
          <w:lang w:val="ro-RO"/>
        </w:rPr>
        <w:t>B</w:t>
      </w:r>
      <w:r>
        <w:rPr>
          <w:bCs/>
          <w:i/>
          <w:lang w:val="ro-RO"/>
        </w:rPr>
        <w:t xml:space="preserve"> este cuplaj de cardinal maxim.</w:t>
      </w:r>
    </w:p>
    <w:p w:rsidR="006358A1" w:rsidRDefault="006358A1" w:rsidP="003E2240">
      <w:pPr>
        <w:spacing w:before="240"/>
        <w:ind w:firstLine="720"/>
        <w:jc w:val="both"/>
        <w:rPr>
          <w:bCs/>
          <w:i/>
          <w:lang w:val="ro-RO"/>
        </w:rPr>
      </w:pPr>
      <w:r>
        <w:rPr>
          <w:bCs/>
          <w:i/>
          <w:lang w:val="ro-RO"/>
        </w:rPr>
        <w:t>Se construieşte subgraful H = (S(M</w:t>
      </w:r>
      <w:r>
        <w:rPr>
          <w:bCs/>
          <w:i/>
          <w:vertAlign w:val="subscript"/>
          <w:lang w:val="ro-RO"/>
        </w:rPr>
        <w:t>A</w:t>
      </w:r>
      <w:r>
        <w:rPr>
          <w:bCs/>
          <w:i/>
          <w:lang w:val="ro-RO"/>
        </w:rPr>
        <w:t xml:space="preserve">) </w:t>
      </w:r>
      <w:r>
        <w:rPr>
          <w:bCs/>
          <w:i/>
          <w:lang w:val="ro-RO"/>
        </w:rPr>
        <w:sym w:font="Symbol" w:char="F0C8"/>
      </w:r>
      <w:r>
        <w:rPr>
          <w:bCs/>
          <w:i/>
          <w:lang w:val="ro-RO"/>
        </w:rPr>
        <w:t xml:space="preserve"> S(M</w:t>
      </w:r>
      <w:r>
        <w:rPr>
          <w:bCs/>
          <w:i/>
          <w:vertAlign w:val="subscript"/>
          <w:lang w:val="ro-RO"/>
        </w:rPr>
        <w:t>B</w:t>
      </w:r>
      <w:r>
        <w:rPr>
          <w:bCs/>
          <w:i/>
          <w:lang w:val="ro-RO"/>
        </w:rPr>
        <w:t>), M</w:t>
      </w:r>
      <w:r>
        <w:rPr>
          <w:bCs/>
          <w:i/>
          <w:vertAlign w:val="subscript"/>
          <w:lang w:val="ro-RO"/>
        </w:rPr>
        <w:t>A</w:t>
      </w:r>
      <w:r>
        <w:rPr>
          <w:bCs/>
          <w:i/>
          <w:lang w:val="ro-RO"/>
        </w:rPr>
        <w:t xml:space="preserve"> </w:t>
      </w:r>
      <w:r>
        <w:rPr>
          <w:bCs/>
          <w:i/>
          <w:lang w:val="ro-RO"/>
        </w:rPr>
        <w:sym w:font="Symbol" w:char="F0C8"/>
      </w:r>
      <w:r>
        <w:rPr>
          <w:bCs/>
          <w:i/>
          <w:lang w:val="ro-RO"/>
        </w:rPr>
        <w:t xml:space="preserve"> M</w:t>
      </w:r>
      <w:r>
        <w:rPr>
          <w:bCs/>
          <w:i/>
          <w:vertAlign w:val="subscript"/>
          <w:lang w:val="ro-RO"/>
        </w:rPr>
        <w:t>B</w:t>
      </w:r>
      <w:r>
        <w:rPr>
          <w:bCs/>
          <w:i/>
          <w:lang w:val="ro-RO"/>
        </w:rPr>
        <w:t xml:space="preserve">). Evident, </w:t>
      </w:r>
    </w:p>
    <w:p w:rsidR="006358A1" w:rsidRDefault="006358A1" w:rsidP="00A123C5">
      <w:pPr>
        <w:ind w:firstLine="720"/>
        <w:jc w:val="center"/>
        <w:rPr>
          <w:bCs/>
          <w:i/>
          <w:lang w:val="ro-RO"/>
        </w:rPr>
      </w:pPr>
      <w:r>
        <w:rPr>
          <w:bCs/>
          <w:i/>
          <w:lang w:val="ro-RO"/>
        </w:rPr>
        <w:t xml:space="preserve">A </w:t>
      </w:r>
      <w:r>
        <w:rPr>
          <w:bCs/>
          <w:i/>
          <w:lang w:val="ro-RO"/>
        </w:rPr>
        <w:sym w:font="Symbol" w:char="F0CD"/>
      </w:r>
      <w:r>
        <w:rPr>
          <w:bCs/>
          <w:i/>
          <w:lang w:val="ro-RO"/>
        </w:rPr>
        <w:t xml:space="preserve"> S(M</w:t>
      </w:r>
      <w:r>
        <w:rPr>
          <w:bCs/>
          <w:i/>
          <w:vertAlign w:val="subscript"/>
          <w:lang w:val="ro-RO"/>
        </w:rPr>
        <w:t>A</w:t>
      </w:r>
      <w:r>
        <w:rPr>
          <w:bCs/>
          <w:i/>
          <w:lang w:val="ro-RO"/>
        </w:rPr>
        <w:t xml:space="preserve">) </w:t>
      </w:r>
      <w:r>
        <w:rPr>
          <w:bCs/>
          <w:i/>
          <w:lang w:val="ro-RO"/>
        </w:rPr>
        <w:sym w:font="Symbol" w:char="F0C8"/>
      </w:r>
      <w:r>
        <w:rPr>
          <w:bCs/>
          <w:i/>
          <w:lang w:val="ro-RO"/>
        </w:rPr>
        <w:t xml:space="preserve"> S(M</w:t>
      </w:r>
      <w:r>
        <w:rPr>
          <w:bCs/>
          <w:i/>
          <w:vertAlign w:val="subscript"/>
          <w:lang w:val="ro-RO"/>
        </w:rPr>
        <w:t>B</w:t>
      </w:r>
      <w:r>
        <w:rPr>
          <w:bCs/>
          <w:i/>
          <w:lang w:val="ro-RO"/>
        </w:rPr>
        <w:t xml:space="preserve">) şi B </w:t>
      </w:r>
      <w:r>
        <w:rPr>
          <w:bCs/>
          <w:i/>
          <w:lang w:val="ro-RO"/>
        </w:rPr>
        <w:sym w:font="Symbol" w:char="F0CD"/>
      </w:r>
      <w:r>
        <w:rPr>
          <w:bCs/>
          <w:i/>
          <w:lang w:val="ro-RO"/>
        </w:rPr>
        <w:t xml:space="preserve"> S(M</w:t>
      </w:r>
      <w:r>
        <w:rPr>
          <w:bCs/>
          <w:i/>
          <w:vertAlign w:val="subscript"/>
          <w:lang w:val="ro-RO"/>
        </w:rPr>
        <w:t>A</w:t>
      </w:r>
      <w:r>
        <w:rPr>
          <w:bCs/>
          <w:i/>
          <w:lang w:val="ro-RO"/>
        </w:rPr>
        <w:t xml:space="preserve">) </w:t>
      </w:r>
      <w:r>
        <w:rPr>
          <w:bCs/>
          <w:i/>
          <w:lang w:val="ro-RO"/>
        </w:rPr>
        <w:sym w:font="Symbol" w:char="F0C8"/>
      </w:r>
      <w:r>
        <w:rPr>
          <w:bCs/>
          <w:i/>
          <w:lang w:val="ro-RO"/>
        </w:rPr>
        <w:t xml:space="preserve"> S(M</w:t>
      </w:r>
      <w:r>
        <w:rPr>
          <w:bCs/>
          <w:i/>
          <w:vertAlign w:val="subscript"/>
          <w:lang w:val="ro-RO"/>
        </w:rPr>
        <w:t>B</w:t>
      </w:r>
      <w:r>
        <w:rPr>
          <w:bCs/>
          <w:i/>
          <w:lang w:val="ro-RO"/>
        </w:rPr>
        <w:t>).</w:t>
      </w:r>
    </w:p>
    <w:p w:rsidR="006358A1" w:rsidRDefault="006358A1" w:rsidP="00A123C5">
      <w:pPr>
        <w:ind w:firstLine="720"/>
        <w:jc w:val="both"/>
        <w:rPr>
          <w:bCs/>
          <w:i/>
          <w:lang w:val="ro-RO"/>
        </w:rPr>
      </w:pPr>
      <w:r>
        <w:rPr>
          <w:bCs/>
          <w:i/>
          <w:lang w:val="ro-RO"/>
        </w:rPr>
        <w:t xml:space="preserve">Deoarece H este obţinut din reuniunea a două cuplaje, </w:t>
      </w:r>
    </w:p>
    <w:p w:rsidR="006358A1" w:rsidRDefault="006358A1" w:rsidP="005419CF">
      <w:pPr>
        <w:ind w:firstLine="720"/>
        <w:jc w:val="center"/>
        <w:rPr>
          <w:bCs/>
          <w:i/>
          <w:lang w:val="ro-RO"/>
        </w:rPr>
      </w:pPr>
      <w:r>
        <w:rPr>
          <w:bCs/>
          <w:i/>
          <w:lang w:val="ro-RO"/>
        </w:rPr>
        <w:sym w:font="Symbol" w:char="F022"/>
      </w:r>
      <w:r>
        <w:rPr>
          <w:bCs/>
          <w:i/>
          <w:lang w:val="ro-RO"/>
        </w:rPr>
        <w:t xml:space="preserve">u </w:t>
      </w:r>
      <w:r>
        <w:rPr>
          <w:bCs/>
          <w:i/>
          <w:lang w:val="ro-RO"/>
        </w:rPr>
        <w:sym w:font="Symbol" w:char="F0CE"/>
      </w:r>
      <w:r>
        <w:rPr>
          <w:bCs/>
          <w:i/>
          <w:lang w:val="ro-RO"/>
        </w:rPr>
        <w:t xml:space="preserve"> S(M</w:t>
      </w:r>
      <w:r>
        <w:rPr>
          <w:bCs/>
          <w:i/>
          <w:vertAlign w:val="subscript"/>
          <w:lang w:val="ro-RO"/>
        </w:rPr>
        <w:t>A</w:t>
      </w:r>
      <w:r>
        <w:rPr>
          <w:bCs/>
          <w:i/>
          <w:lang w:val="ro-RO"/>
        </w:rPr>
        <w:t xml:space="preserve">) </w:t>
      </w:r>
      <w:r>
        <w:rPr>
          <w:bCs/>
          <w:i/>
          <w:lang w:val="ro-RO"/>
        </w:rPr>
        <w:sym w:font="Symbol" w:char="F0C8"/>
      </w:r>
      <w:r>
        <w:rPr>
          <w:bCs/>
          <w:i/>
          <w:lang w:val="ro-RO"/>
        </w:rPr>
        <w:t xml:space="preserve"> S(M</w:t>
      </w:r>
      <w:r>
        <w:rPr>
          <w:bCs/>
          <w:i/>
          <w:vertAlign w:val="subscript"/>
          <w:lang w:val="ro-RO"/>
        </w:rPr>
        <w:t>B</w:t>
      </w:r>
      <w:r>
        <w:rPr>
          <w:bCs/>
          <w:i/>
          <w:lang w:val="ro-RO"/>
        </w:rPr>
        <w:t xml:space="preserve">) </w:t>
      </w:r>
      <w:r w:rsidRPr="00A70B8F">
        <w:rPr>
          <w:b/>
          <w:bCs/>
          <w:i/>
          <w:lang w:val="ro-RO"/>
        </w:rPr>
        <w:t>d</w:t>
      </w:r>
      <w:r w:rsidRPr="00A70B8F">
        <w:rPr>
          <w:b/>
          <w:bCs/>
          <w:i/>
          <w:vertAlign w:val="subscript"/>
          <w:lang w:val="ro-RO"/>
        </w:rPr>
        <w:t>H</w:t>
      </w:r>
      <w:r w:rsidRPr="00A70B8F">
        <w:rPr>
          <w:b/>
          <w:bCs/>
          <w:i/>
          <w:lang w:val="ro-RO"/>
        </w:rPr>
        <w:t xml:space="preserve">(u) </w:t>
      </w:r>
      <w:r w:rsidRPr="00A70B8F">
        <w:rPr>
          <w:b/>
          <w:bCs/>
          <w:i/>
          <w:lang w:val="ro-RO"/>
        </w:rPr>
        <w:sym w:font="Symbol" w:char="F0A3"/>
      </w:r>
      <w:r w:rsidRPr="00A70B8F">
        <w:rPr>
          <w:b/>
          <w:bCs/>
          <w:i/>
          <w:lang w:val="ro-RO"/>
        </w:rPr>
        <w:t xml:space="preserve"> 2</w:t>
      </w:r>
      <w:r>
        <w:rPr>
          <w:bCs/>
          <w:i/>
          <w:lang w:val="ro-RO"/>
        </w:rPr>
        <w:t>.</w:t>
      </w:r>
    </w:p>
    <w:p w:rsidR="006358A1" w:rsidRDefault="006358A1" w:rsidP="002D5E30">
      <w:pPr>
        <w:ind w:firstLine="720"/>
        <w:jc w:val="both"/>
        <w:rPr>
          <w:bCs/>
          <w:i/>
          <w:lang w:val="ro-RO"/>
        </w:rPr>
      </w:pPr>
      <w:r>
        <w:rPr>
          <w:bCs/>
          <w:i/>
          <w:lang w:val="ro-RO"/>
        </w:rPr>
        <w:t>(deoarece un nod v poate fi extremitatea a cel mult 2 muchii în H).</w:t>
      </w:r>
    </w:p>
    <w:p w:rsidR="006358A1" w:rsidRDefault="006358A1" w:rsidP="00A70B8F">
      <w:pPr>
        <w:ind w:firstLine="720"/>
        <w:jc w:val="both"/>
        <w:rPr>
          <w:bCs/>
          <w:i/>
          <w:lang w:val="ro-RO"/>
        </w:rPr>
      </w:pPr>
      <w:r>
        <w:rPr>
          <w:bCs/>
          <w:i/>
          <w:lang w:val="ro-RO"/>
        </w:rPr>
        <w:t>În aceste condiţii, orice componentă conexă C din H este fie drum, fie circuit (orice altă structură este imposibilă din cauza faptului că gradele tuturor nodurilor sunt cel puţin 1, pt că am considerat doar nodurile saturate de cuplaje, şi cel mult 2).</w:t>
      </w:r>
    </w:p>
    <w:p w:rsidR="006358A1" w:rsidRDefault="006358A1" w:rsidP="00AC38A1">
      <w:pPr>
        <w:spacing w:before="240"/>
        <w:jc w:val="both"/>
        <w:rPr>
          <w:bCs/>
          <w:i/>
          <w:lang w:val="ro-RO"/>
        </w:rPr>
      </w:pPr>
      <w:r>
        <w:rPr>
          <w:bCs/>
          <w:i/>
          <w:lang w:val="ro-RO"/>
        </w:rPr>
        <w:tab/>
        <w:t>Fie C o componentă conexă oarecare din G.</w:t>
      </w:r>
    </w:p>
    <w:p w:rsidR="006358A1" w:rsidRDefault="006358A1" w:rsidP="00830E2A">
      <w:pPr>
        <w:numPr>
          <w:ilvl w:val="0"/>
          <w:numId w:val="88"/>
        </w:numPr>
        <w:tabs>
          <w:tab w:val="clear" w:pos="1860"/>
          <w:tab w:val="num" w:pos="1260"/>
        </w:tabs>
        <w:spacing w:before="240" w:after="0" w:line="240" w:lineRule="auto"/>
        <w:ind w:left="720" w:firstLine="0"/>
        <w:jc w:val="both"/>
        <w:rPr>
          <w:bCs/>
          <w:i/>
          <w:lang w:val="ro-RO"/>
        </w:rPr>
      </w:pPr>
      <w:r>
        <w:rPr>
          <w:bCs/>
          <w:i/>
          <w:lang w:val="ro-RO"/>
        </w:rPr>
        <w:t xml:space="preserve">Fie C </w:t>
      </w:r>
      <w:r w:rsidRPr="00E909D7">
        <w:rPr>
          <w:b/>
          <w:bCs/>
          <w:i/>
          <w:lang w:val="ro-RO"/>
        </w:rPr>
        <w:t>circuit</w:t>
      </w:r>
      <w:r>
        <w:rPr>
          <w:bCs/>
          <w:i/>
          <w:lang w:val="ro-RO"/>
        </w:rPr>
        <w:t xml:space="preserve">. Întrucât muchiile acestui circuit sunt muchiile a două cuplaje de cardinal maxim din G, oricare două muchii incidente sunt din cuplaje diferite. </w:t>
      </w:r>
    </w:p>
    <w:p w:rsidR="006358A1" w:rsidRDefault="006358A1" w:rsidP="0076227E">
      <w:pPr>
        <w:ind w:left="720" w:firstLine="540"/>
        <w:jc w:val="both"/>
        <w:rPr>
          <w:bCs/>
          <w:i/>
          <w:lang w:val="ro-RO"/>
        </w:rPr>
      </w:pPr>
      <w:r>
        <w:rPr>
          <w:bCs/>
          <w:i/>
          <w:lang w:val="ro-RO"/>
        </w:rPr>
        <w:t xml:space="preserve">Acest circuit este in G (şi în H) un </w:t>
      </w:r>
      <w:r w:rsidRPr="00E909D7">
        <w:rPr>
          <w:b/>
          <w:bCs/>
          <w:i/>
          <w:lang w:val="ro-RO"/>
        </w:rPr>
        <w:t>circuit alternat</w:t>
      </w:r>
      <w:r>
        <w:rPr>
          <w:bCs/>
          <w:i/>
          <w:lang w:val="ro-RO"/>
        </w:rPr>
        <w:t xml:space="preserve"> relativ la oricare din cele două cuplaje. Aşadar C nu poate fi circuit impar (dacă ar fi circuit alternat impar relativ la M</w:t>
      </w:r>
      <w:r>
        <w:rPr>
          <w:bCs/>
          <w:i/>
          <w:vertAlign w:val="subscript"/>
          <w:lang w:val="ro-RO"/>
        </w:rPr>
        <w:t>A</w:t>
      </w:r>
      <w:r>
        <w:rPr>
          <w:bCs/>
          <w:i/>
          <w:lang w:val="ro-RO"/>
        </w:rPr>
        <w:t>, atunci ar exista în circuit un nod u expus relativ la M</w:t>
      </w:r>
      <w:r>
        <w:rPr>
          <w:bCs/>
          <w:i/>
          <w:vertAlign w:val="subscript"/>
          <w:lang w:val="ro-RO"/>
        </w:rPr>
        <w:t>A</w:t>
      </w:r>
      <w:r>
        <w:rPr>
          <w:bCs/>
          <w:i/>
          <w:lang w:val="ro-RO"/>
        </w:rPr>
        <w:t xml:space="preserve">. Dar, u făcând parte din acest circuit, </w:t>
      </w:r>
      <w:r w:rsidRPr="00AC38A1">
        <w:rPr>
          <w:bCs/>
          <w:i/>
          <w:lang w:val="ro-RO"/>
        </w:rPr>
        <w:t>d</w:t>
      </w:r>
      <w:r w:rsidRPr="00AC38A1">
        <w:rPr>
          <w:bCs/>
          <w:i/>
          <w:vertAlign w:val="subscript"/>
          <w:lang w:val="ro-RO"/>
        </w:rPr>
        <w:t>H</w:t>
      </w:r>
      <w:r w:rsidRPr="00AC38A1">
        <w:rPr>
          <w:bCs/>
          <w:i/>
          <w:lang w:val="ro-RO"/>
        </w:rPr>
        <w:t>(u) = 2</w:t>
      </w:r>
      <w:r>
        <w:rPr>
          <w:bCs/>
          <w:i/>
          <w:lang w:val="ro-RO"/>
        </w:rPr>
        <w:t xml:space="preserve">. Atunci u </w:t>
      </w:r>
      <w:r>
        <w:rPr>
          <w:bCs/>
          <w:i/>
          <w:lang w:val="ro-RO"/>
        </w:rPr>
        <w:lastRenderedPageBreak/>
        <w:t>este incident cu două muchii din E(H) – M</w:t>
      </w:r>
      <w:r>
        <w:rPr>
          <w:bCs/>
          <w:i/>
          <w:vertAlign w:val="subscript"/>
          <w:lang w:val="ro-RO"/>
        </w:rPr>
        <w:t>A</w:t>
      </w:r>
      <w:r>
        <w:rPr>
          <w:bCs/>
          <w:i/>
          <w:lang w:val="ro-RO"/>
        </w:rPr>
        <w:t>, adică din M</w:t>
      </w:r>
      <w:r>
        <w:rPr>
          <w:bCs/>
          <w:i/>
          <w:vertAlign w:val="subscript"/>
          <w:lang w:val="ro-RO"/>
        </w:rPr>
        <w:t>B</w:t>
      </w:r>
      <w:r>
        <w:rPr>
          <w:bCs/>
          <w:i/>
          <w:lang w:val="ro-RO"/>
        </w:rPr>
        <w:t xml:space="preserve"> – M</w:t>
      </w:r>
      <w:r>
        <w:rPr>
          <w:bCs/>
          <w:i/>
          <w:vertAlign w:val="subscript"/>
          <w:lang w:val="ro-RO"/>
        </w:rPr>
        <w:t>A</w:t>
      </w:r>
      <w:r>
        <w:rPr>
          <w:bCs/>
          <w:i/>
          <w:lang w:val="ro-RO"/>
        </w:rPr>
        <w:t>. De aici reiese că există două muchii incidente în M</w:t>
      </w:r>
      <w:r>
        <w:rPr>
          <w:bCs/>
          <w:i/>
          <w:vertAlign w:val="subscript"/>
          <w:lang w:val="ro-RO"/>
        </w:rPr>
        <w:t>B</w:t>
      </w:r>
      <w:r>
        <w:rPr>
          <w:bCs/>
          <w:i/>
          <w:lang w:val="ro-RO"/>
        </w:rPr>
        <w:t xml:space="preserve"> </w:t>
      </w:r>
      <w:r>
        <w:rPr>
          <w:bCs/>
          <w:i/>
          <w:lang w:val="ro-RO"/>
        </w:rPr>
        <w:sym w:font="Symbol" w:char="F0AE"/>
      </w:r>
      <w:r>
        <w:rPr>
          <w:bCs/>
          <w:i/>
          <w:lang w:val="ro-RO"/>
        </w:rPr>
        <w:t xml:space="preserve"> contradicţie cu faptul că M</w:t>
      </w:r>
      <w:r>
        <w:rPr>
          <w:bCs/>
          <w:i/>
          <w:vertAlign w:val="subscript"/>
          <w:lang w:val="ro-RO"/>
        </w:rPr>
        <w:t>B</w:t>
      </w:r>
      <w:r>
        <w:rPr>
          <w:bCs/>
          <w:i/>
          <w:lang w:val="ro-RO"/>
        </w:rPr>
        <w:t xml:space="preserve"> este cuplaj. Analog se arată că C nu poate fi circuit alternat impar relativ la M</w:t>
      </w:r>
      <w:r>
        <w:rPr>
          <w:bCs/>
          <w:i/>
          <w:vertAlign w:val="subscript"/>
          <w:lang w:val="ro-RO"/>
        </w:rPr>
        <w:t>B</w:t>
      </w:r>
      <w:r>
        <w:rPr>
          <w:bCs/>
          <w:i/>
          <w:lang w:val="ro-RO"/>
        </w:rPr>
        <w:t>).</w:t>
      </w:r>
    </w:p>
    <w:p w:rsidR="006358A1" w:rsidRDefault="006358A1" w:rsidP="0076227E">
      <w:pPr>
        <w:ind w:left="720" w:firstLine="540"/>
        <w:jc w:val="both"/>
        <w:rPr>
          <w:bCs/>
          <w:i/>
          <w:lang w:val="ro-RO"/>
        </w:rPr>
      </w:pPr>
      <w:r>
        <w:rPr>
          <w:bCs/>
          <w:i/>
          <w:lang w:val="ro-RO"/>
        </w:rPr>
        <w:t>În consecinţă, orice circuit alternat din H este circuit alternat par, şi toate nodurile acestui circuit sunt saturate de ambele cuplaje.</w:t>
      </w:r>
    </w:p>
    <w:p w:rsidR="006358A1" w:rsidRDefault="006358A1" w:rsidP="0076227E">
      <w:pPr>
        <w:ind w:left="720" w:firstLine="540"/>
        <w:jc w:val="both"/>
        <w:rPr>
          <w:bCs/>
          <w:i/>
          <w:lang w:val="ro-RO"/>
        </w:rPr>
      </w:pPr>
      <w:r>
        <w:rPr>
          <w:bCs/>
          <w:i/>
          <w:lang w:val="ro-RO"/>
        </w:rPr>
        <w:t xml:space="preserve">Aşadar, dacă </w:t>
      </w:r>
      <w:r w:rsidRPr="007C7D3B">
        <w:rPr>
          <w:b/>
          <w:bCs/>
          <w:i/>
          <w:lang w:val="ro-RO"/>
        </w:rPr>
        <w:sym w:font="Symbol" w:char="F024"/>
      </w:r>
      <w:r w:rsidRPr="007C7D3B">
        <w:rPr>
          <w:b/>
          <w:bCs/>
          <w:i/>
          <w:lang w:val="ro-RO"/>
        </w:rPr>
        <w:t xml:space="preserve"> b </w:t>
      </w:r>
      <w:r w:rsidRPr="007C7D3B">
        <w:rPr>
          <w:b/>
          <w:bCs/>
          <w:i/>
          <w:lang w:val="ro-RO"/>
        </w:rPr>
        <w:sym w:font="Symbol" w:char="F0CE"/>
      </w:r>
      <w:r w:rsidRPr="007C7D3B">
        <w:rPr>
          <w:b/>
          <w:bCs/>
          <w:i/>
          <w:lang w:val="ro-RO"/>
        </w:rPr>
        <w:t xml:space="preserve"> (B – A) </w:t>
      </w:r>
      <w:r w:rsidRPr="007C7D3B">
        <w:rPr>
          <w:b/>
          <w:bCs/>
          <w:i/>
          <w:lang w:val="ro-RO"/>
        </w:rPr>
        <w:sym w:font="Symbol" w:char="F0C7"/>
      </w:r>
      <w:r w:rsidRPr="007C7D3B">
        <w:rPr>
          <w:b/>
          <w:bCs/>
          <w:i/>
          <w:lang w:val="ro-RO"/>
        </w:rPr>
        <w:t xml:space="preserve"> V(C),</w:t>
      </w:r>
      <w:r>
        <w:rPr>
          <w:bCs/>
          <w:i/>
          <w:lang w:val="ro-RO"/>
        </w:rPr>
        <w:t xml:space="preserve"> atunci cuplajul M</w:t>
      </w:r>
      <w:r>
        <w:rPr>
          <w:bCs/>
          <w:i/>
          <w:vertAlign w:val="subscript"/>
          <w:lang w:val="ro-RO"/>
        </w:rPr>
        <w:t>A</w:t>
      </w:r>
      <w:r>
        <w:rPr>
          <w:bCs/>
          <w:i/>
          <w:lang w:val="ro-RO"/>
        </w:rPr>
        <w:t xml:space="preserve"> saturează b, deci saturează A </w:t>
      </w:r>
      <w:r>
        <w:rPr>
          <w:bCs/>
          <w:i/>
          <w:lang w:val="ro-RO"/>
        </w:rPr>
        <w:sym w:font="Symbol" w:char="F0C8"/>
      </w:r>
      <w:r>
        <w:rPr>
          <w:bCs/>
          <w:i/>
          <w:lang w:val="ro-RO"/>
        </w:rPr>
        <w:t xml:space="preserve"> </w:t>
      </w:r>
      <w:r>
        <w:rPr>
          <w:bCs/>
          <w:i/>
        </w:rPr>
        <w:t>{b}, ceea ce trebuia demonstrat.</w:t>
      </w:r>
      <w:r>
        <w:rPr>
          <w:bCs/>
          <w:i/>
          <w:lang w:val="ro-RO"/>
        </w:rPr>
        <w:t xml:space="preserve">  Altfel, se obţine că </w:t>
      </w:r>
    </w:p>
    <w:p w:rsidR="006358A1" w:rsidRDefault="006358A1" w:rsidP="007F7BC5">
      <w:pPr>
        <w:ind w:left="720"/>
        <w:jc w:val="center"/>
        <w:rPr>
          <w:bCs/>
          <w:i/>
          <w:lang w:val="ro-RO"/>
        </w:rPr>
      </w:pPr>
      <w:r>
        <w:rPr>
          <w:bCs/>
          <w:i/>
          <w:lang w:val="ro-RO"/>
        </w:rPr>
        <w:t xml:space="preserve">(B – A) </w:t>
      </w:r>
      <w:r>
        <w:rPr>
          <w:bCs/>
          <w:i/>
          <w:lang w:val="ro-RO"/>
        </w:rPr>
        <w:sym w:font="Symbol" w:char="F0C7"/>
      </w:r>
      <w:r>
        <w:rPr>
          <w:bCs/>
          <w:i/>
          <w:lang w:val="ro-RO"/>
        </w:rPr>
        <w:t xml:space="preserve"> V(C) = </w:t>
      </w:r>
      <w:r>
        <w:rPr>
          <w:bCs/>
          <w:i/>
          <w:lang w:val="ro-RO"/>
        </w:rPr>
        <w:sym w:font="Symbol" w:char="F046"/>
      </w:r>
    </w:p>
    <w:p w:rsidR="006358A1" w:rsidRPr="007C7D3B" w:rsidRDefault="006358A1" w:rsidP="007F7BC5">
      <w:pPr>
        <w:ind w:left="720"/>
        <w:jc w:val="both"/>
        <w:rPr>
          <w:bCs/>
          <w:i/>
          <w:lang w:val="ro-RO"/>
        </w:rPr>
      </w:pPr>
      <w:r>
        <w:rPr>
          <w:bCs/>
          <w:i/>
          <w:lang w:val="ro-RO"/>
        </w:rPr>
        <w:t xml:space="preserve">adică </w:t>
      </w:r>
      <w:r>
        <w:rPr>
          <w:bCs/>
          <w:i/>
          <w:lang w:val="ro-RO"/>
        </w:rPr>
        <w:sym w:font="Symbol" w:char="F022"/>
      </w:r>
      <w:r>
        <w:rPr>
          <w:bCs/>
          <w:i/>
          <w:lang w:val="ro-RO"/>
        </w:rPr>
        <w:t xml:space="preserve">b, dacă b </w:t>
      </w:r>
      <w:r>
        <w:rPr>
          <w:bCs/>
          <w:i/>
          <w:lang w:val="ro-RO"/>
        </w:rPr>
        <w:sym w:font="Symbol" w:char="F0CE"/>
      </w:r>
      <w:r>
        <w:rPr>
          <w:bCs/>
          <w:i/>
          <w:lang w:val="ro-RO"/>
        </w:rPr>
        <w:t xml:space="preserve"> B </w:t>
      </w:r>
      <w:r>
        <w:rPr>
          <w:bCs/>
          <w:i/>
          <w:lang w:val="ro-RO"/>
        </w:rPr>
        <w:sym w:font="Symbol" w:char="F0C7"/>
      </w:r>
      <w:r>
        <w:rPr>
          <w:bCs/>
          <w:i/>
          <w:lang w:val="ro-RO"/>
        </w:rPr>
        <w:t xml:space="preserve"> V(C)</w:t>
      </w:r>
      <w:r>
        <w:rPr>
          <w:bCs/>
          <w:i/>
          <w:lang w:val="ro-RO"/>
        </w:rPr>
        <w:sym w:font="Symbol" w:char="F0DE"/>
      </w:r>
      <w:r>
        <w:rPr>
          <w:bCs/>
          <w:i/>
          <w:lang w:val="ro-RO"/>
        </w:rPr>
        <w:t xml:space="preserve"> b</w:t>
      </w:r>
      <w:r>
        <w:rPr>
          <w:bCs/>
          <w:i/>
          <w:lang w:val="ro-RO"/>
        </w:rPr>
        <w:sym w:font="Symbol" w:char="F0CE"/>
      </w:r>
      <w:r>
        <w:rPr>
          <w:bCs/>
          <w:i/>
          <w:lang w:val="ro-RO"/>
        </w:rPr>
        <w:t xml:space="preserve"> A </w:t>
      </w:r>
      <w:r>
        <w:rPr>
          <w:bCs/>
          <w:i/>
          <w:lang w:val="ro-RO"/>
        </w:rPr>
        <w:sym w:font="Symbol" w:char="F0C7"/>
      </w:r>
      <w:r>
        <w:rPr>
          <w:bCs/>
          <w:i/>
          <w:lang w:val="ro-RO"/>
        </w:rPr>
        <w:t xml:space="preserve"> V(C), adică </w:t>
      </w:r>
      <w:r w:rsidRPr="007C7D3B">
        <w:rPr>
          <w:b/>
          <w:bCs/>
          <w:i/>
          <w:lang w:val="ro-RO"/>
        </w:rPr>
        <w:t>|A</w:t>
      </w:r>
      <w:r w:rsidRPr="007C7D3B">
        <w:rPr>
          <w:b/>
          <w:bCs/>
          <w:i/>
          <w:lang w:val="ro-RO"/>
        </w:rPr>
        <w:sym w:font="Symbol" w:char="F0C7"/>
      </w:r>
      <w:r w:rsidRPr="007C7D3B">
        <w:rPr>
          <w:b/>
          <w:bCs/>
          <w:i/>
          <w:lang w:val="ro-RO"/>
        </w:rPr>
        <w:t xml:space="preserve"> V(C)| </w:t>
      </w:r>
      <w:r w:rsidRPr="007C7D3B">
        <w:rPr>
          <w:b/>
          <w:bCs/>
          <w:i/>
        </w:rPr>
        <w:sym w:font="Symbol" w:char="F0B3"/>
      </w:r>
      <w:r w:rsidRPr="007C7D3B">
        <w:rPr>
          <w:b/>
          <w:bCs/>
          <w:i/>
          <w:lang w:val="ro-RO"/>
        </w:rPr>
        <w:t xml:space="preserve"> |B</w:t>
      </w:r>
      <w:r w:rsidRPr="007C7D3B">
        <w:rPr>
          <w:b/>
          <w:bCs/>
          <w:i/>
          <w:lang w:val="ro-RO"/>
        </w:rPr>
        <w:sym w:font="Symbol" w:char="F0C7"/>
      </w:r>
      <w:r w:rsidRPr="007C7D3B">
        <w:rPr>
          <w:b/>
          <w:bCs/>
          <w:i/>
          <w:lang w:val="ro-RO"/>
        </w:rPr>
        <w:t xml:space="preserve"> V(C)|.</w:t>
      </w:r>
    </w:p>
    <w:p w:rsidR="006358A1" w:rsidRPr="003521C1" w:rsidRDefault="006358A1" w:rsidP="00830E2A">
      <w:pPr>
        <w:numPr>
          <w:ilvl w:val="0"/>
          <w:numId w:val="88"/>
        </w:numPr>
        <w:tabs>
          <w:tab w:val="clear" w:pos="1860"/>
          <w:tab w:val="num" w:pos="1260"/>
        </w:tabs>
        <w:spacing w:before="240" w:after="0" w:line="240" w:lineRule="auto"/>
        <w:ind w:left="1260" w:hanging="540"/>
        <w:jc w:val="both"/>
        <w:rPr>
          <w:bCs/>
          <w:i/>
          <w:lang w:val="ro-RO"/>
        </w:rPr>
      </w:pPr>
      <w:r>
        <w:rPr>
          <w:bCs/>
          <w:i/>
          <w:lang w:val="ro-RO"/>
        </w:rPr>
        <w:t xml:space="preserve">Fie C </w:t>
      </w:r>
      <w:r w:rsidRPr="00E909D7">
        <w:rPr>
          <w:b/>
          <w:bCs/>
          <w:i/>
          <w:lang w:val="ro-RO"/>
        </w:rPr>
        <w:t>drum</w:t>
      </w:r>
      <w:r>
        <w:rPr>
          <w:b/>
          <w:bCs/>
          <w:i/>
          <w:lang w:val="ro-RO"/>
        </w:rPr>
        <w:t>.</w:t>
      </w:r>
      <w:r>
        <w:rPr>
          <w:bCs/>
          <w:i/>
          <w:lang w:val="ro-RO"/>
        </w:rPr>
        <w:t xml:space="preserve"> (Deoarece c este componentă conexă a grafului H, evident C este  drum maximal în raport cu incluziunea).</w:t>
      </w:r>
    </w:p>
    <w:p w:rsidR="006358A1" w:rsidRDefault="006358A1" w:rsidP="003521C1">
      <w:pPr>
        <w:spacing w:before="240"/>
        <w:ind w:left="720"/>
        <w:jc w:val="both"/>
        <w:rPr>
          <w:bCs/>
          <w:i/>
          <w:lang w:val="ro-RO"/>
        </w:rPr>
      </w:pPr>
      <w:r w:rsidRPr="003521C1">
        <w:rPr>
          <w:b/>
          <w:bCs/>
          <w:i/>
          <w:lang w:val="ro-RO"/>
        </w:rPr>
        <w:t>Observaţie</w:t>
      </w:r>
      <w:r>
        <w:rPr>
          <w:bCs/>
          <w:i/>
          <w:lang w:val="ro-RO"/>
        </w:rPr>
        <w:t xml:space="preserve">: Dacă este drum de lungime 1, atunci: </w:t>
      </w:r>
    </w:p>
    <w:p w:rsidR="006358A1" w:rsidRPr="00E13F2F" w:rsidRDefault="006358A1" w:rsidP="003521C1">
      <w:pPr>
        <w:ind w:left="720" w:firstLine="1212"/>
        <w:jc w:val="both"/>
        <w:rPr>
          <w:bCs/>
          <w:i/>
          <w:lang w:val="ro-RO"/>
        </w:rPr>
      </w:pPr>
      <w:r w:rsidRPr="003521C1">
        <w:rPr>
          <w:b/>
          <w:bCs/>
          <w:i/>
          <w:lang w:val="ro-RO"/>
        </w:rPr>
        <w:t>C = v, e, u</w:t>
      </w:r>
      <w:r>
        <w:rPr>
          <w:bCs/>
          <w:i/>
          <w:lang w:val="ro-RO"/>
        </w:rPr>
        <w:t xml:space="preserve"> cu e </w:t>
      </w:r>
      <w:r>
        <w:rPr>
          <w:bCs/>
          <w:i/>
          <w:lang w:val="ro-RO"/>
        </w:rPr>
        <w:sym w:font="Symbol" w:char="F0CE"/>
      </w:r>
      <w:r>
        <w:rPr>
          <w:bCs/>
          <w:i/>
          <w:lang w:val="ro-RO"/>
        </w:rPr>
        <w:t xml:space="preserve"> M</w:t>
      </w:r>
      <w:r>
        <w:rPr>
          <w:bCs/>
          <w:i/>
          <w:vertAlign w:val="subscript"/>
          <w:lang w:val="ro-RO"/>
        </w:rPr>
        <w:t>A</w:t>
      </w:r>
      <w:r>
        <w:rPr>
          <w:bCs/>
          <w:i/>
          <w:lang w:val="ro-RO"/>
        </w:rPr>
        <w:t xml:space="preserve"> sau e </w:t>
      </w:r>
      <w:r>
        <w:rPr>
          <w:bCs/>
          <w:i/>
          <w:lang w:val="ro-RO"/>
        </w:rPr>
        <w:sym w:font="Symbol" w:char="F0CE"/>
      </w:r>
      <w:r>
        <w:rPr>
          <w:bCs/>
          <w:i/>
          <w:lang w:val="ro-RO"/>
        </w:rPr>
        <w:t xml:space="preserve"> M</w:t>
      </w:r>
      <w:r>
        <w:rPr>
          <w:bCs/>
          <w:i/>
          <w:vertAlign w:val="subscript"/>
          <w:lang w:val="ro-RO"/>
        </w:rPr>
        <w:t>B</w:t>
      </w:r>
      <w:r>
        <w:rPr>
          <w:bCs/>
          <w:i/>
          <w:lang w:val="ro-RO"/>
        </w:rPr>
        <w:t xml:space="preserve">. Vom arăta că e </w:t>
      </w:r>
      <w:r>
        <w:rPr>
          <w:bCs/>
          <w:i/>
          <w:lang w:val="ro-RO"/>
        </w:rPr>
        <w:sym w:font="Symbol" w:char="F0CE"/>
      </w:r>
      <w:r>
        <w:rPr>
          <w:bCs/>
          <w:i/>
          <w:lang w:val="ro-RO"/>
        </w:rPr>
        <w:t xml:space="preserve"> M</w:t>
      </w:r>
      <w:r>
        <w:rPr>
          <w:bCs/>
          <w:i/>
          <w:vertAlign w:val="subscript"/>
          <w:lang w:val="ro-RO"/>
        </w:rPr>
        <w:t>A</w:t>
      </w:r>
      <w:r>
        <w:rPr>
          <w:bCs/>
          <w:i/>
          <w:lang w:val="ro-RO"/>
        </w:rPr>
        <w:t xml:space="preserve"> </w:t>
      </w:r>
      <w:r>
        <w:rPr>
          <w:bCs/>
          <w:i/>
          <w:lang w:val="ro-RO"/>
        </w:rPr>
        <w:sym w:font="Symbol" w:char="F0C7"/>
      </w:r>
      <w:r>
        <w:rPr>
          <w:bCs/>
          <w:i/>
          <w:lang w:val="ro-RO"/>
        </w:rPr>
        <w:t xml:space="preserve"> M</w:t>
      </w:r>
      <w:r>
        <w:rPr>
          <w:bCs/>
          <w:i/>
          <w:vertAlign w:val="subscript"/>
          <w:lang w:val="ro-RO"/>
        </w:rPr>
        <w:t>B</w:t>
      </w:r>
      <w:r>
        <w:rPr>
          <w:bCs/>
          <w:i/>
          <w:lang w:val="ro-RO"/>
        </w:rPr>
        <w:t>.</w:t>
      </w:r>
    </w:p>
    <w:p w:rsidR="006358A1" w:rsidRDefault="006358A1" w:rsidP="003521C1">
      <w:pPr>
        <w:ind w:left="720" w:firstLine="1212"/>
        <w:jc w:val="both"/>
        <w:rPr>
          <w:bCs/>
          <w:i/>
          <w:lang w:val="ro-RO"/>
        </w:rPr>
      </w:pPr>
      <w:r>
        <w:rPr>
          <w:b/>
          <w:bCs/>
          <w:i/>
          <w:lang w:val="ro-RO"/>
        </w:rPr>
        <w:t xml:space="preserve">Reducere la absurd: </w:t>
      </w:r>
      <w:r>
        <w:rPr>
          <w:bCs/>
          <w:i/>
          <w:lang w:val="ro-RO"/>
        </w:rPr>
        <w:t xml:space="preserve">Presupunem e </w:t>
      </w:r>
      <w:r>
        <w:rPr>
          <w:bCs/>
          <w:i/>
          <w:lang w:val="ro-RO"/>
        </w:rPr>
        <w:sym w:font="Symbol" w:char="F0CE"/>
      </w:r>
      <w:r>
        <w:rPr>
          <w:bCs/>
          <w:i/>
          <w:lang w:val="ro-RO"/>
        </w:rPr>
        <w:t xml:space="preserve"> M</w:t>
      </w:r>
      <w:r>
        <w:rPr>
          <w:bCs/>
          <w:i/>
          <w:vertAlign w:val="subscript"/>
          <w:lang w:val="ro-RO"/>
        </w:rPr>
        <w:t>A</w:t>
      </w:r>
      <w:r>
        <w:rPr>
          <w:bCs/>
          <w:i/>
          <w:lang w:val="ro-RO"/>
        </w:rPr>
        <w:t xml:space="preserve"> şi e </w:t>
      </w:r>
      <w:r>
        <w:rPr>
          <w:bCs/>
          <w:i/>
          <w:lang w:val="ro-RO"/>
        </w:rPr>
        <w:sym w:font="Symbol" w:char="F0CF"/>
      </w:r>
      <w:r>
        <w:rPr>
          <w:bCs/>
          <w:i/>
          <w:lang w:val="ro-RO"/>
        </w:rPr>
        <w:t xml:space="preserve"> M</w:t>
      </w:r>
      <w:r>
        <w:rPr>
          <w:bCs/>
          <w:i/>
          <w:vertAlign w:val="subscript"/>
          <w:lang w:val="ro-RO"/>
        </w:rPr>
        <w:t xml:space="preserve">B </w:t>
      </w:r>
      <w:r>
        <w:rPr>
          <w:bCs/>
          <w:i/>
          <w:lang w:val="ro-RO"/>
        </w:rPr>
        <w:t>(celălalt caz se demonstrează analog).  d</w:t>
      </w:r>
      <w:r>
        <w:rPr>
          <w:bCs/>
          <w:i/>
          <w:vertAlign w:val="subscript"/>
          <w:lang w:val="ro-RO"/>
        </w:rPr>
        <w:t>H</w:t>
      </w:r>
      <w:r>
        <w:rPr>
          <w:bCs/>
          <w:i/>
          <w:lang w:val="ro-RO"/>
        </w:rPr>
        <w:t>(u) = d</w:t>
      </w:r>
      <w:r>
        <w:rPr>
          <w:bCs/>
          <w:i/>
          <w:vertAlign w:val="subscript"/>
          <w:lang w:val="ro-RO"/>
        </w:rPr>
        <w:t>H</w:t>
      </w:r>
      <w:r>
        <w:rPr>
          <w:bCs/>
          <w:i/>
          <w:lang w:val="ro-RO"/>
        </w:rPr>
        <w:t>(v) = 1 (adică, în G, muchia e nu este incidentă cu nici o altă muchie din M</w:t>
      </w:r>
      <w:r>
        <w:rPr>
          <w:bCs/>
          <w:i/>
          <w:vertAlign w:val="subscript"/>
          <w:lang w:val="ro-RO"/>
        </w:rPr>
        <w:t>B</w:t>
      </w:r>
      <w:r>
        <w:rPr>
          <w:bCs/>
          <w:i/>
          <w:lang w:val="ro-RO"/>
        </w:rPr>
        <w:t>.</w:t>
      </w:r>
    </w:p>
    <w:p w:rsidR="006358A1" w:rsidRDefault="006358A1" w:rsidP="003521C1">
      <w:pPr>
        <w:ind w:left="720" w:firstLine="1212"/>
        <w:jc w:val="both"/>
        <w:rPr>
          <w:bCs/>
          <w:i/>
          <w:lang w:val="ro-RO"/>
        </w:rPr>
      </w:pPr>
      <w:r>
        <w:rPr>
          <w:bCs/>
          <w:i/>
          <w:lang w:val="ro-RO"/>
        </w:rPr>
        <w:t>În aceste condiţii putem construi M’ = M</w:t>
      </w:r>
      <w:r>
        <w:rPr>
          <w:bCs/>
          <w:i/>
          <w:vertAlign w:val="subscript"/>
          <w:lang w:val="ro-RO"/>
        </w:rPr>
        <w:t>B</w:t>
      </w:r>
      <w:r>
        <w:rPr>
          <w:bCs/>
          <w:i/>
          <w:lang w:val="ro-RO"/>
        </w:rPr>
        <w:t xml:space="preserve"> </w:t>
      </w:r>
      <w:r>
        <w:rPr>
          <w:bCs/>
          <w:i/>
          <w:lang w:val="ro-RO"/>
        </w:rPr>
        <w:sym w:font="Symbol" w:char="F0C8"/>
      </w:r>
      <w:r>
        <w:rPr>
          <w:bCs/>
          <w:i/>
          <w:lang w:val="ro-RO"/>
        </w:rPr>
        <w:t xml:space="preserve"> </w:t>
      </w:r>
      <w:r>
        <w:rPr>
          <w:bCs/>
          <w:i/>
        </w:rPr>
        <w:t xml:space="preserve">{e}. M’ </w:t>
      </w:r>
      <w:r>
        <w:rPr>
          <w:bCs/>
          <w:i/>
          <w:lang w:val="ro-RO"/>
        </w:rPr>
        <w:t>este cuplaj, după cum am arătat mai sus. În plus, S(M</w:t>
      </w:r>
      <w:r>
        <w:rPr>
          <w:bCs/>
          <w:i/>
          <w:vertAlign w:val="subscript"/>
          <w:lang w:val="ro-RO"/>
        </w:rPr>
        <w:t>B</w:t>
      </w:r>
      <w:r>
        <w:rPr>
          <w:bCs/>
          <w:i/>
          <w:lang w:val="ro-RO"/>
        </w:rPr>
        <w:t xml:space="preserve">) </w:t>
      </w:r>
      <w:r>
        <w:rPr>
          <w:bCs/>
          <w:i/>
          <w:lang w:val="ro-RO"/>
        </w:rPr>
        <w:sym w:font="Symbol" w:char="F0CD"/>
      </w:r>
      <w:r>
        <w:rPr>
          <w:bCs/>
          <w:i/>
          <w:lang w:val="ro-RO"/>
        </w:rPr>
        <w:t xml:space="preserve">  S(M’), deci B </w:t>
      </w:r>
      <w:r>
        <w:rPr>
          <w:bCs/>
          <w:i/>
          <w:lang w:val="ro-RO"/>
        </w:rPr>
        <w:sym w:font="Symbol" w:char="F0CD"/>
      </w:r>
      <w:r>
        <w:rPr>
          <w:bCs/>
          <w:i/>
          <w:lang w:val="ro-RO"/>
        </w:rPr>
        <w:t xml:space="preserve"> S(M’), şi </w:t>
      </w:r>
      <w:r>
        <w:rPr>
          <w:bCs/>
          <w:i/>
          <w:lang w:val="ro-RO"/>
        </w:rPr>
        <w:br/>
      </w:r>
      <w:r>
        <w:rPr>
          <w:bCs/>
          <w:i/>
        </w:rPr>
        <w:t>|M’| = |M</w:t>
      </w:r>
      <w:r>
        <w:rPr>
          <w:bCs/>
          <w:i/>
          <w:vertAlign w:val="subscript"/>
        </w:rPr>
        <w:t>B</w:t>
      </w:r>
      <w:r>
        <w:rPr>
          <w:bCs/>
          <w:i/>
        </w:rPr>
        <w:t>| + 1</w:t>
      </w:r>
      <w:r>
        <w:rPr>
          <w:bCs/>
          <w:i/>
          <w:lang w:val="ro-RO"/>
        </w:rPr>
        <w:t>, ceea ce contrazice faptul că M</w:t>
      </w:r>
      <w:r>
        <w:rPr>
          <w:bCs/>
          <w:i/>
          <w:vertAlign w:val="subscript"/>
          <w:lang w:val="ro-RO"/>
        </w:rPr>
        <w:t>B</w:t>
      </w:r>
      <w:r>
        <w:rPr>
          <w:bCs/>
          <w:i/>
          <w:lang w:val="ro-RO"/>
        </w:rPr>
        <w:t xml:space="preserve"> este cuplaj de cardinal maxim.</w:t>
      </w:r>
    </w:p>
    <w:p w:rsidR="006358A1" w:rsidRDefault="006358A1" w:rsidP="00656929">
      <w:pPr>
        <w:ind w:left="720" w:firstLine="1212"/>
        <w:jc w:val="both"/>
        <w:rPr>
          <w:bCs/>
          <w:i/>
          <w:lang w:val="ro-RO"/>
        </w:rPr>
      </w:pPr>
      <w:r>
        <w:rPr>
          <w:bCs/>
          <w:i/>
          <w:lang w:val="ro-RO"/>
        </w:rPr>
        <w:t>Aşadar, orice drum de lungime 1 este reprezentat de o muchie din intersecţia celor 2 cuplaje şi extremităţile acesteia, aceste extremităţi fiind deci saturate de ambele cuplaje.</w:t>
      </w:r>
    </w:p>
    <w:p w:rsidR="006358A1" w:rsidRDefault="006358A1" w:rsidP="007C7D3B">
      <w:pPr>
        <w:ind w:left="720" w:firstLine="540"/>
        <w:jc w:val="both"/>
        <w:rPr>
          <w:bCs/>
          <w:i/>
          <w:lang w:val="ro-RO"/>
        </w:rPr>
      </w:pPr>
      <w:r>
        <w:rPr>
          <w:bCs/>
          <w:i/>
          <w:lang w:val="ro-RO"/>
        </w:rPr>
        <w:t xml:space="preserve">Prin urmare, dacă </w:t>
      </w:r>
      <w:r w:rsidRPr="007C7D3B">
        <w:rPr>
          <w:b/>
          <w:bCs/>
          <w:i/>
          <w:lang w:val="ro-RO"/>
        </w:rPr>
        <w:sym w:font="Symbol" w:char="F024"/>
      </w:r>
      <w:r w:rsidRPr="007C7D3B">
        <w:rPr>
          <w:b/>
          <w:bCs/>
          <w:i/>
          <w:lang w:val="ro-RO"/>
        </w:rPr>
        <w:t xml:space="preserve"> b </w:t>
      </w:r>
      <w:r w:rsidRPr="007C7D3B">
        <w:rPr>
          <w:b/>
          <w:bCs/>
          <w:i/>
          <w:lang w:val="ro-RO"/>
        </w:rPr>
        <w:sym w:font="Symbol" w:char="F0CE"/>
      </w:r>
      <w:r w:rsidRPr="007C7D3B">
        <w:rPr>
          <w:b/>
          <w:bCs/>
          <w:i/>
          <w:lang w:val="ro-RO"/>
        </w:rPr>
        <w:t xml:space="preserve"> (B – A) </w:t>
      </w:r>
      <w:r w:rsidRPr="007C7D3B">
        <w:rPr>
          <w:b/>
          <w:bCs/>
          <w:i/>
          <w:lang w:val="ro-RO"/>
        </w:rPr>
        <w:sym w:font="Symbol" w:char="F0C7"/>
      </w:r>
      <w:r w:rsidRPr="007C7D3B">
        <w:rPr>
          <w:b/>
          <w:bCs/>
          <w:i/>
          <w:lang w:val="ro-RO"/>
        </w:rPr>
        <w:t xml:space="preserve"> V(C)</w:t>
      </w:r>
      <w:r>
        <w:rPr>
          <w:bCs/>
          <w:i/>
          <w:lang w:val="ro-RO"/>
        </w:rPr>
        <w:t>, atunci cuplajul M</w:t>
      </w:r>
      <w:r>
        <w:rPr>
          <w:bCs/>
          <w:i/>
          <w:vertAlign w:val="subscript"/>
          <w:lang w:val="ro-RO"/>
        </w:rPr>
        <w:t>A</w:t>
      </w:r>
      <w:r>
        <w:rPr>
          <w:bCs/>
          <w:i/>
          <w:lang w:val="ro-RO"/>
        </w:rPr>
        <w:t xml:space="preserve"> saturează b, deci saturează A </w:t>
      </w:r>
      <w:r>
        <w:rPr>
          <w:bCs/>
          <w:i/>
          <w:lang w:val="ro-RO"/>
        </w:rPr>
        <w:sym w:font="Symbol" w:char="F0C8"/>
      </w:r>
      <w:r>
        <w:rPr>
          <w:bCs/>
          <w:i/>
          <w:lang w:val="ro-RO"/>
        </w:rPr>
        <w:t xml:space="preserve"> </w:t>
      </w:r>
      <w:r>
        <w:rPr>
          <w:bCs/>
          <w:i/>
        </w:rPr>
        <w:t>{b}, ceea ce trebuia demonstrat.</w:t>
      </w:r>
      <w:r w:rsidRPr="007C7D3B">
        <w:rPr>
          <w:bCs/>
          <w:i/>
          <w:lang w:val="ro-RO"/>
        </w:rPr>
        <w:t xml:space="preserve"> </w:t>
      </w:r>
      <w:r>
        <w:rPr>
          <w:bCs/>
          <w:i/>
          <w:lang w:val="ro-RO"/>
        </w:rPr>
        <w:t xml:space="preserve">Altfel, se obţine că </w:t>
      </w:r>
    </w:p>
    <w:p w:rsidR="006358A1" w:rsidRDefault="006358A1" w:rsidP="007C7D3B">
      <w:pPr>
        <w:ind w:left="720"/>
        <w:jc w:val="center"/>
        <w:rPr>
          <w:bCs/>
          <w:i/>
          <w:lang w:val="ro-RO"/>
        </w:rPr>
      </w:pPr>
      <w:r>
        <w:rPr>
          <w:bCs/>
          <w:i/>
          <w:lang w:val="ro-RO"/>
        </w:rPr>
        <w:t xml:space="preserve">(B – A) </w:t>
      </w:r>
      <w:r>
        <w:rPr>
          <w:bCs/>
          <w:i/>
          <w:lang w:val="ro-RO"/>
        </w:rPr>
        <w:sym w:font="Symbol" w:char="F0C7"/>
      </w:r>
      <w:r>
        <w:rPr>
          <w:bCs/>
          <w:i/>
          <w:lang w:val="ro-RO"/>
        </w:rPr>
        <w:t xml:space="preserve"> V(C) = </w:t>
      </w:r>
      <w:r>
        <w:rPr>
          <w:bCs/>
          <w:i/>
          <w:lang w:val="ro-RO"/>
        </w:rPr>
        <w:sym w:font="Symbol" w:char="F046"/>
      </w:r>
    </w:p>
    <w:p w:rsidR="006358A1" w:rsidRDefault="006358A1" w:rsidP="007C7D3B">
      <w:pPr>
        <w:ind w:left="720" w:firstLine="1212"/>
        <w:jc w:val="both"/>
        <w:rPr>
          <w:bCs/>
          <w:i/>
          <w:lang w:val="ro-RO"/>
        </w:rPr>
      </w:pPr>
      <w:r>
        <w:rPr>
          <w:bCs/>
          <w:i/>
          <w:lang w:val="ro-RO"/>
        </w:rPr>
        <w:t xml:space="preserve">adică </w:t>
      </w:r>
      <w:r>
        <w:rPr>
          <w:bCs/>
          <w:i/>
          <w:lang w:val="ro-RO"/>
        </w:rPr>
        <w:sym w:font="Symbol" w:char="F022"/>
      </w:r>
      <w:r>
        <w:rPr>
          <w:bCs/>
          <w:i/>
          <w:lang w:val="ro-RO"/>
        </w:rPr>
        <w:t xml:space="preserve">b, dacă b </w:t>
      </w:r>
      <w:r>
        <w:rPr>
          <w:bCs/>
          <w:i/>
          <w:lang w:val="ro-RO"/>
        </w:rPr>
        <w:sym w:font="Symbol" w:char="F0CE"/>
      </w:r>
      <w:r>
        <w:rPr>
          <w:bCs/>
          <w:i/>
          <w:lang w:val="ro-RO"/>
        </w:rPr>
        <w:t xml:space="preserve"> B </w:t>
      </w:r>
      <w:r>
        <w:rPr>
          <w:bCs/>
          <w:i/>
          <w:lang w:val="ro-RO"/>
        </w:rPr>
        <w:sym w:font="Symbol" w:char="F0C7"/>
      </w:r>
      <w:r>
        <w:rPr>
          <w:bCs/>
          <w:i/>
          <w:lang w:val="ro-RO"/>
        </w:rPr>
        <w:t xml:space="preserve"> V(C)</w:t>
      </w:r>
      <w:r>
        <w:rPr>
          <w:bCs/>
          <w:i/>
          <w:lang w:val="ro-RO"/>
        </w:rPr>
        <w:sym w:font="Symbol" w:char="F0DE"/>
      </w:r>
      <w:r>
        <w:rPr>
          <w:bCs/>
          <w:i/>
          <w:lang w:val="ro-RO"/>
        </w:rPr>
        <w:t xml:space="preserve"> b</w:t>
      </w:r>
      <w:r>
        <w:rPr>
          <w:bCs/>
          <w:i/>
          <w:lang w:val="ro-RO"/>
        </w:rPr>
        <w:sym w:font="Symbol" w:char="F0CE"/>
      </w:r>
      <w:r>
        <w:rPr>
          <w:bCs/>
          <w:i/>
          <w:lang w:val="ro-RO"/>
        </w:rPr>
        <w:t xml:space="preserve"> A </w:t>
      </w:r>
      <w:r>
        <w:rPr>
          <w:bCs/>
          <w:i/>
          <w:lang w:val="ro-RO"/>
        </w:rPr>
        <w:sym w:font="Symbol" w:char="F0C7"/>
      </w:r>
      <w:r>
        <w:rPr>
          <w:bCs/>
          <w:i/>
          <w:lang w:val="ro-RO"/>
        </w:rPr>
        <w:t xml:space="preserve"> V(C), adică </w:t>
      </w:r>
      <w:r w:rsidRPr="007C7D3B">
        <w:rPr>
          <w:b/>
          <w:bCs/>
          <w:i/>
          <w:lang w:val="ro-RO"/>
        </w:rPr>
        <w:t>|A</w:t>
      </w:r>
      <w:r w:rsidRPr="007C7D3B">
        <w:rPr>
          <w:b/>
          <w:bCs/>
          <w:i/>
          <w:lang w:val="ro-RO"/>
        </w:rPr>
        <w:sym w:font="Symbol" w:char="F0C7"/>
      </w:r>
      <w:r w:rsidRPr="007C7D3B">
        <w:rPr>
          <w:b/>
          <w:bCs/>
          <w:i/>
          <w:lang w:val="ro-RO"/>
        </w:rPr>
        <w:t xml:space="preserve"> V(C)| </w:t>
      </w:r>
      <w:r w:rsidRPr="007C7D3B">
        <w:rPr>
          <w:b/>
          <w:bCs/>
          <w:i/>
        </w:rPr>
        <w:sym w:font="Symbol" w:char="F0B3"/>
      </w:r>
      <w:r w:rsidRPr="007C7D3B">
        <w:rPr>
          <w:b/>
          <w:bCs/>
          <w:i/>
          <w:lang w:val="ro-RO"/>
        </w:rPr>
        <w:t xml:space="preserve"> |B</w:t>
      </w:r>
      <w:r w:rsidRPr="007C7D3B">
        <w:rPr>
          <w:b/>
          <w:bCs/>
          <w:i/>
          <w:lang w:val="ro-RO"/>
        </w:rPr>
        <w:sym w:font="Symbol" w:char="F0C7"/>
      </w:r>
      <w:r w:rsidRPr="007C7D3B">
        <w:rPr>
          <w:b/>
          <w:bCs/>
          <w:i/>
          <w:lang w:val="ro-RO"/>
        </w:rPr>
        <w:t xml:space="preserve"> V(C)|.</w:t>
      </w:r>
    </w:p>
    <w:p w:rsidR="006358A1" w:rsidRDefault="006358A1" w:rsidP="009403A2">
      <w:pPr>
        <w:spacing w:before="240"/>
        <w:ind w:left="720" w:firstLine="540"/>
        <w:jc w:val="both"/>
        <w:rPr>
          <w:bCs/>
          <w:i/>
          <w:lang w:val="ro-RO"/>
        </w:rPr>
      </w:pPr>
      <w:r>
        <w:rPr>
          <w:bCs/>
          <w:i/>
          <w:lang w:val="ro-RO"/>
        </w:rPr>
        <w:t xml:space="preserve">Fie C un drum de lungime </w:t>
      </w:r>
      <w:r w:rsidRPr="005673C6">
        <w:rPr>
          <w:b/>
          <w:bCs/>
          <w:i/>
          <w:lang w:val="ro-RO"/>
        </w:rPr>
        <w:t>strict mai mare decât 1</w:t>
      </w:r>
      <w:r>
        <w:rPr>
          <w:bCs/>
          <w:i/>
          <w:lang w:val="ro-RO"/>
        </w:rPr>
        <w:t xml:space="preserve">. Întrucât muchiile acestui drum sunt muchiile a două cuplaje de cardinal maxim din G, oricare două muchii incidente sunt din cuplaje diferite. </w:t>
      </w:r>
    </w:p>
    <w:p w:rsidR="006358A1" w:rsidRPr="005673C6" w:rsidRDefault="006358A1" w:rsidP="009403A2">
      <w:pPr>
        <w:ind w:left="720" w:firstLine="540"/>
        <w:jc w:val="both"/>
        <w:rPr>
          <w:bCs/>
          <w:i/>
          <w:lang w:val="ro-RO"/>
        </w:rPr>
      </w:pPr>
      <w:r>
        <w:rPr>
          <w:bCs/>
          <w:i/>
          <w:lang w:val="ro-RO"/>
        </w:rPr>
        <w:t xml:space="preserve">Acest drum este in G (şi în H) un </w:t>
      </w:r>
      <w:r>
        <w:rPr>
          <w:b/>
          <w:bCs/>
          <w:i/>
          <w:lang w:val="ro-RO"/>
        </w:rPr>
        <w:t>drum</w:t>
      </w:r>
      <w:r w:rsidRPr="00E909D7">
        <w:rPr>
          <w:b/>
          <w:bCs/>
          <w:i/>
          <w:lang w:val="ro-RO"/>
        </w:rPr>
        <w:t xml:space="preserve"> alternat</w:t>
      </w:r>
      <w:r>
        <w:rPr>
          <w:bCs/>
          <w:i/>
          <w:lang w:val="ro-RO"/>
        </w:rPr>
        <w:t xml:space="preserve"> relativ la oricare din cele două cuplaje.</w:t>
      </w:r>
    </w:p>
    <w:p w:rsidR="006358A1" w:rsidRDefault="006358A1" w:rsidP="009403A2">
      <w:pPr>
        <w:tabs>
          <w:tab w:val="left" w:pos="1980"/>
        </w:tabs>
        <w:ind w:left="720" w:firstLine="540"/>
        <w:jc w:val="both"/>
        <w:rPr>
          <w:bCs/>
          <w:i/>
          <w:lang w:val="ro-RO"/>
        </w:rPr>
      </w:pPr>
      <w:r>
        <w:rPr>
          <w:bCs/>
          <w:i/>
          <w:lang w:val="ro-RO"/>
        </w:rPr>
        <w:t xml:space="preserve">Presupunem că C este </w:t>
      </w:r>
      <w:r w:rsidRPr="00394840">
        <w:rPr>
          <w:b/>
          <w:bCs/>
          <w:i/>
          <w:lang w:val="ro-RO"/>
        </w:rPr>
        <w:t>drum alternat impar</w:t>
      </w:r>
      <w:r>
        <w:rPr>
          <w:bCs/>
          <w:i/>
          <w:lang w:val="ro-RO"/>
        </w:rPr>
        <w:t xml:space="preserve">. Fie u şi v extremităţile acestui drum alternat. Din modul de construcţie a grafului H </w:t>
      </w:r>
      <w:r>
        <w:rPr>
          <w:bCs/>
          <w:i/>
          <w:lang w:val="ro-RO"/>
        </w:rPr>
        <w:sym w:font="Symbol" w:char="F0DE"/>
      </w:r>
      <w:r>
        <w:rPr>
          <w:bCs/>
          <w:i/>
          <w:lang w:val="ro-RO"/>
        </w:rPr>
        <w:t xml:space="preserve"> C este drum alternat impar relativ la ambele cuplaje în G.</w:t>
      </w:r>
    </w:p>
    <w:p w:rsidR="006358A1" w:rsidRDefault="006358A1" w:rsidP="009403A2">
      <w:pPr>
        <w:tabs>
          <w:tab w:val="left" w:pos="1980"/>
        </w:tabs>
        <w:ind w:left="720" w:firstLine="540"/>
        <w:jc w:val="both"/>
        <w:rPr>
          <w:bCs/>
          <w:i/>
          <w:lang w:val="ro-RO"/>
        </w:rPr>
      </w:pPr>
      <w:r>
        <w:rPr>
          <w:bCs/>
          <w:i/>
          <w:lang w:val="ro-RO"/>
        </w:rPr>
        <w:lastRenderedPageBreak/>
        <w:t xml:space="preserve">Presupunem u şi v </w:t>
      </w:r>
      <w:r>
        <w:rPr>
          <w:bCs/>
          <w:i/>
          <w:lang w:val="ro-RO"/>
        </w:rPr>
        <w:sym w:font="Symbol" w:char="F0CE"/>
      </w:r>
      <w:r>
        <w:rPr>
          <w:bCs/>
          <w:i/>
          <w:lang w:val="ro-RO"/>
        </w:rPr>
        <w:t xml:space="preserve"> S(M</w:t>
      </w:r>
      <w:r>
        <w:rPr>
          <w:bCs/>
          <w:i/>
          <w:vertAlign w:val="subscript"/>
          <w:lang w:val="ro-RO"/>
        </w:rPr>
        <w:t>A</w:t>
      </w:r>
      <w:r>
        <w:rPr>
          <w:bCs/>
          <w:i/>
          <w:lang w:val="ro-RO"/>
        </w:rPr>
        <w:t xml:space="preserve">). Evident, u şi v </w:t>
      </w:r>
      <w:r>
        <w:rPr>
          <w:bCs/>
          <w:i/>
          <w:lang w:val="ro-RO"/>
        </w:rPr>
        <w:sym w:font="Symbol" w:char="F0CF"/>
      </w:r>
      <w:r>
        <w:rPr>
          <w:bCs/>
          <w:i/>
          <w:lang w:val="ro-RO"/>
        </w:rPr>
        <w:t xml:space="preserve"> S(M</w:t>
      </w:r>
      <w:r>
        <w:rPr>
          <w:bCs/>
          <w:i/>
          <w:vertAlign w:val="subscript"/>
          <w:lang w:val="ro-RO"/>
        </w:rPr>
        <w:t>B</w:t>
      </w:r>
      <w:r>
        <w:rPr>
          <w:bCs/>
          <w:i/>
          <w:lang w:val="ro-RO"/>
        </w:rPr>
        <w:t>). Atunci, în graful G, c este drum de creştere relativ la M</w:t>
      </w:r>
      <w:r>
        <w:rPr>
          <w:bCs/>
          <w:i/>
          <w:vertAlign w:val="subscript"/>
          <w:lang w:val="ro-RO"/>
        </w:rPr>
        <w:t>B</w:t>
      </w:r>
      <w:r>
        <w:rPr>
          <w:bCs/>
          <w:i/>
          <w:lang w:val="ro-RO"/>
        </w:rPr>
        <w:t>, deci M</w:t>
      </w:r>
      <w:r>
        <w:rPr>
          <w:bCs/>
          <w:i/>
          <w:vertAlign w:val="subscript"/>
          <w:lang w:val="ro-RO"/>
        </w:rPr>
        <w:t>B</w:t>
      </w:r>
      <w:r>
        <w:rPr>
          <w:bCs/>
          <w:i/>
          <w:lang w:val="ro-RO"/>
        </w:rPr>
        <w:t xml:space="preserve"> admite drumuri de creştere, ceea ce contrazice faptul că M</w:t>
      </w:r>
      <w:r>
        <w:rPr>
          <w:b/>
          <w:bCs/>
          <w:i/>
          <w:vertAlign w:val="subscript"/>
          <w:lang w:val="ro-RO"/>
        </w:rPr>
        <w:t>B</w:t>
      </w:r>
      <w:r>
        <w:rPr>
          <w:b/>
          <w:bCs/>
          <w:i/>
          <w:lang w:val="ro-RO"/>
        </w:rPr>
        <w:t xml:space="preserve"> </w:t>
      </w:r>
      <w:r w:rsidRPr="00394840">
        <w:rPr>
          <w:bCs/>
          <w:i/>
          <w:lang w:val="ro-RO"/>
        </w:rPr>
        <w:t>este cuplaj de cardinal maxim.</w:t>
      </w:r>
      <w:r>
        <w:rPr>
          <w:bCs/>
          <w:i/>
          <w:lang w:val="ro-RO"/>
        </w:rPr>
        <w:t xml:space="preserve"> Aşadar presupunerea făcută este </w:t>
      </w:r>
      <w:r w:rsidRPr="00394840">
        <w:rPr>
          <w:b/>
          <w:bCs/>
          <w:i/>
          <w:lang w:val="ro-RO"/>
        </w:rPr>
        <w:t>falsă</w:t>
      </w:r>
      <w:r>
        <w:rPr>
          <w:bCs/>
          <w:i/>
          <w:lang w:val="ro-RO"/>
        </w:rPr>
        <w:t xml:space="preserve"> </w:t>
      </w:r>
      <w:r>
        <w:rPr>
          <w:bCs/>
          <w:i/>
          <w:lang w:val="ro-RO"/>
        </w:rPr>
        <w:sym w:font="Symbol" w:char="F0DE"/>
      </w:r>
      <w:r>
        <w:rPr>
          <w:bCs/>
          <w:i/>
          <w:lang w:val="ro-RO"/>
        </w:rPr>
        <w:t xml:space="preserve"> </w:t>
      </w:r>
      <w:r w:rsidRPr="00394840">
        <w:rPr>
          <w:b/>
          <w:bCs/>
          <w:i/>
          <w:lang w:val="ro-RO"/>
        </w:rPr>
        <w:t>C nu poate fi drum alternat impar</w:t>
      </w:r>
      <w:r>
        <w:rPr>
          <w:bCs/>
          <w:i/>
          <w:lang w:val="ro-RO"/>
        </w:rPr>
        <w:t>.</w:t>
      </w:r>
    </w:p>
    <w:p w:rsidR="006358A1" w:rsidRDefault="006358A1" w:rsidP="009403A2">
      <w:pPr>
        <w:tabs>
          <w:tab w:val="left" w:pos="1980"/>
        </w:tabs>
        <w:spacing w:before="240"/>
        <w:ind w:left="720" w:firstLine="540"/>
        <w:jc w:val="both"/>
        <w:rPr>
          <w:bCs/>
          <w:i/>
          <w:lang w:val="ro-RO"/>
        </w:rPr>
      </w:pPr>
      <w:r>
        <w:rPr>
          <w:bCs/>
          <w:i/>
          <w:lang w:val="ro-RO"/>
        </w:rPr>
        <w:t xml:space="preserve">Atunci C este </w:t>
      </w:r>
      <w:r w:rsidRPr="00394840">
        <w:rPr>
          <w:b/>
          <w:bCs/>
          <w:i/>
          <w:lang w:val="ro-RO"/>
        </w:rPr>
        <w:t>drum alternat par</w:t>
      </w:r>
      <w:r>
        <w:rPr>
          <w:bCs/>
          <w:i/>
          <w:lang w:val="ro-RO"/>
        </w:rPr>
        <w:t xml:space="preserve">. Fie u şi v extremităţile acestui drum. Presupunem că u </w:t>
      </w:r>
      <w:r>
        <w:rPr>
          <w:bCs/>
          <w:i/>
          <w:lang w:val="ro-RO"/>
        </w:rPr>
        <w:sym w:font="Symbol" w:char="F0CE"/>
      </w:r>
      <w:r>
        <w:rPr>
          <w:bCs/>
          <w:i/>
          <w:lang w:val="ro-RO"/>
        </w:rPr>
        <w:t xml:space="preserve"> S(M</w:t>
      </w:r>
      <w:r>
        <w:rPr>
          <w:bCs/>
          <w:i/>
          <w:vertAlign w:val="subscript"/>
          <w:lang w:val="ro-RO"/>
        </w:rPr>
        <w:t>A</w:t>
      </w:r>
      <w:r>
        <w:rPr>
          <w:bCs/>
          <w:i/>
          <w:lang w:val="ro-RO"/>
        </w:rPr>
        <w:t xml:space="preserve">), celălalt caz tratându-se similar. Evident, deoarece componenta conexă C a grafului H este </w:t>
      </w:r>
      <w:r w:rsidRPr="00394840">
        <w:rPr>
          <w:b/>
          <w:bCs/>
          <w:i/>
          <w:lang w:val="ro-RO"/>
        </w:rPr>
        <w:t>drum alternat par</w:t>
      </w:r>
      <w:r>
        <w:rPr>
          <w:bCs/>
          <w:i/>
          <w:lang w:val="ro-RO"/>
        </w:rPr>
        <w:t xml:space="preserve">, u </w:t>
      </w:r>
      <w:r>
        <w:rPr>
          <w:bCs/>
          <w:i/>
          <w:lang w:val="ro-RO"/>
        </w:rPr>
        <w:sym w:font="Symbol" w:char="F0CE"/>
      </w:r>
      <w:r>
        <w:rPr>
          <w:bCs/>
          <w:i/>
          <w:lang w:val="ro-RO"/>
        </w:rPr>
        <w:t xml:space="preserve"> S(M</w:t>
      </w:r>
      <w:r>
        <w:rPr>
          <w:bCs/>
          <w:i/>
          <w:vertAlign w:val="subscript"/>
          <w:lang w:val="ro-RO"/>
        </w:rPr>
        <w:t>A</w:t>
      </w:r>
      <w:r>
        <w:rPr>
          <w:bCs/>
          <w:i/>
          <w:lang w:val="ro-RO"/>
        </w:rPr>
        <w:t>) - S(M</w:t>
      </w:r>
      <w:r>
        <w:rPr>
          <w:bCs/>
          <w:i/>
          <w:vertAlign w:val="subscript"/>
          <w:lang w:val="ro-RO"/>
        </w:rPr>
        <w:t>B</w:t>
      </w:r>
      <w:r>
        <w:rPr>
          <w:bCs/>
          <w:i/>
          <w:lang w:val="ro-RO"/>
        </w:rPr>
        <w:t xml:space="preserve">) şi </w:t>
      </w:r>
      <w:r>
        <w:rPr>
          <w:bCs/>
          <w:i/>
          <w:lang w:val="ro-RO"/>
        </w:rPr>
        <w:br/>
        <w:t xml:space="preserve">v </w:t>
      </w:r>
      <w:r>
        <w:rPr>
          <w:bCs/>
          <w:i/>
          <w:lang w:val="ro-RO"/>
        </w:rPr>
        <w:sym w:font="Symbol" w:char="F0CE"/>
      </w:r>
      <w:r>
        <w:rPr>
          <w:bCs/>
          <w:i/>
          <w:lang w:val="ro-RO"/>
        </w:rPr>
        <w:t xml:space="preserve"> S(M</w:t>
      </w:r>
      <w:r>
        <w:rPr>
          <w:bCs/>
          <w:i/>
          <w:vertAlign w:val="subscript"/>
          <w:lang w:val="ro-RO"/>
        </w:rPr>
        <w:t>B</w:t>
      </w:r>
      <w:r>
        <w:rPr>
          <w:bCs/>
          <w:i/>
          <w:lang w:val="ro-RO"/>
        </w:rPr>
        <w:t>) - S(M</w:t>
      </w:r>
      <w:r>
        <w:rPr>
          <w:bCs/>
          <w:i/>
          <w:vertAlign w:val="subscript"/>
          <w:lang w:val="ro-RO"/>
        </w:rPr>
        <w:t>A</w:t>
      </w:r>
      <w:r>
        <w:rPr>
          <w:bCs/>
          <w:i/>
          <w:lang w:val="ro-RO"/>
        </w:rPr>
        <w:t xml:space="preserve">). </w:t>
      </w:r>
    </w:p>
    <w:p w:rsidR="006358A1" w:rsidRDefault="006358A1" w:rsidP="00B27E93">
      <w:pPr>
        <w:tabs>
          <w:tab w:val="left" w:pos="1980"/>
        </w:tabs>
        <w:ind w:left="720" w:firstLine="540"/>
        <w:jc w:val="both"/>
        <w:rPr>
          <w:bCs/>
          <w:i/>
          <w:lang w:val="ro-RO"/>
        </w:rPr>
      </w:pPr>
      <w:r>
        <w:rPr>
          <w:bCs/>
          <w:i/>
          <w:lang w:val="ro-RO"/>
        </w:rPr>
        <w:t xml:space="preserve">Întrucât B </w:t>
      </w:r>
      <w:r>
        <w:rPr>
          <w:bCs/>
          <w:i/>
          <w:lang w:val="ro-RO"/>
        </w:rPr>
        <w:sym w:font="Symbol" w:char="F0CD"/>
      </w:r>
      <w:r>
        <w:rPr>
          <w:bCs/>
          <w:i/>
          <w:lang w:val="ro-RO"/>
        </w:rPr>
        <w:t xml:space="preserve"> S(M</w:t>
      </w:r>
      <w:r>
        <w:rPr>
          <w:bCs/>
          <w:i/>
          <w:vertAlign w:val="subscript"/>
          <w:lang w:val="ro-RO"/>
        </w:rPr>
        <w:t>B</w:t>
      </w:r>
      <w:r>
        <w:rPr>
          <w:bCs/>
          <w:i/>
          <w:lang w:val="ro-RO"/>
        </w:rPr>
        <w:t xml:space="preserve">) şi A </w:t>
      </w:r>
      <w:r>
        <w:rPr>
          <w:bCs/>
          <w:i/>
          <w:lang w:val="ro-RO"/>
        </w:rPr>
        <w:sym w:font="Symbol" w:char="F0CD"/>
      </w:r>
      <w:r>
        <w:rPr>
          <w:bCs/>
          <w:i/>
          <w:lang w:val="ro-RO"/>
        </w:rPr>
        <w:t xml:space="preserve"> S(M</w:t>
      </w:r>
      <w:r>
        <w:rPr>
          <w:bCs/>
          <w:i/>
          <w:vertAlign w:val="subscript"/>
          <w:lang w:val="ro-RO"/>
        </w:rPr>
        <w:t>A</w:t>
      </w:r>
      <w:r>
        <w:rPr>
          <w:bCs/>
          <w:i/>
          <w:lang w:val="ro-RO"/>
        </w:rPr>
        <w:t xml:space="preserve">), este evident că u </w:t>
      </w:r>
      <w:r>
        <w:rPr>
          <w:bCs/>
          <w:i/>
          <w:lang w:val="ro-RO"/>
        </w:rPr>
        <w:sym w:font="Symbol" w:char="F0CF"/>
      </w:r>
      <w:r>
        <w:rPr>
          <w:bCs/>
          <w:i/>
          <w:lang w:val="ro-RO"/>
        </w:rPr>
        <w:t xml:space="preserve"> B şi v </w:t>
      </w:r>
      <w:r>
        <w:rPr>
          <w:bCs/>
          <w:i/>
          <w:lang w:val="ro-RO"/>
        </w:rPr>
        <w:sym w:font="Symbol" w:char="F0CF"/>
      </w:r>
      <w:r>
        <w:rPr>
          <w:bCs/>
          <w:i/>
          <w:lang w:val="ro-RO"/>
        </w:rPr>
        <w:t xml:space="preserve"> A.</w:t>
      </w:r>
    </w:p>
    <w:p w:rsidR="006358A1" w:rsidRDefault="006358A1" w:rsidP="00B27E93">
      <w:pPr>
        <w:tabs>
          <w:tab w:val="left" w:pos="1980"/>
        </w:tabs>
        <w:spacing w:before="240"/>
        <w:ind w:left="720" w:firstLine="540"/>
        <w:jc w:val="both"/>
        <w:rPr>
          <w:bCs/>
          <w:i/>
          <w:lang w:val="ro-RO"/>
        </w:rPr>
      </w:pPr>
      <w:r>
        <w:rPr>
          <w:bCs/>
          <w:i/>
          <w:lang w:val="ro-RO"/>
        </w:rPr>
        <w:t>Presupunem că, studiind celelalte tipuri de componente conexe, nu am descoperit nici un nod b din mulţimea B – A.</w:t>
      </w:r>
    </w:p>
    <w:p w:rsidR="006358A1" w:rsidRDefault="006358A1" w:rsidP="00BE0C53">
      <w:pPr>
        <w:tabs>
          <w:tab w:val="left" w:pos="1980"/>
        </w:tabs>
        <w:ind w:left="720" w:firstLine="540"/>
        <w:jc w:val="both"/>
        <w:rPr>
          <w:bCs/>
          <w:i/>
          <w:lang w:val="ro-RO"/>
        </w:rPr>
      </w:pPr>
      <w:r>
        <w:rPr>
          <w:bCs/>
          <w:i/>
          <w:lang w:val="ro-RO"/>
        </w:rPr>
        <w:t xml:space="preserve">Atunci, toate nodurile din această mulţime se găsesc în aceste componente conexe care sunt drumuri alternate pare. </w:t>
      </w:r>
    </w:p>
    <w:p w:rsidR="006358A1" w:rsidRDefault="006358A1" w:rsidP="00BE0C53">
      <w:pPr>
        <w:tabs>
          <w:tab w:val="left" w:pos="1980"/>
        </w:tabs>
        <w:ind w:left="720" w:firstLine="540"/>
        <w:jc w:val="both"/>
        <w:rPr>
          <w:bCs/>
          <w:i/>
        </w:rPr>
      </w:pPr>
      <w:r>
        <w:rPr>
          <w:bCs/>
          <w:i/>
          <w:lang w:val="ro-RO"/>
        </w:rPr>
        <w:t>Dacă există un nod b din B – A care nu este extremitate a acestui drum, atunci, găsindu-se în interiorul drumului,  este extremitate a unei muchii din M</w:t>
      </w:r>
      <w:r>
        <w:rPr>
          <w:bCs/>
          <w:i/>
          <w:vertAlign w:val="subscript"/>
          <w:lang w:val="ro-RO"/>
        </w:rPr>
        <w:t>A</w:t>
      </w:r>
      <w:r>
        <w:rPr>
          <w:bCs/>
          <w:i/>
          <w:lang w:val="ro-RO"/>
        </w:rPr>
        <w:t>, deci este saturat de M</w:t>
      </w:r>
      <w:r>
        <w:rPr>
          <w:bCs/>
          <w:i/>
          <w:vertAlign w:val="subscript"/>
          <w:lang w:val="ro-RO"/>
        </w:rPr>
        <w:t>A</w:t>
      </w:r>
      <w:r>
        <w:rPr>
          <w:bCs/>
          <w:i/>
          <w:lang w:val="ro-RO"/>
        </w:rPr>
        <w:t xml:space="preserve">. Prin urmare, în acest caz, A </w:t>
      </w:r>
      <w:r>
        <w:rPr>
          <w:bCs/>
          <w:i/>
          <w:lang w:val="ro-RO"/>
        </w:rPr>
        <w:sym w:font="Symbol" w:char="F0C8"/>
      </w:r>
      <w:r>
        <w:rPr>
          <w:bCs/>
          <w:i/>
          <w:lang w:val="ro-RO"/>
        </w:rPr>
        <w:t xml:space="preserve"> </w:t>
      </w:r>
      <w:r>
        <w:rPr>
          <w:bCs/>
          <w:i/>
        </w:rPr>
        <w:t>{v} este m – independentă.</w:t>
      </w:r>
    </w:p>
    <w:p w:rsidR="006358A1" w:rsidRPr="00981883" w:rsidRDefault="006358A1" w:rsidP="00BE0C53">
      <w:pPr>
        <w:tabs>
          <w:tab w:val="left" w:pos="1980"/>
        </w:tabs>
        <w:ind w:left="720" w:firstLine="540"/>
        <w:jc w:val="both"/>
        <w:rPr>
          <w:bCs/>
          <w:i/>
          <w:lang w:val="ro-RO"/>
        </w:rPr>
      </w:pPr>
      <w:r>
        <w:rPr>
          <w:bCs/>
          <w:i/>
        </w:rPr>
        <w:t>Vom studia în continuare cazul când toate nodurile din B – A sunt extremităţi ale drumurilor alternate pare C.</w:t>
      </w:r>
    </w:p>
    <w:p w:rsidR="006358A1" w:rsidRDefault="006358A1" w:rsidP="00BE0C53">
      <w:pPr>
        <w:tabs>
          <w:tab w:val="left" w:pos="1980"/>
        </w:tabs>
        <w:ind w:left="720" w:firstLine="540"/>
        <w:jc w:val="both"/>
        <w:rPr>
          <w:bCs/>
          <w:i/>
          <w:lang w:val="ro-RO"/>
        </w:rPr>
      </w:pPr>
      <w:r>
        <w:rPr>
          <w:bCs/>
          <w:i/>
          <w:lang w:val="ro-RO"/>
        </w:rPr>
        <w:t>Dacă există o componentă conexă de acest tip (drum alternat par cu extremitatea v din mulţimea B - A) în care extremitatea u este din  S(M</w:t>
      </w:r>
      <w:r>
        <w:rPr>
          <w:bCs/>
          <w:i/>
          <w:vertAlign w:val="subscript"/>
          <w:lang w:val="ro-RO"/>
        </w:rPr>
        <w:t>A</w:t>
      </w:r>
      <w:r>
        <w:rPr>
          <w:bCs/>
          <w:i/>
          <w:lang w:val="ro-RO"/>
        </w:rPr>
        <w:t>) – A, atunci:</w:t>
      </w:r>
    </w:p>
    <w:p w:rsidR="006358A1" w:rsidRDefault="006358A1" w:rsidP="00BE0C53">
      <w:pPr>
        <w:tabs>
          <w:tab w:val="left" w:pos="1980"/>
        </w:tabs>
        <w:ind w:left="720" w:firstLine="540"/>
        <w:jc w:val="both"/>
        <w:rPr>
          <w:bCs/>
          <w:i/>
          <w:lang w:val="ro-RO"/>
        </w:rPr>
      </w:pPr>
      <w:r w:rsidRPr="00E96CB9">
        <w:rPr>
          <w:bCs/>
          <w:i/>
          <w:lang w:val="ro-RO"/>
        </w:rPr>
        <w:pict>
          <v:shape id="_x0000_i1845" type="#_x0000_t75" style="width:4in;height:94.4pt">
            <v:imagedata r:id="rId1055" o:title=""/>
          </v:shape>
        </w:pict>
      </w:r>
    </w:p>
    <w:p w:rsidR="006358A1" w:rsidRDefault="006358A1" w:rsidP="00BE0C53">
      <w:pPr>
        <w:tabs>
          <w:tab w:val="left" w:pos="1980"/>
        </w:tabs>
        <w:ind w:left="720" w:firstLine="540"/>
        <w:jc w:val="both"/>
        <w:rPr>
          <w:bCs/>
          <w:i/>
          <w:lang w:val="ro-RO"/>
        </w:rPr>
      </w:pPr>
      <w:r>
        <w:rPr>
          <w:bCs/>
          <w:i/>
          <w:lang w:val="ro-RO"/>
        </w:rPr>
        <w:t xml:space="preserve">Putem construi un nou cuplaj M’ astfel: </w:t>
      </w:r>
    </w:p>
    <w:p w:rsidR="006358A1" w:rsidRDefault="006358A1" w:rsidP="00BE0C53">
      <w:pPr>
        <w:tabs>
          <w:tab w:val="left" w:pos="1980"/>
        </w:tabs>
        <w:ind w:left="720" w:firstLine="540"/>
        <w:jc w:val="both"/>
        <w:rPr>
          <w:bCs/>
          <w:i/>
          <w:lang w:val="ro-RO"/>
        </w:rPr>
      </w:pPr>
      <w:r>
        <w:rPr>
          <w:bCs/>
          <w:i/>
          <w:lang w:val="ro-RO"/>
        </w:rPr>
        <w:t>M’ = (M</w:t>
      </w:r>
      <w:r>
        <w:rPr>
          <w:bCs/>
          <w:i/>
          <w:vertAlign w:val="subscript"/>
          <w:lang w:val="ro-RO"/>
        </w:rPr>
        <w:t>A</w:t>
      </w:r>
      <w:r>
        <w:rPr>
          <w:bCs/>
          <w:i/>
          <w:lang w:val="ro-RO"/>
        </w:rPr>
        <w:t xml:space="preserve"> – (M</w:t>
      </w:r>
      <w:r>
        <w:rPr>
          <w:bCs/>
          <w:i/>
          <w:vertAlign w:val="subscript"/>
          <w:lang w:val="ro-RO"/>
        </w:rPr>
        <w:t xml:space="preserve">A </w:t>
      </w:r>
      <w:r>
        <w:rPr>
          <w:bCs/>
          <w:i/>
          <w:lang w:val="ro-RO"/>
        </w:rPr>
        <w:t xml:space="preserve"> </w:t>
      </w:r>
      <w:r>
        <w:rPr>
          <w:bCs/>
          <w:i/>
          <w:lang w:val="ro-RO"/>
        </w:rPr>
        <w:sym w:font="Symbol" w:char="F0C7"/>
      </w:r>
      <w:r>
        <w:rPr>
          <w:bCs/>
          <w:i/>
          <w:lang w:val="ro-RO"/>
        </w:rPr>
        <w:t xml:space="preserve"> E(C))) </w:t>
      </w:r>
      <w:r>
        <w:rPr>
          <w:bCs/>
          <w:i/>
          <w:lang w:val="ro-RO"/>
        </w:rPr>
        <w:sym w:font="Symbol" w:char="F0C8"/>
      </w:r>
      <w:r>
        <w:rPr>
          <w:bCs/>
          <w:i/>
          <w:lang w:val="ro-RO"/>
        </w:rPr>
        <w:t xml:space="preserve"> (E(C) - M</w:t>
      </w:r>
      <w:r>
        <w:rPr>
          <w:bCs/>
          <w:i/>
          <w:vertAlign w:val="subscript"/>
          <w:lang w:val="ro-RO"/>
        </w:rPr>
        <w:t xml:space="preserve">A </w:t>
      </w:r>
      <w:r>
        <w:rPr>
          <w:bCs/>
          <w:i/>
          <w:lang w:val="ro-RO"/>
        </w:rPr>
        <w:t xml:space="preserve"> ).</w:t>
      </w:r>
    </w:p>
    <w:p w:rsidR="006358A1" w:rsidRDefault="006358A1" w:rsidP="00BE0C53">
      <w:pPr>
        <w:tabs>
          <w:tab w:val="left" w:pos="1980"/>
        </w:tabs>
        <w:ind w:left="720" w:firstLine="540"/>
        <w:jc w:val="both"/>
        <w:rPr>
          <w:bCs/>
          <w:i/>
        </w:rPr>
      </w:pPr>
      <w:r>
        <w:rPr>
          <w:bCs/>
          <w:i/>
          <w:lang w:val="ro-RO"/>
        </w:rPr>
        <w:t>Avem:  S(M’) = (S(M</w:t>
      </w:r>
      <w:r>
        <w:rPr>
          <w:bCs/>
          <w:i/>
          <w:vertAlign w:val="subscript"/>
          <w:lang w:val="ro-RO"/>
        </w:rPr>
        <w:t>A</w:t>
      </w:r>
      <w:r>
        <w:rPr>
          <w:bCs/>
          <w:i/>
          <w:lang w:val="ro-RO"/>
        </w:rPr>
        <w:t xml:space="preserve">) – </w:t>
      </w:r>
      <w:r>
        <w:rPr>
          <w:bCs/>
          <w:i/>
        </w:rPr>
        <w:t xml:space="preserve">{u} ) </w:t>
      </w:r>
      <w:r>
        <w:rPr>
          <w:bCs/>
          <w:i/>
          <w:lang w:val="ro-RO"/>
        </w:rPr>
        <w:sym w:font="Symbol" w:char="F0C8"/>
      </w:r>
      <w:r>
        <w:rPr>
          <w:bCs/>
          <w:i/>
          <w:lang w:val="ro-RO"/>
        </w:rPr>
        <w:t xml:space="preserve"> </w:t>
      </w:r>
      <w:r>
        <w:rPr>
          <w:bCs/>
          <w:i/>
        </w:rPr>
        <w:t xml:space="preserve">{v}. Dar A </w:t>
      </w:r>
      <w:r>
        <w:rPr>
          <w:bCs/>
          <w:i/>
          <w:lang w:val="ro-RO"/>
        </w:rPr>
        <w:sym w:font="Symbol" w:char="F0CD"/>
      </w:r>
      <w:r>
        <w:rPr>
          <w:bCs/>
          <w:i/>
          <w:lang w:val="ro-RO"/>
        </w:rPr>
        <w:t xml:space="preserve"> S(M</w:t>
      </w:r>
      <w:r>
        <w:rPr>
          <w:bCs/>
          <w:i/>
          <w:vertAlign w:val="subscript"/>
          <w:lang w:val="ro-RO"/>
        </w:rPr>
        <w:t>A</w:t>
      </w:r>
      <w:r>
        <w:rPr>
          <w:bCs/>
          <w:i/>
          <w:lang w:val="ro-RO"/>
        </w:rPr>
        <w:t xml:space="preserve">) – </w:t>
      </w:r>
      <w:r>
        <w:rPr>
          <w:bCs/>
          <w:i/>
        </w:rPr>
        <w:t xml:space="preserve">{u} </w:t>
      </w:r>
      <w:r>
        <w:rPr>
          <w:bCs/>
          <w:i/>
          <w:lang w:val="ro-RO"/>
        </w:rPr>
        <w:t>ş</w:t>
      </w:r>
      <w:r>
        <w:rPr>
          <w:bCs/>
          <w:i/>
        </w:rPr>
        <w:t xml:space="preserve">i v </w:t>
      </w:r>
      <w:r>
        <w:rPr>
          <w:bCs/>
          <w:i/>
          <w:lang w:val="ro-RO"/>
        </w:rPr>
        <w:sym w:font="Symbol" w:char="F0CE"/>
      </w:r>
      <w:r>
        <w:rPr>
          <w:bCs/>
          <w:i/>
          <w:lang w:val="ro-RO"/>
        </w:rPr>
        <w:t xml:space="preserve"> B – A, deci M’ saturează A </w:t>
      </w:r>
      <w:r>
        <w:rPr>
          <w:bCs/>
          <w:i/>
          <w:lang w:val="ro-RO"/>
        </w:rPr>
        <w:sym w:font="Symbol" w:char="F0C8"/>
      </w:r>
      <w:r>
        <w:rPr>
          <w:bCs/>
          <w:i/>
          <w:lang w:val="ro-RO"/>
        </w:rPr>
        <w:t xml:space="preserve"> </w:t>
      </w:r>
      <w:r>
        <w:rPr>
          <w:bCs/>
          <w:i/>
        </w:rPr>
        <w:t xml:space="preserve">{v}, adică </w:t>
      </w:r>
      <w:r>
        <w:rPr>
          <w:bCs/>
          <w:i/>
          <w:lang w:val="ro-RO"/>
        </w:rPr>
        <w:t xml:space="preserve">A </w:t>
      </w:r>
      <w:r>
        <w:rPr>
          <w:bCs/>
          <w:i/>
          <w:lang w:val="ro-RO"/>
        </w:rPr>
        <w:sym w:font="Symbol" w:char="F0C8"/>
      </w:r>
      <w:r>
        <w:rPr>
          <w:bCs/>
          <w:i/>
          <w:lang w:val="ro-RO"/>
        </w:rPr>
        <w:t xml:space="preserve"> </w:t>
      </w:r>
      <w:r>
        <w:rPr>
          <w:bCs/>
          <w:i/>
        </w:rPr>
        <w:t>{v} este m – independentă, ceea ce trebuia demonstrat.</w:t>
      </w:r>
    </w:p>
    <w:p w:rsidR="006358A1" w:rsidRPr="00E96CB9" w:rsidRDefault="006358A1" w:rsidP="00BE0C53">
      <w:pPr>
        <w:tabs>
          <w:tab w:val="left" w:pos="1980"/>
        </w:tabs>
        <w:ind w:left="720" w:firstLine="540"/>
        <w:jc w:val="both"/>
        <w:rPr>
          <w:bCs/>
          <w:i/>
        </w:rPr>
      </w:pPr>
      <w:r>
        <w:rPr>
          <w:bCs/>
          <w:i/>
        </w:rPr>
        <w:t xml:space="preserve">Vom arăta acum că, dacă toate componentele conexe de celelalte tipuri nu conţin noduri din B – A, atunci  între drumurile alternate pare cu extremitatea v din B - A există cel puţin unul pentru care u </w:t>
      </w:r>
      <w:r>
        <w:rPr>
          <w:bCs/>
          <w:i/>
          <w:lang w:val="ro-RO"/>
        </w:rPr>
        <w:t>este din  S(M</w:t>
      </w:r>
      <w:r>
        <w:rPr>
          <w:bCs/>
          <w:i/>
          <w:vertAlign w:val="subscript"/>
          <w:lang w:val="ro-RO"/>
        </w:rPr>
        <w:t>A</w:t>
      </w:r>
      <w:r>
        <w:rPr>
          <w:bCs/>
          <w:i/>
          <w:lang w:val="ro-RO"/>
        </w:rPr>
        <w:t>) – A.</w:t>
      </w:r>
    </w:p>
    <w:p w:rsidR="006358A1" w:rsidRDefault="006358A1" w:rsidP="00BE0C53">
      <w:pPr>
        <w:tabs>
          <w:tab w:val="left" w:pos="1980"/>
        </w:tabs>
        <w:ind w:left="720" w:firstLine="540"/>
        <w:jc w:val="both"/>
        <w:rPr>
          <w:b/>
          <w:bCs/>
          <w:i/>
          <w:lang w:val="ro-RO"/>
        </w:rPr>
      </w:pPr>
      <w:r>
        <w:rPr>
          <w:b/>
          <w:bCs/>
          <w:i/>
          <w:lang w:val="ro-RO"/>
        </w:rPr>
        <w:lastRenderedPageBreak/>
        <w:t>Reducere la absurd:</w:t>
      </w:r>
    </w:p>
    <w:p w:rsidR="006358A1" w:rsidRDefault="006358A1" w:rsidP="00BE0C53">
      <w:pPr>
        <w:tabs>
          <w:tab w:val="left" w:pos="1980"/>
        </w:tabs>
        <w:ind w:left="720" w:firstLine="540"/>
        <w:jc w:val="both"/>
        <w:rPr>
          <w:bCs/>
          <w:i/>
          <w:lang w:val="ro-RO"/>
        </w:rPr>
      </w:pPr>
      <w:r w:rsidRPr="00BE0C53">
        <w:rPr>
          <w:bCs/>
          <w:i/>
          <w:lang w:val="ro-RO"/>
        </w:rPr>
        <w:t xml:space="preserve">Presupunem </w:t>
      </w:r>
      <w:r>
        <w:rPr>
          <w:bCs/>
          <w:i/>
          <w:lang w:val="ro-RO"/>
        </w:rPr>
        <w:t>toate componentele conexe care sunt drumuri alternate pare cu o extremitate v în B – A au cealaltă extremitate u în A.</w:t>
      </w:r>
    </w:p>
    <w:p w:rsidR="006358A1" w:rsidRDefault="006358A1" w:rsidP="00BE0C53">
      <w:pPr>
        <w:tabs>
          <w:tab w:val="left" w:pos="1980"/>
        </w:tabs>
        <w:ind w:left="720" w:firstLine="540"/>
        <w:jc w:val="both"/>
        <w:rPr>
          <w:bCs/>
          <w:i/>
          <w:lang w:val="ro-RO"/>
        </w:rPr>
      </w:pPr>
      <w:r>
        <w:rPr>
          <w:bCs/>
          <w:i/>
          <w:lang w:val="ro-RO"/>
        </w:rPr>
        <w:t xml:space="preserve">Aşa cum am arătat mai sus, u </w:t>
      </w:r>
      <w:r>
        <w:rPr>
          <w:bCs/>
          <w:i/>
          <w:lang w:val="ro-RO"/>
        </w:rPr>
        <w:sym w:font="Symbol" w:char="F0CF"/>
      </w:r>
      <w:r>
        <w:rPr>
          <w:bCs/>
          <w:i/>
          <w:lang w:val="ro-RO"/>
        </w:rPr>
        <w:t xml:space="preserve"> B, deci u </w:t>
      </w:r>
      <w:r>
        <w:rPr>
          <w:bCs/>
          <w:i/>
          <w:lang w:val="ro-RO"/>
        </w:rPr>
        <w:sym w:font="Symbol" w:char="F0CE"/>
      </w:r>
      <w:r>
        <w:rPr>
          <w:bCs/>
          <w:i/>
          <w:lang w:val="ro-RO"/>
        </w:rPr>
        <w:t xml:space="preserve"> A – B.</w:t>
      </w:r>
    </w:p>
    <w:p w:rsidR="006358A1" w:rsidRDefault="006358A1" w:rsidP="00BE0C53">
      <w:pPr>
        <w:tabs>
          <w:tab w:val="left" w:pos="1980"/>
        </w:tabs>
        <w:ind w:left="720" w:firstLine="540"/>
        <w:jc w:val="both"/>
        <w:rPr>
          <w:bCs/>
          <w:i/>
          <w:lang w:val="ro-RO"/>
        </w:rPr>
      </w:pPr>
      <w:r>
        <w:rPr>
          <w:bCs/>
          <w:i/>
          <w:lang w:val="ro-RO"/>
        </w:rPr>
        <w:t xml:space="preserve">Atunci, oricare ar fi o astfel de componentă conexă C, vom avea </w:t>
      </w:r>
    </w:p>
    <w:p w:rsidR="006358A1" w:rsidRDefault="006358A1" w:rsidP="00BE0C53">
      <w:pPr>
        <w:tabs>
          <w:tab w:val="left" w:pos="1980"/>
        </w:tabs>
        <w:ind w:left="720" w:firstLine="540"/>
        <w:jc w:val="both"/>
        <w:rPr>
          <w:bCs/>
          <w:i/>
          <w:lang w:val="ro-RO"/>
        </w:rPr>
      </w:pPr>
      <w:r>
        <w:rPr>
          <w:bCs/>
          <w:i/>
        </w:rPr>
        <w:t>|(</w:t>
      </w:r>
      <w:r>
        <w:rPr>
          <w:bCs/>
          <w:i/>
          <w:lang w:val="ro-RO"/>
        </w:rPr>
        <w:t xml:space="preserve">A – B) </w:t>
      </w:r>
      <w:r>
        <w:rPr>
          <w:bCs/>
          <w:i/>
          <w:lang w:val="ro-RO"/>
        </w:rPr>
        <w:sym w:font="Symbol" w:char="F0C7"/>
      </w:r>
      <w:r>
        <w:rPr>
          <w:bCs/>
          <w:i/>
          <w:lang w:val="ro-RO"/>
        </w:rPr>
        <w:t xml:space="preserve"> V(C)| </w:t>
      </w:r>
      <w:r>
        <w:rPr>
          <w:bCs/>
          <w:i/>
          <w:lang w:val="ro-RO"/>
        </w:rPr>
        <w:sym w:font="Symbol" w:char="F0B3"/>
      </w:r>
      <w:r>
        <w:rPr>
          <w:bCs/>
          <w:i/>
          <w:lang w:val="ro-RO"/>
        </w:rPr>
        <w:t xml:space="preserve"> </w:t>
      </w:r>
      <w:r>
        <w:rPr>
          <w:bCs/>
          <w:i/>
        </w:rPr>
        <w:t>|(</w:t>
      </w:r>
      <w:r>
        <w:rPr>
          <w:bCs/>
          <w:i/>
          <w:lang w:val="ro-RO"/>
        </w:rPr>
        <w:t xml:space="preserve">B – A) </w:t>
      </w:r>
      <w:r>
        <w:rPr>
          <w:bCs/>
          <w:i/>
          <w:lang w:val="ro-RO"/>
        </w:rPr>
        <w:sym w:font="Symbol" w:char="F0C7"/>
      </w:r>
      <w:r>
        <w:rPr>
          <w:bCs/>
          <w:i/>
          <w:lang w:val="ro-RO"/>
        </w:rPr>
        <w:t xml:space="preserve"> V(C)|. </w:t>
      </w:r>
    </w:p>
    <w:p w:rsidR="006358A1" w:rsidRDefault="006358A1" w:rsidP="00BE0C53">
      <w:pPr>
        <w:tabs>
          <w:tab w:val="left" w:pos="1980"/>
        </w:tabs>
        <w:ind w:left="720" w:firstLine="540"/>
        <w:jc w:val="both"/>
        <w:rPr>
          <w:bCs/>
          <w:i/>
          <w:lang w:val="ro-RO"/>
        </w:rPr>
      </w:pPr>
      <w:r>
        <w:rPr>
          <w:bCs/>
          <w:i/>
          <w:lang w:val="ro-RO"/>
        </w:rPr>
        <w:t>Întrucât am presupus că nici o altă componentă conexă a lui H nu mai conţine noduri din B – A, se obţine că</w:t>
      </w:r>
    </w:p>
    <w:p w:rsidR="006358A1" w:rsidRDefault="006358A1" w:rsidP="005D2FF3">
      <w:pPr>
        <w:tabs>
          <w:tab w:val="left" w:pos="1980"/>
        </w:tabs>
        <w:ind w:left="720" w:firstLine="540"/>
        <w:jc w:val="center"/>
        <w:rPr>
          <w:bCs/>
          <w:i/>
          <w:lang w:val="ro-RO"/>
        </w:rPr>
      </w:pPr>
      <w:r>
        <w:rPr>
          <w:bCs/>
          <w:i/>
        </w:rPr>
        <w:t>|(</w:t>
      </w:r>
      <w:r>
        <w:rPr>
          <w:bCs/>
          <w:i/>
          <w:lang w:val="ro-RO"/>
        </w:rPr>
        <w:t xml:space="preserve">A – B) </w:t>
      </w:r>
      <w:r>
        <w:rPr>
          <w:bCs/>
          <w:i/>
          <w:lang w:val="ro-RO"/>
        </w:rPr>
        <w:sym w:font="Symbol" w:char="F0C7"/>
      </w:r>
      <w:r>
        <w:rPr>
          <w:bCs/>
          <w:i/>
          <w:lang w:val="ro-RO"/>
        </w:rPr>
        <w:t xml:space="preserve"> V(H)| </w:t>
      </w:r>
      <w:r>
        <w:rPr>
          <w:bCs/>
          <w:i/>
          <w:lang w:val="ro-RO"/>
        </w:rPr>
        <w:sym w:font="Symbol" w:char="F0B3"/>
      </w:r>
      <w:r>
        <w:rPr>
          <w:bCs/>
          <w:i/>
          <w:lang w:val="ro-RO"/>
        </w:rPr>
        <w:t xml:space="preserve"> </w:t>
      </w:r>
      <w:r>
        <w:rPr>
          <w:bCs/>
          <w:i/>
        </w:rPr>
        <w:t>|(</w:t>
      </w:r>
      <w:r>
        <w:rPr>
          <w:bCs/>
          <w:i/>
          <w:lang w:val="ro-RO"/>
        </w:rPr>
        <w:t xml:space="preserve">B – A) </w:t>
      </w:r>
      <w:r>
        <w:rPr>
          <w:bCs/>
          <w:i/>
          <w:lang w:val="ro-RO"/>
        </w:rPr>
        <w:sym w:font="Symbol" w:char="F0C7"/>
      </w:r>
      <w:r>
        <w:rPr>
          <w:bCs/>
          <w:i/>
          <w:lang w:val="ro-RO"/>
        </w:rPr>
        <w:t xml:space="preserve"> V(H)|.</w:t>
      </w:r>
    </w:p>
    <w:p w:rsidR="006358A1" w:rsidRDefault="006358A1" w:rsidP="00BE0C53">
      <w:pPr>
        <w:tabs>
          <w:tab w:val="left" w:pos="1980"/>
        </w:tabs>
        <w:ind w:left="720" w:firstLine="540"/>
        <w:jc w:val="both"/>
        <w:rPr>
          <w:bCs/>
          <w:i/>
          <w:lang w:val="ro-RO"/>
        </w:rPr>
      </w:pPr>
      <w:r>
        <w:rPr>
          <w:bCs/>
          <w:i/>
          <w:lang w:val="ro-RO"/>
        </w:rPr>
        <w:t xml:space="preserve">Dar A şi B sunt incluse în V(H) (reiese din construcţia lui H), deci </w:t>
      </w:r>
    </w:p>
    <w:p w:rsidR="006358A1" w:rsidRDefault="006358A1" w:rsidP="005D2FF3">
      <w:pPr>
        <w:tabs>
          <w:tab w:val="left" w:pos="1980"/>
        </w:tabs>
        <w:ind w:left="720" w:firstLine="540"/>
        <w:jc w:val="center"/>
        <w:rPr>
          <w:b/>
          <w:bCs/>
          <w:i/>
        </w:rPr>
      </w:pPr>
      <w:r>
        <w:rPr>
          <w:bCs/>
          <w:i/>
        </w:rPr>
        <w:t>|(</w:t>
      </w:r>
      <w:r>
        <w:rPr>
          <w:bCs/>
          <w:i/>
          <w:lang w:val="ro-RO"/>
        </w:rPr>
        <w:t xml:space="preserve">A – B))| </w:t>
      </w:r>
      <w:r>
        <w:rPr>
          <w:bCs/>
          <w:i/>
          <w:lang w:val="ro-RO"/>
        </w:rPr>
        <w:sym w:font="Symbol" w:char="F0B3"/>
      </w:r>
      <w:r>
        <w:rPr>
          <w:bCs/>
          <w:i/>
          <w:lang w:val="ro-RO"/>
        </w:rPr>
        <w:t xml:space="preserve"> </w:t>
      </w:r>
      <w:r>
        <w:rPr>
          <w:bCs/>
          <w:i/>
        </w:rPr>
        <w:t>|(</w:t>
      </w:r>
      <w:r>
        <w:rPr>
          <w:bCs/>
          <w:i/>
          <w:lang w:val="ro-RO"/>
        </w:rPr>
        <w:t xml:space="preserve">B – A) </w:t>
      </w:r>
      <w:r>
        <w:rPr>
          <w:bCs/>
          <w:i/>
        </w:rPr>
        <w:t>|, adic</w:t>
      </w:r>
      <w:r>
        <w:rPr>
          <w:bCs/>
          <w:i/>
          <w:lang w:val="ro-RO"/>
        </w:rPr>
        <w:t xml:space="preserve">ă </w:t>
      </w:r>
      <w:r>
        <w:rPr>
          <w:bCs/>
          <w:i/>
        </w:rPr>
        <w:t>|</w:t>
      </w:r>
      <w:r w:rsidRPr="005D2FF3">
        <w:rPr>
          <w:b/>
          <w:bCs/>
          <w:i/>
          <w:lang w:val="ro-RO"/>
        </w:rPr>
        <w:t xml:space="preserve">A | </w:t>
      </w:r>
      <w:r w:rsidRPr="005D2FF3">
        <w:rPr>
          <w:b/>
          <w:bCs/>
          <w:i/>
          <w:lang w:val="ro-RO"/>
        </w:rPr>
        <w:sym w:font="Symbol" w:char="F0B3"/>
      </w:r>
      <w:r w:rsidRPr="005D2FF3">
        <w:rPr>
          <w:b/>
          <w:bCs/>
          <w:i/>
          <w:lang w:val="ro-RO"/>
        </w:rPr>
        <w:t xml:space="preserve"> </w:t>
      </w:r>
      <w:r w:rsidRPr="005D2FF3">
        <w:rPr>
          <w:b/>
          <w:bCs/>
          <w:i/>
        </w:rPr>
        <w:t>|</w:t>
      </w:r>
      <w:r w:rsidRPr="005D2FF3">
        <w:rPr>
          <w:b/>
          <w:bCs/>
          <w:i/>
          <w:lang w:val="ro-RO"/>
        </w:rPr>
        <w:t xml:space="preserve">B </w:t>
      </w:r>
      <w:r w:rsidRPr="005D2FF3">
        <w:rPr>
          <w:b/>
          <w:bCs/>
          <w:i/>
        </w:rPr>
        <w:t>|, ceea ce contra</w:t>
      </w:r>
      <w:r>
        <w:rPr>
          <w:b/>
          <w:bCs/>
          <w:i/>
        </w:rPr>
        <w:t>z</w:t>
      </w:r>
      <w:r w:rsidRPr="005D2FF3">
        <w:rPr>
          <w:b/>
          <w:bCs/>
          <w:i/>
        </w:rPr>
        <w:t>ice ipoteza.</w:t>
      </w:r>
    </w:p>
    <w:p w:rsidR="006358A1" w:rsidRDefault="006358A1" w:rsidP="005D2FF3">
      <w:pPr>
        <w:tabs>
          <w:tab w:val="left" w:pos="1980"/>
        </w:tabs>
        <w:ind w:left="720" w:firstLine="540"/>
        <w:jc w:val="both"/>
        <w:rPr>
          <w:bCs/>
          <w:i/>
        </w:rPr>
      </w:pPr>
      <w:r>
        <w:rPr>
          <w:bCs/>
          <w:i/>
        </w:rPr>
        <w:t>Prin urmare, presupunerea făcută este falsă.</w:t>
      </w:r>
    </w:p>
    <w:p w:rsidR="006358A1" w:rsidRPr="00A95B36" w:rsidRDefault="006358A1" w:rsidP="00A95B36">
      <w:pPr>
        <w:tabs>
          <w:tab w:val="left" w:pos="1980"/>
        </w:tabs>
        <w:spacing w:before="240"/>
        <w:ind w:firstLine="720"/>
        <w:jc w:val="both"/>
        <w:rPr>
          <w:bCs/>
          <w:i/>
          <w:lang w:val="ro-RO"/>
        </w:rPr>
      </w:pPr>
      <w:r>
        <w:rPr>
          <w:bCs/>
          <w:i/>
        </w:rPr>
        <w:t xml:space="preserve">În toate cazurile am obţinut deci că </w:t>
      </w:r>
      <w:r w:rsidRPr="005D2FF3">
        <w:rPr>
          <w:b/>
          <w:bCs/>
          <w:i/>
          <w:lang w:val="ro-RO"/>
        </w:rPr>
        <w:t xml:space="preserve">există b </w:t>
      </w:r>
      <w:r w:rsidRPr="005D2FF3">
        <w:rPr>
          <w:b/>
          <w:bCs/>
          <w:i/>
          <w:lang w:val="ro-RO"/>
        </w:rPr>
        <w:sym w:font="Symbol" w:char="F0CE"/>
      </w:r>
      <w:r w:rsidRPr="005D2FF3">
        <w:rPr>
          <w:b/>
          <w:bCs/>
          <w:i/>
          <w:lang w:val="ro-RO"/>
        </w:rPr>
        <w:t xml:space="preserve"> B – A a.î. A </w:t>
      </w:r>
      <w:r w:rsidRPr="005D2FF3">
        <w:rPr>
          <w:b/>
          <w:bCs/>
          <w:i/>
          <w:lang w:val="ro-RO"/>
        </w:rPr>
        <w:sym w:font="Symbol" w:char="F0C8"/>
      </w:r>
      <w:r w:rsidRPr="005D2FF3">
        <w:rPr>
          <w:b/>
          <w:bCs/>
          <w:i/>
          <w:lang w:val="ro-RO"/>
        </w:rPr>
        <w:t xml:space="preserve"> </w:t>
      </w:r>
      <w:r w:rsidRPr="005D2FF3">
        <w:rPr>
          <w:b/>
          <w:bCs/>
          <w:i/>
        </w:rPr>
        <w:t>{b}</w:t>
      </w:r>
      <w:r w:rsidRPr="005D2FF3">
        <w:rPr>
          <w:b/>
          <w:bCs/>
          <w:i/>
          <w:lang w:val="ro-RO"/>
        </w:rPr>
        <w:t xml:space="preserve"> este m – independentă.</w:t>
      </w:r>
    </w:p>
    <w:p w:rsidR="006358A1" w:rsidRDefault="006358A1" w:rsidP="00A95B36">
      <w:pPr>
        <w:spacing w:before="240"/>
        <w:jc w:val="both"/>
        <w:rPr>
          <w:i/>
          <w:lang w:val="ro-RO"/>
        </w:rPr>
      </w:pPr>
      <w:r w:rsidRPr="002321AA">
        <w:rPr>
          <w:b/>
          <w:bCs/>
          <w:i/>
          <w:sz w:val="32"/>
          <w:szCs w:val="32"/>
          <w:lang w:val="ro-RO"/>
        </w:rPr>
        <w:t>4.</w:t>
      </w:r>
      <w:r>
        <w:rPr>
          <w:b/>
          <w:bCs/>
          <w:i/>
          <w:sz w:val="28"/>
          <w:lang w:val="ro-RO"/>
        </w:rPr>
        <w:t xml:space="preserve"> </w:t>
      </w:r>
      <w:r>
        <w:rPr>
          <w:i/>
          <w:lang w:val="ro-RO"/>
        </w:rPr>
        <w:t>Cuplaje stabile în grafuri bipartite. Fie graful complet bipartit K</w:t>
      </w:r>
      <w:r>
        <w:rPr>
          <w:i/>
          <w:vertAlign w:val="subscript"/>
          <w:lang w:val="ro-RO"/>
        </w:rPr>
        <w:t>n,n</w:t>
      </w:r>
      <w:r>
        <w:rPr>
          <w:i/>
          <w:lang w:val="ro-RO"/>
        </w:rPr>
        <w:t xml:space="preserve"> = (B, F; E), unde B={b</w:t>
      </w:r>
      <w:r>
        <w:rPr>
          <w:i/>
          <w:vertAlign w:val="subscript"/>
          <w:lang w:val="ro-RO"/>
        </w:rPr>
        <w:t>1</w:t>
      </w:r>
      <w:r>
        <w:rPr>
          <w:i/>
          <w:lang w:val="ro-RO"/>
        </w:rPr>
        <w:t>, b</w:t>
      </w:r>
      <w:r>
        <w:rPr>
          <w:i/>
          <w:vertAlign w:val="subscript"/>
          <w:lang w:val="ro-RO"/>
        </w:rPr>
        <w:t>2</w:t>
      </w:r>
      <w:r>
        <w:rPr>
          <w:i/>
          <w:lang w:val="ro-RO"/>
        </w:rPr>
        <w:t>,..., b</w:t>
      </w:r>
      <w:r>
        <w:rPr>
          <w:i/>
          <w:vertAlign w:val="subscript"/>
          <w:lang w:val="ro-RO"/>
        </w:rPr>
        <w:t>n</w:t>
      </w:r>
      <w:r>
        <w:rPr>
          <w:i/>
          <w:lang w:val="ro-RO"/>
        </w:rPr>
        <w:t>} şi F = {f</w:t>
      </w:r>
      <w:r>
        <w:rPr>
          <w:i/>
          <w:vertAlign w:val="subscript"/>
          <w:lang w:val="ro-RO"/>
        </w:rPr>
        <w:t>1</w:t>
      </w:r>
      <w:r>
        <w:rPr>
          <w:i/>
          <w:lang w:val="ro-RO"/>
        </w:rPr>
        <w:t>, f</w:t>
      </w:r>
      <w:r>
        <w:rPr>
          <w:i/>
          <w:vertAlign w:val="subscript"/>
          <w:lang w:val="ro-RO"/>
        </w:rPr>
        <w:t>2</w:t>
      </w:r>
      <w:r>
        <w:rPr>
          <w:i/>
          <w:lang w:val="ro-RO"/>
        </w:rPr>
        <w:t>,..., f</w:t>
      </w:r>
      <w:r>
        <w:rPr>
          <w:i/>
          <w:vertAlign w:val="subscript"/>
          <w:lang w:val="ro-RO"/>
        </w:rPr>
        <w:t>n</w:t>
      </w:r>
      <w:r>
        <w:rPr>
          <w:i/>
          <w:lang w:val="ro-RO"/>
        </w:rPr>
        <w:t>}. Dacă M este un cuplaj perfect în K</w:t>
      </w:r>
      <w:r>
        <w:rPr>
          <w:i/>
          <w:vertAlign w:val="subscript"/>
          <w:lang w:val="ro-RO"/>
        </w:rPr>
        <w:t>n,n</w:t>
      </w:r>
      <w:r>
        <w:rPr>
          <w:i/>
          <w:lang w:val="ro-RO"/>
        </w:rPr>
        <w:t xml:space="preserve"> (fiecare b este cuplat cu exact un f), vom folosi notaţia: b</w:t>
      </w:r>
      <w:r>
        <w:rPr>
          <w:i/>
          <w:vertAlign w:val="subscript"/>
          <w:lang w:val="ro-RO"/>
        </w:rPr>
        <w:t>i</w:t>
      </w:r>
      <w:r>
        <w:rPr>
          <w:i/>
          <w:lang w:val="ro-RO"/>
        </w:rPr>
        <w:t>f</w:t>
      </w:r>
      <w:r>
        <w:rPr>
          <w:i/>
          <w:vertAlign w:val="subscript"/>
          <w:lang w:val="ro-RO"/>
        </w:rPr>
        <w:t xml:space="preserve">j </w:t>
      </w:r>
      <w:r>
        <w:rPr>
          <w:i/>
          <w:position w:val="-4"/>
          <w:lang w:val="ro-RO"/>
        </w:rPr>
        <w:object w:dxaOrig="200" w:dyaOrig="200">
          <v:shape id="_x0000_i1846" type="#_x0000_t75" style="width:10.2pt;height:10.2pt" o:ole="">
            <v:imagedata r:id="rId1044" o:title=""/>
          </v:shape>
          <o:OLEObject Type="Embed" ProgID="Equation.3" ShapeID="_x0000_i1846" DrawAspect="Content" ObjectID="_1421273742" r:id="rId1056"/>
        </w:object>
      </w:r>
      <w:r>
        <w:rPr>
          <w:i/>
          <w:lang w:val="ro-RO"/>
        </w:rPr>
        <w:t xml:space="preserve">M </w:t>
      </w:r>
      <w:r>
        <w:rPr>
          <w:i/>
          <w:position w:val="-6"/>
          <w:lang w:val="ro-RO"/>
        </w:rPr>
        <w:object w:dxaOrig="340" w:dyaOrig="240">
          <v:shape id="_x0000_i1847" type="#_x0000_t75" style="width:17pt;height:12.25pt" o:ole="">
            <v:imagedata r:id="rId1057" o:title=""/>
          </v:shape>
          <o:OLEObject Type="Embed" ProgID="Equation.3" ShapeID="_x0000_i1847" DrawAspect="Content" ObjectID="_1421273743" r:id="rId1058"/>
        </w:object>
      </w:r>
      <w:r>
        <w:rPr>
          <w:i/>
          <w:lang w:val="ro-RO"/>
        </w:rPr>
        <w:t>f</w:t>
      </w:r>
      <w:r>
        <w:rPr>
          <w:i/>
          <w:vertAlign w:val="subscript"/>
          <w:lang w:val="ro-RO"/>
        </w:rPr>
        <w:t>j</w:t>
      </w:r>
      <w:r>
        <w:rPr>
          <w:i/>
          <w:lang w:val="ro-RO"/>
        </w:rPr>
        <w:t xml:space="preserve"> = M(b</w:t>
      </w:r>
      <w:r>
        <w:rPr>
          <w:i/>
          <w:vertAlign w:val="subscript"/>
          <w:lang w:val="ro-RO"/>
        </w:rPr>
        <w:t>i</w:t>
      </w:r>
      <w:r>
        <w:rPr>
          <w:i/>
          <w:lang w:val="ro-RO"/>
        </w:rPr>
        <w:t xml:space="preserve">) </w:t>
      </w:r>
      <w:r>
        <w:rPr>
          <w:i/>
          <w:position w:val="-6"/>
          <w:lang w:val="ro-RO"/>
        </w:rPr>
        <w:object w:dxaOrig="340" w:dyaOrig="240">
          <v:shape id="_x0000_i1848" type="#_x0000_t75" style="width:17pt;height:12.25pt" o:ole="">
            <v:imagedata r:id="rId1059" o:title=""/>
          </v:shape>
          <o:OLEObject Type="Embed" ProgID="Equation.3" ShapeID="_x0000_i1848" DrawAspect="Content" ObjectID="_1421273744" r:id="rId1060"/>
        </w:object>
      </w:r>
      <w:r>
        <w:rPr>
          <w:i/>
          <w:lang w:val="ro-RO"/>
        </w:rPr>
        <w:t>b</w:t>
      </w:r>
      <w:r>
        <w:rPr>
          <w:i/>
          <w:vertAlign w:val="subscript"/>
          <w:lang w:val="ro-RO"/>
        </w:rPr>
        <w:t>i</w:t>
      </w:r>
      <w:r>
        <w:rPr>
          <w:i/>
          <w:lang w:val="ro-RO"/>
        </w:rPr>
        <w:t xml:space="preserve"> = M(f</w:t>
      </w:r>
      <w:r>
        <w:rPr>
          <w:i/>
          <w:vertAlign w:val="subscript"/>
          <w:lang w:val="ro-RO"/>
        </w:rPr>
        <w:t>j</w:t>
      </w:r>
      <w:r>
        <w:rPr>
          <w:i/>
          <w:lang w:val="ro-RO"/>
        </w:rPr>
        <w:t>). Vom presupune că:</w:t>
      </w:r>
    </w:p>
    <w:p w:rsidR="006358A1" w:rsidRDefault="006358A1">
      <w:pPr>
        <w:tabs>
          <w:tab w:val="num" w:pos="720"/>
        </w:tabs>
        <w:ind w:left="360"/>
        <w:jc w:val="both"/>
        <w:rPr>
          <w:i/>
          <w:vertAlign w:val="subscript"/>
          <w:lang w:val="ro-RO"/>
        </w:rPr>
      </w:pPr>
      <w:r>
        <w:rPr>
          <w:i/>
          <w:position w:val="-4"/>
          <w:lang w:val="ro-RO"/>
        </w:rPr>
        <w:object w:dxaOrig="240" w:dyaOrig="260">
          <v:shape id="_x0000_i1849" type="#_x0000_t75" style="width:12.25pt;height:12.9pt" o:ole="" o:bullet="t">
            <v:imagedata r:id="rId1061" o:title=""/>
          </v:shape>
          <o:OLEObject Type="Embed" ProgID="Equation.3" ShapeID="_x0000_i1849" DrawAspect="Content" ObjectID="_1421273745" r:id="rId1062"/>
        </w:object>
      </w:r>
      <w:r>
        <w:rPr>
          <w:i/>
          <w:lang w:val="ro-RO"/>
        </w:rPr>
        <w:t xml:space="preserve">b </w:t>
      </w:r>
      <w:r>
        <w:rPr>
          <w:i/>
          <w:position w:val="-4"/>
          <w:lang w:val="ro-RO"/>
        </w:rPr>
        <w:object w:dxaOrig="200" w:dyaOrig="200">
          <v:shape id="_x0000_i1850" type="#_x0000_t75" style="width:10.2pt;height:10.2pt" o:ole="">
            <v:imagedata r:id="rId1044" o:title=""/>
          </v:shape>
          <o:OLEObject Type="Embed" ProgID="Equation.3" ShapeID="_x0000_i1850" DrawAspect="Content" ObjectID="_1421273746" r:id="rId1063"/>
        </w:object>
      </w:r>
      <w:r>
        <w:rPr>
          <w:i/>
          <w:lang w:val="ro-RO"/>
        </w:rPr>
        <w:t xml:space="preserve"> B are o ordonare a preferinţelor sale pe F: f</w:t>
      </w:r>
      <w:r>
        <w:rPr>
          <w:i/>
          <w:vertAlign w:val="subscript"/>
          <w:lang w:val="ro-RO"/>
        </w:rPr>
        <w:t>i1</w:t>
      </w:r>
      <w:r>
        <w:rPr>
          <w:i/>
          <w:lang w:val="ro-RO"/>
        </w:rPr>
        <w:t xml:space="preserve"> &lt;</w:t>
      </w:r>
      <w:r>
        <w:rPr>
          <w:i/>
          <w:vertAlign w:val="subscript"/>
          <w:lang w:val="ro-RO"/>
        </w:rPr>
        <w:t>b</w:t>
      </w:r>
      <w:r>
        <w:rPr>
          <w:i/>
          <w:lang w:val="ro-RO"/>
        </w:rPr>
        <w:t xml:space="preserve"> f</w:t>
      </w:r>
      <w:r>
        <w:rPr>
          <w:i/>
          <w:vertAlign w:val="subscript"/>
          <w:lang w:val="ro-RO"/>
        </w:rPr>
        <w:t>i2</w:t>
      </w:r>
      <w:r>
        <w:rPr>
          <w:i/>
          <w:lang w:val="ro-RO"/>
        </w:rPr>
        <w:t xml:space="preserve"> &lt;</w:t>
      </w:r>
      <w:r>
        <w:rPr>
          <w:i/>
          <w:vertAlign w:val="subscript"/>
          <w:lang w:val="ro-RO"/>
        </w:rPr>
        <w:t>b</w:t>
      </w:r>
      <w:r>
        <w:rPr>
          <w:i/>
          <w:lang w:val="ro-RO"/>
        </w:rPr>
        <w:t xml:space="preserve"> ... &lt;</w:t>
      </w:r>
      <w:r>
        <w:rPr>
          <w:i/>
          <w:vertAlign w:val="subscript"/>
          <w:lang w:val="ro-RO"/>
        </w:rPr>
        <w:t>b</w:t>
      </w:r>
      <w:r>
        <w:rPr>
          <w:i/>
          <w:lang w:val="ro-RO"/>
        </w:rPr>
        <w:t xml:space="preserve"> f</w:t>
      </w:r>
      <w:r>
        <w:rPr>
          <w:i/>
          <w:vertAlign w:val="subscript"/>
          <w:lang w:val="ro-RO"/>
        </w:rPr>
        <w:t xml:space="preserve">in </w:t>
      </w:r>
      <w:r>
        <w:rPr>
          <w:i/>
          <w:lang w:val="ro-RO"/>
        </w:rPr>
        <w:t>şi</w:t>
      </w:r>
    </w:p>
    <w:p w:rsidR="006358A1" w:rsidRDefault="006358A1">
      <w:pPr>
        <w:tabs>
          <w:tab w:val="num" w:pos="720"/>
        </w:tabs>
        <w:ind w:left="360"/>
        <w:jc w:val="both"/>
        <w:rPr>
          <w:i/>
          <w:lang w:val="ro-RO"/>
        </w:rPr>
      </w:pPr>
      <w:r>
        <w:rPr>
          <w:i/>
          <w:position w:val="-4"/>
          <w:lang w:val="ro-RO"/>
        </w:rPr>
        <w:object w:dxaOrig="240" w:dyaOrig="260">
          <v:shape id="_x0000_i1851" type="#_x0000_t75" style="width:12.25pt;height:12.9pt" o:ole="" o:bullet="t">
            <v:imagedata r:id="rId1061" o:title=""/>
          </v:shape>
          <o:OLEObject Type="Embed" ProgID="Equation.3" ShapeID="_x0000_i1851" DrawAspect="Content" ObjectID="_1421273747" r:id="rId1064"/>
        </w:object>
      </w:r>
      <w:r>
        <w:rPr>
          <w:i/>
          <w:lang w:val="ro-RO"/>
        </w:rPr>
        <w:t xml:space="preserve">f </w:t>
      </w:r>
      <w:r>
        <w:rPr>
          <w:i/>
          <w:position w:val="-4"/>
          <w:lang w:val="ro-RO"/>
        </w:rPr>
        <w:object w:dxaOrig="200" w:dyaOrig="200">
          <v:shape id="_x0000_i1852" type="#_x0000_t75" style="width:10.2pt;height:10.2pt" o:ole="">
            <v:imagedata r:id="rId1044" o:title=""/>
          </v:shape>
          <o:OLEObject Type="Embed" ProgID="Equation.3" ShapeID="_x0000_i1852" DrawAspect="Content" ObjectID="_1421273748" r:id="rId1065"/>
        </w:object>
      </w:r>
      <w:r>
        <w:rPr>
          <w:i/>
          <w:lang w:val="ro-RO"/>
        </w:rPr>
        <w:t xml:space="preserve"> F are o ordonare a preferinţelor sale pe B: b</w:t>
      </w:r>
      <w:r>
        <w:rPr>
          <w:i/>
          <w:vertAlign w:val="subscript"/>
          <w:lang w:val="ro-RO"/>
        </w:rPr>
        <w:t>i1</w:t>
      </w:r>
      <w:r>
        <w:rPr>
          <w:i/>
          <w:lang w:val="ro-RO"/>
        </w:rPr>
        <w:t xml:space="preserve"> &lt;</w:t>
      </w:r>
      <w:r>
        <w:rPr>
          <w:i/>
          <w:vertAlign w:val="subscript"/>
          <w:lang w:val="ro-RO"/>
        </w:rPr>
        <w:t>f</w:t>
      </w:r>
      <w:r>
        <w:rPr>
          <w:i/>
          <w:lang w:val="ro-RO"/>
        </w:rPr>
        <w:t xml:space="preserve"> b</w:t>
      </w:r>
      <w:r>
        <w:rPr>
          <w:i/>
          <w:vertAlign w:val="subscript"/>
          <w:lang w:val="ro-RO"/>
        </w:rPr>
        <w:t>i2</w:t>
      </w:r>
      <w:r>
        <w:rPr>
          <w:i/>
          <w:lang w:val="ro-RO"/>
        </w:rPr>
        <w:t xml:space="preserve"> &lt;</w:t>
      </w:r>
      <w:r>
        <w:rPr>
          <w:i/>
          <w:vertAlign w:val="subscript"/>
          <w:lang w:val="ro-RO"/>
        </w:rPr>
        <w:t>f</w:t>
      </w:r>
      <w:r>
        <w:rPr>
          <w:i/>
          <w:lang w:val="ro-RO"/>
        </w:rPr>
        <w:t xml:space="preserve"> ... &lt;</w:t>
      </w:r>
      <w:r>
        <w:rPr>
          <w:i/>
          <w:vertAlign w:val="subscript"/>
          <w:lang w:val="ro-RO"/>
        </w:rPr>
        <w:t>f</w:t>
      </w:r>
      <w:r>
        <w:rPr>
          <w:i/>
          <w:lang w:val="ro-RO"/>
        </w:rPr>
        <w:t xml:space="preserve"> b</w:t>
      </w:r>
      <w:r>
        <w:rPr>
          <w:i/>
          <w:vertAlign w:val="subscript"/>
          <w:lang w:val="ro-RO"/>
        </w:rPr>
        <w:t>in</w:t>
      </w:r>
      <w:r>
        <w:rPr>
          <w:i/>
          <w:lang w:val="ro-RO"/>
        </w:rPr>
        <w:t>.</w:t>
      </w:r>
    </w:p>
    <w:p w:rsidR="006358A1" w:rsidRDefault="006358A1">
      <w:pPr>
        <w:tabs>
          <w:tab w:val="num" w:pos="720"/>
        </w:tabs>
        <w:ind w:left="360"/>
        <w:jc w:val="both"/>
        <w:rPr>
          <w:i/>
          <w:lang w:val="ro-RO"/>
        </w:rPr>
      </w:pPr>
      <w:r>
        <w:rPr>
          <w:i/>
          <w:lang w:val="ro-RO"/>
        </w:rPr>
        <w:t>Un cuplaj perfect M al lui K</w:t>
      </w:r>
      <w:r>
        <w:rPr>
          <w:i/>
          <w:vertAlign w:val="subscript"/>
          <w:lang w:val="ro-RO"/>
        </w:rPr>
        <w:t>n,n</w:t>
      </w:r>
      <w:r>
        <w:rPr>
          <w:i/>
          <w:lang w:val="ro-RO"/>
        </w:rPr>
        <w:t xml:space="preserve"> se numeşte </w:t>
      </w:r>
      <w:r>
        <w:rPr>
          <w:b/>
          <w:bCs/>
          <w:i/>
          <w:lang w:val="ro-RO"/>
        </w:rPr>
        <w:t>stabil</w:t>
      </w:r>
      <w:r>
        <w:rPr>
          <w:i/>
          <w:lang w:val="ro-RO"/>
        </w:rPr>
        <w:t xml:space="preserve"> dacă:</w:t>
      </w:r>
    </w:p>
    <w:p w:rsidR="006358A1" w:rsidRDefault="006358A1">
      <w:pPr>
        <w:tabs>
          <w:tab w:val="num" w:pos="720"/>
        </w:tabs>
        <w:ind w:firstLine="360"/>
        <w:jc w:val="both"/>
        <w:rPr>
          <w:i/>
          <w:lang w:val="ro-RO"/>
        </w:rPr>
      </w:pPr>
      <w:r>
        <w:rPr>
          <w:i/>
          <w:position w:val="-4"/>
          <w:lang w:val="ro-RO"/>
        </w:rPr>
        <w:object w:dxaOrig="240" w:dyaOrig="260">
          <v:shape id="_x0000_i1853" type="#_x0000_t75" style="width:12.25pt;height:12.9pt" o:ole="" o:bullet="t">
            <v:imagedata r:id="rId1061" o:title=""/>
          </v:shape>
          <o:OLEObject Type="Embed" ProgID="Equation.3" ShapeID="_x0000_i1853" DrawAspect="Content" ObjectID="_1421273749" r:id="rId1066"/>
        </w:object>
      </w:r>
      <w:r>
        <w:rPr>
          <w:i/>
          <w:lang w:val="ro-RO"/>
        </w:rPr>
        <w:t xml:space="preserve">b </w:t>
      </w:r>
      <w:r>
        <w:rPr>
          <w:i/>
          <w:position w:val="-4"/>
          <w:lang w:val="ro-RO"/>
        </w:rPr>
        <w:object w:dxaOrig="200" w:dyaOrig="200">
          <v:shape id="_x0000_i1854" type="#_x0000_t75" style="width:10.2pt;height:10.2pt" o:ole="">
            <v:imagedata r:id="rId1044" o:title=""/>
          </v:shape>
          <o:OLEObject Type="Embed" ProgID="Equation.3" ShapeID="_x0000_i1854" DrawAspect="Content" ObjectID="_1421273750" r:id="rId1067"/>
        </w:object>
      </w:r>
      <w:r>
        <w:rPr>
          <w:i/>
          <w:lang w:val="ro-RO"/>
        </w:rPr>
        <w:t xml:space="preserve"> B dacă f&lt;</w:t>
      </w:r>
      <w:r>
        <w:rPr>
          <w:i/>
          <w:vertAlign w:val="subscript"/>
          <w:lang w:val="ro-RO"/>
        </w:rPr>
        <w:t>b</w:t>
      </w:r>
      <w:r>
        <w:rPr>
          <w:i/>
          <w:lang w:val="ro-RO"/>
        </w:rPr>
        <w:t>M(b), atunci M(f)&lt;</w:t>
      </w:r>
      <w:r>
        <w:rPr>
          <w:i/>
          <w:vertAlign w:val="subscript"/>
          <w:lang w:val="ro-RO"/>
        </w:rPr>
        <w:t xml:space="preserve">f </w:t>
      </w:r>
      <w:r>
        <w:rPr>
          <w:i/>
          <w:lang w:val="ro-RO"/>
        </w:rPr>
        <w:t>b şi, de asemenea,</w:t>
      </w:r>
    </w:p>
    <w:p w:rsidR="006358A1" w:rsidRDefault="006358A1">
      <w:pPr>
        <w:tabs>
          <w:tab w:val="num" w:pos="720"/>
        </w:tabs>
        <w:ind w:left="360"/>
        <w:jc w:val="both"/>
        <w:rPr>
          <w:i/>
          <w:lang w:val="ro-RO"/>
        </w:rPr>
      </w:pPr>
      <w:r>
        <w:rPr>
          <w:i/>
          <w:position w:val="-4"/>
          <w:lang w:val="ro-RO"/>
        </w:rPr>
        <w:object w:dxaOrig="240" w:dyaOrig="260">
          <v:shape id="_x0000_i1855" type="#_x0000_t75" style="width:12.25pt;height:12.9pt" o:ole="" o:bullet="t">
            <v:imagedata r:id="rId1061" o:title=""/>
          </v:shape>
          <o:OLEObject Type="Embed" ProgID="Equation.3" ShapeID="_x0000_i1855" DrawAspect="Content" ObjectID="_1421273751" r:id="rId1068"/>
        </w:object>
      </w:r>
      <w:r>
        <w:rPr>
          <w:i/>
          <w:lang w:val="ro-RO"/>
        </w:rPr>
        <w:t xml:space="preserve">f </w:t>
      </w:r>
      <w:r>
        <w:rPr>
          <w:i/>
          <w:position w:val="-4"/>
          <w:lang w:val="ro-RO"/>
        </w:rPr>
        <w:object w:dxaOrig="200" w:dyaOrig="200">
          <v:shape id="_x0000_i1856" type="#_x0000_t75" style="width:10.2pt;height:10.2pt" o:ole="">
            <v:imagedata r:id="rId1044" o:title=""/>
          </v:shape>
          <o:OLEObject Type="Embed" ProgID="Equation.3" ShapeID="_x0000_i1856" DrawAspect="Content" ObjectID="_1421273752" r:id="rId1069"/>
        </w:object>
      </w:r>
      <w:r>
        <w:rPr>
          <w:i/>
          <w:lang w:val="ro-RO"/>
        </w:rPr>
        <w:t xml:space="preserve"> F dacă b&lt;</w:t>
      </w:r>
      <w:r>
        <w:rPr>
          <w:i/>
          <w:vertAlign w:val="subscript"/>
          <w:lang w:val="ro-RO"/>
        </w:rPr>
        <w:t>f</w:t>
      </w:r>
      <w:r>
        <w:rPr>
          <w:i/>
          <w:lang w:val="ro-RO"/>
        </w:rPr>
        <w:t>M(f), atunci M(b)&lt;</w:t>
      </w:r>
      <w:r>
        <w:rPr>
          <w:i/>
          <w:vertAlign w:val="subscript"/>
          <w:lang w:val="ro-RO"/>
        </w:rPr>
        <w:t xml:space="preserve">b </w:t>
      </w:r>
      <w:r>
        <w:rPr>
          <w:i/>
          <w:lang w:val="ro-RO"/>
        </w:rPr>
        <w:t>f.</w:t>
      </w:r>
    </w:p>
    <w:p w:rsidR="006358A1" w:rsidRDefault="006358A1">
      <w:pPr>
        <w:tabs>
          <w:tab w:val="num" w:pos="720"/>
        </w:tabs>
        <w:ind w:firstLine="360"/>
        <w:jc w:val="both"/>
        <w:rPr>
          <w:i/>
          <w:lang w:val="ro-RO"/>
        </w:rPr>
      </w:pPr>
      <w:r>
        <w:rPr>
          <w:i/>
          <w:lang w:val="ro-RO"/>
        </w:rPr>
        <w:t>Să se arate că pentru orice ordonări ale preferinţelor există un cuplaj stabil şi să se construiască unul în O(n</w:t>
      </w:r>
      <w:r>
        <w:rPr>
          <w:i/>
          <w:vertAlign w:val="superscript"/>
          <w:lang w:val="ro-RO"/>
        </w:rPr>
        <w:t>3</w:t>
      </w:r>
      <w:r>
        <w:rPr>
          <w:i/>
          <w:lang w:val="ro-RO"/>
        </w:rPr>
        <w:t>).</w:t>
      </w:r>
    </w:p>
    <w:p w:rsidR="006358A1" w:rsidRDefault="006358A1">
      <w:pPr>
        <w:tabs>
          <w:tab w:val="num" w:pos="720"/>
        </w:tabs>
        <w:ind w:firstLine="360"/>
        <w:jc w:val="both"/>
        <w:rPr>
          <w:i/>
          <w:lang w:val="ro-RO"/>
        </w:rPr>
      </w:pPr>
    </w:p>
    <w:p w:rsidR="006358A1" w:rsidRDefault="006358A1">
      <w:pPr>
        <w:tabs>
          <w:tab w:val="num" w:pos="360"/>
        </w:tabs>
        <w:ind w:left="360"/>
        <w:jc w:val="both"/>
        <w:rPr>
          <w:b/>
          <w:i/>
          <w:lang w:val="ro-RO"/>
        </w:rPr>
      </w:pPr>
      <w:r>
        <w:rPr>
          <w:b/>
          <w:i/>
          <w:lang w:val="ro-RO"/>
        </w:rPr>
        <w:t>Soluţie:</w:t>
      </w:r>
    </w:p>
    <w:p w:rsidR="006358A1" w:rsidRDefault="006358A1" w:rsidP="0022714A">
      <w:pPr>
        <w:pStyle w:val="BodyText"/>
        <w:spacing w:before="240"/>
        <w:ind w:firstLine="720"/>
        <w:jc w:val="both"/>
        <w:rPr>
          <w:iCs/>
        </w:rPr>
      </w:pPr>
      <w:r>
        <w:rPr>
          <w:iCs/>
        </w:rPr>
        <w:t>Un cuplaj perfect M al lui K</w:t>
      </w:r>
      <w:r>
        <w:rPr>
          <w:iCs/>
          <w:vertAlign w:val="subscript"/>
        </w:rPr>
        <w:t>n,n</w:t>
      </w:r>
      <w:r>
        <w:rPr>
          <w:iCs/>
        </w:rPr>
        <w:t xml:space="preserve">  se numeşte stabil dacă nu există o pereche (f, b) astfel încât fiecare să se prefere unul pe celălalt în locul partenerilor cu care au fost cuplaţi de algoritm. </w:t>
      </w:r>
      <w:r>
        <w:rPr>
          <w:iCs/>
        </w:rPr>
        <w:lastRenderedPageBreak/>
        <w:t>Astfel de perechi determină un blocaj şi dacă există un astfel de blocaj putem spune că M, cuplajul perfect obţinut, nu este stabil.</w:t>
      </w:r>
    </w:p>
    <w:p w:rsidR="006358A1" w:rsidRDefault="006358A1">
      <w:pPr>
        <w:pStyle w:val="BodyText"/>
        <w:ind w:firstLine="720"/>
        <w:jc w:val="both"/>
        <w:rPr>
          <w:iCs/>
        </w:rPr>
      </w:pPr>
      <w:r>
        <w:rPr>
          <w:iCs/>
        </w:rPr>
        <w:t>Există mai multe posibilităţi de a alege tipurile de date cu care lucrăm. Am avea nevoie de următoarele structuri:</w:t>
      </w:r>
    </w:p>
    <w:p w:rsidR="006358A1" w:rsidRDefault="006358A1" w:rsidP="00830E2A">
      <w:pPr>
        <w:pStyle w:val="BodyText"/>
        <w:numPr>
          <w:ilvl w:val="0"/>
          <w:numId w:val="87"/>
        </w:numPr>
        <w:tabs>
          <w:tab w:val="left" w:pos="1080"/>
        </w:tabs>
        <w:spacing w:after="0"/>
        <w:ind w:left="0" w:firstLine="720"/>
        <w:jc w:val="both"/>
        <w:rPr>
          <w:iCs/>
        </w:rPr>
      </w:pPr>
      <w:r>
        <w:rPr>
          <w:iCs/>
        </w:rPr>
        <w:t>o structură în care să reţinem preferinţele fiecărui băiat şi ale fiecărei fete şi care poate fi de două tipuri:</w:t>
      </w:r>
    </w:p>
    <w:p w:rsidR="006358A1" w:rsidRDefault="006358A1">
      <w:pPr>
        <w:pStyle w:val="Heading3"/>
        <w:tabs>
          <w:tab w:val="num" w:pos="0"/>
        </w:tabs>
        <w:spacing w:before="0" w:after="0"/>
        <w:ind w:firstLine="1080"/>
        <w:jc w:val="both"/>
        <w:rPr>
          <w:rFonts w:ascii="Times New Roman" w:hAnsi="Times New Roman" w:cs="Times New Roman"/>
          <w:b w:val="0"/>
          <w:bCs w:val="0"/>
          <w:i/>
          <w:iCs/>
          <w:sz w:val="24"/>
        </w:rPr>
      </w:pPr>
      <w:r>
        <w:rPr>
          <w:rFonts w:ascii="Times New Roman" w:hAnsi="Times New Roman" w:cs="Times New Roman"/>
          <w:i/>
          <w:iCs/>
          <w:sz w:val="24"/>
        </w:rPr>
        <w:t>vector sau listă de preferinţe</w:t>
      </w:r>
      <w:r>
        <w:rPr>
          <w:rFonts w:ascii="Times New Roman" w:hAnsi="Times New Roman" w:cs="Times New Roman"/>
          <w:b w:val="0"/>
          <w:bCs w:val="0"/>
          <w:i/>
          <w:iCs/>
          <w:sz w:val="24"/>
        </w:rPr>
        <w:t xml:space="preserve"> în care, se reţin,  pentru fiecare băiat respectiv fată,  toate fetele, respectiv băieţii în ordinea descrescătoare a preferinţelor (adică persoana aflată pe prima poziţie este şi cea mai preferată de posesorul listei). Cel mai bine s-ar lucra cu vectori, întrucât s-ar realiza mai uşor accesul la elementele sale. Se observă că, folosind acest tip de structură, avem </w:t>
      </w:r>
      <w:r>
        <w:rPr>
          <w:rFonts w:ascii="Times New Roman" w:hAnsi="Times New Roman" w:cs="Times New Roman"/>
          <w:i/>
          <w:iCs/>
          <w:sz w:val="24"/>
        </w:rPr>
        <w:t>timpul de acces la “cea mai preferată” persoană în O(1)</w:t>
      </w:r>
      <w:r>
        <w:rPr>
          <w:rFonts w:ascii="Times New Roman" w:hAnsi="Times New Roman" w:cs="Times New Roman"/>
          <w:b w:val="0"/>
          <w:bCs w:val="0"/>
          <w:i/>
          <w:iCs/>
          <w:sz w:val="24"/>
        </w:rPr>
        <w:t xml:space="preserve">, însă dacă dorim să </w:t>
      </w:r>
      <w:r>
        <w:rPr>
          <w:rFonts w:ascii="Times New Roman" w:hAnsi="Times New Roman" w:cs="Times New Roman"/>
          <w:i/>
          <w:iCs/>
          <w:sz w:val="24"/>
        </w:rPr>
        <w:t>comparăm dacă o persoană este preferată altei persoane accesul se face în O(n)</w:t>
      </w:r>
      <w:r>
        <w:rPr>
          <w:rFonts w:ascii="Times New Roman" w:hAnsi="Times New Roman" w:cs="Times New Roman"/>
          <w:b w:val="0"/>
          <w:bCs w:val="0"/>
          <w:i/>
          <w:iCs/>
          <w:sz w:val="24"/>
        </w:rPr>
        <w:t>.</w:t>
      </w:r>
    </w:p>
    <w:p w:rsidR="006358A1" w:rsidRDefault="006358A1">
      <w:pPr>
        <w:pStyle w:val="Heading3"/>
        <w:tabs>
          <w:tab w:val="num" w:pos="1440"/>
        </w:tabs>
        <w:spacing w:before="0" w:after="0"/>
        <w:ind w:firstLine="1080"/>
        <w:jc w:val="both"/>
        <w:rPr>
          <w:rFonts w:ascii="Times New Roman" w:hAnsi="Times New Roman" w:cs="Times New Roman"/>
          <w:b w:val="0"/>
          <w:bCs w:val="0"/>
          <w:i/>
          <w:iCs/>
          <w:sz w:val="24"/>
        </w:rPr>
      </w:pPr>
      <w:r>
        <w:rPr>
          <w:rFonts w:ascii="Times New Roman" w:hAnsi="Times New Roman" w:cs="Times New Roman"/>
          <w:i/>
          <w:iCs/>
          <w:sz w:val="24"/>
        </w:rPr>
        <w:t>vector sau listă de grade de preferinţă</w:t>
      </w:r>
      <w:r>
        <w:rPr>
          <w:rFonts w:ascii="Times New Roman" w:hAnsi="Times New Roman" w:cs="Times New Roman"/>
          <w:b w:val="0"/>
          <w:bCs w:val="0"/>
          <w:i/>
          <w:iCs/>
          <w:sz w:val="24"/>
        </w:rPr>
        <w:t xml:space="preserve">, în care reţinem pentru fiecare băiat sau fată, toate fetele, respectiv băieţii, în ordine, şi pentru fiecare este specificat un grad de preferinţă. </w:t>
      </w:r>
      <w:r>
        <w:rPr>
          <w:rFonts w:ascii="Times New Roman" w:hAnsi="Times New Roman" w:cs="Times New Roman"/>
          <w:i/>
          <w:iCs/>
          <w:sz w:val="24"/>
        </w:rPr>
        <w:t>Dacă o persoană este preferată altei persoane, atunci va avea gradul de preferinţă mai mare decât al respectivei persoane dar nu va fi neapărat înaintea sa în cadrul structurii</w:t>
      </w:r>
      <w:r>
        <w:rPr>
          <w:rFonts w:ascii="Times New Roman" w:hAnsi="Times New Roman" w:cs="Times New Roman"/>
          <w:b w:val="0"/>
          <w:bCs w:val="0"/>
          <w:i/>
          <w:iCs/>
          <w:sz w:val="24"/>
        </w:rPr>
        <w:t xml:space="preserve">. Şi aceasta poate fi implementată cu vector sau listă însă de această dată vectorul este optim în cazul în care </w:t>
      </w:r>
      <w:r>
        <w:rPr>
          <w:rFonts w:ascii="Times New Roman" w:hAnsi="Times New Roman" w:cs="Times New Roman"/>
          <w:i/>
          <w:iCs/>
          <w:sz w:val="24"/>
        </w:rPr>
        <w:t>dorim să comparăm gradele de preferinţa ale două persoane; accesul se va face în O(1)</w:t>
      </w:r>
      <w:r>
        <w:rPr>
          <w:rFonts w:ascii="Times New Roman" w:hAnsi="Times New Roman" w:cs="Times New Roman"/>
          <w:b w:val="0"/>
          <w:bCs w:val="0"/>
          <w:i/>
          <w:iCs/>
          <w:sz w:val="24"/>
        </w:rPr>
        <w:t xml:space="preserve"> în cazul </w:t>
      </w:r>
      <w:r>
        <w:rPr>
          <w:rFonts w:ascii="Times New Roman" w:hAnsi="Times New Roman" w:cs="Times New Roman"/>
          <w:i/>
          <w:iCs/>
          <w:sz w:val="24"/>
        </w:rPr>
        <w:t>vectorului</w:t>
      </w:r>
      <w:r>
        <w:rPr>
          <w:rFonts w:ascii="Times New Roman" w:hAnsi="Times New Roman" w:cs="Times New Roman"/>
          <w:b w:val="0"/>
          <w:bCs w:val="0"/>
          <w:i/>
          <w:iCs/>
          <w:sz w:val="24"/>
        </w:rPr>
        <w:t xml:space="preserve"> şi în </w:t>
      </w:r>
      <w:r>
        <w:rPr>
          <w:rFonts w:ascii="Times New Roman" w:hAnsi="Times New Roman" w:cs="Times New Roman"/>
          <w:i/>
          <w:iCs/>
          <w:sz w:val="24"/>
        </w:rPr>
        <w:t>O(n)</w:t>
      </w:r>
      <w:r>
        <w:rPr>
          <w:rFonts w:ascii="Times New Roman" w:hAnsi="Times New Roman" w:cs="Times New Roman"/>
          <w:b w:val="0"/>
          <w:bCs w:val="0"/>
          <w:i/>
          <w:iCs/>
          <w:sz w:val="24"/>
        </w:rPr>
        <w:t xml:space="preserve"> în cazul </w:t>
      </w:r>
      <w:r>
        <w:rPr>
          <w:rFonts w:ascii="Times New Roman" w:hAnsi="Times New Roman" w:cs="Times New Roman"/>
          <w:i/>
          <w:iCs/>
          <w:sz w:val="24"/>
        </w:rPr>
        <w:t>listei</w:t>
      </w:r>
      <w:r>
        <w:rPr>
          <w:rFonts w:ascii="Times New Roman" w:hAnsi="Times New Roman" w:cs="Times New Roman"/>
          <w:b w:val="0"/>
          <w:bCs w:val="0"/>
          <w:i/>
          <w:iCs/>
          <w:sz w:val="24"/>
        </w:rPr>
        <w:t xml:space="preserve"> (în comparaţie cu primul tip de structură, unde aveam O(n) în ambele cazuri). </w:t>
      </w:r>
      <w:r>
        <w:rPr>
          <w:rFonts w:ascii="Times New Roman" w:hAnsi="Times New Roman" w:cs="Times New Roman"/>
          <w:i/>
          <w:iCs/>
          <w:sz w:val="24"/>
        </w:rPr>
        <w:t>Pentru a găsi persoana “cea mai preferată” pentru un băiat sau o fată vom avea nevoie de O(n)</w:t>
      </w:r>
      <w:r>
        <w:rPr>
          <w:rFonts w:ascii="Times New Roman" w:hAnsi="Times New Roman" w:cs="Times New Roman"/>
          <w:b w:val="0"/>
          <w:bCs w:val="0"/>
          <w:i/>
          <w:iCs/>
          <w:sz w:val="24"/>
        </w:rPr>
        <w:t xml:space="preserve"> în cazul cel mai nefavorabil (în timp ce în prima situaţie accesul se făcea în O(1)).</w:t>
      </w:r>
    </w:p>
    <w:p w:rsidR="006358A1" w:rsidRDefault="006358A1">
      <w:pPr>
        <w:pStyle w:val="BodyTextIndent2"/>
        <w:rPr>
          <w:i/>
          <w:iCs/>
        </w:rPr>
      </w:pPr>
      <w:r>
        <w:t xml:space="preserve">Vom alege varianta cu vectorul de preferinţe, pentru fiecare băiat şi fată. Se reţin de fapt două matrice n*n, una pentru fete şi una pentru băieţi : prF, prB în care avem prF[i] – vectorul de preferinţe pentru fata i şi analog pentru băieţi. </w:t>
      </w:r>
    </w:p>
    <w:p w:rsidR="006358A1" w:rsidRDefault="006358A1" w:rsidP="00830E2A">
      <w:pPr>
        <w:pStyle w:val="BodyTextIndent"/>
        <w:numPr>
          <w:ilvl w:val="0"/>
          <w:numId w:val="87"/>
        </w:numPr>
        <w:tabs>
          <w:tab w:val="num" w:pos="0"/>
          <w:tab w:val="left" w:pos="1080"/>
        </w:tabs>
        <w:ind w:left="0" w:firstLine="720"/>
      </w:pPr>
      <w:r>
        <w:rPr>
          <w:b/>
          <w:bCs/>
        </w:rPr>
        <w:t>o structură în care să reţinem cuplurile formate la fiecare pas</w:t>
      </w:r>
      <w:r>
        <w:t xml:space="preserve"> şi în care să obţinem în final perechile stabile. De preferat este ca această structură să fie implementată prin 2 vectori, unul pentru fete şi unul pentru băieţi, </w:t>
      </w:r>
      <w:r>
        <w:rPr>
          <w:b/>
          <w:bCs/>
        </w:rPr>
        <w:t>cF, cB</w:t>
      </w:r>
      <w:r>
        <w:t>. În cF(i) avem perechea fetei i (-1 în cazul în care aceasta este singură) şi analog şi pentru băieţi. Accesul la informaţiile despre o anumită persoană se face în O(1).</w:t>
      </w:r>
    </w:p>
    <w:p w:rsidR="006358A1" w:rsidRDefault="006358A1" w:rsidP="00830E2A">
      <w:pPr>
        <w:pStyle w:val="BodyTextIndent"/>
        <w:numPr>
          <w:ilvl w:val="0"/>
          <w:numId w:val="87"/>
        </w:numPr>
        <w:tabs>
          <w:tab w:val="left" w:pos="0"/>
          <w:tab w:val="left" w:pos="1080"/>
        </w:tabs>
        <w:ind w:left="0" w:firstLine="720"/>
      </w:pPr>
      <w:r>
        <w:rPr>
          <w:b/>
          <w:bCs/>
        </w:rPr>
        <w:t>un vector primaProp</w:t>
      </w:r>
      <w:r>
        <w:t xml:space="preserve"> cu intrări pentru fiecare băiat din listă, şi </w:t>
      </w:r>
      <w:r>
        <w:rPr>
          <w:b/>
          <w:bCs/>
        </w:rPr>
        <w:t>în care se reţine prima fată din lista de preferinţe a fiecărui băiat (poziţia ei în vectorul de preferinţe a băiatului respectiv)</w:t>
      </w:r>
      <w:r>
        <w:t>. Accesul la elemente se face tot în O(1). Iniţial în acest vector se reţin numai valori de 0.</w:t>
      </w:r>
    </w:p>
    <w:p w:rsidR="006358A1" w:rsidRDefault="006358A1" w:rsidP="00830E2A">
      <w:pPr>
        <w:pStyle w:val="BodyTextIndent"/>
        <w:numPr>
          <w:ilvl w:val="0"/>
          <w:numId w:val="87"/>
        </w:numPr>
        <w:tabs>
          <w:tab w:val="left" w:pos="0"/>
          <w:tab w:val="left" w:pos="1080"/>
        </w:tabs>
        <w:ind w:left="0" w:firstLine="720"/>
      </w:pPr>
      <w:r>
        <w:rPr>
          <w:b/>
          <w:bCs/>
        </w:rPr>
        <w:t>o structură în care să reţinem băieţii liberi</w:t>
      </w:r>
      <w:r>
        <w:t xml:space="preserve">. Cel mai bine ar fi ca multimea de băieţi liberi să fie reţinută într-o </w:t>
      </w:r>
      <w:r>
        <w:rPr>
          <w:b/>
          <w:bCs/>
        </w:rPr>
        <w:t>stivă</w:t>
      </w:r>
      <w:r>
        <w:t xml:space="preserve"> </w:t>
      </w:r>
      <w:r>
        <w:rPr>
          <w:b/>
          <w:bCs/>
        </w:rPr>
        <w:t xml:space="preserve">BăieţiLiberi </w:t>
      </w:r>
      <w:r>
        <w:t>astfel încât atunci când se adaugă un băiat liber, el să fie împins în stivă iar când dorim să alegem un băiat liber care să facă o propunere, acesta să fie preluat din vârful stivei. Despre o fată putem afla dacă e liberă sau nu din vectorul în care se reţin cuplurile formate la fiecare pas: fata i este liberă dacă  cF(i) este –1.</w:t>
      </w:r>
    </w:p>
    <w:p w:rsidR="006358A1" w:rsidRDefault="006358A1">
      <w:pPr>
        <w:pStyle w:val="BodyTextIndent"/>
        <w:tabs>
          <w:tab w:val="left" w:pos="0"/>
        </w:tabs>
      </w:pPr>
    </w:p>
    <w:p w:rsidR="006358A1" w:rsidRDefault="006358A1">
      <w:pPr>
        <w:pStyle w:val="BodyTextIndent"/>
        <w:tabs>
          <w:tab w:val="left" w:pos="0"/>
        </w:tabs>
      </w:pPr>
      <w:r>
        <w:tab/>
        <w:t>Algoritmul se bazează pe următoarea idee:</w:t>
      </w:r>
    </w:p>
    <w:p w:rsidR="006358A1" w:rsidRDefault="006358A1">
      <w:pPr>
        <w:pStyle w:val="Heading1"/>
      </w:pPr>
      <w:r>
        <w:t>Iniţial toate persoanele sunt libere</w:t>
      </w:r>
    </w:p>
    <w:p w:rsidR="006358A1" w:rsidRDefault="006358A1">
      <w:pPr>
        <w:autoSpaceDE w:val="0"/>
        <w:autoSpaceDN w:val="0"/>
        <w:adjustRightInd w:val="0"/>
        <w:ind w:firstLine="720"/>
        <w:jc w:val="both"/>
        <w:rPr>
          <w:b/>
          <w:bCs/>
          <w:i/>
          <w:iCs/>
          <w:szCs w:val="40"/>
        </w:rPr>
      </w:pPr>
      <w:r>
        <w:rPr>
          <w:b/>
          <w:bCs/>
          <w:i/>
          <w:iCs/>
          <w:szCs w:val="40"/>
        </w:rPr>
        <w:t xml:space="preserve">cât timp există un băiat liber </w:t>
      </w:r>
    </w:p>
    <w:p w:rsidR="006358A1" w:rsidRDefault="006358A1">
      <w:pPr>
        <w:autoSpaceDE w:val="0"/>
        <w:autoSpaceDN w:val="0"/>
        <w:adjustRightInd w:val="0"/>
        <w:ind w:firstLine="720"/>
        <w:jc w:val="both"/>
        <w:rPr>
          <w:b/>
          <w:bCs/>
          <w:i/>
          <w:iCs/>
          <w:szCs w:val="40"/>
        </w:rPr>
      </w:pPr>
      <w:r>
        <w:rPr>
          <w:b/>
          <w:bCs/>
          <w:i/>
          <w:iCs/>
          <w:szCs w:val="40"/>
        </w:rPr>
        <w:tab/>
        <w:t>considerăm un băiat liber</w:t>
      </w:r>
    </w:p>
    <w:p w:rsidR="006358A1" w:rsidRDefault="006358A1">
      <w:pPr>
        <w:autoSpaceDE w:val="0"/>
        <w:autoSpaceDN w:val="0"/>
        <w:adjustRightInd w:val="0"/>
        <w:ind w:left="720" w:firstLine="720"/>
        <w:jc w:val="both"/>
        <w:rPr>
          <w:b/>
          <w:bCs/>
          <w:i/>
          <w:iCs/>
          <w:szCs w:val="40"/>
        </w:rPr>
      </w:pPr>
      <w:r>
        <w:rPr>
          <w:b/>
          <w:bCs/>
          <w:i/>
          <w:iCs/>
          <w:szCs w:val="40"/>
        </w:rPr>
        <w:lastRenderedPageBreak/>
        <w:t>fie f prima fată de pe lista de propuneri a lui b, căreia nu i-a propus deja</w:t>
      </w:r>
    </w:p>
    <w:p w:rsidR="006358A1" w:rsidRDefault="006358A1">
      <w:pPr>
        <w:autoSpaceDE w:val="0"/>
        <w:autoSpaceDN w:val="0"/>
        <w:adjustRightInd w:val="0"/>
        <w:ind w:left="720" w:firstLine="720"/>
        <w:jc w:val="both"/>
        <w:rPr>
          <w:b/>
          <w:bCs/>
          <w:i/>
          <w:iCs/>
          <w:szCs w:val="40"/>
        </w:rPr>
      </w:pPr>
      <w:r>
        <w:rPr>
          <w:b/>
          <w:bCs/>
          <w:i/>
          <w:iCs/>
          <w:szCs w:val="40"/>
        </w:rPr>
        <w:t xml:space="preserve">dacă f este liberă </w:t>
      </w:r>
    </w:p>
    <w:p w:rsidR="006358A1" w:rsidRDefault="006358A1">
      <w:pPr>
        <w:autoSpaceDE w:val="0"/>
        <w:autoSpaceDN w:val="0"/>
        <w:adjustRightInd w:val="0"/>
        <w:ind w:left="1440" w:firstLine="720"/>
        <w:jc w:val="both"/>
        <w:rPr>
          <w:b/>
          <w:bCs/>
          <w:i/>
          <w:iCs/>
          <w:szCs w:val="40"/>
        </w:rPr>
      </w:pPr>
      <w:r>
        <w:rPr>
          <w:b/>
          <w:bCs/>
          <w:i/>
          <w:iCs/>
          <w:szCs w:val="40"/>
        </w:rPr>
        <w:t>cuplează f şi b</w:t>
      </w:r>
    </w:p>
    <w:p w:rsidR="006358A1" w:rsidRDefault="006358A1">
      <w:pPr>
        <w:autoSpaceDE w:val="0"/>
        <w:autoSpaceDN w:val="0"/>
        <w:adjustRightInd w:val="0"/>
        <w:ind w:left="720" w:firstLine="720"/>
        <w:jc w:val="both"/>
        <w:rPr>
          <w:b/>
          <w:bCs/>
          <w:i/>
          <w:iCs/>
          <w:szCs w:val="40"/>
        </w:rPr>
      </w:pPr>
      <w:r>
        <w:rPr>
          <w:b/>
          <w:bCs/>
          <w:i/>
          <w:iCs/>
          <w:szCs w:val="40"/>
        </w:rPr>
        <w:t>altfel</w:t>
      </w:r>
    </w:p>
    <w:p w:rsidR="006358A1" w:rsidRDefault="006358A1">
      <w:pPr>
        <w:autoSpaceDE w:val="0"/>
        <w:autoSpaceDN w:val="0"/>
        <w:adjustRightInd w:val="0"/>
        <w:ind w:left="720" w:firstLine="720"/>
        <w:jc w:val="both"/>
        <w:rPr>
          <w:b/>
          <w:bCs/>
          <w:i/>
          <w:iCs/>
          <w:szCs w:val="40"/>
        </w:rPr>
      </w:pPr>
      <w:r>
        <w:rPr>
          <w:b/>
          <w:bCs/>
          <w:i/>
          <w:iCs/>
          <w:szCs w:val="40"/>
        </w:rPr>
        <w:t>dacă f îl preferă pe b actualei ei perechi b’</w:t>
      </w:r>
    </w:p>
    <w:p w:rsidR="006358A1" w:rsidRDefault="006358A1">
      <w:pPr>
        <w:autoSpaceDE w:val="0"/>
        <w:autoSpaceDN w:val="0"/>
        <w:adjustRightInd w:val="0"/>
        <w:ind w:left="1440" w:firstLine="720"/>
        <w:jc w:val="both"/>
        <w:rPr>
          <w:b/>
          <w:bCs/>
          <w:i/>
          <w:iCs/>
          <w:szCs w:val="40"/>
        </w:rPr>
      </w:pPr>
      <w:r>
        <w:rPr>
          <w:b/>
          <w:bCs/>
          <w:i/>
          <w:iCs/>
          <w:szCs w:val="40"/>
        </w:rPr>
        <w:t>eliberează-l pe b’</w:t>
      </w:r>
    </w:p>
    <w:p w:rsidR="006358A1" w:rsidRDefault="006358A1">
      <w:pPr>
        <w:autoSpaceDE w:val="0"/>
        <w:autoSpaceDN w:val="0"/>
        <w:adjustRightInd w:val="0"/>
        <w:ind w:left="1440" w:firstLine="720"/>
        <w:jc w:val="both"/>
        <w:rPr>
          <w:b/>
          <w:bCs/>
          <w:i/>
          <w:iCs/>
          <w:szCs w:val="40"/>
        </w:rPr>
      </w:pPr>
      <w:r>
        <w:rPr>
          <w:b/>
          <w:bCs/>
          <w:i/>
          <w:iCs/>
          <w:szCs w:val="40"/>
        </w:rPr>
        <w:t>cuplează pe f cu b</w:t>
      </w:r>
    </w:p>
    <w:p w:rsidR="006358A1" w:rsidRDefault="006358A1">
      <w:pPr>
        <w:autoSpaceDE w:val="0"/>
        <w:autoSpaceDN w:val="0"/>
        <w:adjustRightInd w:val="0"/>
        <w:ind w:left="720" w:firstLine="720"/>
        <w:jc w:val="both"/>
        <w:rPr>
          <w:b/>
          <w:bCs/>
          <w:i/>
          <w:iCs/>
          <w:szCs w:val="40"/>
        </w:rPr>
      </w:pPr>
      <w:r>
        <w:rPr>
          <w:b/>
          <w:bCs/>
          <w:i/>
          <w:iCs/>
          <w:szCs w:val="40"/>
        </w:rPr>
        <w:t>altfel</w:t>
      </w:r>
    </w:p>
    <w:p w:rsidR="006358A1" w:rsidRDefault="006358A1">
      <w:pPr>
        <w:autoSpaceDE w:val="0"/>
        <w:autoSpaceDN w:val="0"/>
        <w:adjustRightInd w:val="0"/>
        <w:ind w:left="720" w:firstLine="720"/>
        <w:jc w:val="both"/>
        <w:rPr>
          <w:b/>
          <w:bCs/>
          <w:i/>
          <w:iCs/>
          <w:szCs w:val="40"/>
        </w:rPr>
      </w:pPr>
      <w:r>
        <w:rPr>
          <w:b/>
          <w:bCs/>
          <w:i/>
          <w:iCs/>
          <w:szCs w:val="40"/>
        </w:rPr>
        <w:t>f îl refuză pe b.</w:t>
      </w:r>
    </w:p>
    <w:p w:rsidR="006358A1" w:rsidRDefault="006358A1">
      <w:pPr>
        <w:autoSpaceDE w:val="0"/>
        <w:autoSpaceDN w:val="0"/>
        <w:adjustRightInd w:val="0"/>
        <w:jc w:val="both"/>
      </w:pPr>
      <w:r>
        <w:tab/>
      </w:r>
    </w:p>
    <w:p w:rsidR="006358A1" w:rsidRDefault="006358A1">
      <w:pPr>
        <w:autoSpaceDE w:val="0"/>
        <w:autoSpaceDN w:val="0"/>
        <w:adjustRightInd w:val="0"/>
        <w:jc w:val="both"/>
        <w:rPr>
          <w:i/>
          <w:iCs/>
        </w:rPr>
      </w:pPr>
      <w:r>
        <w:tab/>
      </w:r>
      <w:r>
        <w:rPr>
          <w:i/>
          <w:iCs/>
        </w:rPr>
        <w:t>În continuare, vom prezenta algoritmul într-o formă mai concretă şi mai detaliată.</w:t>
      </w:r>
    </w:p>
    <w:p w:rsidR="006358A1" w:rsidRDefault="006358A1">
      <w:pPr>
        <w:autoSpaceDE w:val="0"/>
        <w:autoSpaceDN w:val="0"/>
        <w:adjustRightInd w:val="0"/>
        <w:jc w:val="both"/>
        <w:rPr>
          <w:i/>
          <w:iCs/>
          <w:szCs w:val="40"/>
        </w:rPr>
      </w:pPr>
    </w:p>
    <w:p w:rsidR="006358A1" w:rsidRDefault="006358A1">
      <w:pPr>
        <w:autoSpaceDE w:val="0"/>
        <w:autoSpaceDN w:val="0"/>
        <w:adjustRightInd w:val="0"/>
        <w:jc w:val="both"/>
        <w:rPr>
          <w:i/>
          <w:iCs/>
          <w:szCs w:val="40"/>
        </w:rPr>
      </w:pPr>
      <w:r>
        <w:rPr>
          <w:b/>
          <w:bCs/>
          <w:i/>
          <w:iCs/>
          <w:szCs w:val="40"/>
        </w:rPr>
        <w:t>function</w:t>
      </w:r>
      <w:r>
        <w:rPr>
          <w:i/>
          <w:iCs/>
          <w:szCs w:val="40"/>
        </w:rPr>
        <w:t xml:space="preserve"> Prob_Căsătoriilor(n)</w:t>
      </w:r>
    </w:p>
    <w:p w:rsidR="006358A1" w:rsidRDefault="006358A1">
      <w:pPr>
        <w:autoSpaceDE w:val="0"/>
        <w:autoSpaceDN w:val="0"/>
        <w:adjustRightInd w:val="0"/>
        <w:jc w:val="both"/>
        <w:rPr>
          <w:i/>
          <w:iCs/>
          <w:szCs w:val="40"/>
        </w:rPr>
      </w:pPr>
      <w:r>
        <w:rPr>
          <w:b/>
          <w:bCs/>
          <w:i/>
          <w:iCs/>
          <w:szCs w:val="40"/>
        </w:rPr>
        <w:t>begin</w:t>
      </w:r>
    </w:p>
    <w:p w:rsidR="006358A1" w:rsidRDefault="006358A1">
      <w:pPr>
        <w:autoSpaceDE w:val="0"/>
        <w:autoSpaceDN w:val="0"/>
        <w:adjustRightInd w:val="0"/>
        <w:ind w:firstLine="720"/>
        <w:jc w:val="both"/>
        <w:rPr>
          <w:b/>
          <w:bCs/>
          <w:i/>
          <w:iCs/>
          <w:color w:val="808080"/>
          <w:szCs w:val="40"/>
        </w:rPr>
      </w:pPr>
      <w:r>
        <w:rPr>
          <w:b/>
          <w:bCs/>
          <w:i/>
          <w:iCs/>
          <w:color w:val="808080"/>
          <w:szCs w:val="40"/>
        </w:rPr>
        <w:t>// iniţializarea structurilor</w:t>
      </w:r>
    </w:p>
    <w:p w:rsidR="006358A1" w:rsidRDefault="006358A1">
      <w:pPr>
        <w:autoSpaceDE w:val="0"/>
        <w:autoSpaceDN w:val="0"/>
        <w:adjustRightInd w:val="0"/>
        <w:ind w:firstLine="720"/>
        <w:jc w:val="both"/>
        <w:rPr>
          <w:i/>
          <w:iCs/>
          <w:szCs w:val="40"/>
        </w:rPr>
      </w:pPr>
      <w:r>
        <w:rPr>
          <w:b/>
          <w:bCs/>
          <w:i/>
          <w:iCs/>
          <w:szCs w:val="40"/>
        </w:rPr>
        <w:t>for</w:t>
      </w:r>
      <w:r>
        <w:rPr>
          <w:i/>
          <w:iCs/>
          <w:szCs w:val="40"/>
        </w:rPr>
        <w:t xml:space="preserve">  i ← 0 to n  </w:t>
      </w:r>
      <w:r>
        <w:rPr>
          <w:b/>
          <w:bCs/>
          <w:i/>
          <w:iCs/>
          <w:szCs w:val="40"/>
        </w:rPr>
        <w:t>do</w:t>
      </w:r>
      <w:r>
        <w:rPr>
          <w:i/>
          <w:iCs/>
          <w:szCs w:val="40"/>
        </w:rPr>
        <w:t xml:space="preserve"> </w:t>
      </w:r>
    </w:p>
    <w:p w:rsidR="006358A1" w:rsidRDefault="006358A1">
      <w:pPr>
        <w:autoSpaceDE w:val="0"/>
        <w:autoSpaceDN w:val="0"/>
        <w:adjustRightInd w:val="0"/>
        <w:ind w:firstLine="720"/>
        <w:jc w:val="both"/>
        <w:rPr>
          <w:b/>
          <w:bCs/>
          <w:i/>
          <w:iCs/>
          <w:color w:val="808080"/>
          <w:szCs w:val="40"/>
        </w:rPr>
      </w:pPr>
      <w:r>
        <w:rPr>
          <w:b/>
          <w:bCs/>
          <w:i/>
          <w:iCs/>
          <w:color w:val="808080"/>
          <w:szCs w:val="40"/>
        </w:rPr>
        <w:t>//Iniţial nici un băiat şi nici o fată nu sunt cuplaţi</w:t>
      </w:r>
    </w:p>
    <w:p w:rsidR="006358A1" w:rsidRDefault="006358A1">
      <w:pPr>
        <w:autoSpaceDE w:val="0"/>
        <w:autoSpaceDN w:val="0"/>
        <w:adjustRightInd w:val="0"/>
        <w:ind w:firstLine="720"/>
        <w:jc w:val="both"/>
        <w:rPr>
          <w:b/>
          <w:bCs/>
          <w:i/>
          <w:iCs/>
          <w:color w:val="808080"/>
          <w:szCs w:val="40"/>
        </w:rPr>
      </w:pPr>
      <w:r>
        <w:rPr>
          <w:b/>
          <w:bCs/>
          <w:i/>
          <w:iCs/>
          <w:color w:val="808080"/>
          <w:szCs w:val="40"/>
        </w:rPr>
        <w:t>//Băieţii nu fac încă nici o propunere</w:t>
      </w:r>
    </w:p>
    <w:p w:rsidR="006358A1" w:rsidRDefault="006358A1">
      <w:pPr>
        <w:autoSpaceDE w:val="0"/>
        <w:autoSpaceDN w:val="0"/>
        <w:adjustRightInd w:val="0"/>
        <w:ind w:firstLine="720"/>
        <w:jc w:val="both"/>
        <w:rPr>
          <w:b/>
          <w:bCs/>
          <w:i/>
          <w:iCs/>
          <w:color w:val="808080"/>
          <w:szCs w:val="40"/>
        </w:rPr>
      </w:pPr>
      <w:r>
        <w:rPr>
          <w:b/>
          <w:bCs/>
          <w:i/>
          <w:iCs/>
          <w:color w:val="808080"/>
          <w:szCs w:val="40"/>
        </w:rPr>
        <w:t>//Iniţializările se fac în O(n)</w:t>
      </w:r>
    </w:p>
    <w:p w:rsidR="006358A1" w:rsidRDefault="006358A1">
      <w:pPr>
        <w:autoSpaceDE w:val="0"/>
        <w:autoSpaceDN w:val="0"/>
        <w:adjustRightInd w:val="0"/>
        <w:ind w:left="720" w:firstLine="720"/>
        <w:jc w:val="both"/>
        <w:rPr>
          <w:i/>
          <w:iCs/>
          <w:szCs w:val="40"/>
        </w:rPr>
      </w:pPr>
      <w:r>
        <w:rPr>
          <w:i/>
          <w:iCs/>
          <w:szCs w:val="40"/>
        </w:rPr>
        <w:t>cB[i] ← -1</w:t>
      </w:r>
    </w:p>
    <w:p w:rsidR="006358A1" w:rsidRDefault="006358A1">
      <w:pPr>
        <w:autoSpaceDE w:val="0"/>
        <w:autoSpaceDN w:val="0"/>
        <w:adjustRightInd w:val="0"/>
        <w:ind w:left="720" w:firstLine="720"/>
        <w:jc w:val="both"/>
        <w:rPr>
          <w:i/>
          <w:iCs/>
          <w:szCs w:val="40"/>
        </w:rPr>
      </w:pPr>
      <w:r>
        <w:rPr>
          <w:i/>
          <w:iCs/>
          <w:szCs w:val="40"/>
        </w:rPr>
        <w:t>cF[i] ← -1</w:t>
      </w:r>
    </w:p>
    <w:p w:rsidR="006358A1" w:rsidRDefault="006358A1">
      <w:pPr>
        <w:autoSpaceDE w:val="0"/>
        <w:autoSpaceDN w:val="0"/>
        <w:adjustRightInd w:val="0"/>
        <w:ind w:left="720" w:firstLine="720"/>
        <w:jc w:val="both"/>
        <w:rPr>
          <w:i/>
          <w:iCs/>
          <w:szCs w:val="40"/>
        </w:rPr>
      </w:pPr>
      <w:r>
        <w:rPr>
          <w:i/>
          <w:iCs/>
          <w:szCs w:val="40"/>
        </w:rPr>
        <w:t>primaProp[ i ]  ← 0</w:t>
      </w:r>
    </w:p>
    <w:p w:rsidR="006358A1" w:rsidRDefault="006358A1">
      <w:pPr>
        <w:autoSpaceDE w:val="0"/>
        <w:autoSpaceDN w:val="0"/>
        <w:adjustRightInd w:val="0"/>
        <w:ind w:left="720" w:firstLine="720"/>
        <w:jc w:val="both"/>
        <w:rPr>
          <w:i/>
          <w:iCs/>
          <w:szCs w:val="20"/>
        </w:rPr>
      </w:pPr>
      <w:r>
        <w:rPr>
          <w:i/>
          <w:iCs/>
          <w:szCs w:val="40"/>
        </w:rPr>
        <w:t>BăieţiLiberi.push(i)</w:t>
      </w:r>
    </w:p>
    <w:p w:rsidR="006358A1" w:rsidRDefault="006358A1">
      <w:pPr>
        <w:pStyle w:val="Heading4"/>
        <w:rPr>
          <w:b/>
          <w:bCs/>
          <w:color w:val="808080"/>
        </w:rPr>
      </w:pPr>
      <w:r>
        <w:rPr>
          <w:b/>
          <w:bCs/>
          <w:color w:val="808080"/>
        </w:rPr>
        <w:t>//cât mai avem încă băieţi liberi</w:t>
      </w:r>
    </w:p>
    <w:p w:rsidR="006358A1" w:rsidRDefault="006358A1">
      <w:pPr>
        <w:pStyle w:val="Heading4"/>
        <w:rPr>
          <w:b/>
          <w:bCs/>
        </w:rPr>
      </w:pPr>
      <w:r>
        <w:rPr>
          <w:b/>
          <w:bCs/>
        </w:rPr>
        <w:t xml:space="preserve">while </w:t>
      </w:r>
      <w:r>
        <w:t xml:space="preserve">( nu_e_vidă(BăieţiLiberi) ) </w:t>
      </w:r>
      <w:r>
        <w:rPr>
          <w:b/>
          <w:bCs/>
        </w:rPr>
        <w:t>do</w:t>
      </w:r>
    </w:p>
    <w:p w:rsidR="006358A1" w:rsidRPr="005A3E34" w:rsidRDefault="006358A1">
      <w:pPr>
        <w:rPr>
          <w:color w:val="333333"/>
        </w:rPr>
      </w:pPr>
    </w:p>
    <w:p w:rsidR="006358A1" w:rsidRPr="005A3E34" w:rsidRDefault="006358A1" w:rsidP="00393FE6">
      <w:pPr>
        <w:jc w:val="both"/>
        <w:rPr>
          <w:b/>
          <w:bCs/>
          <w:i/>
          <w:iCs/>
          <w:color w:val="808080"/>
        </w:rPr>
      </w:pPr>
      <w:r w:rsidRPr="005A3E34">
        <w:rPr>
          <w:color w:val="333333"/>
        </w:rPr>
        <w:lastRenderedPageBreak/>
        <w:tab/>
      </w:r>
      <w:r w:rsidRPr="005A3E34">
        <w:rPr>
          <w:color w:val="333333"/>
        </w:rPr>
        <w:tab/>
      </w:r>
      <w:r w:rsidRPr="005A3E34">
        <w:rPr>
          <w:b/>
          <w:bCs/>
          <w:i/>
          <w:iCs/>
          <w:color w:val="808080"/>
        </w:rPr>
        <w:t>/*numărul de iteraţii executate de această buclă nu poate depăşi n</w:t>
      </w:r>
      <w:r w:rsidRPr="005A3E34">
        <w:rPr>
          <w:b/>
          <w:bCs/>
          <w:i/>
          <w:iCs/>
          <w:color w:val="808080"/>
          <w:vertAlign w:val="superscript"/>
        </w:rPr>
        <w:t>2</w:t>
      </w:r>
      <w:r w:rsidRPr="005A3E34">
        <w:rPr>
          <w:b/>
          <w:bCs/>
          <w:i/>
          <w:iCs/>
          <w:color w:val="808080"/>
        </w:rPr>
        <w:t xml:space="preserve"> deoarece:</w:t>
      </w:r>
    </w:p>
    <w:p w:rsidR="006358A1" w:rsidRPr="005A3E34" w:rsidRDefault="006358A1" w:rsidP="00CD3A4C">
      <w:pPr>
        <w:ind w:firstLine="720"/>
        <w:jc w:val="both"/>
        <w:rPr>
          <w:b/>
          <w:bCs/>
          <w:i/>
          <w:iCs/>
          <w:color w:val="808080"/>
        </w:rPr>
      </w:pPr>
      <w:r w:rsidRPr="005A3E34">
        <w:rPr>
          <w:b/>
          <w:bCs/>
          <w:i/>
          <w:iCs/>
          <w:color w:val="808080"/>
        </w:rPr>
        <w:t xml:space="preserve"> Atunci când un băiat liber este cuplat cu o fată, cel mult un băiat este “eliberat”, deci reintrodus în BăieţiLiberi. Prin urmare, la fiecare iteraţie, dimensiunea stivei BăieţiLiberi nu poate depăşi dimensiunea de la iteraţia anterioară. </w:t>
      </w:r>
    </w:p>
    <w:p w:rsidR="006358A1" w:rsidRPr="005A3E34" w:rsidRDefault="006358A1" w:rsidP="00CD3A4C">
      <w:pPr>
        <w:ind w:firstLine="720"/>
        <w:jc w:val="both"/>
        <w:rPr>
          <w:b/>
          <w:bCs/>
          <w:i/>
          <w:iCs/>
          <w:color w:val="808080"/>
        </w:rPr>
      </w:pPr>
      <w:r w:rsidRPr="005A3E34">
        <w:rPr>
          <w:b/>
          <w:bCs/>
          <w:i/>
          <w:iCs/>
          <w:color w:val="808080"/>
        </w:rPr>
        <w:t>Fiecare băiat poate propune o singură dată unei fete, şi poate fi refuzat de fiecare fată cel mult o dată.*/</w:t>
      </w:r>
    </w:p>
    <w:p w:rsidR="006358A1" w:rsidRDefault="006358A1">
      <w:pPr>
        <w:rPr>
          <w:b/>
          <w:bCs/>
          <w:i/>
          <w:iCs/>
          <w:color w:val="FF0000"/>
          <w:vertAlign w:val="superscript"/>
        </w:rPr>
      </w:pPr>
    </w:p>
    <w:p w:rsidR="006358A1" w:rsidRDefault="006358A1">
      <w:pPr>
        <w:rPr>
          <w:b/>
          <w:bCs/>
          <w:i/>
          <w:iCs/>
          <w:color w:val="808080"/>
        </w:rPr>
      </w:pPr>
      <w:r>
        <w:rPr>
          <w:b/>
          <w:bCs/>
          <w:i/>
          <w:iCs/>
          <w:color w:val="808080"/>
        </w:rPr>
        <w:tab/>
      </w:r>
      <w:r>
        <w:rPr>
          <w:b/>
          <w:bCs/>
          <w:i/>
          <w:iCs/>
          <w:color w:val="808080"/>
        </w:rPr>
        <w:tab/>
        <w:t>/*celelalte operaţii din cadrul buclei (mai puţin funcţia de preferinţă se execută în O(1) întrucât sunt simple accesări*/</w:t>
      </w:r>
    </w:p>
    <w:p w:rsidR="006358A1" w:rsidRDefault="006358A1">
      <w:pPr>
        <w:rPr>
          <w:b/>
          <w:bCs/>
          <w:i/>
          <w:iCs/>
          <w:color w:val="808080"/>
        </w:rPr>
      </w:pPr>
      <w:r>
        <w:tab/>
      </w:r>
      <w:r>
        <w:tab/>
      </w:r>
      <w:r>
        <w:rPr>
          <w:b/>
          <w:bCs/>
          <w:i/>
          <w:iCs/>
          <w:color w:val="808080"/>
        </w:rPr>
        <w:t>//se alege primul băiat din stivă dar nu se extrage încă din stivă</w:t>
      </w:r>
    </w:p>
    <w:p w:rsidR="006358A1" w:rsidRDefault="006358A1">
      <w:pPr>
        <w:autoSpaceDE w:val="0"/>
        <w:autoSpaceDN w:val="0"/>
        <w:adjustRightInd w:val="0"/>
        <w:ind w:left="720" w:firstLine="720"/>
        <w:jc w:val="both"/>
        <w:rPr>
          <w:i/>
          <w:iCs/>
          <w:szCs w:val="40"/>
        </w:rPr>
      </w:pPr>
      <w:r>
        <w:rPr>
          <w:i/>
          <w:iCs/>
          <w:szCs w:val="40"/>
        </w:rPr>
        <w:t>b ← BăieţiLiberi.top()</w:t>
      </w:r>
    </w:p>
    <w:p w:rsidR="006358A1" w:rsidRDefault="006358A1">
      <w:pPr>
        <w:pStyle w:val="BodyTextIndent3"/>
      </w:pPr>
      <w:r>
        <w:t>/*se alege prima propunere a lui b dintre fetele cărora nu le-a făcut deja propuneri*/</w:t>
      </w:r>
    </w:p>
    <w:p w:rsidR="006358A1" w:rsidRDefault="006358A1">
      <w:pPr>
        <w:autoSpaceDE w:val="0"/>
        <w:autoSpaceDN w:val="0"/>
        <w:adjustRightInd w:val="0"/>
        <w:ind w:left="720" w:firstLine="720"/>
        <w:jc w:val="both"/>
        <w:rPr>
          <w:i/>
          <w:iCs/>
          <w:szCs w:val="40"/>
        </w:rPr>
      </w:pPr>
      <w:r>
        <w:rPr>
          <w:i/>
          <w:iCs/>
          <w:szCs w:val="40"/>
        </w:rPr>
        <w:t>f  ← prB[b][ primaProp[b]]</w:t>
      </w:r>
    </w:p>
    <w:p w:rsidR="006358A1" w:rsidRDefault="006358A1">
      <w:pPr>
        <w:autoSpaceDE w:val="0"/>
        <w:autoSpaceDN w:val="0"/>
        <w:adjustRightInd w:val="0"/>
        <w:ind w:left="720" w:firstLine="720"/>
        <w:jc w:val="both"/>
        <w:rPr>
          <w:i/>
          <w:iCs/>
          <w:szCs w:val="40"/>
        </w:rPr>
      </w:pPr>
      <w:r>
        <w:rPr>
          <w:i/>
          <w:iCs/>
          <w:szCs w:val="40"/>
        </w:rPr>
        <w:t>(primaProp [b])++</w:t>
      </w:r>
    </w:p>
    <w:p w:rsidR="006358A1" w:rsidRDefault="006358A1">
      <w:pPr>
        <w:autoSpaceDE w:val="0"/>
        <w:autoSpaceDN w:val="0"/>
        <w:adjustRightInd w:val="0"/>
        <w:ind w:left="720" w:firstLine="720"/>
        <w:jc w:val="both"/>
        <w:rPr>
          <w:b/>
          <w:bCs/>
          <w:i/>
          <w:iCs/>
          <w:color w:val="808080"/>
          <w:szCs w:val="40"/>
        </w:rPr>
      </w:pPr>
      <w:r>
        <w:rPr>
          <w:b/>
          <w:bCs/>
          <w:i/>
          <w:iCs/>
          <w:color w:val="808080"/>
          <w:szCs w:val="40"/>
        </w:rPr>
        <w:t xml:space="preserve"> //se trece la următoarea propunere din lista preferinţelor lui b</w:t>
      </w:r>
    </w:p>
    <w:p w:rsidR="006358A1" w:rsidRDefault="006358A1">
      <w:pPr>
        <w:autoSpaceDE w:val="0"/>
        <w:autoSpaceDN w:val="0"/>
        <w:adjustRightInd w:val="0"/>
        <w:ind w:left="720" w:firstLine="720"/>
        <w:jc w:val="both"/>
        <w:rPr>
          <w:b/>
          <w:bCs/>
          <w:i/>
          <w:iCs/>
          <w:color w:val="808080"/>
          <w:szCs w:val="40"/>
        </w:rPr>
      </w:pPr>
      <w:r>
        <w:rPr>
          <w:b/>
          <w:bCs/>
          <w:i/>
          <w:iCs/>
          <w:color w:val="808080"/>
          <w:szCs w:val="40"/>
        </w:rPr>
        <w:t>//verificăm dacă fata căreia îi face b propunerea este liberă</w:t>
      </w:r>
    </w:p>
    <w:p w:rsidR="006358A1" w:rsidRDefault="006358A1">
      <w:pPr>
        <w:autoSpaceDE w:val="0"/>
        <w:autoSpaceDN w:val="0"/>
        <w:adjustRightInd w:val="0"/>
        <w:ind w:left="720" w:firstLine="720"/>
        <w:jc w:val="both"/>
        <w:rPr>
          <w:b/>
          <w:bCs/>
          <w:i/>
          <w:iCs/>
          <w:szCs w:val="40"/>
        </w:rPr>
      </w:pPr>
      <w:r>
        <w:rPr>
          <w:b/>
          <w:bCs/>
          <w:i/>
          <w:iCs/>
          <w:szCs w:val="40"/>
        </w:rPr>
        <w:t>if</w:t>
      </w:r>
      <w:r>
        <w:rPr>
          <w:i/>
          <w:iCs/>
          <w:szCs w:val="40"/>
        </w:rPr>
        <w:t xml:space="preserve"> (cF[f] </w:t>
      </w:r>
      <w:r>
        <w:rPr>
          <w:i/>
          <w:iCs/>
          <w:position w:val="-4"/>
          <w:szCs w:val="40"/>
        </w:rPr>
        <w:object w:dxaOrig="220" w:dyaOrig="220">
          <v:shape id="_x0000_i1857" type="#_x0000_t75" style="width:10.85pt;height:10.85pt" o:ole="">
            <v:imagedata r:id="rId1070" o:title=""/>
          </v:shape>
          <o:OLEObject Type="Embed" ProgID="Equation.3" ShapeID="_x0000_i1857" DrawAspect="Content" ObjectID="_1421273753" r:id="rId1071"/>
        </w:object>
      </w:r>
      <w:r>
        <w:rPr>
          <w:i/>
          <w:iCs/>
          <w:szCs w:val="40"/>
        </w:rPr>
        <w:t xml:space="preserve">-1)  </w:t>
      </w:r>
      <w:r>
        <w:rPr>
          <w:b/>
          <w:bCs/>
          <w:i/>
          <w:iCs/>
          <w:szCs w:val="40"/>
        </w:rPr>
        <w:t xml:space="preserve">then </w:t>
      </w:r>
    </w:p>
    <w:p w:rsidR="006358A1" w:rsidRDefault="006358A1">
      <w:pPr>
        <w:pStyle w:val="BodyTextIndent3"/>
      </w:pPr>
      <w:r>
        <w:t>/*dacă fata este liberă se formează cuplul (f, b) şi se extrage b din lista băieţilor liberi*/</w:t>
      </w:r>
    </w:p>
    <w:p w:rsidR="006358A1" w:rsidRDefault="006358A1">
      <w:pPr>
        <w:autoSpaceDE w:val="0"/>
        <w:autoSpaceDN w:val="0"/>
        <w:adjustRightInd w:val="0"/>
        <w:ind w:left="1440" w:firstLine="720"/>
        <w:jc w:val="both"/>
        <w:rPr>
          <w:i/>
          <w:iCs/>
          <w:szCs w:val="40"/>
        </w:rPr>
      </w:pPr>
      <w:r>
        <w:rPr>
          <w:i/>
          <w:iCs/>
          <w:szCs w:val="40"/>
        </w:rPr>
        <w:t>cF[ f ] ← b</w:t>
      </w:r>
    </w:p>
    <w:p w:rsidR="006358A1" w:rsidRDefault="006358A1">
      <w:pPr>
        <w:autoSpaceDE w:val="0"/>
        <w:autoSpaceDN w:val="0"/>
        <w:adjustRightInd w:val="0"/>
        <w:ind w:left="1440" w:firstLine="720"/>
        <w:jc w:val="both"/>
        <w:rPr>
          <w:i/>
          <w:iCs/>
          <w:szCs w:val="40"/>
        </w:rPr>
      </w:pPr>
      <w:r>
        <w:rPr>
          <w:i/>
          <w:iCs/>
          <w:szCs w:val="40"/>
        </w:rPr>
        <w:t>cB[ b ] ← f</w:t>
      </w:r>
    </w:p>
    <w:p w:rsidR="006358A1" w:rsidRDefault="006358A1">
      <w:pPr>
        <w:autoSpaceDE w:val="0"/>
        <w:autoSpaceDN w:val="0"/>
        <w:adjustRightInd w:val="0"/>
        <w:ind w:left="1440" w:firstLine="720"/>
        <w:jc w:val="both"/>
        <w:rPr>
          <w:i/>
          <w:iCs/>
          <w:szCs w:val="40"/>
        </w:rPr>
      </w:pPr>
      <w:r>
        <w:rPr>
          <w:i/>
          <w:iCs/>
          <w:szCs w:val="40"/>
        </w:rPr>
        <w:t>BăieţiLiberi.pop()</w:t>
      </w:r>
    </w:p>
    <w:p w:rsidR="006358A1" w:rsidRDefault="006358A1">
      <w:pPr>
        <w:autoSpaceDE w:val="0"/>
        <w:autoSpaceDN w:val="0"/>
        <w:adjustRightInd w:val="0"/>
        <w:ind w:left="720" w:firstLine="720"/>
        <w:jc w:val="both"/>
        <w:rPr>
          <w:i/>
          <w:iCs/>
          <w:szCs w:val="40"/>
        </w:rPr>
      </w:pPr>
      <w:r>
        <w:rPr>
          <w:i/>
          <w:iCs/>
          <w:szCs w:val="40"/>
        </w:rPr>
        <w:t xml:space="preserve"> </w:t>
      </w:r>
      <w:r>
        <w:rPr>
          <w:b/>
          <w:bCs/>
          <w:i/>
          <w:iCs/>
          <w:szCs w:val="40"/>
        </w:rPr>
        <w:t>else</w:t>
      </w:r>
      <w:r>
        <w:rPr>
          <w:i/>
          <w:iCs/>
          <w:szCs w:val="40"/>
        </w:rPr>
        <w:t xml:space="preserve">  </w:t>
      </w:r>
    </w:p>
    <w:p w:rsidR="006358A1" w:rsidRDefault="006358A1">
      <w:pPr>
        <w:pStyle w:val="BodyTextIndent3"/>
      </w:pPr>
      <w:r>
        <w:t>/* Verificăm dacă f preferă mai mult băiatul b decât îl preferă pe actualul ei logodnic*/</w:t>
      </w:r>
    </w:p>
    <w:p w:rsidR="006358A1" w:rsidRDefault="006358A1">
      <w:pPr>
        <w:pStyle w:val="BodyTextIndent3"/>
      </w:pPr>
      <w:r>
        <w:t>//Verificarea  preferinţei se face în O(n)</w:t>
      </w:r>
    </w:p>
    <w:p w:rsidR="006358A1" w:rsidRDefault="006358A1">
      <w:pPr>
        <w:pStyle w:val="BodyTextIndent3"/>
        <w:rPr>
          <w:color w:val="000000"/>
        </w:rPr>
      </w:pPr>
      <w:r>
        <w:rPr>
          <w:color w:val="000000"/>
        </w:rPr>
        <w:t xml:space="preserve">if </w:t>
      </w:r>
      <w:r>
        <w:rPr>
          <w:b/>
          <w:bCs/>
          <w:color w:val="000000"/>
        </w:rPr>
        <w:t xml:space="preserve">( preferă(f, b, cF(f) ) </w:t>
      </w:r>
      <w:r>
        <w:rPr>
          <w:color w:val="000000"/>
        </w:rPr>
        <w:t>then</w:t>
      </w:r>
    </w:p>
    <w:p w:rsidR="006358A1" w:rsidRDefault="006358A1">
      <w:pPr>
        <w:pStyle w:val="BodyTextIndent3"/>
      </w:pPr>
      <w:r>
        <w:rPr>
          <w:b/>
          <w:bCs/>
          <w:color w:val="000000"/>
        </w:rPr>
        <w:t xml:space="preserve"> </w:t>
      </w:r>
      <w:r>
        <w:t>/* funcţia returnează true dacă într-adevăr f îl preferă mai mult pe b decât pe cF(f) */</w:t>
      </w:r>
    </w:p>
    <w:p w:rsidR="006358A1" w:rsidRDefault="006358A1">
      <w:pPr>
        <w:pStyle w:val="BodyTextIndent3"/>
        <w:ind w:left="1440"/>
      </w:pPr>
      <w:r>
        <w:t>//îl scoatem pe b din rândul băieţilor liberi şi îl introducem pe cF(f)</w:t>
      </w:r>
    </w:p>
    <w:p w:rsidR="006358A1" w:rsidRDefault="006358A1">
      <w:pPr>
        <w:autoSpaceDE w:val="0"/>
        <w:autoSpaceDN w:val="0"/>
        <w:adjustRightInd w:val="0"/>
        <w:ind w:left="1440" w:firstLine="720"/>
        <w:jc w:val="both"/>
        <w:rPr>
          <w:i/>
          <w:iCs/>
          <w:szCs w:val="40"/>
        </w:rPr>
      </w:pPr>
      <w:r>
        <w:rPr>
          <w:i/>
          <w:iCs/>
          <w:szCs w:val="40"/>
        </w:rPr>
        <w:t>BăieţiLiberi.pop()</w:t>
      </w:r>
    </w:p>
    <w:p w:rsidR="006358A1" w:rsidRDefault="006358A1">
      <w:pPr>
        <w:autoSpaceDE w:val="0"/>
        <w:autoSpaceDN w:val="0"/>
        <w:adjustRightInd w:val="0"/>
        <w:ind w:left="1440" w:firstLine="720"/>
        <w:jc w:val="both"/>
        <w:rPr>
          <w:i/>
          <w:iCs/>
          <w:szCs w:val="40"/>
        </w:rPr>
      </w:pPr>
      <w:r>
        <w:rPr>
          <w:i/>
          <w:iCs/>
          <w:szCs w:val="40"/>
        </w:rPr>
        <w:t>BăieţiLiberi.push( cF(f) );</w:t>
      </w:r>
    </w:p>
    <w:p w:rsidR="006358A1" w:rsidRDefault="006358A1">
      <w:pPr>
        <w:autoSpaceDE w:val="0"/>
        <w:autoSpaceDN w:val="0"/>
        <w:adjustRightInd w:val="0"/>
        <w:ind w:left="1440" w:firstLine="720"/>
        <w:jc w:val="both"/>
        <w:rPr>
          <w:i/>
          <w:iCs/>
          <w:szCs w:val="40"/>
        </w:rPr>
      </w:pPr>
      <w:r>
        <w:rPr>
          <w:i/>
          <w:iCs/>
          <w:szCs w:val="40"/>
        </w:rPr>
        <w:t>cB[cF[f]] ← -1</w:t>
      </w:r>
    </w:p>
    <w:p w:rsidR="006358A1" w:rsidRDefault="006358A1">
      <w:pPr>
        <w:autoSpaceDE w:val="0"/>
        <w:autoSpaceDN w:val="0"/>
        <w:adjustRightInd w:val="0"/>
        <w:jc w:val="both"/>
        <w:rPr>
          <w:b/>
          <w:bCs/>
          <w:i/>
          <w:iCs/>
          <w:color w:val="808080"/>
          <w:szCs w:val="40"/>
        </w:rPr>
      </w:pPr>
      <w:r>
        <w:rPr>
          <w:i/>
          <w:iCs/>
          <w:szCs w:val="40"/>
        </w:rPr>
        <w:lastRenderedPageBreak/>
        <w:tab/>
      </w:r>
      <w:r>
        <w:rPr>
          <w:i/>
          <w:iCs/>
          <w:szCs w:val="40"/>
        </w:rPr>
        <w:tab/>
      </w:r>
      <w:r>
        <w:rPr>
          <w:b/>
          <w:bCs/>
          <w:i/>
          <w:iCs/>
          <w:color w:val="808080"/>
        </w:rPr>
        <w:t xml:space="preserve">//îi cuplăm pe f şi pe b </w:t>
      </w:r>
    </w:p>
    <w:p w:rsidR="006358A1" w:rsidRDefault="006358A1">
      <w:pPr>
        <w:autoSpaceDE w:val="0"/>
        <w:autoSpaceDN w:val="0"/>
        <w:adjustRightInd w:val="0"/>
        <w:ind w:left="1440" w:firstLine="720"/>
        <w:jc w:val="both"/>
        <w:rPr>
          <w:i/>
          <w:iCs/>
          <w:szCs w:val="40"/>
        </w:rPr>
      </w:pPr>
      <w:r>
        <w:rPr>
          <w:i/>
          <w:iCs/>
          <w:szCs w:val="40"/>
        </w:rPr>
        <w:t>cF[ f ] = b</w:t>
      </w:r>
    </w:p>
    <w:p w:rsidR="006358A1" w:rsidRDefault="006358A1">
      <w:pPr>
        <w:autoSpaceDE w:val="0"/>
        <w:autoSpaceDN w:val="0"/>
        <w:adjustRightInd w:val="0"/>
        <w:ind w:left="1440" w:firstLine="720"/>
        <w:jc w:val="both"/>
        <w:rPr>
          <w:i/>
          <w:iCs/>
          <w:szCs w:val="40"/>
        </w:rPr>
      </w:pPr>
      <w:r>
        <w:rPr>
          <w:i/>
          <w:iCs/>
          <w:szCs w:val="40"/>
        </w:rPr>
        <w:t>cB[ b ] = f</w:t>
      </w:r>
    </w:p>
    <w:p w:rsidR="006358A1" w:rsidRDefault="006358A1">
      <w:pPr>
        <w:autoSpaceDE w:val="0"/>
        <w:autoSpaceDN w:val="0"/>
        <w:adjustRightInd w:val="0"/>
        <w:jc w:val="both"/>
        <w:rPr>
          <w:b/>
          <w:bCs/>
          <w:i/>
          <w:iCs/>
          <w:szCs w:val="40"/>
        </w:rPr>
      </w:pPr>
      <w:r>
        <w:rPr>
          <w:b/>
          <w:bCs/>
          <w:i/>
          <w:iCs/>
          <w:szCs w:val="40"/>
        </w:rPr>
        <w:t>end;</w:t>
      </w:r>
    </w:p>
    <w:p w:rsidR="006358A1" w:rsidRDefault="006358A1">
      <w:pPr>
        <w:autoSpaceDE w:val="0"/>
        <w:autoSpaceDN w:val="0"/>
        <w:adjustRightInd w:val="0"/>
        <w:jc w:val="both"/>
        <w:rPr>
          <w:i/>
          <w:iCs/>
          <w:szCs w:val="40"/>
        </w:rPr>
      </w:pPr>
    </w:p>
    <w:p w:rsidR="006358A1" w:rsidRDefault="006358A1">
      <w:pPr>
        <w:autoSpaceDE w:val="0"/>
        <w:autoSpaceDN w:val="0"/>
        <w:adjustRightInd w:val="0"/>
        <w:jc w:val="both"/>
        <w:rPr>
          <w:b/>
          <w:bCs/>
          <w:i/>
          <w:iCs/>
          <w:color w:val="808080"/>
        </w:rPr>
      </w:pPr>
      <w:r>
        <w:rPr>
          <w:b/>
          <w:bCs/>
          <w:i/>
          <w:iCs/>
          <w:color w:val="808080"/>
          <w:szCs w:val="40"/>
        </w:rPr>
        <w:t>//funcţia care determină dacă o fată preferă mai mult un băiat decât pe altul şi care are are evident complexitatea O(n) întrucât în cel mai rău caz se parcurge întreaga listă de preferinţe a fetei f */</w:t>
      </w:r>
    </w:p>
    <w:p w:rsidR="006358A1" w:rsidRDefault="006358A1">
      <w:pPr>
        <w:autoSpaceDE w:val="0"/>
        <w:autoSpaceDN w:val="0"/>
        <w:adjustRightInd w:val="0"/>
        <w:jc w:val="both"/>
        <w:rPr>
          <w:b/>
          <w:bCs/>
          <w:i/>
          <w:iCs/>
          <w:color w:val="808080"/>
          <w:szCs w:val="40"/>
        </w:rPr>
      </w:pPr>
    </w:p>
    <w:p w:rsidR="006358A1" w:rsidRDefault="006358A1">
      <w:pPr>
        <w:autoSpaceDE w:val="0"/>
        <w:autoSpaceDN w:val="0"/>
        <w:adjustRightInd w:val="0"/>
        <w:jc w:val="both"/>
        <w:rPr>
          <w:i/>
          <w:iCs/>
          <w:szCs w:val="40"/>
        </w:rPr>
      </w:pPr>
      <w:r>
        <w:rPr>
          <w:b/>
          <w:bCs/>
          <w:i/>
          <w:iCs/>
          <w:color w:val="000000"/>
        </w:rPr>
        <w:t>function preferă (f, b1, b2)</w:t>
      </w:r>
      <w:r>
        <w:rPr>
          <w:i/>
          <w:iCs/>
          <w:szCs w:val="40"/>
        </w:rPr>
        <w:tab/>
      </w:r>
    </w:p>
    <w:p w:rsidR="006358A1" w:rsidRDefault="006358A1">
      <w:pPr>
        <w:autoSpaceDE w:val="0"/>
        <w:autoSpaceDN w:val="0"/>
        <w:adjustRightInd w:val="0"/>
        <w:jc w:val="both"/>
        <w:rPr>
          <w:b/>
          <w:bCs/>
          <w:i/>
          <w:iCs/>
          <w:szCs w:val="40"/>
        </w:rPr>
      </w:pPr>
      <w:r>
        <w:rPr>
          <w:b/>
          <w:bCs/>
          <w:i/>
          <w:iCs/>
          <w:szCs w:val="40"/>
        </w:rPr>
        <w:t>begin</w:t>
      </w:r>
    </w:p>
    <w:p w:rsidR="006358A1" w:rsidRDefault="006358A1">
      <w:pPr>
        <w:autoSpaceDE w:val="0"/>
        <w:autoSpaceDN w:val="0"/>
        <w:adjustRightInd w:val="0"/>
        <w:jc w:val="both"/>
        <w:rPr>
          <w:i/>
          <w:iCs/>
          <w:szCs w:val="40"/>
        </w:rPr>
      </w:pPr>
      <w:r>
        <w:rPr>
          <w:b/>
          <w:bCs/>
          <w:i/>
          <w:iCs/>
          <w:szCs w:val="40"/>
        </w:rPr>
        <w:tab/>
      </w:r>
      <w:r>
        <w:rPr>
          <w:i/>
          <w:iCs/>
          <w:szCs w:val="40"/>
        </w:rPr>
        <w:t>i ←0</w:t>
      </w:r>
    </w:p>
    <w:p w:rsidR="006358A1" w:rsidRDefault="006358A1">
      <w:pPr>
        <w:autoSpaceDE w:val="0"/>
        <w:autoSpaceDN w:val="0"/>
        <w:adjustRightInd w:val="0"/>
        <w:jc w:val="both"/>
        <w:rPr>
          <w:b/>
          <w:bCs/>
          <w:i/>
          <w:iCs/>
          <w:color w:val="808080"/>
          <w:szCs w:val="40"/>
        </w:rPr>
      </w:pPr>
      <w:r>
        <w:rPr>
          <w:i/>
          <w:iCs/>
          <w:szCs w:val="40"/>
        </w:rPr>
        <w:tab/>
      </w:r>
      <w:r>
        <w:rPr>
          <w:b/>
          <w:bCs/>
          <w:i/>
          <w:iCs/>
          <w:color w:val="808080"/>
          <w:szCs w:val="40"/>
        </w:rPr>
        <w:t>//înaintăm în vectorul de preferinţe până când găsim unul dintre cei doi băieţi</w:t>
      </w:r>
    </w:p>
    <w:p w:rsidR="006358A1" w:rsidRDefault="006358A1">
      <w:pPr>
        <w:autoSpaceDE w:val="0"/>
        <w:autoSpaceDN w:val="0"/>
        <w:adjustRightInd w:val="0"/>
        <w:jc w:val="both"/>
        <w:rPr>
          <w:b/>
          <w:bCs/>
          <w:i/>
          <w:iCs/>
          <w:color w:val="808080"/>
          <w:szCs w:val="40"/>
        </w:rPr>
      </w:pPr>
      <w:r>
        <w:rPr>
          <w:b/>
          <w:bCs/>
          <w:i/>
          <w:iCs/>
          <w:color w:val="808080"/>
          <w:szCs w:val="40"/>
        </w:rPr>
        <w:tab/>
        <w:t>//primul băiat întâlnit este preferat de fata f în locul celuilalt</w:t>
      </w:r>
    </w:p>
    <w:p w:rsidR="006358A1" w:rsidRDefault="006358A1">
      <w:pPr>
        <w:autoSpaceDE w:val="0"/>
        <w:autoSpaceDN w:val="0"/>
        <w:adjustRightInd w:val="0"/>
        <w:jc w:val="both"/>
        <w:rPr>
          <w:b/>
          <w:bCs/>
          <w:i/>
          <w:iCs/>
          <w:szCs w:val="40"/>
        </w:rPr>
      </w:pPr>
      <w:r>
        <w:rPr>
          <w:i/>
          <w:iCs/>
          <w:szCs w:val="40"/>
        </w:rPr>
        <w:tab/>
      </w:r>
      <w:r>
        <w:rPr>
          <w:b/>
          <w:bCs/>
          <w:i/>
          <w:iCs/>
          <w:szCs w:val="40"/>
        </w:rPr>
        <w:t xml:space="preserve">while </w:t>
      </w:r>
      <w:r>
        <w:rPr>
          <w:i/>
          <w:iCs/>
          <w:szCs w:val="40"/>
        </w:rPr>
        <w:t>( prF[f][i]</w:t>
      </w:r>
      <w:r>
        <w:rPr>
          <w:i/>
          <w:iCs/>
          <w:position w:val="-4"/>
          <w:szCs w:val="40"/>
        </w:rPr>
        <w:object w:dxaOrig="220" w:dyaOrig="220">
          <v:shape id="_x0000_i1858" type="#_x0000_t75" style="width:10.85pt;height:10.85pt" o:ole="">
            <v:imagedata r:id="rId1072" o:title=""/>
          </v:shape>
          <o:OLEObject Type="Embed" ProgID="Equation.3" ShapeID="_x0000_i1858" DrawAspect="Content" ObjectID="_1421273754" r:id="rId1073"/>
        </w:object>
      </w:r>
      <w:r>
        <w:rPr>
          <w:i/>
          <w:iCs/>
          <w:szCs w:val="40"/>
        </w:rPr>
        <w:t xml:space="preserve">b1 || prF[f][i] </w:t>
      </w:r>
      <w:r>
        <w:rPr>
          <w:i/>
          <w:iCs/>
          <w:position w:val="-4"/>
          <w:szCs w:val="40"/>
        </w:rPr>
        <w:object w:dxaOrig="220" w:dyaOrig="220">
          <v:shape id="_x0000_i1859" type="#_x0000_t75" style="width:10.85pt;height:10.85pt" o:ole="">
            <v:imagedata r:id="rId1074" o:title=""/>
          </v:shape>
          <o:OLEObject Type="Embed" ProgID="Equation.3" ShapeID="_x0000_i1859" DrawAspect="Content" ObjectID="_1421273755" r:id="rId1075"/>
        </w:object>
      </w:r>
      <w:r>
        <w:rPr>
          <w:i/>
          <w:iCs/>
          <w:szCs w:val="40"/>
        </w:rPr>
        <w:t>b2 )</w:t>
      </w:r>
      <w:r>
        <w:rPr>
          <w:b/>
          <w:bCs/>
          <w:i/>
          <w:iCs/>
          <w:szCs w:val="40"/>
        </w:rPr>
        <w:t xml:space="preserve">  do</w:t>
      </w:r>
    </w:p>
    <w:p w:rsidR="006358A1" w:rsidRDefault="006358A1">
      <w:pPr>
        <w:autoSpaceDE w:val="0"/>
        <w:autoSpaceDN w:val="0"/>
        <w:adjustRightInd w:val="0"/>
        <w:ind w:left="720" w:firstLine="720"/>
        <w:jc w:val="both"/>
        <w:rPr>
          <w:i/>
          <w:iCs/>
          <w:szCs w:val="40"/>
        </w:rPr>
      </w:pPr>
      <w:r>
        <w:rPr>
          <w:i/>
          <w:iCs/>
          <w:szCs w:val="40"/>
        </w:rPr>
        <w:t>i++</w:t>
      </w:r>
      <w:r>
        <w:rPr>
          <w:i/>
          <w:iCs/>
          <w:szCs w:val="40"/>
        </w:rPr>
        <w:tab/>
      </w:r>
    </w:p>
    <w:p w:rsidR="006358A1" w:rsidRDefault="006358A1">
      <w:pPr>
        <w:autoSpaceDE w:val="0"/>
        <w:autoSpaceDN w:val="0"/>
        <w:adjustRightInd w:val="0"/>
        <w:jc w:val="both"/>
        <w:rPr>
          <w:i/>
          <w:iCs/>
          <w:szCs w:val="40"/>
        </w:rPr>
      </w:pPr>
      <w:r>
        <w:rPr>
          <w:i/>
          <w:iCs/>
          <w:szCs w:val="40"/>
        </w:rPr>
        <w:tab/>
      </w:r>
      <w:r>
        <w:rPr>
          <w:b/>
          <w:bCs/>
          <w:i/>
          <w:iCs/>
          <w:szCs w:val="40"/>
        </w:rPr>
        <w:t xml:space="preserve">if </w:t>
      </w:r>
      <w:r>
        <w:rPr>
          <w:i/>
          <w:iCs/>
          <w:szCs w:val="40"/>
        </w:rPr>
        <w:t xml:space="preserve">( prF[f][i] = b1 ) </w:t>
      </w:r>
      <w:r>
        <w:rPr>
          <w:b/>
          <w:bCs/>
          <w:i/>
          <w:iCs/>
          <w:szCs w:val="40"/>
        </w:rPr>
        <w:t>then</w:t>
      </w:r>
      <w:r>
        <w:rPr>
          <w:i/>
          <w:iCs/>
          <w:szCs w:val="40"/>
        </w:rPr>
        <w:t xml:space="preserve"> </w:t>
      </w:r>
    </w:p>
    <w:p w:rsidR="006358A1" w:rsidRDefault="006358A1">
      <w:pPr>
        <w:autoSpaceDE w:val="0"/>
        <w:autoSpaceDN w:val="0"/>
        <w:adjustRightInd w:val="0"/>
        <w:jc w:val="both"/>
        <w:rPr>
          <w:i/>
          <w:iCs/>
          <w:szCs w:val="40"/>
        </w:rPr>
      </w:pPr>
      <w:r>
        <w:rPr>
          <w:i/>
          <w:iCs/>
          <w:szCs w:val="40"/>
        </w:rPr>
        <w:tab/>
      </w:r>
      <w:r>
        <w:rPr>
          <w:i/>
          <w:iCs/>
          <w:szCs w:val="40"/>
        </w:rPr>
        <w:tab/>
      </w:r>
      <w:r>
        <w:rPr>
          <w:b/>
          <w:bCs/>
          <w:i/>
          <w:iCs/>
          <w:szCs w:val="40"/>
        </w:rPr>
        <w:t>return</w:t>
      </w:r>
      <w:r>
        <w:rPr>
          <w:i/>
          <w:iCs/>
          <w:szCs w:val="40"/>
        </w:rPr>
        <w:t xml:space="preserve"> true</w:t>
      </w:r>
    </w:p>
    <w:p w:rsidR="006358A1" w:rsidRDefault="006358A1">
      <w:pPr>
        <w:autoSpaceDE w:val="0"/>
        <w:autoSpaceDN w:val="0"/>
        <w:adjustRightInd w:val="0"/>
        <w:jc w:val="both"/>
        <w:rPr>
          <w:i/>
          <w:iCs/>
          <w:szCs w:val="40"/>
        </w:rPr>
      </w:pPr>
      <w:r>
        <w:rPr>
          <w:i/>
          <w:iCs/>
          <w:szCs w:val="40"/>
        </w:rPr>
        <w:tab/>
      </w:r>
      <w:r>
        <w:rPr>
          <w:b/>
          <w:bCs/>
          <w:i/>
          <w:iCs/>
          <w:szCs w:val="40"/>
        </w:rPr>
        <w:t>else</w:t>
      </w:r>
      <w:r>
        <w:rPr>
          <w:i/>
          <w:iCs/>
          <w:szCs w:val="40"/>
        </w:rPr>
        <w:t xml:space="preserve"> </w:t>
      </w:r>
      <w:r>
        <w:rPr>
          <w:b/>
          <w:bCs/>
          <w:i/>
          <w:iCs/>
          <w:szCs w:val="40"/>
        </w:rPr>
        <w:t>return</w:t>
      </w:r>
      <w:r>
        <w:rPr>
          <w:i/>
          <w:iCs/>
          <w:szCs w:val="40"/>
        </w:rPr>
        <w:t xml:space="preserve"> false</w:t>
      </w:r>
    </w:p>
    <w:p w:rsidR="006358A1" w:rsidRDefault="006358A1">
      <w:pPr>
        <w:autoSpaceDE w:val="0"/>
        <w:autoSpaceDN w:val="0"/>
        <w:adjustRightInd w:val="0"/>
        <w:jc w:val="both"/>
        <w:rPr>
          <w:b/>
          <w:bCs/>
          <w:i/>
          <w:iCs/>
          <w:szCs w:val="40"/>
        </w:rPr>
      </w:pPr>
      <w:r>
        <w:rPr>
          <w:b/>
          <w:bCs/>
          <w:i/>
          <w:iCs/>
          <w:szCs w:val="40"/>
        </w:rPr>
        <w:t>end;</w:t>
      </w:r>
    </w:p>
    <w:p w:rsidR="006358A1" w:rsidRDefault="006358A1">
      <w:pPr>
        <w:autoSpaceDE w:val="0"/>
        <w:autoSpaceDN w:val="0"/>
        <w:adjustRightInd w:val="0"/>
        <w:jc w:val="both"/>
        <w:rPr>
          <w:b/>
          <w:bCs/>
          <w:i/>
          <w:iCs/>
          <w:szCs w:val="40"/>
        </w:rPr>
      </w:pPr>
    </w:p>
    <w:p w:rsidR="006358A1" w:rsidRDefault="006358A1">
      <w:pPr>
        <w:tabs>
          <w:tab w:val="left" w:pos="900"/>
          <w:tab w:val="left" w:pos="1080"/>
        </w:tabs>
        <w:autoSpaceDE w:val="0"/>
        <w:autoSpaceDN w:val="0"/>
        <w:adjustRightInd w:val="0"/>
        <w:jc w:val="both"/>
        <w:rPr>
          <w:i/>
          <w:iCs/>
          <w:szCs w:val="40"/>
        </w:rPr>
      </w:pPr>
      <w:r>
        <w:rPr>
          <w:i/>
          <w:iCs/>
          <w:szCs w:val="40"/>
        </w:rPr>
        <w:tab/>
        <w:t xml:space="preserve">Conform celor explicate, </w:t>
      </w:r>
      <w:r w:rsidRPr="00E6524F">
        <w:rPr>
          <w:b/>
          <w:i/>
          <w:iCs/>
          <w:szCs w:val="40"/>
        </w:rPr>
        <w:t>complexitatea</w:t>
      </w:r>
      <w:r>
        <w:rPr>
          <w:i/>
          <w:iCs/>
          <w:szCs w:val="40"/>
        </w:rPr>
        <w:t xml:space="preserve"> algoritmului este </w:t>
      </w:r>
    </w:p>
    <w:p w:rsidR="006358A1" w:rsidRPr="00754CF8" w:rsidRDefault="006358A1" w:rsidP="00E6524F">
      <w:pPr>
        <w:tabs>
          <w:tab w:val="left" w:pos="900"/>
          <w:tab w:val="left" w:pos="1080"/>
        </w:tabs>
        <w:autoSpaceDE w:val="0"/>
        <w:autoSpaceDN w:val="0"/>
        <w:adjustRightInd w:val="0"/>
        <w:jc w:val="center"/>
        <w:rPr>
          <w:i/>
          <w:iCs/>
          <w:szCs w:val="40"/>
        </w:rPr>
      </w:pPr>
      <w:r>
        <w:rPr>
          <w:i/>
          <w:iCs/>
          <w:szCs w:val="40"/>
        </w:rPr>
        <w:t>O(n) + O(n</w:t>
      </w:r>
      <w:r>
        <w:rPr>
          <w:i/>
          <w:iCs/>
          <w:szCs w:val="40"/>
          <w:vertAlign w:val="superscript"/>
        </w:rPr>
        <w:t>2</w:t>
      </w:r>
      <w:r w:rsidRPr="00754CF8">
        <w:rPr>
          <w:i/>
          <w:iCs/>
          <w:szCs w:val="40"/>
        </w:rPr>
        <w:t>)</w:t>
      </w:r>
      <w:r>
        <w:rPr>
          <w:i/>
          <w:iCs/>
          <w:szCs w:val="40"/>
        </w:rPr>
        <w:t xml:space="preserve">(O(n) + O(1)) = </w:t>
      </w:r>
      <w:r w:rsidRPr="00E6524F">
        <w:rPr>
          <w:b/>
          <w:i/>
          <w:iCs/>
          <w:szCs w:val="40"/>
        </w:rPr>
        <w:t>O(n</w:t>
      </w:r>
      <w:r w:rsidRPr="00E6524F">
        <w:rPr>
          <w:b/>
          <w:i/>
          <w:iCs/>
          <w:szCs w:val="40"/>
          <w:vertAlign w:val="superscript"/>
        </w:rPr>
        <w:t>3</w:t>
      </w:r>
      <w:r w:rsidRPr="00E6524F">
        <w:rPr>
          <w:b/>
          <w:i/>
          <w:iCs/>
          <w:szCs w:val="40"/>
        </w:rPr>
        <w:t>)</w:t>
      </w:r>
      <w:r>
        <w:rPr>
          <w:i/>
          <w:iCs/>
          <w:szCs w:val="40"/>
        </w:rPr>
        <w:t>.</w:t>
      </w:r>
    </w:p>
    <w:p w:rsidR="006358A1" w:rsidRDefault="006358A1" w:rsidP="00E6524F">
      <w:pPr>
        <w:tabs>
          <w:tab w:val="left" w:pos="900"/>
          <w:tab w:val="left" w:pos="1080"/>
        </w:tabs>
        <w:autoSpaceDE w:val="0"/>
        <w:autoSpaceDN w:val="0"/>
        <w:adjustRightInd w:val="0"/>
        <w:spacing w:before="240"/>
        <w:jc w:val="both"/>
        <w:rPr>
          <w:i/>
          <w:iCs/>
          <w:szCs w:val="40"/>
        </w:rPr>
      </w:pPr>
      <w:r>
        <w:rPr>
          <w:i/>
          <w:iCs/>
          <w:szCs w:val="40"/>
        </w:rPr>
        <w:tab/>
        <w:t>Algoritmul alege primul băiat liber din stivă (şi anume acel băiat aflat în vârful stivei). Acesta rămâne în stivă până când este cuplat cu o fată. În momentul în care un cuplu se rupe un băiat rămâne liber şi unul liber este cuplat; se va scoate din stivă băiatul care se cuplează</w:t>
      </w:r>
      <w:r>
        <w:rPr>
          <w:b/>
          <w:bCs/>
          <w:i/>
          <w:iCs/>
          <w:szCs w:val="40"/>
        </w:rPr>
        <w:t xml:space="preserve"> </w:t>
      </w:r>
      <w:r>
        <w:rPr>
          <w:i/>
          <w:iCs/>
          <w:szCs w:val="40"/>
        </w:rPr>
        <w:t>la acel pas şi va fi introdus cel care este despărţit de pereche. Evident un băiat va rămâne în stivă până când i se găseşte o pereche stabilă, deci până când nu mai poate fi scos de nici un băiat dintre cei rămaşi.</w:t>
      </w:r>
    </w:p>
    <w:p w:rsidR="006358A1" w:rsidRDefault="006358A1">
      <w:pPr>
        <w:autoSpaceDE w:val="0"/>
        <w:autoSpaceDN w:val="0"/>
        <w:adjustRightInd w:val="0"/>
        <w:jc w:val="both"/>
        <w:rPr>
          <w:i/>
          <w:iCs/>
          <w:szCs w:val="40"/>
        </w:rPr>
      </w:pPr>
      <w:r>
        <w:rPr>
          <w:i/>
          <w:iCs/>
          <w:szCs w:val="40"/>
        </w:rPr>
        <w:lastRenderedPageBreak/>
        <w:tab/>
        <w:t xml:space="preserve">Fiecare băiat este acceptat de o fată aşadar algoritmul se termină cu un cuplaj. Acest cuplaj este întotdeauna stabil şi este favorabil din punctul de vedere al </w:t>
      </w:r>
      <w:r w:rsidRPr="006A4780">
        <w:rPr>
          <w:i/>
          <w:iCs/>
          <w:color w:val="000000"/>
          <w:szCs w:val="40"/>
        </w:rPr>
        <w:t>băieţilor</w:t>
      </w:r>
      <w:r>
        <w:rPr>
          <w:i/>
          <w:iCs/>
          <w:szCs w:val="40"/>
        </w:rPr>
        <w:t>. Presupunem că acest cuplaj obţinut este M. Trebuie să arătăm că într-adevăr nu se formează nici un blocaj.</w:t>
      </w:r>
    </w:p>
    <w:p w:rsidR="006358A1" w:rsidRDefault="006358A1">
      <w:pPr>
        <w:autoSpaceDE w:val="0"/>
        <w:autoSpaceDN w:val="0"/>
        <w:adjustRightInd w:val="0"/>
        <w:ind w:firstLine="720"/>
        <w:jc w:val="both"/>
        <w:rPr>
          <w:i/>
          <w:iCs/>
          <w:szCs w:val="40"/>
        </w:rPr>
      </w:pPr>
      <w:r>
        <w:rPr>
          <w:i/>
          <w:iCs/>
          <w:szCs w:val="40"/>
        </w:rPr>
        <w:t>Să presupunem că există o fată f pe care un băiat b o preferă mai mult decât pe perechea cu care a fost grupat în urma execuţiei algoritmului. Atunci, după modul în care lucrează algoritmul, putem trage concluzia că această fată f a refuzat în momentul în care băiatul b i-a făcut propunerea, sau l-a acceptat la un moent dat, dar a fost înlocuit ulterior cu un altul în condiţiile precizate în algoritm, deci putem spune că f îl preferă pe partenerul ei curent. Aşadar f şi b nu formează un blocaj şi cum am ales băiatul b arbitrar, putem spune că nu există blocaje şi deci că M este un cuplaj stabil.</w:t>
      </w:r>
    </w:p>
    <w:p w:rsidR="006358A1" w:rsidRDefault="006358A1">
      <w:pPr>
        <w:autoSpaceDE w:val="0"/>
        <w:autoSpaceDN w:val="0"/>
        <w:adjustRightInd w:val="0"/>
        <w:jc w:val="both"/>
        <w:rPr>
          <w:i/>
          <w:iCs/>
          <w:szCs w:val="20"/>
        </w:rPr>
      </w:pPr>
    </w:p>
    <w:p w:rsidR="006358A1" w:rsidRDefault="006358A1">
      <w:pPr>
        <w:autoSpaceDE w:val="0"/>
        <w:autoSpaceDN w:val="0"/>
        <w:adjustRightInd w:val="0"/>
        <w:jc w:val="both"/>
        <w:rPr>
          <w:b/>
          <w:bCs/>
          <w:i/>
          <w:iCs/>
          <w:szCs w:val="48"/>
        </w:rPr>
      </w:pPr>
      <w:r>
        <w:rPr>
          <w:b/>
          <w:bCs/>
          <w:i/>
          <w:iCs/>
          <w:szCs w:val="48"/>
        </w:rPr>
        <w:tab/>
        <w:t>Observaţie:</w:t>
      </w:r>
    </w:p>
    <w:p w:rsidR="006358A1" w:rsidRDefault="006358A1">
      <w:pPr>
        <w:autoSpaceDE w:val="0"/>
        <w:autoSpaceDN w:val="0"/>
        <w:adjustRightInd w:val="0"/>
        <w:ind w:firstLine="720"/>
        <w:jc w:val="both"/>
        <w:rPr>
          <w:i/>
          <w:iCs/>
          <w:szCs w:val="48"/>
        </w:rPr>
      </w:pPr>
      <w:r>
        <w:rPr>
          <w:b/>
          <w:bCs/>
          <w:i/>
          <w:iCs/>
          <w:szCs w:val="48"/>
        </w:rPr>
        <w:t xml:space="preserve"> </w:t>
      </w:r>
      <w:r>
        <w:rPr>
          <w:i/>
          <w:iCs/>
          <w:szCs w:val="48"/>
        </w:rPr>
        <w:t>În cazul în care numărul de fete nu este egal cu numărul de băieţi, putem adăuga nume fictive. Dacă avem mai puţine fete se adaugă un număr de fete fictive iar altfel, se adaugă un număr fictiv de băieţi. Pentru fetele sau băieţii adăugaţi vom alcătui listele de preferinţe aleator numai că:</w:t>
      </w:r>
    </w:p>
    <w:p w:rsidR="006358A1" w:rsidRDefault="006358A1">
      <w:pPr>
        <w:pStyle w:val="Heading3"/>
        <w:tabs>
          <w:tab w:val="num" w:pos="720"/>
          <w:tab w:val="left" w:pos="1080"/>
        </w:tabs>
        <w:spacing w:before="0" w:after="0"/>
        <w:ind w:firstLine="720"/>
        <w:jc w:val="both"/>
        <w:rPr>
          <w:rFonts w:ascii="Times New Roman" w:hAnsi="Times New Roman" w:cs="Times New Roman"/>
          <w:b w:val="0"/>
          <w:bCs w:val="0"/>
          <w:i/>
          <w:iCs/>
          <w:sz w:val="24"/>
        </w:rPr>
      </w:pPr>
      <w:r>
        <w:rPr>
          <w:rFonts w:ascii="Times New Roman" w:hAnsi="Times New Roman" w:cs="Times New Roman"/>
          <w:b w:val="0"/>
          <w:bCs w:val="0"/>
          <w:i/>
          <w:iCs/>
          <w:sz w:val="24"/>
        </w:rPr>
        <w:t>dacă adăugăm fete, atunci fetele adăugate trebuie puse ultimele în listele de preferinţe ale băieţilor;</w:t>
      </w:r>
    </w:p>
    <w:p w:rsidR="006358A1" w:rsidRDefault="006358A1">
      <w:pPr>
        <w:pStyle w:val="Heading3"/>
        <w:tabs>
          <w:tab w:val="num" w:pos="1080"/>
        </w:tabs>
        <w:spacing w:before="0" w:after="0"/>
        <w:ind w:firstLine="720"/>
        <w:jc w:val="both"/>
        <w:rPr>
          <w:rFonts w:ascii="Times New Roman" w:hAnsi="Times New Roman" w:cs="Times New Roman"/>
          <w:b w:val="0"/>
          <w:bCs w:val="0"/>
          <w:i/>
          <w:iCs/>
          <w:sz w:val="24"/>
        </w:rPr>
      </w:pPr>
      <w:r>
        <w:rPr>
          <w:rFonts w:ascii="Times New Roman" w:hAnsi="Times New Roman" w:cs="Times New Roman"/>
          <w:b w:val="0"/>
          <w:bCs w:val="0"/>
          <w:i/>
          <w:iCs/>
          <w:sz w:val="24"/>
        </w:rPr>
        <w:t>dacă adăugăm băieţi, atunci fetele trebuie să îi introducă ultimii în listele lor de preferinţe.</w:t>
      </w:r>
    </w:p>
    <w:p w:rsidR="006358A1" w:rsidRDefault="006358A1">
      <w:pPr>
        <w:ind w:firstLine="720"/>
        <w:jc w:val="both"/>
        <w:rPr>
          <w:i/>
          <w:iCs/>
        </w:rPr>
      </w:pPr>
      <w:r>
        <w:rPr>
          <w:i/>
          <w:iCs/>
        </w:rPr>
        <w:t xml:space="preserve">Facem această alegere întrucât avem nevoie ca cei adăugaţi să nu fie luaţi în consideraţie decât de persoanele cele mai puţin dorite din cealaltă tabără. În final se vor exclude persoanele introduse în plus, urmând în tabăra cealaltă să rămână şi băieţi sau fete fără pereche. </w:t>
      </w:r>
    </w:p>
    <w:p w:rsidR="006358A1" w:rsidRDefault="006358A1">
      <w:pPr>
        <w:jc w:val="center"/>
        <w:rPr>
          <w:i/>
          <w:sz w:val="32"/>
          <w:szCs w:val="32"/>
          <w:lang w:val="ro-RO"/>
        </w:rPr>
      </w:pPr>
      <w:r>
        <w:rPr>
          <w:i/>
          <w:sz w:val="32"/>
          <w:szCs w:val="32"/>
          <w:lang w:val="ro-RO"/>
        </w:rPr>
        <w:t>TEMA NR. 11</w:t>
      </w:r>
    </w:p>
    <w:p w:rsidR="006358A1" w:rsidRDefault="006358A1">
      <w:pPr>
        <w:jc w:val="center"/>
        <w:rPr>
          <w:i/>
          <w:sz w:val="32"/>
          <w:szCs w:val="32"/>
          <w:lang w:val="ro-RO"/>
        </w:rPr>
      </w:pPr>
      <w:r>
        <w:rPr>
          <w:i/>
          <w:sz w:val="32"/>
          <w:szCs w:val="32"/>
          <w:lang w:val="ro-RO"/>
        </w:rPr>
        <w:t>20 mai 2003</w:t>
      </w:r>
    </w:p>
    <w:p w:rsidR="006358A1" w:rsidRDefault="006358A1">
      <w:pPr>
        <w:jc w:val="both"/>
        <w:rPr>
          <w:i/>
          <w:sz w:val="32"/>
          <w:szCs w:val="32"/>
          <w:lang w:val="ro-RO"/>
        </w:rPr>
      </w:pPr>
    </w:p>
    <w:p w:rsidR="006358A1" w:rsidRDefault="006358A1" w:rsidP="006358A1">
      <w:pPr>
        <w:numPr>
          <w:ilvl w:val="0"/>
          <w:numId w:val="1"/>
        </w:numPr>
        <w:spacing w:after="0" w:line="240" w:lineRule="auto"/>
        <w:jc w:val="both"/>
        <w:rPr>
          <w:i/>
          <w:lang w:val="ro-RO"/>
        </w:rPr>
      </w:pPr>
      <w:r>
        <w:rPr>
          <w:i/>
          <w:lang w:val="ro-RO"/>
        </w:rPr>
        <w:t>Se dispune de un algoritm care, primind la intrare un graf G şi o funcţie de pondere nenegativă pe mulţimea muchiilor acestuia, returnează un cuplaj perfect în G de pondere minimă (printre toate cuplajele perfecte ale grafului; dacă G nu are cuplaj perfect se anunţă acest lucru). Arătaţi că se poate utiliza acest algoritm pentru determinarea eficientă a cuplajului de cardinal maxim într-un graf oarecare.</w:t>
      </w:r>
    </w:p>
    <w:p w:rsidR="006358A1" w:rsidRDefault="006358A1">
      <w:pPr>
        <w:tabs>
          <w:tab w:val="num" w:pos="360"/>
        </w:tabs>
        <w:ind w:left="360"/>
        <w:jc w:val="both"/>
        <w:rPr>
          <w:i/>
          <w:lang w:val="ro-RO"/>
        </w:rPr>
      </w:pPr>
    </w:p>
    <w:p w:rsidR="006358A1" w:rsidRDefault="006358A1" w:rsidP="003F2E18">
      <w:pPr>
        <w:tabs>
          <w:tab w:val="num" w:pos="0"/>
        </w:tabs>
        <w:jc w:val="both"/>
        <w:rPr>
          <w:b/>
          <w:i/>
          <w:lang w:val="ro-RO"/>
        </w:rPr>
      </w:pPr>
      <w:r>
        <w:rPr>
          <w:b/>
          <w:i/>
          <w:lang w:val="ro-RO"/>
        </w:rPr>
        <w:t>Soluţie:</w:t>
      </w:r>
      <w:r w:rsidRPr="003F2E18">
        <w:rPr>
          <w:i/>
          <w:lang w:val="ro-RO"/>
        </w:rPr>
        <w:t xml:space="preserve"> </w:t>
      </w:r>
    </w:p>
    <w:p w:rsidR="006358A1" w:rsidRDefault="006358A1">
      <w:pPr>
        <w:pStyle w:val="BodyText"/>
        <w:ind w:firstLine="720"/>
        <w:jc w:val="both"/>
        <w:rPr>
          <w:bCs/>
        </w:rPr>
      </w:pPr>
      <w:r>
        <w:rPr>
          <w:bCs/>
        </w:rPr>
        <w:t>Fie G = (V, E) un graf oarecare.</w:t>
      </w:r>
    </w:p>
    <w:p w:rsidR="006358A1" w:rsidRDefault="006358A1">
      <w:pPr>
        <w:pStyle w:val="BodyText"/>
        <w:ind w:firstLine="720"/>
        <w:jc w:val="both"/>
        <w:rPr>
          <w:bCs/>
        </w:rPr>
      </w:pPr>
      <w:r>
        <w:rPr>
          <w:bCs/>
        </w:rPr>
        <w:t>Se ştie că M este cuplaj perfect pentru un graf G dacă S(M) = V (un cuplaj este perfect dacă saturează toate nodurile).</w:t>
      </w:r>
    </w:p>
    <w:p w:rsidR="006358A1" w:rsidRDefault="006358A1">
      <w:pPr>
        <w:pStyle w:val="BodyText"/>
        <w:ind w:firstLine="720"/>
        <w:jc w:val="both"/>
        <w:rPr>
          <w:bCs/>
        </w:rPr>
      </w:pPr>
      <w:r>
        <w:rPr>
          <w:bCs/>
        </w:rPr>
        <w:lastRenderedPageBreak/>
        <w:t>De asemenea, orice muchie din cuplaj saturează exact două noduri şi orice nod poate fi saturat de cel mult o muchie.</w:t>
      </w:r>
    </w:p>
    <w:p w:rsidR="006358A1" w:rsidRDefault="006358A1">
      <w:pPr>
        <w:pStyle w:val="BodyText"/>
        <w:ind w:firstLine="720"/>
        <w:jc w:val="both"/>
        <w:rPr>
          <w:bCs/>
        </w:rPr>
      </w:pPr>
      <w:r>
        <w:rPr>
          <w:bCs/>
        </w:rPr>
        <w:t xml:space="preserve">Aşadar, dacă M este cuplaj perfect, atunci |M| = </w:t>
      </w:r>
      <w:r w:rsidRPr="003F2E18">
        <w:rPr>
          <w:bCs/>
          <w:position w:val="-24"/>
        </w:rPr>
        <w:object w:dxaOrig="440" w:dyaOrig="620">
          <v:shape id="_x0000_i1860" type="#_x0000_t75" style="width:21.75pt;height:31.25pt" o:ole="">
            <v:imagedata r:id="rId1076" o:title=""/>
          </v:shape>
          <o:OLEObject Type="Embed" ProgID="Equation.3" ShapeID="_x0000_i1860" DrawAspect="Content" ObjectID="_1421273756" r:id="rId1077"/>
        </w:object>
      </w:r>
      <w:r>
        <w:rPr>
          <w:bCs/>
        </w:rPr>
        <w:t>.</w:t>
      </w:r>
    </w:p>
    <w:p w:rsidR="006358A1" w:rsidRDefault="006358A1">
      <w:pPr>
        <w:pStyle w:val="BodyText"/>
        <w:ind w:firstLine="720"/>
        <w:jc w:val="both"/>
        <w:rPr>
          <w:bCs/>
        </w:rPr>
      </w:pPr>
      <w:r>
        <w:rPr>
          <w:bCs/>
        </w:rPr>
        <w:t>O condiţie necesară pentru ca G să aibă un cuplaj perfect este ca acesta să aibă ordin par. O altă condiţie necesară este ca G să nu aibă noduri izolate. Evident, aceste condiţii nu sunt condiţii suficiente.</w:t>
      </w:r>
    </w:p>
    <w:p w:rsidR="006358A1" w:rsidRDefault="006358A1">
      <w:pPr>
        <w:pStyle w:val="BodyText"/>
        <w:ind w:firstLine="720"/>
        <w:jc w:val="both"/>
        <w:rPr>
          <w:bCs/>
        </w:rPr>
      </w:pPr>
      <w:r>
        <w:rPr>
          <w:bCs/>
        </w:rPr>
        <w:t>Vom căuta deci un cuplaj perfect într-un graf convenabil ales astfel încât să putem obţine cuplajul maxim în G.</w:t>
      </w:r>
    </w:p>
    <w:p w:rsidR="006358A1" w:rsidRDefault="006358A1" w:rsidP="001262F8">
      <w:pPr>
        <w:pStyle w:val="BodyText"/>
        <w:spacing w:before="240"/>
        <w:jc w:val="both"/>
        <w:rPr>
          <w:b/>
          <w:bCs/>
        </w:rPr>
      </w:pPr>
      <w:r>
        <w:rPr>
          <w:b/>
          <w:bCs/>
        </w:rPr>
        <w:t>Varianta I:</w:t>
      </w:r>
    </w:p>
    <w:p w:rsidR="006358A1" w:rsidRDefault="006358A1" w:rsidP="001262F8">
      <w:pPr>
        <w:pStyle w:val="BodyText"/>
        <w:jc w:val="both"/>
        <w:rPr>
          <w:bCs/>
        </w:rPr>
      </w:pPr>
      <w:r>
        <w:rPr>
          <w:b/>
          <w:bCs/>
        </w:rPr>
        <w:tab/>
      </w:r>
      <w:r w:rsidRPr="00085E72">
        <w:rPr>
          <w:bCs/>
        </w:rPr>
        <w:t>Ţinând cont de condiţiile precizate mai sus,</w:t>
      </w:r>
      <w:r>
        <w:rPr>
          <w:bCs/>
        </w:rPr>
        <w:t xml:space="preserve"> se va încerca construirea cuplajului de cardinal maxim pentru graful G astfel:</w:t>
      </w:r>
    </w:p>
    <w:p w:rsidR="006358A1" w:rsidRDefault="006358A1" w:rsidP="00085E72">
      <w:pPr>
        <w:pStyle w:val="BodyText"/>
        <w:jc w:val="both"/>
        <w:rPr>
          <w:bCs/>
        </w:rPr>
      </w:pPr>
      <w:r>
        <w:rPr>
          <w:bCs/>
        </w:rPr>
        <w:tab/>
      </w:r>
      <w:r w:rsidRPr="00B07CB3">
        <w:rPr>
          <w:b/>
          <w:bCs/>
        </w:rPr>
        <w:t>Pas 1</w:t>
      </w:r>
      <w:r>
        <w:rPr>
          <w:bCs/>
        </w:rPr>
        <w:t>: Construim un nou graf G’ = (V’, E’). Iniţial, G’ = G.</w:t>
      </w:r>
    </w:p>
    <w:p w:rsidR="006358A1" w:rsidRDefault="006358A1" w:rsidP="00085E72">
      <w:pPr>
        <w:pStyle w:val="BodyText"/>
        <w:ind w:firstLine="720"/>
        <w:jc w:val="both"/>
        <w:rPr>
          <w:bCs/>
        </w:rPr>
      </w:pPr>
      <w:r w:rsidRPr="00B07CB3">
        <w:rPr>
          <w:b/>
          <w:bCs/>
        </w:rPr>
        <w:t>Pas 2</w:t>
      </w:r>
      <w:r>
        <w:rPr>
          <w:bCs/>
        </w:rPr>
        <w:t xml:space="preserve">: Se va asocia o funcţie de pondere </w:t>
      </w:r>
      <w:r>
        <w:rPr>
          <w:b/>
          <w:bCs/>
        </w:rPr>
        <w:t xml:space="preserve">p: E’ </w:t>
      </w:r>
      <w:r>
        <w:rPr>
          <w:b/>
          <w:bCs/>
        </w:rPr>
        <w:sym w:font="Symbol" w:char="F0AE"/>
      </w:r>
      <w:r>
        <w:rPr>
          <w:b/>
          <w:bCs/>
        </w:rPr>
        <w:t xml:space="preserve"> R</w:t>
      </w:r>
      <w:r>
        <w:rPr>
          <w:b/>
          <w:bCs/>
          <w:vertAlign w:val="subscript"/>
        </w:rPr>
        <w:t>+</w:t>
      </w:r>
      <w:r>
        <w:rPr>
          <w:b/>
          <w:bCs/>
        </w:rPr>
        <w:t xml:space="preserve"> </w:t>
      </w:r>
      <w:r>
        <w:rPr>
          <w:bCs/>
        </w:rPr>
        <w:t xml:space="preserve">muchiilor grafului G’: </w:t>
      </w:r>
    </w:p>
    <w:p w:rsidR="006358A1" w:rsidRDefault="006358A1" w:rsidP="00085E72">
      <w:pPr>
        <w:pStyle w:val="BodyText"/>
        <w:ind w:firstLine="720"/>
        <w:jc w:val="center"/>
        <w:rPr>
          <w:bCs/>
        </w:rPr>
      </w:pPr>
      <w:r>
        <w:rPr>
          <w:bCs/>
        </w:rPr>
        <w:sym w:font="Symbol" w:char="F022"/>
      </w:r>
      <w:r>
        <w:rPr>
          <w:bCs/>
        </w:rPr>
        <w:t>e</w:t>
      </w:r>
      <w:r>
        <w:rPr>
          <w:bCs/>
        </w:rPr>
        <w:sym w:font="Symbol" w:char="F0CE"/>
      </w:r>
      <w:r>
        <w:rPr>
          <w:bCs/>
        </w:rPr>
        <w:t xml:space="preserve"> E(G’), p(e) = 1.</w:t>
      </w:r>
    </w:p>
    <w:p w:rsidR="006358A1" w:rsidRDefault="006358A1" w:rsidP="00085E72">
      <w:pPr>
        <w:pStyle w:val="BodyText"/>
        <w:jc w:val="both"/>
        <w:rPr>
          <w:bCs/>
        </w:rPr>
      </w:pPr>
      <w:r>
        <w:rPr>
          <w:bCs/>
        </w:rPr>
        <w:tab/>
      </w:r>
      <w:r w:rsidRPr="00B07CB3">
        <w:rPr>
          <w:b/>
          <w:bCs/>
        </w:rPr>
        <w:t>Pas 2</w:t>
      </w:r>
      <w:r>
        <w:rPr>
          <w:bCs/>
        </w:rPr>
        <w:t>: Dacă |G| este număr impar, nu are sens aplicarea algoritmului de căutare a cuplajului perfect de pondere minimă (conform celor precizate mai sus). Se adaugă un nou nod w la V(G’), diferit de toate nodurile din V(G’), astfel fiind satisfăcută condiţia ca G’ să aibă ordin impar.</w:t>
      </w:r>
    </w:p>
    <w:p w:rsidR="006358A1" w:rsidRDefault="006358A1" w:rsidP="00085E72">
      <w:pPr>
        <w:pStyle w:val="BodyText"/>
        <w:ind w:firstLine="1440"/>
        <w:jc w:val="both"/>
        <w:rPr>
          <w:bCs/>
        </w:rPr>
      </w:pPr>
      <w:r>
        <w:rPr>
          <w:bCs/>
        </w:rPr>
        <w:t>Noul nod w va fi legat prin muchii de toate nodurile din V(G’). Se extinde funcţia de pondere la noul graf astfel:</w:t>
      </w:r>
    </w:p>
    <w:p w:rsidR="006358A1" w:rsidRDefault="006358A1" w:rsidP="00B07CB3">
      <w:pPr>
        <w:pStyle w:val="BodyText"/>
        <w:ind w:firstLine="720"/>
        <w:jc w:val="center"/>
        <w:rPr>
          <w:bCs/>
        </w:rPr>
      </w:pPr>
      <w:r>
        <w:rPr>
          <w:bCs/>
        </w:rPr>
        <w:t xml:space="preserve">p(wi) = </w:t>
      </w:r>
      <w:r w:rsidRPr="00193B63">
        <w:rPr>
          <w:b/>
          <w:bCs/>
        </w:rPr>
        <w:t>N</w:t>
      </w:r>
      <w:r>
        <w:rPr>
          <w:bCs/>
        </w:rPr>
        <w:t xml:space="preserve">, </w:t>
      </w:r>
      <w:r>
        <w:rPr>
          <w:bCs/>
        </w:rPr>
        <w:sym w:font="Symbol" w:char="F022"/>
      </w:r>
      <w:r>
        <w:rPr>
          <w:bCs/>
        </w:rPr>
        <w:t>e</w:t>
      </w:r>
      <w:r>
        <w:rPr>
          <w:bCs/>
        </w:rPr>
        <w:sym w:font="Symbol" w:char="F0CE"/>
      </w:r>
      <w:r>
        <w:rPr>
          <w:bCs/>
        </w:rPr>
        <w:t xml:space="preserve"> V(G’) – {w},</w:t>
      </w:r>
    </w:p>
    <w:p w:rsidR="006358A1" w:rsidRDefault="006358A1" w:rsidP="00B07CB3">
      <w:pPr>
        <w:pStyle w:val="BodyText"/>
        <w:ind w:firstLine="720"/>
        <w:jc w:val="center"/>
        <w:rPr>
          <w:bCs/>
        </w:rPr>
      </w:pPr>
      <w:r>
        <w:rPr>
          <w:bCs/>
        </w:rPr>
        <w:t>( unde N este un număr mare, de exemplu n(n-1)/2).</w:t>
      </w:r>
    </w:p>
    <w:p w:rsidR="006358A1" w:rsidRDefault="006358A1" w:rsidP="00B07CB3">
      <w:pPr>
        <w:pStyle w:val="BodyText"/>
        <w:ind w:left="789" w:firstLine="651"/>
        <w:jc w:val="both"/>
        <w:rPr>
          <w:bCs/>
        </w:rPr>
      </w:pPr>
      <w:r w:rsidRPr="00B07CB3">
        <w:rPr>
          <w:b/>
          <w:bCs/>
        </w:rPr>
        <w:t>Justificarea</w:t>
      </w:r>
      <w:r>
        <w:rPr>
          <w:bCs/>
        </w:rPr>
        <w:t xml:space="preserve"> alegerii acestei funcţii de pondere:</w:t>
      </w:r>
    </w:p>
    <w:p w:rsidR="006358A1" w:rsidRDefault="006358A1" w:rsidP="00B07CB3">
      <w:pPr>
        <w:pStyle w:val="BodyText"/>
        <w:ind w:firstLine="1440"/>
        <w:jc w:val="both"/>
        <w:rPr>
          <w:bCs/>
        </w:rPr>
      </w:pPr>
      <w:r>
        <w:rPr>
          <w:bCs/>
        </w:rPr>
        <w:t>Intrucât se doreşte obţinerea unui cuplaj de cardinal maxim pentru G prin calculul unui cuplaj perfect de pondere minimă în G’, vom încerca să includem în acest cuplaj perfect cât mai multe muchii din G. Aşadar, muchiile din G vor avea o pondere mică, pentru a se facilita introducerea lor în cuplajul de pondere minimă, iar muchiile adăugate ulterior vor avea pondere mult mai mare, astfel încât să se evite pe cât posibil introducerea lor în cuplajul construit. Este suficient dacă ponderea unei astfel de muchii depăşeşte suma ponderilor tuturor muchiilor din G).</w:t>
      </w:r>
    </w:p>
    <w:p w:rsidR="006358A1" w:rsidRDefault="006358A1" w:rsidP="00B07CB3">
      <w:pPr>
        <w:pStyle w:val="BodyText"/>
        <w:ind w:firstLine="1440"/>
        <w:jc w:val="both"/>
        <w:rPr>
          <w:bCs/>
        </w:rPr>
      </w:pPr>
      <w:r>
        <w:rPr>
          <w:bCs/>
        </w:rPr>
        <w:t>Dacă |G| este număr par, nu se trece la pasul următor.</w:t>
      </w:r>
    </w:p>
    <w:p w:rsidR="006358A1" w:rsidRDefault="006358A1" w:rsidP="00187067">
      <w:pPr>
        <w:pStyle w:val="BodyText"/>
        <w:ind w:firstLine="720"/>
        <w:jc w:val="both"/>
        <w:rPr>
          <w:bCs/>
        </w:rPr>
      </w:pPr>
      <w:r>
        <w:rPr>
          <w:b/>
          <w:bCs/>
        </w:rPr>
        <w:t xml:space="preserve">Pas 3: </w:t>
      </w:r>
      <w:r>
        <w:rPr>
          <w:bCs/>
        </w:rPr>
        <w:t xml:space="preserve">Se aplică algoritmul de căutare a unui cuplaj perfect de pondere minimă în G’. Dacă un astfel de cuplaj Mp este găsit, atunci se aleg din Mp acele muchii care apar în G, obţimându-se asfel un cuplaj de cardinal maxim pentru G, după cum vom demonstra mai jos. </w:t>
      </w:r>
    </w:p>
    <w:p w:rsidR="006358A1" w:rsidRDefault="006358A1" w:rsidP="0031743E">
      <w:pPr>
        <w:pStyle w:val="BodyText"/>
        <w:ind w:firstLine="1440"/>
        <w:jc w:val="both"/>
        <w:rPr>
          <w:bCs/>
        </w:rPr>
      </w:pPr>
      <w:r>
        <w:rPr>
          <w:bCs/>
        </w:rPr>
        <w:t>În caz de eşec, se procedează astfel:</w:t>
      </w:r>
    </w:p>
    <w:p w:rsidR="006358A1" w:rsidRDefault="006358A1" w:rsidP="00830E2A">
      <w:pPr>
        <w:pStyle w:val="BodyText"/>
        <w:numPr>
          <w:ilvl w:val="0"/>
          <w:numId w:val="91"/>
        </w:numPr>
        <w:tabs>
          <w:tab w:val="clear" w:pos="1440"/>
          <w:tab w:val="num" w:pos="1800"/>
        </w:tabs>
        <w:spacing w:after="0"/>
        <w:ind w:left="1800"/>
        <w:jc w:val="both"/>
        <w:rPr>
          <w:bCs/>
        </w:rPr>
      </w:pPr>
      <w:r>
        <w:rPr>
          <w:bCs/>
        </w:rPr>
        <w:t xml:space="preserve">se adaugă două noi noduri u şi v la V(G’) (vom adăuga două noduri pentru ca ordinul grafului să rămână par; evident, u şi v </w:t>
      </w:r>
      <w:r>
        <w:rPr>
          <w:bCs/>
        </w:rPr>
        <w:sym w:font="Symbol" w:char="F0CF"/>
      </w:r>
      <w:r>
        <w:rPr>
          <w:bCs/>
        </w:rPr>
        <w:t xml:space="preserve"> V(G’) şi sunt distincte la fiecare pas);</w:t>
      </w:r>
    </w:p>
    <w:p w:rsidR="006358A1" w:rsidRDefault="006358A1" w:rsidP="00830E2A">
      <w:pPr>
        <w:pStyle w:val="BodyText"/>
        <w:numPr>
          <w:ilvl w:val="0"/>
          <w:numId w:val="91"/>
        </w:numPr>
        <w:tabs>
          <w:tab w:val="clear" w:pos="1440"/>
          <w:tab w:val="num" w:pos="1800"/>
        </w:tabs>
        <w:spacing w:after="0"/>
        <w:ind w:left="1800"/>
        <w:jc w:val="both"/>
        <w:rPr>
          <w:bCs/>
        </w:rPr>
      </w:pPr>
      <w:r>
        <w:rPr>
          <w:bCs/>
        </w:rPr>
        <w:lastRenderedPageBreak/>
        <w:t>aceste noduri vor fi legate de toate celelalte noduri din G’ (şi între ele) prin muchii cărora li se asociază ponderea N, ca mai sus.</w:t>
      </w:r>
    </w:p>
    <w:p w:rsidR="006358A1" w:rsidRDefault="006358A1" w:rsidP="00830E2A">
      <w:pPr>
        <w:pStyle w:val="BodyText"/>
        <w:numPr>
          <w:ilvl w:val="0"/>
          <w:numId w:val="91"/>
        </w:numPr>
        <w:tabs>
          <w:tab w:val="clear" w:pos="1440"/>
          <w:tab w:val="num" w:pos="1800"/>
        </w:tabs>
        <w:spacing w:after="0"/>
        <w:ind w:left="1800"/>
        <w:jc w:val="both"/>
        <w:rPr>
          <w:bCs/>
        </w:rPr>
      </w:pPr>
      <w:r>
        <w:rPr>
          <w:bCs/>
        </w:rPr>
        <w:t>se repetă pasul 3 până când în G’ se obţine un cuplaj perfect de pondere minimă Mp; din acesta se extrage cuplajul M de cardinal maxim pentru G, aşa cum am arătat mai sus.</w:t>
      </w:r>
    </w:p>
    <w:p w:rsidR="006358A1" w:rsidRDefault="006358A1" w:rsidP="000B62EC">
      <w:pPr>
        <w:pStyle w:val="BodyText"/>
        <w:spacing w:before="240"/>
        <w:ind w:left="720"/>
        <w:jc w:val="both"/>
        <w:rPr>
          <w:bCs/>
        </w:rPr>
      </w:pPr>
      <w:r>
        <w:rPr>
          <w:b/>
          <w:bCs/>
        </w:rPr>
        <w:t>Algoritmul</w:t>
      </w:r>
      <w:r>
        <w:rPr>
          <w:bCs/>
        </w:rPr>
        <w:t xml:space="preserve"> propriu-zis de construcţie a cuplajului M este:</w:t>
      </w:r>
    </w:p>
    <w:p w:rsidR="006358A1" w:rsidRDefault="006358A1" w:rsidP="000B62EC">
      <w:pPr>
        <w:pStyle w:val="BodyText"/>
        <w:spacing w:before="240"/>
        <w:jc w:val="both"/>
        <w:rPr>
          <w:bCs/>
        </w:rPr>
      </w:pPr>
      <w:r>
        <w:rPr>
          <w:bCs/>
        </w:rPr>
        <w:t xml:space="preserve"> </w:t>
      </w:r>
      <w:r>
        <w:rPr>
          <w:b/>
          <w:bCs/>
        </w:rPr>
        <w:t xml:space="preserve">function </w:t>
      </w:r>
      <w:r>
        <w:rPr>
          <w:bCs/>
        </w:rPr>
        <w:t>ConstruieşteCuplajDeCardinalMaxim(G)</w:t>
      </w:r>
    </w:p>
    <w:p w:rsidR="006358A1" w:rsidRDefault="006358A1" w:rsidP="000B62EC">
      <w:pPr>
        <w:pStyle w:val="BodyText"/>
        <w:jc w:val="both"/>
        <w:rPr>
          <w:bCs/>
        </w:rPr>
      </w:pPr>
      <w:r>
        <w:rPr>
          <w:b/>
          <w:bCs/>
        </w:rPr>
        <w:t>begin</w:t>
      </w:r>
    </w:p>
    <w:p w:rsidR="006358A1" w:rsidRPr="005E32A0" w:rsidRDefault="006358A1" w:rsidP="000B62EC">
      <w:pPr>
        <w:pStyle w:val="BodyText"/>
        <w:jc w:val="both"/>
        <w:rPr>
          <w:b/>
          <w:bCs/>
          <w:color w:val="808080"/>
        </w:rPr>
      </w:pPr>
      <w:r>
        <w:rPr>
          <w:bCs/>
        </w:rPr>
        <w:tab/>
      </w:r>
      <w:r w:rsidRPr="005E32A0">
        <w:rPr>
          <w:b/>
          <w:bCs/>
          <w:color w:val="808080"/>
        </w:rPr>
        <w:t xml:space="preserve">/*construcţia </w:t>
      </w:r>
      <w:r>
        <w:rPr>
          <w:b/>
          <w:bCs/>
          <w:color w:val="808080"/>
        </w:rPr>
        <w:t xml:space="preserve">lui </w:t>
      </w:r>
      <w:r w:rsidRPr="005E32A0">
        <w:rPr>
          <w:b/>
          <w:bCs/>
          <w:color w:val="808080"/>
        </w:rPr>
        <w:t>G’*/</w:t>
      </w:r>
    </w:p>
    <w:p w:rsidR="006358A1" w:rsidRDefault="006358A1" w:rsidP="000B62EC">
      <w:pPr>
        <w:pStyle w:val="BodyText"/>
        <w:ind w:firstLine="720"/>
        <w:jc w:val="both"/>
        <w:rPr>
          <w:bCs/>
          <w:lang w:eastAsia="ja-JP"/>
        </w:rPr>
      </w:pPr>
      <w:r>
        <w:rPr>
          <w:bCs/>
        </w:rPr>
        <w:t xml:space="preserve">G’ </w:t>
      </w:r>
      <w:r>
        <w:rPr>
          <w:rFonts w:hint="eastAsia"/>
          <w:bCs/>
          <w:lang w:eastAsia="ja-JP"/>
        </w:rPr>
        <w:t>←</w:t>
      </w:r>
      <w:r>
        <w:rPr>
          <w:rFonts w:hint="eastAsia"/>
          <w:bCs/>
          <w:lang w:eastAsia="ja-JP"/>
        </w:rPr>
        <w:t xml:space="preserve"> G</w:t>
      </w:r>
    </w:p>
    <w:p w:rsidR="006358A1" w:rsidRDefault="006358A1" w:rsidP="000B62EC">
      <w:pPr>
        <w:pStyle w:val="BodyText"/>
        <w:ind w:firstLine="720"/>
        <w:jc w:val="both"/>
        <w:rPr>
          <w:bCs/>
          <w:lang w:eastAsia="ja-JP"/>
        </w:rPr>
      </w:pPr>
      <w:r>
        <w:rPr>
          <w:bCs/>
          <w:lang w:eastAsia="ja-JP"/>
        </w:rPr>
        <w:t>n</w:t>
      </w:r>
      <w:r>
        <w:rPr>
          <w:rFonts w:hint="eastAsia"/>
          <w:bCs/>
          <w:lang w:eastAsia="ja-JP"/>
        </w:rPr>
        <w:t>←</w:t>
      </w:r>
      <w:r>
        <w:rPr>
          <w:rFonts w:hint="eastAsia"/>
          <w:bCs/>
          <w:lang w:eastAsia="ja-JP"/>
        </w:rPr>
        <w:t xml:space="preserve"> </w:t>
      </w:r>
      <w:r>
        <w:rPr>
          <w:bCs/>
          <w:lang w:eastAsia="ja-JP"/>
        </w:rPr>
        <w:t>|G|</w:t>
      </w:r>
    </w:p>
    <w:p w:rsidR="006358A1" w:rsidRPr="000B62EC" w:rsidRDefault="006358A1" w:rsidP="000B62EC">
      <w:pPr>
        <w:pStyle w:val="BodyText"/>
        <w:ind w:firstLine="720"/>
        <w:jc w:val="both"/>
        <w:rPr>
          <w:rFonts w:hint="eastAsia"/>
          <w:bCs/>
        </w:rPr>
      </w:pPr>
      <w:r>
        <w:rPr>
          <w:bCs/>
          <w:lang w:eastAsia="ja-JP"/>
        </w:rPr>
        <w:t xml:space="preserve">N </w:t>
      </w:r>
      <w:r>
        <w:rPr>
          <w:rFonts w:hint="eastAsia"/>
          <w:bCs/>
          <w:lang w:eastAsia="ja-JP"/>
        </w:rPr>
        <w:t>←</w:t>
      </w:r>
      <w:r>
        <w:rPr>
          <w:rFonts w:hint="eastAsia"/>
          <w:bCs/>
          <w:lang w:eastAsia="ja-JP"/>
        </w:rPr>
        <w:t xml:space="preserve"> n(n-1)/2</w:t>
      </w:r>
    </w:p>
    <w:p w:rsidR="006358A1" w:rsidRDefault="006358A1" w:rsidP="000B62EC">
      <w:pPr>
        <w:pStyle w:val="BodyText"/>
        <w:jc w:val="both"/>
        <w:rPr>
          <w:bCs/>
        </w:rPr>
      </w:pPr>
      <w:r>
        <w:rPr>
          <w:bCs/>
        </w:rPr>
        <w:tab/>
      </w:r>
      <w:r>
        <w:rPr>
          <w:b/>
          <w:bCs/>
        </w:rPr>
        <w:t xml:space="preserve">if </w:t>
      </w:r>
      <w:r>
        <w:rPr>
          <w:bCs/>
        </w:rPr>
        <w:t>(|V(G)| este impar)</w:t>
      </w:r>
    </w:p>
    <w:p w:rsidR="006358A1" w:rsidRDefault="006358A1" w:rsidP="000B62EC">
      <w:pPr>
        <w:pStyle w:val="BodyText"/>
        <w:jc w:val="both"/>
        <w:rPr>
          <w:bCs/>
        </w:rPr>
      </w:pPr>
      <w:r>
        <w:rPr>
          <w:bCs/>
        </w:rPr>
        <w:tab/>
      </w:r>
      <w:r>
        <w:rPr>
          <w:b/>
          <w:bCs/>
        </w:rPr>
        <w:t>then</w:t>
      </w:r>
      <w:r>
        <w:rPr>
          <w:bCs/>
        </w:rPr>
        <w:t xml:space="preserve"> </w:t>
      </w:r>
    </w:p>
    <w:p w:rsidR="006358A1" w:rsidRDefault="006358A1" w:rsidP="000B62EC">
      <w:pPr>
        <w:pStyle w:val="BodyText"/>
        <w:ind w:left="720" w:firstLine="720"/>
        <w:jc w:val="both"/>
        <w:rPr>
          <w:bCs/>
        </w:rPr>
      </w:pPr>
      <w:r>
        <w:rPr>
          <w:bCs/>
        </w:rPr>
        <w:t xml:space="preserve">V(G’) </w:t>
      </w:r>
      <w:r>
        <w:rPr>
          <w:rFonts w:hint="eastAsia"/>
          <w:bCs/>
          <w:lang w:eastAsia="ja-JP"/>
        </w:rPr>
        <w:t>←</w:t>
      </w:r>
      <w:r>
        <w:rPr>
          <w:rFonts w:hint="eastAsia"/>
          <w:bCs/>
          <w:lang w:eastAsia="ja-JP"/>
        </w:rPr>
        <w:t xml:space="preserve"> V(G</w:t>
      </w:r>
      <w:r>
        <w:rPr>
          <w:bCs/>
          <w:lang w:eastAsia="ja-JP"/>
        </w:rPr>
        <w:t>’)</w:t>
      </w:r>
      <w:r>
        <w:rPr>
          <w:bCs/>
        </w:rPr>
        <w:t xml:space="preserve"> </w:t>
      </w:r>
      <w:r>
        <w:rPr>
          <w:bCs/>
        </w:rPr>
        <w:sym w:font="Symbol" w:char="F0C8"/>
      </w:r>
      <w:r>
        <w:rPr>
          <w:bCs/>
        </w:rPr>
        <w:t xml:space="preserve"> {w}</w:t>
      </w:r>
    </w:p>
    <w:p w:rsidR="006358A1" w:rsidRDefault="006358A1" w:rsidP="000B62EC">
      <w:pPr>
        <w:pStyle w:val="BodyText"/>
        <w:jc w:val="both"/>
        <w:rPr>
          <w:bCs/>
        </w:rPr>
      </w:pPr>
      <w:r>
        <w:rPr>
          <w:bCs/>
        </w:rPr>
        <w:tab/>
      </w:r>
      <w:r>
        <w:rPr>
          <w:bCs/>
        </w:rPr>
        <w:tab/>
        <w:t xml:space="preserve">E(G’) </w:t>
      </w:r>
      <w:r>
        <w:rPr>
          <w:rFonts w:hint="eastAsia"/>
          <w:bCs/>
          <w:lang w:eastAsia="ja-JP"/>
        </w:rPr>
        <w:t>←</w:t>
      </w:r>
      <w:r>
        <w:rPr>
          <w:bCs/>
        </w:rPr>
        <w:t>E(G’)</w:t>
      </w:r>
      <w:r w:rsidRPr="00275BC8">
        <w:rPr>
          <w:bCs/>
        </w:rPr>
        <w:t xml:space="preserve"> </w:t>
      </w:r>
      <w:r>
        <w:rPr>
          <w:bCs/>
        </w:rPr>
        <w:sym w:font="Symbol" w:char="F0C8"/>
      </w:r>
      <w:r>
        <w:rPr>
          <w:bCs/>
          <w:lang w:eastAsia="ja-JP"/>
        </w:rPr>
        <w:t xml:space="preserve"> </w:t>
      </w:r>
      <w:r>
        <w:rPr>
          <w:bCs/>
        </w:rPr>
        <w:t xml:space="preserve">{wi| i </w:t>
      </w:r>
      <w:r>
        <w:rPr>
          <w:bCs/>
        </w:rPr>
        <w:sym w:font="Symbol" w:char="F0CE"/>
      </w:r>
      <w:r>
        <w:rPr>
          <w:bCs/>
        </w:rPr>
        <w:t xml:space="preserve"> V(G’), i </w:t>
      </w:r>
      <w:r>
        <w:rPr>
          <w:rFonts w:hint="eastAsia"/>
          <w:bCs/>
          <w:lang w:eastAsia="ja-JP"/>
        </w:rPr>
        <w:t>≠</w:t>
      </w:r>
      <w:r>
        <w:rPr>
          <w:rFonts w:hint="eastAsia"/>
          <w:bCs/>
          <w:lang w:eastAsia="ja-JP"/>
        </w:rPr>
        <w:t xml:space="preserve"> </w:t>
      </w:r>
      <w:r>
        <w:rPr>
          <w:bCs/>
          <w:lang w:eastAsia="ja-JP"/>
        </w:rPr>
        <w:t>w</w:t>
      </w:r>
      <w:r>
        <w:rPr>
          <w:bCs/>
        </w:rPr>
        <w:t>}</w:t>
      </w:r>
    </w:p>
    <w:p w:rsidR="006358A1" w:rsidRPr="005E32A0" w:rsidRDefault="006358A1" w:rsidP="000B62EC">
      <w:pPr>
        <w:pStyle w:val="BodyText"/>
        <w:ind w:firstLine="720"/>
        <w:jc w:val="both"/>
        <w:rPr>
          <w:b/>
          <w:bCs/>
          <w:color w:val="808080"/>
        </w:rPr>
      </w:pPr>
      <w:r w:rsidRPr="005E32A0">
        <w:rPr>
          <w:b/>
          <w:bCs/>
          <w:color w:val="808080"/>
        </w:rPr>
        <w:t>/*asocierea funcţiei de pondere*/</w:t>
      </w:r>
    </w:p>
    <w:p w:rsidR="006358A1" w:rsidRDefault="006358A1" w:rsidP="000B62EC">
      <w:pPr>
        <w:pStyle w:val="BodyText"/>
        <w:ind w:firstLine="720"/>
        <w:jc w:val="both"/>
        <w:rPr>
          <w:bCs/>
        </w:rPr>
      </w:pPr>
      <w:r>
        <w:rPr>
          <w:b/>
          <w:bCs/>
        </w:rPr>
        <w:t xml:space="preserve">for all </w:t>
      </w:r>
      <w:r>
        <w:rPr>
          <w:bCs/>
        </w:rPr>
        <w:t xml:space="preserve">e </w:t>
      </w:r>
      <w:r>
        <w:rPr>
          <w:b/>
          <w:bCs/>
        </w:rPr>
        <w:t>in</w:t>
      </w:r>
      <w:r>
        <w:rPr>
          <w:bCs/>
        </w:rPr>
        <w:t xml:space="preserve"> E(G’) </w:t>
      </w:r>
      <w:r>
        <w:rPr>
          <w:b/>
          <w:bCs/>
        </w:rPr>
        <w:t>do</w:t>
      </w:r>
    </w:p>
    <w:p w:rsidR="006358A1" w:rsidRDefault="006358A1" w:rsidP="000B62EC">
      <w:pPr>
        <w:pStyle w:val="BodyText"/>
        <w:ind w:firstLine="720"/>
        <w:jc w:val="both"/>
        <w:rPr>
          <w:rFonts w:hint="eastAsia"/>
          <w:bCs/>
          <w:lang w:eastAsia="ja-JP"/>
        </w:rPr>
      </w:pPr>
      <w:r>
        <w:rPr>
          <w:bCs/>
        </w:rPr>
        <w:tab/>
      </w:r>
      <w:r>
        <w:rPr>
          <w:b/>
          <w:bCs/>
        </w:rPr>
        <w:t>if</w:t>
      </w:r>
      <w:r>
        <w:rPr>
          <w:bCs/>
        </w:rPr>
        <w:t xml:space="preserve"> (e </w:t>
      </w:r>
      <w:r>
        <w:rPr>
          <w:bCs/>
        </w:rPr>
        <w:sym w:font="Symbol" w:char="F0CE"/>
      </w:r>
      <w:r>
        <w:rPr>
          <w:bCs/>
        </w:rPr>
        <w:t xml:space="preserve"> E(G)) </w:t>
      </w:r>
      <w:r>
        <w:rPr>
          <w:b/>
          <w:bCs/>
        </w:rPr>
        <w:t xml:space="preserve">then </w:t>
      </w:r>
      <w:r>
        <w:rPr>
          <w:bCs/>
        </w:rPr>
        <w:t xml:space="preserve">p(e) </w:t>
      </w:r>
      <w:r>
        <w:rPr>
          <w:rFonts w:hint="eastAsia"/>
          <w:bCs/>
          <w:lang w:eastAsia="ja-JP"/>
        </w:rPr>
        <w:t>←</w:t>
      </w:r>
      <w:r>
        <w:rPr>
          <w:rFonts w:hint="eastAsia"/>
          <w:bCs/>
          <w:lang w:eastAsia="ja-JP"/>
        </w:rPr>
        <w:t xml:space="preserve"> 1</w:t>
      </w:r>
    </w:p>
    <w:p w:rsidR="006358A1" w:rsidRPr="005E32A0" w:rsidRDefault="006358A1" w:rsidP="000B62EC">
      <w:pPr>
        <w:pStyle w:val="BodyText"/>
        <w:ind w:firstLine="720"/>
        <w:jc w:val="both"/>
        <w:rPr>
          <w:bCs/>
          <w:lang w:eastAsia="ja-JP"/>
        </w:rPr>
      </w:pPr>
      <w:r>
        <w:rPr>
          <w:bCs/>
          <w:lang w:eastAsia="ja-JP"/>
        </w:rPr>
        <w:tab/>
      </w:r>
      <w:r>
        <w:rPr>
          <w:bCs/>
          <w:lang w:eastAsia="ja-JP"/>
        </w:rPr>
        <w:tab/>
      </w:r>
      <w:r>
        <w:rPr>
          <w:b/>
          <w:bCs/>
          <w:lang w:eastAsia="ja-JP"/>
        </w:rPr>
        <w:t xml:space="preserve">else </w:t>
      </w:r>
      <w:r>
        <w:rPr>
          <w:bCs/>
          <w:lang w:eastAsia="ja-JP"/>
        </w:rPr>
        <w:t xml:space="preserve">p(e) </w:t>
      </w:r>
      <w:r>
        <w:rPr>
          <w:rFonts w:hint="eastAsia"/>
          <w:bCs/>
          <w:lang w:eastAsia="ja-JP"/>
        </w:rPr>
        <w:t>←</w:t>
      </w:r>
      <w:r>
        <w:rPr>
          <w:rFonts w:hint="eastAsia"/>
          <w:bCs/>
          <w:lang w:eastAsia="ja-JP"/>
        </w:rPr>
        <w:t xml:space="preserve"> </w:t>
      </w:r>
      <w:r>
        <w:rPr>
          <w:bCs/>
          <w:lang w:eastAsia="ja-JP"/>
        </w:rPr>
        <w:t>N</w:t>
      </w:r>
    </w:p>
    <w:p w:rsidR="006358A1" w:rsidRPr="005E32A0" w:rsidRDefault="006358A1" w:rsidP="000B62EC">
      <w:pPr>
        <w:pStyle w:val="BodyText"/>
        <w:jc w:val="both"/>
        <w:rPr>
          <w:b/>
          <w:bCs/>
          <w:color w:val="808080"/>
        </w:rPr>
      </w:pPr>
      <w:r>
        <w:rPr>
          <w:bCs/>
        </w:rPr>
        <w:tab/>
      </w:r>
      <w:r w:rsidRPr="005E32A0">
        <w:rPr>
          <w:b/>
          <w:bCs/>
          <w:color w:val="808080"/>
        </w:rPr>
        <w:t>/*aplicarea algoritmului de calcul al cuplajului perfect de pondere minima*/</w:t>
      </w:r>
    </w:p>
    <w:p w:rsidR="006358A1" w:rsidRDefault="006358A1" w:rsidP="000B62EC">
      <w:pPr>
        <w:pStyle w:val="BodyText"/>
        <w:jc w:val="both"/>
        <w:rPr>
          <w:b/>
          <w:bCs/>
          <w:lang w:eastAsia="ja-JP"/>
        </w:rPr>
      </w:pPr>
      <w:r>
        <w:rPr>
          <w:bCs/>
        </w:rPr>
        <w:tab/>
      </w:r>
      <w:r>
        <w:rPr>
          <w:b/>
          <w:bCs/>
        </w:rPr>
        <w:t xml:space="preserve">while </w:t>
      </w:r>
      <w:r>
        <w:rPr>
          <w:bCs/>
        </w:rPr>
        <w:t>(</w:t>
      </w:r>
      <w:r>
        <w:rPr>
          <w:b/>
          <w:bCs/>
        </w:rPr>
        <w:t>not</w:t>
      </w:r>
      <w:r>
        <w:rPr>
          <w:bCs/>
        </w:rPr>
        <w:t xml:space="preserve"> Există</w:t>
      </w:r>
      <w:r>
        <w:rPr>
          <w:rFonts w:hint="eastAsia"/>
          <w:bCs/>
          <w:lang w:eastAsia="ja-JP"/>
        </w:rPr>
        <w:t>CuplajPerfect (G</w:t>
      </w:r>
      <w:r>
        <w:rPr>
          <w:bCs/>
          <w:lang w:eastAsia="ja-JP"/>
        </w:rPr>
        <w:t xml:space="preserve">’, p)) </w:t>
      </w:r>
      <w:r>
        <w:rPr>
          <w:b/>
          <w:bCs/>
          <w:lang w:eastAsia="ja-JP"/>
        </w:rPr>
        <w:t>do</w:t>
      </w:r>
    </w:p>
    <w:p w:rsidR="006358A1" w:rsidRDefault="006358A1" w:rsidP="00275BC8">
      <w:pPr>
        <w:pStyle w:val="BodyText"/>
        <w:ind w:left="720" w:firstLine="720"/>
        <w:jc w:val="both"/>
        <w:rPr>
          <w:bCs/>
        </w:rPr>
      </w:pPr>
      <w:r>
        <w:rPr>
          <w:bCs/>
        </w:rPr>
        <w:t xml:space="preserve">V(G’) </w:t>
      </w:r>
      <w:r>
        <w:rPr>
          <w:rFonts w:hint="eastAsia"/>
          <w:bCs/>
          <w:lang w:eastAsia="ja-JP"/>
        </w:rPr>
        <w:t>←</w:t>
      </w:r>
      <w:r>
        <w:rPr>
          <w:rFonts w:hint="eastAsia"/>
          <w:bCs/>
          <w:lang w:eastAsia="ja-JP"/>
        </w:rPr>
        <w:t xml:space="preserve"> V(G</w:t>
      </w:r>
      <w:r>
        <w:rPr>
          <w:bCs/>
          <w:lang w:eastAsia="ja-JP"/>
        </w:rPr>
        <w:t>’)</w:t>
      </w:r>
      <w:r>
        <w:rPr>
          <w:bCs/>
        </w:rPr>
        <w:t xml:space="preserve"> </w:t>
      </w:r>
      <w:r>
        <w:rPr>
          <w:bCs/>
        </w:rPr>
        <w:sym w:font="Symbol" w:char="F0C8"/>
      </w:r>
      <w:r>
        <w:rPr>
          <w:bCs/>
        </w:rPr>
        <w:t xml:space="preserve"> {u, v}</w:t>
      </w:r>
    </w:p>
    <w:p w:rsidR="006358A1" w:rsidRDefault="006358A1" w:rsidP="000B62EC">
      <w:pPr>
        <w:pStyle w:val="BodyText"/>
        <w:jc w:val="both"/>
        <w:rPr>
          <w:bCs/>
        </w:rPr>
      </w:pPr>
      <w:r>
        <w:rPr>
          <w:bCs/>
        </w:rPr>
        <w:tab/>
      </w:r>
      <w:r>
        <w:rPr>
          <w:bCs/>
        </w:rPr>
        <w:tab/>
        <w:t xml:space="preserve">E(G’) </w:t>
      </w:r>
      <w:r>
        <w:rPr>
          <w:rFonts w:hint="eastAsia"/>
          <w:bCs/>
          <w:lang w:eastAsia="ja-JP"/>
        </w:rPr>
        <w:t>←</w:t>
      </w:r>
      <w:r>
        <w:rPr>
          <w:bCs/>
        </w:rPr>
        <w:t>E(G’)</w:t>
      </w:r>
      <w:r w:rsidRPr="00275BC8">
        <w:rPr>
          <w:bCs/>
        </w:rPr>
        <w:t xml:space="preserve"> </w:t>
      </w:r>
      <w:r>
        <w:rPr>
          <w:bCs/>
        </w:rPr>
        <w:sym w:font="Symbol" w:char="F0C8"/>
      </w:r>
      <w:r>
        <w:rPr>
          <w:bCs/>
          <w:lang w:eastAsia="ja-JP"/>
        </w:rPr>
        <w:t xml:space="preserve"> </w:t>
      </w:r>
      <w:r>
        <w:rPr>
          <w:bCs/>
        </w:rPr>
        <w:t xml:space="preserve">{ui, vi| i </w:t>
      </w:r>
      <w:r>
        <w:rPr>
          <w:bCs/>
        </w:rPr>
        <w:sym w:font="Symbol" w:char="F0CE"/>
      </w:r>
      <w:r>
        <w:rPr>
          <w:bCs/>
        </w:rPr>
        <w:t xml:space="preserve"> V(G’), i </w:t>
      </w:r>
      <w:r>
        <w:rPr>
          <w:rFonts w:hint="eastAsia"/>
          <w:bCs/>
          <w:lang w:eastAsia="ja-JP"/>
        </w:rPr>
        <w:t>≠</w:t>
      </w:r>
      <w:r>
        <w:rPr>
          <w:rFonts w:hint="eastAsia"/>
          <w:bCs/>
          <w:lang w:eastAsia="ja-JP"/>
        </w:rPr>
        <w:t xml:space="preserve"> </w:t>
      </w:r>
      <w:r>
        <w:rPr>
          <w:bCs/>
          <w:lang w:eastAsia="ja-JP"/>
        </w:rPr>
        <w:t>u, v</w:t>
      </w:r>
      <w:r>
        <w:rPr>
          <w:bCs/>
        </w:rPr>
        <w:t>}</w:t>
      </w:r>
    </w:p>
    <w:p w:rsidR="006358A1" w:rsidRDefault="006358A1" w:rsidP="000B62EC">
      <w:pPr>
        <w:pStyle w:val="BodyText"/>
        <w:jc w:val="both"/>
        <w:rPr>
          <w:b/>
          <w:bCs/>
          <w:color w:val="808080"/>
        </w:rPr>
      </w:pPr>
      <w:r>
        <w:rPr>
          <w:bCs/>
        </w:rPr>
        <w:tab/>
      </w:r>
      <w:r w:rsidRPr="00275BC8">
        <w:rPr>
          <w:b/>
          <w:bCs/>
          <w:color w:val="808080"/>
        </w:rPr>
        <w:t>/*la ie</w:t>
      </w:r>
      <w:r>
        <w:rPr>
          <w:b/>
          <w:bCs/>
          <w:color w:val="808080"/>
        </w:rPr>
        <w:t>ş</w:t>
      </w:r>
      <w:r w:rsidRPr="00275BC8">
        <w:rPr>
          <w:b/>
          <w:bCs/>
          <w:color w:val="808080"/>
        </w:rPr>
        <w:t xml:space="preserve">irea din </w:t>
      </w:r>
      <w:r w:rsidRPr="00275BC8">
        <w:rPr>
          <w:b/>
          <w:bCs/>
          <w:color w:val="808080"/>
          <w:u w:val="single"/>
        </w:rPr>
        <w:t>while</w:t>
      </w:r>
      <w:r w:rsidRPr="00275BC8">
        <w:rPr>
          <w:b/>
          <w:bCs/>
          <w:color w:val="808080"/>
        </w:rPr>
        <w:t xml:space="preserve"> se obţine cuplajul perfect de pondere minimă pentru G’*/</w:t>
      </w:r>
    </w:p>
    <w:p w:rsidR="006358A1" w:rsidRPr="002409A8" w:rsidRDefault="006358A1" w:rsidP="000B62EC">
      <w:pPr>
        <w:pStyle w:val="BodyText"/>
        <w:jc w:val="both"/>
        <w:rPr>
          <w:bCs/>
          <w:lang w:eastAsia="ja-JP"/>
        </w:rPr>
      </w:pPr>
      <w:r>
        <w:rPr>
          <w:bCs/>
        </w:rPr>
        <w:tab/>
        <w:t xml:space="preserve">M’ </w:t>
      </w:r>
      <w:r>
        <w:rPr>
          <w:rFonts w:hint="eastAsia"/>
          <w:bCs/>
          <w:lang w:eastAsia="ja-JP"/>
        </w:rPr>
        <w:t>←</w:t>
      </w:r>
      <w:r>
        <w:rPr>
          <w:rFonts w:hint="eastAsia"/>
          <w:bCs/>
          <w:lang w:eastAsia="ja-JP"/>
        </w:rPr>
        <w:t>CuplajPerfectDePondereMinima(G</w:t>
      </w:r>
      <w:r>
        <w:rPr>
          <w:bCs/>
          <w:lang w:eastAsia="ja-JP"/>
        </w:rPr>
        <w:t>’, p)ş</w:t>
      </w:r>
    </w:p>
    <w:p w:rsidR="006358A1" w:rsidRPr="003A5101" w:rsidRDefault="006358A1" w:rsidP="000B62EC">
      <w:pPr>
        <w:pStyle w:val="BodyText"/>
        <w:ind w:firstLine="720"/>
        <w:jc w:val="both"/>
        <w:rPr>
          <w:b/>
          <w:bCs/>
          <w:color w:val="808080"/>
          <w:lang w:eastAsia="ja-JP"/>
        </w:rPr>
      </w:pPr>
      <w:r w:rsidRPr="003A5101">
        <w:rPr>
          <w:b/>
          <w:bCs/>
          <w:color w:val="808080"/>
          <w:lang w:eastAsia="ja-JP"/>
        </w:rPr>
        <w:t>/*alegerea din M’ a muchiilor care apar în G*/</w:t>
      </w:r>
    </w:p>
    <w:p w:rsidR="006358A1" w:rsidRDefault="006358A1" w:rsidP="000B62EC">
      <w:pPr>
        <w:pStyle w:val="BodyText"/>
        <w:jc w:val="both"/>
        <w:rPr>
          <w:bCs/>
          <w:lang w:eastAsia="ja-JP"/>
        </w:rPr>
      </w:pPr>
      <w:r>
        <w:rPr>
          <w:bCs/>
          <w:lang w:eastAsia="ja-JP"/>
        </w:rPr>
        <w:tab/>
        <w:t xml:space="preserve">M </w:t>
      </w:r>
      <w:r>
        <w:rPr>
          <w:rFonts w:hint="eastAsia"/>
          <w:bCs/>
          <w:lang w:eastAsia="ja-JP"/>
        </w:rPr>
        <w:t>←</w:t>
      </w:r>
      <w:r>
        <w:rPr>
          <w:rFonts w:hint="eastAsia"/>
          <w:bCs/>
          <w:lang w:eastAsia="ja-JP"/>
        </w:rPr>
        <w:t xml:space="preserve"> M</w:t>
      </w:r>
      <w:r>
        <w:rPr>
          <w:bCs/>
          <w:lang w:eastAsia="ja-JP"/>
        </w:rPr>
        <w:t xml:space="preserve">’ </w:t>
      </w:r>
      <w:r>
        <w:rPr>
          <w:bCs/>
          <w:lang w:eastAsia="ja-JP"/>
        </w:rPr>
        <w:sym w:font="Symbol" w:char="F0C7"/>
      </w:r>
      <w:r>
        <w:rPr>
          <w:bCs/>
          <w:lang w:eastAsia="ja-JP"/>
        </w:rPr>
        <w:t xml:space="preserve"> E(G)</w:t>
      </w:r>
    </w:p>
    <w:p w:rsidR="006358A1" w:rsidRDefault="006358A1" w:rsidP="000B62EC">
      <w:pPr>
        <w:pStyle w:val="BodyText"/>
        <w:jc w:val="both"/>
        <w:rPr>
          <w:bCs/>
          <w:lang w:eastAsia="ja-JP"/>
        </w:rPr>
      </w:pPr>
      <w:r>
        <w:rPr>
          <w:bCs/>
          <w:lang w:eastAsia="ja-JP"/>
        </w:rPr>
        <w:tab/>
      </w:r>
      <w:r>
        <w:rPr>
          <w:b/>
          <w:bCs/>
          <w:lang w:eastAsia="ja-JP"/>
        </w:rPr>
        <w:t xml:space="preserve">return </w:t>
      </w:r>
      <w:r>
        <w:rPr>
          <w:bCs/>
          <w:lang w:eastAsia="ja-JP"/>
        </w:rPr>
        <w:t>M</w:t>
      </w:r>
    </w:p>
    <w:p w:rsidR="006358A1" w:rsidRPr="00187067" w:rsidRDefault="006358A1" w:rsidP="000B62EC">
      <w:pPr>
        <w:pStyle w:val="BodyText"/>
        <w:spacing w:before="240"/>
        <w:jc w:val="both"/>
        <w:rPr>
          <w:bCs/>
        </w:rPr>
      </w:pPr>
      <w:r>
        <w:rPr>
          <w:b/>
          <w:bCs/>
          <w:lang w:eastAsia="ja-JP"/>
        </w:rPr>
        <w:t>end</w:t>
      </w:r>
    </w:p>
    <w:p w:rsidR="006358A1" w:rsidRDefault="006358A1" w:rsidP="001262F8">
      <w:pPr>
        <w:pStyle w:val="BodyText"/>
        <w:jc w:val="both"/>
        <w:rPr>
          <w:bCs/>
        </w:rPr>
      </w:pPr>
    </w:p>
    <w:p w:rsidR="006358A1" w:rsidRDefault="006358A1" w:rsidP="001262F8">
      <w:pPr>
        <w:pStyle w:val="BodyText"/>
        <w:jc w:val="both"/>
        <w:rPr>
          <w:b/>
          <w:bCs/>
        </w:rPr>
      </w:pPr>
      <w:r>
        <w:rPr>
          <w:bCs/>
        </w:rPr>
        <w:tab/>
      </w:r>
      <w:r>
        <w:rPr>
          <w:b/>
          <w:bCs/>
        </w:rPr>
        <w:t>Corectitudinea algoritmului:</w:t>
      </w:r>
    </w:p>
    <w:p w:rsidR="006358A1" w:rsidRDefault="006358A1" w:rsidP="00830E2A">
      <w:pPr>
        <w:pStyle w:val="BodyText"/>
        <w:numPr>
          <w:ilvl w:val="0"/>
          <w:numId w:val="92"/>
        </w:numPr>
        <w:spacing w:after="0"/>
        <w:ind w:left="0" w:firstLine="720"/>
        <w:jc w:val="both"/>
        <w:rPr>
          <w:bCs/>
        </w:rPr>
      </w:pPr>
      <w:r>
        <w:rPr>
          <w:bCs/>
        </w:rPr>
        <w:lastRenderedPageBreak/>
        <w:t xml:space="preserve">Vom arăta că </w:t>
      </w:r>
      <w:r>
        <w:rPr>
          <w:b/>
          <w:bCs/>
        </w:rPr>
        <w:t>algoritmul se opreşte</w:t>
      </w:r>
      <w:r>
        <w:rPr>
          <w:bCs/>
        </w:rPr>
        <w:t>, adică, modificând astfel graful G’, se obţine după un număr de paşi un graf care are un cuplaj perfect.</w:t>
      </w:r>
    </w:p>
    <w:p w:rsidR="006358A1" w:rsidRDefault="006358A1" w:rsidP="006264F8">
      <w:pPr>
        <w:pStyle w:val="BodyText"/>
        <w:spacing w:before="240"/>
        <w:ind w:firstLine="720"/>
        <w:jc w:val="both"/>
        <w:rPr>
          <w:bCs/>
          <w:lang w:eastAsia="ja-JP"/>
        </w:rPr>
      </w:pPr>
      <w:r>
        <w:rPr>
          <w:bCs/>
        </w:rPr>
        <w:t xml:space="preserve">Conform Teoremei lui Tutte, un graf G = (V, E) are un cuplaj perfect dacă şi numai dacă, </w:t>
      </w:r>
      <w:r>
        <w:rPr>
          <w:bCs/>
        </w:rPr>
        <w:sym w:font="Symbol" w:char="F022"/>
      </w:r>
      <w:r>
        <w:rPr>
          <w:bCs/>
        </w:rPr>
        <w:t xml:space="preserve">S </w:t>
      </w:r>
      <w:r>
        <w:rPr>
          <w:bCs/>
        </w:rPr>
        <w:sym w:font="Symbol" w:char="F0CD"/>
      </w:r>
      <w:r>
        <w:rPr>
          <w:bCs/>
        </w:rPr>
        <w:t xml:space="preserve"> V, S </w:t>
      </w:r>
      <w:r>
        <w:rPr>
          <w:rFonts w:hint="eastAsia"/>
          <w:bCs/>
          <w:lang w:eastAsia="ja-JP"/>
        </w:rPr>
        <w:t>≠</w:t>
      </w:r>
      <w:r>
        <w:rPr>
          <w:rFonts w:hint="eastAsia"/>
          <w:bCs/>
          <w:lang w:eastAsia="ja-JP"/>
        </w:rPr>
        <w:t xml:space="preserve"> V, q(G </w:t>
      </w:r>
      <w:r>
        <w:rPr>
          <w:bCs/>
          <w:lang w:eastAsia="ja-JP"/>
        </w:rPr>
        <w:t>–</w:t>
      </w:r>
      <w:r>
        <w:rPr>
          <w:rFonts w:hint="eastAsia"/>
          <w:bCs/>
          <w:lang w:eastAsia="ja-JP"/>
        </w:rPr>
        <w:t xml:space="preserve"> S)</w:t>
      </w:r>
      <w:r>
        <w:rPr>
          <w:bCs/>
          <w:lang w:eastAsia="ja-JP"/>
        </w:rPr>
        <w:t xml:space="preserve"> </w:t>
      </w:r>
      <w:r>
        <w:rPr>
          <w:bCs/>
          <w:lang w:eastAsia="ja-JP"/>
        </w:rPr>
        <w:sym w:font="Symbol" w:char="F0A3"/>
      </w:r>
      <w:r>
        <w:rPr>
          <w:bCs/>
          <w:lang w:eastAsia="ja-JP"/>
        </w:rPr>
        <w:t xml:space="preserve"> |S|.</w:t>
      </w:r>
    </w:p>
    <w:p w:rsidR="006358A1" w:rsidRDefault="006358A1" w:rsidP="00C7335E">
      <w:pPr>
        <w:pStyle w:val="BodyText"/>
        <w:ind w:firstLine="720"/>
        <w:jc w:val="both"/>
        <w:rPr>
          <w:bCs/>
          <w:lang w:eastAsia="ja-JP"/>
        </w:rPr>
      </w:pPr>
      <w:r>
        <w:rPr>
          <w:bCs/>
          <w:lang w:eastAsia="ja-JP"/>
        </w:rPr>
        <w:t>Fie B</w:t>
      </w:r>
      <w:r>
        <w:rPr>
          <w:bCs/>
          <w:vertAlign w:val="subscript"/>
          <w:lang w:eastAsia="ja-JP"/>
        </w:rPr>
        <w:t>k</w:t>
      </w:r>
      <w:r>
        <w:rPr>
          <w:bCs/>
          <w:lang w:eastAsia="ja-JP"/>
        </w:rPr>
        <w:t xml:space="preserve"> mulţimea tuturor bipartiţiilor posibile (S, V’ – S) ale mulţimii V’</w:t>
      </w:r>
      <w:r>
        <w:rPr>
          <w:bCs/>
          <w:vertAlign w:val="subscript"/>
          <w:lang w:eastAsia="ja-JP"/>
        </w:rPr>
        <w:t>k</w:t>
      </w:r>
      <w:r>
        <w:rPr>
          <w:bCs/>
          <w:lang w:eastAsia="ja-JP"/>
        </w:rPr>
        <w:t xml:space="preserve"> a grafului G’</w:t>
      </w:r>
      <w:r>
        <w:rPr>
          <w:bCs/>
          <w:vertAlign w:val="subscript"/>
          <w:lang w:eastAsia="ja-JP"/>
        </w:rPr>
        <w:t>k</w:t>
      </w:r>
      <w:r>
        <w:rPr>
          <w:bCs/>
          <w:lang w:eastAsia="ja-JP"/>
        </w:rPr>
        <w:t xml:space="preserve"> construit şi verificat de algoritm la pasul k din bucla while, pentru care </w:t>
      </w:r>
      <w:r>
        <w:rPr>
          <w:bCs/>
          <w:lang w:eastAsia="ja-JP"/>
        </w:rPr>
        <w:br/>
        <w:t xml:space="preserve">S </w:t>
      </w:r>
      <w:r>
        <w:rPr>
          <w:rFonts w:hint="eastAsia"/>
          <w:bCs/>
          <w:lang w:eastAsia="ja-JP"/>
        </w:rPr>
        <w:t>≠</w:t>
      </w:r>
      <w:r>
        <w:rPr>
          <w:rFonts w:hint="eastAsia"/>
          <w:bCs/>
          <w:lang w:eastAsia="ja-JP"/>
        </w:rPr>
        <w:t xml:space="preserve"> </w:t>
      </w:r>
      <w:r>
        <w:rPr>
          <w:bCs/>
          <w:lang w:eastAsia="ja-JP"/>
        </w:rPr>
        <w:t>V’</w:t>
      </w:r>
      <w:r>
        <w:rPr>
          <w:bCs/>
          <w:vertAlign w:val="subscript"/>
          <w:lang w:eastAsia="ja-JP"/>
        </w:rPr>
        <w:t>k</w:t>
      </w:r>
      <w:r>
        <w:rPr>
          <w:bCs/>
          <w:lang w:eastAsia="ja-JP"/>
        </w:rPr>
        <w:t xml:space="preserve">. </w:t>
      </w:r>
    </w:p>
    <w:p w:rsidR="006358A1" w:rsidRPr="001D7351" w:rsidRDefault="006358A1" w:rsidP="00C7335E">
      <w:pPr>
        <w:pStyle w:val="BodyText"/>
        <w:ind w:firstLine="720"/>
        <w:jc w:val="both"/>
        <w:rPr>
          <w:bCs/>
          <w:lang w:eastAsia="ja-JP"/>
        </w:rPr>
      </w:pPr>
      <w:r>
        <w:rPr>
          <w:bCs/>
          <w:lang w:eastAsia="ja-JP"/>
        </w:rPr>
        <w:t>B</w:t>
      </w:r>
      <w:r>
        <w:rPr>
          <w:bCs/>
          <w:vertAlign w:val="subscript"/>
          <w:lang w:eastAsia="ja-JP"/>
        </w:rPr>
        <w:t>k</w:t>
      </w:r>
      <w:r>
        <w:rPr>
          <w:bCs/>
          <w:lang w:eastAsia="ja-JP"/>
        </w:rPr>
        <w:t xml:space="preserve"> = {(S</w:t>
      </w:r>
      <w:r>
        <w:rPr>
          <w:bCs/>
          <w:vertAlign w:val="subscript"/>
          <w:lang w:eastAsia="ja-JP"/>
        </w:rPr>
        <w:t>0</w:t>
      </w:r>
      <w:r>
        <w:rPr>
          <w:bCs/>
          <w:lang w:eastAsia="ja-JP"/>
        </w:rPr>
        <w:t>, V’</w:t>
      </w:r>
      <w:r>
        <w:rPr>
          <w:bCs/>
          <w:vertAlign w:val="subscript"/>
          <w:lang w:eastAsia="ja-JP"/>
        </w:rPr>
        <w:t>k</w:t>
      </w:r>
      <w:r>
        <w:rPr>
          <w:bCs/>
          <w:lang w:eastAsia="ja-JP"/>
        </w:rPr>
        <w:t xml:space="preserve"> – S</w:t>
      </w:r>
      <w:r>
        <w:rPr>
          <w:bCs/>
          <w:vertAlign w:val="subscript"/>
          <w:lang w:eastAsia="ja-JP"/>
        </w:rPr>
        <w:t>0</w:t>
      </w:r>
      <w:r>
        <w:rPr>
          <w:bCs/>
          <w:lang w:eastAsia="ja-JP"/>
        </w:rPr>
        <w:t>), …, (S</w:t>
      </w:r>
      <w:r>
        <w:rPr>
          <w:bCs/>
          <w:vertAlign w:val="subscript"/>
          <w:lang w:eastAsia="ja-JP"/>
        </w:rPr>
        <w:t>nk</w:t>
      </w:r>
      <w:r>
        <w:rPr>
          <w:bCs/>
          <w:lang w:eastAsia="ja-JP"/>
        </w:rPr>
        <w:t>, V’</w:t>
      </w:r>
      <w:r>
        <w:rPr>
          <w:bCs/>
          <w:vertAlign w:val="subscript"/>
          <w:lang w:eastAsia="ja-JP"/>
        </w:rPr>
        <w:t>k</w:t>
      </w:r>
      <w:r>
        <w:rPr>
          <w:bCs/>
          <w:lang w:eastAsia="ja-JP"/>
        </w:rPr>
        <w:t xml:space="preserve"> – S</w:t>
      </w:r>
      <w:r>
        <w:rPr>
          <w:bCs/>
          <w:vertAlign w:val="subscript"/>
          <w:lang w:eastAsia="ja-JP"/>
        </w:rPr>
        <w:t>nk</w:t>
      </w:r>
      <w:r>
        <w:rPr>
          <w:bCs/>
          <w:lang w:eastAsia="ja-JP"/>
        </w:rPr>
        <w:t>)}.</w:t>
      </w:r>
    </w:p>
    <w:p w:rsidR="006358A1" w:rsidRPr="008E16EB" w:rsidRDefault="006358A1" w:rsidP="00C7335E">
      <w:pPr>
        <w:pStyle w:val="BodyText"/>
        <w:ind w:firstLine="720"/>
        <w:jc w:val="both"/>
        <w:rPr>
          <w:bCs/>
          <w:lang w:eastAsia="ja-JP"/>
        </w:rPr>
      </w:pPr>
      <w:r>
        <w:rPr>
          <w:bCs/>
          <w:lang w:eastAsia="ja-JP"/>
        </w:rPr>
        <w:t>Pp că G</w:t>
      </w:r>
      <w:r>
        <w:rPr>
          <w:bCs/>
          <w:vertAlign w:val="subscript"/>
          <w:lang w:eastAsia="ja-JP"/>
        </w:rPr>
        <w:t>k</w:t>
      </w:r>
      <w:r>
        <w:rPr>
          <w:bCs/>
          <w:lang w:eastAsia="ja-JP"/>
        </w:rPr>
        <w:t xml:space="preserve"> nu are cuplaj perfect. Atunci există cel puţin o mulţime S</w:t>
      </w:r>
      <w:r>
        <w:rPr>
          <w:bCs/>
          <w:vertAlign w:val="subscript"/>
          <w:lang w:eastAsia="ja-JP"/>
        </w:rPr>
        <w:t>j</w:t>
      </w:r>
      <w:r>
        <w:rPr>
          <w:bCs/>
          <w:lang w:eastAsia="ja-JP"/>
        </w:rPr>
        <w:t xml:space="preserve"> </w:t>
      </w:r>
      <w:r>
        <w:rPr>
          <w:bCs/>
        </w:rPr>
        <w:sym w:font="Symbol" w:char="F0CD"/>
      </w:r>
      <w:r>
        <w:rPr>
          <w:bCs/>
        </w:rPr>
        <w:t xml:space="preserve"> V’</w:t>
      </w:r>
      <w:r>
        <w:rPr>
          <w:bCs/>
          <w:vertAlign w:val="subscript"/>
        </w:rPr>
        <w:t>k</w:t>
      </w:r>
      <w:r>
        <w:rPr>
          <w:bCs/>
        </w:rPr>
        <w:t>, S</w:t>
      </w:r>
      <w:r>
        <w:rPr>
          <w:bCs/>
          <w:vertAlign w:val="subscript"/>
        </w:rPr>
        <w:t>j</w:t>
      </w:r>
      <w:r>
        <w:rPr>
          <w:bCs/>
        </w:rPr>
        <w:t xml:space="preserve"> </w:t>
      </w:r>
      <w:r>
        <w:rPr>
          <w:rFonts w:hint="eastAsia"/>
          <w:bCs/>
          <w:lang w:eastAsia="ja-JP"/>
        </w:rPr>
        <w:t>≠</w:t>
      </w:r>
      <w:r>
        <w:rPr>
          <w:rFonts w:hint="eastAsia"/>
          <w:bCs/>
          <w:lang w:eastAsia="ja-JP"/>
        </w:rPr>
        <w:t xml:space="preserve"> V</w:t>
      </w:r>
      <w:r>
        <w:rPr>
          <w:bCs/>
          <w:lang w:eastAsia="ja-JP"/>
        </w:rPr>
        <w:t>’</w:t>
      </w:r>
      <w:r>
        <w:rPr>
          <w:bCs/>
          <w:vertAlign w:val="subscript"/>
          <w:lang w:eastAsia="ja-JP"/>
        </w:rPr>
        <w:t>k</w:t>
      </w:r>
      <w:r>
        <w:rPr>
          <w:bCs/>
          <w:lang w:eastAsia="ja-JP"/>
        </w:rPr>
        <w:t xml:space="preserve">, pentru care </w:t>
      </w:r>
      <w:r>
        <w:rPr>
          <w:rFonts w:hint="eastAsia"/>
          <w:bCs/>
          <w:lang w:eastAsia="ja-JP"/>
        </w:rPr>
        <w:t>q(G</w:t>
      </w:r>
      <w:r>
        <w:rPr>
          <w:bCs/>
          <w:lang w:eastAsia="ja-JP"/>
        </w:rPr>
        <w:t>’</w:t>
      </w:r>
      <w:r>
        <w:rPr>
          <w:bCs/>
          <w:vertAlign w:val="subscript"/>
          <w:lang w:eastAsia="ja-JP"/>
        </w:rPr>
        <w:t>k</w:t>
      </w:r>
      <w:r>
        <w:rPr>
          <w:rFonts w:hint="eastAsia"/>
          <w:bCs/>
          <w:lang w:eastAsia="ja-JP"/>
        </w:rPr>
        <w:t xml:space="preserve"> </w:t>
      </w:r>
      <w:r>
        <w:rPr>
          <w:bCs/>
          <w:lang w:eastAsia="ja-JP"/>
        </w:rPr>
        <w:t>–</w:t>
      </w:r>
      <w:r>
        <w:rPr>
          <w:rFonts w:hint="eastAsia"/>
          <w:bCs/>
          <w:lang w:eastAsia="ja-JP"/>
        </w:rPr>
        <w:t xml:space="preserve"> S</w:t>
      </w:r>
      <w:r>
        <w:rPr>
          <w:bCs/>
          <w:vertAlign w:val="subscript"/>
          <w:lang w:eastAsia="ja-JP"/>
        </w:rPr>
        <w:t>j</w:t>
      </w:r>
      <w:r>
        <w:rPr>
          <w:rFonts w:hint="eastAsia"/>
          <w:bCs/>
          <w:lang w:eastAsia="ja-JP"/>
        </w:rPr>
        <w:t>)</w:t>
      </w:r>
      <w:r>
        <w:rPr>
          <w:bCs/>
          <w:lang w:eastAsia="ja-JP"/>
        </w:rPr>
        <w:t xml:space="preserve"> &gt; </w:t>
      </w:r>
      <w:r w:rsidRPr="008E16EB">
        <w:rPr>
          <w:bCs/>
          <w:lang w:eastAsia="ja-JP"/>
        </w:rPr>
        <w:t>|S</w:t>
      </w:r>
      <w:r>
        <w:rPr>
          <w:bCs/>
          <w:vertAlign w:val="subscript"/>
          <w:lang w:eastAsia="ja-JP"/>
        </w:rPr>
        <w:t>j</w:t>
      </w:r>
      <w:r w:rsidRPr="008E16EB">
        <w:rPr>
          <w:bCs/>
          <w:lang w:eastAsia="ja-JP"/>
        </w:rPr>
        <w:t>|.</w:t>
      </w:r>
    </w:p>
    <w:p w:rsidR="006358A1" w:rsidRDefault="006358A1" w:rsidP="00C7335E">
      <w:pPr>
        <w:pStyle w:val="BodyText"/>
        <w:ind w:firstLine="720"/>
        <w:jc w:val="both"/>
        <w:rPr>
          <w:bCs/>
          <w:lang w:eastAsia="ja-JP"/>
        </w:rPr>
      </w:pPr>
      <w:r>
        <w:rPr>
          <w:bCs/>
          <w:lang w:eastAsia="ja-JP"/>
        </w:rPr>
        <w:t xml:space="preserve">Fie a = </w:t>
      </w:r>
      <w:r>
        <w:rPr>
          <w:rFonts w:hint="eastAsia"/>
          <w:bCs/>
          <w:lang w:eastAsia="ja-JP"/>
        </w:rPr>
        <w:t>q(G</w:t>
      </w:r>
      <w:r>
        <w:rPr>
          <w:bCs/>
          <w:lang w:eastAsia="ja-JP"/>
        </w:rPr>
        <w:t>’</w:t>
      </w:r>
      <w:r>
        <w:rPr>
          <w:bCs/>
          <w:vertAlign w:val="subscript"/>
          <w:lang w:eastAsia="ja-JP"/>
        </w:rPr>
        <w:t>k</w:t>
      </w:r>
      <w:r>
        <w:rPr>
          <w:rFonts w:hint="eastAsia"/>
          <w:bCs/>
          <w:lang w:eastAsia="ja-JP"/>
        </w:rPr>
        <w:t xml:space="preserve"> </w:t>
      </w:r>
      <w:r>
        <w:rPr>
          <w:bCs/>
          <w:lang w:eastAsia="ja-JP"/>
        </w:rPr>
        <w:t>–</w:t>
      </w:r>
      <w:r>
        <w:rPr>
          <w:rFonts w:hint="eastAsia"/>
          <w:bCs/>
          <w:lang w:eastAsia="ja-JP"/>
        </w:rPr>
        <w:t xml:space="preserve"> S</w:t>
      </w:r>
      <w:r>
        <w:rPr>
          <w:bCs/>
          <w:vertAlign w:val="subscript"/>
          <w:lang w:eastAsia="ja-JP"/>
        </w:rPr>
        <w:t>j</w:t>
      </w:r>
      <w:r>
        <w:rPr>
          <w:rFonts w:hint="eastAsia"/>
          <w:bCs/>
          <w:lang w:eastAsia="ja-JP"/>
        </w:rPr>
        <w:t>)</w:t>
      </w:r>
      <w:r>
        <w:rPr>
          <w:bCs/>
          <w:lang w:eastAsia="ja-JP"/>
        </w:rPr>
        <w:t xml:space="preserve"> şi b = </w:t>
      </w:r>
      <w:r w:rsidRPr="008E16EB">
        <w:rPr>
          <w:bCs/>
          <w:lang w:eastAsia="ja-JP"/>
        </w:rPr>
        <w:t>|S</w:t>
      </w:r>
      <w:r>
        <w:rPr>
          <w:bCs/>
          <w:vertAlign w:val="subscript"/>
          <w:lang w:eastAsia="ja-JP"/>
        </w:rPr>
        <w:t>j</w:t>
      </w:r>
      <w:r w:rsidRPr="008E16EB">
        <w:rPr>
          <w:bCs/>
          <w:lang w:eastAsia="ja-JP"/>
        </w:rPr>
        <w:t>|</w:t>
      </w:r>
      <w:r>
        <w:rPr>
          <w:bCs/>
          <w:lang w:eastAsia="ja-JP"/>
        </w:rPr>
        <w:t>.</w:t>
      </w:r>
    </w:p>
    <w:p w:rsidR="006358A1" w:rsidRDefault="006358A1" w:rsidP="006F2F58">
      <w:pPr>
        <w:pStyle w:val="BodyText"/>
        <w:ind w:firstLine="720"/>
        <w:jc w:val="both"/>
        <w:rPr>
          <w:bCs/>
          <w:lang w:eastAsia="ja-JP"/>
        </w:rPr>
      </w:pPr>
      <w:r>
        <w:rPr>
          <w:bCs/>
          <w:lang w:eastAsia="ja-JP"/>
        </w:rPr>
        <w:t>Urmând paşii algoritmului de construcţie a cuplajului de cardinal maxim în G, se vor adăuga în G’</w:t>
      </w:r>
      <w:r>
        <w:rPr>
          <w:bCs/>
          <w:vertAlign w:val="subscript"/>
          <w:lang w:eastAsia="ja-JP"/>
        </w:rPr>
        <w:t>k</w:t>
      </w:r>
      <w:r>
        <w:rPr>
          <w:bCs/>
          <w:lang w:eastAsia="ja-JP"/>
        </w:rPr>
        <w:t xml:space="preserve"> două noduri care vor fi legate prin muchii atât între ele, cât şi cu toate celelalte noduri din V’</w:t>
      </w:r>
      <w:r>
        <w:rPr>
          <w:bCs/>
          <w:vertAlign w:val="subscript"/>
          <w:lang w:eastAsia="ja-JP"/>
        </w:rPr>
        <w:t>k</w:t>
      </w:r>
      <w:r>
        <w:rPr>
          <w:bCs/>
          <w:lang w:eastAsia="ja-JP"/>
        </w:rPr>
        <w:t>, obţinându-se astfel un nou graf G’</w:t>
      </w:r>
      <w:r>
        <w:rPr>
          <w:bCs/>
          <w:vertAlign w:val="subscript"/>
          <w:lang w:eastAsia="ja-JP"/>
        </w:rPr>
        <w:t>k+1</w:t>
      </w:r>
      <w:r>
        <w:rPr>
          <w:bCs/>
          <w:lang w:eastAsia="ja-JP"/>
        </w:rPr>
        <w:t>.</w:t>
      </w:r>
    </w:p>
    <w:p w:rsidR="006358A1" w:rsidRDefault="006358A1" w:rsidP="006F2F58">
      <w:pPr>
        <w:ind w:firstLine="720"/>
        <w:jc w:val="both"/>
        <w:rPr>
          <w:i/>
          <w:iCs/>
        </w:rPr>
      </w:pPr>
      <w:r>
        <w:rPr>
          <w:i/>
          <w:iCs/>
        </w:rPr>
        <w:t>La introducerea a două noi noduri în graful G</w:t>
      </w:r>
      <w:r>
        <w:rPr>
          <w:i/>
          <w:iCs/>
          <w:vertAlign w:val="subscript"/>
        </w:rPr>
        <w:t>k</w:t>
      </w:r>
      <w:r>
        <w:rPr>
          <w:i/>
          <w:iCs/>
        </w:rPr>
        <w:t>, acestea vor trebui împărţite între cele două mulţimi ale bipartiţiilor. Aşadar, B</w:t>
      </w:r>
      <w:r>
        <w:rPr>
          <w:i/>
          <w:iCs/>
          <w:vertAlign w:val="subscript"/>
        </w:rPr>
        <w:t>k+1</w:t>
      </w:r>
      <w:r>
        <w:rPr>
          <w:i/>
          <w:iCs/>
        </w:rPr>
        <w:t xml:space="preserve"> va avea forma:</w:t>
      </w:r>
    </w:p>
    <w:p w:rsidR="006358A1" w:rsidRDefault="006358A1" w:rsidP="006F2F58">
      <w:pPr>
        <w:ind w:firstLine="720"/>
        <w:jc w:val="both"/>
        <w:rPr>
          <w:i/>
          <w:iCs/>
        </w:rPr>
      </w:pPr>
      <w:r>
        <w:rPr>
          <w:i/>
          <w:iCs/>
        </w:rPr>
        <w:t>B</w:t>
      </w:r>
      <w:r>
        <w:rPr>
          <w:i/>
          <w:iCs/>
          <w:vertAlign w:val="subscript"/>
        </w:rPr>
        <w:t>k+1</w:t>
      </w:r>
      <w:r>
        <w:rPr>
          <w:i/>
          <w:iCs/>
        </w:rPr>
        <w:t xml:space="preserve"> = {(S</w:t>
      </w:r>
      <w:r>
        <w:rPr>
          <w:i/>
          <w:iCs/>
          <w:vertAlign w:val="subscript"/>
        </w:rPr>
        <w:t>i</w:t>
      </w:r>
      <w:r>
        <w:rPr>
          <w:i/>
          <w:iCs/>
        </w:rPr>
        <w:t>,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v}), (S</w:t>
      </w:r>
      <w:r>
        <w:rPr>
          <w:i/>
          <w:iCs/>
          <w:vertAlign w:val="subscript"/>
        </w:rPr>
        <w:t xml:space="preserve">i </w:t>
      </w:r>
      <w:r>
        <w:rPr>
          <w:i/>
          <w:iCs/>
        </w:rPr>
        <w:sym w:font="Symbol" w:char="F0C8"/>
      </w:r>
      <w:r>
        <w:rPr>
          <w:i/>
          <w:iCs/>
        </w:rPr>
        <w:t xml:space="preserve"> {u }),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{v}), (S</w:t>
      </w:r>
      <w:r>
        <w:rPr>
          <w:i/>
          <w:iCs/>
          <w:vertAlign w:val="subscript"/>
        </w:rPr>
        <w:t xml:space="preserve">i </w:t>
      </w:r>
      <w:r>
        <w:rPr>
          <w:i/>
          <w:iCs/>
        </w:rPr>
        <w:sym w:font="Symbol" w:char="F0C8"/>
      </w:r>
      <w:r>
        <w:rPr>
          <w:i/>
          <w:iCs/>
        </w:rPr>
        <w:t xml:space="preserve"> {v }),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(S</w:t>
      </w:r>
      <w:r>
        <w:rPr>
          <w:i/>
          <w:iCs/>
          <w:vertAlign w:val="subscript"/>
        </w:rPr>
        <w:t xml:space="preserve">i </w:t>
      </w:r>
      <w:r>
        <w:rPr>
          <w:i/>
          <w:iCs/>
        </w:rPr>
        <w:sym w:font="Symbol" w:char="F0C8"/>
      </w:r>
      <w:r>
        <w:rPr>
          <w:i/>
          <w:iCs/>
        </w:rPr>
        <w:t xml:space="preserve"> {u, v}), V</w:t>
      </w:r>
      <w:r>
        <w:rPr>
          <w:i/>
          <w:iCs/>
          <w:vertAlign w:val="subscript"/>
        </w:rPr>
        <w:t>k</w:t>
      </w:r>
      <w:r>
        <w:rPr>
          <w:i/>
          <w:iCs/>
        </w:rPr>
        <w:t xml:space="preserve"> - S</w:t>
      </w:r>
      <w:r>
        <w:rPr>
          <w:i/>
          <w:iCs/>
          <w:vertAlign w:val="subscript"/>
        </w:rPr>
        <w:t>i</w:t>
      </w:r>
      <w:r>
        <w:rPr>
          <w:i/>
          <w:iCs/>
        </w:rPr>
        <w:t>)|  (S</w:t>
      </w:r>
      <w:r>
        <w:rPr>
          <w:i/>
          <w:iCs/>
          <w:vertAlign w:val="subscript"/>
        </w:rPr>
        <w:t>i</w:t>
      </w:r>
      <w:r>
        <w:rPr>
          <w:i/>
          <w:iCs/>
        </w:rPr>
        <w:t>, V</w:t>
      </w:r>
      <w:r>
        <w:rPr>
          <w:i/>
          <w:iCs/>
          <w:vertAlign w:val="subscript"/>
        </w:rPr>
        <w:t>k</w:t>
      </w:r>
      <w:r>
        <w:rPr>
          <w:i/>
          <w:iCs/>
        </w:rPr>
        <w:t xml:space="preserve"> - S</w:t>
      </w:r>
      <w:r>
        <w:rPr>
          <w:i/>
          <w:iCs/>
          <w:vertAlign w:val="subscript"/>
        </w:rPr>
        <w:t>i</w:t>
      </w:r>
      <w:r>
        <w:rPr>
          <w:i/>
          <w:iCs/>
        </w:rPr>
        <w:t xml:space="preserve">) </w:t>
      </w:r>
      <w:r>
        <w:rPr>
          <w:i/>
          <w:iCs/>
        </w:rPr>
        <w:sym w:font="Symbol" w:char="F0CE"/>
      </w:r>
      <w:r>
        <w:rPr>
          <w:i/>
          <w:iCs/>
        </w:rPr>
        <w:t xml:space="preserve"> B</w:t>
      </w:r>
      <w:r>
        <w:rPr>
          <w:i/>
          <w:iCs/>
          <w:vertAlign w:val="subscript"/>
        </w:rPr>
        <w:t>k</w:t>
      </w:r>
      <w:r>
        <w:rPr>
          <w:i/>
          <w:iCs/>
        </w:rPr>
        <w:t>}.</w:t>
      </w:r>
    </w:p>
    <w:p w:rsidR="006358A1" w:rsidRDefault="006358A1" w:rsidP="006F2F58">
      <w:pPr>
        <w:spacing w:before="240"/>
        <w:ind w:firstLine="720"/>
        <w:jc w:val="both"/>
        <w:rPr>
          <w:i/>
          <w:iCs/>
        </w:rPr>
      </w:pPr>
      <w:r>
        <w:rPr>
          <w:i/>
          <w:iCs/>
        </w:rPr>
        <w:t>Vom studia fiecare variantă de astfel de cupluri din B</w:t>
      </w:r>
      <w:r>
        <w:rPr>
          <w:i/>
          <w:iCs/>
          <w:vertAlign w:val="subscript"/>
        </w:rPr>
        <w:t>k+1</w:t>
      </w:r>
      <w:r>
        <w:rPr>
          <w:i/>
          <w:iCs/>
        </w:rPr>
        <w:t>:</w:t>
      </w:r>
    </w:p>
    <w:p w:rsidR="006358A1" w:rsidRDefault="006358A1" w:rsidP="00830E2A">
      <w:pPr>
        <w:numPr>
          <w:ilvl w:val="0"/>
          <w:numId w:val="95"/>
        </w:numPr>
        <w:spacing w:before="240" w:after="0" w:line="240" w:lineRule="auto"/>
        <w:jc w:val="both"/>
        <w:rPr>
          <w:i/>
          <w:iCs/>
        </w:rPr>
      </w:pPr>
      <w:r>
        <w:rPr>
          <w:i/>
          <w:iCs/>
          <w:u w:val="single"/>
        </w:rPr>
        <w:t>dacă bipartiţia este de forma: (S</w:t>
      </w:r>
      <w:r>
        <w:rPr>
          <w:i/>
          <w:iCs/>
          <w:u w:val="single"/>
          <w:vertAlign w:val="subscript"/>
        </w:rPr>
        <w:t>i</w:t>
      </w:r>
      <w:r>
        <w:rPr>
          <w:i/>
          <w:iCs/>
          <w:u w:val="single"/>
        </w:rPr>
        <w:t>, (V</w:t>
      </w:r>
      <w:r>
        <w:rPr>
          <w:i/>
          <w:iCs/>
          <w:u w:val="single"/>
          <w:vertAlign w:val="subscript"/>
        </w:rPr>
        <w:t>k</w:t>
      </w:r>
      <w:r>
        <w:rPr>
          <w:i/>
          <w:iCs/>
          <w:u w:val="single"/>
        </w:rPr>
        <w:t xml:space="preserve"> - S</w:t>
      </w:r>
      <w:r>
        <w:rPr>
          <w:i/>
          <w:iCs/>
          <w:u w:val="single"/>
          <w:vertAlign w:val="subscript"/>
        </w:rPr>
        <w:t>i</w:t>
      </w:r>
      <w:r>
        <w:rPr>
          <w:i/>
          <w:iCs/>
          <w:u w:val="single"/>
        </w:rPr>
        <w:t xml:space="preserve">) </w:t>
      </w:r>
      <w:r>
        <w:rPr>
          <w:i/>
          <w:iCs/>
          <w:u w:val="single"/>
        </w:rPr>
        <w:sym w:font="Symbol" w:char="F0C8"/>
      </w:r>
      <w:r>
        <w:rPr>
          <w:i/>
          <w:iCs/>
          <w:u w:val="single"/>
        </w:rPr>
        <w:t xml:space="preserve"> {u, v})</w:t>
      </w:r>
      <w:r>
        <w:rPr>
          <w:i/>
          <w:iCs/>
        </w:rPr>
        <w:t>:</w:t>
      </w:r>
    </w:p>
    <w:p w:rsidR="006358A1" w:rsidRDefault="006358A1" w:rsidP="006F2F58">
      <w:pPr>
        <w:ind w:firstLine="720"/>
        <w:jc w:val="both"/>
        <w:rPr>
          <w:i/>
          <w:iCs/>
        </w:rPr>
      </w:pPr>
      <w:r>
        <w:rPr>
          <w:i/>
          <w:iCs/>
        </w:rPr>
        <w:t>Deoarece nodurile u şi v sunt adiacente cu toate nodurile din G</w:t>
      </w:r>
      <w:r>
        <w:rPr>
          <w:i/>
          <w:iCs/>
          <w:vertAlign w:val="subscript"/>
        </w:rPr>
        <w:t>k</w:t>
      </w:r>
      <w:r>
        <w:rPr>
          <w:i/>
          <w:iCs/>
        </w:rPr>
        <w:t>,  subgraful indus de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v} este conex.</w:t>
      </w:r>
    </w:p>
    <w:p w:rsidR="006358A1" w:rsidRDefault="006358A1" w:rsidP="006F2F58">
      <w:pPr>
        <w:ind w:firstLine="720"/>
        <w:jc w:val="both"/>
        <w:rPr>
          <w:i/>
          <w:iCs/>
        </w:rPr>
      </w:pPr>
      <w:r>
        <w:rPr>
          <w:i/>
          <w:iCs/>
        </w:rPr>
        <w:t>Dacă | S</w:t>
      </w:r>
      <w:r>
        <w:rPr>
          <w:i/>
          <w:iCs/>
          <w:vertAlign w:val="subscript"/>
        </w:rPr>
        <w:t>i</w:t>
      </w:r>
      <w:r>
        <w:rPr>
          <w:i/>
          <w:iCs/>
        </w:rPr>
        <w:t>| este par, atunci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v}| este par, deci nu există nici o componentă conexă impară în G</w:t>
      </w:r>
      <w:r>
        <w:rPr>
          <w:i/>
          <w:iCs/>
          <w:vertAlign w:val="subscript"/>
        </w:rPr>
        <w:t>k+1</w:t>
      </w:r>
      <w:r>
        <w:rPr>
          <w:i/>
          <w:iCs/>
        </w:rPr>
        <w:t xml:space="preserve"> – S</w:t>
      </w:r>
      <w:r>
        <w:rPr>
          <w:i/>
          <w:iCs/>
          <w:vertAlign w:val="subscript"/>
        </w:rPr>
        <w:t>i</w:t>
      </w:r>
      <w:r>
        <w:rPr>
          <w:i/>
          <w:iCs/>
        </w:rPr>
        <w:t>, adică q(G</w:t>
      </w:r>
      <w:r>
        <w:rPr>
          <w:i/>
          <w:iCs/>
          <w:vertAlign w:val="subscript"/>
        </w:rPr>
        <w:t>k+1</w:t>
      </w:r>
      <w:r>
        <w:rPr>
          <w:i/>
          <w:iCs/>
        </w:rPr>
        <w:t xml:space="preserve"> – S</w:t>
      </w:r>
      <w:r>
        <w:rPr>
          <w:i/>
          <w:iCs/>
          <w:vertAlign w:val="subscript"/>
        </w:rPr>
        <w:t>i</w:t>
      </w:r>
      <w:r>
        <w:rPr>
          <w:i/>
          <w:iCs/>
        </w:rPr>
        <w:t xml:space="preserve">) = 0 </w:t>
      </w:r>
      <w:r>
        <w:rPr>
          <w:i/>
          <w:iCs/>
        </w:rPr>
        <w:sym w:font="Symbol" w:char="F0A3"/>
      </w:r>
      <w:r>
        <w:rPr>
          <w:i/>
          <w:iCs/>
        </w:rPr>
        <w:t xml:space="preserve"> | S</w:t>
      </w:r>
      <w:r>
        <w:rPr>
          <w:i/>
          <w:iCs/>
          <w:vertAlign w:val="subscript"/>
        </w:rPr>
        <w:t>i</w:t>
      </w:r>
      <w:r>
        <w:rPr>
          <w:i/>
          <w:iCs/>
        </w:rPr>
        <w:t>|.</w:t>
      </w:r>
    </w:p>
    <w:p w:rsidR="006358A1" w:rsidRDefault="006358A1" w:rsidP="006F2F58">
      <w:pPr>
        <w:ind w:firstLine="720"/>
        <w:jc w:val="both"/>
        <w:rPr>
          <w:i/>
          <w:iCs/>
        </w:rPr>
      </w:pPr>
      <w:r>
        <w:rPr>
          <w:i/>
          <w:iCs/>
        </w:rPr>
        <w:t>Dacă | S</w:t>
      </w:r>
      <w:r>
        <w:rPr>
          <w:i/>
          <w:iCs/>
          <w:vertAlign w:val="subscript"/>
        </w:rPr>
        <w:t>i</w:t>
      </w:r>
      <w:r>
        <w:rPr>
          <w:i/>
          <w:iCs/>
        </w:rPr>
        <w:t>| este impar, atunci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v}| este impar, deci există exact o componentă conexă impară în G</w:t>
      </w:r>
      <w:r>
        <w:rPr>
          <w:i/>
          <w:iCs/>
          <w:vertAlign w:val="subscript"/>
        </w:rPr>
        <w:t>k+1</w:t>
      </w:r>
      <w:r>
        <w:rPr>
          <w:i/>
          <w:iCs/>
        </w:rPr>
        <w:t xml:space="preserve"> – S</w:t>
      </w:r>
      <w:r>
        <w:rPr>
          <w:i/>
          <w:iCs/>
          <w:vertAlign w:val="subscript"/>
        </w:rPr>
        <w:t>i</w:t>
      </w:r>
      <w:r>
        <w:rPr>
          <w:i/>
          <w:iCs/>
        </w:rPr>
        <w:t>, adică q(G</w:t>
      </w:r>
      <w:r>
        <w:rPr>
          <w:i/>
          <w:iCs/>
          <w:vertAlign w:val="subscript"/>
        </w:rPr>
        <w:t>k+1</w:t>
      </w:r>
      <w:r>
        <w:rPr>
          <w:i/>
          <w:iCs/>
        </w:rPr>
        <w:t xml:space="preserve"> – S</w:t>
      </w:r>
      <w:r>
        <w:rPr>
          <w:i/>
          <w:iCs/>
          <w:vertAlign w:val="subscript"/>
        </w:rPr>
        <w:t>i</w:t>
      </w:r>
      <w:r>
        <w:rPr>
          <w:i/>
          <w:iCs/>
        </w:rPr>
        <w:t xml:space="preserve">) = 1 </w:t>
      </w:r>
      <w:r>
        <w:rPr>
          <w:i/>
          <w:iCs/>
        </w:rPr>
        <w:sym w:font="Symbol" w:char="F0A3"/>
      </w:r>
      <w:r>
        <w:rPr>
          <w:i/>
          <w:iCs/>
        </w:rPr>
        <w:t xml:space="preserve"> | S</w:t>
      </w:r>
      <w:r>
        <w:rPr>
          <w:i/>
          <w:iCs/>
          <w:vertAlign w:val="subscript"/>
        </w:rPr>
        <w:t>i</w:t>
      </w:r>
      <w:r>
        <w:rPr>
          <w:i/>
          <w:iCs/>
        </w:rPr>
        <w:t>|.</w:t>
      </w:r>
    </w:p>
    <w:p w:rsidR="006358A1" w:rsidRDefault="006358A1" w:rsidP="006F2F58">
      <w:pPr>
        <w:ind w:firstLine="720"/>
        <w:jc w:val="both"/>
        <w:rPr>
          <w:i/>
          <w:iCs/>
        </w:rPr>
      </w:pPr>
      <w:r>
        <w:rPr>
          <w:i/>
          <w:iCs/>
        </w:rPr>
        <w:t>Prin urmare, la fiecare pas, acest tip de mulţimi satisfac condiţiile teoremei lui Tutte.</w:t>
      </w:r>
    </w:p>
    <w:p w:rsidR="006358A1" w:rsidRDefault="006358A1" w:rsidP="00830E2A">
      <w:pPr>
        <w:numPr>
          <w:ilvl w:val="0"/>
          <w:numId w:val="95"/>
        </w:numPr>
        <w:spacing w:before="240" w:after="0" w:line="240" w:lineRule="auto"/>
        <w:jc w:val="both"/>
        <w:rPr>
          <w:i/>
          <w:iCs/>
          <w:u w:val="single"/>
        </w:rPr>
      </w:pPr>
      <w:r>
        <w:rPr>
          <w:i/>
          <w:iCs/>
          <w:u w:val="single"/>
        </w:rPr>
        <w:t>dacă bipartiţia este de forma: (S</w:t>
      </w:r>
      <w:r>
        <w:rPr>
          <w:i/>
          <w:iCs/>
          <w:u w:val="single"/>
          <w:vertAlign w:val="subscript"/>
        </w:rPr>
        <w:t xml:space="preserve">i </w:t>
      </w:r>
      <w:r>
        <w:rPr>
          <w:i/>
          <w:iCs/>
          <w:u w:val="single"/>
        </w:rPr>
        <w:sym w:font="Symbol" w:char="F0C8"/>
      </w:r>
      <w:r>
        <w:rPr>
          <w:i/>
          <w:iCs/>
          <w:u w:val="single"/>
        </w:rPr>
        <w:t xml:space="preserve"> {u }), (V</w:t>
      </w:r>
      <w:r>
        <w:rPr>
          <w:i/>
          <w:iCs/>
          <w:u w:val="single"/>
          <w:vertAlign w:val="subscript"/>
        </w:rPr>
        <w:t>k</w:t>
      </w:r>
      <w:r>
        <w:rPr>
          <w:i/>
          <w:iCs/>
          <w:u w:val="single"/>
        </w:rPr>
        <w:t xml:space="preserve"> - S</w:t>
      </w:r>
      <w:r>
        <w:rPr>
          <w:i/>
          <w:iCs/>
          <w:u w:val="single"/>
          <w:vertAlign w:val="subscript"/>
        </w:rPr>
        <w:t>i</w:t>
      </w:r>
      <w:r>
        <w:rPr>
          <w:i/>
          <w:iCs/>
          <w:u w:val="single"/>
        </w:rPr>
        <w:t xml:space="preserve">) </w:t>
      </w:r>
      <w:r>
        <w:rPr>
          <w:i/>
          <w:iCs/>
          <w:u w:val="single"/>
        </w:rPr>
        <w:sym w:font="Symbol" w:char="F0C8"/>
      </w:r>
      <w:r>
        <w:rPr>
          <w:i/>
          <w:iCs/>
          <w:u w:val="single"/>
        </w:rPr>
        <w:t xml:space="preserve"> {v}) sau (S</w:t>
      </w:r>
      <w:r>
        <w:rPr>
          <w:i/>
          <w:iCs/>
          <w:u w:val="single"/>
          <w:vertAlign w:val="subscript"/>
        </w:rPr>
        <w:t xml:space="preserve">i </w:t>
      </w:r>
      <w:r>
        <w:rPr>
          <w:i/>
          <w:iCs/>
          <w:u w:val="single"/>
        </w:rPr>
        <w:sym w:font="Symbol" w:char="F0C8"/>
      </w:r>
      <w:r>
        <w:rPr>
          <w:i/>
          <w:iCs/>
          <w:u w:val="single"/>
        </w:rPr>
        <w:t xml:space="preserve"> {v }), (V</w:t>
      </w:r>
      <w:r>
        <w:rPr>
          <w:i/>
          <w:iCs/>
          <w:u w:val="single"/>
          <w:vertAlign w:val="subscript"/>
        </w:rPr>
        <w:t>k</w:t>
      </w:r>
      <w:r>
        <w:rPr>
          <w:i/>
          <w:iCs/>
          <w:u w:val="single"/>
        </w:rPr>
        <w:t xml:space="preserve"> - S</w:t>
      </w:r>
      <w:r>
        <w:rPr>
          <w:i/>
          <w:iCs/>
          <w:u w:val="single"/>
          <w:vertAlign w:val="subscript"/>
        </w:rPr>
        <w:t>i</w:t>
      </w:r>
      <w:r>
        <w:rPr>
          <w:i/>
          <w:iCs/>
          <w:u w:val="single"/>
        </w:rPr>
        <w:t xml:space="preserve">) </w:t>
      </w:r>
      <w:r>
        <w:rPr>
          <w:i/>
          <w:iCs/>
          <w:u w:val="single"/>
        </w:rPr>
        <w:sym w:font="Symbol" w:char="F0C8"/>
      </w:r>
      <w:r>
        <w:rPr>
          <w:i/>
          <w:iCs/>
          <w:u w:val="single"/>
        </w:rPr>
        <w:t xml:space="preserve"> {u}):</w:t>
      </w:r>
    </w:p>
    <w:p w:rsidR="006358A1" w:rsidRDefault="006358A1" w:rsidP="006F2F58">
      <w:pPr>
        <w:ind w:firstLine="720"/>
        <w:jc w:val="both"/>
        <w:rPr>
          <w:i/>
          <w:iCs/>
        </w:rPr>
      </w:pPr>
      <w:r>
        <w:rPr>
          <w:i/>
          <w:iCs/>
        </w:rPr>
        <w:t>Deoarece nodurile u şi v sunt adiacente cu toate nodurile din G</w:t>
      </w:r>
      <w:r>
        <w:rPr>
          <w:i/>
          <w:iCs/>
          <w:vertAlign w:val="subscript"/>
        </w:rPr>
        <w:t>k</w:t>
      </w:r>
      <w:r>
        <w:rPr>
          <w:i/>
          <w:iCs/>
        </w:rPr>
        <w:t>,  subgraful indus de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{u } sau de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{v }este conex.</w:t>
      </w:r>
    </w:p>
    <w:p w:rsidR="006358A1" w:rsidRDefault="006358A1" w:rsidP="006F2F58">
      <w:pPr>
        <w:ind w:firstLine="720"/>
        <w:jc w:val="both"/>
        <w:rPr>
          <w:i/>
          <w:iCs/>
        </w:rPr>
      </w:pPr>
      <w:r>
        <w:rPr>
          <w:i/>
          <w:iCs/>
        </w:rPr>
        <w:t>Dacă | S</w:t>
      </w:r>
      <w:r>
        <w:rPr>
          <w:i/>
          <w:iCs/>
          <w:vertAlign w:val="subscript"/>
        </w:rPr>
        <w:t>i</w:t>
      </w:r>
      <w:r>
        <w:rPr>
          <w:i/>
          <w:iCs/>
        </w:rPr>
        <w:sym w:font="Symbol" w:char="F0C8"/>
      </w:r>
      <w:r>
        <w:rPr>
          <w:i/>
          <w:iCs/>
        </w:rPr>
        <w:t xml:space="preserve"> {u }| este par, atunci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{v}| este par, deci nu există nici o componentă conexă impară în G</w:t>
      </w:r>
      <w:r>
        <w:rPr>
          <w:i/>
          <w:iCs/>
          <w:vertAlign w:val="subscript"/>
        </w:rPr>
        <w:t>k+1</w:t>
      </w:r>
      <w:r>
        <w:rPr>
          <w:i/>
          <w:iCs/>
        </w:rPr>
        <w:t xml:space="preserve"> – (S</w:t>
      </w:r>
      <w:r>
        <w:rPr>
          <w:i/>
          <w:iCs/>
          <w:vertAlign w:val="subscript"/>
        </w:rPr>
        <w:t>i</w:t>
      </w:r>
      <w:r>
        <w:rPr>
          <w:i/>
          <w:iCs/>
        </w:rPr>
        <w:t xml:space="preserve"> </w:t>
      </w:r>
      <w:r>
        <w:rPr>
          <w:i/>
          <w:iCs/>
        </w:rPr>
        <w:sym w:font="Symbol" w:char="F0C8"/>
      </w:r>
      <w:r>
        <w:rPr>
          <w:i/>
          <w:iCs/>
        </w:rPr>
        <w:t xml:space="preserve"> {u }), adică q(G</w:t>
      </w:r>
      <w:r>
        <w:rPr>
          <w:i/>
          <w:iCs/>
          <w:vertAlign w:val="subscript"/>
        </w:rPr>
        <w:t>k+1</w:t>
      </w:r>
      <w:r>
        <w:rPr>
          <w:i/>
          <w:iCs/>
        </w:rPr>
        <w:t xml:space="preserve"> – S</w:t>
      </w:r>
      <w:r>
        <w:rPr>
          <w:i/>
          <w:iCs/>
          <w:vertAlign w:val="subscript"/>
        </w:rPr>
        <w:t>i</w:t>
      </w:r>
      <w:r>
        <w:rPr>
          <w:i/>
          <w:iCs/>
        </w:rPr>
        <w:sym w:font="Symbol" w:char="F0C8"/>
      </w:r>
      <w:r>
        <w:rPr>
          <w:i/>
          <w:iCs/>
        </w:rPr>
        <w:t xml:space="preserve"> {u }) = 0 </w:t>
      </w:r>
      <w:r>
        <w:rPr>
          <w:i/>
          <w:iCs/>
        </w:rPr>
        <w:sym w:font="Symbol" w:char="F0A3"/>
      </w:r>
      <w:r>
        <w:rPr>
          <w:i/>
          <w:iCs/>
        </w:rPr>
        <w:t xml:space="preserve"> | S</w:t>
      </w:r>
      <w:r>
        <w:rPr>
          <w:i/>
          <w:iCs/>
          <w:vertAlign w:val="subscript"/>
        </w:rPr>
        <w:t>i</w:t>
      </w:r>
      <w:r>
        <w:rPr>
          <w:i/>
          <w:iCs/>
        </w:rPr>
        <w:sym w:font="Symbol" w:char="F0C8"/>
      </w:r>
      <w:r>
        <w:rPr>
          <w:i/>
          <w:iCs/>
        </w:rPr>
        <w:t xml:space="preserve"> {u}|.</w:t>
      </w:r>
    </w:p>
    <w:p w:rsidR="006358A1" w:rsidRDefault="006358A1" w:rsidP="006F2F58">
      <w:pPr>
        <w:ind w:firstLine="720"/>
        <w:jc w:val="both"/>
        <w:rPr>
          <w:i/>
          <w:iCs/>
        </w:rPr>
      </w:pPr>
      <w:r>
        <w:rPr>
          <w:i/>
          <w:iCs/>
        </w:rPr>
        <w:lastRenderedPageBreak/>
        <w:t>Dacă | S</w:t>
      </w:r>
      <w:r>
        <w:rPr>
          <w:i/>
          <w:iCs/>
          <w:vertAlign w:val="subscript"/>
        </w:rPr>
        <w:t>i</w:t>
      </w:r>
      <w:r>
        <w:rPr>
          <w:i/>
          <w:iCs/>
        </w:rPr>
        <w:sym w:font="Symbol" w:char="F0C8"/>
      </w:r>
      <w:r>
        <w:rPr>
          <w:i/>
          <w:iCs/>
        </w:rPr>
        <w:t xml:space="preserve"> {u }| este impar, atunci |(V</w:t>
      </w:r>
      <w:r>
        <w:rPr>
          <w:i/>
          <w:iCs/>
          <w:vertAlign w:val="subscript"/>
        </w:rPr>
        <w:t>k</w:t>
      </w:r>
      <w:r>
        <w:rPr>
          <w:i/>
          <w:iCs/>
        </w:rPr>
        <w:t xml:space="preserve"> - S</w:t>
      </w:r>
      <w:r>
        <w:rPr>
          <w:i/>
          <w:iCs/>
          <w:vertAlign w:val="subscript"/>
        </w:rPr>
        <w:t>i</w:t>
      </w:r>
      <w:r>
        <w:rPr>
          <w:i/>
          <w:iCs/>
        </w:rPr>
        <w:t xml:space="preserve">) </w:t>
      </w:r>
      <w:r>
        <w:rPr>
          <w:i/>
          <w:iCs/>
        </w:rPr>
        <w:sym w:font="Symbol" w:char="F0C8"/>
      </w:r>
      <w:r>
        <w:rPr>
          <w:i/>
          <w:iCs/>
        </w:rPr>
        <w:t xml:space="preserve"> { v}| este impar, deci există exact o componentă conexă impară în G</w:t>
      </w:r>
      <w:r>
        <w:rPr>
          <w:i/>
          <w:iCs/>
          <w:vertAlign w:val="subscript"/>
        </w:rPr>
        <w:t>k+1</w:t>
      </w:r>
      <w:r>
        <w:rPr>
          <w:i/>
          <w:iCs/>
        </w:rPr>
        <w:t xml:space="preserve"> – (S</w:t>
      </w:r>
      <w:r>
        <w:rPr>
          <w:i/>
          <w:iCs/>
          <w:vertAlign w:val="subscript"/>
        </w:rPr>
        <w:t xml:space="preserve">i </w:t>
      </w:r>
      <w:r>
        <w:rPr>
          <w:i/>
          <w:iCs/>
        </w:rPr>
        <w:sym w:font="Symbol" w:char="F0C8"/>
      </w:r>
      <w:r>
        <w:rPr>
          <w:i/>
          <w:iCs/>
        </w:rPr>
        <w:t xml:space="preserve"> {u }), adică q(G</w:t>
      </w:r>
      <w:r>
        <w:rPr>
          <w:i/>
          <w:iCs/>
          <w:vertAlign w:val="subscript"/>
        </w:rPr>
        <w:t>k+1</w:t>
      </w:r>
      <w:r>
        <w:rPr>
          <w:i/>
          <w:iCs/>
        </w:rPr>
        <w:t xml:space="preserve"> – (S</w:t>
      </w:r>
      <w:r>
        <w:rPr>
          <w:i/>
          <w:iCs/>
          <w:vertAlign w:val="subscript"/>
        </w:rPr>
        <w:t>i</w:t>
      </w:r>
      <w:r>
        <w:rPr>
          <w:i/>
          <w:iCs/>
        </w:rPr>
        <w:sym w:font="Symbol" w:char="F0C8"/>
      </w:r>
      <w:r>
        <w:rPr>
          <w:i/>
          <w:iCs/>
        </w:rPr>
        <w:t xml:space="preserve"> {u })) = 1 </w:t>
      </w:r>
      <w:r>
        <w:rPr>
          <w:i/>
          <w:iCs/>
        </w:rPr>
        <w:sym w:font="Symbol" w:char="F0A3"/>
      </w:r>
      <w:r>
        <w:rPr>
          <w:i/>
          <w:iCs/>
        </w:rPr>
        <w:t xml:space="preserve"> | S</w:t>
      </w:r>
      <w:r>
        <w:rPr>
          <w:i/>
          <w:iCs/>
          <w:vertAlign w:val="subscript"/>
        </w:rPr>
        <w:t>i</w:t>
      </w:r>
      <w:r>
        <w:rPr>
          <w:i/>
          <w:iCs/>
        </w:rPr>
        <w:sym w:font="Symbol" w:char="F0C8"/>
      </w:r>
      <w:r>
        <w:rPr>
          <w:i/>
          <w:iCs/>
        </w:rPr>
        <w:t xml:space="preserve"> {u}|.</w:t>
      </w:r>
    </w:p>
    <w:p w:rsidR="006358A1" w:rsidRDefault="006358A1" w:rsidP="006F2F58">
      <w:pPr>
        <w:ind w:firstLine="720"/>
        <w:jc w:val="both"/>
        <w:rPr>
          <w:i/>
          <w:iCs/>
        </w:rPr>
      </w:pPr>
      <w:r>
        <w:rPr>
          <w:i/>
          <w:iCs/>
        </w:rPr>
        <w:t>Analog pentru S</w:t>
      </w:r>
      <w:r>
        <w:rPr>
          <w:i/>
          <w:iCs/>
          <w:vertAlign w:val="subscript"/>
        </w:rPr>
        <w:t>i</w:t>
      </w:r>
      <w:r>
        <w:rPr>
          <w:i/>
          <w:iCs/>
        </w:rPr>
        <w:sym w:font="Symbol" w:char="F0C8"/>
      </w:r>
      <w:r>
        <w:rPr>
          <w:i/>
          <w:iCs/>
        </w:rPr>
        <w:t xml:space="preserve"> {v }.</w:t>
      </w:r>
    </w:p>
    <w:p w:rsidR="006358A1" w:rsidRDefault="006358A1" w:rsidP="006F2F58">
      <w:pPr>
        <w:ind w:firstLine="720"/>
        <w:jc w:val="both"/>
        <w:rPr>
          <w:i/>
          <w:iCs/>
          <w:u w:val="single"/>
        </w:rPr>
      </w:pPr>
      <w:r>
        <w:rPr>
          <w:i/>
          <w:iCs/>
        </w:rPr>
        <w:t>Prin urmare, la fiecare pas, acest tip de mulţimi satisfac condiţiile teoremei lui Tutte.</w:t>
      </w:r>
    </w:p>
    <w:p w:rsidR="006358A1" w:rsidRDefault="006358A1" w:rsidP="00830E2A">
      <w:pPr>
        <w:numPr>
          <w:ilvl w:val="0"/>
          <w:numId w:val="95"/>
        </w:numPr>
        <w:spacing w:before="240" w:after="0" w:line="240" w:lineRule="auto"/>
        <w:jc w:val="both"/>
        <w:rPr>
          <w:i/>
          <w:iCs/>
        </w:rPr>
      </w:pPr>
      <w:r>
        <w:rPr>
          <w:i/>
          <w:iCs/>
          <w:u w:val="single"/>
        </w:rPr>
        <w:t>dacă bipartiţia este de forma: (S</w:t>
      </w:r>
      <w:r>
        <w:rPr>
          <w:i/>
          <w:iCs/>
          <w:u w:val="single"/>
          <w:vertAlign w:val="subscript"/>
        </w:rPr>
        <w:t xml:space="preserve">i </w:t>
      </w:r>
      <w:r>
        <w:rPr>
          <w:i/>
          <w:iCs/>
          <w:u w:val="single"/>
        </w:rPr>
        <w:sym w:font="Symbol" w:char="F0C8"/>
      </w:r>
      <w:r>
        <w:rPr>
          <w:i/>
          <w:iCs/>
          <w:u w:val="single"/>
        </w:rPr>
        <w:t xml:space="preserve"> {u, v}), V</w:t>
      </w:r>
      <w:r>
        <w:rPr>
          <w:i/>
          <w:iCs/>
          <w:u w:val="single"/>
          <w:vertAlign w:val="subscript"/>
        </w:rPr>
        <w:t>k</w:t>
      </w:r>
      <w:r>
        <w:rPr>
          <w:i/>
          <w:iCs/>
          <w:u w:val="single"/>
        </w:rPr>
        <w:t xml:space="preserve"> - S</w:t>
      </w:r>
      <w:r>
        <w:rPr>
          <w:i/>
          <w:iCs/>
          <w:u w:val="single"/>
          <w:vertAlign w:val="subscript"/>
        </w:rPr>
        <w:t>i</w:t>
      </w:r>
      <w:r>
        <w:rPr>
          <w:i/>
          <w:iCs/>
          <w:u w:val="single"/>
        </w:rPr>
        <w:t>)</w:t>
      </w:r>
      <w:r>
        <w:rPr>
          <w:i/>
          <w:iCs/>
        </w:rPr>
        <w:t>:</w:t>
      </w:r>
    </w:p>
    <w:p w:rsidR="006358A1" w:rsidRDefault="006358A1" w:rsidP="006F2F58">
      <w:pPr>
        <w:ind w:firstLine="720"/>
        <w:jc w:val="both"/>
        <w:rPr>
          <w:i/>
          <w:iCs/>
        </w:rPr>
      </w:pPr>
      <w:r>
        <w:rPr>
          <w:i/>
          <w:iCs/>
        </w:rPr>
        <w:t>Atunci, q(V</w:t>
      </w:r>
      <w:r>
        <w:rPr>
          <w:i/>
          <w:iCs/>
          <w:vertAlign w:val="subscript"/>
        </w:rPr>
        <w:t>k</w:t>
      </w:r>
      <w:r>
        <w:rPr>
          <w:i/>
          <w:iCs/>
        </w:rPr>
        <w:t xml:space="preserve"> – S) este acelaşi ca şi la pasul anterior, (deoarece nu se adaugă şi nu se elimină noduri sau muchii în V – S). În schimb cardinalul celeilalte mulţimi a bipartiţiei creşte cu 2.</w:t>
      </w:r>
    </w:p>
    <w:p w:rsidR="006358A1" w:rsidRDefault="006358A1" w:rsidP="006F2F58">
      <w:pPr>
        <w:ind w:firstLine="720"/>
        <w:jc w:val="both"/>
        <w:rPr>
          <w:i/>
          <w:iCs/>
        </w:rPr>
      </w:pPr>
      <w:r>
        <w:rPr>
          <w:i/>
          <w:iCs/>
        </w:rPr>
        <w:t>Aşadar, pentru o astfel de mulţime de noduri S</w:t>
      </w:r>
      <w:r>
        <w:rPr>
          <w:i/>
          <w:iCs/>
          <w:vertAlign w:val="subscript"/>
        </w:rPr>
        <w:t>l</w:t>
      </w:r>
      <w:r>
        <w:rPr>
          <w:i/>
          <w:iCs/>
        </w:rPr>
        <w:t>, dacă vom adăuga succesiv la graful G’ câte două noduri, după un anumit număr de paşi se va mai elimina un caz de mulţime S care nu satisface condiţiile teoremei lui Tutte.</w:t>
      </w:r>
    </w:p>
    <w:p w:rsidR="006358A1" w:rsidRDefault="006358A1" w:rsidP="006F2F58">
      <w:pPr>
        <w:ind w:firstLine="720"/>
        <w:jc w:val="both"/>
        <w:rPr>
          <w:i/>
          <w:iCs/>
        </w:rPr>
      </w:pPr>
      <w:r>
        <w:rPr>
          <w:i/>
          <w:iCs/>
        </w:rPr>
        <w:t>De precizat că trebuie adăugate atâtea noduri cât este diferenţa iniţială dintre q(V’ – S) şi |S|.</w:t>
      </w:r>
    </w:p>
    <w:p w:rsidR="006358A1" w:rsidRDefault="006358A1" w:rsidP="006F2F58">
      <w:pPr>
        <w:ind w:firstLine="720"/>
        <w:jc w:val="both"/>
        <w:rPr>
          <w:i/>
          <w:iCs/>
        </w:rPr>
      </w:pPr>
      <w:r>
        <w:rPr>
          <w:i/>
          <w:iCs/>
        </w:rPr>
        <w:t>După cum am arătat, indiferent câte noduri se adaugă în S, nu se modifică numărul de componente conexe impare din V – S (deoarece nu se adaugă şi nu se elimină noduri sau muchii în V – S). Aşadar, valoarea lui q(V</w:t>
      </w:r>
      <w:r>
        <w:rPr>
          <w:i/>
          <w:iCs/>
          <w:vertAlign w:val="subscript"/>
        </w:rPr>
        <w:t>k</w:t>
      </w:r>
      <w:r>
        <w:rPr>
          <w:i/>
          <w:iCs/>
        </w:rPr>
        <w:t xml:space="preserve"> – S), pentru orice G</w:t>
      </w:r>
      <w:r>
        <w:rPr>
          <w:i/>
          <w:iCs/>
          <w:vertAlign w:val="subscript"/>
        </w:rPr>
        <w:t>k</w:t>
      </w:r>
      <w:r>
        <w:rPr>
          <w:i/>
          <w:iCs/>
        </w:rPr>
        <w:t xml:space="preserve"> construit de algoritm şi orice S submulţime proprie a lui V</w:t>
      </w:r>
      <w:r>
        <w:rPr>
          <w:i/>
          <w:iCs/>
          <w:vertAlign w:val="subscript"/>
        </w:rPr>
        <w:t>k</w:t>
      </w:r>
      <w:r>
        <w:rPr>
          <w:i/>
          <w:iCs/>
        </w:rPr>
        <w:t>, este mărginită de maximul dintre valorile q(V’ – S), unde V’ este  mulţimea vârfurilor grafului G’ de la primul pas. În cazul cel mai nefavorabil, fiecare nod din V’ este o componentă conexă impară, deci q(V</w:t>
      </w:r>
      <w:r>
        <w:rPr>
          <w:i/>
          <w:iCs/>
          <w:vertAlign w:val="subscript"/>
        </w:rPr>
        <w:t>k</w:t>
      </w:r>
      <w:r>
        <w:rPr>
          <w:i/>
          <w:iCs/>
        </w:rPr>
        <w:t xml:space="preserve"> – S) nu poate depăşi |V’| (notat n). </w:t>
      </w:r>
    </w:p>
    <w:p w:rsidR="006358A1" w:rsidRDefault="006358A1" w:rsidP="006F2F58">
      <w:pPr>
        <w:ind w:firstLine="720"/>
        <w:jc w:val="both"/>
        <w:rPr>
          <w:i/>
          <w:iCs/>
        </w:rPr>
      </w:pPr>
      <w:r>
        <w:rPr>
          <w:i/>
          <w:iCs/>
        </w:rPr>
        <w:t>Aşadar, după adăugrarea a cel mult n noi noduri la graful G’ se obţine un graf care are un cuplaj perfect.</w:t>
      </w:r>
    </w:p>
    <w:p w:rsidR="006358A1" w:rsidRDefault="006358A1" w:rsidP="006F2F58">
      <w:pPr>
        <w:ind w:firstLine="720"/>
        <w:jc w:val="both"/>
        <w:rPr>
          <w:i/>
          <w:iCs/>
        </w:rPr>
      </w:pPr>
      <w:r>
        <w:rPr>
          <w:i/>
          <w:iCs/>
        </w:rPr>
        <w:t xml:space="preserve">Întrucât, în bucla </w:t>
      </w:r>
      <w:r>
        <w:rPr>
          <w:b/>
          <w:bCs/>
          <w:i/>
          <w:iCs/>
        </w:rPr>
        <w:t>while</w:t>
      </w:r>
      <w:r>
        <w:rPr>
          <w:i/>
          <w:iCs/>
        </w:rPr>
        <w:t xml:space="preserve">, la fiecare iteraţie se adaugă două noduri, condiţia din </w:t>
      </w:r>
      <w:r>
        <w:rPr>
          <w:b/>
          <w:bCs/>
          <w:i/>
          <w:iCs/>
        </w:rPr>
        <w:t>while</w:t>
      </w:r>
      <w:r>
        <w:rPr>
          <w:i/>
          <w:iCs/>
        </w:rPr>
        <w:t xml:space="preserve"> devine falsă după cel mult n/2 iteraţii.</w:t>
      </w:r>
    </w:p>
    <w:p w:rsidR="006358A1" w:rsidRDefault="006358A1" w:rsidP="006F2F58">
      <w:pPr>
        <w:ind w:firstLine="720"/>
        <w:jc w:val="both"/>
        <w:rPr>
          <w:i/>
          <w:iCs/>
        </w:rPr>
      </w:pPr>
      <w:r>
        <w:rPr>
          <w:i/>
          <w:iCs/>
        </w:rPr>
        <w:t xml:space="preserve">Evident, dacă există cuplaj perfect, atunci există cuplaj perfect de pondere minimă, deci s-a găsit cuplajul căutat şi se poate trece la construcţia cuplajului de cardinal maxim pentru G. </w:t>
      </w:r>
    </w:p>
    <w:p w:rsidR="006358A1" w:rsidRDefault="006358A1" w:rsidP="00830E2A">
      <w:pPr>
        <w:pStyle w:val="BodyText"/>
        <w:numPr>
          <w:ilvl w:val="0"/>
          <w:numId w:val="92"/>
        </w:numPr>
        <w:spacing w:before="240" w:after="0"/>
        <w:ind w:left="0" w:firstLine="720"/>
        <w:jc w:val="both"/>
        <w:rPr>
          <w:bCs/>
        </w:rPr>
      </w:pPr>
      <w:r>
        <w:rPr>
          <w:bCs/>
        </w:rPr>
        <w:t xml:space="preserve">Vom arăta că M obţinut din din intersecţia cuplajului perfect de pondere minimă al lui G’ cu mulţimea muchiilor lui G </w:t>
      </w:r>
      <w:r w:rsidRPr="00476E53">
        <w:rPr>
          <w:b/>
          <w:bCs/>
        </w:rPr>
        <w:t>este cuplaj de cardinal maxim</w:t>
      </w:r>
      <w:r>
        <w:rPr>
          <w:bCs/>
        </w:rPr>
        <w:t xml:space="preserve"> pentru G.</w:t>
      </w:r>
    </w:p>
    <w:p w:rsidR="006358A1" w:rsidRDefault="006358A1" w:rsidP="00A27E22">
      <w:pPr>
        <w:pStyle w:val="BodyText"/>
        <w:ind w:left="720"/>
        <w:jc w:val="both"/>
        <w:rPr>
          <w:b/>
          <w:bCs/>
        </w:rPr>
      </w:pPr>
      <w:r>
        <w:rPr>
          <w:b/>
          <w:bCs/>
        </w:rPr>
        <w:t>Reducere la absurd:</w:t>
      </w:r>
    </w:p>
    <w:p w:rsidR="006358A1" w:rsidRDefault="006358A1" w:rsidP="00A27E22">
      <w:pPr>
        <w:pStyle w:val="BodyText"/>
        <w:ind w:firstLine="720"/>
        <w:jc w:val="both"/>
        <w:rPr>
          <w:bCs/>
        </w:rPr>
      </w:pPr>
      <w:r>
        <w:rPr>
          <w:bCs/>
        </w:rPr>
        <w:t>Presupunem că algoritmul de mai sus nu construieşte un cuplaj de cardinalmaxim pentru G. Conform teoremei lui Berge, aceasta înseamnă că G admite un drum de creştere P relativ la M.</w:t>
      </w:r>
    </w:p>
    <w:p w:rsidR="006358A1" w:rsidRDefault="006358A1" w:rsidP="00DE04BE">
      <w:pPr>
        <w:pStyle w:val="BodyText"/>
        <w:jc w:val="center"/>
        <w:rPr>
          <w:bCs/>
        </w:rPr>
      </w:pPr>
      <w:r w:rsidRPr="00A27E22">
        <w:rPr>
          <w:bCs/>
        </w:rPr>
        <w:pict>
          <v:shape id="_x0000_i1861" type="#_x0000_t75" style="width:296.15pt;height:44.15pt">
            <v:imagedata r:id="rId1078" o:title=""/>
          </v:shape>
        </w:pict>
      </w:r>
    </w:p>
    <w:p w:rsidR="006358A1" w:rsidRDefault="006358A1" w:rsidP="00A27E22">
      <w:pPr>
        <w:pStyle w:val="BodyText"/>
        <w:ind w:firstLine="720"/>
        <w:jc w:val="both"/>
        <w:rPr>
          <w:bCs/>
        </w:rPr>
      </w:pPr>
      <w:r>
        <w:rPr>
          <w:bCs/>
        </w:rPr>
        <w:t xml:space="preserve">Nodurile u şi v sunt noduri expuse relativ la cuplajul M. </w:t>
      </w:r>
    </w:p>
    <w:p w:rsidR="006358A1" w:rsidRDefault="006358A1" w:rsidP="00A27E22">
      <w:pPr>
        <w:pStyle w:val="BodyText"/>
        <w:ind w:firstLine="720"/>
        <w:jc w:val="both"/>
        <w:rPr>
          <w:bCs/>
        </w:rPr>
      </w:pPr>
      <w:r>
        <w:rPr>
          <w:bCs/>
        </w:rPr>
        <w:t>Dar G este subgraf al lui G’, iar M este submulţime a cuplajului M’, care este cuplaj perfect în G’. Aşadar, muchiile din P care apar în m sunt şi în M’.</w:t>
      </w:r>
    </w:p>
    <w:p w:rsidR="006358A1" w:rsidRDefault="006358A1" w:rsidP="00A27E22">
      <w:pPr>
        <w:pStyle w:val="BodyText"/>
        <w:ind w:firstLine="720"/>
        <w:jc w:val="both"/>
        <w:rPr>
          <w:bCs/>
        </w:rPr>
      </w:pPr>
      <w:r>
        <w:rPr>
          <w:bCs/>
        </w:rPr>
        <w:lastRenderedPageBreak/>
        <w:t>În plus, deoarece M’ este cuplaj perfect în G’, nu există în G’ noduri expuse relativ la M’. Aşadar, există u’, v’ în V’ a.î.:</w:t>
      </w:r>
    </w:p>
    <w:p w:rsidR="006358A1" w:rsidRDefault="006358A1" w:rsidP="00DE04BE">
      <w:pPr>
        <w:pStyle w:val="BodyText"/>
        <w:jc w:val="center"/>
        <w:rPr>
          <w:bCs/>
        </w:rPr>
      </w:pPr>
      <w:r>
        <w:rPr>
          <w:bCs/>
        </w:rPr>
        <w:t>u’</w:t>
      </w:r>
      <w:r>
        <w:rPr>
          <w:bCs/>
        </w:rPr>
        <w:sym w:font="Symbol" w:char="F0CE"/>
      </w:r>
      <w:r>
        <w:rPr>
          <w:bCs/>
        </w:rPr>
        <w:t xml:space="preserve"> N</w:t>
      </w:r>
      <w:r>
        <w:rPr>
          <w:bCs/>
          <w:vertAlign w:val="subscript"/>
        </w:rPr>
        <w:t>G’</w:t>
      </w:r>
      <w:r>
        <w:rPr>
          <w:bCs/>
        </w:rPr>
        <w:t xml:space="preserve">(u), v’ </w:t>
      </w:r>
      <w:r>
        <w:rPr>
          <w:bCs/>
        </w:rPr>
        <w:sym w:font="Symbol" w:char="F0CE"/>
      </w:r>
      <w:r>
        <w:rPr>
          <w:bCs/>
        </w:rPr>
        <w:t xml:space="preserve"> N</w:t>
      </w:r>
      <w:r>
        <w:rPr>
          <w:bCs/>
          <w:vertAlign w:val="subscript"/>
        </w:rPr>
        <w:t>G’</w:t>
      </w:r>
      <w:r>
        <w:rPr>
          <w:bCs/>
        </w:rPr>
        <w:t xml:space="preserve">(v) şi uu’ </w:t>
      </w:r>
      <w:r>
        <w:rPr>
          <w:bCs/>
        </w:rPr>
        <w:sym w:font="Symbol" w:char="F0CE"/>
      </w:r>
      <w:r>
        <w:rPr>
          <w:bCs/>
        </w:rPr>
        <w:t xml:space="preserve"> M’, respetiv vv’ </w:t>
      </w:r>
      <w:r>
        <w:rPr>
          <w:bCs/>
        </w:rPr>
        <w:sym w:font="Symbol" w:char="F0CE"/>
      </w:r>
      <w:r>
        <w:rPr>
          <w:bCs/>
        </w:rPr>
        <w:t xml:space="preserve"> M’.</w:t>
      </w:r>
    </w:p>
    <w:p w:rsidR="006358A1" w:rsidRDefault="006358A1" w:rsidP="00DE04BE">
      <w:pPr>
        <w:pStyle w:val="BodyText"/>
        <w:jc w:val="center"/>
        <w:rPr>
          <w:bCs/>
        </w:rPr>
      </w:pPr>
      <w:r w:rsidRPr="001B6D11">
        <w:rPr>
          <w:bCs/>
        </w:rPr>
        <w:pict>
          <v:shape id="_x0000_i1862" type="#_x0000_t75" style="width:332.85pt;height:80.85pt">
            <v:imagedata r:id="rId1079" o:title=""/>
          </v:shape>
        </w:pict>
      </w:r>
    </w:p>
    <w:p w:rsidR="006358A1" w:rsidRDefault="006358A1" w:rsidP="001B6D11">
      <w:pPr>
        <w:pStyle w:val="BodyText"/>
        <w:ind w:firstLine="720"/>
        <w:jc w:val="both"/>
        <w:rPr>
          <w:bCs/>
        </w:rPr>
      </w:pPr>
      <w:r>
        <w:rPr>
          <w:bCs/>
        </w:rPr>
        <w:t xml:space="preserve">Dacă măcar unul din nodurile u’ şi v’ (de exemplu u’) ar fi din V (din G), atunci, din modul de construcţie a cuplajului M, ar rezulta că uu’ este muchie în cuplajul M (deoarece, la construcţia lui G’ nu s-au adăugat muchii între nodurile care erau iniţial în G, deci dacă există muchia uu’, atunci aceasta face parte din mulţimea E a grafului G; aşadar, uu’ </w:t>
      </w:r>
      <w:r>
        <w:rPr>
          <w:bCs/>
        </w:rPr>
        <w:sym w:font="Symbol" w:char="F0CE"/>
      </w:r>
      <w:r>
        <w:rPr>
          <w:bCs/>
        </w:rPr>
        <w:t xml:space="preserve"> E şi uu’ </w:t>
      </w:r>
      <w:r>
        <w:rPr>
          <w:bCs/>
        </w:rPr>
        <w:sym w:font="Symbol" w:char="F0CE"/>
      </w:r>
      <w:r>
        <w:rPr>
          <w:bCs/>
        </w:rPr>
        <w:t xml:space="preserve"> M’ </w:t>
      </w:r>
      <w:r>
        <w:rPr>
          <w:bCs/>
        </w:rPr>
        <w:sym w:font="Symbol" w:char="F0DE"/>
      </w:r>
      <w:r>
        <w:rPr>
          <w:bCs/>
        </w:rPr>
        <w:t xml:space="preserve"> uu’ </w:t>
      </w:r>
      <w:r>
        <w:rPr>
          <w:bCs/>
        </w:rPr>
        <w:sym w:font="Symbol" w:char="F0CE"/>
      </w:r>
      <w:r>
        <w:rPr>
          <w:bCs/>
        </w:rPr>
        <w:t xml:space="preserve"> E </w:t>
      </w:r>
      <w:r>
        <w:rPr>
          <w:bCs/>
        </w:rPr>
        <w:sym w:font="Symbol" w:char="F0C7"/>
      </w:r>
      <w:r>
        <w:rPr>
          <w:bCs/>
        </w:rPr>
        <w:t xml:space="preserve"> M’, adică uu’ </w:t>
      </w:r>
      <w:r>
        <w:rPr>
          <w:bCs/>
        </w:rPr>
        <w:sym w:font="Symbol" w:char="F0CE"/>
      </w:r>
      <w:r>
        <w:rPr>
          <w:bCs/>
        </w:rPr>
        <w:t xml:space="preserve"> M). Dar acest lucru contrazice presupunerea făcută, şi anume că u este nod expus relativ la M.</w:t>
      </w:r>
    </w:p>
    <w:p w:rsidR="006358A1" w:rsidRDefault="006358A1" w:rsidP="001B6D11">
      <w:pPr>
        <w:pStyle w:val="BodyText"/>
        <w:ind w:firstLine="720"/>
        <w:jc w:val="both"/>
        <w:rPr>
          <w:bCs/>
        </w:rPr>
      </w:pPr>
      <w:r>
        <w:rPr>
          <w:bCs/>
        </w:rPr>
        <w:t xml:space="preserve">În consecinţă,  </w:t>
      </w:r>
      <w:r w:rsidRPr="00607B3C">
        <w:rPr>
          <w:b/>
          <w:bCs/>
        </w:rPr>
        <w:t xml:space="preserve">u’ şi v’ </w:t>
      </w:r>
      <w:r w:rsidRPr="00607B3C">
        <w:rPr>
          <w:b/>
          <w:bCs/>
        </w:rPr>
        <w:sym w:font="Symbol" w:char="F0CE"/>
      </w:r>
      <w:r w:rsidRPr="00607B3C">
        <w:rPr>
          <w:b/>
          <w:bCs/>
        </w:rPr>
        <w:t xml:space="preserve"> V’ </w:t>
      </w:r>
      <w:r>
        <w:rPr>
          <w:b/>
          <w:bCs/>
        </w:rPr>
        <w:t>–</w:t>
      </w:r>
      <w:r w:rsidRPr="00607B3C">
        <w:rPr>
          <w:b/>
          <w:bCs/>
        </w:rPr>
        <w:t xml:space="preserve"> V</w:t>
      </w:r>
      <w:r>
        <w:rPr>
          <w:bCs/>
        </w:rPr>
        <w:t xml:space="preserve"> (sunt noduri adăugate ulterior, la construcţia lui G’).</w:t>
      </w:r>
    </w:p>
    <w:p w:rsidR="006358A1" w:rsidRDefault="006358A1" w:rsidP="001B6D11">
      <w:pPr>
        <w:pStyle w:val="BodyText"/>
        <w:ind w:firstLine="720"/>
        <w:jc w:val="both"/>
        <w:rPr>
          <w:bCs/>
        </w:rPr>
      </w:pPr>
      <w:r>
        <w:rPr>
          <w:bCs/>
        </w:rPr>
        <w:t xml:space="preserve">Dar, din modul de construcţie al lui G’ (la fiecare pas există muchie între orice nod din V’ – V şi toate celelalte noduri din V’) reiese că există în G’ muchia </w:t>
      </w:r>
      <w:r w:rsidRPr="00607B3C">
        <w:rPr>
          <w:b/>
          <w:bCs/>
        </w:rPr>
        <w:t>u’v’</w:t>
      </w:r>
      <w:r>
        <w:rPr>
          <w:bCs/>
        </w:rPr>
        <w:t>.</w:t>
      </w:r>
    </w:p>
    <w:p w:rsidR="006358A1" w:rsidRDefault="006358A1" w:rsidP="001B6D11">
      <w:pPr>
        <w:pStyle w:val="BodyText"/>
        <w:ind w:firstLine="720"/>
        <w:jc w:val="both"/>
        <w:rPr>
          <w:bCs/>
        </w:rPr>
      </w:pPr>
      <w:r w:rsidRPr="000600AC">
        <w:rPr>
          <w:bCs/>
        </w:rPr>
        <w:pict>
          <v:shape id="_x0000_i1863" type="#_x0000_t75" style="width:329.45pt;height:86.25pt">
            <v:imagedata r:id="rId1080" o:title=""/>
          </v:shape>
        </w:pict>
      </w:r>
    </w:p>
    <w:p w:rsidR="006358A1" w:rsidRDefault="006358A1" w:rsidP="001B6D11">
      <w:pPr>
        <w:pStyle w:val="BodyText"/>
        <w:ind w:firstLine="720"/>
        <w:jc w:val="both"/>
        <w:rPr>
          <w:bCs/>
        </w:rPr>
      </w:pPr>
      <w:r>
        <w:rPr>
          <w:bCs/>
        </w:rPr>
        <w:t>Evident, această muchie nu este din cuplajul M’, deoarece extremităţile sale sunt saturate de alte muchii din M’.</w:t>
      </w:r>
    </w:p>
    <w:p w:rsidR="006358A1" w:rsidRDefault="006358A1" w:rsidP="001B6D11">
      <w:pPr>
        <w:pStyle w:val="BodyText"/>
        <w:ind w:firstLine="720"/>
        <w:jc w:val="both"/>
        <w:rPr>
          <w:bCs/>
        </w:rPr>
      </w:pPr>
      <w:r>
        <w:rPr>
          <w:bCs/>
        </w:rPr>
        <w:t>Am obţinut deci un circuit alternat par C în G’ relativ la M’.</w:t>
      </w:r>
    </w:p>
    <w:p w:rsidR="006358A1" w:rsidRDefault="006358A1" w:rsidP="001B6D11">
      <w:pPr>
        <w:pStyle w:val="BodyText"/>
        <w:ind w:firstLine="720"/>
        <w:jc w:val="both"/>
        <w:rPr>
          <w:bCs/>
        </w:rPr>
      </w:pPr>
      <w:r>
        <w:rPr>
          <w:bCs/>
        </w:rPr>
        <w:t>Fie 2k + 1 numărul muchiilor de pe drumul P în G. Evident, dintre acestea, k se găsesc în cuplajul M (şi în M’).</w:t>
      </w:r>
    </w:p>
    <w:p w:rsidR="006358A1" w:rsidRDefault="006358A1" w:rsidP="001B6D11">
      <w:pPr>
        <w:pStyle w:val="BodyText"/>
        <w:ind w:firstLine="720"/>
        <w:jc w:val="both"/>
        <w:rPr>
          <w:bCs/>
        </w:rPr>
      </w:pPr>
      <w:r>
        <w:rPr>
          <w:bCs/>
        </w:rPr>
        <w:t>Ponderea muchiilor din M’ de pe acest circuit C este:</w:t>
      </w:r>
    </w:p>
    <w:p w:rsidR="006358A1" w:rsidRDefault="006358A1" w:rsidP="00B510DF">
      <w:pPr>
        <w:pStyle w:val="BodyText"/>
        <w:jc w:val="center"/>
        <w:rPr>
          <w:b/>
          <w:bCs/>
        </w:rPr>
      </w:pPr>
      <w:r w:rsidRPr="00B510DF">
        <w:rPr>
          <w:b/>
          <w:bCs/>
        </w:rPr>
        <w:t>p(C</w:t>
      </w:r>
      <w:r w:rsidRPr="00F85EA4">
        <w:rPr>
          <w:b/>
          <w:bCs/>
        </w:rPr>
        <w:sym w:font="Symbol" w:char="F0C7"/>
      </w:r>
      <w:r w:rsidRPr="00F85EA4">
        <w:rPr>
          <w:b/>
          <w:bCs/>
        </w:rPr>
        <w:t xml:space="preserve"> M’</w:t>
      </w:r>
      <w:r w:rsidRPr="00B510DF">
        <w:rPr>
          <w:b/>
          <w:bCs/>
        </w:rPr>
        <w:t>) = k * 1 + 2 * N.</w:t>
      </w:r>
    </w:p>
    <w:p w:rsidR="006358A1" w:rsidRDefault="006358A1" w:rsidP="00B510DF">
      <w:pPr>
        <w:pStyle w:val="BodyText"/>
        <w:jc w:val="center"/>
        <w:rPr>
          <w:bCs/>
        </w:rPr>
      </w:pPr>
      <w:r>
        <w:rPr>
          <w:bCs/>
        </w:rPr>
        <w:t>(deoarece ponderile muchiilor de pe P sunt 1, acestea făcând parte din G, iar ponderile muchiilor adăugate ulterior, adică uu’ şi vv’, sunt N).</w:t>
      </w:r>
    </w:p>
    <w:p w:rsidR="006358A1" w:rsidRDefault="006358A1" w:rsidP="00B510DF">
      <w:pPr>
        <w:pStyle w:val="BodyText"/>
        <w:ind w:firstLine="720"/>
        <w:jc w:val="both"/>
        <w:rPr>
          <w:bCs/>
        </w:rPr>
      </w:pPr>
      <w:r>
        <w:rPr>
          <w:bCs/>
        </w:rPr>
        <w:t>Construim un nou cuplaj M’’ în G’, astfel:</w:t>
      </w:r>
    </w:p>
    <w:p w:rsidR="006358A1" w:rsidRDefault="006358A1" w:rsidP="00B0481D">
      <w:pPr>
        <w:pStyle w:val="BodyText"/>
        <w:jc w:val="center"/>
        <w:rPr>
          <w:bCs/>
        </w:rPr>
      </w:pPr>
      <w:r>
        <w:rPr>
          <w:bCs/>
        </w:rPr>
        <w:t xml:space="preserve">M’’ = (M’ – (C </w:t>
      </w:r>
      <w:r>
        <w:rPr>
          <w:bCs/>
        </w:rPr>
        <w:sym w:font="Symbol" w:char="F0C7"/>
      </w:r>
      <w:r>
        <w:rPr>
          <w:bCs/>
        </w:rPr>
        <w:t xml:space="preserve"> M’)) </w:t>
      </w:r>
      <w:r>
        <w:rPr>
          <w:bCs/>
        </w:rPr>
        <w:sym w:font="Symbol" w:char="F0C8"/>
      </w:r>
      <w:r>
        <w:rPr>
          <w:bCs/>
        </w:rPr>
        <w:t xml:space="preserve"> (C – M’).</w:t>
      </w:r>
    </w:p>
    <w:p w:rsidR="006358A1" w:rsidRDefault="006358A1" w:rsidP="00B0481D">
      <w:pPr>
        <w:pStyle w:val="BodyText"/>
        <w:jc w:val="center"/>
        <w:rPr>
          <w:bCs/>
        </w:rPr>
      </w:pPr>
      <w:r>
        <w:rPr>
          <w:bCs/>
        </w:rPr>
        <w:t>(adică eliminăm muchiile de pe C, înlocuindu-le cu acele muchii de pe C care nu erau iniţial în M’).</w:t>
      </w:r>
    </w:p>
    <w:p w:rsidR="006358A1" w:rsidRDefault="006358A1" w:rsidP="00B0481D">
      <w:pPr>
        <w:pStyle w:val="BodyText"/>
        <w:jc w:val="center"/>
        <w:rPr>
          <w:bCs/>
        </w:rPr>
      </w:pPr>
      <w:r w:rsidRPr="00346319">
        <w:rPr>
          <w:bCs/>
        </w:rPr>
        <w:lastRenderedPageBreak/>
        <w:pict>
          <v:shape id="_x0000_i1864" type="#_x0000_t75" style="width:294.8pt;height:80.85pt">
            <v:imagedata r:id="rId1081" o:title=""/>
          </v:shape>
        </w:pict>
      </w:r>
    </w:p>
    <w:p w:rsidR="006358A1" w:rsidRDefault="006358A1" w:rsidP="001B5816">
      <w:pPr>
        <w:pStyle w:val="BodyText"/>
        <w:ind w:firstLine="720"/>
        <w:jc w:val="both"/>
        <w:rPr>
          <w:bCs/>
        </w:rPr>
      </w:pPr>
      <w:r>
        <w:rPr>
          <w:bCs/>
        </w:rPr>
        <w:t>Evident, M’’ este cuplaj perfect, întrucât S(M’’) = S(M’), iar S(M’) = V’.</w:t>
      </w:r>
    </w:p>
    <w:p w:rsidR="006358A1" w:rsidRDefault="006358A1" w:rsidP="001B5816">
      <w:pPr>
        <w:pStyle w:val="BodyText"/>
        <w:ind w:firstLine="720"/>
        <w:jc w:val="both"/>
        <w:rPr>
          <w:bCs/>
        </w:rPr>
      </w:pPr>
      <w:r>
        <w:rPr>
          <w:bCs/>
        </w:rPr>
        <w:t>Ponderea cuplajului M’’ este:</w:t>
      </w:r>
    </w:p>
    <w:p w:rsidR="006358A1" w:rsidRDefault="006358A1" w:rsidP="00F85EA4">
      <w:pPr>
        <w:pStyle w:val="BodyText"/>
        <w:jc w:val="center"/>
        <w:rPr>
          <w:bCs/>
        </w:rPr>
      </w:pPr>
      <w:r>
        <w:rPr>
          <w:bCs/>
        </w:rPr>
        <w:t>p(M’’) = p(M’) – p(M’</w:t>
      </w:r>
      <w:r>
        <w:rPr>
          <w:bCs/>
        </w:rPr>
        <w:sym w:font="Symbol" w:char="F0C7"/>
      </w:r>
      <w:r>
        <w:rPr>
          <w:bCs/>
        </w:rPr>
        <w:t xml:space="preserve"> C ) + p(C – M’) </w:t>
      </w:r>
      <w:r>
        <w:rPr>
          <w:bCs/>
        </w:rPr>
        <w:sym w:font="Symbol" w:char="F0DE"/>
      </w:r>
    </w:p>
    <w:p w:rsidR="006358A1" w:rsidRDefault="006358A1" w:rsidP="00F85EA4">
      <w:pPr>
        <w:pStyle w:val="BodyText"/>
        <w:jc w:val="center"/>
        <w:rPr>
          <w:bCs/>
        </w:rPr>
      </w:pPr>
      <w:r>
        <w:rPr>
          <w:bCs/>
        </w:rPr>
        <w:t xml:space="preserve">p(M’’) = p(M’) – (k*1 + 2*N) + ((k + 1)*1 + N) şi N </w:t>
      </w:r>
      <w:r w:rsidRPr="00F85EA4">
        <w:rPr>
          <w:bCs/>
        </w:rPr>
        <w:t>&gt;1</w:t>
      </w:r>
      <w:r>
        <w:rPr>
          <w:bCs/>
        </w:rPr>
        <w:sym w:font="Symbol" w:char="F0DE"/>
      </w:r>
    </w:p>
    <w:p w:rsidR="006358A1" w:rsidRDefault="006358A1" w:rsidP="00F85EA4">
      <w:pPr>
        <w:pStyle w:val="BodyText"/>
        <w:jc w:val="center"/>
        <w:rPr>
          <w:b/>
          <w:bCs/>
        </w:rPr>
      </w:pPr>
      <w:r>
        <w:rPr>
          <w:b/>
          <w:bCs/>
        </w:rPr>
        <w:sym w:font="Symbol" w:char="F0DE"/>
      </w:r>
      <w:r>
        <w:rPr>
          <w:b/>
          <w:bCs/>
        </w:rPr>
        <w:t xml:space="preserve"> </w:t>
      </w:r>
      <w:r w:rsidRPr="00F85EA4">
        <w:rPr>
          <w:b/>
          <w:bCs/>
        </w:rPr>
        <w:t>p(M’’) &lt; p(M’)</w:t>
      </w:r>
      <w:r>
        <w:rPr>
          <w:b/>
          <w:bCs/>
        </w:rPr>
        <w:t>, ceea ce contrazice faptul că M’ era cuplaj de ponedere minimă.</w:t>
      </w:r>
    </w:p>
    <w:p w:rsidR="006358A1" w:rsidRPr="00F85EA4" w:rsidRDefault="006358A1" w:rsidP="00F85EA4">
      <w:pPr>
        <w:pStyle w:val="BodyText"/>
        <w:spacing w:before="240"/>
        <w:ind w:firstLine="720"/>
        <w:jc w:val="both"/>
        <w:rPr>
          <w:bCs/>
        </w:rPr>
      </w:pPr>
      <w:r>
        <w:rPr>
          <w:bCs/>
        </w:rPr>
        <w:t xml:space="preserve">În consecinţă, presupunerea făcută este falsă. G nu admite drumuri de creştere relativ la M, deci </w:t>
      </w:r>
      <w:r>
        <w:rPr>
          <w:b/>
          <w:bCs/>
        </w:rPr>
        <w:t>M este cuplaj de cardinal maxim în G</w:t>
      </w:r>
      <w:r>
        <w:rPr>
          <w:bCs/>
        </w:rPr>
        <w:t>.</w:t>
      </w:r>
    </w:p>
    <w:p w:rsidR="006358A1" w:rsidRPr="001262F8" w:rsidRDefault="006358A1" w:rsidP="001262F8">
      <w:pPr>
        <w:pStyle w:val="BodyText"/>
        <w:spacing w:before="240"/>
        <w:jc w:val="both"/>
        <w:rPr>
          <w:b/>
          <w:bCs/>
        </w:rPr>
      </w:pPr>
      <w:r>
        <w:rPr>
          <w:b/>
          <w:bCs/>
        </w:rPr>
        <w:t>Varianta a II-a:</w:t>
      </w:r>
    </w:p>
    <w:p w:rsidR="006358A1" w:rsidRDefault="006358A1" w:rsidP="001262F8">
      <w:pPr>
        <w:pStyle w:val="BodyText"/>
        <w:ind w:firstLine="720"/>
        <w:jc w:val="both"/>
        <w:rPr>
          <w:bCs/>
        </w:rPr>
      </w:pPr>
      <w:r>
        <w:rPr>
          <w:bCs/>
        </w:rPr>
        <w:t>Construim G’ = (V’, E’) astfel:</w:t>
      </w:r>
    </w:p>
    <w:p w:rsidR="006358A1" w:rsidRDefault="006358A1" w:rsidP="00830E2A">
      <w:pPr>
        <w:pStyle w:val="BodyText"/>
        <w:numPr>
          <w:ilvl w:val="0"/>
          <w:numId w:val="89"/>
        </w:numPr>
        <w:spacing w:after="0"/>
        <w:jc w:val="both"/>
        <w:rPr>
          <w:bCs/>
        </w:rPr>
      </w:pPr>
      <w:r>
        <w:rPr>
          <w:bCs/>
        </w:rPr>
        <w:t xml:space="preserve">dacă |V| este par, atunci V’ = V; altfel V’ = V </w:t>
      </w:r>
      <w:r>
        <w:rPr>
          <w:bCs/>
        </w:rPr>
        <w:sym w:font="Symbol" w:char="F0C8"/>
      </w:r>
      <w:r>
        <w:rPr>
          <w:bCs/>
        </w:rPr>
        <w:t xml:space="preserve"> {w} (se adaugă un nou nod pentru îndeplinirea condiţiei necesare de existenţă a cuplajului perfect, referitoare la paritatea ordinului grafului);</w:t>
      </w:r>
    </w:p>
    <w:p w:rsidR="006358A1" w:rsidRDefault="006358A1" w:rsidP="00830E2A">
      <w:pPr>
        <w:pStyle w:val="BodyText"/>
        <w:numPr>
          <w:ilvl w:val="0"/>
          <w:numId w:val="89"/>
        </w:numPr>
        <w:spacing w:after="0"/>
        <w:jc w:val="both"/>
        <w:rPr>
          <w:bCs/>
        </w:rPr>
      </w:pPr>
      <w:r>
        <w:rPr>
          <w:bCs/>
        </w:rPr>
        <w:t>E’ este mulţimea tuturor muchiilor posibile între nodurile lui G’ (G’ este graf complet).</w:t>
      </w:r>
    </w:p>
    <w:p w:rsidR="006358A1" w:rsidRDefault="006358A1" w:rsidP="007F166A">
      <w:pPr>
        <w:pStyle w:val="BodyText"/>
        <w:ind w:left="720"/>
        <w:jc w:val="both"/>
        <w:rPr>
          <w:bCs/>
        </w:rPr>
      </w:pPr>
      <w:r>
        <w:rPr>
          <w:bCs/>
        </w:rPr>
        <w:t>Evident, un graf complet de ordin par are un cuplaj perfect.</w:t>
      </w:r>
    </w:p>
    <w:p w:rsidR="006358A1" w:rsidRDefault="006358A1" w:rsidP="00D11341">
      <w:pPr>
        <w:pStyle w:val="BodyText"/>
        <w:spacing w:before="240"/>
        <w:ind w:firstLine="720"/>
        <w:jc w:val="both"/>
        <w:rPr>
          <w:bCs/>
        </w:rPr>
      </w:pPr>
      <w:r>
        <w:rPr>
          <w:bCs/>
        </w:rPr>
        <w:t xml:space="preserve">Vom asocia o funcţie de pondere </w:t>
      </w:r>
      <w:r>
        <w:rPr>
          <w:b/>
          <w:bCs/>
        </w:rPr>
        <w:t xml:space="preserve">p: E’ </w:t>
      </w:r>
      <w:r>
        <w:rPr>
          <w:b/>
          <w:bCs/>
        </w:rPr>
        <w:sym w:font="Symbol" w:char="F0AE"/>
      </w:r>
      <w:r>
        <w:rPr>
          <w:b/>
          <w:bCs/>
        </w:rPr>
        <w:t xml:space="preserve"> R</w:t>
      </w:r>
      <w:r>
        <w:rPr>
          <w:b/>
          <w:bCs/>
          <w:vertAlign w:val="subscript"/>
        </w:rPr>
        <w:t>+</w:t>
      </w:r>
      <w:r>
        <w:rPr>
          <w:b/>
          <w:bCs/>
        </w:rPr>
        <w:t xml:space="preserve"> </w:t>
      </w:r>
      <w:r>
        <w:rPr>
          <w:bCs/>
        </w:rPr>
        <w:t>astfel:</w:t>
      </w:r>
    </w:p>
    <w:p w:rsidR="006358A1" w:rsidRPr="003833DD" w:rsidRDefault="006358A1" w:rsidP="00830E2A">
      <w:pPr>
        <w:pStyle w:val="BodyText"/>
        <w:numPr>
          <w:ilvl w:val="0"/>
          <w:numId w:val="90"/>
        </w:numPr>
        <w:spacing w:after="0"/>
        <w:jc w:val="both"/>
        <w:rPr>
          <w:bCs/>
        </w:rPr>
      </w:pPr>
      <w:r>
        <w:rPr>
          <w:bCs/>
        </w:rPr>
        <w:t xml:space="preserve">p(e) = 1 dacă e </w:t>
      </w:r>
      <w:r>
        <w:rPr>
          <w:bCs/>
        </w:rPr>
        <w:sym w:font="Symbol" w:char="F0CE"/>
      </w:r>
      <w:r>
        <w:rPr>
          <w:bCs/>
        </w:rPr>
        <w:t xml:space="preserve"> E(G);</w:t>
      </w:r>
    </w:p>
    <w:p w:rsidR="006358A1" w:rsidRDefault="006358A1" w:rsidP="00830E2A">
      <w:pPr>
        <w:pStyle w:val="BodyText"/>
        <w:numPr>
          <w:ilvl w:val="0"/>
          <w:numId w:val="90"/>
        </w:numPr>
        <w:spacing w:after="0"/>
        <w:jc w:val="both"/>
        <w:rPr>
          <w:bCs/>
        </w:rPr>
      </w:pPr>
      <w:r w:rsidRPr="003833DD">
        <w:rPr>
          <w:bCs/>
        </w:rPr>
        <w:t>p(e) = |E</w:t>
      </w:r>
      <w:r>
        <w:rPr>
          <w:bCs/>
        </w:rPr>
        <w:t>’</w:t>
      </w:r>
      <w:r w:rsidRPr="003833DD">
        <w:rPr>
          <w:bCs/>
        </w:rPr>
        <w:t>| dac</w:t>
      </w:r>
      <w:r>
        <w:rPr>
          <w:bCs/>
        </w:rPr>
        <w:t xml:space="preserve">ă e </w:t>
      </w:r>
      <w:r>
        <w:rPr>
          <w:bCs/>
        </w:rPr>
        <w:sym w:font="Symbol" w:char="F0CE"/>
      </w:r>
      <w:r w:rsidRPr="003833DD">
        <w:rPr>
          <w:bCs/>
        </w:rPr>
        <w:t xml:space="preserve"> E(G</w:t>
      </w:r>
      <w:r>
        <w:rPr>
          <w:bCs/>
        </w:rPr>
        <w:t>’</w:t>
      </w:r>
      <w:r w:rsidRPr="003833DD">
        <w:rPr>
          <w:bCs/>
        </w:rPr>
        <w:t>)</w:t>
      </w:r>
      <w:r>
        <w:rPr>
          <w:bCs/>
        </w:rPr>
        <w:t xml:space="preserve"> – E(G).</w:t>
      </w:r>
    </w:p>
    <w:p w:rsidR="006358A1" w:rsidRDefault="006358A1" w:rsidP="003833DD">
      <w:pPr>
        <w:pStyle w:val="BodyText"/>
        <w:ind w:left="789"/>
        <w:jc w:val="both"/>
        <w:rPr>
          <w:bCs/>
        </w:rPr>
      </w:pPr>
      <w:r w:rsidRPr="00C6131B">
        <w:rPr>
          <w:b/>
          <w:bCs/>
        </w:rPr>
        <w:t>Justificarea</w:t>
      </w:r>
      <w:r>
        <w:rPr>
          <w:bCs/>
        </w:rPr>
        <w:t xml:space="preserve"> alegerii acestei funcţii de pondere:</w:t>
      </w:r>
    </w:p>
    <w:p w:rsidR="006358A1" w:rsidRDefault="006358A1" w:rsidP="003833DD">
      <w:pPr>
        <w:pStyle w:val="BodyText"/>
        <w:ind w:firstLine="789"/>
        <w:jc w:val="both"/>
        <w:rPr>
          <w:bCs/>
        </w:rPr>
      </w:pPr>
      <w:r>
        <w:rPr>
          <w:bCs/>
        </w:rPr>
        <w:t>Intrucât se doreşte obţinerea unui cuplaj de cardinal maxim pentru G prin calculul unui cuplaj perfect de pondere minimă în G’, vom încerca să includem în acest cuplaj perfect cât mai multe muchii din G. Aşadar, muchiile din G vor avea o pondere mică, pentru a se facilita introducerea lor în cuplajul de pondere minimă, iar muchiile adăugate ulterior vor avea pondere mult mai mare (este suficient dacă ponderea unei astfel de muchii depăşeşte suma ponderilor tuturor muchiilor din G).</w:t>
      </w:r>
    </w:p>
    <w:p w:rsidR="006358A1" w:rsidRDefault="006358A1" w:rsidP="005E32A0">
      <w:pPr>
        <w:pStyle w:val="BodyText"/>
        <w:spacing w:before="240"/>
        <w:ind w:firstLine="789"/>
        <w:jc w:val="both"/>
        <w:rPr>
          <w:bCs/>
        </w:rPr>
      </w:pPr>
      <w:r>
        <w:rPr>
          <w:bCs/>
        </w:rPr>
        <w:t>După construcţia cuplajului perfect de pondere minimă M’ în G’, se aleg din acest cuplaj acele muchii care sunt în G. Mulţimea acestor muchii va fi un cuplaj de cardinal maxim în G.</w:t>
      </w:r>
    </w:p>
    <w:p w:rsidR="006358A1" w:rsidRDefault="006358A1" w:rsidP="00D11341">
      <w:pPr>
        <w:pStyle w:val="BodyText"/>
        <w:spacing w:before="240"/>
        <w:ind w:firstLine="720"/>
        <w:jc w:val="both"/>
        <w:rPr>
          <w:bCs/>
        </w:rPr>
      </w:pPr>
      <w:r w:rsidRPr="00C6131B">
        <w:rPr>
          <w:b/>
          <w:bCs/>
        </w:rPr>
        <w:t>Algoritmul</w:t>
      </w:r>
      <w:r>
        <w:rPr>
          <w:bCs/>
        </w:rPr>
        <w:t xml:space="preserve"> de construcţie a unui cuplaj de cardinal maxim, utilizând un algoritm de calcul al cuplajului perfect este:</w:t>
      </w:r>
    </w:p>
    <w:p w:rsidR="006358A1" w:rsidRDefault="006358A1" w:rsidP="00D11341">
      <w:pPr>
        <w:pStyle w:val="BodyText"/>
        <w:spacing w:before="240"/>
        <w:jc w:val="both"/>
        <w:rPr>
          <w:bCs/>
        </w:rPr>
      </w:pPr>
      <w:r>
        <w:rPr>
          <w:b/>
          <w:bCs/>
        </w:rPr>
        <w:t xml:space="preserve">function </w:t>
      </w:r>
      <w:r>
        <w:rPr>
          <w:bCs/>
        </w:rPr>
        <w:t>ConstruieşteCuplajDeCardinalMaxim(G)</w:t>
      </w:r>
    </w:p>
    <w:p w:rsidR="006358A1" w:rsidRDefault="006358A1" w:rsidP="00D11341">
      <w:pPr>
        <w:pStyle w:val="BodyText"/>
        <w:jc w:val="both"/>
        <w:rPr>
          <w:bCs/>
        </w:rPr>
      </w:pPr>
      <w:r>
        <w:rPr>
          <w:b/>
          <w:bCs/>
        </w:rPr>
        <w:t>begin</w:t>
      </w:r>
    </w:p>
    <w:p w:rsidR="006358A1" w:rsidRPr="005E32A0" w:rsidRDefault="006358A1" w:rsidP="00D11341">
      <w:pPr>
        <w:pStyle w:val="BodyText"/>
        <w:jc w:val="both"/>
        <w:rPr>
          <w:b/>
          <w:bCs/>
          <w:color w:val="808080"/>
        </w:rPr>
      </w:pPr>
      <w:r>
        <w:rPr>
          <w:bCs/>
        </w:rPr>
        <w:lastRenderedPageBreak/>
        <w:tab/>
      </w:r>
      <w:r w:rsidRPr="005E32A0">
        <w:rPr>
          <w:b/>
          <w:bCs/>
          <w:color w:val="808080"/>
        </w:rPr>
        <w:t>/*construcţia G’*/</w:t>
      </w:r>
    </w:p>
    <w:p w:rsidR="006358A1" w:rsidRDefault="006358A1" w:rsidP="00D11341">
      <w:pPr>
        <w:pStyle w:val="BodyText"/>
        <w:jc w:val="both"/>
        <w:rPr>
          <w:bCs/>
        </w:rPr>
      </w:pPr>
      <w:r>
        <w:rPr>
          <w:bCs/>
        </w:rPr>
        <w:tab/>
        <w:t xml:space="preserve">V(G’) </w:t>
      </w:r>
      <w:r>
        <w:rPr>
          <w:rFonts w:hint="eastAsia"/>
          <w:bCs/>
          <w:lang w:eastAsia="ja-JP"/>
        </w:rPr>
        <w:t>←</w:t>
      </w:r>
      <w:r>
        <w:rPr>
          <w:bCs/>
        </w:rPr>
        <w:t xml:space="preserve"> V(G)</w:t>
      </w:r>
    </w:p>
    <w:p w:rsidR="006358A1" w:rsidRDefault="006358A1" w:rsidP="00D11341">
      <w:pPr>
        <w:pStyle w:val="BodyText"/>
        <w:jc w:val="both"/>
        <w:rPr>
          <w:bCs/>
        </w:rPr>
      </w:pPr>
      <w:r>
        <w:rPr>
          <w:bCs/>
        </w:rPr>
        <w:tab/>
      </w:r>
      <w:r>
        <w:rPr>
          <w:b/>
          <w:bCs/>
        </w:rPr>
        <w:t xml:space="preserve">if </w:t>
      </w:r>
      <w:r>
        <w:rPr>
          <w:bCs/>
        </w:rPr>
        <w:t>(|V(G)| este impar)</w:t>
      </w:r>
    </w:p>
    <w:p w:rsidR="006358A1" w:rsidRDefault="006358A1" w:rsidP="00D11341">
      <w:pPr>
        <w:pStyle w:val="BodyText"/>
        <w:jc w:val="both"/>
        <w:rPr>
          <w:bCs/>
        </w:rPr>
      </w:pPr>
      <w:r>
        <w:rPr>
          <w:bCs/>
        </w:rPr>
        <w:tab/>
      </w:r>
      <w:r>
        <w:rPr>
          <w:b/>
          <w:bCs/>
        </w:rPr>
        <w:t>then</w:t>
      </w:r>
      <w:r>
        <w:rPr>
          <w:bCs/>
        </w:rPr>
        <w:t xml:space="preserve"> V(G’) </w:t>
      </w:r>
      <w:r>
        <w:rPr>
          <w:rFonts w:hint="eastAsia"/>
          <w:bCs/>
          <w:lang w:eastAsia="ja-JP"/>
        </w:rPr>
        <w:t>←</w:t>
      </w:r>
      <w:r>
        <w:rPr>
          <w:rFonts w:hint="eastAsia"/>
          <w:bCs/>
          <w:lang w:eastAsia="ja-JP"/>
        </w:rPr>
        <w:t xml:space="preserve"> V(G</w:t>
      </w:r>
      <w:r>
        <w:rPr>
          <w:bCs/>
          <w:lang w:eastAsia="ja-JP"/>
        </w:rPr>
        <w:t>’)</w:t>
      </w:r>
      <w:r>
        <w:rPr>
          <w:bCs/>
        </w:rPr>
        <w:t xml:space="preserve"> </w:t>
      </w:r>
      <w:r>
        <w:rPr>
          <w:bCs/>
        </w:rPr>
        <w:sym w:font="Symbol" w:char="F0C8"/>
      </w:r>
      <w:r>
        <w:rPr>
          <w:bCs/>
        </w:rPr>
        <w:t xml:space="preserve"> {w}</w:t>
      </w:r>
    </w:p>
    <w:p w:rsidR="006358A1" w:rsidRDefault="006358A1" w:rsidP="00D11341">
      <w:pPr>
        <w:pStyle w:val="BodyText"/>
        <w:jc w:val="both"/>
        <w:rPr>
          <w:bCs/>
        </w:rPr>
      </w:pPr>
      <w:r>
        <w:rPr>
          <w:bCs/>
        </w:rPr>
        <w:tab/>
        <w:t xml:space="preserve">E(G’) </w:t>
      </w:r>
      <w:r>
        <w:rPr>
          <w:rFonts w:hint="eastAsia"/>
          <w:bCs/>
          <w:lang w:eastAsia="ja-JP"/>
        </w:rPr>
        <w:t>←</w:t>
      </w:r>
      <w:r>
        <w:rPr>
          <w:bCs/>
          <w:lang w:eastAsia="ja-JP"/>
        </w:rPr>
        <w:t xml:space="preserve"> </w:t>
      </w:r>
      <w:r>
        <w:rPr>
          <w:bCs/>
        </w:rPr>
        <w:t xml:space="preserve">{ij| i, j </w:t>
      </w:r>
      <w:r>
        <w:rPr>
          <w:bCs/>
        </w:rPr>
        <w:sym w:font="Symbol" w:char="F0CE"/>
      </w:r>
      <w:r>
        <w:rPr>
          <w:bCs/>
        </w:rPr>
        <w:t xml:space="preserve"> V(G’), i </w:t>
      </w:r>
      <w:r>
        <w:rPr>
          <w:rFonts w:hint="eastAsia"/>
          <w:bCs/>
          <w:lang w:eastAsia="ja-JP"/>
        </w:rPr>
        <w:t>≠</w:t>
      </w:r>
      <w:r>
        <w:rPr>
          <w:rFonts w:hint="eastAsia"/>
          <w:bCs/>
          <w:lang w:eastAsia="ja-JP"/>
        </w:rPr>
        <w:t xml:space="preserve"> j</w:t>
      </w:r>
      <w:r>
        <w:rPr>
          <w:bCs/>
        </w:rPr>
        <w:t>}</w:t>
      </w:r>
    </w:p>
    <w:p w:rsidR="006358A1" w:rsidRPr="005E32A0" w:rsidRDefault="006358A1" w:rsidP="005E32A0">
      <w:pPr>
        <w:pStyle w:val="BodyText"/>
        <w:ind w:firstLine="720"/>
        <w:jc w:val="both"/>
        <w:rPr>
          <w:b/>
          <w:bCs/>
          <w:color w:val="808080"/>
        </w:rPr>
      </w:pPr>
      <w:r w:rsidRPr="005E32A0">
        <w:rPr>
          <w:b/>
          <w:bCs/>
          <w:color w:val="808080"/>
        </w:rPr>
        <w:t>/*asocierea funcţiei de pondere*/</w:t>
      </w:r>
    </w:p>
    <w:p w:rsidR="006358A1" w:rsidRDefault="006358A1" w:rsidP="005E32A0">
      <w:pPr>
        <w:pStyle w:val="BodyText"/>
        <w:ind w:firstLine="720"/>
        <w:jc w:val="both"/>
        <w:rPr>
          <w:bCs/>
        </w:rPr>
      </w:pPr>
      <w:r>
        <w:rPr>
          <w:b/>
          <w:bCs/>
        </w:rPr>
        <w:t xml:space="preserve">for all </w:t>
      </w:r>
      <w:r>
        <w:rPr>
          <w:bCs/>
        </w:rPr>
        <w:t xml:space="preserve">e </w:t>
      </w:r>
      <w:r>
        <w:rPr>
          <w:b/>
          <w:bCs/>
        </w:rPr>
        <w:t>in</w:t>
      </w:r>
      <w:r>
        <w:rPr>
          <w:bCs/>
        </w:rPr>
        <w:t xml:space="preserve"> E(G’) </w:t>
      </w:r>
      <w:r>
        <w:rPr>
          <w:b/>
          <w:bCs/>
        </w:rPr>
        <w:t>do</w:t>
      </w:r>
    </w:p>
    <w:p w:rsidR="006358A1" w:rsidRDefault="006358A1" w:rsidP="005E32A0">
      <w:pPr>
        <w:pStyle w:val="BodyText"/>
        <w:ind w:firstLine="720"/>
        <w:jc w:val="both"/>
        <w:rPr>
          <w:rFonts w:hint="eastAsia"/>
          <w:bCs/>
          <w:lang w:eastAsia="ja-JP"/>
        </w:rPr>
      </w:pPr>
      <w:r>
        <w:rPr>
          <w:bCs/>
        </w:rPr>
        <w:tab/>
      </w:r>
      <w:r>
        <w:rPr>
          <w:b/>
          <w:bCs/>
        </w:rPr>
        <w:t>if</w:t>
      </w:r>
      <w:r>
        <w:rPr>
          <w:bCs/>
        </w:rPr>
        <w:t xml:space="preserve"> (e </w:t>
      </w:r>
      <w:r>
        <w:rPr>
          <w:bCs/>
        </w:rPr>
        <w:sym w:font="Symbol" w:char="F0CE"/>
      </w:r>
      <w:r>
        <w:rPr>
          <w:bCs/>
        </w:rPr>
        <w:t xml:space="preserve"> E(G)) </w:t>
      </w:r>
      <w:r>
        <w:rPr>
          <w:b/>
          <w:bCs/>
        </w:rPr>
        <w:t xml:space="preserve">then </w:t>
      </w:r>
      <w:r>
        <w:rPr>
          <w:bCs/>
        </w:rPr>
        <w:t xml:space="preserve">p(e) </w:t>
      </w:r>
      <w:r>
        <w:rPr>
          <w:rFonts w:hint="eastAsia"/>
          <w:bCs/>
          <w:lang w:eastAsia="ja-JP"/>
        </w:rPr>
        <w:t>←</w:t>
      </w:r>
      <w:r>
        <w:rPr>
          <w:rFonts w:hint="eastAsia"/>
          <w:bCs/>
          <w:lang w:eastAsia="ja-JP"/>
        </w:rPr>
        <w:t xml:space="preserve"> 1</w:t>
      </w:r>
    </w:p>
    <w:p w:rsidR="006358A1" w:rsidRPr="005E32A0" w:rsidRDefault="006358A1" w:rsidP="005E32A0">
      <w:pPr>
        <w:pStyle w:val="BodyText"/>
        <w:ind w:firstLine="720"/>
        <w:jc w:val="both"/>
        <w:rPr>
          <w:bCs/>
          <w:lang w:eastAsia="ja-JP"/>
        </w:rPr>
      </w:pPr>
      <w:r>
        <w:rPr>
          <w:bCs/>
          <w:lang w:eastAsia="ja-JP"/>
        </w:rPr>
        <w:tab/>
      </w:r>
      <w:r>
        <w:rPr>
          <w:bCs/>
          <w:lang w:eastAsia="ja-JP"/>
        </w:rPr>
        <w:tab/>
      </w:r>
      <w:r>
        <w:rPr>
          <w:b/>
          <w:bCs/>
          <w:lang w:eastAsia="ja-JP"/>
        </w:rPr>
        <w:t xml:space="preserve">else </w:t>
      </w:r>
      <w:r>
        <w:rPr>
          <w:bCs/>
          <w:lang w:eastAsia="ja-JP"/>
        </w:rPr>
        <w:t xml:space="preserve">p(e) </w:t>
      </w:r>
      <w:r>
        <w:rPr>
          <w:rFonts w:hint="eastAsia"/>
          <w:bCs/>
          <w:lang w:eastAsia="ja-JP"/>
        </w:rPr>
        <w:t>←</w:t>
      </w:r>
      <w:r>
        <w:rPr>
          <w:rFonts w:hint="eastAsia"/>
          <w:bCs/>
          <w:lang w:eastAsia="ja-JP"/>
        </w:rPr>
        <w:t xml:space="preserve"> </w:t>
      </w:r>
      <w:r>
        <w:rPr>
          <w:bCs/>
          <w:lang w:eastAsia="ja-JP"/>
        </w:rPr>
        <w:t>|E(G’)|</w:t>
      </w:r>
    </w:p>
    <w:p w:rsidR="006358A1" w:rsidRPr="005E32A0" w:rsidRDefault="006358A1" w:rsidP="00D11341">
      <w:pPr>
        <w:pStyle w:val="BodyText"/>
        <w:jc w:val="both"/>
        <w:rPr>
          <w:b/>
          <w:bCs/>
          <w:color w:val="808080"/>
        </w:rPr>
      </w:pPr>
      <w:r>
        <w:rPr>
          <w:bCs/>
        </w:rPr>
        <w:tab/>
      </w:r>
      <w:r w:rsidRPr="005E32A0">
        <w:rPr>
          <w:b/>
          <w:bCs/>
          <w:color w:val="808080"/>
        </w:rPr>
        <w:t>/*aplicarea algoritmului de calcul al cuplajului perfect de pondere minima*/</w:t>
      </w:r>
    </w:p>
    <w:p w:rsidR="006358A1" w:rsidRDefault="006358A1" w:rsidP="00D11341">
      <w:pPr>
        <w:pStyle w:val="BodyText"/>
        <w:jc w:val="both"/>
        <w:rPr>
          <w:bCs/>
          <w:lang w:eastAsia="ja-JP"/>
        </w:rPr>
      </w:pPr>
      <w:r>
        <w:rPr>
          <w:bCs/>
        </w:rPr>
        <w:tab/>
        <w:t>M’</w:t>
      </w:r>
      <w:r>
        <w:rPr>
          <w:rFonts w:hint="eastAsia"/>
          <w:bCs/>
          <w:lang w:eastAsia="ja-JP"/>
        </w:rPr>
        <w:t>←</w:t>
      </w:r>
      <w:r>
        <w:rPr>
          <w:rFonts w:hint="eastAsia"/>
          <w:bCs/>
          <w:lang w:eastAsia="ja-JP"/>
        </w:rPr>
        <w:t xml:space="preserve"> CuplajPerfectDePondereMinima(G</w:t>
      </w:r>
      <w:r>
        <w:rPr>
          <w:bCs/>
          <w:lang w:eastAsia="ja-JP"/>
        </w:rPr>
        <w:t>’, p)</w:t>
      </w:r>
    </w:p>
    <w:p w:rsidR="006358A1" w:rsidRPr="003A5101" w:rsidRDefault="006358A1" w:rsidP="003A5101">
      <w:pPr>
        <w:pStyle w:val="BodyText"/>
        <w:ind w:firstLine="720"/>
        <w:jc w:val="both"/>
        <w:rPr>
          <w:b/>
          <w:bCs/>
          <w:color w:val="808080"/>
          <w:lang w:eastAsia="ja-JP"/>
        </w:rPr>
      </w:pPr>
      <w:r w:rsidRPr="003A5101">
        <w:rPr>
          <w:b/>
          <w:bCs/>
          <w:color w:val="808080"/>
          <w:lang w:eastAsia="ja-JP"/>
        </w:rPr>
        <w:t>/*alegerea din M’ a muchiilor care apar în G*/</w:t>
      </w:r>
    </w:p>
    <w:p w:rsidR="006358A1" w:rsidRDefault="006358A1" w:rsidP="00D11341">
      <w:pPr>
        <w:pStyle w:val="BodyText"/>
        <w:jc w:val="both"/>
        <w:rPr>
          <w:bCs/>
          <w:lang w:eastAsia="ja-JP"/>
        </w:rPr>
      </w:pPr>
      <w:r>
        <w:rPr>
          <w:bCs/>
          <w:lang w:eastAsia="ja-JP"/>
        </w:rPr>
        <w:tab/>
        <w:t xml:space="preserve">M </w:t>
      </w:r>
      <w:r>
        <w:rPr>
          <w:rFonts w:hint="eastAsia"/>
          <w:bCs/>
          <w:lang w:eastAsia="ja-JP"/>
        </w:rPr>
        <w:t>←</w:t>
      </w:r>
      <w:r>
        <w:rPr>
          <w:rFonts w:hint="eastAsia"/>
          <w:bCs/>
          <w:lang w:eastAsia="ja-JP"/>
        </w:rPr>
        <w:t xml:space="preserve"> M</w:t>
      </w:r>
      <w:r>
        <w:rPr>
          <w:bCs/>
          <w:lang w:eastAsia="ja-JP"/>
        </w:rPr>
        <w:t xml:space="preserve">’ </w:t>
      </w:r>
      <w:r>
        <w:rPr>
          <w:bCs/>
          <w:lang w:eastAsia="ja-JP"/>
        </w:rPr>
        <w:sym w:font="Symbol" w:char="F0C7"/>
      </w:r>
      <w:r>
        <w:rPr>
          <w:bCs/>
          <w:lang w:eastAsia="ja-JP"/>
        </w:rPr>
        <w:t xml:space="preserve"> E(G)</w:t>
      </w:r>
    </w:p>
    <w:p w:rsidR="006358A1" w:rsidRDefault="006358A1" w:rsidP="00D11341">
      <w:pPr>
        <w:pStyle w:val="BodyText"/>
        <w:jc w:val="both"/>
        <w:rPr>
          <w:bCs/>
          <w:lang w:eastAsia="ja-JP"/>
        </w:rPr>
      </w:pPr>
      <w:r>
        <w:rPr>
          <w:bCs/>
          <w:lang w:eastAsia="ja-JP"/>
        </w:rPr>
        <w:tab/>
      </w:r>
      <w:r>
        <w:rPr>
          <w:b/>
          <w:bCs/>
          <w:lang w:eastAsia="ja-JP"/>
        </w:rPr>
        <w:t xml:space="preserve">return </w:t>
      </w:r>
      <w:r>
        <w:rPr>
          <w:bCs/>
          <w:lang w:eastAsia="ja-JP"/>
        </w:rPr>
        <w:t>M</w:t>
      </w:r>
    </w:p>
    <w:p w:rsidR="006358A1" w:rsidRPr="008C1CDC" w:rsidRDefault="006358A1" w:rsidP="00D11341">
      <w:pPr>
        <w:pStyle w:val="BodyText"/>
        <w:jc w:val="both"/>
        <w:rPr>
          <w:b/>
          <w:bCs/>
          <w:u w:val="single"/>
          <w:lang w:eastAsia="ja-JP"/>
        </w:rPr>
      </w:pPr>
      <w:r>
        <w:rPr>
          <w:b/>
          <w:bCs/>
          <w:lang w:eastAsia="ja-JP"/>
        </w:rPr>
        <w:t>end</w:t>
      </w:r>
    </w:p>
    <w:p w:rsidR="006358A1" w:rsidRDefault="006358A1">
      <w:pPr>
        <w:pStyle w:val="BodyText"/>
        <w:ind w:firstLine="720"/>
        <w:jc w:val="both"/>
        <w:rPr>
          <w:bCs/>
        </w:rPr>
      </w:pPr>
    </w:p>
    <w:p w:rsidR="006358A1" w:rsidRDefault="006358A1">
      <w:pPr>
        <w:pStyle w:val="BodyText"/>
        <w:ind w:firstLine="720"/>
        <w:jc w:val="both"/>
        <w:rPr>
          <w:bCs/>
        </w:rPr>
      </w:pPr>
      <w:r>
        <w:rPr>
          <w:bCs/>
        </w:rPr>
        <w:t>Vom demonstra că mulţimea M construită de algoritm este chiar cuplaj de cardinal maxim în G.</w:t>
      </w:r>
    </w:p>
    <w:p w:rsidR="006358A1" w:rsidRDefault="006358A1">
      <w:pPr>
        <w:pStyle w:val="BodyText"/>
        <w:ind w:firstLine="720"/>
        <w:jc w:val="both"/>
        <w:rPr>
          <w:b/>
          <w:bCs/>
        </w:rPr>
      </w:pPr>
      <w:r>
        <w:rPr>
          <w:b/>
          <w:bCs/>
        </w:rPr>
        <w:t>Reducere la absurd:</w:t>
      </w:r>
    </w:p>
    <w:p w:rsidR="006358A1" w:rsidRDefault="006358A1">
      <w:pPr>
        <w:pStyle w:val="BodyText"/>
        <w:ind w:firstLine="720"/>
        <w:jc w:val="both"/>
        <w:rPr>
          <w:bCs/>
        </w:rPr>
      </w:pPr>
      <w:r>
        <w:rPr>
          <w:bCs/>
        </w:rPr>
        <w:t>Presupunem că M nu este cuplaj de cardinal maxim.</w:t>
      </w:r>
    </w:p>
    <w:p w:rsidR="006358A1" w:rsidRDefault="006358A1" w:rsidP="000E7E2C">
      <w:pPr>
        <w:pStyle w:val="BodyText"/>
        <w:ind w:firstLine="720"/>
        <w:jc w:val="both"/>
        <w:rPr>
          <w:bCs/>
        </w:rPr>
      </w:pPr>
      <w:r>
        <w:rPr>
          <w:bCs/>
        </w:rPr>
        <w:t>Fie m = |M|.</w:t>
      </w:r>
    </w:p>
    <w:p w:rsidR="006358A1" w:rsidRDefault="006358A1">
      <w:pPr>
        <w:pStyle w:val="BodyText"/>
        <w:ind w:firstLine="720"/>
        <w:jc w:val="both"/>
        <w:rPr>
          <w:bCs/>
        </w:rPr>
      </w:pPr>
      <w:r>
        <w:rPr>
          <w:bCs/>
        </w:rPr>
        <w:t xml:space="preserve">Ştim că M </w:t>
      </w:r>
      <w:r>
        <w:rPr>
          <w:bCs/>
        </w:rPr>
        <w:sym w:font="Symbol" w:char="F0CD"/>
      </w:r>
      <w:r>
        <w:rPr>
          <w:bCs/>
        </w:rPr>
        <w:t xml:space="preserve"> M’ (din construcţia cuplajului M).</w:t>
      </w:r>
    </w:p>
    <w:p w:rsidR="006358A1" w:rsidRDefault="006358A1">
      <w:pPr>
        <w:pStyle w:val="BodyText"/>
        <w:ind w:firstLine="720"/>
        <w:jc w:val="both"/>
        <w:rPr>
          <w:bCs/>
        </w:rPr>
      </w:pPr>
      <w:r>
        <w:rPr>
          <w:bCs/>
        </w:rPr>
        <w:t xml:space="preserve">M’ este cuplaj perfect în G’ </w:t>
      </w:r>
      <w:r>
        <w:rPr>
          <w:bCs/>
        </w:rPr>
        <w:sym w:font="Symbol" w:char="F0DE"/>
      </w:r>
      <w:r>
        <w:rPr>
          <w:bCs/>
        </w:rPr>
        <w:t xml:space="preserve">  |M’| = </w:t>
      </w:r>
      <w:r w:rsidRPr="003F2E18">
        <w:rPr>
          <w:bCs/>
          <w:position w:val="-24"/>
        </w:rPr>
        <w:object w:dxaOrig="460" w:dyaOrig="620">
          <v:shape id="_x0000_i1865" type="#_x0000_t75" style="width:23.1pt;height:31.25pt" o:ole="">
            <v:imagedata r:id="rId1082" o:title=""/>
          </v:shape>
          <o:OLEObject Type="Embed" ProgID="Equation.3" ShapeID="_x0000_i1865" DrawAspect="Content" ObjectID="_1421273757" r:id="rId1083"/>
        </w:object>
      </w:r>
      <w:r>
        <w:rPr>
          <w:bCs/>
        </w:rPr>
        <w:t>.</w:t>
      </w:r>
    </w:p>
    <w:p w:rsidR="006358A1" w:rsidRDefault="006358A1">
      <w:pPr>
        <w:pStyle w:val="BodyText"/>
        <w:ind w:firstLine="720"/>
        <w:jc w:val="both"/>
        <w:rPr>
          <w:bCs/>
        </w:rPr>
      </w:pPr>
      <w:r>
        <w:rPr>
          <w:bCs/>
        </w:rPr>
        <w:t>Ponderea acestui cuplaj este:</w:t>
      </w:r>
    </w:p>
    <w:p w:rsidR="006358A1" w:rsidRDefault="006358A1" w:rsidP="0061161E">
      <w:pPr>
        <w:pStyle w:val="BodyText"/>
        <w:ind w:firstLine="720"/>
        <w:jc w:val="both"/>
        <w:rPr>
          <w:bCs/>
        </w:rPr>
      </w:pPr>
      <w:r>
        <w:rPr>
          <w:bCs/>
        </w:rPr>
        <w:tab/>
      </w:r>
      <w:r w:rsidRPr="0061161E">
        <w:rPr>
          <w:bCs/>
          <w:position w:val="-30"/>
        </w:rPr>
        <w:object w:dxaOrig="2439" w:dyaOrig="560">
          <v:shape id="_x0000_i1866" type="#_x0000_t75" style="width:122.25pt;height:27.85pt" o:ole="">
            <v:imagedata r:id="rId1084" o:title=""/>
          </v:shape>
          <o:OLEObject Type="Embed" ProgID="Equation.3" ShapeID="_x0000_i1866" DrawAspect="Content" ObjectID="_1421273758" r:id="rId1085"/>
        </w:object>
      </w:r>
      <w:r>
        <w:rPr>
          <w:bCs/>
        </w:rPr>
        <w:t>m * 1 + (|M’| – m) * |E’|.</w:t>
      </w:r>
    </w:p>
    <w:p w:rsidR="006358A1" w:rsidRPr="00961622" w:rsidRDefault="006358A1">
      <w:pPr>
        <w:pStyle w:val="BodyText"/>
        <w:ind w:firstLine="720"/>
        <w:jc w:val="both"/>
        <w:rPr>
          <w:bCs/>
        </w:rPr>
      </w:pPr>
      <w:r>
        <w:rPr>
          <w:bCs/>
        </w:rPr>
        <w:t xml:space="preserve">Deoarece am presupus că M nu este cuplaj de cardinal maxim, </w:t>
      </w:r>
      <w:r>
        <w:rPr>
          <w:bCs/>
        </w:rPr>
        <w:sym w:font="Symbol" w:char="F024"/>
      </w:r>
      <w:r>
        <w:rPr>
          <w:bCs/>
        </w:rPr>
        <w:t xml:space="preserve"> M</w:t>
      </w:r>
      <w:r>
        <w:rPr>
          <w:bCs/>
          <w:vertAlign w:val="subscript"/>
        </w:rPr>
        <w:t>1</w:t>
      </w:r>
      <w:r>
        <w:rPr>
          <w:bCs/>
        </w:rPr>
        <w:t xml:space="preserve"> </w:t>
      </w:r>
      <w:r>
        <w:rPr>
          <w:bCs/>
        </w:rPr>
        <w:sym w:font="Symbol" w:char="F0CE"/>
      </w:r>
      <w:r>
        <w:rPr>
          <w:bCs/>
        </w:rPr>
        <w:t xml:space="preserve"> </w:t>
      </w:r>
      <w:r>
        <w:rPr>
          <w:rFonts w:ascii="Monotype Corsiva" w:hAnsi="Monotype Corsiva"/>
          <w:bCs/>
          <w:sz w:val="32"/>
          <w:szCs w:val="32"/>
        </w:rPr>
        <w:t>M</w:t>
      </w:r>
      <w:r>
        <w:rPr>
          <w:bCs/>
          <w:sz w:val="32"/>
          <w:szCs w:val="32"/>
          <w:vertAlign w:val="subscript"/>
        </w:rPr>
        <w:t>G</w:t>
      </w:r>
      <w:r>
        <w:rPr>
          <w:rFonts w:ascii="Monotype Corsiva" w:hAnsi="Monotype Corsiva"/>
          <w:bCs/>
          <w:sz w:val="32"/>
          <w:szCs w:val="32"/>
        </w:rPr>
        <w:t xml:space="preserve"> </w:t>
      </w:r>
      <w:r>
        <w:rPr>
          <w:bCs/>
        </w:rPr>
        <w:t>a.î. |M</w:t>
      </w:r>
      <w:r>
        <w:rPr>
          <w:bCs/>
          <w:vertAlign w:val="subscript"/>
        </w:rPr>
        <w:t>1</w:t>
      </w:r>
      <w:r>
        <w:rPr>
          <w:bCs/>
        </w:rPr>
        <w:t>| &gt; |M|. Fie |M</w:t>
      </w:r>
      <w:r>
        <w:rPr>
          <w:bCs/>
          <w:vertAlign w:val="subscript"/>
        </w:rPr>
        <w:t>1</w:t>
      </w:r>
      <w:r>
        <w:rPr>
          <w:bCs/>
        </w:rPr>
        <w:t xml:space="preserve">| = |M|+ a, </w:t>
      </w:r>
      <w:r w:rsidRPr="00961622">
        <w:rPr>
          <w:b/>
          <w:bCs/>
        </w:rPr>
        <w:t>a &gt; 0</w:t>
      </w:r>
      <w:r>
        <w:rPr>
          <w:bCs/>
        </w:rPr>
        <w:t>.</w:t>
      </w:r>
    </w:p>
    <w:p w:rsidR="006358A1" w:rsidRDefault="006358A1">
      <w:pPr>
        <w:pStyle w:val="BodyText"/>
        <w:ind w:firstLine="720"/>
        <w:jc w:val="both"/>
        <w:rPr>
          <w:bCs/>
        </w:rPr>
      </w:pPr>
      <w:r>
        <w:rPr>
          <w:bCs/>
        </w:rPr>
        <w:t xml:space="preserve">Atunci, întrucât G’ este graf complet, </w:t>
      </w:r>
      <w:r>
        <w:rPr>
          <w:bCs/>
        </w:rPr>
        <w:sym w:font="Symbol" w:char="F024"/>
      </w:r>
      <w:r>
        <w:rPr>
          <w:bCs/>
        </w:rPr>
        <w:t xml:space="preserve"> M</w:t>
      </w:r>
      <w:r>
        <w:rPr>
          <w:bCs/>
          <w:vertAlign w:val="subscript"/>
        </w:rPr>
        <w:t>1</w:t>
      </w:r>
      <w:r>
        <w:rPr>
          <w:bCs/>
        </w:rPr>
        <w:t>’ cuplaj perfect în G’ a.î. M</w:t>
      </w:r>
      <w:r>
        <w:rPr>
          <w:bCs/>
          <w:vertAlign w:val="subscript"/>
        </w:rPr>
        <w:t>1</w:t>
      </w:r>
      <w:r>
        <w:rPr>
          <w:bCs/>
        </w:rPr>
        <w:t xml:space="preserve"> </w:t>
      </w:r>
      <w:r>
        <w:rPr>
          <w:bCs/>
        </w:rPr>
        <w:sym w:font="Symbol" w:char="F0CD"/>
      </w:r>
      <w:r>
        <w:rPr>
          <w:bCs/>
        </w:rPr>
        <w:t xml:space="preserve"> M</w:t>
      </w:r>
      <w:r>
        <w:rPr>
          <w:bCs/>
          <w:vertAlign w:val="subscript"/>
        </w:rPr>
        <w:t>1</w:t>
      </w:r>
      <w:r>
        <w:rPr>
          <w:bCs/>
        </w:rPr>
        <w:t>’.</w:t>
      </w:r>
    </w:p>
    <w:p w:rsidR="006358A1" w:rsidRDefault="006358A1">
      <w:pPr>
        <w:pStyle w:val="BodyText"/>
        <w:ind w:firstLine="720"/>
        <w:jc w:val="both"/>
        <w:rPr>
          <w:bCs/>
        </w:rPr>
      </w:pPr>
      <w:r>
        <w:rPr>
          <w:bCs/>
        </w:rPr>
        <w:t xml:space="preserve">(Demonstraţie: </w:t>
      </w:r>
    </w:p>
    <w:p w:rsidR="006358A1" w:rsidRDefault="006358A1">
      <w:pPr>
        <w:pStyle w:val="BodyText"/>
        <w:ind w:firstLine="720"/>
        <w:jc w:val="both"/>
        <w:rPr>
          <w:bCs/>
        </w:rPr>
      </w:pPr>
      <w:r>
        <w:rPr>
          <w:bCs/>
        </w:rPr>
        <w:t>M</w:t>
      </w:r>
      <w:r>
        <w:rPr>
          <w:bCs/>
          <w:vertAlign w:val="subscript"/>
        </w:rPr>
        <w:t>1</w:t>
      </w:r>
      <w:r>
        <w:rPr>
          <w:bCs/>
        </w:rPr>
        <w:t xml:space="preserve"> este cuplaj în graful G şi G este subgraf al lui G’ </w:t>
      </w:r>
      <w:r>
        <w:rPr>
          <w:bCs/>
        </w:rPr>
        <w:sym w:font="Symbol" w:char="F0DE"/>
      </w:r>
      <w:r>
        <w:rPr>
          <w:bCs/>
        </w:rPr>
        <w:t xml:space="preserve"> M</w:t>
      </w:r>
      <w:r>
        <w:rPr>
          <w:bCs/>
          <w:vertAlign w:val="subscript"/>
        </w:rPr>
        <w:t>1</w:t>
      </w:r>
      <w:r>
        <w:rPr>
          <w:bCs/>
        </w:rPr>
        <w:t xml:space="preserve"> este cuplaj în G’.</w:t>
      </w:r>
    </w:p>
    <w:p w:rsidR="006358A1" w:rsidRDefault="006358A1">
      <w:pPr>
        <w:pStyle w:val="BodyText"/>
        <w:ind w:firstLine="720"/>
        <w:jc w:val="both"/>
        <w:rPr>
          <w:bCs/>
        </w:rPr>
      </w:pPr>
      <w:r>
        <w:rPr>
          <w:bCs/>
        </w:rPr>
        <w:lastRenderedPageBreak/>
        <w:t>|S(M</w:t>
      </w:r>
      <w:r>
        <w:rPr>
          <w:bCs/>
          <w:vertAlign w:val="subscript"/>
        </w:rPr>
        <w:t>1</w:t>
      </w:r>
      <w:r>
        <w:rPr>
          <w:bCs/>
        </w:rPr>
        <w:t>)| şi |G’| sunt numere pare, deci |G’ – S(M</w:t>
      </w:r>
      <w:r>
        <w:rPr>
          <w:bCs/>
          <w:vertAlign w:val="subscript"/>
        </w:rPr>
        <w:t>1</w:t>
      </w:r>
      <w:r>
        <w:rPr>
          <w:bCs/>
        </w:rPr>
        <w:t>)| este număr par (adică mulţimea nodurilor expuse în G’ relativ la M</w:t>
      </w:r>
      <w:r>
        <w:rPr>
          <w:bCs/>
          <w:vertAlign w:val="subscript"/>
        </w:rPr>
        <w:t xml:space="preserve">1, </w:t>
      </w:r>
      <w:r>
        <w:rPr>
          <w:bCs/>
        </w:rPr>
        <w:t>E(M</w:t>
      </w:r>
      <w:r>
        <w:rPr>
          <w:bCs/>
          <w:vertAlign w:val="subscript"/>
        </w:rPr>
        <w:t>1</w:t>
      </w:r>
      <w:r>
        <w:rPr>
          <w:bCs/>
        </w:rPr>
        <w:t>) are cardinal par). În plus, E(M</w:t>
      </w:r>
      <w:r>
        <w:rPr>
          <w:bCs/>
          <w:vertAlign w:val="subscript"/>
        </w:rPr>
        <w:t>1</w:t>
      </w:r>
      <w:r>
        <w:rPr>
          <w:bCs/>
        </w:rPr>
        <w:t>) induce un subgraf complet în G’. Acesta, având ordin par, are un cuplaj perfect M</w:t>
      </w:r>
      <w:r>
        <w:rPr>
          <w:bCs/>
          <w:vertAlign w:val="subscript"/>
        </w:rPr>
        <w:t>2</w:t>
      </w:r>
      <w:r>
        <w:rPr>
          <w:bCs/>
        </w:rPr>
        <w:t>.</w:t>
      </w:r>
    </w:p>
    <w:p w:rsidR="006358A1" w:rsidRDefault="006358A1">
      <w:pPr>
        <w:pStyle w:val="BodyText"/>
        <w:ind w:firstLine="720"/>
        <w:jc w:val="both"/>
        <w:rPr>
          <w:bCs/>
        </w:rPr>
      </w:pPr>
      <w:r>
        <w:rPr>
          <w:bCs/>
        </w:rPr>
        <w:t xml:space="preserve"> Dar:</w:t>
      </w:r>
    </w:p>
    <w:p w:rsidR="006358A1" w:rsidRDefault="006358A1" w:rsidP="00032A41">
      <w:pPr>
        <w:pStyle w:val="BodyText"/>
        <w:ind w:firstLine="720"/>
        <w:jc w:val="center"/>
        <w:rPr>
          <w:bCs/>
        </w:rPr>
      </w:pPr>
      <w:r>
        <w:rPr>
          <w:bCs/>
        </w:rPr>
        <w:t>S(M</w:t>
      </w:r>
      <w:r>
        <w:rPr>
          <w:bCs/>
          <w:vertAlign w:val="subscript"/>
        </w:rPr>
        <w:t>1</w:t>
      </w:r>
      <w:r>
        <w:rPr>
          <w:bCs/>
        </w:rPr>
        <w:t xml:space="preserve">) </w:t>
      </w:r>
      <w:r>
        <w:rPr>
          <w:bCs/>
        </w:rPr>
        <w:sym w:font="Symbol" w:char="F0C8"/>
      </w:r>
      <w:r>
        <w:rPr>
          <w:bCs/>
        </w:rPr>
        <w:t xml:space="preserve"> S(M</w:t>
      </w:r>
      <w:r>
        <w:rPr>
          <w:bCs/>
          <w:vertAlign w:val="subscript"/>
        </w:rPr>
        <w:t>2</w:t>
      </w:r>
      <w:r>
        <w:rPr>
          <w:bCs/>
        </w:rPr>
        <w:t>)= V(G’) şi S(M</w:t>
      </w:r>
      <w:r>
        <w:rPr>
          <w:bCs/>
          <w:vertAlign w:val="subscript"/>
        </w:rPr>
        <w:t>1</w:t>
      </w:r>
      <w:r>
        <w:rPr>
          <w:bCs/>
        </w:rPr>
        <w:t xml:space="preserve">) </w:t>
      </w:r>
      <w:r>
        <w:rPr>
          <w:bCs/>
        </w:rPr>
        <w:sym w:font="Symbol" w:char="F0C7"/>
      </w:r>
      <w:r>
        <w:rPr>
          <w:bCs/>
        </w:rPr>
        <w:t xml:space="preserve"> S (M</w:t>
      </w:r>
      <w:r>
        <w:rPr>
          <w:bCs/>
          <w:vertAlign w:val="subscript"/>
        </w:rPr>
        <w:t>2</w:t>
      </w:r>
      <w:r>
        <w:rPr>
          <w:bCs/>
        </w:rPr>
        <w:t xml:space="preserve">)= </w:t>
      </w:r>
      <w:r>
        <w:rPr>
          <w:bCs/>
        </w:rPr>
        <w:sym w:font="Symbol" w:char="F046"/>
      </w:r>
    </w:p>
    <w:p w:rsidR="006358A1" w:rsidRDefault="006358A1" w:rsidP="00032A41">
      <w:pPr>
        <w:pStyle w:val="BodyText"/>
        <w:ind w:firstLine="720"/>
        <w:jc w:val="center"/>
        <w:rPr>
          <w:bCs/>
        </w:rPr>
      </w:pPr>
      <w:r>
        <w:rPr>
          <w:bCs/>
        </w:rPr>
        <w:sym w:font="Symbol" w:char="F0DE"/>
      </w:r>
      <w:r>
        <w:rPr>
          <w:bCs/>
        </w:rPr>
        <w:t xml:space="preserve"> M</w:t>
      </w:r>
      <w:r>
        <w:rPr>
          <w:bCs/>
          <w:vertAlign w:val="subscript"/>
        </w:rPr>
        <w:t>1</w:t>
      </w:r>
      <w:r>
        <w:rPr>
          <w:bCs/>
        </w:rPr>
        <w:t>’ =  M</w:t>
      </w:r>
      <w:r>
        <w:rPr>
          <w:bCs/>
          <w:vertAlign w:val="subscript"/>
        </w:rPr>
        <w:t>1</w:t>
      </w:r>
      <w:r>
        <w:rPr>
          <w:bCs/>
        </w:rPr>
        <w:t xml:space="preserve"> </w:t>
      </w:r>
      <w:r>
        <w:rPr>
          <w:bCs/>
        </w:rPr>
        <w:sym w:font="Symbol" w:char="F0C8"/>
      </w:r>
      <w:r>
        <w:rPr>
          <w:bCs/>
        </w:rPr>
        <w:t xml:space="preserve"> M</w:t>
      </w:r>
      <w:r>
        <w:rPr>
          <w:bCs/>
          <w:vertAlign w:val="subscript"/>
        </w:rPr>
        <w:t>2</w:t>
      </w:r>
      <w:r>
        <w:rPr>
          <w:bCs/>
        </w:rPr>
        <w:t xml:space="preserve"> este </w:t>
      </w:r>
      <w:r w:rsidRPr="00032A41">
        <w:rPr>
          <w:b/>
          <w:bCs/>
        </w:rPr>
        <w:t>cuplaj pefect</w:t>
      </w:r>
      <w:r>
        <w:rPr>
          <w:bCs/>
        </w:rPr>
        <w:t xml:space="preserve"> în G’.</w:t>
      </w:r>
    </w:p>
    <w:p w:rsidR="006358A1" w:rsidRPr="00032A41" w:rsidRDefault="006358A1">
      <w:pPr>
        <w:pStyle w:val="BodyText"/>
        <w:ind w:firstLine="720"/>
        <w:jc w:val="both"/>
        <w:rPr>
          <w:bCs/>
        </w:rPr>
      </w:pPr>
      <w:r>
        <w:rPr>
          <w:bCs/>
        </w:rPr>
        <w:t>Am arătat deci că, pornind de la M</w:t>
      </w:r>
      <w:r>
        <w:rPr>
          <w:bCs/>
          <w:vertAlign w:val="subscript"/>
        </w:rPr>
        <w:t>1</w:t>
      </w:r>
      <w:r>
        <w:rPr>
          <w:bCs/>
        </w:rPr>
        <w:t>, se poate construi un cuplaj perfect în G’, ceea ce trebuia demonstrat).</w:t>
      </w:r>
    </w:p>
    <w:p w:rsidR="006358A1" w:rsidRDefault="006358A1" w:rsidP="00032A41">
      <w:pPr>
        <w:pStyle w:val="BodyText"/>
        <w:spacing w:before="240"/>
        <w:ind w:firstLine="720"/>
        <w:jc w:val="both"/>
        <w:rPr>
          <w:bCs/>
        </w:rPr>
      </w:pPr>
      <w:r>
        <w:rPr>
          <w:bCs/>
        </w:rPr>
        <w:t>Ponderea cuplajului M</w:t>
      </w:r>
      <w:r>
        <w:rPr>
          <w:bCs/>
          <w:vertAlign w:val="subscript"/>
        </w:rPr>
        <w:t>1</w:t>
      </w:r>
      <w:r>
        <w:rPr>
          <w:bCs/>
        </w:rPr>
        <w:t>’ este:</w:t>
      </w:r>
    </w:p>
    <w:p w:rsidR="006358A1" w:rsidRDefault="006358A1">
      <w:pPr>
        <w:pStyle w:val="BodyText"/>
        <w:ind w:firstLine="720"/>
        <w:jc w:val="both"/>
        <w:rPr>
          <w:bCs/>
        </w:rPr>
      </w:pPr>
      <w:r>
        <w:rPr>
          <w:bCs/>
        </w:rPr>
        <w:tab/>
        <w:t>(m + a) * 1 + (|M’| – m – a) * |E’|.</w:t>
      </w:r>
    </w:p>
    <w:p w:rsidR="006358A1" w:rsidRDefault="006358A1">
      <w:pPr>
        <w:pStyle w:val="BodyText"/>
        <w:ind w:firstLine="720"/>
        <w:jc w:val="both"/>
        <w:rPr>
          <w:bCs/>
        </w:rPr>
      </w:pPr>
      <w:r>
        <w:rPr>
          <w:bCs/>
        </w:rPr>
        <w:t>adică p(M</w:t>
      </w:r>
      <w:r>
        <w:rPr>
          <w:bCs/>
          <w:vertAlign w:val="subscript"/>
        </w:rPr>
        <w:t>1</w:t>
      </w:r>
      <w:r>
        <w:rPr>
          <w:bCs/>
        </w:rPr>
        <w:t>’) = p(M’) – a(|E’| - 1).</w:t>
      </w:r>
    </w:p>
    <w:p w:rsidR="006358A1" w:rsidRDefault="006358A1">
      <w:pPr>
        <w:pStyle w:val="BodyText"/>
        <w:ind w:firstLine="720"/>
        <w:jc w:val="both"/>
        <w:rPr>
          <w:bCs/>
        </w:rPr>
      </w:pPr>
      <w:r>
        <w:rPr>
          <w:bCs/>
        </w:rPr>
        <w:t xml:space="preserve">Dar a &gt; 0 şi |E’| &gt; 1, deci </w:t>
      </w:r>
    </w:p>
    <w:p w:rsidR="006358A1" w:rsidRDefault="006358A1" w:rsidP="001C4ECA">
      <w:pPr>
        <w:pStyle w:val="BodyText"/>
        <w:ind w:firstLine="720"/>
        <w:jc w:val="center"/>
        <w:rPr>
          <w:bCs/>
        </w:rPr>
      </w:pPr>
      <w:r w:rsidRPr="001C4ECA">
        <w:rPr>
          <w:b/>
          <w:bCs/>
        </w:rPr>
        <w:t>p(M</w:t>
      </w:r>
      <w:r w:rsidRPr="001C4ECA">
        <w:rPr>
          <w:b/>
          <w:bCs/>
          <w:vertAlign w:val="subscript"/>
        </w:rPr>
        <w:t>1</w:t>
      </w:r>
      <w:r w:rsidRPr="001C4ECA">
        <w:rPr>
          <w:b/>
          <w:bCs/>
        </w:rPr>
        <w:t>’) &lt;  p(M’)</w:t>
      </w:r>
    </w:p>
    <w:p w:rsidR="006358A1" w:rsidRDefault="006358A1" w:rsidP="001C4ECA">
      <w:pPr>
        <w:pStyle w:val="BodyText"/>
        <w:ind w:firstLine="720"/>
        <w:jc w:val="both"/>
        <w:rPr>
          <w:bCs/>
        </w:rPr>
      </w:pPr>
      <w:r>
        <w:rPr>
          <w:bCs/>
        </w:rPr>
        <w:t>ceea ce contrazice alegerea cuplajului M’ ca fiind cuplaj perfect de pondere minimă în G’.</w:t>
      </w:r>
    </w:p>
    <w:p w:rsidR="006358A1" w:rsidRDefault="006358A1" w:rsidP="001C4ECA">
      <w:pPr>
        <w:pStyle w:val="BodyText"/>
        <w:ind w:firstLine="720"/>
        <w:jc w:val="both"/>
        <w:rPr>
          <w:bCs/>
        </w:rPr>
      </w:pPr>
      <w:r>
        <w:rPr>
          <w:bCs/>
        </w:rPr>
        <w:t>Presupunerea făcută este deci falsă.</w:t>
      </w:r>
    </w:p>
    <w:p w:rsidR="006358A1" w:rsidRPr="001C4ECA" w:rsidRDefault="006358A1" w:rsidP="001C4ECA">
      <w:pPr>
        <w:pStyle w:val="BodyText"/>
        <w:ind w:firstLine="720"/>
        <w:jc w:val="both"/>
        <w:rPr>
          <w:bCs/>
        </w:rPr>
      </w:pPr>
      <w:r>
        <w:rPr>
          <w:bCs/>
        </w:rPr>
        <w:t>Prin urmare, algoritmul de mai sus construieşte un cuplaj de cardinal maxim într-un graf G oarecare.</w:t>
      </w:r>
    </w:p>
    <w:p w:rsidR="006358A1" w:rsidRDefault="006358A1" w:rsidP="006358A1">
      <w:pPr>
        <w:numPr>
          <w:ilvl w:val="0"/>
          <w:numId w:val="1"/>
        </w:numPr>
        <w:spacing w:before="240" w:after="0" w:line="240" w:lineRule="auto"/>
        <w:jc w:val="both"/>
        <w:rPr>
          <w:i/>
          <w:lang w:val="ro-RO"/>
        </w:rPr>
      </w:pPr>
      <w:r>
        <w:rPr>
          <w:i/>
          <w:lang w:val="ro-RO"/>
        </w:rPr>
        <w:t>Arătaţi că se poate determina, într-o matrice cu elemente 0 şi 1 dată, o mulţime de cardinal maxim de elemente egale cu 0 şi care să nu se găsească pe aceeaşi linie sau coloană, cu ajutorul unui algoritm de flux maxim (pe o reţea convenabil definită).</w:t>
      </w:r>
    </w:p>
    <w:p w:rsidR="006358A1" w:rsidRDefault="006358A1">
      <w:pPr>
        <w:jc w:val="both"/>
        <w:rPr>
          <w:i/>
          <w:lang w:val="ro-RO"/>
        </w:rPr>
      </w:pPr>
    </w:p>
    <w:p w:rsidR="006358A1" w:rsidRDefault="006358A1">
      <w:pPr>
        <w:tabs>
          <w:tab w:val="num" w:pos="360"/>
        </w:tabs>
        <w:ind w:left="360"/>
        <w:jc w:val="both"/>
        <w:rPr>
          <w:b/>
          <w:i/>
          <w:lang w:val="ro-RO"/>
        </w:rPr>
      </w:pPr>
      <w:r>
        <w:rPr>
          <w:b/>
          <w:i/>
          <w:lang w:val="ro-RO"/>
        </w:rPr>
        <w:t>Soluţie:</w:t>
      </w:r>
    </w:p>
    <w:p w:rsidR="006358A1" w:rsidRDefault="006358A1">
      <w:pPr>
        <w:pStyle w:val="BodyText"/>
        <w:ind w:firstLine="720"/>
        <w:jc w:val="both"/>
      </w:pPr>
      <w:r>
        <w:t xml:space="preserve">Fie M o matrice oarecare de 0 şi 1, M </w:t>
      </w:r>
      <w:r>
        <w:sym w:font="Symbol" w:char="F0CE"/>
      </w:r>
      <w:r>
        <w:t xml:space="preserve"> {0, 1}</w:t>
      </w:r>
      <w:r>
        <w:rPr>
          <w:vertAlign w:val="superscript"/>
        </w:rPr>
        <w:t>m X n</w:t>
      </w:r>
      <w:r>
        <w:t>. Această matrice are deci m linii, numerotate de la 0 la m – 1, şi n coloane, numerotate de la 0 la n – 1.</w:t>
      </w:r>
    </w:p>
    <w:p w:rsidR="006358A1" w:rsidRDefault="006358A1">
      <w:pPr>
        <w:pStyle w:val="BodyText"/>
        <w:ind w:firstLine="720"/>
        <w:jc w:val="both"/>
      </w:pPr>
      <w:r>
        <w:t>Vom asocia aceste matrice un graf bipartit G = (X, Y; E) astfel:</w:t>
      </w:r>
    </w:p>
    <w:p w:rsidR="006358A1" w:rsidRDefault="006358A1" w:rsidP="00830E2A">
      <w:pPr>
        <w:pStyle w:val="BodyText"/>
        <w:numPr>
          <w:ilvl w:val="0"/>
          <w:numId w:val="93"/>
        </w:numPr>
        <w:tabs>
          <w:tab w:val="clear" w:pos="1440"/>
          <w:tab w:val="num" w:pos="1080"/>
        </w:tabs>
        <w:spacing w:after="0"/>
        <w:ind w:left="1080"/>
        <w:jc w:val="both"/>
        <w:rPr>
          <w:iCs/>
        </w:rPr>
      </w:pPr>
      <w:r>
        <w:rPr>
          <w:iCs/>
        </w:rPr>
        <w:t>X = {0, 1, …, m – 1}, adică fiecărei linii din M îi corespunde un nod în X;</w:t>
      </w:r>
    </w:p>
    <w:p w:rsidR="006358A1" w:rsidRDefault="006358A1" w:rsidP="00830E2A">
      <w:pPr>
        <w:pStyle w:val="BodyText"/>
        <w:numPr>
          <w:ilvl w:val="0"/>
          <w:numId w:val="93"/>
        </w:numPr>
        <w:tabs>
          <w:tab w:val="clear" w:pos="1440"/>
          <w:tab w:val="num" w:pos="1080"/>
        </w:tabs>
        <w:spacing w:after="0"/>
        <w:ind w:left="1080"/>
        <w:jc w:val="both"/>
        <w:rPr>
          <w:iCs/>
        </w:rPr>
      </w:pPr>
      <w:r>
        <w:rPr>
          <w:iCs/>
        </w:rPr>
        <w:t>Y = {m+ 0, m+ 1, …, m+ n – 1}, adică fiecărei coloane din M îi corespunde un nod în Y;</w:t>
      </w:r>
    </w:p>
    <w:p w:rsidR="006358A1" w:rsidRDefault="006358A1" w:rsidP="00830E2A">
      <w:pPr>
        <w:pStyle w:val="BodyText"/>
        <w:numPr>
          <w:ilvl w:val="0"/>
          <w:numId w:val="93"/>
        </w:numPr>
        <w:tabs>
          <w:tab w:val="clear" w:pos="1440"/>
          <w:tab w:val="num" w:pos="1080"/>
        </w:tabs>
        <w:spacing w:after="0"/>
        <w:ind w:left="1080"/>
        <w:jc w:val="both"/>
        <w:rPr>
          <w:iCs/>
        </w:rPr>
      </w:pPr>
      <w:r>
        <w:rPr>
          <w:iCs/>
        </w:rPr>
        <w:t>dacă elementul de la intersecţia liniei i cu coloana j este 0, atunci se introduce în E muchia (i, j + m).</w:t>
      </w:r>
    </w:p>
    <w:p w:rsidR="006358A1" w:rsidRDefault="006358A1" w:rsidP="00D06B44">
      <w:pPr>
        <w:pStyle w:val="BodyText"/>
        <w:ind w:firstLine="720"/>
        <w:jc w:val="both"/>
        <w:rPr>
          <w:iCs/>
        </w:rPr>
      </w:pPr>
      <w:r>
        <w:rPr>
          <w:iCs/>
        </w:rPr>
        <w:t>Graful G este evident bipartit, putând exista intersecţii doar între o linie şi o coloană, deci nu există muchii între două noduri din aceeaşi mulţime a bipartiţiei.</w:t>
      </w:r>
    </w:p>
    <w:p w:rsidR="006358A1" w:rsidRDefault="006358A1" w:rsidP="00330DA4">
      <w:pPr>
        <w:pStyle w:val="BodyText"/>
        <w:spacing w:before="240"/>
        <w:ind w:firstLine="720"/>
        <w:jc w:val="both"/>
        <w:rPr>
          <w:iCs/>
        </w:rPr>
      </w:pPr>
      <w:r>
        <w:rPr>
          <w:iCs/>
        </w:rPr>
        <w:t>Observăm deci că fiecărui element 0 de la intersecţia liniei i cu coloana j în matricea M  îi corespundeo  muchie e în G cu extremităţile i şi j+m.</w:t>
      </w:r>
    </w:p>
    <w:p w:rsidR="006358A1" w:rsidRDefault="006358A1" w:rsidP="00564E5F">
      <w:pPr>
        <w:pStyle w:val="BodyText"/>
        <w:ind w:firstLine="720"/>
        <w:jc w:val="both"/>
      </w:pPr>
      <w:r>
        <w:rPr>
          <w:iCs/>
        </w:rPr>
        <w:t xml:space="preserve">În aceste condiţii, problema găsirii unei mulţimi </w:t>
      </w:r>
      <w:r w:rsidRPr="00330DA4">
        <w:t>de cardinal maxim de elemente egale cu 0 şi care să nu se găsească pe aceeaşi linie sau coloană</w:t>
      </w:r>
      <w:r>
        <w:t xml:space="preserve"> în M se reduce la găsirea unei mulţimi de </w:t>
      </w:r>
      <w:r>
        <w:lastRenderedPageBreak/>
        <w:t xml:space="preserve">muchii de cardinal maxim în G în care oricare două muchii au extremităţile distincte, adică la </w:t>
      </w:r>
      <w:r w:rsidRPr="00330DA4">
        <w:rPr>
          <w:b/>
        </w:rPr>
        <w:t>găsirea unui cuplaj de cardinal maxim</w:t>
      </w:r>
      <w:r>
        <w:t xml:space="preserve"> în graful bipartit G.</w:t>
      </w:r>
    </w:p>
    <w:p w:rsidR="006358A1" w:rsidRDefault="006358A1" w:rsidP="00330DA4">
      <w:pPr>
        <w:pStyle w:val="BodyText"/>
        <w:ind w:firstLine="720"/>
        <w:jc w:val="both"/>
      </w:pPr>
      <w:r>
        <w:t>Problema găsirii unui cuplaj de cardinal maxim într-un graf bipartit se poate rezolva cu ajutorul unui algoritm de flux maxim.</w:t>
      </w:r>
    </w:p>
    <w:p w:rsidR="006358A1" w:rsidRDefault="006358A1" w:rsidP="0000160E">
      <w:pPr>
        <w:pStyle w:val="BodyText"/>
        <w:jc w:val="both"/>
        <w:rPr>
          <w:iCs/>
        </w:rPr>
      </w:pPr>
      <w:r w:rsidRPr="0000160E">
        <w:rPr>
          <w:iCs/>
        </w:rPr>
        <w:pict>
          <v:shape id="_x0000_i1867" type="#_x0000_t75" style="width:431.3pt;height:167.1pt">
            <v:imagedata r:id="rId1086" o:title=""/>
          </v:shape>
        </w:pict>
      </w:r>
    </w:p>
    <w:p w:rsidR="006358A1" w:rsidRDefault="006358A1" w:rsidP="00C4482B">
      <w:pPr>
        <w:pStyle w:val="BodyText"/>
        <w:ind w:firstLine="540"/>
        <w:jc w:val="both"/>
        <w:rPr>
          <w:iCs/>
        </w:rPr>
      </w:pPr>
      <w:r>
        <w:rPr>
          <w:iCs/>
        </w:rPr>
        <w:t>Se asociază problemei o reţea de transport R</w:t>
      </w:r>
      <w:r>
        <w:rPr>
          <w:iCs/>
          <w:vertAlign w:val="subscript"/>
        </w:rPr>
        <w:t>G</w:t>
      </w:r>
      <w:r>
        <w:rPr>
          <w:iCs/>
        </w:rPr>
        <w:t xml:space="preserve"> = (G’, c, s, t) construită astfel:</w:t>
      </w:r>
    </w:p>
    <w:p w:rsidR="006358A1" w:rsidRDefault="006358A1" w:rsidP="00C4482B">
      <w:pPr>
        <w:pStyle w:val="BodyText"/>
        <w:tabs>
          <w:tab w:val="left" w:pos="900"/>
        </w:tabs>
        <w:ind w:left="900" w:hanging="360"/>
        <w:jc w:val="both"/>
        <w:rPr>
          <w:iCs/>
        </w:rPr>
      </w:pPr>
      <w:r>
        <w:rPr>
          <w:iCs/>
        </w:rPr>
        <w:t>-    G’ = (V’, E’) digraf  unde :</w:t>
      </w:r>
    </w:p>
    <w:p w:rsidR="006358A1" w:rsidRDefault="006358A1" w:rsidP="00830E2A">
      <w:pPr>
        <w:pStyle w:val="BodyText"/>
        <w:numPr>
          <w:ilvl w:val="0"/>
          <w:numId w:val="94"/>
        </w:numPr>
        <w:spacing w:after="0"/>
        <w:jc w:val="both"/>
        <w:rPr>
          <w:iCs/>
        </w:rPr>
      </w:pPr>
      <w:r>
        <w:rPr>
          <w:iCs/>
        </w:rPr>
        <w:t xml:space="preserve">V’ = X </w:t>
      </w:r>
      <w:r>
        <w:rPr>
          <w:iCs/>
        </w:rPr>
        <w:sym w:font="Symbol" w:char="F0C8"/>
      </w:r>
      <w:r>
        <w:rPr>
          <w:iCs/>
        </w:rPr>
        <w:t xml:space="preserve"> Y </w:t>
      </w:r>
      <w:r>
        <w:rPr>
          <w:iCs/>
        </w:rPr>
        <w:sym w:font="Symbol" w:char="F0C8"/>
      </w:r>
      <w:r>
        <w:rPr>
          <w:iCs/>
        </w:rPr>
        <w:t xml:space="preserve"> </w:t>
      </w:r>
      <w:r w:rsidRPr="00C4482B">
        <w:rPr>
          <w:iCs/>
        </w:rPr>
        <w:t xml:space="preserve">{s, t}, </w:t>
      </w:r>
    </w:p>
    <w:p w:rsidR="006358A1" w:rsidRDefault="006358A1" w:rsidP="00830E2A">
      <w:pPr>
        <w:pStyle w:val="BodyText"/>
        <w:numPr>
          <w:ilvl w:val="0"/>
          <w:numId w:val="94"/>
        </w:numPr>
        <w:spacing w:after="0"/>
        <w:jc w:val="both"/>
        <w:rPr>
          <w:iCs/>
        </w:rPr>
      </w:pPr>
      <w:r w:rsidRPr="00C4482B">
        <w:rPr>
          <w:iCs/>
        </w:rPr>
        <w:t xml:space="preserve">E’ = </w:t>
      </w:r>
      <w:r>
        <w:rPr>
          <w:iCs/>
        </w:rPr>
        <w:t xml:space="preserve">{ij| i </w:t>
      </w:r>
      <w:r>
        <w:rPr>
          <w:iCs/>
        </w:rPr>
        <w:sym w:font="Symbol" w:char="F0CE"/>
      </w:r>
      <w:r>
        <w:rPr>
          <w:iCs/>
        </w:rPr>
        <w:t xml:space="preserve"> X, j </w:t>
      </w:r>
      <w:r>
        <w:rPr>
          <w:iCs/>
        </w:rPr>
        <w:sym w:font="Symbol" w:char="F0CE"/>
      </w:r>
      <w:r>
        <w:rPr>
          <w:iCs/>
        </w:rPr>
        <w:t xml:space="preserve"> Y, ij </w:t>
      </w:r>
      <w:r>
        <w:rPr>
          <w:iCs/>
        </w:rPr>
        <w:sym w:font="Symbol" w:char="F0CE"/>
      </w:r>
      <w:r w:rsidRPr="00C4482B">
        <w:rPr>
          <w:iCs/>
        </w:rPr>
        <w:t xml:space="preserve"> </w:t>
      </w:r>
      <w:r>
        <w:rPr>
          <w:iCs/>
        </w:rPr>
        <w:t>E}</w:t>
      </w:r>
      <w:r w:rsidRPr="00C4482B">
        <w:rPr>
          <w:iCs/>
        </w:rPr>
        <w:t xml:space="preserve"> </w:t>
      </w:r>
      <w:r>
        <w:rPr>
          <w:iCs/>
        </w:rPr>
        <w:sym w:font="Symbol" w:char="F0C8"/>
      </w:r>
      <w:r>
        <w:rPr>
          <w:iCs/>
        </w:rPr>
        <w:t xml:space="preserve"> {si| i </w:t>
      </w:r>
      <w:r>
        <w:rPr>
          <w:iCs/>
        </w:rPr>
        <w:sym w:font="Symbol" w:char="F0CE"/>
      </w:r>
      <w:r>
        <w:rPr>
          <w:iCs/>
        </w:rPr>
        <w:t xml:space="preserve"> X} </w:t>
      </w:r>
      <w:r>
        <w:rPr>
          <w:iCs/>
        </w:rPr>
        <w:sym w:font="Symbol" w:char="F0C8"/>
      </w:r>
      <w:r>
        <w:rPr>
          <w:iCs/>
        </w:rPr>
        <w:t xml:space="preserve"> {jt| t </w:t>
      </w:r>
      <w:r>
        <w:rPr>
          <w:iCs/>
        </w:rPr>
        <w:sym w:font="Symbol" w:char="F0CE"/>
      </w:r>
      <w:r>
        <w:rPr>
          <w:iCs/>
        </w:rPr>
        <w:t xml:space="preserve"> X};</w:t>
      </w:r>
    </w:p>
    <w:p w:rsidR="006358A1" w:rsidRDefault="006358A1" w:rsidP="00830E2A">
      <w:pPr>
        <w:pStyle w:val="BodyText"/>
        <w:numPr>
          <w:ilvl w:val="0"/>
          <w:numId w:val="94"/>
        </w:numPr>
        <w:tabs>
          <w:tab w:val="clear" w:pos="1260"/>
          <w:tab w:val="num" w:pos="900"/>
        </w:tabs>
        <w:spacing w:after="0"/>
        <w:ind w:left="900"/>
        <w:jc w:val="both"/>
        <w:rPr>
          <w:iCs/>
        </w:rPr>
      </w:pPr>
      <w:r>
        <w:rPr>
          <w:iCs/>
        </w:rPr>
        <w:t xml:space="preserve">funcţia de cost c:E’ </w:t>
      </w:r>
      <w:r>
        <w:rPr>
          <w:iCs/>
        </w:rPr>
        <w:sym w:font="Symbol" w:char="F0AE"/>
      </w:r>
      <w:r>
        <w:rPr>
          <w:iCs/>
        </w:rPr>
        <w:t xml:space="preserve"> R</w:t>
      </w:r>
      <w:r>
        <w:rPr>
          <w:iCs/>
          <w:vertAlign w:val="subscript"/>
        </w:rPr>
        <w:t>+</w:t>
      </w:r>
      <w:r>
        <w:rPr>
          <w:iCs/>
        </w:rPr>
        <w:t xml:space="preserve"> definită prin c(a) = 1, </w:t>
      </w:r>
      <w:r>
        <w:rPr>
          <w:iCs/>
        </w:rPr>
        <w:sym w:font="Symbol" w:char="F022"/>
      </w:r>
      <w:r>
        <w:rPr>
          <w:iCs/>
        </w:rPr>
        <w:t xml:space="preserve"> a </w:t>
      </w:r>
      <w:r>
        <w:rPr>
          <w:iCs/>
        </w:rPr>
        <w:sym w:font="Symbol" w:char="F0CE"/>
      </w:r>
      <w:r>
        <w:rPr>
          <w:iCs/>
        </w:rPr>
        <w:t xml:space="preserve"> E’.</w:t>
      </w:r>
    </w:p>
    <w:p w:rsidR="006358A1" w:rsidRDefault="006358A1" w:rsidP="00745770">
      <w:pPr>
        <w:pStyle w:val="BodyText"/>
        <w:spacing w:before="240"/>
        <w:ind w:firstLine="540"/>
        <w:jc w:val="both"/>
        <w:rPr>
          <w:iCs/>
        </w:rPr>
      </w:pPr>
      <w:r>
        <w:rPr>
          <w:iCs/>
        </w:rPr>
        <w:t xml:space="preserve">Aplicând un algoritmul Ford Fulkerson pentru determinarea unui flux maxim pe reţeaua astfel definită, se poate determina întotdeauna un flux de valoare maximă cu componente întregi, deoarece capacităţile arcelor din reţea sunt întregi. </w:t>
      </w:r>
    </w:p>
    <w:p w:rsidR="006358A1" w:rsidRDefault="006358A1" w:rsidP="00613EC1">
      <w:pPr>
        <w:pStyle w:val="BodyText"/>
        <w:ind w:firstLine="540"/>
        <w:jc w:val="both"/>
        <w:rPr>
          <w:iCs/>
        </w:rPr>
      </w:pPr>
      <w:r>
        <w:rPr>
          <w:iCs/>
        </w:rPr>
        <w:t>Aşadar, fluxul x</w:t>
      </w:r>
      <w:r>
        <w:rPr>
          <w:iCs/>
          <w:vertAlign w:val="subscript"/>
        </w:rPr>
        <w:t>ij</w:t>
      </w:r>
      <w:r>
        <w:rPr>
          <w:iCs/>
        </w:rPr>
        <w:t>, cu i din X şi j din Y poate avea valoarea 0 sau 1.</w:t>
      </w:r>
    </w:p>
    <w:p w:rsidR="006358A1" w:rsidRDefault="006358A1" w:rsidP="00613EC1">
      <w:pPr>
        <w:pStyle w:val="BodyText"/>
        <w:ind w:firstLine="540"/>
        <w:jc w:val="both"/>
        <w:rPr>
          <w:iCs/>
        </w:rPr>
      </w:pPr>
      <w:r>
        <w:rPr>
          <w:iCs/>
        </w:rPr>
        <w:t>Evident, dintre toate muchiile cu o extremitate i comună, i din X, doar una va avea fluxul 1, iar celelalte 0. Analog, dintre toate muchiile cu o extremitate j comună, j din Y, doar una va avea fluxul 1, iar celelalte 0.</w:t>
      </w:r>
    </w:p>
    <w:p w:rsidR="006358A1" w:rsidRPr="00613EC1" w:rsidRDefault="006358A1" w:rsidP="00613EC1">
      <w:pPr>
        <w:pStyle w:val="BodyText"/>
        <w:ind w:firstLine="540"/>
        <w:jc w:val="both"/>
        <w:rPr>
          <w:iCs/>
        </w:rPr>
      </w:pPr>
      <w:r>
        <w:rPr>
          <w:iCs/>
        </w:rPr>
        <w:t>În consecinţă, mulţimea arcelor dintre X şi Y pe care fluxul este 1 este mulţime stabilă de muchii, deci este cuplaj pentru G. Fluxul descoperit fiind maxim, acest cuplaj este de cardinal maxim.</w:t>
      </w:r>
    </w:p>
    <w:p w:rsidR="006358A1" w:rsidRPr="002321AA" w:rsidRDefault="006358A1" w:rsidP="007803A2">
      <w:pPr>
        <w:spacing w:before="240"/>
        <w:ind w:left="360" w:hanging="360"/>
        <w:jc w:val="both"/>
        <w:rPr>
          <w:bCs/>
          <w:i/>
          <w:lang w:val="ro-RO"/>
        </w:rPr>
      </w:pPr>
      <w:r>
        <w:rPr>
          <w:b/>
          <w:bCs/>
          <w:i/>
          <w:sz w:val="32"/>
          <w:szCs w:val="32"/>
          <w:lang w:val="ro-RO"/>
        </w:rPr>
        <w:t>3.</w:t>
      </w:r>
      <w:r>
        <w:rPr>
          <w:bCs/>
          <w:i/>
          <w:lang w:val="ro-RO"/>
        </w:rPr>
        <w:t xml:space="preserve">  </w:t>
      </w:r>
      <w:r>
        <w:rPr>
          <w:i/>
        </w:rPr>
        <w:t>Digraful G=(V, E) descrie topologia interconectării într-o reţea de procesoare . Pentru fiecare procesor v</w:t>
      </w:r>
      <w:r>
        <w:rPr>
          <w:i/>
          <w:position w:val="-4"/>
        </w:rPr>
        <w:object w:dxaOrig="200" w:dyaOrig="200">
          <v:shape id="_x0000_i1868" type="#_x0000_t75" style="width:10.2pt;height:10.2pt" o:ole="">
            <v:imagedata r:id="rId1087" o:title=""/>
          </v:shape>
          <o:OLEObject Type="Embed" ProgID="Equation.3" ShapeID="_x0000_i1868" DrawAspect="Content" ObjectID="_1421273759" r:id="rId1088"/>
        </w:object>
      </w:r>
      <w:r>
        <w:rPr>
          <w:i/>
        </w:rPr>
        <w:t xml:space="preserve">V se cunoaşte încărcarea sa load(v) </w:t>
      </w:r>
      <w:r>
        <w:rPr>
          <w:i/>
          <w:position w:val="-4"/>
        </w:rPr>
        <w:object w:dxaOrig="200" w:dyaOrig="200">
          <v:shape id="_x0000_i1869" type="#_x0000_t75" style="width:10.2pt;height:10.2pt" o:ole="">
            <v:imagedata r:id="rId1089" o:title=""/>
          </v:shape>
          <o:OLEObject Type="Embed" ProgID="Equation.3" ShapeID="_x0000_i1869" DrawAspect="Content" ObjectID="_1421273760" r:id="rId1090"/>
        </w:object>
      </w:r>
      <w:r>
        <w:rPr>
          <w:i/>
        </w:rPr>
        <w:t>R</w:t>
      </w:r>
      <w:r>
        <w:rPr>
          <w:i/>
          <w:vertAlign w:val="superscript"/>
        </w:rPr>
        <w:t>+</w:t>
      </w:r>
      <w:r>
        <w:rPr>
          <w:i/>
        </w:rPr>
        <w:t>. Se cere să se determine (cu ajutorul unei probleme de flux maxim) un plan de echilibrare statică a încărcării procesoarelor: se va indica pentru fiecare procesor ce cantitate de încărcare va trimite şi la ce procesor astfel încât, în final, toate procesoarele să aibă aceeaşi încărcare.</w:t>
      </w:r>
    </w:p>
    <w:p w:rsidR="006358A1" w:rsidRDefault="006358A1" w:rsidP="001F0B9F">
      <w:pPr>
        <w:spacing w:before="240"/>
        <w:jc w:val="both"/>
        <w:rPr>
          <w:b/>
          <w:bCs/>
          <w:i/>
          <w:lang w:val="ro-RO"/>
        </w:rPr>
      </w:pPr>
      <w:r>
        <w:rPr>
          <w:b/>
          <w:bCs/>
          <w:i/>
          <w:lang w:val="ro-RO"/>
        </w:rPr>
        <w:t>Soluţie:</w:t>
      </w:r>
    </w:p>
    <w:p w:rsidR="006358A1" w:rsidRDefault="006358A1" w:rsidP="00142AEC">
      <w:pPr>
        <w:ind w:firstLine="720"/>
        <w:jc w:val="both"/>
        <w:rPr>
          <w:bCs/>
          <w:i/>
        </w:rPr>
      </w:pPr>
      <w:r>
        <w:rPr>
          <w:bCs/>
          <w:i/>
        </w:rPr>
        <w:lastRenderedPageBreak/>
        <w:t xml:space="preserve">Vom porni de la reţeaua de procesoare şi vom construi o reţea căreia să-i putem asocia un flux care să rezolve problema. </w:t>
      </w:r>
    </w:p>
    <w:p w:rsidR="006358A1" w:rsidRDefault="006358A1" w:rsidP="00142AEC">
      <w:pPr>
        <w:ind w:firstLine="720"/>
        <w:jc w:val="both"/>
        <w:rPr>
          <w:bCs/>
          <w:i/>
        </w:rPr>
      </w:pPr>
      <w:r>
        <w:rPr>
          <w:bCs/>
          <w:i/>
        </w:rPr>
        <w:t>Se consideră un digraf G ca fiind graful ce reprezintă conexiunile dintre procesoare în reţea.</w:t>
      </w:r>
    </w:p>
    <w:p w:rsidR="006358A1" w:rsidRDefault="006358A1" w:rsidP="00142AEC">
      <w:pPr>
        <w:ind w:firstLine="720"/>
        <w:jc w:val="both"/>
        <w:rPr>
          <w:bCs/>
          <w:i/>
        </w:rPr>
      </w:pPr>
      <w:r>
        <w:rPr>
          <w:bCs/>
          <w:i/>
        </w:rPr>
        <w:t>Se calculează media încărcărilor procesoarelor adunând încărcările tuturor procesoarelor şi împărţind suma la numărul acestora.</w:t>
      </w:r>
    </w:p>
    <w:p w:rsidR="006358A1" w:rsidRDefault="006358A1" w:rsidP="00142AEC">
      <w:pPr>
        <w:ind w:firstLine="720"/>
        <w:jc w:val="both"/>
        <w:rPr>
          <w:bCs/>
          <w:i/>
        </w:rPr>
      </w:pPr>
      <w:r>
        <w:rPr>
          <w:bCs/>
          <w:i/>
        </w:rPr>
        <w:t>Vom adăuga două noduri fictive, o sursă s şi o destinaţie t. De sursa s vom lega toate procesoarele supraîncărcate, iar de destinaţia t vom lega toate procesoarele subîncărcate. Notăm cu S</w:t>
      </w:r>
      <w:r>
        <w:rPr>
          <w:bCs/>
          <w:i/>
          <w:vertAlign w:val="subscript"/>
        </w:rPr>
        <w:t>i</w:t>
      </w:r>
      <w:r>
        <w:rPr>
          <w:bCs/>
          <w:i/>
        </w:rPr>
        <w:t xml:space="preserve"> procesoarele supraîncărcate, cu E</w:t>
      </w:r>
      <w:r>
        <w:rPr>
          <w:bCs/>
          <w:i/>
          <w:vertAlign w:val="subscript"/>
        </w:rPr>
        <w:t xml:space="preserve">i </w:t>
      </w:r>
      <w:r>
        <w:rPr>
          <w:bCs/>
          <w:i/>
        </w:rPr>
        <w:t>cele cu încărcarea potrivită şi cu U</w:t>
      </w:r>
      <w:r>
        <w:rPr>
          <w:bCs/>
          <w:i/>
          <w:vertAlign w:val="subscript"/>
        </w:rPr>
        <w:t xml:space="preserve">i </w:t>
      </w:r>
      <w:r>
        <w:rPr>
          <w:bCs/>
          <w:i/>
        </w:rPr>
        <w:t>cele aflate sub medie.</w:t>
      </w:r>
    </w:p>
    <w:p w:rsidR="006358A1" w:rsidRDefault="006358A1" w:rsidP="00142AEC">
      <w:pPr>
        <w:ind w:firstLine="720"/>
        <w:jc w:val="both"/>
        <w:rPr>
          <w:bCs/>
          <w:i/>
        </w:rPr>
      </w:pPr>
      <w:r>
        <w:rPr>
          <w:bCs/>
          <w:i/>
        </w:rPr>
        <w:t>Putem vedea cele două noduri fictive adăugate ca două procesoare, procesorul s fiind procesorul din care să plece surplusul din procesoarele S</w:t>
      </w:r>
      <w:r>
        <w:rPr>
          <w:bCs/>
          <w:i/>
          <w:vertAlign w:val="subscript"/>
        </w:rPr>
        <w:t>i</w:t>
      </w:r>
      <w:r>
        <w:rPr>
          <w:bCs/>
          <w:i/>
        </w:rPr>
        <w:t xml:space="preserve"> iar procesorul t ar fi procesorul în care ajunge toată această încărcătură. În procesoarele supraîncărcate păastrăm numai încărcătura pe care trebuie să o aibă în final (media).</w:t>
      </w:r>
    </w:p>
    <w:p w:rsidR="006358A1" w:rsidRPr="000967FD" w:rsidRDefault="006358A1" w:rsidP="00142AEC">
      <w:pPr>
        <w:ind w:firstLine="720"/>
        <w:jc w:val="both"/>
        <w:rPr>
          <w:bCs/>
          <w:i/>
        </w:rPr>
      </w:pPr>
      <w:r>
        <w:rPr>
          <w:bCs/>
          <w:i/>
        </w:rPr>
        <w:t>Muchiilor din digraful  asociat acestei reţele de calculatoare le asociem capacităţi pentru a obţine o reţea căreia să-i calculăm fluxul maxim.</w:t>
      </w:r>
    </w:p>
    <w:p w:rsidR="006358A1" w:rsidRDefault="006358A1" w:rsidP="000967FD">
      <w:pPr>
        <w:pStyle w:val="BodyTextIndent"/>
        <w:rPr>
          <w:bCs/>
          <w:iCs/>
        </w:rPr>
      </w:pPr>
      <w:r>
        <w:rPr>
          <w:bCs/>
          <w:iCs/>
        </w:rPr>
        <w:t xml:space="preserve"> </w:t>
      </w:r>
      <w:r>
        <w:rPr>
          <w:bCs/>
          <w:iCs/>
        </w:rPr>
        <w:tab/>
        <w:t>Reţeaua va avea următoarele proprietăţi:</w:t>
      </w:r>
    </w:p>
    <w:p w:rsidR="006358A1" w:rsidRDefault="006358A1" w:rsidP="00142AEC">
      <w:pPr>
        <w:pStyle w:val="BodyTextIndent"/>
        <w:rPr>
          <w:bCs/>
          <w:iCs/>
        </w:rPr>
      </w:pPr>
      <w:r>
        <w:rPr>
          <w:bCs/>
          <w:iCs/>
        </w:rPr>
        <w:t>-Arcele care pleacă din s şi ajung în S</w:t>
      </w:r>
      <w:r>
        <w:rPr>
          <w:bCs/>
          <w:iCs/>
          <w:vertAlign w:val="subscript"/>
        </w:rPr>
        <w:t>i</w:t>
      </w:r>
      <w:r>
        <w:rPr>
          <w:bCs/>
          <w:iCs/>
        </w:rPr>
        <w:t xml:space="preserve"> vor avea capacităţile egale cu load(S</w:t>
      </w:r>
      <w:r>
        <w:rPr>
          <w:bCs/>
          <w:iCs/>
          <w:vertAlign w:val="subscript"/>
        </w:rPr>
        <w:t>i</w:t>
      </w:r>
      <w:r>
        <w:rPr>
          <w:bCs/>
          <w:iCs/>
        </w:rPr>
        <w:t>)-medie (în reţeaua iniţială de calculatoare această încărcătură nu pleacă din s, ci din procesoarele S</w:t>
      </w:r>
      <w:r>
        <w:rPr>
          <w:bCs/>
          <w:iCs/>
          <w:vertAlign w:val="subscript"/>
        </w:rPr>
        <w:t>i</w:t>
      </w:r>
      <w:r>
        <w:rPr>
          <w:bCs/>
          <w:iCs/>
        </w:rPr>
        <w:t xml:space="preserve">, însă a fost necesară această convenţie pentru a realiza reţeaua căreia să-i ataşăm fluxul de care avem nevoie pentru a echilibra încărcătura procesoarelor); </w:t>
      </w:r>
    </w:p>
    <w:p w:rsidR="006358A1" w:rsidRDefault="006358A1" w:rsidP="00142AEC">
      <w:pPr>
        <w:pStyle w:val="BodyTextIndent"/>
        <w:rPr>
          <w:iCs/>
        </w:rPr>
      </w:pPr>
      <w:r>
        <w:rPr>
          <w:bCs/>
          <w:iCs/>
          <w:color w:val="000000"/>
        </w:rPr>
        <w:t>-Pentru arcele care pleacă din S</w:t>
      </w:r>
      <w:r>
        <w:rPr>
          <w:bCs/>
          <w:iCs/>
          <w:color w:val="000000"/>
          <w:vertAlign w:val="subscript"/>
        </w:rPr>
        <w:t xml:space="preserve">i </w:t>
      </w:r>
      <w:r>
        <w:rPr>
          <w:bCs/>
          <w:iCs/>
          <w:color w:val="000000"/>
        </w:rPr>
        <w:t>sau ajung în S</w:t>
      </w:r>
      <w:r>
        <w:rPr>
          <w:bCs/>
          <w:iCs/>
          <w:color w:val="000000"/>
          <w:vertAlign w:val="subscript"/>
        </w:rPr>
        <w:t>i</w:t>
      </w:r>
      <w:r>
        <w:rPr>
          <w:bCs/>
          <w:iCs/>
          <w:color w:val="000000"/>
        </w:rPr>
        <w:t xml:space="preserve"> dintr-o sursă diferită de s, cât şi pentru arcele care intră în U</w:t>
      </w:r>
      <w:r>
        <w:rPr>
          <w:bCs/>
          <w:iCs/>
          <w:color w:val="000000"/>
          <w:vertAlign w:val="subscript"/>
        </w:rPr>
        <w:t>i</w:t>
      </w:r>
      <w:r>
        <w:rPr>
          <w:bCs/>
          <w:iCs/>
          <w:color w:val="000000"/>
        </w:rPr>
        <w:t xml:space="preserve"> sau ies din U</w:t>
      </w:r>
      <w:r>
        <w:rPr>
          <w:bCs/>
          <w:iCs/>
          <w:color w:val="000000"/>
          <w:vertAlign w:val="subscript"/>
        </w:rPr>
        <w:t xml:space="preserve">i </w:t>
      </w:r>
      <w:r>
        <w:rPr>
          <w:bCs/>
          <w:iCs/>
          <w:color w:val="000000"/>
        </w:rPr>
        <w:t xml:space="preserve">şi se duc într-o destinaţie diferită de t, precum şi pentru toate celelalte arce între celelalte procesoare vom asocia capacităţile egale cu </w:t>
      </w:r>
      <w:r>
        <w:rPr>
          <w:i/>
          <w:iCs/>
          <w:position w:val="-4"/>
        </w:rPr>
        <w:object w:dxaOrig="240" w:dyaOrig="200">
          <v:shape id="_x0000_i1870" type="#_x0000_t75" style="width:12.25pt;height:10.2pt" o:ole="">
            <v:imagedata r:id="rId1091" o:title=""/>
          </v:shape>
          <o:OLEObject Type="Embed" ProgID="Equation.3" ShapeID="_x0000_i1870" DrawAspect="Content" ObjectID="_1421273761" r:id="rId1092"/>
        </w:object>
      </w:r>
      <w:r>
        <w:rPr>
          <w:iCs/>
        </w:rPr>
        <w:t>, pentru a putea permite procesoarelor, în momentul în care se construieşte fluxul maxim, să trimită şi să primească cât este nevoie pentru a putea obţine echilibrarea în final;</w:t>
      </w:r>
    </w:p>
    <w:p w:rsidR="006358A1" w:rsidRDefault="006358A1" w:rsidP="00142AEC">
      <w:pPr>
        <w:pStyle w:val="BodyTextIndent"/>
        <w:rPr>
          <w:bCs/>
          <w:iCs/>
          <w:color w:val="000000"/>
        </w:rPr>
      </w:pPr>
      <w:r>
        <w:rPr>
          <w:bCs/>
          <w:iCs/>
          <w:color w:val="000000"/>
        </w:rPr>
        <w:t>-Un flux asociat acestei reţele reprezntă de fapt modul în care circulă încărcătura de la procesoarele supraîncărcate la cele subîncărcate.</w:t>
      </w:r>
    </w:p>
    <w:p w:rsidR="006358A1" w:rsidRDefault="006358A1" w:rsidP="00142AEC">
      <w:pPr>
        <w:pStyle w:val="BodyTextIndent"/>
        <w:rPr>
          <w:bCs/>
          <w:iCs/>
          <w:color w:val="000000"/>
        </w:rPr>
      </w:pPr>
      <w:r>
        <w:rPr>
          <w:bCs/>
          <w:iCs/>
          <w:color w:val="000000"/>
        </w:rPr>
        <w:t>-Arcele care pleacă din U</w:t>
      </w:r>
      <w:r>
        <w:rPr>
          <w:bCs/>
          <w:iCs/>
          <w:color w:val="000000"/>
          <w:vertAlign w:val="subscript"/>
        </w:rPr>
        <w:t xml:space="preserve">i </w:t>
      </w:r>
      <w:r>
        <w:rPr>
          <w:bCs/>
          <w:iCs/>
          <w:color w:val="000000"/>
        </w:rPr>
        <w:t>şi ajung în t vor avea asociate capacităţile medie-load(U</w:t>
      </w:r>
      <w:r>
        <w:rPr>
          <w:bCs/>
          <w:iCs/>
          <w:color w:val="000000"/>
          <w:vertAlign w:val="subscript"/>
        </w:rPr>
        <w:t>i</w:t>
      </w:r>
      <w:r>
        <w:rPr>
          <w:bCs/>
          <w:iCs/>
          <w:color w:val="000000"/>
        </w:rPr>
        <w:t>), adică exact de cât are nevoie fiecare procesor pentru a atinge media. (noi ştim că dacă toată încărcătura din s a ajuns în t înseamnă că procesoarelor subîncărcate li s-a transmis exact cantitatea de înărcare de care aveau nevoie)</w:t>
      </w:r>
    </w:p>
    <w:p w:rsidR="006358A1" w:rsidRDefault="006358A1" w:rsidP="00142AEC">
      <w:pPr>
        <w:pStyle w:val="Heading1"/>
      </w:pPr>
      <w:r>
        <w:tab/>
        <w:t xml:space="preserve"> Pentru această reţea se va utiliza un algoritm de căutare a fluxului maxim, de exemplu algoritmul lui </w:t>
      </w:r>
      <w:smartTag w:uri="urn:schemas-microsoft-com:office:smarttags" w:element="City">
        <w:smartTag w:uri="urn:schemas-microsoft-com:office:smarttags" w:element="place">
          <w:r>
            <w:t>Edmonds</w:t>
          </w:r>
        </w:smartTag>
      </w:smartTag>
      <w:r>
        <w:t xml:space="preserve"> şi Karp. Notăm fluxul maxim găsit cu x*.</w:t>
      </w:r>
    </w:p>
    <w:p w:rsidR="006358A1" w:rsidRDefault="006358A1" w:rsidP="00142AEC">
      <w:pPr>
        <w:ind w:firstLine="720"/>
        <w:jc w:val="both"/>
        <w:rPr>
          <w:i/>
        </w:rPr>
      </w:pPr>
      <w:r>
        <w:rPr>
          <w:i/>
        </w:rPr>
        <w:t>Fie x fluxul asociat acestei reţele pentru care v(x) este:</w:t>
      </w:r>
    </w:p>
    <w:p w:rsidR="006358A1" w:rsidRDefault="006358A1" w:rsidP="002E3179">
      <w:pPr>
        <w:ind w:firstLine="720"/>
        <w:jc w:val="both"/>
        <w:rPr>
          <w:i/>
        </w:rPr>
      </w:pPr>
      <w:r w:rsidRPr="006D18B8">
        <w:rPr>
          <w:i/>
          <w:position w:val="-28"/>
        </w:rPr>
        <w:object w:dxaOrig="3860" w:dyaOrig="700">
          <v:shape id="_x0000_i1871" type="#_x0000_t75" style="width:192.9pt;height:35.3pt" o:ole="">
            <v:imagedata r:id="rId1093" o:title=""/>
          </v:shape>
          <o:OLEObject Type="Embed" ProgID="Equation.3" ShapeID="_x0000_i1871" DrawAspect="Content" ObjectID="_1421273762" r:id="rId1094"/>
        </w:object>
      </w:r>
      <w:r>
        <w:rPr>
          <w:i/>
        </w:rPr>
        <w:t xml:space="preserve"> (cantitatea care pleacă din s trebuie să ajungă în întregime în t, adică cantitatea de încărcare care prisoseşte procesoarelor supraîncărcate trebuie să ajungă în cele subîncărcate)</w:t>
      </w:r>
    </w:p>
    <w:p w:rsidR="006358A1" w:rsidRDefault="006358A1" w:rsidP="00142AEC">
      <w:pPr>
        <w:pStyle w:val="BodyTextIndent"/>
        <w:ind w:firstLine="720"/>
        <w:rPr>
          <w:iCs/>
        </w:rPr>
      </w:pPr>
      <w:r>
        <w:rPr>
          <w:iCs/>
        </w:rPr>
        <w:lastRenderedPageBreak/>
        <w:t>Vom arăta că acest flux este cel de care avem nevoie pentru a obţine o echilibrare a încărcărilor procesoarelor şi că dacă fluxul maxim x* obţinut pentru reţeaua aleasă este chiar acest flux x atunci am obţinut o echilibrare a încărcăturilor procesoarelor.</w:t>
      </w:r>
    </w:p>
    <w:p w:rsidR="006358A1" w:rsidRDefault="006358A1" w:rsidP="00142AEC">
      <w:pPr>
        <w:ind w:firstLine="720"/>
        <w:jc w:val="both"/>
        <w:rPr>
          <w:i/>
        </w:rPr>
      </w:pPr>
      <w:r>
        <w:rPr>
          <w:i/>
        </w:rPr>
        <w:t>Să presupunem că în urma aplicării algoritmului obţinem chiar acest flux x.</w:t>
      </w:r>
    </w:p>
    <w:p w:rsidR="006358A1" w:rsidRDefault="006358A1" w:rsidP="00142AEC">
      <w:pPr>
        <w:ind w:firstLine="720"/>
        <w:jc w:val="both"/>
        <w:rPr>
          <w:i/>
        </w:rPr>
      </w:pPr>
      <w:r>
        <w:rPr>
          <w:i/>
        </w:rPr>
        <w:t>Procesoarele care erau supraîncărcate primesc numai încărcătura care le prisoseşte. Evident, nodurile care reprezintă procesoarele supraîncărcate vor avea în final încărcătura medie, întrucât, după cum am ales reţeaua, încărcătura în exces intră în S</w:t>
      </w:r>
      <w:r>
        <w:rPr>
          <w:i/>
          <w:vertAlign w:val="subscript"/>
        </w:rPr>
        <w:t xml:space="preserve">i </w:t>
      </w:r>
      <w:r>
        <w:rPr>
          <w:i/>
        </w:rPr>
        <w:t>şi iese din S</w:t>
      </w:r>
      <w:r>
        <w:rPr>
          <w:i/>
          <w:vertAlign w:val="subscript"/>
        </w:rPr>
        <w:t>i</w:t>
      </w:r>
      <w:r>
        <w:rPr>
          <w:i/>
        </w:rPr>
        <w:t xml:space="preserve"> după regula conservării fluxului. La fel şi încărcătura care intră în aceste noduri, venită din alte noduri decât s. Nodurile din E</w:t>
      </w:r>
      <w:r>
        <w:rPr>
          <w:i/>
          <w:vertAlign w:val="subscript"/>
        </w:rPr>
        <w:t>i</w:t>
      </w:r>
      <w:r>
        <w:rPr>
          <w:i/>
        </w:rPr>
        <w:t>, care erau deja echilibrate vor rămâne astfel întrucât tot ceea ce a intrat în ele prin acest flux a şi ieşit. Nodurile din U</w:t>
      </w:r>
      <w:r>
        <w:rPr>
          <w:i/>
          <w:vertAlign w:val="subscript"/>
        </w:rPr>
        <w:t>i</w:t>
      </w:r>
      <w:r>
        <w:rPr>
          <w:i/>
        </w:rPr>
        <w:t xml:space="preserve"> care au primit cantitatea de încărcare necesară pentru a atinge media au transmis-o lui t, în întregime. Ceea ce au primit în plus au transmis prin alte arce pentru a respecta regula conservării (nu puteau transmite mai mult lui t întrucât erau limitate de capacităţile arcelor către t). Aşadar fiecare procesor subîncărcat îi va trimite lui t exact cât mai are nevoie până va fi echilibrat. Deci tot ceea ce a fost surplus în celelalte procesoare a ajuns în final în t şi deci putem spune că a ajuns în procesoarele care merau iniţial subîncărcate. Aşadar putem scoate muchii fictive şi obţinem că urmînd drumurile determinate de acest flux obţinem o modalitate de echilibrare. Deci fluxul maxim x* ne dă chiar modalitatea de transmitere a cantităţii de încărcare între procesoare.</w:t>
      </w:r>
    </w:p>
    <w:p w:rsidR="006358A1" w:rsidRDefault="006358A1" w:rsidP="00142AEC">
      <w:pPr>
        <w:ind w:firstLine="720"/>
        <w:jc w:val="both"/>
        <w:rPr>
          <w:i/>
        </w:rPr>
      </w:pPr>
    </w:p>
    <w:p w:rsidR="006358A1" w:rsidRDefault="006358A1" w:rsidP="00142AEC">
      <w:pPr>
        <w:ind w:firstLine="720"/>
        <w:jc w:val="both"/>
        <w:rPr>
          <w:i/>
        </w:rPr>
      </w:pPr>
      <w:r>
        <w:rPr>
          <w:i/>
        </w:rPr>
        <w:t>Formăm o partiţie (S, T) a lui V</w:t>
      </w:r>
      <w:r>
        <w:rPr>
          <w:i/>
          <w:position w:val="-4"/>
        </w:rPr>
        <w:object w:dxaOrig="260" w:dyaOrig="200">
          <v:shape id="_x0000_i1872" type="#_x0000_t75" style="width:12.9pt;height:10.2pt" o:ole="">
            <v:imagedata r:id="rId1095" o:title=""/>
          </v:shape>
          <o:OLEObject Type="Embed" ProgID="Equation.3" ShapeID="_x0000_i1872" DrawAspect="Content" ObjectID="_1421273763" r:id="rId1096"/>
        </w:object>
      </w:r>
      <w:r>
        <w:rPr>
          <w:i/>
        </w:rPr>
        <w:t>{s, t} , s</w:t>
      </w:r>
      <w:r>
        <w:rPr>
          <w:i/>
          <w:position w:val="-4"/>
        </w:rPr>
        <w:object w:dxaOrig="200" w:dyaOrig="200">
          <v:shape id="_x0000_i1873" type="#_x0000_t75" style="width:10.2pt;height:10.2pt" o:ole="">
            <v:imagedata r:id="rId1097" o:title=""/>
          </v:shape>
          <o:OLEObject Type="Embed" ProgID="Equation.3" ShapeID="_x0000_i1873" DrawAspect="Content" ObjectID="_1421273764" r:id="rId1098"/>
        </w:object>
      </w:r>
      <w:r>
        <w:rPr>
          <w:i/>
        </w:rPr>
        <w:t>S şi t</w:t>
      </w:r>
      <w:r>
        <w:rPr>
          <w:i/>
          <w:position w:val="-4"/>
        </w:rPr>
        <w:object w:dxaOrig="200" w:dyaOrig="200">
          <v:shape id="_x0000_i1874" type="#_x0000_t75" style="width:10.2pt;height:10.2pt" o:ole="">
            <v:imagedata r:id="rId1099" o:title=""/>
          </v:shape>
          <o:OLEObject Type="Embed" ProgID="Equation.3" ShapeID="_x0000_i1874" DrawAspect="Content" ObjectID="_1421273765" r:id="rId1100"/>
        </w:object>
      </w:r>
      <w:r>
        <w:rPr>
          <w:i/>
        </w:rPr>
        <w:t>T. De exemplu putem alege partiţia ({s}, V-{s}). Aceasta determină o secţiune care este de altfel şi secţiune minimă în reţeaua aleasă intrucât dacă am mai dăuga un nod v în S am putea pierde eventual un arc de la s la v, însă am mai obţine cel puţin un arc deoarece nodul v trebuia să transmită unui alt nod ce a primit de la s,  conform legii de conservare a fluxului. Din teorema secţiunii minime şi fluxului maxim ştim că c(S,T)=v(x*), unde (S, T) este secţiune de capacitate minimă iar x* este fluxul maxim.</w:t>
      </w:r>
    </w:p>
    <w:p w:rsidR="006358A1" w:rsidRDefault="006358A1" w:rsidP="00142AEC">
      <w:pPr>
        <w:ind w:firstLine="720"/>
        <w:jc w:val="both"/>
        <w:rPr>
          <w:i/>
        </w:rPr>
      </w:pPr>
    </w:p>
    <w:p w:rsidR="006358A1" w:rsidRDefault="006358A1" w:rsidP="00142AEC">
      <w:pPr>
        <w:ind w:firstLine="720"/>
        <w:jc w:val="both"/>
        <w:rPr>
          <w:i/>
        </w:rPr>
      </w:pPr>
      <w:r>
        <w:rPr>
          <w:i/>
        </w:rPr>
        <w:t xml:space="preserve">Vom presupune acum că fluxul maxim x* este strict mai mare decât fluxul x. Dar valoarea lui x este exact capacitatea secţiunii (S,T). </w:t>
      </w:r>
    </w:p>
    <w:p w:rsidR="006358A1" w:rsidRDefault="006358A1" w:rsidP="00142AEC">
      <w:pPr>
        <w:ind w:firstLine="720"/>
        <w:jc w:val="both"/>
        <w:rPr>
          <w:i/>
        </w:rPr>
      </w:pPr>
      <w:r>
        <w:rPr>
          <w:i/>
        </w:rPr>
        <w:t xml:space="preserve">c(S, T)= </w:t>
      </w:r>
      <w:r>
        <w:rPr>
          <w:i/>
          <w:position w:val="-18"/>
        </w:rPr>
        <w:object w:dxaOrig="2220" w:dyaOrig="480">
          <v:shape id="_x0000_i1875" type="#_x0000_t75" style="width:110.7pt;height:23.75pt" o:ole="">
            <v:imagedata r:id="rId1101" o:title=""/>
          </v:shape>
          <o:OLEObject Type="Embed" ProgID="Equation.3" ShapeID="_x0000_i1875" DrawAspect="Content" ObjectID="_1421273766" r:id="rId1102"/>
        </w:object>
      </w:r>
      <w:r>
        <w:rPr>
          <w:i/>
        </w:rPr>
        <w:t xml:space="preserve"> (capacitatea muchiilor între S şi T, adică între s şi nodurile din S</w:t>
      </w:r>
      <w:r>
        <w:rPr>
          <w:i/>
          <w:vertAlign w:val="subscript"/>
        </w:rPr>
        <w:t>i</w:t>
      </w:r>
      <w:r>
        <w:rPr>
          <w:i/>
        </w:rPr>
        <w:t>) = v(x). Conform teoremei amintite mai sus obţinem că</w:t>
      </w:r>
      <w:r>
        <w:t xml:space="preserve"> </w:t>
      </w:r>
      <w:r>
        <w:rPr>
          <w:i/>
        </w:rPr>
        <w:t>x este flux maxim, ceea ce contrazice presupunerea făcută.</w:t>
      </w:r>
    </w:p>
    <w:p w:rsidR="006358A1" w:rsidRDefault="006358A1" w:rsidP="00142AEC">
      <w:pPr>
        <w:ind w:firstLine="720"/>
        <w:jc w:val="both"/>
        <w:rPr>
          <w:i/>
        </w:rPr>
      </w:pPr>
    </w:p>
    <w:p w:rsidR="006358A1" w:rsidRDefault="006358A1" w:rsidP="00142AEC">
      <w:pPr>
        <w:ind w:firstLine="720"/>
        <w:jc w:val="both"/>
        <w:rPr>
          <w:i/>
        </w:rPr>
      </w:pPr>
      <w:r>
        <w:rPr>
          <w:i/>
        </w:rPr>
        <w:t xml:space="preserve">Dacă presupunem că x este mai mare decât x*, atunci cel puţin pe una din muchiile care pleacă din s fluxul este subcapacitar. Întrucât  </w:t>
      </w:r>
    </w:p>
    <w:p w:rsidR="006358A1" w:rsidRDefault="006358A1" w:rsidP="00142AEC">
      <w:pPr>
        <w:jc w:val="center"/>
        <w:rPr>
          <w:i/>
        </w:rPr>
      </w:pPr>
      <w:r w:rsidRPr="002E0D19">
        <w:rPr>
          <w:i/>
          <w:position w:val="-32"/>
        </w:rPr>
        <w:object w:dxaOrig="1820" w:dyaOrig="740">
          <v:shape id="_x0000_i1876" type="#_x0000_t75" style="width:91pt;height:36.7pt" o:ole="">
            <v:imagedata r:id="rId1103" o:title=""/>
          </v:shape>
          <o:OLEObject Type="Embed" ProgID="Equation.3" ShapeID="_x0000_i1876" DrawAspect="Content" ObjectID="_1421273767" r:id="rId1104"/>
        </w:object>
      </w:r>
    </w:p>
    <w:p w:rsidR="006358A1" w:rsidRDefault="006358A1" w:rsidP="00142AEC">
      <w:pPr>
        <w:jc w:val="both"/>
        <w:rPr>
          <w:i/>
        </w:rPr>
      </w:pPr>
      <w:r>
        <w:rPr>
          <w:i/>
        </w:rPr>
        <w:lastRenderedPageBreak/>
        <w:t>vom obţine în acest caz un procesor i supraîncărcat care nu va transmite tot surplusul de încărcătură, deci nu va ajunge la medie. Fluxul necesar pentru echilibrare este deci mai mare decât fluxul maxim posibil în această reţea. În consecinţă, o astfel de reţea de procesoare nu va putea fi echilibrată.</w:t>
      </w:r>
    </w:p>
    <w:p w:rsidR="006358A1" w:rsidRDefault="006358A1" w:rsidP="00142AEC">
      <w:pPr>
        <w:jc w:val="both"/>
        <w:rPr>
          <w:i/>
        </w:rPr>
      </w:pPr>
    </w:p>
    <w:p w:rsidR="006358A1" w:rsidRDefault="006358A1" w:rsidP="00142AEC">
      <w:pPr>
        <w:jc w:val="both"/>
        <w:rPr>
          <w:i/>
        </w:rPr>
      </w:pPr>
      <w:r>
        <w:rPr>
          <w:i/>
        </w:rPr>
        <w:tab/>
        <w:t>Deci putem realiya echilibrarea procesoarelor numai în cazul în care obţinem fluxul maxim egal cu fluxul căutat de noi, x.</w:t>
      </w:r>
    </w:p>
    <w:p w:rsidR="006358A1" w:rsidRDefault="006358A1" w:rsidP="00142AEC">
      <w:pPr>
        <w:tabs>
          <w:tab w:val="num" w:pos="360"/>
        </w:tabs>
        <w:spacing w:before="240"/>
        <w:ind w:left="360" w:hanging="360"/>
        <w:jc w:val="both"/>
        <w:rPr>
          <w:i/>
          <w:lang w:val="ro-RO"/>
        </w:rPr>
      </w:pPr>
      <w:r w:rsidRPr="002321AA">
        <w:rPr>
          <w:b/>
          <w:bCs/>
          <w:i/>
          <w:sz w:val="32"/>
          <w:szCs w:val="32"/>
          <w:lang w:val="ro-RO"/>
        </w:rPr>
        <w:t>4.</w:t>
      </w:r>
      <w:r>
        <w:rPr>
          <w:b/>
          <w:bCs/>
          <w:i/>
          <w:sz w:val="28"/>
          <w:lang w:val="ro-RO"/>
        </w:rPr>
        <w:t xml:space="preserve"> </w:t>
      </w:r>
      <w:r>
        <w:rPr>
          <w:i/>
        </w:rPr>
        <w:t>Să se determine fluxul de valoare maximă în reţeaua din figură (explicând funcţionarea algoritmului lui Edmonds-Karp).</w:t>
      </w:r>
    </w:p>
    <w:p w:rsidR="006358A1" w:rsidRDefault="006358A1">
      <w:pPr>
        <w:tabs>
          <w:tab w:val="num" w:pos="360"/>
        </w:tabs>
        <w:ind w:left="360"/>
        <w:jc w:val="both"/>
        <w:rPr>
          <w:i/>
          <w:lang w:val="ro-RO"/>
        </w:rPr>
      </w:pPr>
    </w:p>
    <w:p w:rsidR="006358A1" w:rsidRDefault="006358A1" w:rsidP="00604148">
      <w:pPr>
        <w:tabs>
          <w:tab w:val="num" w:pos="360"/>
        </w:tabs>
        <w:ind w:left="360" w:hanging="360"/>
        <w:jc w:val="both"/>
        <w:rPr>
          <w:b/>
          <w:i/>
          <w:lang w:val="ro-RO"/>
        </w:rPr>
      </w:pPr>
      <w:r>
        <w:rPr>
          <w:b/>
          <w:i/>
          <w:lang w:val="ro-RO"/>
        </w:rPr>
        <w:t>Soluţie:</w:t>
      </w:r>
    </w:p>
    <w:p w:rsidR="006358A1" w:rsidRDefault="006358A1" w:rsidP="00604148">
      <w:pPr>
        <w:pStyle w:val="BodyTextIndent"/>
        <w:ind w:firstLine="720"/>
      </w:pPr>
      <w:r>
        <w:t>Algoritmul lui Edmonds-Karp are la bază algoritmul lui Ford &amp; Fulkerson, căruia i s-au adus îmbunătăţiri. Se porneşte de la un flux iniţial şi se efectuează creşteri succesive până când nu mai obţinem drumuri de creştere. În acest caz putem spune  că am ajuns la un flux maxim. Pentru depistarea drumurilor de creştere utilizăm etichete:</w:t>
      </w:r>
    </w:p>
    <w:p w:rsidR="006358A1" w:rsidRDefault="006358A1" w:rsidP="00604148">
      <w:pPr>
        <w:ind w:firstLine="720"/>
        <w:jc w:val="both"/>
        <w:rPr>
          <w:b/>
          <w:bCs/>
          <w:i/>
          <w:iCs/>
        </w:rPr>
      </w:pPr>
      <w:r>
        <w:rPr>
          <w:b/>
          <w:bCs/>
          <w:i/>
          <w:iCs/>
        </w:rPr>
        <w:t>nodul i este etichetat dacă există un drum de creştere de la s la acel nod.</w:t>
      </w:r>
    </w:p>
    <w:p w:rsidR="006358A1" w:rsidRDefault="006358A1" w:rsidP="00604148">
      <w:pPr>
        <w:pStyle w:val="BodyText"/>
      </w:pPr>
      <w:r>
        <w:tab/>
        <w:t>În cazul algoritmului lui Edmonds Karp se gestionează o coadă, pe care o folosim pentru parcurgerea BFS a vârfurilor etichetate. Acest algoritm se bazează pe utilizarea drumurilor minime (cu număr minim de arce) de creştere a fluxului curent.</w:t>
      </w:r>
    </w:p>
    <w:p w:rsidR="006358A1" w:rsidRDefault="006358A1" w:rsidP="00604148">
      <w:pPr>
        <w:pStyle w:val="BodyText"/>
      </w:pPr>
      <w:r>
        <w:tab/>
        <w:t>La fiecare pas se selectează primul vârf din coadă (care este primul vârf etichetat şi necercetat) şi se încearcă etichetarea vecinilor săi. În momentul în care ajungem în t înseamnă că am obţinut un drum de creştere de la s la t. Se determină capacitatea reziduală a acestui drum obţinut la pasul curent şi se adaugă la vechiul flux, obţinându-se un nou flux, pentru care repetăm algoritmul.</w:t>
      </w:r>
    </w:p>
    <w:p w:rsidR="006358A1" w:rsidRDefault="006358A1" w:rsidP="00604148">
      <w:pPr>
        <w:pStyle w:val="BodyTextIndent"/>
      </w:pPr>
      <w:r>
        <w:t>Vom aplica algoritmul în cazul grafului nostru.</w:t>
      </w:r>
    </w:p>
    <w:p w:rsidR="006358A1" w:rsidRDefault="006358A1" w:rsidP="00604148">
      <w:pPr>
        <w:ind w:firstLine="720"/>
        <w:jc w:val="both"/>
        <w:rPr>
          <w:i/>
          <w:iCs/>
        </w:rPr>
      </w:pPr>
      <w:r>
        <w:rPr>
          <w:i/>
          <w:iCs/>
        </w:rPr>
        <w:t>Pornim prin a alege un flux iniţial x, şi anume fluxul cu x</w:t>
      </w:r>
      <w:r>
        <w:rPr>
          <w:i/>
          <w:iCs/>
          <w:vertAlign w:val="subscript"/>
        </w:rPr>
        <w:t>ij</w:t>
      </w:r>
      <w:r>
        <w:rPr>
          <w:i/>
          <w:iCs/>
        </w:rPr>
        <w:t xml:space="preserve">=0, </w:t>
      </w:r>
      <w:r>
        <w:rPr>
          <w:i/>
          <w:iCs/>
          <w:position w:val="-4"/>
        </w:rPr>
        <w:object w:dxaOrig="240" w:dyaOrig="260">
          <v:shape id="_x0000_i1877" type="#_x0000_t75" style="width:12.25pt;height:12.9pt" o:ole="">
            <v:imagedata r:id="rId1105" o:title=""/>
          </v:shape>
          <o:OLEObject Type="Embed" ProgID="Equation.3" ShapeID="_x0000_i1877" DrawAspect="Content" ObjectID="_1421273768" r:id="rId1106"/>
        </w:object>
      </w:r>
      <w:r>
        <w:rPr>
          <w:i/>
          <w:iCs/>
        </w:rPr>
        <w:t>ij arc din digraful nostru. Evident acesta este un flux întrucât pentru fiecare nod valoarea fluxului de intrare este egală cu valoarea fluxului de ieşire, iar în cazul nostru aceste valori sunt 0.</w:t>
      </w:r>
    </w:p>
    <w:p w:rsidR="006358A1" w:rsidRDefault="006358A1" w:rsidP="00604148">
      <w:pPr>
        <w:ind w:firstLine="720"/>
        <w:jc w:val="both"/>
        <w:rPr>
          <w:i/>
          <w:iCs/>
        </w:rPr>
      </w:pPr>
      <w:r>
        <w:rPr>
          <w:i/>
          <w:iCs/>
        </w:rPr>
        <w:t>Etichetarea nodurilor se face astfel:</w:t>
      </w:r>
    </w:p>
    <w:p w:rsidR="006358A1" w:rsidRDefault="006358A1" w:rsidP="00604148">
      <w:pPr>
        <w:ind w:firstLine="720"/>
        <w:jc w:val="both"/>
        <w:rPr>
          <w:i/>
          <w:iCs/>
        </w:rPr>
      </w:pPr>
      <w:r>
        <w:rPr>
          <w:i/>
          <w:iCs/>
        </w:rPr>
        <w:t>- pe prima poziţie vom pune nodul din care a fost obţinut nodul pentru care facem etichetarea;</w:t>
      </w:r>
    </w:p>
    <w:p w:rsidR="006358A1" w:rsidRDefault="006358A1" w:rsidP="00604148">
      <w:pPr>
        <w:ind w:firstLine="720"/>
        <w:jc w:val="both"/>
        <w:rPr>
          <w:i/>
          <w:iCs/>
        </w:rPr>
      </w:pPr>
      <w:r>
        <w:rPr>
          <w:i/>
          <w:iCs/>
        </w:rPr>
        <w:t>- pe a doua poziţie vom scrie tipul arcului prin care am descoperit nodul (direct sau invers);</w:t>
      </w:r>
    </w:p>
    <w:p w:rsidR="006358A1" w:rsidRDefault="006358A1" w:rsidP="00604148">
      <w:pPr>
        <w:ind w:firstLine="720"/>
        <w:jc w:val="both"/>
        <w:rPr>
          <w:i/>
          <w:iCs/>
        </w:rPr>
      </w:pPr>
      <w:r>
        <w:rPr>
          <w:i/>
          <w:iCs/>
        </w:rPr>
        <w:t>- a treia poziţie va conţine minimul dintre valoarea de pe poziţia a treia a etichetei nodului prin care am descoperit nodul pe care îl etichetăm la pasul curent şi capacitatea reziduală a respectivului arc.</w:t>
      </w:r>
    </w:p>
    <w:p w:rsidR="006358A1" w:rsidRDefault="006358A1" w:rsidP="00604148">
      <w:pPr>
        <w:ind w:firstLine="720"/>
        <w:jc w:val="both"/>
        <w:rPr>
          <w:i/>
          <w:iCs/>
        </w:rPr>
      </w:pPr>
      <w:r>
        <w:rPr>
          <w:i/>
          <w:iCs/>
        </w:rPr>
        <w:t xml:space="preserve"> Vom eticheta sursa </w:t>
      </w:r>
      <w:r w:rsidRPr="00D65149">
        <w:rPr>
          <w:b/>
          <w:i/>
          <w:iCs/>
        </w:rPr>
        <w:t>s</w:t>
      </w:r>
      <w:r>
        <w:rPr>
          <w:i/>
          <w:iCs/>
        </w:rPr>
        <w:t xml:space="preserve"> cu </w:t>
      </w:r>
      <w:r w:rsidRPr="00D65149">
        <w:rPr>
          <w:b/>
          <w:i/>
          <w:iCs/>
        </w:rPr>
        <w:t xml:space="preserve">(NULL, NULL, </w:t>
      </w:r>
      <w:r w:rsidRPr="00D65149">
        <w:rPr>
          <w:b/>
          <w:i/>
          <w:iCs/>
          <w:position w:val="-4"/>
        </w:rPr>
        <w:object w:dxaOrig="240" w:dyaOrig="200">
          <v:shape id="_x0000_i1878" type="#_x0000_t75" style="width:12.25pt;height:10.2pt" o:ole="">
            <v:imagedata r:id="rId1091" o:title=""/>
          </v:shape>
          <o:OLEObject Type="Embed" ProgID="Equation.3" ShapeID="_x0000_i1878" DrawAspect="Content" ObjectID="_1421273769" r:id="rId1107"/>
        </w:object>
      </w:r>
      <w:r w:rsidRPr="00D65149">
        <w:rPr>
          <w:b/>
          <w:i/>
          <w:iCs/>
        </w:rPr>
        <w:t>),</w:t>
      </w:r>
      <w:r>
        <w:rPr>
          <w:i/>
          <w:iCs/>
        </w:rPr>
        <w:t xml:space="preserve"> întrucât considerăm sursa s ca nod iniţial şi deci ea nu este obţinută din nici un alt nod pentru a obţine în final capacitatea reziduală minimă.</w:t>
      </w:r>
    </w:p>
    <w:p w:rsidR="006358A1" w:rsidRDefault="006358A1" w:rsidP="00604148">
      <w:pPr>
        <w:ind w:firstLine="720"/>
        <w:jc w:val="both"/>
        <w:rPr>
          <w:i/>
          <w:iCs/>
        </w:rPr>
      </w:pPr>
      <w:r>
        <w:rPr>
          <w:i/>
          <w:iCs/>
        </w:rPr>
        <w:lastRenderedPageBreak/>
        <w:t>Introducem sursa s în coadă şi pornim etichetarea nodurilor adiacente cu s.</w:t>
      </w:r>
    </w:p>
    <w:p w:rsidR="006358A1" w:rsidRDefault="006358A1" w:rsidP="00604148">
      <w:pPr>
        <w:ind w:firstLine="720"/>
        <w:jc w:val="both"/>
        <w:rPr>
          <w:i/>
          <w:iCs/>
        </w:rPr>
      </w:pPr>
      <w:r>
        <w:rPr>
          <w:i/>
          <w:iCs/>
        </w:rPr>
        <w:t>Prin parcurgere bfs găsim nodul a şi apoi nodul b.</w:t>
      </w:r>
    </w:p>
    <w:p w:rsidR="006358A1" w:rsidRDefault="006358A1" w:rsidP="00604148">
      <w:pPr>
        <w:ind w:firstLine="720"/>
        <w:jc w:val="both"/>
        <w:rPr>
          <w:i/>
          <w:iCs/>
        </w:rPr>
      </w:pPr>
      <w:r>
        <w:rPr>
          <w:i/>
          <w:iCs/>
        </w:rPr>
        <w:t xml:space="preserve">Pentru </w:t>
      </w:r>
      <w:r w:rsidRPr="00D65149">
        <w:rPr>
          <w:b/>
          <w:i/>
          <w:iCs/>
        </w:rPr>
        <w:t>a</w:t>
      </w:r>
      <w:r>
        <w:rPr>
          <w:i/>
          <w:iCs/>
        </w:rPr>
        <w:t xml:space="preserve"> avem etichetarea </w:t>
      </w:r>
      <w:r w:rsidRPr="00D65149">
        <w:rPr>
          <w:b/>
          <w:i/>
          <w:iCs/>
        </w:rPr>
        <w:t>(s, direct, 4)</w:t>
      </w:r>
      <w:r>
        <w:rPr>
          <w:i/>
          <w:iCs/>
        </w:rPr>
        <w:t xml:space="preserve"> iar pentru </w:t>
      </w:r>
      <w:r w:rsidRPr="00D65149">
        <w:rPr>
          <w:b/>
          <w:i/>
          <w:iCs/>
        </w:rPr>
        <w:t>b</w:t>
      </w:r>
      <w:r>
        <w:rPr>
          <w:i/>
          <w:iCs/>
        </w:rPr>
        <w:t xml:space="preserve"> obţinem (</w:t>
      </w:r>
      <w:r w:rsidRPr="00D65149">
        <w:rPr>
          <w:b/>
          <w:i/>
          <w:iCs/>
        </w:rPr>
        <w:t>s, direct, 3</w:t>
      </w:r>
      <w:r>
        <w:rPr>
          <w:i/>
          <w:iCs/>
        </w:rPr>
        <w:t>). Capacităţile reziduale sunt egale în acest caz cu capacităţile muchiilor, întrucât avem x</w:t>
      </w:r>
      <w:r>
        <w:rPr>
          <w:i/>
          <w:iCs/>
          <w:vertAlign w:val="subscript"/>
        </w:rPr>
        <w:t>ij</w:t>
      </w:r>
      <w:r>
        <w:rPr>
          <w:i/>
          <w:iCs/>
        </w:rPr>
        <w:t>= 0 pentru fiecare arc din digraf.</w:t>
      </w:r>
    </w:p>
    <w:p w:rsidR="006358A1" w:rsidRDefault="006358A1" w:rsidP="00604148">
      <w:pPr>
        <w:ind w:firstLine="720"/>
        <w:jc w:val="both"/>
        <w:rPr>
          <w:i/>
          <w:iCs/>
        </w:rPr>
      </w:pPr>
      <w:r>
        <w:rPr>
          <w:i/>
          <w:iCs/>
        </w:rPr>
        <w:t xml:space="preserve">Vom scoate din coadă nodul s şi vom cerceta următorul nod etichetat, în cazul nostru a. Din a putem ajunge în s, în  b şi în c, însă b şi s sunt deja etichetate aşa că îl vom introduce în coadă şi eticheta numai pe c. Eticheta pentru </w:t>
      </w:r>
      <w:r w:rsidRPr="00D65149">
        <w:rPr>
          <w:b/>
          <w:i/>
          <w:iCs/>
        </w:rPr>
        <w:t>c</w:t>
      </w:r>
      <w:r>
        <w:rPr>
          <w:i/>
          <w:iCs/>
        </w:rPr>
        <w:t xml:space="preserve"> este </w:t>
      </w:r>
      <w:r w:rsidRPr="00D65149">
        <w:rPr>
          <w:b/>
          <w:i/>
          <w:iCs/>
        </w:rPr>
        <w:t>(a, direct, 4)</w:t>
      </w:r>
      <w:r>
        <w:rPr>
          <w:i/>
          <w:iCs/>
        </w:rPr>
        <w:t>.</w:t>
      </w:r>
    </w:p>
    <w:p w:rsidR="006358A1" w:rsidRDefault="006358A1" w:rsidP="00604148">
      <w:pPr>
        <w:ind w:firstLine="720"/>
        <w:jc w:val="both"/>
        <w:rPr>
          <w:i/>
          <w:iCs/>
          <w:color w:val="000000"/>
        </w:rPr>
      </w:pPr>
      <w:r>
        <w:rPr>
          <w:i/>
          <w:iCs/>
        </w:rPr>
        <w:t xml:space="preserve">Îl scoatem pe a din coadă şi b devine primul nod din coadă, etichetat şi necercetat. Din b găsim neetichetat nodul </w:t>
      </w:r>
      <w:r w:rsidRPr="00832E1F">
        <w:rPr>
          <w:b/>
          <w:i/>
          <w:iCs/>
        </w:rPr>
        <w:t>d</w:t>
      </w:r>
      <w:r>
        <w:rPr>
          <w:i/>
          <w:iCs/>
        </w:rPr>
        <w:t xml:space="preserve">, pe care îl etichetăm prin </w:t>
      </w:r>
      <w:r w:rsidRPr="00832E1F">
        <w:rPr>
          <w:b/>
          <w:i/>
          <w:iCs/>
        </w:rPr>
        <w:t xml:space="preserve">(b, direct, </w:t>
      </w:r>
      <w:r>
        <w:rPr>
          <w:b/>
          <w:i/>
          <w:iCs/>
        </w:rPr>
        <w:t>3</w:t>
      </w:r>
      <w:r w:rsidRPr="00832E1F">
        <w:rPr>
          <w:b/>
          <w:i/>
          <w:iCs/>
        </w:rPr>
        <w:t>)</w:t>
      </w:r>
      <w:r>
        <w:rPr>
          <w:i/>
          <w:iCs/>
        </w:rPr>
        <w:t xml:space="preserve">. Îl scoatem pe b şi îl cercetăm pe c, din care îl obţinem pe </w:t>
      </w:r>
      <w:r w:rsidRPr="00832E1F">
        <w:rPr>
          <w:b/>
          <w:i/>
          <w:iCs/>
        </w:rPr>
        <w:t>t</w:t>
      </w:r>
      <w:r>
        <w:rPr>
          <w:i/>
          <w:iCs/>
        </w:rPr>
        <w:t xml:space="preserve">, pe care îl etichetăm cu </w:t>
      </w:r>
      <w:r>
        <w:rPr>
          <w:i/>
          <w:iCs/>
        </w:rPr>
        <w:br/>
      </w:r>
      <w:r w:rsidRPr="00832E1F">
        <w:rPr>
          <w:b/>
          <w:i/>
          <w:iCs/>
        </w:rPr>
        <w:t>(c, direct, 3)</w:t>
      </w:r>
      <w:r>
        <w:rPr>
          <w:i/>
          <w:iCs/>
        </w:rPr>
        <w:t>.</w:t>
      </w:r>
    </w:p>
    <w:p w:rsidR="006358A1" w:rsidRDefault="006358A1" w:rsidP="00604148">
      <w:pPr>
        <w:ind w:firstLine="720"/>
        <w:jc w:val="both"/>
        <w:rPr>
          <w:i/>
          <w:iCs/>
        </w:rPr>
      </w:pPr>
      <w:r>
        <w:rPr>
          <w:i/>
          <w:iCs/>
        </w:rPr>
        <w:t xml:space="preserve">Am ajuns în t, aşadar am obţinut un </w:t>
      </w:r>
      <w:r w:rsidRPr="0000387E">
        <w:rPr>
          <w:b/>
          <w:i/>
          <w:iCs/>
        </w:rPr>
        <w:t>drum de creştere de la s la t</w:t>
      </w:r>
      <w:r>
        <w:rPr>
          <w:b/>
          <w:i/>
          <w:iCs/>
        </w:rPr>
        <w:t xml:space="preserve"> </w:t>
      </w:r>
      <w:r>
        <w:rPr>
          <w:i/>
          <w:iCs/>
        </w:rPr>
        <w:t xml:space="preserve">care este: </w:t>
      </w:r>
    </w:p>
    <w:p w:rsidR="006358A1" w:rsidRDefault="006358A1" w:rsidP="00604148">
      <w:pPr>
        <w:jc w:val="center"/>
        <w:rPr>
          <w:i/>
          <w:iCs/>
        </w:rPr>
      </w:pPr>
      <w:r w:rsidRPr="0085465F">
        <w:rPr>
          <w:b/>
          <w:i/>
          <w:iCs/>
        </w:rPr>
        <w:t>P=s→a→c→t.</w:t>
      </w:r>
    </w:p>
    <w:p w:rsidR="006358A1" w:rsidRDefault="006358A1" w:rsidP="00604148">
      <w:pPr>
        <w:ind w:firstLine="720"/>
        <w:jc w:val="both"/>
        <w:rPr>
          <w:i/>
          <w:iCs/>
        </w:rPr>
      </w:pPr>
      <w:r>
        <w:rPr>
          <w:i/>
          <w:iCs/>
        </w:rPr>
        <w:t xml:space="preserve">Acest drum are capacitatea reziduală egală cu </w:t>
      </w:r>
      <w:r w:rsidRPr="0085465F">
        <w:rPr>
          <w:b/>
          <w:i/>
          <w:iCs/>
        </w:rPr>
        <w:t>min(r</w:t>
      </w:r>
      <w:r w:rsidRPr="0085465F">
        <w:rPr>
          <w:b/>
          <w:i/>
          <w:iCs/>
          <w:vertAlign w:val="subscript"/>
        </w:rPr>
        <w:t>ij</w:t>
      </w:r>
      <w:r w:rsidRPr="0085465F">
        <w:rPr>
          <w:b/>
          <w:i/>
          <w:iCs/>
        </w:rPr>
        <w:t>)</w:t>
      </w:r>
      <w:r w:rsidRPr="0085465F">
        <w:rPr>
          <w:b/>
          <w:i/>
          <w:iCs/>
          <w:vertAlign w:val="subscript"/>
        </w:rPr>
        <w:t>ij-arc de pe drumul P</w:t>
      </w:r>
      <w:r w:rsidRPr="0085465F">
        <w:rPr>
          <w:b/>
          <w:i/>
          <w:iCs/>
        </w:rPr>
        <w:t>=3</w:t>
      </w:r>
      <w:r>
        <w:rPr>
          <w:i/>
          <w:iCs/>
        </w:rPr>
        <w:t>.</w:t>
      </w:r>
    </w:p>
    <w:p w:rsidR="006358A1" w:rsidRDefault="006358A1" w:rsidP="00604148">
      <w:pPr>
        <w:ind w:firstLine="720"/>
        <w:jc w:val="both"/>
        <w:rPr>
          <w:i/>
        </w:rPr>
      </w:pPr>
      <w:r>
        <w:rPr>
          <w:i/>
          <w:iCs/>
        </w:rPr>
        <w:t>Această capacitate reziduală o adunăm la fiecare x</w:t>
      </w:r>
      <w:r>
        <w:rPr>
          <w:i/>
          <w:iCs/>
          <w:vertAlign w:val="subscript"/>
        </w:rPr>
        <w:t>ij</w:t>
      </w:r>
      <w:r>
        <w:rPr>
          <w:i/>
          <w:iCs/>
        </w:rPr>
        <w:t xml:space="preserve"> de pe drumul de creştere pentru fluxul x şi obţinem un nou flux x</w:t>
      </w:r>
      <w:r>
        <w:rPr>
          <w:i/>
          <w:iCs/>
          <w:vertAlign w:val="superscript"/>
        </w:rPr>
        <w:t>1</w:t>
      </w:r>
      <w:r>
        <w:t xml:space="preserve">, </w:t>
      </w:r>
      <w:r>
        <w:rPr>
          <w:i/>
        </w:rPr>
        <w:t>pentru care repetăm algoritmul.</w:t>
      </w:r>
    </w:p>
    <w:p w:rsidR="006358A1" w:rsidRPr="005421C7" w:rsidRDefault="006358A1" w:rsidP="00604148">
      <w:pPr>
        <w:ind w:firstLine="720"/>
        <w:jc w:val="both"/>
        <w:rPr>
          <w:i/>
        </w:rPr>
      </w:pPr>
      <w:r w:rsidRPr="00C35800">
        <w:rPr>
          <w:b/>
          <w:i/>
        </w:rPr>
        <w:t>x</w:t>
      </w:r>
      <w:r w:rsidRPr="00C35800">
        <w:rPr>
          <w:b/>
          <w:i/>
          <w:vertAlign w:val="superscript"/>
        </w:rPr>
        <w:t>1</w:t>
      </w:r>
      <w:r w:rsidRPr="00C35800">
        <w:rPr>
          <w:b/>
          <w:i/>
          <w:vertAlign w:val="subscript"/>
        </w:rPr>
        <w:t>sa</w:t>
      </w:r>
      <w:r w:rsidRPr="00C35800">
        <w:rPr>
          <w:b/>
          <w:i/>
        </w:rPr>
        <w:t>= 3, x</w:t>
      </w:r>
      <w:r w:rsidRPr="00C35800">
        <w:rPr>
          <w:b/>
          <w:i/>
          <w:vertAlign w:val="superscript"/>
        </w:rPr>
        <w:t>1</w:t>
      </w:r>
      <w:r w:rsidRPr="00C35800">
        <w:rPr>
          <w:b/>
          <w:i/>
          <w:vertAlign w:val="subscript"/>
        </w:rPr>
        <w:t>ac</w:t>
      </w:r>
      <w:r w:rsidRPr="00C35800">
        <w:rPr>
          <w:b/>
          <w:i/>
        </w:rPr>
        <w:t>= 3, x</w:t>
      </w:r>
      <w:r w:rsidRPr="00C35800">
        <w:rPr>
          <w:b/>
          <w:i/>
          <w:vertAlign w:val="superscript"/>
        </w:rPr>
        <w:t>1</w:t>
      </w:r>
      <w:r w:rsidRPr="00C35800">
        <w:rPr>
          <w:b/>
          <w:i/>
          <w:vertAlign w:val="subscript"/>
        </w:rPr>
        <w:t>ct</w:t>
      </w:r>
      <w:r w:rsidRPr="00C35800">
        <w:rPr>
          <w:b/>
          <w:i/>
        </w:rPr>
        <w:t>= 3, restul arcelor având valorile anterioare</w:t>
      </w:r>
      <w:r>
        <w:rPr>
          <w:i/>
        </w:rPr>
        <w:t xml:space="preserve"> (de la fluxul x).</w:t>
      </w:r>
    </w:p>
    <w:p w:rsidR="006358A1" w:rsidRDefault="006358A1" w:rsidP="00604148">
      <w:pPr>
        <w:ind w:firstLine="720"/>
        <w:jc w:val="both"/>
        <w:rPr>
          <w:i/>
          <w:iCs/>
        </w:rPr>
      </w:pPr>
      <w:r>
        <w:rPr>
          <w:i/>
        </w:rPr>
        <w:t xml:space="preserve">Se etichetează din nou sursa </w:t>
      </w:r>
      <w:r w:rsidRPr="0085465F">
        <w:rPr>
          <w:b/>
          <w:i/>
        </w:rPr>
        <w:t xml:space="preserve">s cu (NULL, NULL, </w:t>
      </w:r>
      <w:r w:rsidRPr="0085465F">
        <w:rPr>
          <w:b/>
          <w:i/>
          <w:iCs/>
          <w:position w:val="-4"/>
        </w:rPr>
        <w:object w:dxaOrig="240" w:dyaOrig="200">
          <v:shape id="_x0000_i1879" type="#_x0000_t75" style="width:12.25pt;height:12.25pt" o:ole="">
            <v:imagedata r:id="rId1091" o:title=""/>
          </v:shape>
          <o:OLEObject Type="Embed" ProgID="Equation.3" ShapeID="_x0000_i1879" DrawAspect="Content" ObjectID="_1421273770" r:id="rId1108"/>
        </w:object>
      </w:r>
      <w:r w:rsidRPr="0085465F">
        <w:rPr>
          <w:b/>
          <w:i/>
          <w:iCs/>
        </w:rPr>
        <w:t>).</w:t>
      </w:r>
    </w:p>
    <w:p w:rsidR="006358A1" w:rsidRDefault="006358A1" w:rsidP="00604148">
      <w:pPr>
        <w:pStyle w:val="BodyTextIndent"/>
        <w:ind w:firstLine="720"/>
        <w:rPr>
          <w:color w:val="000000"/>
        </w:rPr>
      </w:pPr>
      <w:r>
        <w:t xml:space="preserve">Din s descoperim nodurile a şi b. Nodul </w:t>
      </w:r>
      <w:r w:rsidRPr="0085465F">
        <w:rPr>
          <w:b/>
        </w:rPr>
        <w:t>a</w:t>
      </w:r>
      <w:r>
        <w:t xml:space="preserve"> va fi etichetat cu </w:t>
      </w:r>
      <w:r w:rsidRPr="0085465F">
        <w:rPr>
          <w:b/>
        </w:rPr>
        <w:t>(s, direct, 1)</w:t>
      </w:r>
      <w:r>
        <w:t xml:space="preserve"> iar b cu </w:t>
      </w:r>
      <w:r w:rsidRPr="005421C7">
        <w:rPr>
          <w:b/>
        </w:rPr>
        <w:t>(s, direct, 3)</w:t>
      </w:r>
      <w:r>
        <w:t xml:space="preserve">. Din a îl descoperim pe </w:t>
      </w:r>
      <w:r w:rsidRPr="00A277FA">
        <w:rPr>
          <w:b/>
        </w:rPr>
        <w:t>c</w:t>
      </w:r>
      <w:r>
        <w:t xml:space="preserve"> pe care îl etichetăm cu </w:t>
      </w:r>
      <w:r w:rsidRPr="0085465F">
        <w:rPr>
          <w:b/>
        </w:rPr>
        <w:t>(a, direct, 1)</w:t>
      </w:r>
      <w:r>
        <w:t xml:space="preserve"> şi pe b care este etichetat cu </w:t>
      </w:r>
      <w:r w:rsidRPr="005421C7">
        <w:rPr>
          <w:b/>
        </w:rPr>
        <w:t>(a, direct, 1)</w:t>
      </w:r>
      <w:r>
        <w:t>. Din c se descoperă b, d şi t. însă b era deja etichetat  şi t nu poate fi etichetat întrucât c</w:t>
      </w:r>
      <w:r>
        <w:rPr>
          <w:vertAlign w:val="subscript"/>
        </w:rPr>
        <w:t>ct</w:t>
      </w:r>
      <w:r>
        <w:t>=3 =x</w:t>
      </w:r>
      <w:r>
        <w:rPr>
          <w:vertAlign w:val="subscript"/>
        </w:rPr>
        <w:t>ct</w:t>
      </w:r>
      <w:r>
        <w:t xml:space="preserve">. Aşadar îl etichetăm numai pe </w:t>
      </w:r>
      <w:r w:rsidRPr="0085465F">
        <w:rPr>
          <w:b/>
        </w:rPr>
        <w:t>d</w:t>
      </w:r>
      <w:r>
        <w:t xml:space="preserve"> cu </w:t>
      </w:r>
      <w:r w:rsidRPr="0085465F">
        <w:rPr>
          <w:b/>
        </w:rPr>
        <w:t xml:space="preserve">(c, direct, </w:t>
      </w:r>
      <w:r>
        <w:rPr>
          <w:b/>
        </w:rPr>
        <w:t>1</w:t>
      </w:r>
      <w:r w:rsidRPr="0085465F">
        <w:rPr>
          <w:b/>
          <w:color w:val="000000"/>
        </w:rPr>
        <w:t>)</w:t>
      </w:r>
      <w:r>
        <w:rPr>
          <w:color w:val="000000"/>
        </w:rPr>
        <w:t xml:space="preserve"> şi îl introducem în coadă. Deci b devine următorul nod etichetat şi necercetat, însă din b nu mai putem eticheta nici un nod. Din d îl descoperim pe </w:t>
      </w:r>
      <w:r w:rsidRPr="0085465F">
        <w:rPr>
          <w:b/>
          <w:color w:val="000000"/>
        </w:rPr>
        <w:t>t</w:t>
      </w:r>
      <w:r>
        <w:rPr>
          <w:color w:val="000000"/>
        </w:rPr>
        <w:t xml:space="preserve"> care poate fi etichetat cu </w:t>
      </w:r>
      <w:r w:rsidRPr="0085465F">
        <w:rPr>
          <w:b/>
          <w:color w:val="000000"/>
        </w:rPr>
        <w:t xml:space="preserve">(d, direct, </w:t>
      </w:r>
      <w:r w:rsidRPr="0085465F">
        <w:rPr>
          <w:b/>
        </w:rPr>
        <w:t>1</w:t>
      </w:r>
      <w:r w:rsidRPr="0085465F">
        <w:rPr>
          <w:b/>
          <w:color w:val="000000"/>
        </w:rPr>
        <w:t>)</w:t>
      </w:r>
      <w:r>
        <w:rPr>
          <w:color w:val="000000"/>
        </w:rPr>
        <w:t>.</w:t>
      </w:r>
    </w:p>
    <w:p w:rsidR="006358A1" w:rsidRDefault="006358A1" w:rsidP="00604148">
      <w:pPr>
        <w:pStyle w:val="BodyTextIndent"/>
        <w:ind w:firstLine="720"/>
        <w:rPr>
          <w:b/>
          <w:color w:val="000000"/>
        </w:rPr>
      </w:pPr>
      <w:r>
        <w:rPr>
          <w:color w:val="000000"/>
        </w:rPr>
        <w:t xml:space="preserve"> Întrucât l-am descoperit pe t, putem spune că am găsit un nou </w:t>
      </w:r>
      <w:r w:rsidRPr="0085465F">
        <w:rPr>
          <w:b/>
          <w:color w:val="000000"/>
        </w:rPr>
        <w:t xml:space="preserve">drum de  creştere de la s la t, </w:t>
      </w:r>
    </w:p>
    <w:p w:rsidR="006358A1" w:rsidRDefault="006358A1" w:rsidP="00F35228">
      <w:pPr>
        <w:pStyle w:val="BodyTextIndent"/>
        <w:ind w:firstLine="720"/>
        <w:jc w:val="center"/>
        <w:rPr>
          <w:iCs/>
        </w:rPr>
      </w:pPr>
      <w:r w:rsidRPr="0085465F">
        <w:rPr>
          <w:b/>
          <w:color w:val="000000"/>
        </w:rPr>
        <w:t>s</w:t>
      </w:r>
      <w:r w:rsidRPr="0085465F">
        <w:rPr>
          <w:b/>
          <w:i/>
          <w:iCs/>
        </w:rPr>
        <w:t>→</w:t>
      </w:r>
      <w:r w:rsidRPr="0085465F">
        <w:rPr>
          <w:b/>
          <w:iCs/>
        </w:rPr>
        <w:t>a</w:t>
      </w:r>
      <w:r w:rsidRPr="0085465F">
        <w:rPr>
          <w:b/>
          <w:i/>
          <w:iCs/>
        </w:rPr>
        <w:t>→</w:t>
      </w:r>
      <w:r w:rsidRPr="0085465F">
        <w:rPr>
          <w:b/>
          <w:iCs/>
        </w:rPr>
        <w:t>c</w:t>
      </w:r>
      <w:r w:rsidRPr="0085465F">
        <w:rPr>
          <w:b/>
          <w:i/>
          <w:iCs/>
        </w:rPr>
        <w:t>→</w:t>
      </w:r>
      <w:r w:rsidRPr="0085465F">
        <w:rPr>
          <w:b/>
          <w:iCs/>
        </w:rPr>
        <w:t>d</w:t>
      </w:r>
      <w:r w:rsidRPr="0085465F">
        <w:rPr>
          <w:b/>
          <w:i/>
          <w:iCs/>
        </w:rPr>
        <w:t>→</w:t>
      </w:r>
      <w:r w:rsidRPr="0085465F">
        <w:rPr>
          <w:b/>
          <w:iCs/>
        </w:rPr>
        <w:t>t</w:t>
      </w:r>
      <w:r>
        <w:rPr>
          <w:iCs/>
        </w:rPr>
        <w:t>,</w:t>
      </w:r>
    </w:p>
    <w:p w:rsidR="006358A1" w:rsidRDefault="006358A1" w:rsidP="00604148">
      <w:pPr>
        <w:pStyle w:val="BodyTextIndent"/>
        <w:ind w:firstLine="720"/>
        <w:rPr>
          <w:color w:val="000000"/>
        </w:rPr>
      </w:pPr>
      <w:r>
        <w:rPr>
          <w:iCs/>
        </w:rPr>
        <w:t xml:space="preserve">care are capacitatea reziduală </w:t>
      </w:r>
      <w:r w:rsidRPr="0085465F">
        <w:rPr>
          <w:b/>
          <w:iCs/>
        </w:rPr>
        <w:t>1</w:t>
      </w:r>
      <w:r>
        <w:rPr>
          <w:iCs/>
        </w:rPr>
        <w:t>.</w:t>
      </w:r>
    </w:p>
    <w:p w:rsidR="006358A1" w:rsidRDefault="006358A1" w:rsidP="00604148">
      <w:pPr>
        <w:pStyle w:val="BodyTextIndent"/>
        <w:ind w:firstLine="720"/>
        <w:rPr>
          <w:color w:val="000000"/>
        </w:rPr>
      </w:pPr>
      <w:r>
        <w:rPr>
          <w:color w:val="000000"/>
        </w:rPr>
        <w:t>Trebuie să aplicăm din nou algoritmul, pentru fluxul x</w:t>
      </w:r>
      <w:r>
        <w:rPr>
          <w:color w:val="000000"/>
          <w:vertAlign w:val="superscript"/>
        </w:rPr>
        <w:t>2</w:t>
      </w:r>
      <w:r>
        <w:rPr>
          <w:color w:val="000000"/>
        </w:rPr>
        <w:t xml:space="preserve"> obţinut prin adăugarea capacităţii reziduale la fluxul x</w:t>
      </w:r>
      <w:r>
        <w:rPr>
          <w:color w:val="000000"/>
          <w:vertAlign w:val="superscript"/>
        </w:rPr>
        <w:t>1</w:t>
      </w:r>
      <w:r>
        <w:rPr>
          <w:color w:val="000000"/>
        </w:rPr>
        <w:t>, pentru arcele din drumul de creştere obţinut anterior. De data aceasta se obţine un  flux cu valorile:</w:t>
      </w:r>
    </w:p>
    <w:p w:rsidR="006358A1" w:rsidRPr="00A277FA" w:rsidRDefault="006358A1" w:rsidP="00604148">
      <w:pPr>
        <w:pStyle w:val="BodyTextIndent"/>
        <w:ind w:firstLine="720"/>
        <w:rPr>
          <w:color w:val="000000"/>
        </w:rPr>
      </w:pPr>
      <w:r w:rsidRPr="00C35800">
        <w:rPr>
          <w:b/>
        </w:rPr>
        <w:t>x</w:t>
      </w:r>
      <w:r w:rsidRPr="00C35800">
        <w:rPr>
          <w:b/>
          <w:vertAlign w:val="superscript"/>
        </w:rPr>
        <w:t>2</w:t>
      </w:r>
      <w:r w:rsidRPr="00C35800">
        <w:rPr>
          <w:b/>
          <w:vertAlign w:val="subscript"/>
        </w:rPr>
        <w:t>sa</w:t>
      </w:r>
      <w:r w:rsidRPr="00C35800">
        <w:rPr>
          <w:b/>
        </w:rPr>
        <w:t>= 4, x</w:t>
      </w:r>
      <w:r w:rsidRPr="00C35800">
        <w:rPr>
          <w:b/>
          <w:vertAlign w:val="superscript"/>
        </w:rPr>
        <w:t>2</w:t>
      </w:r>
      <w:r w:rsidRPr="00C35800">
        <w:rPr>
          <w:b/>
          <w:vertAlign w:val="subscript"/>
        </w:rPr>
        <w:t>ac</w:t>
      </w:r>
      <w:r w:rsidRPr="00C35800">
        <w:rPr>
          <w:b/>
        </w:rPr>
        <w:t>= 4, x</w:t>
      </w:r>
      <w:r w:rsidRPr="00C35800">
        <w:rPr>
          <w:b/>
          <w:vertAlign w:val="superscript"/>
        </w:rPr>
        <w:t>2</w:t>
      </w:r>
      <w:r w:rsidRPr="00C35800">
        <w:rPr>
          <w:b/>
          <w:vertAlign w:val="subscript"/>
        </w:rPr>
        <w:t>cd</w:t>
      </w:r>
      <w:r w:rsidRPr="00C35800">
        <w:rPr>
          <w:b/>
        </w:rPr>
        <w:t xml:space="preserve">= </w:t>
      </w:r>
      <w:r>
        <w:rPr>
          <w:b/>
        </w:rPr>
        <w:t>1</w:t>
      </w:r>
      <w:r w:rsidRPr="00C35800">
        <w:rPr>
          <w:b/>
        </w:rPr>
        <w:t>, x</w:t>
      </w:r>
      <w:r w:rsidRPr="00C35800">
        <w:rPr>
          <w:b/>
          <w:vertAlign w:val="superscript"/>
        </w:rPr>
        <w:t>2</w:t>
      </w:r>
      <w:r w:rsidRPr="00C35800">
        <w:rPr>
          <w:b/>
          <w:vertAlign w:val="subscript"/>
        </w:rPr>
        <w:t>dt</w:t>
      </w:r>
      <w:r w:rsidRPr="00C35800">
        <w:rPr>
          <w:b/>
        </w:rPr>
        <w:t xml:space="preserve">= </w:t>
      </w:r>
      <w:r>
        <w:rPr>
          <w:b/>
        </w:rPr>
        <w:t>1</w:t>
      </w:r>
      <w:r w:rsidRPr="00C35800">
        <w:rPr>
          <w:b/>
        </w:rPr>
        <w:t>, x</w:t>
      </w:r>
      <w:r w:rsidRPr="00C35800">
        <w:rPr>
          <w:b/>
          <w:vertAlign w:val="superscript"/>
        </w:rPr>
        <w:t>2</w:t>
      </w:r>
      <w:r w:rsidRPr="00C35800">
        <w:rPr>
          <w:b/>
          <w:vertAlign w:val="subscript"/>
        </w:rPr>
        <w:t>ct</w:t>
      </w:r>
      <w:r w:rsidRPr="00C35800">
        <w:rPr>
          <w:b/>
        </w:rPr>
        <w:t>= 3 iar restul rămân 0</w:t>
      </w:r>
      <w:r>
        <w:t>.</w:t>
      </w:r>
    </w:p>
    <w:p w:rsidR="006358A1" w:rsidRDefault="006358A1" w:rsidP="00604148">
      <w:pPr>
        <w:pStyle w:val="BodyTextIndent"/>
        <w:ind w:firstLine="720"/>
      </w:pPr>
      <w:r>
        <w:rPr>
          <w:color w:val="000000"/>
        </w:rPr>
        <w:t xml:space="preserve">Etichetăm din nou </w:t>
      </w:r>
      <w:r w:rsidRPr="0085465F">
        <w:rPr>
          <w:b/>
          <w:color w:val="000000"/>
        </w:rPr>
        <w:t xml:space="preserve">s </w:t>
      </w:r>
      <w:r w:rsidRPr="00C35800">
        <w:rPr>
          <w:color w:val="000000"/>
        </w:rPr>
        <w:t>cu</w:t>
      </w:r>
      <w:r w:rsidRPr="0085465F">
        <w:rPr>
          <w:b/>
          <w:color w:val="000000"/>
        </w:rPr>
        <w:t xml:space="preserve"> (NULL, NULL, </w:t>
      </w:r>
      <w:r w:rsidRPr="0085465F">
        <w:rPr>
          <w:b/>
          <w:i/>
          <w:iCs/>
          <w:position w:val="-4"/>
        </w:rPr>
        <w:object w:dxaOrig="240" w:dyaOrig="200">
          <v:shape id="_x0000_i1880" type="#_x0000_t75" style="width:12.25pt;height:12.25pt" o:ole="">
            <v:imagedata r:id="rId1091" o:title=""/>
          </v:shape>
          <o:OLEObject Type="Embed" ProgID="Equation.3" ShapeID="_x0000_i1880" DrawAspect="Content" ObjectID="_1421273771" r:id="rId1109"/>
        </w:object>
      </w:r>
      <w:r w:rsidRPr="0085465F">
        <w:rPr>
          <w:b/>
          <w:iCs/>
        </w:rPr>
        <w:t>).</w:t>
      </w:r>
      <w:r>
        <w:rPr>
          <w:iCs/>
        </w:rPr>
        <w:t xml:space="preserve"> Din s îi găsim pe a şi pe b. </w:t>
      </w:r>
      <w:r>
        <w:t xml:space="preserve">Nodul </w:t>
      </w:r>
      <w:r w:rsidRPr="0085465F">
        <w:rPr>
          <w:b/>
        </w:rPr>
        <w:t>a</w:t>
      </w:r>
      <w:r>
        <w:t xml:space="preserve"> nu poate fi etichetat întrucât </w:t>
      </w:r>
      <w:r w:rsidRPr="00A277FA">
        <w:rPr>
          <w:b/>
        </w:rPr>
        <w:t>c(sa)</w:t>
      </w:r>
      <w:r>
        <w:t xml:space="preserve"> =  </w:t>
      </w:r>
      <w:r w:rsidRPr="00A277FA">
        <w:rPr>
          <w:b/>
        </w:rPr>
        <w:t>x</w:t>
      </w:r>
      <w:r w:rsidRPr="00A277FA">
        <w:rPr>
          <w:b/>
          <w:vertAlign w:val="superscript"/>
        </w:rPr>
        <w:t>2</w:t>
      </w:r>
      <w:r w:rsidRPr="00A277FA">
        <w:rPr>
          <w:b/>
          <w:vertAlign w:val="subscript"/>
        </w:rPr>
        <w:t>sa</w:t>
      </w:r>
      <w:r>
        <w:rPr>
          <w:b/>
        </w:rPr>
        <w:t xml:space="preserve"> = 4</w:t>
      </w:r>
      <w:r>
        <w:t xml:space="preserve">  iar pe </w:t>
      </w:r>
      <w:r w:rsidRPr="002527BF">
        <w:rPr>
          <w:b/>
        </w:rPr>
        <w:t>b</w:t>
      </w:r>
      <w:r>
        <w:t xml:space="preserve"> îl etichetăm cu </w:t>
      </w:r>
      <w:r w:rsidRPr="005421C7">
        <w:rPr>
          <w:b/>
        </w:rPr>
        <w:t>(s, direct, 3)</w:t>
      </w:r>
      <w:r>
        <w:t xml:space="preserve">. Din b îl obţinem pe a, c şi d (s fiind deja etichetat). Pe </w:t>
      </w:r>
      <w:r w:rsidRPr="002527BF">
        <w:t>a nu îl putem eticheta</w:t>
      </w:r>
      <w:r>
        <w:t xml:space="preserve"> deoarece de la b la a avem arc invers cu valoarea asociată 0</w:t>
      </w:r>
      <w:r>
        <w:rPr>
          <w:b/>
        </w:rPr>
        <w:t xml:space="preserve"> , </w:t>
      </w:r>
      <w:r>
        <w:t xml:space="preserve">pe </w:t>
      </w:r>
      <w:r w:rsidRPr="002527BF">
        <w:rPr>
          <w:b/>
        </w:rPr>
        <w:t>c</w:t>
      </w:r>
      <w:r>
        <w:t xml:space="preserve"> îl etichetăm cu </w:t>
      </w:r>
      <w:r w:rsidRPr="002527BF">
        <w:rPr>
          <w:b/>
        </w:rPr>
        <w:t>(b, invers, 3)</w:t>
      </w:r>
      <w:r>
        <w:t xml:space="preserve">, şi pe </w:t>
      </w:r>
      <w:r w:rsidRPr="002527BF">
        <w:rPr>
          <w:b/>
        </w:rPr>
        <w:t>d</w:t>
      </w:r>
      <w:r>
        <w:t xml:space="preserve"> cu </w:t>
      </w:r>
      <w:r w:rsidRPr="002527BF">
        <w:rPr>
          <w:b/>
        </w:rPr>
        <w:t>(b, direct, min(c(bd)-x</w:t>
      </w:r>
      <w:r w:rsidRPr="002527BF">
        <w:rPr>
          <w:b/>
          <w:vertAlign w:val="superscript"/>
        </w:rPr>
        <w:t>2</w:t>
      </w:r>
      <w:r w:rsidRPr="002527BF">
        <w:rPr>
          <w:b/>
          <w:vertAlign w:val="subscript"/>
        </w:rPr>
        <w:t xml:space="preserve">bd </w:t>
      </w:r>
      <w:r w:rsidRPr="002527BF">
        <w:rPr>
          <w:b/>
        </w:rPr>
        <w:t>= 5, e</w:t>
      </w:r>
      <w:r w:rsidRPr="002527BF">
        <w:rPr>
          <w:b/>
          <w:vertAlign w:val="subscript"/>
        </w:rPr>
        <w:t>3</w:t>
      </w:r>
      <w:r w:rsidRPr="002527BF">
        <w:rPr>
          <w:b/>
        </w:rPr>
        <w:t>(b)=3)</w:t>
      </w:r>
      <w:r>
        <w:rPr>
          <w:b/>
        </w:rPr>
        <w:t xml:space="preserve"> )</w:t>
      </w:r>
      <w:r w:rsidRPr="002527BF">
        <w:rPr>
          <w:b/>
        </w:rPr>
        <w:t xml:space="preserve"> = (b, direct, 3</w:t>
      </w:r>
      <w:r>
        <w:rPr>
          <w:b/>
        </w:rPr>
        <w:t>)</w:t>
      </w:r>
      <w:r>
        <w:t xml:space="preserve">. Din c îi obţinem pe a şi t. Pe </w:t>
      </w:r>
      <w:r w:rsidRPr="00F4775F">
        <w:rPr>
          <w:b/>
        </w:rPr>
        <w:t>a</w:t>
      </w:r>
      <w:r>
        <w:t xml:space="preserve"> îl etichetăm cu </w:t>
      </w:r>
      <w:r w:rsidRPr="00F4775F">
        <w:rPr>
          <w:b/>
        </w:rPr>
        <w:t>(c, invers, 3)</w:t>
      </w:r>
      <w:r>
        <w:t xml:space="preserve">, pe iar pe t </w:t>
      </w:r>
      <w:r>
        <w:lastRenderedPageBreak/>
        <w:t>nu îl putem eticheta deoarece avem capacitatea muchiei egală cu x</w:t>
      </w:r>
      <w:r>
        <w:rPr>
          <w:vertAlign w:val="superscript"/>
        </w:rPr>
        <w:t>2</w:t>
      </w:r>
      <w:r w:rsidRPr="00F4775F">
        <w:rPr>
          <w:vertAlign w:val="subscript"/>
        </w:rPr>
        <w:t>ct</w:t>
      </w:r>
      <w:r>
        <w:t xml:space="preserve">=3. Nodul d devine primul nod din coadă şi îl descoperă pe </w:t>
      </w:r>
      <w:r w:rsidRPr="003946AD">
        <w:rPr>
          <w:b/>
        </w:rPr>
        <w:t>t</w:t>
      </w:r>
      <w:r>
        <w:t xml:space="preserve"> care are eticheta </w:t>
      </w:r>
      <w:r w:rsidRPr="005E639B">
        <w:rPr>
          <w:b/>
        </w:rPr>
        <w:t>(d, direct</w:t>
      </w:r>
      <w:r>
        <w:t xml:space="preserve">, </w:t>
      </w:r>
      <w:r w:rsidRPr="002527BF">
        <w:rPr>
          <w:b/>
        </w:rPr>
        <w:t>min(c(</w:t>
      </w:r>
      <w:r>
        <w:rPr>
          <w:b/>
        </w:rPr>
        <w:t>dt</w:t>
      </w:r>
      <w:r w:rsidRPr="002527BF">
        <w:rPr>
          <w:b/>
        </w:rPr>
        <w:t>)-x</w:t>
      </w:r>
      <w:r w:rsidRPr="002527BF">
        <w:rPr>
          <w:b/>
          <w:vertAlign w:val="superscript"/>
        </w:rPr>
        <w:t>2</w:t>
      </w:r>
      <w:r>
        <w:rPr>
          <w:b/>
          <w:vertAlign w:val="subscript"/>
        </w:rPr>
        <w:t>dt</w:t>
      </w:r>
      <w:r w:rsidRPr="002527BF">
        <w:rPr>
          <w:b/>
          <w:vertAlign w:val="subscript"/>
        </w:rPr>
        <w:t xml:space="preserve"> </w:t>
      </w:r>
      <w:r w:rsidRPr="002527BF">
        <w:rPr>
          <w:b/>
        </w:rPr>
        <w:t xml:space="preserve">= </w:t>
      </w:r>
      <w:r>
        <w:rPr>
          <w:b/>
        </w:rPr>
        <w:t>6, e</w:t>
      </w:r>
      <w:r>
        <w:rPr>
          <w:b/>
          <w:vertAlign w:val="subscript"/>
        </w:rPr>
        <w:t>3</w:t>
      </w:r>
      <w:r>
        <w:rPr>
          <w:b/>
        </w:rPr>
        <w:t>(d)=3) )=</w:t>
      </w:r>
      <w:r w:rsidRPr="005E639B">
        <w:rPr>
          <w:b/>
        </w:rPr>
        <w:t xml:space="preserve"> </w:t>
      </w:r>
      <w:r w:rsidRPr="002527BF">
        <w:rPr>
          <w:b/>
        </w:rPr>
        <w:t>(</w:t>
      </w:r>
      <w:r>
        <w:rPr>
          <w:b/>
        </w:rPr>
        <w:t>d</w:t>
      </w:r>
      <w:r w:rsidRPr="002527BF">
        <w:rPr>
          <w:b/>
        </w:rPr>
        <w:t xml:space="preserve">, direct, </w:t>
      </w:r>
      <w:r>
        <w:rPr>
          <w:b/>
        </w:rPr>
        <w:t xml:space="preserve">3). </w:t>
      </w:r>
      <w:r>
        <w:t>Am găsit un nou drum de creştere de la s la t:</w:t>
      </w:r>
    </w:p>
    <w:p w:rsidR="006358A1" w:rsidRDefault="006358A1" w:rsidP="00F35228">
      <w:pPr>
        <w:pStyle w:val="BodyTextIndent"/>
        <w:ind w:firstLine="720"/>
        <w:jc w:val="center"/>
        <w:rPr>
          <w:b/>
          <w:iCs/>
        </w:rPr>
      </w:pPr>
      <w:r w:rsidRPr="0085465F">
        <w:rPr>
          <w:b/>
          <w:color w:val="000000"/>
        </w:rPr>
        <w:t>s</w:t>
      </w:r>
      <w:r w:rsidRPr="0085465F">
        <w:rPr>
          <w:b/>
          <w:i/>
          <w:iCs/>
        </w:rPr>
        <w:t>→</w:t>
      </w:r>
      <w:r>
        <w:rPr>
          <w:b/>
          <w:iCs/>
        </w:rPr>
        <w:t>b</w:t>
      </w:r>
      <w:r w:rsidRPr="0085465F">
        <w:rPr>
          <w:b/>
          <w:i/>
          <w:iCs/>
        </w:rPr>
        <w:t>→</w:t>
      </w:r>
      <w:r w:rsidRPr="0085465F">
        <w:rPr>
          <w:b/>
          <w:iCs/>
        </w:rPr>
        <w:t xml:space="preserve"> d</w:t>
      </w:r>
      <w:r w:rsidRPr="0085465F">
        <w:rPr>
          <w:b/>
          <w:i/>
          <w:iCs/>
        </w:rPr>
        <w:t>→</w:t>
      </w:r>
      <w:r w:rsidRPr="0085465F">
        <w:rPr>
          <w:b/>
          <w:iCs/>
        </w:rPr>
        <w:t>t</w:t>
      </w:r>
    </w:p>
    <w:p w:rsidR="006358A1" w:rsidRDefault="006358A1" w:rsidP="00604148">
      <w:pPr>
        <w:pStyle w:val="BodyTextIndent"/>
        <w:ind w:firstLine="720"/>
      </w:pPr>
      <w:r w:rsidRPr="005E639B">
        <w:rPr>
          <w:iCs/>
        </w:rPr>
        <w:t>cu capacitatea reziduală</w:t>
      </w:r>
      <w:r>
        <w:rPr>
          <w:iCs/>
        </w:rPr>
        <w:t xml:space="preserve"> 3. Se obţine un nou flux x</w:t>
      </w:r>
      <w:r>
        <w:rPr>
          <w:iCs/>
          <w:vertAlign w:val="superscript"/>
        </w:rPr>
        <w:t>3</w:t>
      </w:r>
      <w:r>
        <w:rPr>
          <w:iCs/>
        </w:rPr>
        <w:t xml:space="preserve"> cu valorile </w:t>
      </w:r>
      <w:r w:rsidRPr="00C35800">
        <w:rPr>
          <w:b/>
        </w:rPr>
        <w:t>x</w:t>
      </w:r>
      <w:r w:rsidRPr="00C35800">
        <w:rPr>
          <w:b/>
          <w:vertAlign w:val="superscript"/>
        </w:rPr>
        <w:t>3</w:t>
      </w:r>
      <w:r w:rsidRPr="00C35800">
        <w:rPr>
          <w:b/>
          <w:vertAlign w:val="subscript"/>
        </w:rPr>
        <w:t>sa</w:t>
      </w:r>
      <w:r w:rsidRPr="00C35800">
        <w:rPr>
          <w:b/>
        </w:rPr>
        <w:t>= 4, x</w:t>
      </w:r>
      <w:r w:rsidRPr="00C35800">
        <w:rPr>
          <w:b/>
          <w:vertAlign w:val="superscript"/>
        </w:rPr>
        <w:t>3</w:t>
      </w:r>
      <w:r w:rsidRPr="00C35800">
        <w:rPr>
          <w:b/>
          <w:vertAlign w:val="subscript"/>
        </w:rPr>
        <w:t>sb</w:t>
      </w:r>
      <w:r w:rsidRPr="00C35800">
        <w:rPr>
          <w:b/>
        </w:rPr>
        <w:t xml:space="preserve">= </w:t>
      </w:r>
      <w:r>
        <w:rPr>
          <w:b/>
        </w:rPr>
        <w:t>3,</w:t>
      </w:r>
      <w:r w:rsidRPr="00C35800">
        <w:rPr>
          <w:b/>
        </w:rPr>
        <w:t xml:space="preserve"> x</w:t>
      </w:r>
      <w:r w:rsidRPr="00C35800">
        <w:rPr>
          <w:b/>
          <w:vertAlign w:val="superscript"/>
        </w:rPr>
        <w:t>3</w:t>
      </w:r>
      <w:r w:rsidRPr="00C35800">
        <w:rPr>
          <w:b/>
          <w:vertAlign w:val="subscript"/>
        </w:rPr>
        <w:t>ac</w:t>
      </w:r>
      <w:r w:rsidRPr="00C35800">
        <w:rPr>
          <w:b/>
        </w:rPr>
        <w:t>= 4, x</w:t>
      </w:r>
      <w:r w:rsidRPr="00C35800">
        <w:rPr>
          <w:b/>
          <w:vertAlign w:val="superscript"/>
        </w:rPr>
        <w:t>3</w:t>
      </w:r>
      <w:r w:rsidRPr="00C35800">
        <w:rPr>
          <w:b/>
          <w:vertAlign w:val="subscript"/>
        </w:rPr>
        <w:t>b</w:t>
      </w:r>
      <w:r>
        <w:rPr>
          <w:b/>
          <w:vertAlign w:val="subscript"/>
        </w:rPr>
        <w:t>d</w:t>
      </w:r>
      <w:r w:rsidRPr="00C35800">
        <w:rPr>
          <w:b/>
        </w:rPr>
        <w:t xml:space="preserve">= </w:t>
      </w:r>
      <w:r>
        <w:rPr>
          <w:b/>
        </w:rPr>
        <w:t>3</w:t>
      </w:r>
      <w:r w:rsidRPr="00C35800">
        <w:rPr>
          <w:b/>
        </w:rPr>
        <w:t>, x</w:t>
      </w:r>
      <w:r w:rsidRPr="00C35800">
        <w:rPr>
          <w:b/>
          <w:vertAlign w:val="superscript"/>
        </w:rPr>
        <w:t>3</w:t>
      </w:r>
      <w:r w:rsidRPr="00C35800">
        <w:rPr>
          <w:b/>
          <w:vertAlign w:val="subscript"/>
        </w:rPr>
        <w:t>cd</w:t>
      </w:r>
      <w:r w:rsidRPr="00C35800">
        <w:rPr>
          <w:b/>
        </w:rPr>
        <w:t xml:space="preserve">= </w:t>
      </w:r>
      <w:r>
        <w:rPr>
          <w:b/>
        </w:rPr>
        <w:t>1</w:t>
      </w:r>
      <w:r w:rsidRPr="00C35800">
        <w:rPr>
          <w:b/>
        </w:rPr>
        <w:t>, x</w:t>
      </w:r>
      <w:r w:rsidRPr="00C35800">
        <w:rPr>
          <w:b/>
          <w:vertAlign w:val="superscript"/>
        </w:rPr>
        <w:t>3</w:t>
      </w:r>
      <w:r w:rsidRPr="00C35800">
        <w:rPr>
          <w:b/>
          <w:vertAlign w:val="subscript"/>
        </w:rPr>
        <w:t>dt</w:t>
      </w:r>
      <w:r w:rsidRPr="00C35800">
        <w:rPr>
          <w:b/>
        </w:rPr>
        <w:t xml:space="preserve">= </w:t>
      </w:r>
      <w:r>
        <w:rPr>
          <w:b/>
        </w:rPr>
        <w:t>4</w:t>
      </w:r>
      <w:r w:rsidRPr="00C35800">
        <w:rPr>
          <w:b/>
        </w:rPr>
        <w:t>, x</w:t>
      </w:r>
      <w:r w:rsidRPr="00C35800">
        <w:rPr>
          <w:b/>
          <w:vertAlign w:val="superscript"/>
        </w:rPr>
        <w:t>3</w:t>
      </w:r>
      <w:r w:rsidRPr="00C35800">
        <w:rPr>
          <w:b/>
          <w:vertAlign w:val="subscript"/>
        </w:rPr>
        <w:t>ct</w:t>
      </w:r>
      <w:r w:rsidRPr="00C35800">
        <w:rPr>
          <w:b/>
        </w:rPr>
        <w:t>= 3</w:t>
      </w:r>
      <w:r>
        <w:rPr>
          <w:b/>
        </w:rPr>
        <w:t xml:space="preserve"> iar restul sunt 0</w:t>
      </w:r>
      <w:r>
        <w:t>.</w:t>
      </w:r>
    </w:p>
    <w:p w:rsidR="006358A1" w:rsidRDefault="006358A1" w:rsidP="00604148">
      <w:pPr>
        <w:pStyle w:val="BodyTextIndent"/>
        <w:ind w:firstLine="720"/>
        <w:rPr>
          <w:b/>
        </w:rPr>
      </w:pPr>
      <w:r>
        <w:rPr>
          <w:color w:val="000000"/>
        </w:rPr>
        <w:t xml:space="preserve">Etichetăm </w:t>
      </w:r>
      <w:r w:rsidRPr="0085465F">
        <w:rPr>
          <w:b/>
          <w:color w:val="000000"/>
        </w:rPr>
        <w:t xml:space="preserve">s </w:t>
      </w:r>
      <w:r w:rsidRPr="00C35800">
        <w:rPr>
          <w:color w:val="000000"/>
        </w:rPr>
        <w:t>cu</w:t>
      </w:r>
      <w:r w:rsidRPr="0085465F">
        <w:rPr>
          <w:b/>
          <w:color w:val="000000"/>
        </w:rPr>
        <w:t xml:space="preserve"> (NULL, NULL, </w:t>
      </w:r>
      <w:r w:rsidRPr="0085465F">
        <w:rPr>
          <w:b/>
          <w:i/>
          <w:iCs/>
          <w:position w:val="-4"/>
        </w:rPr>
        <w:object w:dxaOrig="240" w:dyaOrig="200">
          <v:shape id="_x0000_i1881" type="#_x0000_t75" style="width:12.25pt;height:12.25pt" o:ole="">
            <v:imagedata r:id="rId1091" o:title=""/>
          </v:shape>
          <o:OLEObject Type="Embed" ProgID="Equation.3" ShapeID="_x0000_i1881" DrawAspect="Content" ObjectID="_1421273772" r:id="rId1110"/>
        </w:object>
      </w:r>
      <w:r w:rsidRPr="0085465F">
        <w:rPr>
          <w:b/>
          <w:iCs/>
        </w:rPr>
        <w:t>).</w:t>
      </w:r>
      <w:r>
        <w:rPr>
          <w:iCs/>
        </w:rPr>
        <w:t xml:space="preserve"> Din s îi găsim pe a şi pe b. </w:t>
      </w:r>
      <w:r>
        <w:t xml:space="preserve">Nodul </w:t>
      </w:r>
      <w:r w:rsidRPr="0085465F">
        <w:rPr>
          <w:b/>
        </w:rPr>
        <w:t>a</w:t>
      </w:r>
      <w:r>
        <w:t xml:space="preserve"> nu poate fi etichetat întrucât </w:t>
      </w:r>
      <w:r w:rsidRPr="00A277FA">
        <w:rPr>
          <w:b/>
        </w:rPr>
        <w:t>c(sa)</w:t>
      </w:r>
      <w:r>
        <w:t xml:space="preserve"> =  </w:t>
      </w:r>
      <w:r w:rsidRPr="00A277FA">
        <w:rPr>
          <w:b/>
        </w:rPr>
        <w:t>x</w:t>
      </w:r>
      <w:r>
        <w:rPr>
          <w:b/>
          <w:vertAlign w:val="superscript"/>
        </w:rPr>
        <w:t>3</w:t>
      </w:r>
      <w:r w:rsidRPr="00A277FA">
        <w:rPr>
          <w:b/>
          <w:vertAlign w:val="subscript"/>
        </w:rPr>
        <w:t>sa</w:t>
      </w:r>
      <w:r>
        <w:rPr>
          <w:b/>
        </w:rPr>
        <w:t xml:space="preserve"> = 4</w:t>
      </w:r>
      <w:r>
        <w:t xml:space="preserve">  iar pe </w:t>
      </w:r>
      <w:r w:rsidRPr="002527BF">
        <w:rPr>
          <w:b/>
        </w:rPr>
        <w:t>b</w:t>
      </w:r>
      <w:r>
        <w:t xml:space="preserve"> de asemenea nu poate fi etichetat întrucât </w:t>
      </w:r>
      <w:r w:rsidRPr="00251300">
        <w:rPr>
          <w:b/>
        </w:rPr>
        <w:t>c(sb)=x</w:t>
      </w:r>
      <w:r w:rsidRPr="00251300">
        <w:rPr>
          <w:b/>
          <w:vertAlign w:val="superscript"/>
        </w:rPr>
        <w:t>3</w:t>
      </w:r>
      <w:r w:rsidRPr="00251300">
        <w:rPr>
          <w:b/>
          <w:vertAlign w:val="subscript"/>
        </w:rPr>
        <w:t>sb</w:t>
      </w:r>
      <w:r w:rsidRPr="00251300">
        <w:rPr>
          <w:b/>
        </w:rPr>
        <w:t>=3</w:t>
      </w:r>
      <w:r>
        <w:rPr>
          <w:b/>
        </w:rPr>
        <w:t>. Aşadar nu mai putem obţine un drum de creştere de la s la t şi deci fluxul obţinut anterior este maxim.</w:t>
      </w:r>
    </w:p>
    <w:p w:rsidR="006358A1" w:rsidRDefault="006358A1" w:rsidP="00604148">
      <w:pPr>
        <w:pStyle w:val="BodyTextIndent"/>
        <w:rPr>
          <w:b/>
        </w:rPr>
      </w:pPr>
    </w:p>
    <w:p w:rsidR="006358A1" w:rsidRDefault="006358A1" w:rsidP="00604148">
      <w:pPr>
        <w:pStyle w:val="BodyTextIndent"/>
        <w:rPr>
          <w:b/>
        </w:rPr>
      </w:pPr>
      <w:r>
        <w:rPr>
          <w:b/>
        </w:rPr>
        <w:t>x</w:t>
      </w:r>
      <w:r>
        <w:rPr>
          <w:b/>
          <w:vertAlign w:val="superscript"/>
        </w:rPr>
        <w:t>3</w:t>
      </w:r>
      <w:r>
        <w:rPr>
          <w:b/>
          <w:vertAlign w:val="subscript"/>
        </w:rPr>
        <w:t>ij</w:t>
      </w:r>
      <w:r>
        <w:rPr>
          <w:b/>
        </w:rPr>
        <w:t xml:space="preserve"> sunt reprezentate în figura de mai jos:</w:t>
      </w:r>
    </w:p>
    <w:p w:rsidR="006358A1" w:rsidRPr="00251300" w:rsidRDefault="006358A1" w:rsidP="00604148">
      <w:pPr>
        <w:pStyle w:val="BodyTextIndent"/>
        <w:rPr>
          <w:color w:val="000000"/>
        </w:rPr>
      </w:pPr>
      <w:r w:rsidRPr="00E003A2">
        <w:rPr>
          <w:color w:val="000000"/>
        </w:rPr>
        <w:pict>
          <v:shape id="_x0000_i1882" type="#_x0000_t75" style="width:261.5pt;height:162.35pt">
            <v:imagedata r:id="rId1111" o:title=""/>
          </v:shape>
        </w:pict>
      </w:r>
    </w:p>
    <w:p w:rsidR="006358A1" w:rsidRDefault="006358A1">
      <w:pPr>
        <w:ind w:firstLine="720"/>
        <w:jc w:val="both"/>
        <w:rPr>
          <w:i/>
          <w:iCs/>
        </w:rPr>
      </w:pPr>
      <w:r>
        <w:rPr>
          <w:i/>
          <w:iCs/>
        </w:rPr>
        <w:t xml:space="preserve"> </w:t>
      </w:r>
    </w:p>
    <w:p w:rsidR="006358A1" w:rsidRPr="00EB5C60" w:rsidRDefault="006358A1">
      <w:pPr>
        <w:jc w:val="center"/>
        <w:rPr>
          <w:i/>
          <w:sz w:val="32"/>
          <w:szCs w:val="32"/>
          <w:lang w:val="ro-RO"/>
        </w:rPr>
      </w:pPr>
      <w:r w:rsidRPr="00EB5C60">
        <w:rPr>
          <w:i/>
          <w:sz w:val="32"/>
          <w:szCs w:val="32"/>
          <w:lang w:val="ro-RO"/>
        </w:rPr>
        <w:t>TEMA NR. 12</w:t>
      </w:r>
    </w:p>
    <w:p w:rsidR="006358A1" w:rsidRPr="00EB5C60" w:rsidRDefault="006358A1">
      <w:pPr>
        <w:jc w:val="center"/>
        <w:rPr>
          <w:i/>
          <w:sz w:val="32"/>
          <w:szCs w:val="32"/>
          <w:lang w:val="ro-RO"/>
        </w:rPr>
      </w:pPr>
      <w:r w:rsidRPr="00EB5C60">
        <w:rPr>
          <w:i/>
          <w:sz w:val="32"/>
          <w:szCs w:val="32"/>
          <w:lang w:val="ro-RO"/>
        </w:rPr>
        <w:t>27 mai 2003</w:t>
      </w:r>
    </w:p>
    <w:p w:rsidR="006358A1" w:rsidRPr="00EB5C60" w:rsidRDefault="006358A1">
      <w:pPr>
        <w:jc w:val="both"/>
        <w:rPr>
          <w:i/>
          <w:sz w:val="32"/>
          <w:szCs w:val="32"/>
          <w:lang w:val="ro-RO"/>
        </w:rPr>
      </w:pPr>
    </w:p>
    <w:p w:rsidR="006358A1" w:rsidRPr="00EB5C60" w:rsidRDefault="006358A1" w:rsidP="006358A1">
      <w:pPr>
        <w:numPr>
          <w:ilvl w:val="0"/>
          <w:numId w:val="1"/>
        </w:numPr>
        <w:autoSpaceDE w:val="0"/>
        <w:autoSpaceDN w:val="0"/>
        <w:adjustRightInd w:val="0"/>
        <w:spacing w:after="0" w:line="240" w:lineRule="auto"/>
        <w:jc w:val="both"/>
        <w:rPr>
          <w:bCs/>
          <w:i/>
        </w:rPr>
      </w:pPr>
      <w:r w:rsidRPr="00EB5C60">
        <w:rPr>
          <w:i/>
        </w:rPr>
        <w:t>Fie v valoarea fluxului maxim în reţeaua R = (G, c, s , t). Demonstraţi că există k-st drumuri în G, P</w:t>
      </w:r>
      <w:r w:rsidRPr="00EB5C60">
        <w:rPr>
          <w:i/>
          <w:vertAlign w:val="subscript"/>
        </w:rPr>
        <w:t>1</w:t>
      </w:r>
      <w:r w:rsidRPr="00EB5C60">
        <w:rPr>
          <w:i/>
        </w:rPr>
        <w:t>, P</w:t>
      </w:r>
      <w:r w:rsidRPr="00EB5C60">
        <w:rPr>
          <w:i/>
          <w:vertAlign w:val="subscript"/>
        </w:rPr>
        <w:t>2</w:t>
      </w:r>
      <w:r w:rsidRPr="00EB5C60">
        <w:rPr>
          <w:i/>
        </w:rPr>
        <w:t>,…, P</w:t>
      </w:r>
      <w:r w:rsidRPr="00EB5C60">
        <w:rPr>
          <w:i/>
          <w:vertAlign w:val="subscript"/>
        </w:rPr>
        <w:t>k</w:t>
      </w:r>
      <w:r w:rsidRPr="00EB5C60">
        <w:rPr>
          <w:i/>
        </w:rPr>
        <w:t xml:space="preserve"> ( 0 </w:t>
      </w:r>
      <w:r w:rsidRPr="00EB5C60">
        <w:rPr>
          <w:i/>
          <w:position w:val="-4"/>
        </w:rPr>
        <w:object w:dxaOrig="200" w:dyaOrig="240">
          <v:shape id="_x0000_i1883" type="#_x0000_t75" style="width:10.2pt;height:12.25pt" o:ole="">
            <v:imagedata r:id="rId1112" o:title=""/>
          </v:shape>
          <o:OLEObject Type="Embed" ProgID="Equation.3" ShapeID="_x0000_i1883" DrawAspect="Content" ObjectID="_1421273773" r:id="rId1113"/>
        </w:object>
      </w:r>
      <w:r w:rsidRPr="00EB5C60">
        <w:rPr>
          <w:i/>
        </w:rPr>
        <w:t xml:space="preserve"> k </w:t>
      </w:r>
      <w:r w:rsidRPr="00EB5C60">
        <w:rPr>
          <w:i/>
          <w:position w:val="-4"/>
        </w:rPr>
        <w:object w:dxaOrig="200" w:dyaOrig="240">
          <v:shape id="_x0000_i1884" type="#_x0000_t75" style="width:10.2pt;height:12.25pt" o:ole="">
            <v:imagedata r:id="rId1112" o:title=""/>
          </v:shape>
          <o:OLEObject Type="Embed" ProgID="Equation.3" ShapeID="_x0000_i1884" DrawAspect="Content" ObjectID="_1421273774" r:id="rId1114"/>
        </w:object>
      </w:r>
      <w:r w:rsidRPr="00EB5C60">
        <w:rPr>
          <w:i/>
        </w:rPr>
        <w:t xml:space="preserve"> |E(G)| ),  şi numerele reale nenegative v</w:t>
      </w:r>
      <w:r w:rsidRPr="00EB5C60">
        <w:rPr>
          <w:i/>
          <w:vertAlign w:val="subscript"/>
        </w:rPr>
        <w:t>1</w:t>
      </w:r>
      <w:r w:rsidRPr="00EB5C60">
        <w:rPr>
          <w:i/>
        </w:rPr>
        <w:t>, v</w:t>
      </w:r>
      <w:r w:rsidRPr="00EB5C60">
        <w:rPr>
          <w:i/>
          <w:vertAlign w:val="subscript"/>
        </w:rPr>
        <w:t>2</w:t>
      </w:r>
      <w:r w:rsidRPr="00EB5C60">
        <w:rPr>
          <w:i/>
        </w:rPr>
        <w:t>,…, v</w:t>
      </w:r>
      <w:r w:rsidRPr="00EB5C60">
        <w:rPr>
          <w:i/>
          <w:vertAlign w:val="subscript"/>
        </w:rPr>
        <w:t>k</w:t>
      </w:r>
      <w:r w:rsidRPr="00EB5C60">
        <w:rPr>
          <w:i/>
        </w:rPr>
        <w:t xml:space="preserve"> astfel încât x:E(G)</w:t>
      </w:r>
      <w:r w:rsidRPr="00EB5C60">
        <w:rPr>
          <w:i/>
          <w:position w:val="-6"/>
        </w:rPr>
        <w:object w:dxaOrig="300" w:dyaOrig="220">
          <v:shape id="_x0000_i1885" type="#_x0000_t75" style="width:14.95pt;height:10.85pt" o:ole="">
            <v:imagedata r:id="rId1115" o:title=""/>
          </v:shape>
          <o:OLEObject Type="Embed" ProgID="Equation.3" ShapeID="_x0000_i1885" DrawAspect="Content" ObjectID="_1421273775" r:id="rId1116"/>
        </w:object>
      </w:r>
      <w:r w:rsidRPr="00EB5C60">
        <w:rPr>
          <w:i/>
        </w:rPr>
        <w:t>R, definit pentru orice arc ij prin x</w:t>
      </w:r>
      <w:r w:rsidRPr="00EB5C60">
        <w:rPr>
          <w:i/>
          <w:vertAlign w:val="subscript"/>
        </w:rPr>
        <w:t>ij</w:t>
      </w:r>
      <w:r w:rsidRPr="00EB5C60">
        <w:rPr>
          <w:i/>
        </w:rPr>
        <w:t xml:space="preserve"> =  0+</w:t>
      </w:r>
      <w:r w:rsidRPr="00EB5C60">
        <w:rPr>
          <w:i/>
          <w:color w:val="3366FF"/>
          <w:position w:val="-18"/>
        </w:rPr>
        <w:object w:dxaOrig="960" w:dyaOrig="480">
          <v:shape id="_x0000_i1886" type="#_x0000_t75" style="width:48.25pt;height:23.75pt" o:ole="" fillcolor="blue">
            <v:imagedata r:id="rId1117" o:title=""/>
          </v:shape>
          <o:OLEObject Type="Embed" ProgID="Equation.3" ShapeID="_x0000_i1886" DrawAspect="Content" ObjectID="_1421273776" r:id="rId1118"/>
        </w:object>
      </w:r>
      <w:r w:rsidRPr="00EB5C60">
        <w:rPr>
          <w:i/>
        </w:rPr>
        <w:t>, este flux în R de valoare maximă v.</w:t>
      </w:r>
    </w:p>
    <w:p w:rsidR="006358A1" w:rsidRPr="00EB5C60" w:rsidRDefault="006358A1">
      <w:pPr>
        <w:tabs>
          <w:tab w:val="num" w:pos="360"/>
        </w:tabs>
        <w:ind w:left="360"/>
        <w:jc w:val="both"/>
        <w:rPr>
          <w:i/>
          <w:lang w:val="ro-RO"/>
        </w:rPr>
      </w:pPr>
    </w:p>
    <w:p w:rsidR="006358A1" w:rsidRPr="00EB5C60" w:rsidRDefault="006358A1" w:rsidP="003F2E18">
      <w:pPr>
        <w:tabs>
          <w:tab w:val="num" w:pos="0"/>
        </w:tabs>
        <w:jc w:val="both"/>
        <w:rPr>
          <w:b/>
          <w:i/>
          <w:lang w:val="ro-RO"/>
        </w:rPr>
      </w:pPr>
      <w:r w:rsidRPr="00EB5C60">
        <w:rPr>
          <w:b/>
          <w:i/>
          <w:lang w:val="ro-RO"/>
        </w:rPr>
        <w:t>Soluţie:</w:t>
      </w:r>
      <w:r w:rsidRPr="00EB5C60">
        <w:rPr>
          <w:i/>
          <w:lang w:val="ro-RO"/>
        </w:rPr>
        <w:t xml:space="preserve"> </w:t>
      </w:r>
    </w:p>
    <w:p w:rsidR="006358A1" w:rsidRPr="00EB5C60" w:rsidRDefault="006358A1" w:rsidP="00196802">
      <w:pPr>
        <w:jc w:val="both"/>
        <w:rPr>
          <w:bCs/>
          <w:i/>
        </w:rPr>
      </w:pPr>
      <w:r w:rsidRPr="00EB5C60">
        <w:rPr>
          <w:bCs/>
          <w:i/>
        </w:rPr>
        <w:t>Vom demonstra această proprietate prin inducţie după numărul de arce pentru care fluxul are valoare pozitivă, pentru un flux f de valoare maximă.</w:t>
      </w:r>
    </w:p>
    <w:p w:rsidR="006358A1" w:rsidRPr="00EB5C60" w:rsidRDefault="006358A1" w:rsidP="00196802">
      <w:pPr>
        <w:pStyle w:val="Heading1"/>
      </w:pPr>
      <w:r w:rsidRPr="00EB5C60">
        <w:t>Pas de bază</w:t>
      </w:r>
    </w:p>
    <w:p w:rsidR="006358A1" w:rsidRPr="00EB5C60" w:rsidRDefault="006358A1" w:rsidP="00196802">
      <w:pPr>
        <w:ind w:firstLine="720"/>
        <w:jc w:val="both"/>
        <w:rPr>
          <w:bCs/>
          <w:i/>
        </w:rPr>
      </w:pPr>
      <w:r w:rsidRPr="00EB5C60">
        <w:rPr>
          <w:bCs/>
          <w:i/>
        </w:rPr>
        <w:t>În cazul în care fluxul nostru maxim are un singur arc, de valoare v</w:t>
      </w:r>
      <w:r w:rsidRPr="00EB5C60">
        <w:rPr>
          <w:bCs/>
          <w:i/>
          <w:vertAlign w:val="subscript"/>
        </w:rPr>
        <w:t>1</w:t>
      </w:r>
      <w:r w:rsidRPr="00EB5C60">
        <w:rPr>
          <w:bCs/>
          <w:i/>
        </w:rPr>
        <w:t>, pozitivă, este evident că putem alege P</w:t>
      </w:r>
      <w:r w:rsidRPr="00EB5C60">
        <w:rPr>
          <w:bCs/>
          <w:i/>
          <w:vertAlign w:val="subscript"/>
        </w:rPr>
        <w:t>1</w:t>
      </w:r>
      <w:r w:rsidRPr="00EB5C60">
        <w:rPr>
          <w:bCs/>
          <w:i/>
        </w:rPr>
        <w:t xml:space="preserve"> ca fiind chiar acest arc  iar valoarea v</w:t>
      </w:r>
      <w:r w:rsidRPr="00EB5C60">
        <w:rPr>
          <w:bCs/>
          <w:i/>
          <w:vertAlign w:val="subscript"/>
        </w:rPr>
        <w:t>1</w:t>
      </w:r>
      <w:r w:rsidRPr="00EB5C60">
        <w:rPr>
          <w:bCs/>
          <w:i/>
        </w:rPr>
        <w:t>, valoarea asociată arcului x</w:t>
      </w:r>
      <w:r w:rsidRPr="00EB5C60">
        <w:rPr>
          <w:bCs/>
          <w:i/>
          <w:vertAlign w:val="subscript"/>
        </w:rPr>
        <w:t>st</w:t>
      </w:r>
      <w:r w:rsidRPr="00EB5C60">
        <w:rPr>
          <w:bCs/>
          <w:i/>
        </w:rPr>
        <w:t>.</w:t>
      </w:r>
    </w:p>
    <w:p w:rsidR="006358A1" w:rsidRPr="00EB5C60" w:rsidRDefault="006358A1" w:rsidP="00196802">
      <w:pPr>
        <w:pStyle w:val="Heading1"/>
      </w:pPr>
      <w:r w:rsidRPr="00EB5C60">
        <w:lastRenderedPageBreak/>
        <w:t>Pas inductiv</w:t>
      </w:r>
    </w:p>
    <w:p w:rsidR="006358A1" w:rsidRPr="00EB5C60" w:rsidRDefault="006358A1" w:rsidP="00196802">
      <w:pPr>
        <w:jc w:val="both"/>
        <w:rPr>
          <w:i/>
        </w:rPr>
      </w:pPr>
      <w:r w:rsidRPr="00EB5C60">
        <w:tab/>
      </w:r>
      <w:r w:rsidRPr="00EB5C60">
        <w:rPr>
          <w:i/>
        </w:rPr>
        <w:t xml:space="preserve">Presupunem că la </w:t>
      </w:r>
      <w:r w:rsidRPr="00EB5C60">
        <w:rPr>
          <w:b/>
          <w:bCs/>
          <w:i/>
        </w:rPr>
        <w:t>pasul curent i</w:t>
      </w:r>
      <w:r w:rsidRPr="00EB5C60">
        <w:rPr>
          <w:i/>
        </w:rPr>
        <w:t xml:space="preserve"> este adevărată proprietatea: pentru un flux f</w:t>
      </w:r>
      <w:r w:rsidRPr="00EB5C60">
        <w:rPr>
          <w:i/>
          <w:vertAlign w:val="subscript"/>
        </w:rPr>
        <w:t xml:space="preserve">i </w:t>
      </w:r>
      <w:r w:rsidRPr="00EB5C60">
        <w:rPr>
          <w:i/>
        </w:rPr>
        <w:t>obţinut la pasul i, dacă adăugăm toate valorile v</w:t>
      </w:r>
      <w:r w:rsidRPr="00EB5C60">
        <w:rPr>
          <w:i/>
          <w:vertAlign w:val="subscript"/>
        </w:rPr>
        <w:t>1</w:t>
      </w:r>
      <w:r w:rsidRPr="00EB5C60">
        <w:rPr>
          <w:i/>
        </w:rPr>
        <w:t>, …, v</w:t>
      </w:r>
      <w:r w:rsidRPr="00EB5C60">
        <w:rPr>
          <w:i/>
          <w:vertAlign w:val="subscript"/>
        </w:rPr>
        <w:t>i</w:t>
      </w:r>
      <w:r w:rsidRPr="00EB5C60">
        <w:rPr>
          <w:i/>
        </w:rPr>
        <w:t>, asociate şirului P</w:t>
      </w:r>
      <w:r w:rsidRPr="00EB5C60">
        <w:rPr>
          <w:i/>
          <w:vertAlign w:val="subscript"/>
        </w:rPr>
        <w:t>1</w:t>
      </w:r>
      <w:r w:rsidRPr="00EB5C60">
        <w:rPr>
          <w:i/>
        </w:rPr>
        <w:t>,…P</w:t>
      </w:r>
      <w:r w:rsidRPr="00EB5C60">
        <w:rPr>
          <w:i/>
          <w:vertAlign w:val="subscript"/>
        </w:rPr>
        <w:t xml:space="preserve">i </w:t>
      </w:r>
      <w:r w:rsidRPr="00EB5C60">
        <w:rPr>
          <w:i/>
        </w:rPr>
        <w:t xml:space="preserve"> obţinute până la acest pas obţinem un flux de valoare maximă.</w:t>
      </w:r>
    </w:p>
    <w:p w:rsidR="006358A1" w:rsidRPr="00EB5C60" w:rsidRDefault="006358A1" w:rsidP="00196802">
      <w:pPr>
        <w:jc w:val="both"/>
        <w:rPr>
          <w:i/>
          <w:vertAlign w:val="subscript"/>
        </w:rPr>
      </w:pPr>
      <w:r w:rsidRPr="00EB5C60">
        <w:rPr>
          <w:i/>
        </w:rPr>
        <w:tab/>
        <w:t xml:space="preserve">Vom demonstra că şi pentru </w:t>
      </w:r>
      <w:r w:rsidRPr="00EB5C60">
        <w:rPr>
          <w:b/>
          <w:bCs/>
          <w:i/>
        </w:rPr>
        <w:t>pasul i+1</w:t>
      </w:r>
      <w:r w:rsidRPr="00EB5C60">
        <w:rPr>
          <w:i/>
        </w:rPr>
        <w:t xml:space="preserve"> dacă alegem un st-drum direct P</w:t>
      </w:r>
      <w:r w:rsidRPr="00EB5C60">
        <w:rPr>
          <w:i/>
          <w:vertAlign w:val="subscript"/>
        </w:rPr>
        <w:t>i+1</w:t>
      </w:r>
      <w:r w:rsidRPr="00EB5C60">
        <w:rPr>
          <w:i/>
        </w:rPr>
        <w:t xml:space="preserve"> şi o valoare convenabilă obţinem un nou flux f</w:t>
      </w:r>
      <w:r w:rsidRPr="00EB5C60">
        <w:rPr>
          <w:i/>
          <w:vertAlign w:val="subscript"/>
        </w:rPr>
        <w:t>i+1</w:t>
      </w:r>
      <w:r w:rsidRPr="00EB5C60">
        <w:rPr>
          <w:i/>
        </w:rPr>
        <w:t xml:space="preserve"> care are aceeaşi proprietate cu fluxul f</w:t>
      </w:r>
      <w:r w:rsidRPr="00EB5C60">
        <w:rPr>
          <w:i/>
          <w:vertAlign w:val="subscript"/>
        </w:rPr>
        <w:t>i</w:t>
      </w:r>
      <w:r w:rsidRPr="00EB5C60">
        <w:rPr>
          <w:i/>
        </w:rPr>
        <w:t xml:space="preserve">. </w:t>
      </w:r>
    </w:p>
    <w:p w:rsidR="006358A1" w:rsidRPr="00EB5C60" w:rsidRDefault="006358A1" w:rsidP="00196802">
      <w:pPr>
        <w:jc w:val="both"/>
        <w:rPr>
          <w:bCs/>
          <w:i/>
        </w:rPr>
      </w:pPr>
      <w:r w:rsidRPr="00EB5C60">
        <w:rPr>
          <w:bCs/>
          <w:i/>
        </w:rPr>
        <w:tab/>
        <w:t xml:space="preserve">Alegem arcul </w:t>
      </w:r>
      <w:r w:rsidRPr="00EB5C60">
        <w:rPr>
          <w:b/>
          <w:i/>
        </w:rPr>
        <w:t>uv</w:t>
      </w:r>
      <w:r w:rsidRPr="00EB5C60">
        <w:rPr>
          <w:bCs/>
          <w:i/>
        </w:rPr>
        <w:t xml:space="preserve"> cu valoarea pozitivă cea mai mică pentru fluxul nostru f</w:t>
      </w:r>
      <w:r w:rsidRPr="00EB5C60">
        <w:rPr>
          <w:bCs/>
          <w:i/>
          <w:vertAlign w:val="subscript"/>
        </w:rPr>
        <w:t>i</w:t>
      </w:r>
      <w:r w:rsidRPr="00EB5C60">
        <w:rPr>
          <w:bCs/>
          <w:i/>
        </w:rPr>
        <w:t xml:space="preserve"> şi construim un drum direct P</w:t>
      </w:r>
      <w:r w:rsidRPr="00EB5C60">
        <w:rPr>
          <w:bCs/>
          <w:i/>
          <w:vertAlign w:val="subscript"/>
        </w:rPr>
        <w:t>i+1</w:t>
      </w:r>
      <w:r w:rsidRPr="00EB5C60">
        <w:rPr>
          <w:bCs/>
          <w:i/>
        </w:rPr>
        <w:t xml:space="preserve"> de la s la t  care să conţină şi arcul </w:t>
      </w:r>
      <w:r w:rsidRPr="00EB5C60">
        <w:rPr>
          <w:b/>
          <w:i/>
        </w:rPr>
        <w:t>uv</w:t>
      </w:r>
      <w:r w:rsidRPr="00EB5C60">
        <w:rPr>
          <w:bCs/>
          <w:i/>
        </w:rPr>
        <w:t xml:space="preserve"> astfel încât toate arcele de pe acest drum să aibă valori pozitive.</w:t>
      </w:r>
    </w:p>
    <w:p w:rsidR="006358A1" w:rsidRPr="00EB5C60" w:rsidRDefault="006358A1" w:rsidP="00196802">
      <w:pPr>
        <w:jc w:val="both"/>
        <w:rPr>
          <w:bCs/>
          <w:i/>
        </w:rPr>
      </w:pPr>
      <w:r w:rsidRPr="00EB5C60">
        <w:rPr>
          <w:bCs/>
          <w:i/>
        </w:rPr>
        <w:tab/>
        <w:t>Considerăm un  flux f</w:t>
      </w:r>
      <w:r w:rsidRPr="00EB5C60">
        <w:rPr>
          <w:bCs/>
          <w:i/>
          <w:vertAlign w:val="subscript"/>
        </w:rPr>
        <w:t>i+1</w:t>
      </w:r>
      <w:r w:rsidRPr="00EB5C60">
        <w:rPr>
          <w:bCs/>
          <w:i/>
        </w:rPr>
        <w:t xml:space="preserve"> care să conţină arcele fluxului f</w:t>
      </w:r>
      <w:r w:rsidRPr="00EB5C60">
        <w:rPr>
          <w:bCs/>
          <w:i/>
          <w:vertAlign w:val="subscript"/>
        </w:rPr>
        <w:t>i</w:t>
      </w:r>
      <w:r w:rsidRPr="00EB5C60">
        <w:rPr>
          <w:bCs/>
          <w:i/>
        </w:rPr>
        <w:t xml:space="preserve"> cu proprietatea că arcele care nu apar în drumul P</w:t>
      </w:r>
      <w:r w:rsidRPr="00EB5C60">
        <w:rPr>
          <w:bCs/>
          <w:i/>
          <w:vertAlign w:val="subscript"/>
        </w:rPr>
        <w:t>i+1</w:t>
      </w:r>
      <w:r w:rsidRPr="00EB5C60">
        <w:rPr>
          <w:bCs/>
          <w:i/>
        </w:rPr>
        <w:t xml:space="preserve"> vor avea valoarea pe care o au în fluxul f</w:t>
      </w:r>
      <w:r w:rsidRPr="00EB5C60">
        <w:rPr>
          <w:bCs/>
          <w:i/>
          <w:vertAlign w:val="subscript"/>
        </w:rPr>
        <w:t>i</w:t>
      </w:r>
      <w:r w:rsidRPr="00EB5C60">
        <w:rPr>
          <w:bCs/>
          <w:i/>
        </w:rPr>
        <w:t xml:space="preserve"> iar arcele care apar în drumul P</w:t>
      </w:r>
      <w:r w:rsidRPr="00EB5C60">
        <w:rPr>
          <w:bCs/>
          <w:i/>
          <w:vertAlign w:val="subscript"/>
        </w:rPr>
        <w:t>i+1</w:t>
      </w:r>
      <w:r w:rsidRPr="00EB5C60">
        <w:rPr>
          <w:bCs/>
          <w:i/>
        </w:rPr>
        <w:t xml:space="preserve"> vor primi valoarea egală cu diferenţa dintre valoarea arcului respectiv pentru fluxul f şi valoarea lui </w:t>
      </w:r>
      <w:r w:rsidRPr="00EB5C60">
        <w:rPr>
          <w:b/>
          <w:i/>
        </w:rPr>
        <w:t xml:space="preserve">uv </w:t>
      </w:r>
      <w:r w:rsidRPr="00EB5C60">
        <w:rPr>
          <w:bCs/>
          <w:i/>
        </w:rPr>
        <w:t>în fluxul f. Adăugăm acest drum P</w:t>
      </w:r>
      <w:r w:rsidRPr="00EB5C60">
        <w:rPr>
          <w:bCs/>
          <w:i/>
          <w:vertAlign w:val="subscript"/>
        </w:rPr>
        <w:t>i+1</w:t>
      </w:r>
      <w:r w:rsidRPr="00EB5C60">
        <w:rPr>
          <w:bCs/>
          <w:i/>
        </w:rPr>
        <w:t xml:space="preserve"> la şirul de drumuri determinate până la pasul curent  iar valorea asociată lui va fi v</w:t>
      </w:r>
      <w:r w:rsidRPr="00EB5C60">
        <w:rPr>
          <w:bCs/>
          <w:i/>
          <w:vertAlign w:val="subscript"/>
        </w:rPr>
        <w:t>i+1</w:t>
      </w:r>
      <w:r w:rsidRPr="00EB5C60">
        <w:rPr>
          <w:bCs/>
          <w:i/>
        </w:rPr>
        <w:t xml:space="preserve"> =  f</w:t>
      </w:r>
      <w:r w:rsidRPr="00EB5C60">
        <w:rPr>
          <w:bCs/>
          <w:i/>
          <w:vertAlign w:val="subscript"/>
        </w:rPr>
        <w:t>uv</w:t>
      </w:r>
      <w:r w:rsidRPr="00EB5C60">
        <w:rPr>
          <w:bCs/>
          <w:i/>
        </w:rPr>
        <w:t>. Noul flux obţinut are valoarea egală cu valoarea lui f</w:t>
      </w:r>
      <w:r w:rsidRPr="00EB5C60">
        <w:rPr>
          <w:bCs/>
          <w:i/>
          <w:vertAlign w:val="subscript"/>
        </w:rPr>
        <w:t>i</w:t>
      </w:r>
      <w:r w:rsidRPr="00EB5C60">
        <w:rPr>
          <w:bCs/>
          <w:i/>
        </w:rPr>
        <w:t>, din care scădem v, de câte ori apare un arc din P în fluxul f.</w:t>
      </w:r>
    </w:p>
    <w:p w:rsidR="006358A1" w:rsidRPr="00EB5C60" w:rsidRDefault="006358A1" w:rsidP="00196802">
      <w:pPr>
        <w:pStyle w:val="Heading2"/>
      </w:pPr>
      <w:r w:rsidRPr="00EB5C60">
        <w:tab/>
      </w:r>
    </w:p>
    <w:p w:rsidR="006358A1" w:rsidRPr="00EB5C60" w:rsidRDefault="006358A1" w:rsidP="00196802">
      <w:pPr>
        <w:rPr>
          <w:i/>
        </w:rPr>
      </w:pPr>
      <w:r w:rsidRPr="00EB5C60">
        <w:tab/>
      </w:r>
      <w:r w:rsidRPr="00EB5C60">
        <w:rPr>
          <w:i/>
        </w:rPr>
        <w:t>Când nu mai avem nici un arc cu valaore pozitivă în fluxul nostru ne putem opri şi putem spune că valoarea fluxului maxim este chiar suma din cerinţa problemei.</w:t>
      </w:r>
    </w:p>
    <w:p w:rsidR="006358A1" w:rsidRPr="00EB5C60" w:rsidRDefault="006358A1" w:rsidP="00196802">
      <w:pPr>
        <w:rPr>
          <w:i/>
        </w:rPr>
      </w:pPr>
    </w:p>
    <w:p w:rsidR="006358A1" w:rsidRPr="00EB5C60" w:rsidRDefault="006358A1" w:rsidP="00196802">
      <w:pPr>
        <w:rPr>
          <w:i/>
        </w:rPr>
      </w:pPr>
      <w:r w:rsidRPr="00EB5C60">
        <w:rPr>
          <w:i/>
        </w:rPr>
        <w:tab/>
        <w:t>Am putea încerca şi o altă abordare a acestei probleme, şi anume:</w:t>
      </w:r>
    </w:p>
    <w:p w:rsidR="006358A1" w:rsidRPr="00EB5C60" w:rsidRDefault="006358A1" w:rsidP="00830E2A">
      <w:pPr>
        <w:numPr>
          <w:ilvl w:val="0"/>
          <w:numId w:val="97"/>
        </w:numPr>
        <w:spacing w:after="0" w:line="240" w:lineRule="auto"/>
        <w:jc w:val="both"/>
        <w:rPr>
          <w:i/>
        </w:rPr>
      </w:pPr>
      <w:r w:rsidRPr="00EB5C60">
        <w:rPr>
          <w:i/>
        </w:rPr>
        <w:t xml:space="preserve">putem găsi toate drumurile de creştere directe şi, pornind de la un flux a cărui valaoare o iniţializăm cu 0, putem construi fluxul conform algoritmului lui </w:t>
      </w:r>
      <w:smartTag w:uri="urn:schemas-microsoft-com:office:smarttags" w:element="City">
        <w:smartTag w:uri="urn:schemas-microsoft-com:office:smarttags" w:element="place">
          <w:r w:rsidRPr="00EB5C60">
            <w:rPr>
              <w:i/>
            </w:rPr>
            <w:t>Edmonds</w:t>
          </w:r>
        </w:smartTag>
      </w:smartTag>
      <w:r w:rsidRPr="00EB5C60">
        <w:rPr>
          <w:i/>
        </w:rPr>
        <w:t xml:space="preserve"> . Vom obţine un flux cu valoarea mai mică sau egală cu  fluxul de valoare maximă;</w:t>
      </w:r>
    </w:p>
    <w:p w:rsidR="006358A1" w:rsidRPr="00EB5C60" w:rsidRDefault="006358A1" w:rsidP="00830E2A">
      <w:pPr>
        <w:numPr>
          <w:ilvl w:val="0"/>
          <w:numId w:val="97"/>
        </w:numPr>
        <w:spacing w:after="0" w:line="240" w:lineRule="auto"/>
        <w:jc w:val="both"/>
        <w:rPr>
          <w:i/>
        </w:rPr>
      </w:pPr>
      <w:r w:rsidRPr="00EB5C60">
        <w:rPr>
          <w:i/>
        </w:rPr>
        <w:t>dacă nu mai avem drumuri de creştere, înseamnă că fluxul obţinut este chiar cel maxim, drumurile P</w:t>
      </w:r>
      <w:r w:rsidRPr="00EB5C60">
        <w:rPr>
          <w:i/>
          <w:vertAlign w:val="subscript"/>
        </w:rPr>
        <w:t xml:space="preserve">i </w:t>
      </w:r>
      <w:r w:rsidRPr="00EB5C60">
        <w:rPr>
          <w:i/>
        </w:rPr>
        <w:t xml:space="preserve">sunt drumurile directe descoperite iar valorile asociate sunt valorile care se adaugă la fiecare pas în algoritmul lui </w:t>
      </w:r>
      <w:smartTag w:uri="urn:schemas-microsoft-com:office:smarttags" w:element="City">
        <w:smartTag w:uri="urn:schemas-microsoft-com:office:smarttags" w:element="place">
          <w:r w:rsidRPr="00EB5C60">
            <w:rPr>
              <w:i/>
            </w:rPr>
            <w:t>Edmonds</w:t>
          </w:r>
        </w:smartTag>
      </w:smartTag>
      <w:r w:rsidRPr="00EB5C60">
        <w:rPr>
          <w:i/>
        </w:rPr>
        <w:t>.</w:t>
      </w:r>
    </w:p>
    <w:p w:rsidR="006358A1" w:rsidRPr="00EB5C60" w:rsidRDefault="006358A1" w:rsidP="00830E2A">
      <w:pPr>
        <w:numPr>
          <w:ilvl w:val="0"/>
          <w:numId w:val="97"/>
        </w:numPr>
        <w:spacing w:after="0" w:line="240" w:lineRule="auto"/>
        <w:jc w:val="both"/>
        <w:rPr>
          <w:i/>
        </w:rPr>
      </w:pPr>
      <w:r w:rsidRPr="00EB5C60">
        <w:rPr>
          <w:i/>
        </w:rPr>
        <w:t>dacă mai există drumuri de creştere, care au arce inverse, transformăm fiecare drum de creştere obţinut, în două drumuri de creştere directe. Vom descoperi arcele inverse dintr-un drum de creştere de la dreapta la stânga , şi pentru fiecare arc invers obţinut împărţim drumul nostru de creştere în 2 drumuri: unul direct (din care am scos deja toate arcele inverse, aflat la dreapta arcului invers obţinut) şi un alt drum din care eliminăm arcul invers de la pasul curent, ocolindu-l. Noul drum de creştere este de fapt o concatenare a celor 2 drumuri: unul direct şi unul care mai poate avea încă arce inverse. De aceste arce inverse scăpăm la un  pas ulterior.</w:t>
      </w:r>
    </w:p>
    <w:p w:rsidR="006358A1" w:rsidRPr="00EB5C60" w:rsidRDefault="006358A1" w:rsidP="006358A1">
      <w:pPr>
        <w:pStyle w:val="BodyText"/>
        <w:numPr>
          <w:ilvl w:val="1"/>
          <w:numId w:val="1"/>
        </w:numPr>
        <w:tabs>
          <w:tab w:val="clear" w:pos="1260"/>
          <w:tab w:val="num" w:pos="720"/>
        </w:tabs>
        <w:spacing w:after="0"/>
        <w:ind w:left="720"/>
        <w:jc w:val="both"/>
        <w:rPr>
          <w:bCs/>
        </w:rPr>
      </w:pPr>
      <w:r w:rsidRPr="00EB5C60">
        <w:t>când nu mai avem drumuri de creştere putem spune că am găsit fluxul maxim. In  final vom obţine numai drumuri de creştere directe în  şirul P</w:t>
      </w:r>
      <w:r w:rsidRPr="00EB5C60">
        <w:rPr>
          <w:vertAlign w:val="subscript"/>
        </w:rPr>
        <w:t>i</w:t>
      </w:r>
      <w:r w:rsidRPr="00EB5C60">
        <w:t xml:space="preserve"> iar valorile lor asociate sunt valorile cu care au contribuit aceste drumuri la construcţia fluxului maxim.</w:t>
      </w:r>
    </w:p>
    <w:p w:rsidR="006358A1" w:rsidRPr="00EB5C60" w:rsidRDefault="006358A1" w:rsidP="006358A1">
      <w:pPr>
        <w:numPr>
          <w:ilvl w:val="0"/>
          <w:numId w:val="1"/>
        </w:numPr>
        <w:spacing w:before="240" w:after="0" w:line="240" w:lineRule="auto"/>
        <w:jc w:val="both"/>
        <w:rPr>
          <w:i/>
          <w:lang w:val="ro-RO"/>
        </w:rPr>
      </w:pPr>
      <w:r w:rsidRPr="00EB5C60">
        <w:rPr>
          <w:i/>
          <w:lang w:val="ro-RO"/>
        </w:rPr>
        <w:t>Numim GP – descompunere a grafului complet K</w:t>
      </w:r>
      <w:r w:rsidRPr="00EB5C60">
        <w:rPr>
          <w:i/>
          <w:vertAlign w:val="subscript"/>
          <w:lang w:val="ro-RO"/>
        </w:rPr>
        <w:t>n</w:t>
      </w:r>
      <w:r w:rsidRPr="00EB5C60">
        <w:rPr>
          <w:i/>
          <w:lang w:val="ro-RO"/>
        </w:rPr>
        <w:t xml:space="preserve"> orice mulţime A = </w:t>
      </w:r>
      <w:r w:rsidRPr="00EB5C60">
        <w:rPr>
          <w:i/>
        </w:rPr>
        <w:t>{B</w:t>
      </w:r>
      <w:r w:rsidRPr="00EB5C60">
        <w:rPr>
          <w:i/>
          <w:vertAlign w:val="subscript"/>
        </w:rPr>
        <w:t>1</w:t>
      </w:r>
      <w:r w:rsidRPr="00EB5C60">
        <w:rPr>
          <w:i/>
        </w:rPr>
        <w:t>, …, B</w:t>
      </w:r>
      <w:r w:rsidRPr="00EB5C60">
        <w:rPr>
          <w:i/>
          <w:vertAlign w:val="subscript"/>
        </w:rPr>
        <w:t>k(A)</w:t>
      </w:r>
      <w:r w:rsidRPr="00EB5C60">
        <w:rPr>
          <w:i/>
        </w:rPr>
        <w:t>}, unde</w:t>
      </w:r>
      <w:r w:rsidRPr="00EB5C60">
        <w:rPr>
          <w:i/>
          <w:lang w:val="ro-RO"/>
        </w:rPr>
        <w:t>: fiecare B</w:t>
      </w:r>
      <w:r w:rsidRPr="00EB5C60">
        <w:rPr>
          <w:i/>
          <w:vertAlign w:val="subscript"/>
          <w:lang w:val="ro-RO"/>
        </w:rPr>
        <w:t>i</w:t>
      </w:r>
      <w:r w:rsidRPr="00EB5C60">
        <w:rPr>
          <w:i/>
          <w:lang w:val="ro-RO"/>
        </w:rPr>
        <w:t xml:space="preserve"> este subgraf bipartit complet al lui K</w:t>
      </w:r>
      <w:r w:rsidRPr="00EB5C60">
        <w:rPr>
          <w:i/>
          <w:vertAlign w:val="subscript"/>
          <w:lang w:val="ro-RO"/>
        </w:rPr>
        <w:t xml:space="preserve">n, </w:t>
      </w:r>
      <w:r w:rsidRPr="00EB5C60">
        <w:rPr>
          <w:i/>
          <w:lang w:val="ro-RO"/>
        </w:rPr>
        <w:t>orice două grafuri B</w:t>
      </w:r>
      <w:r w:rsidRPr="00EB5C60">
        <w:rPr>
          <w:i/>
          <w:vertAlign w:val="subscript"/>
          <w:lang w:val="ro-RO"/>
        </w:rPr>
        <w:t>i</w:t>
      </w:r>
      <w:r w:rsidRPr="00EB5C60">
        <w:rPr>
          <w:i/>
          <w:lang w:val="ro-RO"/>
        </w:rPr>
        <w:t xml:space="preserve"> şi B</w:t>
      </w:r>
      <w:r w:rsidRPr="00EB5C60">
        <w:rPr>
          <w:i/>
          <w:vertAlign w:val="subscript"/>
          <w:lang w:val="ro-RO"/>
        </w:rPr>
        <w:t>j</w:t>
      </w:r>
      <w:r w:rsidRPr="00EB5C60">
        <w:rPr>
          <w:i/>
          <w:lang w:val="ro-RO"/>
        </w:rPr>
        <w:t xml:space="preserve"> au mulţimile de muchii disjuncte şi </w:t>
      </w:r>
      <w:r w:rsidRPr="00EB5C60">
        <w:rPr>
          <w:i/>
          <w:lang w:val="ro-RO"/>
        </w:rPr>
        <w:sym w:font="Symbol" w:char="F0C8"/>
      </w:r>
      <w:r w:rsidRPr="00EB5C60">
        <w:rPr>
          <w:i/>
          <w:vertAlign w:val="subscript"/>
          <w:lang w:val="ro-RO"/>
        </w:rPr>
        <w:t xml:space="preserve">i = </w:t>
      </w:r>
      <w:r w:rsidRPr="00EB5C60">
        <w:rPr>
          <w:i/>
          <w:vertAlign w:val="subscript"/>
          <w:lang w:val="ro-RO"/>
        </w:rPr>
        <w:lastRenderedPageBreak/>
        <w:t>1, k(A)</w:t>
      </w:r>
      <w:r w:rsidRPr="00EB5C60">
        <w:rPr>
          <w:i/>
          <w:lang w:val="ro-RO"/>
        </w:rPr>
        <w:t>E(B</w:t>
      </w:r>
      <w:r w:rsidRPr="00EB5C60">
        <w:rPr>
          <w:i/>
          <w:vertAlign w:val="subscript"/>
          <w:lang w:val="ro-RO"/>
        </w:rPr>
        <w:t>i</w:t>
      </w:r>
      <w:r w:rsidRPr="00EB5C60">
        <w:rPr>
          <w:i/>
          <w:lang w:val="ro-RO"/>
        </w:rPr>
        <w:t>) = E(K</w:t>
      </w:r>
      <w:r w:rsidRPr="00EB5C60">
        <w:rPr>
          <w:i/>
          <w:vertAlign w:val="subscript"/>
          <w:lang w:val="ro-RO"/>
        </w:rPr>
        <w:t>n</w:t>
      </w:r>
      <w:r w:rsidRPr="00EB5C60">
        <w:rPr>
          <w:i/>
          <w:lang w:val="ro-RO"/>
        </w:rPr>
        <w:t xml:space="preserve">). Arătaţi că orice </w:t>
      </w:r>
      <w:r w:rsidRPr="00EB5C60">
        <w:rPr>
          <w:i/>
          <w:lang w:val="ro-RO"/>
        </w:rPr>
        <w:br/>
        <w:t>GP - descompunere a lui K</w:t>
      </w:r>
      <w:r w:rsidRPr="00EB5C60">
        <w:rPr>
          <w:i/>
          <w:vertAlign w:val="subscript"/>
          <w:lang w:val="ro-RO"/>
        </w:rPr>
        <w:t>n</w:t>
      </w:r>
      <w:r w:rsidRPr="00EB5C60">
        <w:rPr>
          <w:i/>
          <w:lang w:val="ro-RO"/>
        </w:rPr>
        <w:t xml:space="preserve"> satisface inegalitatea k(A) </w:t>
      </w:r>
      <w:r w:rsidRPr="00EB5C60">
        <w:rPr>
          <w:i/>
          <w:lang w:val="ro-RO"/>
        </w:rPr>
        <w:sym w:font="Symbol" w:char="F0B3"/>
      </w:r>
      <w:r w:rsidRPr="00EB5C60">
        <w:rPr>
          <w:i/>
          <w:lang w:val="ro-RO"/>
        </w:rPr>
        <w:t xml:space="preserve"> n – 1.</w:t>
      </w:r>
    </w:p>
    <w:p w:rsidR="006358A1" w:rsidRPr="00EB5C60" w:rsidRDefault="006358A1">
      <w:pPr>
        <w:tabs>
          <w:tab w:val="num" w:pos="360"/>
        </w:tabs>
        <w:ind w:left="360"/>
        <w:jc w:val="both"/>
        <w:rPr>
          <w:i/>
          <w:lang w:val="ro-RO"/>
        </w:rPr>
      </w:pPr>
    </w:p>
    <w:p w:rsidR="006358A1" w:rsidRPr="00EB5C60" w:rsidRDefault="006358A1" w:rsidP="005E5ED4">
      <w:pPr>
        <w:tabs>
          <w:tab w:val="num" w:pos="0"/>
        </w:tabs>
        <w:jc w:val="both"/>
        <w:rPr>
          <w:b/>
          <w:i/>
          <w:lang w:val="ro-RO"/>
        </w:rPr>
      </w:pPr>
      <w:r w:rsidRPr="00EB5C60">
        <w:rPr>
          <w:b/>
          <w:i/>
          <w:lang w:val="ro-RO"/>
        </w:rPr>
        <w:t>Soluţie:</w:t>
      </w:r>
    </w:p>
    <w:p w:rsidR="006358A1" w:rsidRPr="00EB5C60" w:rsidRDefault="006358A1" w:rsidP="00D62053">
      <w:pPr>
        <w:tabs>
          <w:tab w:val="num" w:pos="0"/>
        </w:tabs>
        <w:ind w:firstLine="720"/>
        <w:jc w:val="both"/>
        <w:rPr>
          <w:i/>
          <w:lang w:val="ro-RO"/>
        </w:rPr>
      </w:pPr>
      <w:r w:rsidRPr="00EB5C60">
        <w:rPr>
          <w:i/>
          <w:lang w:val="ro-RO"/>
        </w:rPr>
        <w:t>1. Vom arăta prin</w:t>
      </w:r>
      <w:r w:rsidRPr="00EB5C60">
        <w:rPr>
          <w:b/>
          <w:i/>
          <w:lang w:val="ro-RO"/>
        </w:rPr>
        <w:t xml:space="preserve"> inducţie</w:t>
      </w:r>
      <w:r w:rsidRPr="00EB5C60">
        <w:rPr>
          <w:i/>
          <w:lang w:val="ro-RO"/>
        </w:rPr>
        <w:t xml:space="preserve"> că pentru </w:t>
      </w:r>
      <w:r w:rsidRPr="00EB5C60">
        <w:rPr>
          <w:bCs/>
          <w:i/>
          <w:lang w:val="ro-RO"/>
        </w:rPr>
        <w:sym w:font="Symbol" w:char="F022"/>
      </w:r>
      <w:r w:rsidRPr="00EB5C60">
        <w:rPr>
          <w:bCs/>
          <w:i/>
          <w:lang w:val="ro-RO"/>
        </w:rPr>
        <w:t xml:space="preserve"> n </w:t>
      </w:r>
      <w:r w:rsidRPr="00EB5C60">
        <w:rPr>
          <w:bCs/>
          <w:i/>
          <w:lang w:val="ro-RO"/>
        </w:rPr>
        <w:sym w:font="Symbol" w:char="F0B3"/>
      </w:r>
      <w:r w:rsidRPr="00EB5C60">
        <w:rPr>
          <w:bCs/>
          <w:i/>
          <w:lang w:val="ro-RO"/>
        </w:rPr>
        <w:t xml:space="preserve"> 2, există o GP - descompunere A</w:t>
      </w:r>
      <w:r w:rsidRPr="00EB5C60">
        <w:rPr>
          <w:bCs/>
          <w:i/>
          <w:vertAlign w:val="subscript"/>
          <w:lang w:val="ro-RO"/>
        </w:rPr>
        <w:t>n</w:t>
      </w:r>
      <w:r w:rsidRPr="00EB5C60">
        <w:rPr>
          <w:bCs/>
          <w:i/>
          <w:lang w:val="ro-RO"/>
        </w:rPr>
        <w:t xml:space="preserve"> a lui K</w:t>
      </w:r>
      <w:r w:rsidRPr="00EB5C60">
        <w:rPr>
          <w:bCs/>
          <w:i/>
          <w:vertAlign w:val="subscript"/>
          <w:lang w:val="ro-RO"/>
        </w:rPr>
        <w:t>n</w:t>
      </w:r>
      <w:r w:rsidRPr="00EB5C60">
        <w:rPr>
          <w:bCs/>
          <w:i/>
          <w:lang w:val="ro-RO"/>
        </w:rPr>
        <w:t xml:space="preserve"> a.î. </w:t>
      </w:r>
      <w:r w:rsidRPr="00EB5C60">
        <w:rPr>
          <w:i/>
          <w:lang w:val="ro-RO"/>
        </w:rPr>
        <w:t>k(A</w:t>
      </w:r>
      <w:r w:rsidRPr="00EB5C60">
        <w:rPr>
          <w:i/>
          <w:vertAlign w:val="subscript"/>
          <w:lang w:val="ro-RO"/>
        </w:rPr>
        <w:t>n</w:t>
      </w:r>
      <w:r w:rsidRPr="00EB5C60">
        <w:rPr>
          <w:i/>
          <w:lang w:val="ro-RO"/>
        </w:rPr>
        <w:t>) = n – 1.</w:t>
      </w:r>
    </w:p>
    <w:p w:rsidR="006358A1" w:rsidRPr="00EB5C60" w:rsidRDefault="006358A1" w:rsidP="00D62053">
      <w:pPr>
        <w:tabs>
          <w:tab w:val="num" w:pos="0"/>
        </w:tabs>
        <w:ind w:firstLine="720"/>
        <w:jc w:val="both"/>
        <w:rPr>
          <w:b/>
          <w:i/>
          <w:lang w:val="ro-RO"/>
        </w:rPr>
      </w:pPr>
      <w:r w:rsidRPr="00EB5C60">
        <w:rPr>
          <w:b/>
          <w:i/>
          <w:lang w:val="ro-RO"/>
        </w:rPr>
        <w:t>Pasul de bază:</w:t>
      </w:r>
    </w:p>
    <w:p w:rsidR="006358A1" w:rsidRPr="00EB5C60" w:rsidRDefault="006358A1" w:rsidP="00D62053">
      <w:pPr>
        <w:tabs>
          <w:tab w:val="num" w:pos="0"/>
        </w:tabs>
        <w:ind w:firstLine="720"/>
        <w:jc w:val="both"/>
        <w:rPr>
          <w:i/>
          <w:lang w:val="ro-RO"/>
        </w:rPr>
      </w:pPr>
      <w:r w:rsidRPr="00EB5C60">
        <w:rPr>
          <w:i/>
          <w:lang w:val="ro-RO"/>
        </w:rPr>
        <w:t>Pentru n = 2:</w:t>
      </w:r>
    </w:p>
    <w:p w:rsidR="006358A1" w:rsidRPr="00EB5C60" w:rsidRDefault="006358A1" w:rsidP="00D62053">
      <w:pPr>
        <w:tabs>
          <w:tab w:val="num" w:pos="0"/>
        </w:tabs>
        <w:ind w:firstLine="720"/>
        <w:jc w:val="both"/>
        <w:rPr>
          <w:i/>
          <w:lang w:val="ro-RO"/>
        </w:rPr>
      </w:pPr>
      <w:r w:rsidRPr="00EB5C60">
        <w:rPr>
          <w:i/>
          <w:lang w:val="ro-RO"/>
        </w:rPr>
        <w:pict>
          <v:shape id="_x0000_i1887" type="#_x0000_t75" style="width:93.05pt;height:17pt">
            <v:imagedata r:id="rId1119" o:title=""/>
          </v:shape>
        </w:pict>
      </w:r>
    </w:p>
    <w:p w:rsidR="006358A1" w:rsidRPr="00EB5C60" w:rsidRDefault="006358A1" w:rsidP="007670F5">
      <w:pPr>
        <w:tabs>
          <w:tab w:val="num" w:pos="0"/>
        </w:tabs>
        <w:ind w:firstLine="720"/>
        <w:jc w:val="both"/>
        <w:rPr>
          <w:i/>
          <w:lang w:val="ro-RO"/>
        </w:rPr>
      </w:pPr>
      <w:r w:rsidRPr="00EB5C60">
        <w:rPr>
          <w:i/>
          <w:lang w:val="ro-RO"/>
        </w:rPr>
        <w:t>Graful K</w:t>
      </w:r>
      <w:r w:rsidRPr="00EB5C60">
        <w:rPr>
          <w:i/>
          <w:vertAlign w:val="subscript"/>
          <w:lang w:val="ro-RO"/>
        </w:rPr>
        <w:t>2</w:t>
      </w:r>
      <w:r w:rsidRPr="00EB5C60">
        <w:rPr>
          <w:i/>
          <w:lang w:val="ro-RO"/>
        </w:rPr>
        <w:t xml:space="preserve"> este graf bipartit complet (K</w:t>
      </w:r>
      <w:r w:rsidRPr="00EB5C60">
        <w:rPr>
          <w:i/>
          <w:vertAlign w:val="subscript"/>
          <w:lang w:val="ro-RO"/>
        </w:rPr>
        <w:t>1,1</w:t>
      </w:r>
      <w:r w:rsidRPr="00EB5C60">
        <w:rPr>
          <w:i/>
          <w:lang w:val="ro-RO"/>
        </w:rPr>
        <w:t>), deci putem considera B = K</w:t>
      </w:r>
      <w:r w:rsidRPr="00EB5C60">
        <w:rPr>
          <w:i/>
          <w:vertAlign w:val="subscript"/>
          <w:lang w:val="ro-RO"/>
        </w:rPr>
        <w:t>1,1</w:t>
      </w:r>
      <w:r w:rsidRPr="00EB5C60">
        <w:rPr>
          <w:i/>
          <w:lang w:val="ro-RO"/>
        </w:rPr>
        <w:t xml:space="preserve"> şi  </w:t>
      </w:r>
      <w:r w:rsidRPr="00EB5C60">
        <w:rPr>
          <w:i/>
          <w:lang w:val="ro-RO"/>
        </w:rPr>
        <w:br/>
        <w:t xml:space="preserve">A = </w:t>
      </w:r>
      <w:r w:rsidRPr="00EB5C60">
        <w:rPr>
          <w:i/>
        </w:rPr>
        <w:t>{B}.</w:t>
      </w:r>
      <w:r w:rsidRPr="00EB5C60">
        <w:rPr>
          <w:i/>
          <w:lang w:val="ro-RO"/>
        </w:rPr>
        <w:t xml:space="preserve"> Evident, k(A</w:t>
      </w:r>
      <w:r w:rsidRPr="00EB5C60">
        <w:rPr>
          <w:i/>
          <w:vertAlign w:val="subscript"/>
          <w:lang w:val="ro-RO"/>
        </w:rPr>
        <w:t>2</w:t>
      </w:r>
      <w:r w:rsidRPr="00EB5C60">
        <w:rPr>
          <w:i/>
          <w:lang w:val="ro-RO"/>
        </w:rPr>
        <w:t>) = 1 = 2 – 1.</w:t>
      </w:r>
    </w:p>
    <w:p w:rsidR="006358A1" w:rsidRPr="00EB5C60" w:rsidRDefault="006358A1" w:rsidP="007670F5">
      <w:pPr>
        <w:tabs>
          <w:tab w:val="num" w:pos="0"/>
        </w:tabs>
        <w:ind w:firstLine="720"/>
        <w:jc w:val="both"/>
        <w:rPr>
          <w:b/>
          <w:i/>
          <w:lang w:val="ro-RO"/>
        </w:rPr>
      </w:pPr>
      <w:r w:rsidRPr="00EB5C60">
        <w:rPr>
          <w:b/>
          <w:i/>
          <w:lang w:val="ro-RO"/>
        </w:rPr>
        <w:t>Pasul inductiv:</w:t>
      </w:r>
    </w:p>
    <w:p w:rsidR="006358A1" w:rsidRPr="00EB5C60" w:rsidRDefault="006358A1" w:rsidP="007670F5">
      <w:pPr>
        <w:tabs>
          <w:tab w:val="num" w:pos="0"/>
        </w:tabs>
        <w:ind w:firstLine="720"/>
        <w:jc w:val="both"/>
        <w:rPr>
          <w:i/>
          <w:lang w:val="ro-RO"/>
        </w:rPr>
      </w:pPr>
      <w:r w:rsidRPr="00EB5C60">
        <w:rPr>
          <w:i/>
          <w:lang w:val="ro-RO"/>
        </w:rPr>
        <w:t xml:space="preserve">Presupunem afirmaţia adevărată pentru k </w:t>
      </w:r>
      <w:r w:rsidRPr="00EB5C60">
        <w:rPr>
          <w:i/>
          <w:lang w:val="ro-RO"/>
        </w:rPr>
        <w:sym w:font="Symbol" w:char="F0A3"/>
      </w:r>
      <w:r w:rsidRPr="00EB5C60">
        <w:rPr>
          <w:i/>
          <w:lang w:val="ro-RO"/>
        </w:rPr>
        <w:t xml:space="preserve">  n. Demonstrăm pentru k = n + 1.</w:t>
      </w:r>
    </w:p>
    <w:p w:rsidR="006358A1" w:rsidRPr="00EB5C60" w:rsidRDefault="006358A1" w:rsidP="007670F5">
      <w:pPr>
        <w:tabs>
          <w:tab w:val="num" w:pos="0"/>
        </w:tabs>
        <w:ind w:firstLine="720"/>
        <w:jc w:val="both"/>
        <w:rPr>
          <w:i/>
          <w:lang w:val="ro-RO"/>
        </w:rPr>
      </w:pPr>
      <w:r w:rsidRPr="00EB5C60">
        <w:rPr>
          <w:i/>
          <w:lang w:val="ro-RO"/>
        </w:rPr>
        <w:t>Fie K</w:t>
      </w:r>
      <w:r w:rsidRPr="00EB5C60">
        <w:rPr>
          <w:i/>
          <w:vertAlign w:val="subscript"/>
          <w:lang w:val="ro-RO"/>
        </w:rPr>
        <w:t>n+1</w:t>
      </w:r>
      <w:r w:rsidRPr="00EB5C60">
        <w:rPr>
          <w:i/>
          <w:lang w:val="ro-RO"/>
        </w:rPr>
        <w:t>.</w:t>
      </w:r>
    </w:p>
    <w:p w:rsidR="006358A1" w:rsidRPr="00EB5C60" w:rsidRDefault="006358A1" w:rsidP="007670F5">
      <w:pPr>
        <w:tabs>
          <w:tab w:val="num" w:pos="0"/>
        </w:tabs>
        <w:ind w:firstLine="720"/>
        <w:jc w:val="both"/>
        <w:rPr>
          <w:i/>
          <w:lang w:val="ro-RO"/>
        </w:rPr>
      </w:pPr>
      <w:r w:rsidRPr="00EB5C60">
        <w:rPr>
          <w:i/>
          <w:lang w:val="ro-RO"/>
        </w:rPr>
        <w:t>Vom construi mulţimea A astfel:</w:t>
      </w:r>
    </w:p>
    <w:p w:rsidR="006358A1" w:rsidRPr="00EB5C60" w:rsidRDefault="006358A1" w:rsidP="00830E2A">
      <w:pPr>
        <w:numPr>
          <w:ilvl w:val="0"/>
          <w:numId w:val="96"/>
        </w:numPr>
        <w:tabs>
          <w:tab w:val="clear" w:pos="1590"/>
          <w:tab w:val="num" w:pos="1080"/>
        </w:tabs>
        <w:spacing w:after="0" w:line="240" w:lineRule="auto"/>
        <w:ind w:left="1080" w:hanging="360"/>
        <w:jc w:val="both"/>
        <w:rPr>
          <w:i/>
          <w:lang w:val="ro-RO"/>
        </w:rPr>
      </w:pPr>
      <w:r w:rsidRPr="00EB5C60">
        <w:rPr>
          <w:i/>
          <w:lang w:val="ro-RO"/>
        </w:rPr>
        <w:t>se construieşte un graf biartit B</w:t>
      </w:r>
      <w:r w:rsidRPr="00EB5C60">
        <w:rPr>
          <w:i/>
          <w:vertAlign w:val="subscript"/>
          <w:lang w:val="ro-RO"/>
        </w:rPr>
        <w:t>1</w:t>
      </w:r>
      <w:r w:rsidRPr="00EB5C60">
        <w:rPr>
          <w:i/>
          <w:lang w:val="ro-RO"/>
        </w:rPr>
        <w:t xml:space="preserve"> = (S, T; E</w:t>
      </w:r>
      <w:r w:rsidRPr="00EB5C60">
        <w:rPr>
          <w:i/>
          <w:vertAlign w:val="subscript"/>
          <w:lang w:val="ro-RO"/>
        </w:rPr>
        <w:t>1</w:t>
      </w:r>
      <w:r w:rsidRPr="00EB5C60">
        <w:rPr>
          <w:i/>
          <w:lang w:val="ro-RO"/>
        </w:rPr>
        <w:t xml:space="preserve">) unde: S = </w:t>
      </w:r>
      <w:r w:rsidRPr="00EB5C60">
        <w:rPr>
          <w:i/>
        </w:rPr>
        <w:t>{u}, u un nod oarecare din V(K</w:t>
      </w:r>
      <w:r w:rsidRPr="00EB5C60">
        <w:rPr>
          <w:i/>
          <w:vertAlign w:val="subscript"/>
        </w:rPr>
        <w:t>n</w:t>
      </w:r>
      <w:r w:rsidRPr="00EB5C60">
        <w:rPr>
          <w:i/>
        </w:rPr>
        <w:t>), T = V(K</w:t>
      </w:r>
      <w:r w:rsidRPr="00EB5C60">
        <w:rPr>
          <w:i/>
          <w:vertAlign w:val="subscript"/>
        </w:rPr>
        <w:t>n</w:t>
      </w:r>
      <w:r w:rsidRPr="00EB5C60">
        <w:rPr>
          <w:i/>
        </w:rPr>
        <w:t>) - {u}. B</w:t>
      </w:r>
      <w:r w:rsidRPr="00EB5C60">
        <w:rPr>
          <w:i/>
          <w:vertAlign w:val="subscript"/>
        </w:rPr>
        <w:t>1</w:t>
      </w:r>
      <w:r w:rsidRPr="00EB5C60">
        <w:rPr>
          <w:i/>
        </w:rPr>
        <w:t xml:space="preserve"> trebuie s</w:t>
      </w:r>
      <w:r w:rsidRPr="00EB5C60">
        <w:rPr>
          <w:i/>
          <w:lang w:val="ro-RO"/>
        </w:rPr>
        <w:t>ă fie graf bipartit complet, deci B</w:t>
      </w:r>
      <w:r w:rsidRPr="00EB5C60">
        <w:rPr>
          <w:i/>
          <w:vertAlign w:val="subscript"/>
          <w:lang w:val="ro-RO"/>
        </w:rPr>
        <w:t>1</w:t>
      </w:r>
      <w:r w:rsidRPr="00EB5C60">
        <w:rPr>
          <w:i/>
          <w:lang w:val="ro-RO"/>
        </w:rPr>
        <w:t xml:space="preserve"> = K</w:t>
      </w:r>
      <w:r w:rsidRPr="00EB5C60">
        <w:rPr>
          <w:i/>
          <w:vertAlign w:val="subscript"/>
          <w:lang w:val="ro-RO"/>
        </w:rPr>
        <w:t>1,n</w:t>
      </w:r>
      <w:r w:rsidRPr="00EB5C60">
        <w:rPr>
          <w:i/>
          <w:lang w:val="ro-RO"/>
        </w:rPr>
        <w:t xml:space="preserve">. </w:t>
      </w:r>
    </w:p>
    <w:p w:rsidR="006358A1" w:rsidRPr="00EB5C60" w:rsidRDefault="006358A1" w:rsidP="00830E2A">
      <w:pPr>
        <w:numPr>
          <w:ilvl w:val="0"/>
          <w:numId w:val="96"/>
        </w:numPr>
        <w:tabs>
          <w:tab w:val="clear" w:pos="1590"/>
          <w:tab w:val="num" w:pos="1080"/>
        </w:tabs>
        <w:spacing w:after="0" w:line="240" w:lineRule="auto"/>
        <w:ind w:left="1080" w:hanging="360"/>
        <w:jc w:val="both"/>
        <w:rPr>
          <w:i/>
          <w:lang w:val="ro-RO"/>
        </w:rPr>
      </w:pPr>
      <w:r w:rsidRPr="00EB5C60">
        <w:rPr>
          <w:i/>
          <w:lang w:val="ro-RO"/>
        </w:rPr>
        <w:t>se construieşte un nou graf G’ din care se elimină toate muchiile ce apar în B</w:t>
      </w:r>
      <w:r w:rsidRPr="00EB5C60">
        <w:rPr>
          <w:i/>
          <w:vertAlign w:val="subscript"/>
          <w:lang w:val="ro-RO"/>
        </w:rPr>
        <w:t>1</w:t>
      </w:r>
      <w:r w:rsidRPr="00EB5C60">
        <w:rPr>
          <w:i/>
          <w:lang w:val="ro-RO"/>
        </w:rPr>
        <w:t>. Deoarece B</w:t>
      </w:r>
      <w:r w:rsidRPr="00EB5C60">
        <w:rPr>
          <w:i/>
          <w:vertAlign w:val="subscript"/>
          <w:lang w:val="ro-RO"/>
        </w:rPr>
        <w:t>1</w:t>
      </w:r>
      <w:r w:rsidRPr="00EB5C60">
        <w:rPr>
          <w:i/>
          <w:lang w:val="ro-RO"/>
        </w:rPr>
        <w:t xml:space="preserve"> = K</w:t>
      </w:r>
      <w:r w:rsidRPr="00EB5C60">
        <w:rPr>
          <w:i/>
          <w:vertAlign w:val="subscript"/>
          <w:lang w:val="ro-RO"/>
        </w:rPr>
        <w:t>1,n</w:t>
      </w:r>
      <w:r w:rsidRPr="00EB5C60">
        <w:rPr>
          <w:i/>
          <w:lang w:val="ro-RO"/>
        </w:rPr>
        <w:t>, nodul u rămâne nod izolat în G’, deci nu va putea face parte dintr-un subgraf bipartit complet. Aşadar vom elimina şi nodul u din G’. Se constată că G’ devine subgraf indus al lui K</w:t>
      </w:r>
      <w:r w:rsidRPr="00EB5C60">
        <w:rPr>
          <w:i/>
          <w:vertAlign w:val="subscript"/>
          <w:lang w:val="ro-RO"/>
        </w:rPr>
        <w:t>n+1</w:t>
      </w:r>
      <w:r w:rsidRPr="00EB5C60">
        <w:rPr>
          <w:i/>
          <w:lang w:val="ro-RO"/>
        </w:rPr>
        <w:t xml:space="preserve"> şi |G’| = n, deci </w:t>
      </w:r>
      <w:r w:rsidRPr="00EB5C60">
        <w:rPr>
          <w:i/>
          <w:lang w:val="ro-RO"/>
        </w:rPr>
        <w:br/>
      </w:r>
      <w:r w:rsidRPr="00EB5C60">
        <w:rPr>
          <w:b/>
          <w:i/>
          <w:lang w:val="ro-RO"/>
        </w:rPr>
        <w:t>G’ = K</w:t>
      </w:r>
      <w:r w:rsidRPr="00EB5C60">
        <w:rPr>
          <w:b/>
          <w:i/>
          <w:vertAlign w:val="subscript"/>
          <w:lang w:val="ro-RO"/>
        </w:rPr>
        <w:t>n</w:t>
      </w:r>
      <w:r w:rsidRPr="00EB5C60">
        <w:rPr>
          <w:i/>
          <w:lang w:val="ro-RO"/>
        </w:rPr>
        <w:t xml:space="preserve">. Dar, </w:t>
      </w:r>
      <w:r w:rsidRPr="00EB5C60">
        <w:rPr>
          <w:b/>
          <w:i/>
          <w:lang w:val="ro-RO"/>
        </w:rPr>
        <w:t>din ipoteza inductivă, pentru K</w:t>
      </w:r>
      <w:r w:rsidRPr="00EB5C60">
        <w:rPr>
          <w:b/>
          <w:i/>
          <w:vertAlign w:val="subscript"/>
          <w:lang w:val="ro-RO"/>
        </w:rPr>
        <w:t>n</w:t>
      </w:r>
      <w:r w:rsidRPr="00EB5C60">
        <w:rPr>
          <w:b/>
          <w:i/>
          <w:lang w:val="ro-RO"/>
        </w:rPr>
        <w:t xml:space="preserve"> există o GP - descompunere A</w:t>
      </w:r>
      <w:r w:rsidRPr="00EB5C60">
        <w:rPr>
          <w:b/>
          <w:i/>
          <w:vertAlign w:val="subscript"/>
          <w:lang w:val="ro-RO"/>
        </w:rPr>
        <w:t>n</w:t>
      </w:r>
      <w:r w:rsidRPr="00EB5C60">
        <w:rPr>
          <w:b/>
          <w:i/>
          <w:lang w:val="ro-RO"/>
        </w:rPr>
        <w:t xml:space="preserve"> astfel încât k(A</w:t>
      </w:r>
      <w:r w:rsidRPr="00EB5C60">
        <w:rPr>
          <w:b/>
          <w:i/>
          <w:vertAlign w:val="subscript"/>
          <w:lang w:val="ro-RO"/>
        </w:rPr>
        <w:t>n</w:t>
      </w:r>
      <w:r w:rsidRPr="00EB5C60">
        <w:rPr>
          <w:b/>
          <w:i/>
          <w:lang w:val="ro-RO"/>
        </w:rPr>
        <w:t>) = n – 1.</w:t>
      </w:r>
      <w:r w:rsidRPr="00EB5C60">
        <w:rPr>
          <w:i/>
          <w:lang w:val="ro-RO"/>
        </w:rPr>
        <w:t xml:space="preserve"> De asemenea, din construcţie reiese că </w:t>
      </w:r>
      <w:r w:rsidRPr="00EB5C60">
        <w:rPr>
          <w:i/>
          <w:lang w:val="ro-RO"/>
        </w:rPr>
        <w:br/>
        <w:t>E(B</w:t>
      </w:r>
      <w:r w:rsidRPr="00EB5C60">
        <w:rPr>
          <w:i/>
          <w:vertAlign w:val="subscript"/>
          <w:lang w:val="ro-RO"/>
        </w:rPr>
        <w:t>1</w:t>
      </w:r>
      <w:r w:rsidRPr="00EB5C60">
        <w:rPr>
          <w:i/>
          <w:lang w:val="ro-RO"/>
        </w:rPr>
        <w:t>)</w:t>
      </w:r>
      <w:r w:rsidRPr="00EB5C60">
        <w:rPr>
          <w:i/>
          <w:lang w:val="ro-RO"/>
        </w:rPr>
        <w:sym w:font="Symbol" w:char="F0C7"/>
      </w:r>
      <w:r w:rsidRPr="00EB5C60">
        <w:rPr>
          <w:i/>
          <w:lang w:val="ro-RO"/>
        </w:rPr>
        <w:t xml:space="preserve"> E(G’) = </w:t>
      </w:r>
      <w:r w:rsidRPr="00EB5C60">
        <w:rPr>
          <w:i/>
          <w:lang w:val="ro-RO"/>
        </w:rPr>
        <w:sym w:font="Symbol" w:char="F046"/>
      </w:r>
      <w:r w:rsidRPr="00EB5C60">
        <w:rPr>
          <w:i/>
          <w:lang w:val="ro-RO"/>
        </w:rPr>
        <w:t xml:space="preserve">, deci, </w:t>
      </w:r>
      <w:r w:rsidRPr="00EB5C60">
        <w:rPr>
          <w:bCs/>
          <w:i/>
          <w:lang w:val="ro-RO"/>
        </w:rPr>
        <w:sym w:font="Symbol" w:char="F022"/>
      </w:r>
      <w:r w:rsidRPr="00EB5C60">
        <w:rPr>
          <w:bCs/>
          <w:i/>
          <w:lang w:val="ro-RO"/>
        </w:rPr>
        <w:t xml:space="preserve">B </w:t>
      </w:r>
      <w:r w:rsidRPr="00EB5C60">
        <w:rPr>
          <w:bCs/>
          <w:i/>
          <w:lang w:val="ro-RO"/>
        </w:rPr>
        <w:sym w:font="Symbol" w:char="F0CE"/>
      </w:r>
      <w:r w:rsidRPr="00EB5C60">
        <w:rPr>
          <w:bCs/>
          <w:i/>
          <w:lang w:val="ro-RO"/>
        </w:rPr>
        <w:t xml:space="preserve"> A</w:t>
      </w:r>
      <w:r w:rsidRPr="00EB5C60">
        <w:rPr>
          <w:bCs/>
          <w:i/>
          <w:vertAlign w:val="subscript"/>
          <w:lang w:val="ro-RO"/>
        </w:rPr>
        <w:t>n</w:t>
      </w:r>
      <w:r w:rsidRPr="00EB5C60">
        <w:rPr>
          <w:bCs/>
          <w:i/>
          <w:lang w:val="ro-RO"/>
        </w:rPr>
        <w:t xml:space="preserve">, </w:t>
      </w:r>
      <w:r w:rsidRPr="00EB5C60">
        <w:rPr>
          <w:i/>
          <w:lang w:val="ro-RO"/>
        </w:rPr>
        <w:t>E(B</w:t>
      </w:r>
      <w:r w:rsidRPr="00EB5C60">
        <w:rPr>
          <w:i/>
          <w:vertAlign w:val="subscript"/>
          <w:lang w:val="ro-RO"/>
        </w:rPr>
        <w:t>1</w:t>
      </w:r>
      <w:r w:rsidRPr="00EB5C60">
        <w:rPr>
          <w:i/>
          <w:lang w:val="ro-RO"/>
        </w:rPr>
        <w:t>)</w:t>
      </w:r>
      <w:r w:rsidRPr="00EB5C60">
        <w:rPr>
          <w:i/>
          <w:lang w:val="ro-RO"/>
        </w:rPr>
        <w:sym w:font="Symbol" w:char="F0C7"/>
      </w:r>
      <w:r w:rsidRPr="00EB5C60">
        <w:rPr>
          <w:i/>
          <w:lang w:val="ro-RO"/>
        </w:rPr>
        <w:t xml:space="preserve"> E(B) = </w:t>
      </w:r>
      <w:r w:rsidRPr="00EB5C60">
        <w:rPr>
          <w:i/>
          <w:lang w:val="ro-RO"/>
        </w:rPr>
        <w:sym w:font="Symbol" w:char="F046"/>
      </w:r>
      <w:r w:rsidRPr="00EB5C60">
        <w:rPr>
          <w:i/>
          <w:lang w:val="ro-RO"/>
        </w:rPr>
        <w:t>. În plus, tot din construcţie, avem E(B</w:t>
      </w:r>
      <w:r w:rsidRPr="00EB5C60">
        <w:rPr>
          <w:i/>
          <w:vertAlign w:val="subscript"/>
          <w:lang w:val="ro-RO"/>
        </w:rPr>
        <w:t>1</w:t>
      </w:r>
      <w:r w:rsidRPr="00EB5C60">
        <w:rPr>
          <w:i/>
          <w:lang w:val="ro-RO"/>
        </w:rPr>
        <w:t>)</w:t>
      </w:r>
      <w:r w:rsidRPr="00EB5C60">
        <w:rPr>
          <w:i/>
          <w:lang w:val="ro-RO"/>
        </w:rPr>
        <w:sym w:font="Symbol" w:char="F0C8"/>
      </w:r>
      <w:r w:rsidRPr="00EB5C60">
        <w:rPr>
          <w:i/>
          <w:lang w:val="ro-RO"/>
        </w:rPr>
        <w:t xml:space="preserve"> E(G’) = E(K</w:t>
      </w:r>
      <w:r w:rsidRPr="00EB5C60">
        <w:rPr>
          <w:i/>
          <w:vertAlign w:val="subscript"/>
          <w:lang w:val="ro-RO"/>
        </w:rPr>
        <w:t>n+1</w:t>
      </w:r>
      <w:r w:rsidRPr="00EB5C60">
        <w:rPr>
          <w:i/>
          <w:lang w:val="ro-RO"/>
        </w:rPr>
        <w:t>). Aşadar, mulţimea</w:t>
      </w:r>
    </w:p>
    <w:p w:rsidR="006358A1" w:rsidRPr="00EB5C60" w:rsidRDefault="006358A1" w:rsidP="00EE45FB">
      <w:pPr>
        <w:ind w:left="720"/>
        <w:jc w:val="center"/>
        <w:rPr>
          <w:b/>
          <w:i/>
        </w:rPr>
      </w:pPr>
      <w:r w:rsidRPr="00EB5C60">
        <w:rPr>
          <w:b/>
          <w:i/>
          <w:lang w:val="ro-RO"/>
        </w:rPr>
        <w:t>A</w:t>
      </w:r>
      <w:r w:rsidRPr="00EB5C60">
        <w:rPr>
          <w:b/>
          <w:i/>
          <w:vertAlign w:val="subscript"/>
          <w:lang w:val="ro-RO"/>
        </w:rPr>
        <w:t>n+1</w:t>
      </w:r>
      <w:r w:rsidRPr="00EB5C60">
        <w:rPr>
          <w:b/>
          <w:i/>
          <w:lang w:val="ro-RO"/>
        </w:rPr>
        <w:t xml:space="preserve"> = </w:t>
      </w:r>
      <w:r w:rsidRPr="00EB5C60">
        <w:rPr>
          <w:b/>
          <w:i/>
        </w:rPr>
        <w:t>{B</w:t>
      </w:r>
      <w:r w:rsidRPr="00EB5C60">
        <w:rPr>
          <w:b/>
          <w:i/>
          <w:vertAlign w:val="subscript"/>
        </w:rPr>
        <w:t>1</w:t>
      </w:r>
      <w:r w:rsidRPr="00EB5C60">
        <w:rPr>
          <w:b/>
          <w:i/>
        </w:rPr>
        <w:t>}</w:t>
      </w:r>
      <w:r w:rsidRPr="00EB5C60">
        <w:rPr>
          <w:b/>
          <w:i/>
          <w:lang w:val="ro-RO"/>
        </w:rPr>
        <w:sym w:font="Symbol" w:char="F0C8"/>
      </w:r>
      <w:r w:rsidRPr="00EB5C60">
        <w:rPr>
          <w:b/>
          <w:i/>
        </w:rPr>
        <w:t xml:space="preserve">  </w:t>
      </w:r>
      <w:r w:rsidRPr="00EB5C60">
        <w:rPr>
          <w:b/>
          <w:bCs/>
          <w:i/>
          <w:lang w:val="ro-RO"/>
        </w:rPr>
        <w:t>A</w:t>
      </w:r>
      <w:r w:rsidRPr="00EB5C60">
        <w:rPr>
          <w:b/>
          <w:bCs/>
          <w:i/>
          <w:vertAlign w:val="subscript"/>
          <w:lang w:val="ro-RO"/>
        </w:rPr>
        <w:t>n</w:t>
      </w:r>
    </w:p>
    <w:p w:rsidR="006358A1" w:rsidRPr="00EB5C60" w:rsidRDefault="006358A1" w:rsidP="00EE45FB">
      <w:pPr>
        <w:ind w:left="720" w:firstLine="360"/>
        <w:jc w:val="both"/>
        <w:rPr>
          <w:b/>
          <w:i/>
        </w:rPr>
      </w:pPr>
      <w:r w:rsidRPr="00EB5C60">
        <w:rPr>
          <w:b/>
          <w:i/>
        </w:rPr>
        <w:t>este GP – descompunere pentru K</w:t>
      </w:r>
      <w:r w:rsidRPr="00EB5C60">
        <w:rPr>
          <w:b/>
          <w:i/>
          <w:vertAlign w:val="subscript"/>
        </w:rPr>
        <w:t xml:space="preserve">n+1, </w:t>
      </w:r>
      <w:r w:rsidRPr="00EB5C60">
        <w:rPr>
          <w:b/>
          <w:i/>
        </w:rPr>
        <w:t xml:space="preserve">iar </w:t>
      </w:r>
    </w:p>
    <w:p w:rsidR="006358A1" w:rsidRPr="00EB5C60" w:rsidRDefault="006358A1" w:rsidP="00EE45FB">
      <w:pPr>
        <w:ind w:left="720" w:firstLine="360"/>
        <w:jc w:val="center"/>
        <w:rPr>
          <w:b/>
          <w:i/>
        </w:rPr>
      </w:pPr>
      <w:r w:rsidRPr="00EB5C60">
        <w:rPr>
          <w:b/>
          <w:i/>
        </w:rPr>
        <w:t>k(A</w:t>
      </w:r>
      <w:r w:rsidRPr="00EB5C60">
        <w:rPr>
          <w:b/>
          <w:i/>
          <w:vertAlign w:val="subscript"/>
        </w:rPr>
        <w:t>n+1</w:t>
      </w:r>
      <w:r w:rsidRPr="00EB5C60">
        <w:rPr>
          <w:b/>
          <w:i/>
        </w:rPr>
        <w:t>) = 1 + k(A</w:t>
      </w:r>
      <w:r w:rsidRPr="00EB5C60">
        <w:rPr>
          <w:b/>
          <w:i/>
          <w:vertAlign w:val="subscript"/>
        </w:rPr>
        <w:t>n</w:t>
      </w:r>
      <w:r w:rsidRPr="00EB5C60">
        <w:rPr>
          <w:b/>
          <w:i/>
        </w:rPr>
        <w:t>) = 1 + n – 1 = (n+1) – 1.</w:t>
      </w:r>
    </w:p>
    <w:p w:rsidR="006358A1" w:rsidRPr="00EB5C60" w:rsidRDefault="006358A1" w:rsidP="0031458D">
      <w:pPr>
        <w:tabs>
          <w:tab w:val="num" w:pos="0"/>
        </w:tabs>
        <w:ind w:firstLine="720"/>
        <w:jc w:val="both"/>
        <w:rPr>
          <w:i/>
          <w:lang w:val="ro-RO"/>
        </w:rPr>
      </w:pPr>
      <w:r w:rsidRPr="00EB5C60">
        <w:rPr>
          <w:i/>
        </w:rPr>
        <w:t xml:space="preserve">Aşadar, pentru orice n </w:t>
      </w:r>
      <w:r w:rsidRPr="00EB5C60">
        <w:rPr>
          <w:bCs/>
          <w:i/>
          <w:lang w:val="ro-RO"/>
        </w:rPr>
        <w:sym w:font="Symbol" w:char="F0B3"/>
      </w:r>
      <w:r w:rsidRPr="00EB5C60">
        <w:rPr>
          <w:bCs/>
          <w:i/>
          <w:lang w:val="ro-RO"/>
        </w:rPr>
        <w:t xml:space="preserve"> 2, se poate construi o GP - descompunere A</w:t>
      </w:r>
      <w:r w:rsidRPr="00EB5C60">
        <w:rPr>
          <w:bCs/>
          <w:i/>
          <w:vertAlign w:val="subscript"/>
          <w:lang w:val="ro-RO"/>
        </w:rPr>
        <w:t>n</w:t>
      </w:r>
      <w:r w:rsidRPr="00EB5C60">
        <w:rPr>
          <w:bCs/>
          <w:i/>
          <w:lang w:val="ro-RO"/>
        </w:rPr>
        <w:t xml:space="preserve"> a lui K</w:t>
      </w:r>
      <w:r w:rsidRPr="00EB5C60">
        <w:rPr>
          <w:bCs/>
          <w:i/>
          <w:vertAlign w:val="subscript"/>
          <w:lang w:val="ro-RO"/>
        </w:rPr>
        <w:t>n</w:t>
      </w:r>
      <w:r w:rsidRPr="00EB5C60">
        <w:rPr>
          <w:bCs/>
          <w:i/>
          <w:lang w:val="ro-RO"/>
        </w:rPr>
        <w:t xml:space="preserve"> a.î. </w:t>
      </w:r>
      <w:r w:rsidRPr="00EB5C60">
        <w:rPr>
          <w:i/>
          <w:lang w:val="ro-RO"/>
        </w:rPr>
        <w:t>k(A</w:t>
      </w:r>
      <w:r w:rsidRPr="00EB5C60">
        <w:rPr>
          <w:i/>
          <w:vertAlign w:val="subscript"/>
          <w:lang w:val="ro-RO"/>
        </w:rPr>
        <w:t>n</w:t>
      </w:r>
      <w:r w:rsidRPr="00EB5C60">
        <w:rPr>
          <w:i/>
          <w:lang w:val="ro-RO"/>
        </w:rPr>
        <w:t>) = n – 1.</w:t>
      </w:r>
    </w:p>
    <w:p w:rsidR="006358A1" w:rsidRPr="00EB5C60" w:rsidRDefault="006358A1" w:rsidP="0031458D">
      <w:pPr>
        <w:ind w:firstLine="720"/>
        <w:jc w:val="both"/>
        <w:rPr>
          <w:i/>
          <w:lang w:val="ro-RO"/>
        </w:rPr>
      </w:pPr>
      <w:r w:rsidRPr="00EB5C60">
        <w:rPr>
          <w:i/>
          <w:lang w:val="ro-RO"/>
        </w:rPr>
        <w:t>2. Vom arăta că nu se poate construi pentru K</w:t>
      </w:r>
      <w:r w:rsidRPr="00EB5C60">
        <w:rPr>
          <w:i/>
          <w:vertAlign w:val="subscript"/>
          <w:lang w:val="ro-RO"/>
        </w:rPr>
        <w:t>n</w:t>
      </w:r>
      <w:r w:rsidRPr="00EB5C60">
        <w:rPr>
          <w:i/>
          <w:lang w:val="ro-RO"/>
        </w:rPr>
        <w:t xml:space="preserve"> o GP – descompunere A</w:t>
      </w:r>
      <w:r w:rsidRPr="00EB5C60">
        <w:rPr>
          <w:i/>
          <w:vertAlign w:val="subscript"/>
          <w:lang w:val="ro-RO"/>
        </w:rPr>
        <w:t>n</w:t>
      </w:r>
      <w:r w:rsidRPr="00EB5C60">
        <w:rPr>
          <w:i/>
          <w:lang w:val="ro-RO"/>
        </w:rPr>
        <w:t xml:space="preserve"> pentru care k(A</w:t>
      </w:r>
      <w:r w:rsidRPr="00EB5C60">
        <w:rPr>
          <w:i/>
          <w:vertAlign w:val="subscript"/>
          <w:lang w:val="ro-RO"/>
        </w:rPr>
        <w:t>n</w:t>
      </w:r>
      <w:r w:rsidRPr="00EB5C60">
        <w:rPr>
          <w:i/>
          <w:lang w:val="ro-RO"/>
        </w:rPr>
        <w:t>) &lt; n – 1.</w:t>
      </w:r>
    </w:p>
    <w:p w:rsidR="006358A1" w:rsidRPr="00EB5C60" w:rsidRDefault="006358A1" w:rsidP="0031458D">
      <w:pPr>
        <w:ind w:firstLine="720"/>
        <w:jc w:val="both"/>
        <w:rPr>
          <w:i/>
          <w:lang w:val="ro-RO"/>
        </w:rPr>
      </w:pPr>
    </w:p>
    <w:p w:rsidR="006358A1" w:rsidRPr="00EB5C60" w:rsidRDefault="006358A1" w:rsidP="0031458D">
      <w:pPr>
        <w:ind w:firstLine="720"/>
        <w:jc w:val="both"/>
        <w:rPr>
          <w:i/>
        </w:rPr>
      </w:pPr>
      <w:r w:rsidRPr="00EB5C60">
        <w:rPr>
          <w:b/>
          <w:i/>
          <w:lang w:val="ro-RO"/>
        </w:rPr>
        <w:lastRenderedPageBreak/>
        <w:t xml:space="preserve">Observaţie: </w:t>
      </w:r>
      <w:r w:rsidRPr="00EB5C60">
        <w:rPr>
          <w:i/>
          <w:lang w:val="ro-RO"/>
        </w:rPr>
        <w:t>Orice GP – descompunere A</w:t>
      </w:r>
      <w:r w:rsidRPr="00EB5C60">
        <w:rPr>
          <w:i/>
          <w:vertAlign w:val="subscript"/>
          <w:lang w:val="ro-RO"/>
        </w:rPr>
        <w:t>n</w:t>
      </w:r>
      <w:r w:rsidRPr="00EB5C60">
        <w:rPr>
          <w:i/>
          <w:lang w:val="ro-RO"/>
        </w:rPr>
        <w:t xml:space="preserve"> a grafului K</w:t>
      </w:r>
      <w:r w:rsidRPr="00EB5C60">
        <w:rPr>
          <w:i/>
          <w:vertAlign w:val="subscript"/>
          <w:lang w:val="ro-RO"/>
        </w:rPr>
        <w:t>n</w:t>
      </w:r>
      <w:r w:rsidRPr="00EB5C60">
        <w:rPr>
          <w:i/>
          <w:lang w:val="ro-RO"/>
        </w:rPr>
        <w:t xml:space="preserve"> conţine cel puţin un graf bipartit B = (S, T; E)  pentru care </w:t>
      </w:r>
      <w:r w:rsidRPr="00EB5C60">
        <w:rPr>
          <w:i/>
        </w:rPr>
        <w:t>|S| = 1 sau |T| = 1.</w:t>
      </w:r>
    </w:p>
    <w:p w:rsidR="006358A1" w:rsidRPr="00EB5C60" w:rsidRDefault="006358A1" w:rsidP="0031458D">
      <w:pPr>
        <w:ind w:firstLine="720"/>
        <w:jc w:val="both"/>
        <w:rPr>
          <w:i/>
          <w:lang w:val="ro-RO"/>
        </w:rPr>
      </w:pPr>
      <w:r w:rsidRPr="00EB5C60">
        <w:rPr>
          <w:i/>
        </w:rPr>
        <w:t>Demonstra</w:t>
      </w:r>
      <w:r w:rsidRPr="00EB5C60">
        <w:rPr>
          <w:i/>
          <w:lang w:val="ro-RO"/>
        </w:rPr>
        <w:t>ţie:</w:t>
      </w:r>
    </w:p>
    <w:p w:rsidR="006358A1" w:rsidRPr="00EB5C60" w:rsidRDefault="006358A1" w:rsidP="0031458D">
      <w:pPr>
        <w:ind w:firstLine="720"/>
        <w:jc w:val="both"/>
        <w:rPr>
          <w:b/>
          <w:i/>
          <w:lang w:val="ro-RO"/>
        </w:rPr>
      </w:pPr>
      <w:r w:rsidRPr="00EB5C60">
        <w:rPr>
          <w:b/>
          <w:i/>
          <w:lang w:val="ro-RO"/>
        </w:rPr>
        <w:t xml:space="preserve">Reducere la absurd: </w:t>
      </w:r>
    </w:p>
    <w:p w:rsidR="006358A1" w:rsidRPr="00EB5C60" w:rsidRDefault="006358A1" w:rsidP="0031458D">
      <w:pPr>
        <w:ind w:firstLine="720"/>
        <w:jc w:val="both"/>
        <w:rPr>
          <w:i/>
          <w:lang w:val="ro-RO"/>
        </w:rPr>
      </w:pPr>
      <w:r w:rsidRPr="00EB5C60">
        <w:rPr>
          <w:i/>
          <w:lang w:val="ro-RO"/>
        </w:rPr>
        <w:t>Presupunem că există o GP-descompunere a grafului K</w:t>
      </w:r>
      <w:r w:rsidRPr="00EB5C60">
        <w:rPr>
          <w:i/>
          <w:vertAlign w:val="subscript"/>
          <w:lang w:val="ro-RO"/>
        </w:rPr>
        <w:t>n</w:t>
      </w:r>
      <w:r w:rsidRPr="00EB5C60">
        <w:rPr>
          <w:i/>
          <w:lang w:val="ro-RO"/>
        </w:rPr>
        <w:t xml:space="preserve"> care nu are proprietatea de mai sus.</w:t>
      </w:r>
    </w:p>
    <w:p w:rsidR="006358A1" w:rsidRPr="00EB5C60" w:rsidRDefault="006358A1" w:rsidP="0031458D">
      <w:pPr>
        <w:ind w:firstLine="720"/>
        <w:jc w:val="both"/>
        <w:rPr>
          <w:i/>
          <w:lang w:val="ro-RO" w:eastAsia="ja-JP"/>
        </w:rPr>
      </w:pPr>
      <w:r w:rsidRPr="00EB5C60">
        <w:rPr>
          <w:i/>
          <w:lang w:val="ro-RO" w:eastAsia="ja-JP"/>
        </w:rPr>
        <w:t>Observăm că, orice nod poate apărea în cel mult (n – 1) / 2 grafuri bipartite (deoarece cel puţin două muchii incidente cu el apar într-un astfel de graf, iar mulţimile de muchii ale grafurilor sunt disjuncte).</w:t>
      </w:r>
    </w:p>
    <w:p w:rsidR="006358A1" w:rsidRPr="00EB5C60" w:rsidRDefault="006358A1" w:rsidP="0031458D">
      <w:pPr>
        <w:ind w:firstLine="720"/>
        <w:jc w:val="both"/>
        <w:rPr>
          <w:i/>
          <w:lang w:val="ro-RO" w:eastAsia="ja-JP"/>
        </w:rPr>
      </w:pPr>
      <w:r w:rsidRPr="00EB5C60">
        <w:rPr>
          <w:i/>
          <w:lang w:val="ro-RO" w:eastAsia="ja-JP"/>
        </w:rPr>
        <w:t xml:space="preserve">Considerând un graf bipartit B, dacă vom încerca să găsim grafuri bipartite în care se află muchiile ce nu apar în B şi care au proprietatea |S| &gt; 1 şi |T| &gt; 1, vom constata că fie muchiile acestor grafuri se suprapun, fieunele dintre aceste grafuri nu sunt complete. </w:t>
      </w:r>
    </w:p>
    <w:p w:rsidR="006358A1" w:rsidRPr="00EB5C60" w:rsidRDefault="006358A1" w:rsidP="0031458D">
      <w:pPr>
        <w:ind w:firstLine="720"/>
        <w:jc w:val="both"/>
        <w:rPr>
          <w:i/>
          <w:lang w:val="ro-RO"/>
        </w:rPr>
      </w:pPr>
      <w:r w:rsidRPr="00EB5C60">
        <w:rPr>
          <w:i/>
          <w:lang w:val="ro-RO"/>
        </w:rPr>
        <w:t>Aşadar nu este posibilă o astfel de descompunere.</w:t>
      </w:r>
    </w:p>
    <w:p w:rsidR="006358A1" w:rsidRPr="00EB5C60" w:rsidRDefault="006358A1" w:rsidP="0031458D">
      <w:pPr>
        <w:ind w:firstLine="720"/>
        <w:jc w:val="both"/>
        <w:rPr>
          <w:i/>
          <w:lang w:val="ro-RO"/>
        </w:rPr>
      </w:pPr>
    </w:p>
    <w:p w:rsidR="006358A1" w:rsidRPr="00EB5C60" w:rsidRDefault="006358A1" w:rsidP="0031458D">
      <w:pPr>
        <w:ind w:firstLine="720"/>
        <w:jc w:val="both"/>
        <w:rPr>
          <w:b/>
          <w:i/>
          <w:lang w:val="ro-RO"/>
        </w:rPr>
      </w:pPr>
      <w:r w:rsidRPr="00EB5C60">
        <w:rPr>
          <w:i/>
          <w:lang w:val="ro-RO"/>
        </w:rPr>
        <w:t xml:space="preserve">Luând în considerare observaţia de mai sus, vom demonstra proprietarea cerută prin </w:t>
      </w:r>
      <w:r w:rsidRPr="00EB5C60">
        <w:rPr>
          <w:b/>
          <w:i/>
          <w:lang w:val="ro-RO"/>
        </w:rPr>
        <w:t>inducţie:</w:t>
      </w:r>
    </w:p>
    <w:p w:rsidR="006358A1" w:rsidRPr="00EB5C60" w:rsidRDefault="006358A1" w:rsidP="0031458D">
      <w:pPr>
        <w:ind w:firstLine="720"/>
        <w:jc w:val="both"/>
        <w:rPr>
          <w:b/>
          <w:i/>
          <w:lang w:val="ro-RO"/>
        </w:rPr>
      </w:pPr>
      <w:r w:rsidRPr="00EB5C60">
        <w:rPr>
          <w:b/>
          <w:i/>
          <w:lang w:val="ro-RO"/>
        </w:rPr>
        <w:t>Pasul de bază:</w:t>
      </w:r>
    </w:p>
    <w:p w:rsidR="006358A1" w:rsidRPr="00EB5C60" w:rsidRDefault="006358A1" w:rsidP="0031458D">
      <w:pPr>
        <w:ind w:firstLine="720"/>
        <w:jc w:val="both"/>
        <w:rPr>
          <w:i/>
          <w:lang w:val="ro-RO"/>
        </w:rPr>
      </w:pPr>
      <w:r w:rsidRPr="00EB5C60">
        <w:rPr>
          <w:i/>
          <w:lang w:val="ro-RO"/>
        </w:rPr>
        <w:t>Pentru n = 2 propoziţia de mai sus este evidentă (este necesar cel puţin un subgraf bipartit pentru acoperirea mulţimii de muchii, al cărei cardinal este nenul).</w:t>
      </w:r>
    </w:p>
    <w:p w:rsidR="006358A1" w:rsidRPr="00EB5C60" w:rsidRDefault="006358A1" w:rsidP="009325A9">
      <w:pPr>
        <w:tabs>
          <w:tab w:val="num" w:pos="0"/>
        </w:tabs>
        <w:ind w:firstLine="720"/>
        <w:jc w:val="both"/>
        <w:rPr>
          <w:b/>
          <w:i/>
          <w:lang w:val="ro-RO"/>
        </w:rPr>
      </w:pPr>
      <w:r w:rsidRPr="00EB5C60">
        <w:rPr>
          <w:b/>
          <w:i/>
          <w:lang w:val="ro-RO"/>
        </w:rPr>
        <w:t>Pasul inductiv:</w:t>
      </w:r>
    </w:p>
    <w:p w:rsidR="006358A1" w:rsidRPr="00EB5C60" w:rsidRDefault="006358A1" w:rsidP="009325A9">
      <w:pPr>
        <w:tabs>
          <w:tab w:val="num" w:pos="0"/>
        </w:tabs>
        <w:ind w:firstLine="720"/>
        <w:jc w:val="both"/>
        <w:rPr>
          <w:i/>
          <w:lang w:val="ro-RO"/>
        </w:rPr>
      </w:pPr>
      <w:r w:rsidRPr="00EB5C60">
        <w:rPr>
          <w:i/>
          <w:lang w:val="ro-RO"/>
        </w:rPr>
        <w:t xml:space="preserve">Presupunem afirmaţia adevărată pentru k </w:t>
      </w:r>
      <w:r w:rsidRPr="00EB5C60">
        <w:rPr>
          <w:i/>
          <w:lang w:val="ro-RO"/>
        </w:rPr>
        <w:sym w:font="Symbol" w:char="F0A3"/>
      </w:r>
      <w:r w:rsidRPr="00EB5C60">
        <w:rPr>
          <w:i/>
          <w:lang w:val="ro-RO"/>
        </w:rPr>
        <w:t xml:space="preserve">  n. Demonstrăm pentru k = n + 1.</w:t>
      </w:r>
    </w:p>
    <w:p w:rsidR="006358A1" w:rsidRPr="00EB5C60" w:rsidRDefault="006358A1" w:rsidP="009325A9">
      <w:pPr>
        <w:tabs>
          <w:tab w:val="num" w:pos="0"/>
        </w:tabs>
        <w:ind w:firstLine="720"/>
        <w:jc w:val="both"/>
        <w:rPr>
          <w:i/>
          <w:lang w:val="ro-RO"/>
        </w:rPr>
      </w:pPr>
      <w:r w:rsidRPr="00EB5C60">
        <w:rPr>
          <w:i/>
          <w:lang w:val="ro-RO"/>
        </w:rPr>
        <w:t>Fie K</w:t>
      </w:r>
      <w:r w:rsidRPr="00EB5C60">
        <w:rPr>
          <w:i/>
          <w:vertAlign w:val="subscript"/>
          <w:lang w:val="ro-RO"/>
        </w:rPr>
        <w:t>n+1</w:t>
      </w:r>
      <w:r w:rsidRPr="00EB5C60">
        <w:rPr>
          <w:i/>
          <w:lang w:val="ro-RO"/>
        </w:rPr>
        <w:t>.</w:t>
      </w:r>
    </w:p>
    <w:p w:rsidR="006358A1" w:rsidRPr="00EB5C60" w:rsidRDefault="006358A1" w:rsidP="009325A9">
      <w:pPr>
        <w:tabs>
          <w:tab w:val="num" w:pos="0"/>
        </w:tabs>
        <w:ind w:firstLine="720"/>
        <w:jc w:val="both"/>
        <w:rPr>
          <w:b/>
          <w:i/>
          <w:lang w:val="ro-RO"/>
        </w:rPr>
      </w:pPr>
      <w:r w:rsidRPr="00EB5C60">
        <w:rPr>
          <w:b/>
          <w:i/>
          <w:lang w:val="ro-RO"/>
        </w:rPr>
        <w:t>Reducere la absurd:</w:t>
      </w:r>
    </w:p>
    <w:p w:rsidR="006358A1" w:rsidRPr="00EB5C60" w:rsidRDefault="006358A1" w:rsidP="009325A9">
      <w:pPr>
        <w:tabs>
          <w:tab w:val="num" w:pos="0"/>
        </w:tabs>
        <w:ind w:firstLine="720"/>
        <w:jc w:val="both"/>
        <w:rPr>
          <w:i/>
          <w:lang w:val="ro-RO"/>
        </w:rPr>
      </w:pPr>
      <w:r w:rsidRPr="00EB5C60">
        <w:rPr>
          <w:i/>
          <w:lang w:val="ro-RO"/>
        </w:rPr>
        <w:t>Presupunem că există o GP – descompunere A</w:t>
      </w:r>
      <w:r w:rsidRPr="00EB5C60">
        <w:rPr>
          <w:i/>
          <w:vertAlign w:val="subscript"/>
          <w:lang w:val="ro-RO"/>
        </w:rPr>
        <w:t>n+1</w:t>
      </w:r>
      <w:r w:rsidRPr="00EB5C60">
        <w:rPr>
          <w:i/>
          <w:lang w:val="ro-RO"/>
        </w:rPr>
        <w:t xml:space="preserve"> a acestuia pentru care k(A</w:t>
      </w:r>
      <w:r w:rsidRPr="00EB5C60">
        <w:rPr>
          <w:i/>
          <w:vertAlign w:val="subscript"/>
          <w:lang w:val="ro-RO"/>
        </w:rPr>
        <w:t>n+1</w:t>
      </w:r>
      <w:r w:rsidRPr="00EB5C60">
        <w:rPr>
          <w:i/>
          <w:lang w:val="ro-RO"/>
        </w:rPr>
        <w:t>) &lt; (n + 1) – 1.</w:t>
      </w:r>
    </w:p>
    <w:p w:rsidR="006358A1" w:rsidRPr="00EB5C60" w:rsidRDefault="006358A1" w:rsidP="005F5DD4">
      <w:pPr>
        <w:jc w:val="both"/>
        <w:rPr>
          <w:i/>
          <w:lang w:val="ro-RO"/>
        </w:rPr>
      </w:pPr>
      <w:r w:rsidRPr="00EB5C60">
        <w:rPr>
          <w:i/>
          <w:lang w:val="ro-RO"/>
        </w:rPr>
        <w:tab/>
        <w:t>Întrucât am arătat mai sus că orice GP – descompunere A</w:t>
      </w:r>
      <w:r w:rsidRPr="00EB5C60">
        <w:rPr>
          <w:i/>
          <w:vertAlign w:val="subscript"/>
          <w:lang w:val="ro-RO"/>
        </w:rPr>
        <w:t>n+1</w:t>
      </w:r>
      <w:r w:rsidRPr="00EB5C60">
        <w:rPr>
          <w:i/>
          <w:lang w:val="ro-RO"/>
        </w:rPr>
        <w:t xml:space="preserve"> a acestuia conţine cel puţin un graf bipartit B = (S, T; E)  pentru care |S| = 1 sau |T| = 1, există un nod u în V(K</w:t>
      </w:r>
      <w:r w:rsidRPr="00EB5C60">
        <w:rPr>
          <w:i/>
          <w:vertAlign w:val="subscript"/>
          <w:lang w:val="ro-RO"/>
        </w:rPr>
        <w:t>n</w:t>
      </w:r>
      <w:r w:rsidRPr="00EB5C60">
        <w:rPr>
          <w:i/>
          <w:lang w:val="ro-RO"/>
        </w:rPr>
        <w:t>) astfel încât există B în A</w:t>
      </w:r>
      <w:r w:rsidRPr="00EB5C60">
        <w:rPr>
          <w:i/>
          <w:vertAlign w:val="subscript"/>
          <w:lang w:val="ro-RO"/>
        </w:rPr>
        <w:t>n+1</w:t>
      </w:r>
      <w:r w:rsidRPr="00EB5C60">
        <w:rPr>
          <w:i/>
          <w:lang w:val="ro-RO"/>
        </w:rPr>
        <w:t xml:space="preserve"> cu S = {u} sau v = {u}.</w:t>
      </w:r>
    </w:p>
    <w:p w:rsidR="006358A1" w:rsidRPr="00EB5C60" w:rsidRDefault="006358A1" w:rsidP="005F5DD4">
      <w:pPr>
        <w:jc w:val="both"/>
        <w:rPr>
          <w:i/>
          <w:lang w:val="ro-RO"/>
        </w:rPr>
      </w:pPr>
      <w:r w:rsidRPr="00EB5C60">
        <w:rPr>
          <w:i/>
          <w:lang w:val="ro-RO"/>
        </w:rPr>
        <w:tab/>
        <w:t>Vom elimina din K</w:t>
      </w:r>
      <w:r w:rsidRPr="00EB5C60">
        <w:rPr>
          <w:i/>
          <w:vertAlign w:val="subscript"/>
          <w:lang w:val="ro-RO"/>
        </w:rPr>
        <w:t>n</w:t>
      </w:r>
      <w:r w:rsidRPr="00EB5C60">
        <w:rPr>
          <w:i/>
          <w:lang w:val="ro-RO"/>
        </w:rPr>
        <w:t xml:space="preserve"> acest nod u şi toate muchiile care îl leagă de celelalte noduri din graf. Se va obţine astfel graful K</w:t>
      </w:r>
      <w:r w:rsidRPr="00EB5C60">
        <w:rPr>
          <w:i/>
          <w:vertAlign w:val="subscript"/>
          <w:lang w:val="ro-RO"/>
        </w:rPr>
        <w:t>n</w:t>
      </w:r>
      <w:r w:rsidRPr="00EB5C60">
        <w:rPr>
          <w:i/>
          <w:lang w:val="ro-RO"/>
        </w:rPr>
        <w:t>. Putem obţine o GP – descompunere pentru K</w:t>
      </w:r>
      <w:r w:rsidRPr="00EB5C60">
        <w:rPr>
          <w:i/>
          <w:vertAlign w:val="subscript"/>
          <w:lang w:val="ro-RO"/>
        </w:rPr>
        <w:t>n</w:t>
      </w:r>
      <w:r w:rsidRPr="00EB5C60">
        <w:rPr>
          <w:i/>
          <w:lang w:val="ro-RO"/>
        </w:rPr>
        <w:t xml:space="preserve"> din GP descompunerea grafului de mai sus, considerând intersecţia dintre E(K</w:t>
      </w:r>
      <w:r w:rsidRPr="00EB5C60">
        <w:rPr>
          <w:i/>
          <w:vertAlign w:val="subscript"/>
          <w:lang w:val="ro-RO"/>
        </w:rPr>
        <w:t>n</w:t>
      </w:r>
      <w:r w:rsidRPr="00EB5C60">
        <w:rPr>
          <w:i/>
          <w:lang w:val="ro-RO"/>
        </w:rPr>
        <w:t>) şi fiecare graf bipartit din A</w:t>
      </w:r>
      <w:r w:rsidRPr="00EB5C60">
        <w:rPr>
          <w:i/>
          <w:vertAlign w:val="subscript"/>
          <w:lang w:val="ro-RO"/>
        </w:rPr>
        <w:t>n+1</w:t>
      </w:r>
      <w:r w:rsidRPr="00EB5C60">
        <w:rPr>
          <w:i/>
          <w:lang w:val="ro-RO"/>
        </w:rPr>
        <w:t>. Evident, intersecţia dintre B şi E(K</w:t>
      </w:r>
      <w:r w:rsidRPr="00EB5C60">
        <w:rPr>
          <w:i/>
          <w:vertAlign w:val="subscript"/>
          <w:lang w:val="ro-RO"/>
        </w:rPr>
        <w:t>n</w:t>
      </w:r>
      <w:r w:rsidRPr="00EB5C60">
        <w:rPr>
          <w:i/>
          <w:lang w:val="ro-RO"/>
        </w:rPr>
        <w:t>) este vidă, deci nici un subgraf al acestuia nu va apărea în acest A</w:t>
      </w:r>
      <w:r w:rsidRPr="00EB5C60">
        <w:rPr>
          <w:i/>
          <w:vertAlign w:val="subscript"/>
          <w:lang w:val="ro-RO"/>
        </w:rPr>
        <w:t>n</w:t>
      </w:r>
      <w:r w:rsidRPr="00EB5C60">
        <w:rPr>
          <w:i/>
          <w:lang w:val="ro-RO"/>
        </w:rPr>
        <w:t>. Aşadar, k(A</w:t>
      </w:r>
      <w:r w:rsidRPr="00EB5C60">
        <w:rPr>
          <w:i/>
          <w:vertAlign w:val="subscript"/>
          <w:lang w:val="ro-RO"/>
        </w:rPr>
        <w:t>n</w:t>
      </w:r>
      <w:r w:rsidRPr="00EB5C60">
        <w:rPr>
          <w:i/>
          <w:lang w:val="ro-RO"/>
        </w:rPr>
        <w:t xml:space="preserve">) </w:t>
      </w:r>
      <w:r w:rsidRPr="00EB5C60">
        <w:rPr>
          <w:i/>
          <w:lang w:val="ro-RO"/>
        </w:rPr>
        <w:sym w:font="Symbol" w:char="F0A3"/>
      </w:r>
      <w:r w:rsidRPr="00EB5C60">
        <w:rPr>
          <w:i/>
          <w:lang w:val="ro-RO"/>
        </w:rPr>
        <w:t xml:space="preserve">  k(A</w:t>
      </w:r>
      <w:r w:rsidRPr="00EB5C60">
        <w:rPr>
          <w:i/>
          <w:vertAlign w:val="subscript"/>
          <w:lang w:val="ro-RO"/>
        </w:rPr>
        <w:t>n+1</w:t>
      </w:r>
      <w:r w:rsidRPr="00EB5C60">
        <w:rPr>
          <w:i/>
          <w:lang w:val="ro-RO"/>
        </w:rPr>
        <w:t>) – 1, adică k(A</w:t>
      </w:r>
      <w:r w:rsidRPr="00EB5C60">
        <w:rPr>
          <w:i/>
          <w:vertAlign w:val="subscript"/>
          <w:lang w:val="ro-RO"/>
        </w:rPr>
        <w:t>n</w:t>
      </w:r>
      <w:r w:rsidRPr="00EB5C60">
        <w:rPr>
          <w:i/>
          <w:lang w:val="ro-RO"/>
        </w:rPr>
        <w:t xml:space="preserve">) </w:t>
      </w:r>
      <w:r w:rsidRPr="00EB5C60">
        <w:rPr>
          <w:i/>
          <w:lang w:val="ro-RO"/>
        </w:rPr>
        <w:sym w:font="Symbol" w:char="F0A3"/>
      </w:r>
      <w:r w:rsidRPr="00EB5C60">
        <w:rPr>
          <w:i/>
          <w:lang w:val="ro-RO"/>
        </w:rPr>
        <w:t xml:space="preserve"> n – 2, ceea ce contrazice ipoteza inductivă.</w:t>
      </w:r>
    </w:p>
    <w:p w:rsidR="006358A1" w:rsidRPr="00EB5C60" w:rsidRDefault="006358A1" w:rsidP="00621981">
      <w:pPr>
        <w:ind w:firstLine="720"/>
        <w:jc w:val="both"/>
        <w:rPr>
          <w:i/>
          <w:lang w:val="ro-RO"/>
        </w:rPr>
      </w:pPr>
      <w:r w:rsidRPr="00EB5C60">
        <w:rPr>
          <w:i/>
          <w:lang w:val="ro-RO"/>
        </w:rPr>
        <w:lastRenderedPageBreak/>
        <w:t>Aşadar presupunerea făcută este falsă. Pentru orice n, orice GP – descompunere A a lui K</w:t>
      </w:r>
      <w:r w:rsidRPr="00EB5C60">
        <w:rPr>
          <w:i/>
          <w:vertAlign w:val="subscript"/>
          <w:lang w:val="ro-RO"/>
        </w:rPr>
        <w:t>n</w:t>
      </w:r>
      <w:r w:rsidRPr="00EB5C60">
        <w:rPr>
          <w:i/>
          <w:lang w:val="ro-RO"/>
        </w:rPr>
        <w:t xml:space="preserve"> are k(A) </w:t>
      </w:r>
      <w:r w:rsidRPr="00EB5C60">
        <w:rPr>
          <w:i/>
          <w:lang w:val="ro-RO"/>
        </w:rPr>
        <w:sym w:font="Symbol" w:char="F0B3"/>
      </w:r>
      <w:r w:rsidRPr="00EB5C60">
        <w:rPr>
          <w:i/>
          <w:lang w:val="ro-RO"/>
        </w:rPr>
        <w:t xml:space="preserve"> n – 1.</w:t>
      </w:r>
    </w:p>
    <w:p w:rsidR="006358A1" w:rsidRPr="00EB5C60" w:rsidRDefault="006358A1" w:rsidP="007803A2">
      <w:pPr>
        <w:spacing w:before="240"/>
        <w:ind w:left="360" w:hanging="360"/>
        <w:jc w:val="both"/>
        <w:rPr>
          <w:bCs/>
          <w:i/>
          <w:lang w:val="ro-RO"/>
        </w:rPr>
      </w:pPr>
      <w:r w:rsidRPr="00EB5C60">
        <w:rPr>
          <w:b/>
          <w:bCs/>
          <w:i/>
          <w:sz w:val="32"/>
          <w:szCs w:val="32"/>
          <w:lang w:val="ro-RO"/>
        </w:rPr>
        <w:t>3.</w:t>
      </w:r>
      <w:r w:rsidRPr="00EB5C60">
        <w:rPr>
          <w:bCs/>
          <w:i/>
          <w:lang w:val="ro-RO"/>
        </w:rPr>
        <w:t xml:space="preserve">  Fie G = (V, E) un graf şi f : V </w:t>
      </w:r>
      <w:r w:rsidRPr="00EB5C60">
        <w:rPr>
          <w:bCs/>
          <w:i/>
          <w:lang w:val="ro-RO"/>
        </w:rPr>
        <w:sym w:font="Symbol" w:char="F0AE"/>
      </w:r>
      <w:r w:rsidRPr="00EB5C60">
        <w:rPr>
          <w:bCs/>
          <w:i/>
          <w:lang w:val="ro-RO"/>
        </w:rPr>
        <w:t xml:space="preserve"> V cu proprietatea că </w:t>
      </w:r>
      <w:r w:rsidRPr="00EB5C60">
        <w:rPr>
          <w:bCs/>
          <w:i/>
          <w:lang w:val="ro-RO"/>
        </w:rPr>
        <w:sym w:font="Symbol" w:char="F022"/>
      </w:r>
      <w:r w:rsidRPr="00EB5C60">
        <w:rPr>
          <w:bCs/>
          <w:i/>
          <w:lang w:val="ro-RO"/>
        </w:rPr>
        <w:t xml:space="preserve"> uv </w:t>
      </w:r>
      <w:r w:rsidRPr="00EB5C60">
        <w:rPr>
          <w:bCs/>
          <w:i/>
          <w:lang w:val="ro-RO"/>
        </w:rPr>
        <w:sym w:font="Symbol" w:char="F0CE"/>
      </w:r>
      <w:r w:rsidRPr="00EB5C60">
        <w:rPr>
          <w:bCs/>
          <w:i/>
          <w:lang w:val="ro-RO"/>
        </w:rPr>
        <w:t xml:space="preserve"> E: f(u)f(v)</w:t>
      </w:r>
      <w:r w:rsidRPr="00EB5C60">
        <w:rPr>
          <w:bCs/>
          <w:i/>
          <w:lang w:val="ro-RO"/>
        </w:rPr>
        <w:sym w:font="Symbol" w:char="F0CE"/>
      </w:r>
      <w:r w:rsidRPr="00EB5C60">
        <w:rPr>
          <w:bCs/>
          <w:i/>
          <w:lang w:val="ro-RO"/>
        </w:rPr>
        <w:t xml:space="preserve"> E. Demonstraţi că </w:t>
      </w:r>
      <w:r w:rsidRPr="00EB5C60">
        <w:rPr>
          <w:bCs/>
          <w:i/>
          <w:lang w:val="ro-RO"/>
        </w:rPr>
        <w:sym w:font="Symbol" w:char="F077"/>
      </w:r>
      <w:r w:rsidRPr="00EB5C60">
        <w:rPr>
          <w:bCs/>
          <w:i/>
          <w:lang w:val="ro-RO"/>
        </w:rPr>
        <w:t xml:space="preserve">(G) </w:t>
      </w:r>
      <w:r w:rsidRPr="00EB5C60">
        <w:rPr>
          <w:bCs/>
          <w:i/>
          <w:lang w:val="ro-RO"/>
        </w:rPr>
        <w:sym w:font="Symbol" w:char="F0A3"/>
      </w:r>
      <w:r w:rsidRPr="00EB5C60">
        <w:rPr>
          <w:bCs/>
          <w:i/>
          <w:lang w:val="ro-RO"/>
        </w:rPr>
        <w:t xml:space="preserve"> |f(V)|. Arătaţi că pen</w:t>
      </w:r>
      <w:r w:rsidRPr="00EB5C60">
        <w:rPr>
          <w:bCs/>
          <w:i/>
        </w:rPr>
        <w:t xml:space="preserve">tru orice graf G = (V, E) există funcţii f cu proprietatea de mai sus astfel încât |f(V)| </w:t>
      </w:r>
      <w:r w:rsidRPr="00EB5C60">
        <w:rPr>
          <w:bCs/>
          <w:i/>
          <w:lang w:val="ro-RO"/>
        </w:rPr>
        <w:sym w:font="Symbol" w:char="F0A3"/>
      </w:r>
      <w:r w:rsidRPr="00EB5C60">
        <w:rPr>
          <w:bCs/>
          <w:i/>
          <w:lang w:val="ro-RO"/>
        </w:rPr>
        <w:t xml:space="preserve"> </w:t>
      </w:r>
      <w:r w:rsidRPr="00EB5C60">
        <w:rPr>
          <w:bCs/>
          <w:i/>
          <w:lang w:val="ro-RO"/>
        </w:rPr>
        <w:sym w:font="Symbol" w:char="F044"/>
      </w:r>
      <w:r w:rsidRPr="00EB5C60">
        <w:rPr>
          <w:bCs/>
          <w:i/>
          <w:lang w:val="ro-RO"/>
        </w:rPr>
        <w:t xml:space="preserve">(G) + 1. </w:t>
      </w:r>
    </w:p>
    <w:p w:rsidR="006358A1" w:rsidRPr="00EB5C60" w:rsidRDefault="006358A1" w:rsidP="001F0B9F">
      <w:pPr>
        <w:spacing w:before="240"/>
        <w:jc w:val="both"/>
        <w:rPr>
          <w:b/>
          <w:bCs/>
          <w:i/>
          <w:lang w:val="ro-RO"/>
        </w:rPr>
      </w:pPr>
      <w:r w:rsidRPr="00EB5C60">
        <w:rPr>
          <w:b/>
          <w:bCs/>
          <w:i/>
          <w:lang w:val="ro-RO"/>
        </w:rPr>
        <w:t>Soluţie:</w:t>
      </w:r>
    </w:p>
    <w:p w:rsidR="006358A1" w:rsidRPr="00EB5C60" w:rsidRDefault="006358A1" w:rsidP="00142AEC">
      <w:pPr>
        <w:jc w:val="both"/>
        <w:rPr>
          <w:i/>
        </w:rPr>
      </w:pPr>
      <w:r w:rsidRPr="00EB5C60">
        <w:rPr>
          <w:i/>
        </w:rPr>
        <w:tab/>
        <w:t xml:space="preserve">1. Demonstrăm că </w:t>
      </w:r>
      <w:r w:rsidRPr="00EB5C60">
        <w:rPr>
          <w:bCs/>
          <w:i/>
          <w:lang w:val="ro-RO"/>
        </w:rPr>
        <w:sym w:font="Symbol" w:char="F077"/>
      </w:r>
      <w:r w:rsidRPr="00EB5C60">
        <w:rPr>
          <w:bCs/>
          <w:i/>
          <w:lang w:val="ro-RO"/>
        </w:rPr>
        <w:t xml:space="preserve">(G) </w:t>
      </w:r>
      <w:r w:rsidRPr="00EB5C60">
        <w:rPr>
          <w:bCs/>
          <w:i/>
          <w:lang w:val="ro-RO"/>
        </w:rPr>
        <w:sym w:font="Symbol" w:char="F0A3"/>
      </w:r>
      <w:r w:rsidRPr="00EB5C60">
        <w:rPr>
          <w:bCs/>
          <w:i/>
          <w:lang w:val="ro-RO"/>
        </w:rPr>
        <w:t xml:space="preserve"> </w:t>
      </w:r>
      <w:r w:rsidRPr="00EB5C60">
        <w:rPr>
          <w:bCs/>
          <w:i/>
        </w:rPr>
        <w:t>|f(V)|.</w:t>
      </w:r>
    </w:p>
    <w:p w:rsidR="006358A1" w:rsidRPr="00EB5C60" w:rsidRDefault="006358A1" w:rsidP="00C72C0C">
      <w:pPr>
        <w:ind w:firstLine="720"/>
        <w:jc w:val="both"/>
        <w:rPr>
          <w:b/>
          <w:i/>
        </w:rPr>
      </w:pPr>
      <w:r w:rsidRPr="00EB5C60">
        <w:rPr>
          <w:b/>
          <w:i/>
        </w:rPr>
        <w:t>Reducere la absurd:</w:t>
      </w:r>
    </w:p>
    <w:p w:rsidR="006358A1" w:rsidRPr="00EB5C60" w:rsidRDefault="006358A1" w:rsidP="00C72C0C">
      <w:pPr>
        <w:ind w:firstLine="720"/>
        <w:jc w:val="both"/>
        <w:rPr>
          <w:bCs/>
          <w:i/>
        </w:rPr>
      </w:pPr>
      <w:r w:rsidRPr="00EB5C60">
        <w:rPr>
          <w:i/>
        </w:rPr>
        <w:t xml:space="preserve">Presupunem că, pentru graful  </w:t>
      </w:r>
      <w:r w:rsidRPr="00EB5C60">
        <w:rPr>
          <w:bCs/>
          <w:i/>
          <w:lang w:val="ro-RO"/>
        </w:rPr>
        <w:t xml:space="preserve">G = (V, E), </w:t>
      </w:r>
      <w:r w:rsidRPr="00EB5C60">
        <w:rPr>
          <w:i/>
        </w:rPr>
        <w:t xml:space="preserve">există o funcţie f a.î. </w:t>
      </w:r>
      <w:r w:rsidRPr="00EB5C60">
        <w:rPr>
          <w:bCs/>
          <w:i/>
          <w:lang w:val="ro-RO"/>
        </w:rPr>
        <w:sym w:font="Symbol" w:char="F077"/>
      </w:r>
      <w:r w:rsidRPr="00EB5C60">
        <w:rPr>
          <w:bCs/>
          <w:i/>
          <w:lang w:val="ro-RO"/>
        </w:rPr>
        <w:t xml:space="preserve">(G) &gt; </w:t>
      </w:r>
      <w:r w:rsidRPr="00EB5C60">
        <w:rPr>
          <w:bCs/>
          <w:i/>
        </w:rPr>
        <w:t xml:space="preserve">|f(V)|. </w:t>
      </w:r>
    </w:p>
    <w:p w:rsidR="006358A1" w:rsidRPr="00EB5C60" w:rsidRDefault="006358A1" w:rsidP="00C72C0C">
      <w:pPr>
        <w:ind w:firstLine="720"/>
        <w:jc w:val="both"/>
        <w:rPr>
          <w:bCs/>
          <w:i/>
          <w:lang w:val="ro-RO"/>
        </w:rPr>
      </w:pPr>
      <w:r w:rsidRPr="00EB5C60">
        <w:rPr>
          <w:bCs/>
          <w:i/>
        </w:rPr>
        <w:t xml:space="preserve">Fie A </w:t>
      </w:r>
      <w:r w:rsidRPr="00EB5C60">
        <w:rPr>
          <w:bCs/>
          <w:i/>
        </w:rPr>
        <w:sym w:font="Symbol" w:char="F0CD"/>
      </w:r>
      <w:r w:rsidRPr="00EB5C60">
        <w:rPr>
          <w:bCs/>
          <w:i/>
        </w:rPr>
        <w:t xml:space="preserve"> V clică cu |A| = </w:t>
      </w:r>
      <w:r w:rsidRPr="00EB5C60">
        <w:rPr>
          <w:bCs/>
          <w:i/>
          <w:lang w:val="ro-RO"/>
        </w:rPr>
        <w:sym w:font="Symbol" w:char="F077"/>
      </w:r>
      <w:r w:rsidRPr="00EB5C60">
        <w:rPr>
          <w:bCs/>
          <w:i/>
          <w:lang w:val="ro-RO"/>
        </w:rPr>
        <w:t>(G).</w:t>
      </w:r>
    </w:p>
    <w:p w:rsidR="006358A1" w:rsidRPr="00EB5C60" w:rsidRDefault="006358A1" w:rsidP="00C72C0C">
      <w:pPr>
        <w:ind w:firstLine="720"/>
        <w:jc w:val="both"/>
        <w:rPr>
          <w:bCs/>
          <w:i/>
          <w:lang w:val="ro-RO"/>
        </w:rPr>
      </w:pPr>
      <w:r w:rsidRPr="00EB5C60">
        <w:rPr>
          <w:bCs/>
          <w:i/>
          <w:lang w:val="ro-RO"/>
        </w:rPr>
        <w:sym w:font="Symbol" w:char="F022"/>
      </w:r>
      <w:r w:rsidRPr="00EB5C60">
        <w:rPr>
          <w:bCs/>
          <w:i/>
          <w:lang w:val="ro-RO"/>
        </w:rPr>
        <w:t xml:space="preserve"> i, j </w:t>
      </w:r>
      <w:r w:rsidRPr="00EB5C60">
        <w:rPr>
          <w:bCs/>
          <w:i/>
          <w:lang w:val="ro-RO"/>
        </w:rPr>
        <w:sym w:font="Symbol" w:char="F0CE"/>
      </w:r>
      <w:r w:rsidRPr="00EB5C60">
        <w:rPr>
          <w:bCs/>
          <w:i/>
          <w:lang w:val="ro-RO"/>
        </w:rPr>
        <w:t xml:space="preserve"> A, ij </w:t>
      </w:r>
      <w:r w:rsidRPr="00EB5C60">
        <w:rPr>
          <w:bCs/>
          <w:i/>
          <w:lang w:val="ro-RO"/>
        </w:rPr>
        <w:sym w:font="Symbol" w:char="F0CE"/>
      </w:r>
      <w:r w:rsidRPr="00EB5C60">
        <w:rPr>
          <w:bCs/>
          <w:i/>
          <w:lang w:val="ro-RO"/>
        </w:rPr>
        <w:t xml:space="preserve"> E </w:t>
      </w:r>
      <w:r w:rsidRPr="00EB5C60">
        <w:rPr>
          <w:bCs/>
          <w:i/>
          <w:lang w:val="ro-RO"/>
        </w:rPr>
        <w:sym w:font="Symbol" w:char="F0DE"/>
      </w:r>
      <w:r w:rsidRPr="00EB5C60">
        <w:rPr>
          <w:bCs/>
          <w:i/>
          <w:lang w:val="ro-RO"/>
        </w:rPr>
        <w:t xml:space="preserve">  f(i)f(j)</w:t>
      </w:r>
      <w:r w:rsidRPr="00EB5C60">
        <w:rPr>
          <w:bCs/>
          <w:i/>
          <w:lang w:val="ro-RO"/>
        </w:rPr>
        <w:sym w:font="Symbol" w:char="F0CE"/>
      </w:r>
      <w:r w:rsidRPr="00EB5C60">
        <w:rPr>
          <w:bCs/>
          <w:i/>
          <w:lang w:val="ro-RO"/>
        </w:rPr>
        <w:t xml:space="preserve"> E.</w:t>
      </w:r>
    </w:p>
    <w:p w:rsidR="006358A1" w:rsidRPr="00EB5C60" w:rsidRDefault="006358A1" w:rsidP="00C72C0C">
      <w:pPr>
        <w:ind w:firstLine="720"/>
        <w:jc w:val="both"/>
        <w:rPr>
          <w:bCs/>
          <w:i/>
        </w:rPr>
      </w:pPr>
      <w:r w:rsidRPr="00EB5C60">
        <w:rPr>
          <w:bCs/>
          <w:i/>
          <w:lang w:val="ro-RO"/>
        </w:rPr>
        <w:t xml:space="preserve">f(A) </w:t>
      </w:r>
      <w:r w:rsidRPr="00EB5C60">
        <w:rPr>
          <w:bCs/>
          <w:i/>
        </w:rPr>
        <w:sym w:font="Symbol" w:char="F0CD"/>
      </w:r>
      <w:r w:rsidRPr="00EB5C60">
        <w:rPr>
          <w:bCs/>
          <w:i/>
        </w:rPr>
        <w:t xml:space="preserve"> f(V) </w:t>
      </w:r>
      <w:r w:rsidRPr="00EB5C60">
        <w:rPr>
          <w:bCs/>
          <w:i/>
          <w:lang w:val="ro-RO"/>
        </w:rPr>
        <w:t xml:space="preserve">şi </w:t>
      </w:r>
      <w:r w:rsidRPr="00EB5C60">
        <w:rPr>
          <w:bCs/>
          <w:i/>
          <w:lang w:val="ro-RO"/>
        </w:rPr>
        <w:sym w:font="Symbol" w:char="F077"/>
      </w:r>
      <w:r w:rsidRPr="00EB5C60">
        <w:rPr>
          <w:bCs/>
          <w:i/>
          <w:lang w:val="ro-RO"/>
        </w:rPr>
        <w:t xml:space="preserve">(G) &gt; </w:t>
      </w:r>
      <w:r w:rsidRPr="00EB5C60">
        <w:rPr>
          <w:bCs/>
          <w:i/>
        </w:rPr>
        <w:t xml:space="preserve">|f(V)| </w:t>
      </w:r>
      <w:r w:rsidRPr="00EB5C60">
        <w:rPr>
          <w:bCs/>
          <w:i/>
        </w:rPr>
        <w:sym w:font="Symbol" w:char="F0DE"/>
      </w:r>
      <w:r w:rsidRPr="00EB5C60">
        <w:rPr>
          <w:bCs/>
          <w:i/>
        </w:rPr>
        <w:t xml:space="preserve"> </w:t>
      </w:r>
      <w:r w:rsidRPr="00EB5C60">
        <w:rPr>
          <w:bCs/>
          <w:i/>
          <w:lang w:val="ro-RO"/>
        </w:rPr>
        <w:sym w:font="Symbol" w:char="F077"/>
      </w:r>
      <w:r w:rsidRPr="00EB5C60">
        <w:rPr>
          <w:bCs/>
          <w:i/>
          <w:lang w:val="ro-RO"/>
        </w:rPr>
        <w:t xml:space="preserve">(G) &gt; </w:t>
      </w:r>
      <w:r w:rsidRPr="00EB5C60">
        <w:rPr>
          <w:bCs/>
          <w:i/>
        </w:rPr>
        <w:t xml:space="preserve">|f(A)| </w:t>
      </w:r>
      <w:r w:rsidRPr="00EB5C60">
        <w:rPr>
          <w:bCs/>
          <w:i/>
        </w:rPr>
        <w:sym w:font="Symbol" w:char="F0DE"/>
      </w:r>
      <w:r w:rsidRPr="00EB5C60">
        <w:rPr>
          <w:bCs/>
          <w:i/>
        </w:rPr>
        <w:t xml:space="preserve"> |A|</w:t>
      </w:r>
      <w:r w:rsidRPr="00EB5C60">
        <w:rPr>
          <w:bCs/>
          <w:i/>
          <w:lang w:val="ro-RO"/>
        </w:rPr>
        <w:t xml:space="preserve"> &gt; </w:t>
      </w:r>
      <w:r w:rsidRPr="00EB5C60">
        <w:rPr>
          <w:bCs/>
          <w:i/>
        </w:rPr>
        <w:t>|f(A)|</w:t>
      </w:r>
      <w:r w:rsidRPr="00EB5C60">
        <w:rPr>
          <w:bCs/>
          <w:i/>
        </w:rPr>
        <w:sym w:font="Symbol" w:char="F0DE"/>
      </w:r>
    </w:p>
    <w:p w:rsidR="006358A1" w:rsidRPr="00EB5C60" w:rsidRDefault="006358A1" w:rsidP="00C72C0C">
      <w:pPr>
        <w:ind w:firstLine="720"/>
        <w:jc w:val="both"/>
        <w:rPr>
          <w:bCs/>
          <w:i/>
          <w:lang w:val="ro-RO"/>
        </w:rPr>
      </w:pPr>
      <w:r w:rsidRPr="00EB5C60">
        <w:rPr>
          <w:bCs/>
          <w:i/>
        </w:rPr>
        <w:sym w:font="Symbol" w:char="F024"/>
      </w:r>
      <w:r w:rsidRPr="00EB5C60">
        <w:rPr>
          <w:bCs/>
          <w:i/>
        </w:rPr>
        <w:t xml:space="preserve">u, v </w:t>
      </w:r>
      <w:r w:rsidRPr="00EB5C60">
        <w:rPr>
          <w:bCs/>
          <w:i/>
          <w:lang w:val="ro-RO"/>
        </w:rPr>
        <w:sym w:font="Symbol" w:char="F0CE"/>
      </w:r>
      <w:r w:rsidRPr="00EB5C60">
        <w:rPr>
          <w:bCs/>
          <w:i/>
          <w:lang w:val="ro-RO"/>
        </w:rPr>
        <w:t xml:space="preserve"> A a.î. f(u) = f(v) = w </w:t>
      </w:r>
      <w:r w:rsidRPr="00EB5C60">
        <w:rPr>
          <w:bCs/>
          <w:i/>
          <w:lang w:val="ro-RO"/>
        </w:rPr>
        <w:sym w:font="Symbol" w:char="F0CE"/>
      </w:r>
      <w:r w:rsidRPr="00EB5C60">
        <w:rPr>
          <w:bCs/>
          <w:i/>
          <w:lang w:val="ro-RO"/>
        </w:rPr>
        <w:t xml:space="preserve"> V.</w:t>
      </w:r>
    </w:p>
    <w:p w:rsidR="006358A1" w:rsidRPr="00EB5C60" w:rsidRDefault="006358A1" w:rsidP="00C72C0C">
      <w:pPr>
        <w:ind w:firstLine="720"/>
        <w:jc w:val="both"/>
        <w:rPr>
          <w:bCs/>
          <w:i/>
          <w:lang w:val="ro-RO"/>
        </w:rPr>
      </w:pPr>
      <w:r w:rsidRPr="00EB5C60">
        <w:rPr>
          <w:bCs/>
          <w:i/>
          <w:lang w:val="ro-RO"/>
        </w:rPr>
        <w:t xml:space="preserve">Dar u, v </w:t>
      </w:r>
      <w:r w:rsidRPr="00EB5C60">
        <w:rPr>
          <w:bCs/>
          <w:i/>
          <w:lang w:val="ro-RO"/>
        </w:rPr>
        <w:sym w:font="Symbol" w:char="F0CE"/>
      </w:r>
      <w:r w:rsidRPr="00EB5C60">
        <w:rPr>
          <w:bCs/>
          <w:i/>
          <w:lang w:val="ro-RO"/>
        </w:rPr>
        <w:t xml:space="preserve"> A şi A clică </w:t>
      </w:r>
      <w:r w:rsidRPr="00EB5C60">
        <w:rPr>
          <w:bCs/>
          <w:i/>
          <w:lang w:val="ro-RO"/>
        </w:rPr>
        <w:sym w:font="Symbol" w:char="F0DE"/>
      </w:r>
    </w:p>
    <w:p w:rsidR="006358A1" w:rsidRPr="00EB5C60" w:rsidRDefault="006358A1" w:rsidP="00C72C0C">
      <w:pPr>
        <w:ind w:firstLine="720"/>
        <w:jc w:val="both"/>
        <w:rPr>
          <w:b/>
          <w:bCs/>
          <w:i/>
          <w:lang w:val="ro-RO"/>
        </w:rPr>
      </w:pPr>
      <w:r w:rsidRPr="00EB5C60">
        <w:rPr>
          <w:bCs/>
          <w:i/>
          <w:lang w:val="ro-RO"/>
        </w:rPr>
        <w:t xml:space="preserve"> uv </w:t>
      </w:r>
      <w:r w:rsidRPr="00EB5C60">
        <w:rPr>
          <w:bCs/>
          <w:i/>
          <w:lang w:val="ro-RO"/>
        </w:rPr>
        <w:sym w:font="Symbol" w:char="F0CE"/>
      </w:r>
      <w:r w:rsidRPr="00EB5C60">
        <w:rPr>
          <w:bCs/>
          <w:i/>
          <w:lang w:val="ro-RO"/>
        </w:rPr>
        <w:t xml:space="preserve"> E </w:t>
      </w:r>
      <w:r w:rsidRPr="00EB5C60">
        <w:rPr>
          <w:bCs/>
          <w:i/>
          <w:lang w:val="ro-RO"/>
        </w:rPr>
        <w:sym w:font="Symbol" w:char="F0DE"/>
      </w:r>
      <w:r w:rsidRPr="00EB5C60">
        <w:rPr>
          <w:bCs/>
          <w:i/>
          <w:lang w:val="ro-RO"/>
        </w:rPr>
        <w:t xml:space="preserve"> f(u)f(v)</w:t>
      </w:r>
      <w:r w:rsidRPr="00EB5C60">
        <w:rPr>
          <w:bCs/>
          <w:i/>
          <w:lang w:val="ro-RO"/>
        </w:rPr>
        <w:sym w:font="Symbol" w:char="F0CE"/>
      </w:r>
      <w:r w:rsidRPr="00EB5C60">
        <w:rPr>
          <w:bCs/>
          <w:i/>
          <w:lang w:val="ro-RO"/>
        </w:rPr>
        <w:t xml:space="preserve"> E (din definitia funcţiei f) </w:t>
      </w:r>
      <w:r w:rsidRPr="00EB5C60">
        <w:rPr>
          <w:bCs/>
          <w:i/>
          <w:lang w:val="ro-RO"/>
        </w:rPr>
        <w:sym w:font="Symbol" w:char="F0DE"/>
      </w:r>
      <w:r w:rsidRPr="00EB5C60">
        <w:rPr>
          <w:bCs/>
          <w:i/>
          <w:lang w:val="ro-RO"/>
        </w:rPr>
        <w:t xml:space="preserve"> ww</w:t>
      </w:r>
      <w:r w:rsidRPr="00EB5C60">
        <w:rPr>
          <w:bCs/>
          <w:i/>
          <w:lang w:val="ro-RO"/>
        </w:rPr>
        <w:sym w:font="Symbol" w:char="F0CE"/>
      </w:r>
      <w:r w:rsidRPr="00EB5C60">
        <w:rPr>
          <w:bCs/>
          <w:i/>
          <w:lang w:val="ro-RO"/>
        </w:rPr>
        <w:t xml:space="preserve"> E </w:t>
      </w:r>
      <w:r w:rsidRPr="00EB5C60">
        <w:rPr>
          <w:bCs/>
          <w:i/>
          <w:lang w:val="ro-RO"/>
        </w:rPr>
        <w:sym w:font="Symbol" w:char="F0AE"/>
      </w:r>
      <w:r w:rsidRPr="00EB5C60">
        <w:rPr>
          <w:bCs/>
          <w:i/>
          <w:lang w:val="ro-RO"/>
        </w:rPr>
        <w:t xml:space="preserve"> </w:t>
      </w:r>
      <w:r w:rsidRPr="00EB5C60">
        <w:rPr>
          <w:b/>
          <w:bCs/>
          <w:i/>
          <w:lang w:val="ro-RO"/>
        </w:rPr>
        <w:t>contradicţie.</w:t>
      </w:r>
    </w:p>
    <w:p w:rsidR="006358A1" w:rsidRPr="00EB5C60" w:rsidRDefault="006358A1" w:rsidP="00D64495">
      <w:pPr>
        <w:spacing w:before="240"/>
        <w:ind w:firstLine="720"/>
        <w:jc w:val="both"/>
        <w:rPr>
          <w:b/>
          <w:bCs/>
          <w:i/>
        </w:rPr>
      </w:pPr>
      <w:r w:rsidRPr="00EB5C60">
        <w:rPr>
          <w:bCs/>
          <w:i/>
          <w:lang w:val="ro-RO"/>
        </w:rPr>
        <w:t>Presupunerea făcută este falsă</w:t>
      </w:r>
      <w:r w:rsidRPr="00EB5C60">
        <w:rPr>
          <w:b/>
          <w:bCs/>
          <w:i/>
          <w:lang w:val="ro-RO"/>
        </w:rPr>
        <w:t xml:space="preserve"> </w:t>
      </w:r>
      <w:r w:rsidRPr="00EB5C60">
        <w:rPr>
          <w:b/>
          <w:bCs/>
          <w:i/>
          <w:lang w:val="ro-RO"/>
        </w:rPr>
        <w:sym w:font="Symbol" w:char="F0DE"/>
      </w:r>
      <w:r w:rsidRPr="00EB5C60">
        <w:rPr>
          <w:b/>
          <w:bCs/>
          <w:i/>
          <w:lang w:val="ro-RO"/>
        </w:rPr>
        <w:t xml:space="preserve"> </w:t>
      </w:r>
      <w:r w:rsidRPr="00EB5C60">
        <w:rPr>
          <w:b/>
          <w:bCs/>
          <w:i/>
          <w:lang w:val="ro-RO"/>
        </w:rPr>
        <w:sym w:font="Symbol" w:char="F077"/>
      </w:r>
      <w:r w:rsidRPr="00EB5C60">
        <w:rPr>
          <w:b/>
          <w:bCs/>
          <w:i/>
          <w:lang w:val="ro-RO"/>
        </w:rPr>
        <w:t xml:space="preserve">(G) </w:t>
      </w:r>
      <w:r w:rsidRPr="00EB5C60">
        <w:rPr>
          <w:b/>
          <w:bCs/>
          <w:i/>
          <w:lang w:val="ro-RO"/>
        </w:rPr>
        <w:sym w:font="Symbol" w:char="F0A3"/>
      </w:r>
      <w:r w:rsidRPr="00EB5C60">
        <w:rPr>
          <w:b/>
          <w:bCs/>
          <w:i/>
          <w:lang w:val="ro-RO"/>
        </w:rPr>
        <w:t xml:space="preserve"> </w:t>
      </w:r>
      <w:r w:rsidRPr="00EB5C60">
        <w:rPr>
          <w:b/>
          <w:bCs/>
          <w:i/>
        </w:rPr>
        <w:t>|f(V)|.</w:t>
      </w:r>
    </w:p>
    <w:p w:rsidR="006358A1" w:rsidRPr="00EB5C60" w:rsidRDefault="006358A1" w:rsidP="00D64495">
      <w:pPr>
        <w:spacing w:before="240"/>
        <w:ind w:firstLine="720"/>
        <w:jc w:val="both"/>
        <w:rPr>
          <w:bCs/>
          <w:i/>
          <w:lang w:val="ro-RO"/>
        </w:rPr>
      </w:pPr>
      <w:r w:rsidRPr="00EB5C60">
        <w:rPr>
          <w:bCs/>
          <w:i/>
        </w:rPr>
        <w:t xml:space="preserve">2. Arătăm că există grafuri pentru care orice funcţie f cu proprietatea de mai sus are |f(V)| </w:t>
      </w:r>
      <w:r w:rsidRPr="00EB5C60">
        <w:rPr>
          <w:bCs/>
          <w:i/>
          <w:lang w:val="ro-RO"/>
        </w:rPr>
        <w:t>&gt;</w:t>
      </w:r>
      <w:r w:rsidRPr="00EB5C60">
        <w:rPr>
          <w:bCs/>
          <w:i/>
          <w:lang w:val="ro-RO"/>
        </w:rPr>
        <w:sym w:font="Symbol" w:char="F044"/>
      </w:r>
      <w:r w:rsidRPr="00EB5C60">
        <w:rPr>
          <w:bCs/>
          <w:i/>
          <w:lang w:val="ro-RO"/>
        </w:rPr>
        <w:t>(G) + 1.</w:t>
      </w:r>
    </w:p>
    <w:p w:rsidR="006358A1" w:rsidRPr="00EB5C60" w:rsidRDefault="006358A1" w:rsidP="00E60088">
      <w:pPr>
        <w:ind w:firstLine="720"/>
        <w:jc w:val="both"/>
        <w:rPr>
          <w:bCs/>
          <w:i/>
          <w:lang w:val="ro-RO"/>
        </w:rPr>
      </w:pPr>
      <w:r w:rsidRPr="00EB5C60">
        <w:rPr>
          <w:bCs/>
          <w:i/>
          <w:lang w:val="ro-RO"/>
        </w:rPr>
        <w:t>Vom considera graful C</w:t>
      </w:r>
      <w:r w:rsidRPr="00EB5C60">
        <w:rPr>
          <w:bCs/>
          <w:i/>
          <w:vertAlign w:val="subscript"/>
          <w:lang w:val="ro-RO"/>
        </w:rPr>
        <w:t>5</w:t>
      </w:r>
      <w:r w:rsidRPr="00EB5C60">
        <w:rPr>
          <w:bCs/>
          <w:i/>
          <w:lang w:val="ro-RO"/>
        </w:rPr>
        <w:t xml:space="preserve">. </w:t>
      </w:r>
    </w:p>
    <w:p w:rsidR="006358A1" w:rsidRPr="00EB5C60" w:rsidRDefault="006358A1" w:rsidP="00E60088">
      <w:pPr>
        <w:ind w:firstLine="720"/>
        <w:jc w:val="both"/>
        <w:rPr>
          <w:bCs/>
          <w:i/>
          <w:lang w:val="ro-RO"/>
        </w:rPr>
      </w:pPr>
      <w:r w:rsidRPr="00EB5C60">
        <w:rPr>
          <w:bCs/>
          <w:i/>
          <w:lang w:val="ro-RO"/>
        </w:rPr>
        <w:sym w:font="Symbol" w:char="F044"/>
      </w:r>
      <w:r w:rsidRPr="00EB5C60">
        <w:rPr>
          <w:bCs/>
          <w:i/>
          <w:lang w:val="ro-RO"/>
        </w:rPr>
        <w:t>(C</w:t>
      </w:r>
      <w:r w:rsidRPr="00EB5C60">
        <w:rPr>
          <w:bCs/>
          <w:i/>
          <w:vertAlign w:val="subscript"/>
          <w:lang w:val="ro-RO"/>
        </w:rPr>
        <w:t>5</w:t>
      </w:r>
      <w:r w:rsidRPr="00EB5C60">
        <w:rPr>
          <w:bCs/>
          <w:i/>
          <w:lang w:val="ro-RO"/>
        </w:rPr>
        <w:t xml:space="preserve">) = 2. </w:t>
      </w:r>
    </w:p>
    <w:p w:rsidR="006358A1" w:rsidRPr="00EB5C60" w:rsidRDefault="006358A1" w:rsidP="00E60088">
      <w:pPr>
        <w:ind w:firstLine="720"/>
        <w:jc w:val="both"/>
        <w:rPr>
          <w:bCs/>
          <w:i/>
          <w:lang w:val="ro-RO"/>
        </w:rPr>
      </w:pPr>
      <w:r w:rsidRPr="00EB5C60">
        <w:rPr>
          <w:bCs/>
          <w:i/>
          <w:lang w:val="ro-RO"/>
        </w:rPr>
        <w:t xml:space="preserve">Vom arăta că este imposibilă construcţia unei funcţii f cu proprietatea de mai sus şi cu </w:t>
      </w:r>
      <w:r w:rsidRPr="00EB5C60">
        <w:rPr>
          <w:bCs/>
          <w:i/>
        </w:rPr>
        <w:t>|f(V)|</w:t>
      </w:r>
      <w:r w:rsidRPr="00EB5C60">
        <w:rPr>
          <w:bCs/>
          <w:i/>
          <w:lang w:val="ro-RO"/>
        </w:rPr>
        <w:t xml:space="preserve"> </w:t>
      </w:r>
      <w:r w:rsidRPr="00EB5C60">
        <w:rPr>
          <w:bCs/>
          <w:i/>
          <w:lang w:val="ro-RO"/>
        </w:rPr>
        <w:sym w:font="Symbol" w:char="F0A3"/>
      </w:r>
      <w:r w:rsidRPr="00EB5C60">
        <w:rPr>
          <w:bCs/>
          <w:i/>
          <w:lang w:val="ro-RO"/>
        </w:rPr>
        <w:t xml:space="preserve"> </w:t>
      </w:r>
      <w:r w:rsidRPr="00EB5C60">
        <w:rPr>
          <w:bCs/>
          <w:i/>
        </w:rPr>
        <w:t xml:space="preserve"> </w:t>
      </w:r>
      <w:r w:rsidRPr="00EB5C60">
        <w:rPr>
          <w:bCs/>
          <w:i/>
          <w:lang w:val="ro-RO"/>
        </w:rPr>
        <w:t>3.</w:t>
      </w:r>
    </w:p>
    <w:p w:rsidR="006358A1" w:rsidRPr="00EB5C60" w:rsidRDefault="006358A1" w:rsidP="00E60088">
      <w:pPr>
        <w:ind w:firstLine="720"/>
        <w:jc w:val="both"/>
        <w:rPr>
          <w:i/>
          <w:lang w:val="ro-RO"/>
        </w:rPr>
      </w:pPr>
      <w:r w:rsidRPr="00EB5C60">
        <w:rPr>
          <w:i/>
          <w:lang w:val="ro-RO"/>
        </w:rPr>
        <w:pict>
          <v:shape id="_x0000_i1888" type="#_x0000_t75" style="width:161pt;height:123.6pt">
            <v:imagedata r:id="rId1120" o:title=""/>
          </v:shape>
        </w:pict>
      </w:r>
    </w:p>
    <w:p w:rsidR="006358A1" w:rsidRPr="00EB5C60" w:rsidRDefault="006358A1" w:rsidP="00E60088">
      <w:pPr>
        <w:ind w:firstLine="720"/>
        <w:jc w:val="both"/>
        <w:rPr>
          <w:i/>
          <w:lang w:val="ro-RO"/>
        </w:rPr>
      </w:pPr>
      <w:r w:rsidRPr="00EB5C60">
        <w:rPr>
          <w:i/>
          <w:lang w:val="ro-RO"/>
        </w:rPr>
        <w:lastRenderedPageBreak/>
        <w:t>Construim funcţia f:</w:t>
      </w:r>
    </w:p>
    <w:p w:rsidR="006358A1" w:rsidRPr="00EB5C60" w:rsidRDefault="006358A1" w:rsidP="00E60088">
      <w:pPr>
        <w:ind w:firstLine="720"/>
        <w:jc w:val="both"/>
        <w:rPr>
          <w:i/>
          <w:lang w:val="ro-RO"/>
        </w:rPr>
      </w:pPr>
      <w:r w:rsidRPr="00EB5C60">
        <w:rPr>
          <w:i/>
          <w:lang w:val="ro-RO"/>
        </w:rPr>
        <w:t>Fie f(1) = v1.</w:t>
      </w:r>
    </w:p>
    <w:p w:rsidR="006358A1" w:rsidRPr="00EB5C60" w:rsidRDefault="006358A1" w:rsidP="00E60088">
      <w:pPr>
        <w:ind w:firstLine="720"/>
        <w:jc w:val="both"/>
        <w:rPr>
          <w:rFonts w:hint="eastAsia"/>
          <w:i/>
          <w:lang w:val="ro-RO" w:eastAsia="ja-JP"/>
        </w:rPr>
      </w:pPr>
      <w:r w:rsidRPr="00EB5C60">
        <w:rPr>
          <w:i/>
          <w:lang w:val="ro-RO"/>
        </w:rPr>
        <w:t xml:space="preserve">Fie f(2) = v2. Evident, v2 </w:t>
      </w:r>
      <w:r w:rsidRPr="00EB5C60">
        <w:rPr>
          <w:rFonts w:hint="eastAsia"/>
          <w:i/>
          <w:lang w:val="ro-RO" w:eastAsia="ja-JP"/>
        </w:rPr>
        <w:t>≠ v1, deoarece 12 este muchie, deci şi v1v2 trebuie să fie muchie.</w:t>
      </w:r>
    </w:p>
    <w:p w:rsidR="006358A1" w:rsidRPr="00EB5C60" w:rsidRDefault="006358A1" w:rsidP="00D968D9">
      <w:pPr>
        <w:ind w:firstLine="720"/>
        <w:jc w:val="both"/>
        <w:rPr>
          <w:i/>
          <w:lang w:val="ro-RO" w:eastAsia="ja-JP"/>
        </w:rPr>
      </w:pPr>
      <w:r w:rsidRPr="00EB5C60">
        <w:rPr>
          <w:i/>
          <w:lang w:val="ro-RO" w:eastAsia="ja-JP"/>
        </w:rPr>
        <w:t xml:space="preserve">Fie f(3) = v3. </w:t>
      </w:r>
    </w:p>
    <w:p w:rsidR="006358A1" w:rsidRPr="00EB5C60" w:rsidRDefault="006358A1" w:rsidP="00D968D9">
      <w:pPr>
        <w:ind w:firstLine="720"/>
        <w:jc w:val="both"/>
        <w:rPr>
          <w:i/>
          <w:lang w:val="ro-RO" w:eastAsia="ja-JP"/>
        </w:rPr>
      </w:pPr>
      <w:r w:rsidRPr="00EB5C60">
        <w:rPr>
          <w:i/>
          <w:lang w:val="ro-RO" w:eastAsia="ja-JP"/>
        </w:rPr>
        <w:t xml:space="preserve">v3 </w:t>
      </w:r>
      <w:r w:rsidRPr="00EB5C60">
        <w:rPr>
          <w:rFonts w:hint="eastAsia"/>
          <w:i/>
          <w:lang w:val="ro-RO" w:eastAsia="ja-JP"/>
        </w:rPr>
        <w:t xml:space="preserve">≠ v2, deoarece </w:t>
      </w:r>
      <w:r w:rsidRPr="00EB5C60">
        <w:rPr>
          <w:i/>
          <w:lang w:val="ro-RO" w:eastAsia="ja-JP"/>
        </w:rPr>
        <w:t>23</w:t>
      </w:r>
      <w:r w:rsidRPr="00EB5C60">
        <w:rPr>
          <w:rFonts w:hint="eastAsia"/>
          <w:i/>
          <w:lang w:val="ro-RO" w:eastAsia="ja-JP"/>
        </w:rPr>
        <w:t xml:space="preserve"> este muchie, deci şi v</w:t>
      </w:r>
      <w:r w:rsidRPr="00EB5C60">
        <w:rPr>
          <w:i/>
          <w:lang w:val="ro-RO" w:eastAsia="ja-JP"/>
        </w:rPr>
        <w:t>2</w:t>
      </w:r>
      <w:r w:rsidRPr="00EB5C60">
        <w:rPr>
          <w:rFonts w:hint="eastAsia"/>
          <w:i/>
          <w:lang w:val="ro-RO" w:eastAsia="ja-JP"/>
        </w:rPr>
        <w:t>v</w:t>
      </w:r>
      <w:r w:rsidRPr="00EB5C60">
        <w:rPr>
          <w:i/>
          <w:lang w:val="ro-RO" w:eastAsia="ja-JP"/>
        </w:rPr>
        <w:t>3</w:t>
      </w:r>
      <w:r w:rsidRPr="00EB5C60">
        <w:rPr>
          <w:rFonts w:hint="eastAsia"/>
          <w:i/>
          <w:lang w:val="ro-RO" w:eastAsia="ja-JP"/>
        </w:rPr>
        <w:t xml:space="preserve"> trebuie să fie muchie.</w:t>
      </w:r>
    </w:p>
    <w:p w:rsidR="006358A1" w:rsidRPr="00EB5C60" w:rsidRDefault="006358A1" w:rsidP="00D968D9">
      <w:pPr>
        <w:ind w:firstLine="720"/>
        <w:jc w:val="both"/>
        <w:rPr>
          <w:i/>
          <w:lang w:val="ro-RO" w:eastAsia="ja-JP"/>
        </w:rPr>
      </w:pPr>
      <w:r w:rsidRPr="00EB5C60">
        <w:rPr>
          <w:i/>
          <w:lang w:val="ro-RO" w:eastAsia="ja-JP"/>
        </w:rPr>
        <w:t>Presupunem că putem  alege v3 = v1.</w:t>
      </w:r>
    </w:p>
    <w:p w:rsidR="006358A1" w:rsidRPr="00EB5C60" w:rsidRDefault="006358A1" w:rsidP="00D968D9">
      <w:pPr>
        <w:ind w:firstLine="720"/>
        <w:jc w:val="both"/>
        <w:rPr>
          <w:i/>
          <w:lang w:val="ro-RO" w:eastAsia="ja-JP"/>
        </w:rPr>
      </w:pPr>
      <w:r w:rsidRPr="00EB5C60">
        <w:rPr>
          <w:i/>
          <w:lang w:val="ro-RO" w:eastAsia="ja-JP"/>
        </w:rPr>
        <w:t>Fie f(4) = v4.</w:t>
      </w:r>
    </w:p>
    <w:p w:rsidR="006358A1" w:rsidRPr="00EB5C60" w:rsidRDefault="006358A1" w:rsidP="00D968D9">
      <w:pPr>
        <w:ind w:firstLine="720"/>
        <w:jc w:val="both"/>
        <w:rPr>
          <w:i/>
          <w:lang w:val="ro-RO" w:eastAsia="ja-JP"/>
        </w:rPr>
      </w:pPr>
      <w:r w:rsidRPr="00EB5C60">
        <w:rPr>
          <w:i/>
          <w:lang w:val="ro-RO" w:eastAsia="ja-JP"/>
        </w:rPr>
        <w:t xml:space="preserve">v4 </w:t>
      </w:r>
      <w:r w:rsidRPr="00EB5C60">
        <w:rPr>
          <w:rFonts w:hint="eastAsia"/>
          <w:i/>
          <w:lang w:val="ro-RO" w:eastAsia="ja-JP"/>
        </w:rPr>
        <w:t xml:space="preserve">≠ v1, deoarece </w:t>
      </w:r>
      <w:r w:rsidRPr="00EB5C60">
        <w:rPr>
          <w:i/>
          <w:lang w:val="ro-RO" w:eastAsia="ja-JP"/>
        </w:rPr>
        <w:t>34</w:t>
      </w:r>
      <w:r w:rsidRPr="00EB5C60">
        <w:rPr>
          <w:rFonts w:hint="eastAsia"/>
          <w:i/>
          <w:lang w:val="ro-RO" w:eastAsia="ja-JP"/>
        </w:rPr>
        <w:t xml:space="preserve"> este muchie, deci şi v</w:t>
      </w:r>
      <w:r w:rsidRPr="00EB5C60">
        <w:rPr>
          <w:i/>
          <w:lang w:val="ro-RO" w:eastAsia="ja-JP"/>
        </w:rPr>
        <w:t>3</w:t>
      </w:r>
      <w:r w:rsidRPr="00EB5C60">
        <w:rPr>
          <w:rFonts w:hint="eastAsia"/>
          <w:i/>
          <w:lang w:val="ro-RO" w:eastAsia="ja-JP"/>
        </w:rPr>
        <w:t>v</w:t>
      </w:r>
      <w:r w:rsidRPr="00EB5C60">
        <w:rPr>
          <w:i/>
          <w:lang w:val="ro-RO" w:eastAsia="ja-JP"/>
        </w:rPr>
        <w:t>4</w:t>
      </w:r>
      <w:r w:rsidRPr="00EB5C60">
        <w:rPr>
          <w:rFonts w:hint="eastAsia"/>
          <w:i/>
          <w:lang w:val="ro-RO" w:eastAsia="ja-JP"/>
        </w:rPr>
        <w:t xml:space="preserve"> trebuie să fie muchie</w:t>
      </w:r>
      <w:r w:rsidRPr="00EB5C60">
        <w:rPr>
          <w:i/>
          <w:lang w:val="ro-RO" w:eastAsia="ja-JP"/>
        </w:rPr>
        <w:t>, adică v1v4 trebuie să fie muchie (am ales v3 = v1).</w:t>
      </w:r>
    </w:p>
    <w:p w:rsidR="006358A1" w:rsidRPr="00EB5C60" w:rsidRDefault="006358A1" w:rsidP="00D968D9">
      <w:pPr>
        <w:ind w:firstLine="720"/>
        <w:jc w:val="both"/>
        <w:rPr>
          <w:i/>
          <w:lang w:val="ro-RO" w:eastAsia="ja-JP"/>
        </w:rPr>
      </w:pPr>
      <w:r w:rsidRPr="00EB5C60">
        <w:rPr>
          <w:i/>
          <w:lang w:val="ro-RO" w:eastAsia="ja-JP"/>
        </w:rPr>
        <w:t>Presupunem că putem alede v4 = v2.</w:t>
      </w:r>
    </w:p>
    <w:p w:rsidR="006358A1" w:rsidRPr="00EB5C60" w:rsidRDefault="006358A1" w:rsidP="00E60088">
      <w:pPr>
        <w:ind w:firstLine="720"/>
        <w:jc w:val="both"/>
        <w:rPr>
          <w:i/>
          <w:lang w:val="ro-RO" w:eastAsia="ja-JP"/>
        </w:rPr>
      </w:pPr>
      <w:r w:rsidRPr="00EB5C60">
        <w:rPr>
          <w:i/>
          <w:lang w:val="ro-RO" w:eastAsia="ja-JP"/>
        </w:rPr>
        <w:t xml:space="preserve">Fie f(5) = v5. </w:t>
      </w:r>
    </w:p>
    <w:p w:rsidR="006358A1" w:rsidRPr="00EB5C60" w:rsidRDefault="006358A1" w:rsidP="0028318B">
      <w:pPr>
        <w:ind w:firstLine="720"/>
        <w:jc w:val="both"/>
        <w:rPr>
          <w:rFonts w:hint="eastAsia"/>
          <w:i/>
          <w:lang w:val="ro-RO" w:eastAsia="ja-JP"/>
        </w:rPr>
      </w:pPr>
      <w:r w:rsidRPr="00EB5C60">
        <w:rPr>
          <w:i/>
          <w:lang w:val="ro-RO"/>
        </w:rPr>
        <w:t xml:space="preserve">v5 </w:t>
      </w:r>
      <w:r w:rsidRPr="00EB5C60">
        <w:rPr>
          <w:rFonts w:hint="eastAsia"/>
          <w:i/>
          <w:lang w:val="ro-RO" w:eastAsia="ja-JP"/>
        </w:rPr>
        <w:t xml:space="preserve">≠ v1, deoarece </w:t>
      </w:r>
      <w:r w:rsidRPr="00EB5C60">
        <w:rPr>
          <w:i/>
          <w:lang w:val="ro-RO" w:eastAsia="ja-JP"/>
        </w:rPr>
        <w:t>51</w:t>
      </w:r>
      <w:r w:rsidRPr="00EB5C60">
        <w:rPr>
          <w:rFonts w:hint="eastAsia"/>
          <w:i/>
          <w:lang w:val="ro-RO" w:eastAsia="ja-JP"/>
        </w:rPr>
        <w:t xml:space="preserve"> este muchie, deci şi v</w:t>
      </w:r>
      <w:r w:rsidRPr="00EB5C60">
        <w:rPr>
          <w:i/>
          <w:lang w:val="ro-RO" w:eastAsia="ja-JP"/>
        </w:rPr>
        <w:t>5</w:t>
      </w:r>
      <w:r w:rsidRPr="00EB5C60">
        <w:rPr>
          <w:rFonts w:hint="eastAsia"/>
          <w:i/>
          <w:lang w:val="ro-RO" w:eastAsia="ja-JP"/>
        </w:rPr>
        <w:t>v</w:t>
      </w:r>
      <w:r w:rsidRPr="00EB5C60">
        <w:rPr>
          <w:i/>
          <w:lang w:val="ro-RO" w:eastAsia="ja-JP"/>
        </w:rPr>
        <w:t>1</w:t>
      </w:r>
      <w:r w:rsidRPr="00EB5C60">
        <w:rPr>
          <w:rFonts w:hint="eastAsia"/>
          <w:i/>
          <w:lang w:val="ro-RO" w:eastAsia="ja-JP"/>
        </w:rPr>
        <w:t xml:space="preserve"> trebuie să fie muchie.</w:t>
      </w:r>
    </w:p>
    <w:p w:rsidR="006358A1" w:rsidRPr="00EB5C60" w:rsidRDefault="006358A1" w:rsidP="0028318B">
      <w:pPr>
        <w:ind w:firstLine="720"/>
        <w:jc w:val="both"/>
        <w:rPr>
          <w:i/>
          <w:lang w:val="ro-RO" w:eastAsia="ja-JP"/>
        </w:rPr>
      </w:pPr>
      <w:r w:rsidRPr="00EB5C60">
        <w:rPr>
          <w:i/>
          <w:lang w:val="ro-RO" w:eastAsia="ja-JP"/>
        </w:rPr>
        <w:t xml:space="preserve">v5 </w:t>
      </w:r>
      <w:r w:rsidRPr="00EB5C60">
        <w:rPr>
          <w:rFonts w:hint="eastAsia"/>
          <w:i/>
          <w:lang w:val="ro-RO" w:eastAsia="ja-JP"/>
        </w:rPr>
        <w:t xml:space="preserve">≠ v2, deoarece </w:t>
      </w:r>
      <w:r w:rsidRPr="00EB5C60">
        <w:rPr>
          <w:i/>
          <w:lang w:val="ro-RO" w:eastAsia="ja-JP"/>
        </w:rPr>
        <w:t>45</w:t>
      </w:r>
      <w:r w:rsidRPr="00EB5C60">
        <w:rPr>
          <w:rFonts w:hint="eastAsia"/>
          <w:i/>
          <w:lang w:val="ro-RO" w:eastAsia="ja-JP"/>
        </w:rPr>
        <w:t xml:space="preserve"> este muchie, deci şi v</w:t>
      </w:r>
      <w:r w:rsidRPr="00EB5C60">
        <w:rPr>
          <w:i/>
          <w:lang w:val="ro-RO" w:eastAsia="ja-JP"/>
        </w:rPr>
        <w:t>4</w:t>
      </w:r>
      <w:r w:rsidRPr="00EB5C60">
        <w:rPr>
          <w:rFonts w:hint="eastAsia"/>
          <w:i/>
          <w:lang w:val="ro-RO" w:eastAsia="ja-JP"/>
        </w:rPr>
        <w:t>v</w:t>
      </w:r>
      <w:r w:rsidRPr="00EB5C60">
        <w:rPr>
          <w:i/>
          <w:lang w:val="ro-RO" w:eastAsia="ja-JP"/>
        </w:rPr>
        <w:t>5</w:t>
      </w:r>
      <w:r w:rsidRPr="00EB5C60">
        <w:rPr>
          <w:rFonts w:hint="eastAsia"/>
          <w:i/>
          <w:lang w:val="ro-RO" w:eastAsia="ja-JP"/>
        </w:rPr>
        <w:t xml:space="preserve"> trebuie să fie muchie</w:t>
      </w:r>
      <w:r w:rsidRPr="00EB5C60">
        <w:rPr>
          <w:i/>
          <w:lang w:val="ro-RO" w:eastAsia="ja-JP"/>
        </w:rPr>
        <w:t>, adică v2v5 trebuie să fie muchie (am ales v4 = v2).</w:t>
      </w:r>
    </w:p>
    <w:p w:rsidR="006358A1" w:rsidRPr="00EB5C60" w:rsidRDefault="006358A1" w:rsidP="0028318B">
      <w:pPr>
        <w:ind w:firstLine="720"/>
        <w:jc w:val="both"/>
        <w:rPr>
          <w:i/>
          <w:lang w:val="ro-RO" w:eastAsia="ja-JP"/>
        </w:rPr>
      </w:pPr>
      <w:r w:rsidRPr="00EB5C60">
        <w:rPr>
          <w:i/>
          <w:lang w:val="ro-RO" w:eastAsia="ja-JP"/>
        </w:rPr>
        <w:t>Întrucât v1v5, v2v5, v1v2 sunt muchii în C</w:t>
      </w:r>
      <w:r w:rsidRPr="00EB5C60">
        <w:rPr>
          <w:i/>
          <w:vertAlign w:val="subscript"/>
          <w:lang w:val="ro-RO" w:eastAsia="ja-JP"/>
        </w:rPr>
        <w:t>5</w:t>
      </w:r>
      <w:r w:rsidRPr="00EB5C60">
        <w:rPr>
          <w:i/>
          <w:lang w:val="ro-RO" w:eastAsia="ja-JP"/>
        </w:rPr>
        <w:t>, am obţine că graful de mai jos este subgraf al lui C</w:t>
      </w:r>
      <w:r w:rsidRPr="00EB5C60">
        <w:rPr>
          <w:i/>
          <w:vertAlign w:val="subscript"/>
          <w:lang w:val="ro-RO" w:eastAsia="ja-JP"/>
        </w:rPr>
        <w:t>5</w:t>
      </w:r>
      <w:r w:rsidRPr="00EB5C60">
        <w:rPr>
          <w:i/>
          <w:lang w:val="ro-RO" w:eastAsia="ja-JP"/>
        </w:rPr>
        <w:t>, ceea ce este imposibil.</w:t>
      </w:r>
    </w:p>
    <w:p w:rsidR="006358A1" w:rsidRPr="00EB5C60" w:rsidRDefault="006358A1" w:rsidP="0028318B">
      <w:pPr>
        <w:ind w:firstLine="720"/>
        <w:jc w:val="both"/>
        <w:rPr>
          <w:i/>
          <w:lang w:val="ro-RO" w:eastAsia="ja-JP"/>
        </w:rPr>
      </w:pPr>
      <w:r w:rsidRPr="00EB5C60">
        <w:rPr>
          <w:i/>
          <w:lang w:val="ro-RO" w:eastAsia="ja-JP"/>
        </w:rPr>
        <w:pict>
          <v:shape id="_x0000_i1889" type="#_x0000_t75" style="width:171.85pt;height:93.05pt">
            <v:imagedata r:id="rId1121" o:title=""/>
          </v:shape>
        </w:pict>
      </w:r>
    </w:p>
    <w:p w:rsidR="006358A1" w:rsidRPr="00EB5C60" w:rsidRDefault="006358A1" w:rsidP="0028318B">
      <w:pPr>
        <w:ind w:firstLine="720"/>
        <w:jc w:val="both"/>
        <w:rPr>
          <w:i/>
          <w:lang w:val="ro-RO" w:eastAsia="ja-JP"/>
        </w:rPr>
      </w:pPr>
      <w:r w:rsidRPr="00EB5C60">
        <w:rPr>
          <w:i/>
          <w:lang w:val="ro-RO" w:eastAsia="ja-JP"/>
        </w:rPr>
        <w:t>Vom face un pas înapoi, alegând altă valoare pentru v4.</w:t>
      </w:r>
    </w:p>
    <w:p w:rsidR="006358A1" w:rsidRPr="00EB5C60" w:rsidRDefault="006358A1" w:rsidP="0028318B">
      <w:pPr>
        <w:ind w:firstLine="720"/>
        <w:jc w:val="both"/>
        <w:rPr>
          <w:rFonts w:hint="eastAsia"/>
          <w:i/>
          <w:lang w:val="ro-RO" w:eastAsia="ja-JP"/>
        </w:rPr>
      </w:pPr>
      <w:r w:rsidRPr="00EB5C60">
        <w:rPr>
          <w:i/>
          <w:lang w:val="ro-RO" w:eastAsia="ja-JP"/>
        </w:rPr>
        <w:t xml:space="preserve">Vom alege v4 </w:t>
      </w:r>
      <w:r w:rsidRPr="00EB5C60">
        <w:rPr>
          <w:rFonts w:hint="eastAsia"/>
          <w:i/>
          <w:lang w:val="ro-RO" w:eastAsia="ja-JP"/>
        </w:rPr>
        <w:t>≠ v1 şi v4 ≠ v2.</w:t>
      </w:r>
    </w:p>
    <w:p w:rsidR="006358A1" w:rsidRPr="00EB5C60" w:rsidRDefault="006358A1" w:rsidP="0028318B">
      <w:pPr>
        <w:ind w:firstLine="720"/>
        <w:jc w:val="both"/>
        <w:rPr>
          <w:i/>
          <w:lang w:val="ro-RO" w:eastAsia="ja-JP"/>
        </w:rPr>
      </w:pPr>
      <w:r w:rsidRPr="00EB5C60">
        <w:rPr>
          <w:i/>
          <w:lang w:val="ro-RO" w:eastAsia="ja-JP"/>
        </w:rPr>
        <w:t xml:space="preserve">Fie f(5) = v5. </w:t>
      </w:r>
    </w:p>
    <w:p w:rsidR="006358A1" w:rsidRPr="00EB5C60" w:rsidRDefault="006358A1" w:rsidP="0028318B">
      <w:pPr>
        <w:ind w:firstLine="720"/>
        <w:jc w:val="both"/>
        <w:rPr>
          <w:rFonts w:hint="eastAsia"/>
          <w:i/>
          <w:lang w:val="ro-RO" w:eastAsia="ja-JP"/>
        </w:rPr>
      </w:pPr>
      <w:r w:rsidRPr="00EB5C60">
        <w:rPr>
          <w:i/>
          <w:lang w:val="ro-RO"/>
        </w:rPr>
        <w:t xml:space="preserve">v5 </w:t>
      </w:r>
      <w:r w:rsidRPr="00EB5C60">
        <w:rPr>
          <w:rFonts w:hint="eastAsia"/>
          <w:i/>
          <w:lang w:val="ro-RO" w:eastAsia="ja-JP"/>
        </w:rPr>
        <w:t xml:space="preserve">≠ v1, deoarece </w:t>
      </w:r>
      <w:r w:rsidRPr="00EB5C60">
        <w:rPr>
          <w:i/>
          <w:lang w:val="ro-RO" w:eastAsia="ja-JP"/>
        </w:rPr>
        <w:t>51</w:t>
      </w:r>
      <w:r w:rsidRPr="00EB5C60">
        <w:rPr>
          <w:rFonts w:hint="eastAsia"/>
          <w:i/>
          <w:lang w:val="ro-RO" w:eastAsia="ja-JP"/>
        </w:rPr>
        <w:t xml:space="preserve"> este muchie, deci şi v</w:t>
      </w:r>
      <w:r w:rsidRPr="00EB5C60">
        <w:rPr>
          <w:i/>
          <w:lang w:val="ro-RO" w:eastAsia="ja-JP"/>
        </w:rPr>
        <w:t>5</w:t>
      </w:r>
      <w:r w:rsidRPr="00EB5C60">
        <w:rPr>
          <w:rFonts w:hint="eastAsia"/>
          <w:i/>
          <w:lang w:val="ro-RO" w:eastAsia="ja-JP"/>
        </w:rPr>
        <w:t>v</w:t>
      </w:r>
      <w:r w:rsidRPr="00EB5C60">
        <w:rPr>
          <w:i/>
          <w:lang w:val="ro-RO" w:eastAsia="ja-JP"/>
        </w:rPr>
        <w:t>1</w:t>
      </w:r>
      <w:r w:rsidRPr="00EB5C60">
        <w:rPr>
          <w:rFonts w:hint="eastAsia"/>
          <w:i/>
          <w:lang w:val="ro-RO" w:eastAsia="ja-JP"/>
        </w:rPr>
        <w:t xml:space="preserve"> trebuie să fie muchie.</w:t>
      </w:r>
    </w:p>
    <w:p w:rsidR="006358A1" w:rsidRPr="00EB5C60" w:rsidRDefault="006358A1" w:rsidP="0028318B">
      <w:pPr>
        <w:ind w:firstLine="720"/>
        <w:jc w:val="both"/>
        <w:rPr>
          <w:i/>
          <w:lang w:val="ro-RO" w:eastAsia="ja-JP"/>
        </w:rPr>
      </w:pPr>
      <w:r w:rsidRPr="00EB5C60">
        <w:rPr>
          <w:i/>
          <w:lang w:val="ro-RO" w:eastAsia="ja-JP"/>
        </w:rPr>
        <w:t xml:space="preserve">v5 </w:t>
      </w:r>
      <w:r w:rsidRPr="00EB5C60">
        <w:rPr>
          <w:rFonts w:hint="eastAsia"/>
          <w:i/>
          <w:lang w:val="ro-RO" w:eastAsia="ja-JP"/>
        </w:rPr>
        <w:t>≠ v</w:t>
      </w:r>
      <w:r w:rsidRPr="00EB5C60">
        <w:rPr>
          <w:i/>
          <w:lang w:val="ro-RO" w:eastAsia="ja-JP"/>
        </w:rPr>
        <w:t>4</w:t>
      </w:r>
      <w:r w:rsidRPr="00EB5C60">
        <w:rPr>
          <w:rFonts w:hint="eastAsia"/>
          <w:i/>
          <w:lang w:val="ro-RO" w:eastAsia="ja-JP"/>
        </w:rPr>
        <w:t xml:space="preserve">, deoarece </w:t>
      </w:r>
      <w:r w:rsidRPr="00EB5C60">
        <w:rPr>
          <w:i/>
          <w:lang w:val="ro-RO" w:eastAsia="ja-JP"/>
        </w:rPr>
        <w:t>45</w:t>
      </w:r>
      <w:r w:rsidRPr="00EB5C60">
        <w:rPr>
          <w:rFonts w:hint="eastAsia"/>
          <w:i/>
          <w:lang w:val="ro-RO" w:eastAsia="ja-JP"/>
        </w:rPr>
        <w:t xml:space="preserve"> este muchie, deci şi v</w:t>
      </w:r>
      <w:r w:rsidRPr="00EB5C60">
        <w:rPr>
          <w:i/>
          <w:lang w:val="ro-RO" w:eastAsia="ja-JP"/>
        </w:rPr>
        <w:t>4</w:t>
      </w:r>
      <w:r w:rsidRPr="00EB5C60">
        <w:rPr>
          <w:rFonts w:hint="eastAsia"/>
          <w:i/>
          <w:lang w:val="ro-RO" w:eastAsia="ja-JP"/>
        </w:rPr>
        <w:t>v</w:t>
      </w:r>
      <w:r w:rsidRPr="00EB5C60">
        <w:rPr>
          <w:i/>
          <w:lang w:val="ro-RO" w:eastAsia="ja-JP"/>
        </w:rPr>
        <w:t>5</w:t>
      </w:r>
      <w:r w:rsidRPr="00EB5C60">
        <w:rPr>
          <w:rFonts w:hint="eastAsia"/>
          <w:i/>
          <w:lang w:val="ro-RO" w:eastAsia="ja-JP"/>
        </w:rPr>
        <w:t xml:space="preserve"> trebuie să fie muchie</w:t>
      </w:r>
      <w:r w:rsidRPr="00EB5C60">
        <w:rPr>
          <w:i/>
          <w:lang w:val="ro-RO" w:eastAsia="ja-JP"/>
        </w:rPr>
        <w:t>.</w:t>
      </w:r>
    </w:p>
    <w:p w:rsidR="006358A1" w:rsidRPr="00EB5C60" w:rsidRDefault="006358A1" w:rsidP="009053C0">
      <w:pPr>
        <w:ind w:firstLine="720"/>
        <w:jc w:val="both"/>
        <w:rPr>
          <w:i/>
          <w:lang w:val="ro-RO" w:eastAsia="ja-JP"/>
        </w:rPr>
      </w:pPr>
      <w:r w:rsidRPr="00EB5C60">
        <w:rPr>
          <w:i/>
          <w:lang w:val="ro-RO" w:eastAsia="ja-JP"/>
        </w:rPr>
        <w:t>Dacă vom alege v5 = v2, atunci, întrucât v1v2, v2v4, v1v4 sunt muchii în C</w:t>
      </w:r>
      <w:r w:rsidRPr="00EB5C60">
        <w:rPr>
          <w:i/>
          <w:vertAlign w:val="subscript"/>
          <w:lang w:val="ro-RO" w:eastAsia="ja-JP"/>
        </w:rPr>
        <w:t>5</w:t>
      </w:r>
      <w:r w:rsidRPr="00EB5C60">
        <w:rPr>
          <w:i/>
          <w:lang w:val="ro-RO" w:eastAsia="ja-JP"/>
        </w:rPr>
        <w:t>, am obţine că graful de mai jos este subgraf al lui C</w:t>
      </w:r>
      <w:r w:rsidRPr="00EB5C60">
        <w:rPr>
          <w:i/>
          <w:vertAlign w:val="subscript"/>
          <w:lang w:val="ro-RO" w:eastAsia="ja-JP"/>
        </w:rPr>
        <w:t>5</w:t>
      </w:r>
      <w:r w:rsidRPr="00EB5C60">
        <w:rPr>
          <w:i/>
          <w:lang w:val="ro-RO" w:eastAsia="ja-JP"/>
        </w:rPr>
        <w:t>, ceea ce este imposibil.</w:t>
      </w:r>
    </w:p>
    <w:p w:rsidR="006358A1" w:rsidRPr="00EB5C60" w:rsidRDefault="006358A1" w:rsidP="009053C0">
      <w:pPr>
        <w:ind w:firstLine="720"/>
        <w:jc w:val="both"/>
        <w:rPr>
          <w:i/>
          <w:lang w:val="ro-RO" w:eastAsia="ja-JP"/>
        </w:rPr>
      </w:pPr>
      <w:r w:rsidRPr="00EB5C60">
        <w:rPr>
          <w:i/>
          <w:lang w:val="ro-RO" w:eastAsia="ja-JP"/>
        </w:rPr>
        <w:lastRenderedPageBreak/>
        <w:pict>
          <v:shape id="_x0000_i1890" type="#_x0000_t75" style="width:155.55pt;height:80.15pt">
            <v:imagedata r:id="rId1122" o:title=""/>
          </v:shape>
        </w:pict>
      </w:r>
    </w:p>
    <w:p w:rsidR="006358A1" w:rsidRPr="00EB5C60" w:rsidRDefault="006358A1" w:rsidP="009053C0">
      <w:pPr>
        <w:ind w:firstLine="720"/>
        <w:jc w:val="both"/>
        <w:rPr>
          <w:i/>
          <w:lang w:val="ro-RO" w:eastAsia="ja-JP"/>
        </w:rPr>
      </w:pPr>
      <w:r w:rsidRPr="00EB5C60">
        <w:rPr>
          <w:i/>
          <w:lang w:val="ro-RO" w:eastAsia="ja-JP"/>
        </w:rPr>
        <w:t>Mai facem un pas înapoi şi alegem pentru v3 o valoare diferită de v1.</w:t>
      </w:r>
    </w:p>
    <w:p w:rsidR="006358A1" w:rsidRPr="00EB5C60" w:rsidRDefault="006358A1" w:rsidP="009053C0">
      <w:pPr>
        <w:ind w:firstLine="720"/>
        <w:jc w:val="both"/>
        <w:rPr>
          <w:i/>
          <w:lang w:val="ro-RO" w:eastAsia="ja-JP"/>
        </w:rPr>
      </w:pPr>
      <w:r w:rsidRPr="00EB5C60">
        <w:rPr>
          <w:i/>
          <w:lang w:val="ro-RO" w:eastAsia="ja-JP"/>
        </w:rPr>
        <w:t>Fie f(4) = v4.</w:t>
      </w:r>
    </w:p>
    <w:p w:rsidR="006358A1" w:rsidRPr="00EB5C60" w:rsidRDefault="006358A1" w:rsidP="009053C0">
      <w:pPr>
        <w:ind w:firstLine="720"/>
        <w:jc w:val="both"/>
        <w:rPr>
          <w:i/>
          <w:lang w:val="ro-RO" w:eastAsia="ja-JP"/>
        </w:rPr>
      </w:pPr>
      <w:r w:rsidRPr="00EB5C60">
        <w:rPr>
          <w:i/>
          <w:lang w:val="ro-RO" w:eastAsia="ja-JP"/>
        </w:rPr>
        <w:t xml:space="preserve">v4 </w:t>
      </w:r>
      <w:r w:rsidRPr="00EB5C60">
        <w:rPr>
          <w:rFonts w:hint="eastAsia"/>
          <w:i/>
          <w:lang w:val="ro-RO" w:eastAsia="ja-JP"/>
        </w:rPr>
        <w:t>≠ v</w:t>
      </w:r>
      <w:r w:rsidRPr="00EB5C60">
        <w:rPr>
          <w:i/>
          <w:lang w:val="ro-RO" w:eastAsia="ja-JP"/>
        </w:rPr>
        <w:t>3</w:t>
      </w:r>
      <w:r w:rsidRPr="00EB5C60">
        <w:rPr>
          <w:rFonts w:hint="eastAsia"/>
          <w:i/>
          <w:lang w:val="ro-RO" w:eastAsia="ja-JP"/>
        </w:rPr>
        <w:t xml:space="preserve">, deoarece </w:t>
      </w:r>
      <w:r w:rsidRPr="00EB5C60">
        <w:rPr>
          <w:i/>
          <w:lang w:val="ro-RO" w:eastAsia="ja-JP"/>
        </w:rPr>
        <w:t>34</w:t>
      </w:r>
      <w:r w:rsidRPr="00EB5C60">
        <w:rPr>
          <w:rFonts w:hint="eastAsia"/>
          <w:i/>
          <w:lang w:val="ro-RO" w:eastAsia="ja-JP"/>
        </w:rPr>
        <w:t xml:space="preserve"> este muchie, deci şi v</w:t>
      </w:r>
      <w:r w:rsidRPr="00EB5C60">
        <w:rPr>
          <w:i/>
          <w:lang w:val="ro-RO" w:eastAsia="ja-JP"/>
        </w:rPr>
        <w:t>3</w:t>
      </w:r>
      <w:r w:rsidRPr="00EB5C60">
        <w:rPr>
          <w:rFonts w:hint="eastAsia"/>
          <w:i/>
          <w:lang w:val="ro-RO" w:eastAsia="ja-JP"/>
        </w:rPr>
        <w:t>v</w:t>
      </w:r>
      <w:r w:rsidRPr="00EB5C60">
        <w:rPr>
          <w:i/>
          <w:lang w:val="ro-RO" w:eastAsia="ja-JP"/>
        </w:rPr>
        <w:t>4</w:t>
      </w:r>
      <w:r w:rsidRPr="00EB5C60">
        <w:rPr>
          <w:rFonts w:hint="eastAsia"/>
          <w:i/>
          <w:lang w:val="ro-RO" w:eastAsia="ja-JP"/>
        </w:rPr>
        <w:t xml:space="preserve"> trebuie să fie muchie</w:t>
      </w:r>
      <w:r w:rsidRPr="00EB5C60">
        <w:rPr>
          <w:i/>
          <w:lang w:val="ro-RO" w:eastAsia="ja-JP"/>
        </w:rPr>
        <w:t>.</w:t>
      </w:r>
    </w:p>
    <w:p w:rsidR="006358A1" w:rsidRPr="00EB5C60" w:rsidRDefault="006358A1" w:rsidP="009053C0">
      <w:pPr>
        <w:ind w:firstLine="720"/>
        <w:jc w:val="both"/>
        <w:rPr>
          <w:i/>
          <w:lang w:val="ro-RO" w:eastAsia="ja-JP"/>
        </w:rPr>
      </w:pPr>
      <w:r w:rsidRPr="00EB5C60">
        <w:rPr>
          <w:i/>
          <w:lang w:val="ro-RO" w:eastAsia="ja-JP"/>
        </w:rPr>
        <w:t>Presupunem că putem alege v4 = v2.</w:t>
      </w:r>
    </w:p>
    <w:p w:rsidR="006358A1" w:rsidRPr="00EB5C60" w:rsidRDefault="006358A1" w:rsidP="009053C0">
      <w:pPr>
        <w:ind w:firstLine="720"/>
        <w:jc w:val="both"/>
        <w:rPr>
          <w:i/>
          <w:lang w:val="ro-RO" w:eastAsia="ja-JP"/>
        </w:rPr>
      </w:pPr>
      <w:r w:rsidRPr="00EB5C60">
        <w:rPr>
          <w:i/>
          <w:lang w:val="ro-RO" w:eastAsia="ja-JP"/>
        </w:rPr>
        <w:t xml:space="preserve">Fie f(5) = v5. </w:t>
      </w:r>
    </w:p>
    <w:p w:rsidR="006358A1" w:rsidRPr="00EB5C60" w:rsidRDefault="006358A1" w:rsidP="009053C0">
      <w:pPr>
        <w:ind w:firstLine="720"/>
        <w:jc w:val="both"/>
        <w:rPr>
          <w:rFonts w:hint="eastAsia"/>
          <w:i/>
          <w:lang w:val="ro-RO" w:eastAsia="ja-JP"/>
        </w:rPr>
      </w:pPr>
      <w:r w:rsidRPr="00EB5C60">
        <w:rPr>
          <w:i/>
          <w:lang w:val="ro-RO"/>
        </w:rPr>
        <w:t xml:space="preserve">v5 </w:t>
      </w:r>
      <w:r w:rsidRPr="00EB5C60">
        <w:rPr>
          <w:rFonts w:hint="eastAsia"/>
          <w:i/>
          <w:lang w:val="ro-RO" w:eastAsia="ja-JP"/>
        </w:rPr>
        <w:t xml:space="preserve">≠ v1, deoarece </w:t>
      </w:r>
      <w:r w:rsidRPr="00EB5C60">
        <w:rPr>
          <w:i/>
          <w:lang w:val="ro-RO" w:eastAsia="ja-JP"/>
        </w:rPr>
        <w:t>51</w:t>
      </w:r>
      <w:r w:rsidRPr="00EB5C60">
        <w:rPr>
          <w:rFonts w:hint="eastAsia"/>
          <w:i/>
          <w:lang w:val="ro-RO" w:eastAsia="ja-JP"/>
        </w:rPr>
        <w:t xml:space="preserve"> este muchie, deci şi v</w:t>
      </w:r>
      <w:r w:rsidRPr="00EB5C60">
        <w:rPr>
          <w:i/>
          <w:lang w:val="ro-RO" w:eastAsia="ja-JP"/>
        </w:rPr>
        <w:t>5</w:t>
      </w:r>
      <w:r w:rsidRPr="00EB5C60">
        <w:rPr>
          <w:rFonts w:hint="eastAsia"/>
          <w:i/>
          <w:lang w:val="ro-RO" w:eastAsia="ja-JP"/>
        </w:rPr>
        <w:t>v</w:t>
      </w:r>
      <w:r w:rsidRPr="00EB5C60">
        <w:rPr>
          <w:i/>
          <w:lang w:val="ro-RO" w:eastAsia="ja-JP"/>
        </w:rPr>
        <w:t>1</w:t>
      </w:r>
      <w:r w:rsidRPr="00EB5C60">
        <w:rPr>
          <w:rFonts w:hint="eastAsia"/>
          <w:i/>
          <w:lang w:val="ro-RO" w:eastAsia="ja-JP"/>
        </w:rPr>
        <w:t xml:space="preserve"> trebuie să fie muchie.</w:t>
      </w:r>
    </w:p>
    <w:p w:rsidR="006358A1" w:rsidRPr="00EB5C60" w:rsidRDefault="006358A1" w:rsidP="009053C0">
      <w:pPr>
        <w:ind w:firstLine="720"/>
        <w:jc w:val="both"/>
        <w:rPr>
          <w:i/>
          <w:lang w:val="ro-RO" w:eastAsia="ja-JP"/>
        </w:rPr>
      </w:pPr>
      <w:r w:rsidRPr="00EB5C60">
        <w:rPr>
          <w:i/>
          <w:lang w:val="ro-RO" w:eastAsia="ja-JP"/>
        </w:rPr>
        <w:t xml:space="preserve">v5 </w:t>
      </w:r>
      <w:r w:rsidRPr="00EB5C60">
        <w:rPr>
          <w:rFonts w:hint="eastAsia"/>
          <w:i/>
          <w:lang w:val="ro-RO" w:eastAsia="ja-JP"/>
        </w:rPr>
        <w:t xml:space="preserve">≠ v2, deoarece </w:t>
      </w:r>
      <w:r w:rsidRPr="00EB5C60">
        <w:rPr>
          <w:i/>
          <w:lang w:val="ro-RO" w:eastAsia="ja-JP"/>
        </w:rPr>
        <w:t>45</w:t>
      </w:r>
      <w:r w:rsidRPr="00EB5C60">
        <w:rPr>
          <w:rFonts w:hint="eastAsia"/>
          <w:i/>
          <w:lang w:val="ro-RO" w:eastAsia="ja-JP"/>
        </w:rPr>
        <w:t xml:space="preserve"> este muchie, deci şi v</w:t>
      </w:r>
      <w:r w:rsidRPr="00EB5C60">
        <w:rPr>
          <w:i/>
          <w:lang w:val="ro-RO" w:eastAsia="ja-JP"/>
        </w:rPr>
        <w:t>4</w:t>
      </w:r>
      <w:r w:rsidRPr="00EB5C60">
        <w:rPr>
          <w:rFonts w:hint="eastAsia"/>
          <w:i/>
          <w:lang w:val="ro-RO" w:eastAsia="ja-JP"/>
        </w:rPr>
        <w:t>v</w:t>
      </w:r>
      <w:r w:rsidRPr="00EB5C60">
        <w:rPr>
          <w:i/>
          <w:lang w:val="ro-RO" w:eastAsia="ja-JP"/>
        </w:rPr>
        <w:t>5</w:t>
      </w:r>
      <w:r w:rsidRPr="00EB5C60">
        <w:rPr>
          <w:rFonts w:hint="eastAsia"/>
          <w:i/>
          <w:lang w:val="ro-RO" w:eastAsia="ja-JP"/>
        </w:rPr>
        <w:t xml:space="preserve"> trebuie să fie muchie</w:t>
      </w:r>
      <w:r w:rsidRPr="00EB5C60">
        <w:rPr>
          <w:i/>
          <w:lang w:val="ro-RO" w:eastAsia="ja-JP"/>
        </w:rPr>
        <w:t>, adică v2v5 trebuie să fie muchie (am ales v4 = v2).</w:t>
      </w:r>
    </w:p>
    <w:p w:rsidR="006358A1" w:rsidRPr="00EB5C60" w:rsidRDefault="006358A1" w:rsidP="009053C0">
      <w:pPr>
        <w:ind w:firstLine="720"/>
        <w:jc w:val="both"/>
        <w:rPr>
          <w:i/>
          <w:lang w:val="ro-RO" w:eastAsia="ja-JP"/>
        </w:rPr>
      </w:pPr>
      <w:r w:rsidRPr="00EB5C60">
        <w:rPr>
          <w:i/>
          <w:lang w:val="ro-RO" w:eastAsia="ja-JP"/>
        </w:rPr>
        <w:t>Presupunem că putem alege v5 = v3.</w:t>
      </w:r>
    </w:p>
    <w:p w:rsidR="006358A1" w:rsidRPr="00EB5C60" w:rsidRDefault="006358A1" w:rsidP="009053C0">
      <w:pPr>
        <w:ind w:firstLine="720"/>
        <w:jc w:val="both"/>
        <w:rPr>
          <w:i/>
          <w:lang w:val="ro-RO" w:eastAsia="ja-JP"/>
        </w:rPr>
      </w:pPr>
      <w:r w:rsidRPr="00EB5C60">
        <w:rPr>
          <w:i/>
          <w:lang w:val="ro-RO" w:eastAsia="ja-JP"/>
        </w:rPr>
        <w:t>Întrucât v1v3, v2v3, v1v2 sunt muchii în C</w:t>
      </w:r>
      <w:r w:rsidRPr="00EB5C60">
        <w:rPr>
          <w:i/>
          <w:vertAlign w:val="subscript"/>
          <w:lang w:val="ro-RO" w:eastAsia="ja-JP"/>
        </w:rPr>
        <w:t>5</w:t>
      </w:r>
      <w:r w:rsidRPr="00EB5C60">
        <w:rPr>
          <w:i/>
          <w:lang w:val="ro-RO" w:eastAsia="ja-JP"/>
        </w:rPr>
        <w:t>, am obţine că graful de mai jos este subgraf al lui C</w:t>
      </w:r>
      <w:r w:rsidRPr="00EB5C60">
        <w:rPr>
          <w:i/>
          <w:vertAlign w:val="subscript"/>
          <w:lang w:val="ro-RO" w:eastAsia="ja-JP"/>
        </w:rPr>
        <w:t>5</w:t>
      </w:r>
      <w:r w:rsidRPr="00EB5C60">
        <w:rPr>
          <w:i/>
          <w:lang w:val="ro-RO" w:eastAsia="ja-JP"/>
        </w:rPr>
        <w:t>, ceea ce este imposibil.</w:t>
      </w:r>
    </w:p>
    <w:p w:rsidR="006358A1" w:rsidRPr="00EB5C60" w:rsidRDefault="006358A1" w:rsidP="009053C0">
      <w:pPr>
        <w:ind w:firstLine="720"/>
        <w:jc w:val="both"/>
        <w:rPr>
          <w:i/>
          <w:lang w:val="ro-RO" w:eastAsia="ja-JP"/>
        </w:rPr>
      </w:pPr>
      <w:r w:rsidRPr="00EB5C60">
        <w:rPr>
          <w:i/>
          <w:lang w:val="ro-RO" w:eastAsia="ja-JP"/>
        </w:rPr>
        <w:pict>
          <v:shape id="_x0000_i1891" type="#_x0000_t75" style="width:169.8pt;height:95.1pt">
            <v:imagedata r:id="rId1123" o:title=""/>
          </v:shape>
        </w:pict>
      </w:r>
    </w:p>
    <w:p w:rsidR="006358A1" w:rsidRPr="00EB5C60" w:rsidRDefault="006358A1" w:rsidP="009053C0">
      <w:pPr>
        <w:ind w:firstLine="720"/>
        <w:jc w:val="both"/>
        <w:rPr>
          <w:i/>
          <w:lang w:val="ro-RO" w:eastAsia="ja-JP"/>
        </w:rPr>
      </w:pPr>
      <w:r w:rsidRPr="00EB5C60">
        <w:rPr>
          <w:i/>
          <w:lang w:val="ro-RO" w:eastAsia="ja-JP"/>
        </w:rPr>
        <w:t>Alegem altă valoare pentru v4. Deoarece acesta nu poate fi v3 sau v2, după cum am arătat, vom alege v1 (pentru a ne încadra în numărul de valori cerut, adică 3).</w:t>
      </w:r>
    </w:p>
    <w:p w:rsidR="006358A1" w:rsidRPr="00EB5C60" w:rsidRDefault="006358A1" w:rsidP="009053C0">
      <w:pPr>
        <w:ind w:firstLine="720"/>
        <w:jc w:val="both"/>
        <w:rPr>
          <w:i/>
          <w:lang w:val="ro-RO" w:eastAsia="ja-JP"/>
        </w:rPr>
      </w:pPr>
      <w:r w:rsidRPr="00EB5C60">
        <w:rPr>
          <w:i/>
          <w:lang w:val="ro-RO" w:eastAsia="ja-JP"/>
        </w:rPr>
        <w:t>Deci v4 = v1.</w:t>
      </w:r>
    </w:p>
    <w:p w:rsidR="006358A1" w:rsidRPr="00EB5C60" w:rsidRDefault="006358A1" w:rsidP="005E5ED4">
      <w:pPr>
        <w:jc w:val="both"/>
        <w:rPr>
          <w:i/>
          <w:lang w:val="ro-RO" w:eastAsia="ja-JP"/>
        </w:rPr>
      </w:pPr>
      <w:r w:rsidRPr="00EB5C60">
        <w:rPr>
          <w:i/>
          <w:lang w:val="ro-RO" w:eastAsia="ja-JP"/>
        </w:rPr>
        <w:tab/>
        <w:t>Deoarece, în aceste condiţii, v1v2, v2v3, v3v4 (adică v3v1) sunt muchii în C</w:t>
      </w:r>
      <w:r w:rsidRPr="00EB5C60">
        <w:rPr>
          <w:i/>
          <w:vertAlign w:val="subscript"/>
          <w:lang w:val="ro-RO" w:eastAsia="ja-JP"/>
        </w:rPr>
        <w:t>5</w:t>
      </w:r>
      <w:r w:rsidRPr="00EB5C60">
        <w:rPr>
          <w:i/>
          <w:lang w:val="ro-RO" w:eastAsia="ja-JP"/>
        </w:rPr>
        <w:t>, conform definiţiei lui f, obţinem că graful de mai sus este subgraf  în C</w:t>
      </w:r>
      <w:r w:rsidRPr="00EB5C60">
        <w:rPr>
          <w:i/>
          <w:vertAlign w:val="subscript"/>
          <w:lang w:val="ro-RO" w:eastAsia="ja-JP"/>
        </w:rPr>
        <w:t>5</w:t>
      </w:r>
      <w:r w:rsidRPr="00EB5C60">
        <w:rPr>
          <w:i/>
          <w:lang w:val="ro-RO" w:eastAsia="ja-JP"/>
        </w:rPr>
        <w:t>, ceea ce este evident imposibil.</w:t>
      </w:r>
    </w:p>
    <w:p w:rsidR="006358A1" w:rsidRPr="00EB5C60" w:rsidRDefault="006358A1" w:rsidP="005E5ED4">
      <w:pPr>
        <w:jc w:val="both"/>
        <w:rPr>
          <w:i/>
          <w:lang w:val="ro-RO" w:eastAsia="ja-JP"/>
        </w:rPr>
      </w:pPr>
    </w:p>
    <w:p w:rsidR="006358A1" w:rsidRPr="00EB5C60" w:rsidRDefault="006358A1" w:rsidP="005F5DD4">
      <w:pPr>
        <w:jc w:val="both"/>
        <w:rPr>
          <w:b/>
          <w:bCs/>
          <w:i/>
          <w:lang w:val="ro-RO"/>
        </w:rPr>
      </w:pPr>
      <w:r w:rsidRPr="00EB5C60">
        <w:rPr>
          <w:i/>
          <w:lang w:val="ro-RO" w:eastAsia="ja-JP"/>
        </w:rPr>
        <w:tab/>
        <w:t xml:space="preserve">Am arătat deci că, indiferent de modul de alegere a valorilor pentru f, </w:t>
      </w:r>
      <w:r w:rsidRPr="00EB5C60">
        <w:rPr>
          <w:b/>
          <w:i/>
          <w:lang w:val="ro-RO" w:eastAsia="ja-JP"/>
        </w:rPr>
        <w:t>nu se poate găsi pentru C</w:t>
      </w:r>
      <w:r w:rsidRPr="00EB5C60">
        <w:rPr>
          <w:b/>
          <w:i/>
          <w:vertAlign w:val="subscript"/>
          <w:lang w:val="ro-RO" w:eastAsia="ja-JP"/>
        </w:rPr>
        <w:t>5</w:t>
      </w:r>
      <w:r w:rsidRPr="00EB5C60">
        <w:rPr>
          <w:b/>
          <w:i/>
          <w:lang w:val="ro-RO" w:eastAsia="ja-JP"/>
        </w:rPr>
        <w:t xml:space="preserve"> o astfel de funcţie pentru care </w:t>
      </w:r>
      <w:r w:rsidRPr="00EB5C60">
        <w:rPr>
          <w:b/>
          <w:bCs/>
          <w:i/>
        </w:rPr>
        <w:t>|f(V)|</w:t>
      </w:r>
      <w:r w:rsidRPr="00EB5C60">
        <w:rPr>
          <w:b/>
          <w:bCs/>
          <w:i/>
          <w:lang w:val="ro-RO"/>
        </w:rPr>
        <w:t xml:space="preserve"> </w:t>
      </w:r>
      <w:r w:rsidRPr="00EB5C60">
        <w:rPr>
          <w:b/>
          <w:bCs/>
          <w:i/>
          <w:lang w:val="ro-RO"/>
        </w:rPr>
        <w:sym w:font="Symbol" w:char="F0A3"/>
      </w:r>
      <w:r w:rsidRPr="00EB5C60">
        <w:rPr>
          <w:b/>
          <w:bCs/>
          <w:i/>
          <w:lang w:val="ro-RO"/>
        </w:rPr>
        <w:t xml:space="preserve"> </w:t>
      </w:r>
      <w:r w:rsidRPr="00EB5C60">
        <w:rPr>
          <w:b/>
          <w:bCs/>
          <w:i/>
        </w:rPr>
        <w:t xml:space="preserve"> </w:t>
      </w:r>
      <w:r w:rsidRPr="00EB5C60">
        <w:rPr>
          <w:b/>
          <w:bCs/>
          <w:i/>
          <w:lang w:val="ro-RO"/>
        </w:rPr>
        <w:t>3.</w:t>
      </w:r>
    </w:p>
    <w:p w:rsidR="006358A1" w:rsidRPr="00EB5C60" w:rsidRDefault="006358A1" w:rsidP="00E60088">
      <w:pPr>
        <w:ind w:firstLine="720"/>
        <w:jc w:val="both"/>
        <w:rPr>
          <w:rFonts w:hint="eastAsia"/>
          <w:i/>
          <w:lang w:val="ro-RO" w:eastAsia="ja-JP"/>
        </w:rPr>
      </w:pPr>
    </w:p>
    <w:p w:rsidR="006358A1" w:rsidRPr="00EB5C60" w:rsidRDefault="006358A1" w:rsidP="00142AEC">
      <w:pPr>
        <w:tabs>
          <w:tab w:val="num" w:pos="360"/>
        </w:tabs>
        <w:spacing w:before="240"/>
        <w:ind w:left="360" w:hanging="360"/>
        <w:jc w:val="both"/>
        <w:rPr>
          <w:i/>
          <w:lang w:val="ro-RO"/>
        </w:rPr>
      </w:pPr>
      <w:r w:rsidRPr="00EB5C60">
        <w:rPr>
          <w:b/>
          <w:bCs/>
          <w:i/>
          <w:sz w:val="32"/>
          <w:szCs w:val="32"/>
          <w:lang w:val="ro-RO"/>
        </w:rPr>
        <w:lastRenderedPageBreak/>
        <w:t>4.</w:t>
      </w:r>
      <w:r w:rsidRPr="00EB5C60">
        <w:rPr>
          <w:b/>
          <w:bCs/>
          <w:i/>
          <w:sz w:val="28"/>
          <w:lang w:val="ro-RO"/>
        </w:rPr>
        <w:t xml:space="preserve"> </w:t>
      </w:r>
      <w:r w:rsidRPr="00EB5C60">
        <w:rPr>
          <w:bCs/>
          <w:i/>
        </w:rPr>
        <w:t>Fie G=(V, E) un graf. Numim partiţie specială orice bipartiţie (S, T) a lui V astfel încât subgraful indus de T în G este neconex şi subgraful indus de S în complementarul grafului G este neconex. Arătaţi că graful circuit C</w:t>
      </w:r>
      <w:r w:rsidRPr="00EB5C60">
        <w:rPr>
          <w:bCs/>
          <w:i/>
          <w:vertAlign w:val="subscript"/>
        </w:rPr>
        <w:t>n</w:t>
      </w:r>
      <w:r w:rsidRPr="00EB5C60">
        <w:rPr>
          <w:bCs/>
          <w:i/>
        </w:rPr>
        <w:t xml:space="preserve"> (n&gt;2) nu are partiţii speciale. Descrieţi un algoritm polinomial care să testeze dacă un graf dat are partiţii speciale.</w:t>
      </w:r>
    </w:p>
    <w:p w:rsidR="006358A1" w:rsidRPr="00EB5C60" w:rsidRDefault="006358A1">
      <w:pPr>
        <w:tabs>
          <w:tab w:val="num" w:pos="360"/>
        </w:tabs>
        <w:ind w:left="360"/>
        <w:jc w:val="both"/>
        <w:rPr>
          <w:i/>
          <w:lang w:val="ro-RO"/>
        </w:rPr>
      </w:pPr>
    </w:p>
    <w:p w:rsidR="006358A1" w:rsidRPr="00EB5C60" w:rsidRDefault="006358A1" w:rsidP="00604148">
      <w:pPr>
        <w:tabs>
          <w:tab w:val="num" w:pos="360"/>
        </w:tabs>
        <w:ind w:left="360" w:hanging="360"/>
        <w:jc w:val="both"/>
        <w:rPr>
          <w:b/>
          <w:i/>
          <w:lang w:val="ro-RO"/>
        </w:rPr>
      </w:pPr>
      <w:r w:rsidRPr="00EB5C60">
        <w:rPr>
          <w:b/>
          <w:i/>
          <w:lang w:val="ro-RO"/>
        </w:rPr>
        <w:t>Soluţie:</w:t>
      </w:r>
    </w:p>
    <w:p w:rsidR="006358A1" w:rsidRPr="00EB5C60" w:rsidRDefault="006358A1" w:rsidP="00D10003">
      <w:pPr>
        <w:pStyle w:val="BodyTextIndent"/>
        <w:ind w:firstLine="720"/>
        <w:rPr>
          <w:i/>
          <w:iCs/>
        </w:rPr>
      </w:pPr>
      <w:r w:rsidRPr="00EB5C60">
        <w:t xml:space="preserve">Considerăm T o mulţime de noduri ale circuitului, astfel încât subgraful indus de T în G să fie neconex. Oricum am alege această mulţime putem face următoarea </w:t>
      </w:r>
      <w:r w:rsidRPr="00EB5C60">
        <w:rPr>
          <w:b/>
          <w:bCs/>
        </w:rPr>
        <w:t xml:space="preserve">observaţie, </w:t>
      </w:r>
      <w:r w:rsidRPr="00EB5C60">
        <w:t>care se bazează pe neconexitatea subgrafului</w:t>
      </w:r>
      <w:r w:rsidRPr="00EB5C60">
        <w:rPr>
          <w:i/>
          <w:iCs/>
        </w:rPr>
        <w:t xml:space="preserve">: </w:t>
      </w:r>
    </w:p>
    <w:p w:rsidR="006358A1" w:rsidRPr="00EB5C60" w:rsidRDefault="006358A1" w:rsidP="00D10003">
      <w:pPr>
        <w:pStyle w:val="BodyTextIndent"/>
        <w:ind w:firstLine="720"/>
        <w:rPr>
          <w:b/>
        </w:rPr>
      </w:pPr>
      <w:r w:rsidRPr="00EB5C60">
        <w:rPr>
          <w:b/>
        </w:rPr>
        <w:t>există cel puţin o pereche de noduri din T : (v</w:t>
      </w:r>
      <w:r w:rsidRPr="00EB5C60">
        <w:rPr>
          <w:b/>
          <w:vertAlign w:val="subscript"/>
        </w:rPr>
        <w:t>1</w:t>
      </w:r>
      <w:r w:rsidRPr="00EB5C60">
        <w:rPr>
          <w:b/>
        </w:rPr>
        <w:t>, v</w:t>
      </w:r>
      <w:r w:rsidRPr="00EB5C60">
        <w:rPr>
          <w:b/>
          <w:vertAlign w:val="subscript"/>
        </w:rPr>
        <w:t>2</w:t>
      </w:r>
      <w:r w:rsidRPr="00EB5C60">
        <w:rPr>
          <w:b/>
        </w:rPr>
        <w:t>) astfel încât, între v</w:t>
      </w:r>
      <w:r w:rsidRPr="00EB5C60">
        <w:rPr>
          <w:b/>
          <w:vertAlign w:val="subscript"/>
        </w:rPr>
        <w:t>1</w:t>
      </w:r>
      <w:r w:rsidRPr="00EB5C60">
        <w:rPr>
          <w:b/>
        </w:rPr>
        <w:t xml:space="preserve"> şi v</w:t>
      </w:r>
      <w:r w:rsidRPr="00EB5C60">
        <w:rPr>
          <w:b/>
          <w:vertAlign w:val="subscript"/>
        </w:rPr>
        <w:t>2</w:t>
      </w:r>
      <w:r w:rsidRPr="00EB5C60">
        <w:rPr>
          <w:b/>
        </w:rPr>
        <w:t xml:space="preserve">, să nu existe drum  in subgraful indus de mulţimea T. </w:t>
      </w:r>
    </w:p>
    <w:p w:rsidR="006358A1" w:rsidRPr="00EB5C60" w:rsidRDefault="006358A1" w:rsidP="00D10003">
      <w:pPr>
        <w:pStyle w:val="BodyTextIndent"/>
        <w:ind w:firstLine="720"/>
        <w:rPr>
          <w:bCs/>
        </w:rPr>
      </w:pPr>
      <w:r w:rsidRPr="00EB5C60">
        <w:rPr>
          <w:bCs/>
        </w:rPr>
        <w:t>Fie u şi v o pereche de noduri din T cu această proprietate, alese astfel încât pe unul din cele 2 drumuri de la u la v în circuitul C</w:t>
      </w:r>
      <w:r w:rsidRPr="00EB5C60">
        <w:rPr>
          <w:bCs/>
          <w:vertAlign w:val="subscript"/>
        </w:rPr>
        <w:t>n</w:t>
      </w:r>
      <w:r w:rsidRPr="00EB5C60">
        <w:rPr>
          <w:bCs/>
        </w:rPr>
        <w:t xml:space="preserve"> să nu existe alte noduri din T. Este evident că putem găsi 2 noduri cu această proprietate întrucât dacă alegem 2 noduri oarecare x şi y  între care nu există drum în &lt;T&gt;</w:t>
      </w:r>
      <w:r w:rsidRPr="00EB5C60">
        <w:rPr>
          <w:bCs/>
          <w:vertAlign w:val="subscript"/>
        </w:rPr>
        <w:t>G</w:t>
      </w:r>
      <w:r w:rsidRPr="00EB5C60">
        <w:rPr>
          <w:bCs/>
        </w:rPr>
        <w:t xml:space="preserve"> înseamnă că între acestea, în circuitul C</w:t>
      </w:r>
      <w:r w:rsidRPr="00EB5C60">
        <w:rPr>
          <w:bCs/>
          <w:vertAlign w:val="subscript"/>
        </w:rPr>
        <w:t>n</w:t>
      </w:r>
      <w:r w:rsidRPr="00EB5C60">
        <w:rPr>
          <w:bCs/>
        </w:rPr>
        <w:t>, există cel puţin un nod din S, pe fiecare din cele 2 drumuri de la x la y (noduri care întrerup cele 2 drumuri ). Alegem unul din drumurile de la x la y în C</w:t>
      </w:r>
      <w:r w:rsidRPr="00EB5C60">
        <w:rPr>
          <w:bCs/>
          <w:vertAlign w:val="subscript"/>
        </w:rPr>
        <w:t>n</w:t>
      </w:r>
      <w:r w:rsidRPr="00EB5C60">
        <w:rPr>
          <w:bCs/>
        </w:rPr>
        <w:t>. Dacă pe acest drum mai există cel puţin un nod z din T, atunci z devine noul x şi verificăm pe drumul de la noul x la y dacă mai avem noduri din T. Aplicăm această metodă până când nu mai avem nici un nod din T între x şi y. Dar valorile iniţiale ale lui x şi y au fost alese în aşa fel încât să nu existe drum de la x la y în &lt;T&gt;</w:t>
      </w:r>
      <w:r w:rsidRPr="00EB5C60">
        <w:rPr>
          <w:bCs/>
          <w:vertAlign w:val="subscript"/>
        </w:rPr>
        <w:t>G</w:t>
      </w:r>
      <w:r w:rsidRPr="00EB5C60">
        <w:rPr>
          <w:bCs/>
        </w:rPr>
        <w:t xml:space="preserve"> şi deci noii x şi y obţinuţi nu sunt adiacenţi (între ei trebuie să existe cel puţin un nod din S în circuitul C</w:t>
      </w:r>
      <w:r w:rsidRPr="00EB5C60">
        <w:rPr>
          <w:bCs/>
          <w:vertAlign w:val="subscript"/>
        </w:rPr>
        <w:t>n</w:t>
      </w:r>
      <w:r w:rsidRPr="00EB5C60">
        <w:rPr>
          <w:bCs/>
        </w:rPr>
        <w:t>)</w:t>
      </w:r>
    </w:p>
    <w:p w:rsidR="006358A1" w:rsidRPr="00EB5C60" w:rsidRDefault="006358A1" w:rsidP="00D10003">
      <w:pPr>
        <w:jc w:val="both"/>
        <w:rPr>
          <w:i/>
        </w:rPr>
      </w:pPr>
      <w:r w:rsidRPr="00EB5C60">
        <w:tab/>
      </w:r>
      <w:r w:rsidRPr="00EB5C60">
        <w:rPr>
          <w:i/>
        </w:rPr>
        <w:t>Nodurile x şi y obţinute sunt 2 noduri cu proprietatea enunţată mai sus, şi deci le putem considera u, respectiv v. Fie w</w:t>
      </w:r>
      <w:r w:rsidRPr="00EB5C60">
        <w:rPr>
          <w:i/>
          <w:vertAlign w:val="subscript"/>
        </w:rPr>
        <w:t>1</w:t>
      </w:r>
      <w:r w:rsidRPr="00EB5C60">
        <w:rPr>
          <w:i/>
        </w:rPr>
        <w:t>,…, w</w:t>
      </w:r>
      <w:r w:rsidRPr="00EB5C60">
        <w:rPr>
          <w:i/>
          <w:vertAlign w:val="subscript"/>
        </w:rPr>
        <w:t>k</w:t>
      </w:r>
      <w:r w:rsidRPr="00EB5C60">
        <w:rPr>
          <w:i/>
        </w:rPr>
        <w:t xml:space="preserve"> nodurile din S aflate între u şi v în C</w:t>
      </w:r>
      <w:r w:rsidRPr="00EB5C60">
        <w:rPr>
          <w:i/>
          <w:vertAlign w:val="subscript"/>
        </w:rPr>
        <w:t>n</w:t>
      </w:r>
      <w:r w:rsidRPr="00EB5C60">
        <w:rPr>
          <w:i/>
        </w:rPr>
        <w:t xml:space="preserve"> (pe drumul de la u la v pe care nu mai există noduri din T). Evident şi celălalt drum de la u la v din C</w:t>
      </w:r>
      <w:r w:rsidRPr="00EB5C60">
        <w:rPr>
          <w:i/>
          <w:vertAlign w:val="subscript"/>
        </w:rPr>
        <w:t xml:space="preserve">n </w:t>
      </w:r>
      <w:r w:rsidRPr="00EB5C60">
        <w:rPr>
          <w:i/>
        </w:rPr>
        <w:t>conţine noduri din S care să-l întrerupă. Fie t</w:t>
      </w:r>
      <w:r w:rsidRPr="00EB5C60">
        <w:rPr>
          <w:i/>
          <w:vertAlign w:val="subscript"/>
        </w:rPr>
        <w:t>1</w:t>
      </w:r>
      <w:r w:rsidRPr="00EB5C60">
        <w:rPr>
          <w:i/>
        </w:rPr>
        <w:t>, …, t</w:t>
      </w:r>
      <w:r w:rsidRPr="00EB5C60">
        <w:rPr>
          <w:i/>
          <w:vertAlign w:val="subscript"/>
        </w:rPr>
        <w:t>r</w:t>
      </w:r>
      <w:r w:rsidRPr="00EB5C60">
        <w:rPr>
          <w:i/>
        </w:rPr>
        <w:t xml:space="preserve"> aceste noduri din S. In graful iniţial C</w:t>
      </w:r>
      <w:r w:rsidRPr="00EB5C60">
        <w:rPr>
          <w:i/>
          <w:vertAlign w:val="subscript"/>
        </w:rPr>
        <w:t>n</w:t>
      </w:r>
      <w:r w:rsidRPr="00EB5C60">
        <w:rPr>
          <w:i/>
        </w:rPr>
        <w:t>,</w:t>
      </w:r>
      <w:r w:rsidRPr="00EB5C60">
        <w:rPr>
          <w:i/>
          <w:vertAlign w:val="subscript"/>
        </w:rPr>
        <w:t xml:space="preserve"> </w:t>
      </w:r>
      <w:r w:rsidRPr="00EB5C60">
        <w:rPr>
          <w:vertAlign w:val="subscript"/>
        </w:rPr>
        <w:t xml:space="preserve"> </w:t>
      </w:r>
      <w:r w:rsidRPr="00EB5C60">
        <w:rPr>
          <w:i/>
        </w:rPr>
        <w:t>nici unul dintre nodurile dintre  w</w:t>
      </w:r>
      <w:r w:rsidRPr="00EB5C60">
        <w:rPr>
          <w:i/>
          <w:vertAlign w:val="subscript"/>
        </w:rPr>
        <w:t>1</w:t>
      </w:r>
      <w:r w:rsidRPr="00EB5C60">
        <w:rPr>
          <w:i/>
        </w:rPr>
        <w:t>,…, w</w:t>
      </w:r>
      <w:r w:rsidRPr="00EB5C60">
        <w:rPr>
          <w:i/>
          <w:vertAlign w:val="subscript"/>
        </w:rPr>
        <w:t xml:space="preserve">k </w:t>
      </w:r>
      <w:r w:rsidRPr="00EB5C60">
        <w:rPr>
          <w:i/>
        </w:rPr>
        <w:t xml:space="preserve"> nu este adiacent cu nici unul dintre nodurile t</w:t>
      </w:r>
      <w:r w:rsidRPr="00EB5C60">
        <w:rPr>
          <w:i/>
          <w:vertAlign w:val="subscript"/>
        </w:rPr>
        <w:t>1</w:t>
      </w:r>
      <w:r w:rsidRPr="00EB5C60">
        <w:rPr>
          <w:i/>
        </w:rPr>
        <w:t>, …, t</w:t>
      </w:r>
      <w:r w:rsidRPr="00EB5C60">
        <w:rPr>
          <w:i/>
          <w:vertAlign w:val="subscript"/>
        </w:rPr>
        <w:t>r</w:t>
      </w:r>
      <w:r w:rsidRPr="00EB5C60">
        <w:rPr>
          <w:i/>
        </w:rPr>
        <w:t>, deoarece sunt de o parte şi de alta a lui u şi v. Deci în graful complementar al lui C</w:t>
      </w:r>
      <w:r w:rsidRPr="00EB5C60">
        <w:rPr>
          <w:i/>
          <w:vertAlign w:val="subscript"/>
        </w:rPr>
        <w:t xml:space="preserve">n </w:t>
      </w:r>
      <w:r w:rsidRPr="00EB5C60">
        <w:rPr>
          <w:i/>
        </w:rPr>
        <w:t>avem muchie între fiecare nod t</w:t>
      </w:r>
      <w:r w:rsidRPr="00EB5C60">
        <w:rPr>
          <w:i/>
          <w:vertAlign w:val="subscript"/>
        </w:rPr>
        <w:t>i</w:t>
      </w:r>
      <w:r w:rsidRPr="00EB5C60">
        <w:rPr>
          <w:i/>
        </w:rPr>
        <w:t xml:space="preserve"> şi fiecare nod w</w:t>
      </w:r>
      <w:r w:rsidRPr="00EB5C60">
        <w:rPr>
          <w:i/>
          <w:vertAlign w:val="subscript"/>
        </w:rPr>
        <w:t>j</w:t>
      </w:r>
      <w:r w:rsidRPr="00EB5C60">
        <w:rPr>
          <w:i/>
        </w:rPr>
        <w:t>. Aceste noduri acoperă toată mulţimea S şi avem următoarea proprietate:  de la fiecare nod w</w:t>
      </w:r>
      <w:r w:rsidRPr="00EB5C60">
        <w:rPr>
          <w:i/>
          <w:vertAlign w:val="subscript"/>
        </w:rPr>
        <w:t>i</w:t>
      </w:r>
      <w:r w:rsidRPr="00EB5C60">
        <w:rPr>
          <w:i/>
        </w:rPr>
        <w:t xml:space="preserve"> se poate ajunge la fiecare nod t</w:t>
      </w:r>
      <w:r w:rsidRPr="00EB5C60">
        <w:rPr>
          <w:i/>
          <w:vertAlign w:val="subscript"/>
        </w:rPr>
        <w:t>j</w:t>
      </w:r>
      <w:r w:rsidRPr="00EB5C60">
        <w:rPr>
          <w:i/>
        </w:rPr>
        <w:t>, de la fiecare nod t</w:t>
      </w:r>
      <w:r w:rsidRPr="00EB5C60">
        <w:rPr>
          <w:i/>
          <w:vertAlign w:val="subscript"/>
        </w:rPr>
        <w:t xml:space="preserve">i </w:t>
      </w:r>
      <w:r w:rsidRPr="00EB5C60">
        <w:rPr>
          <w:i/>
        </w:rPr>
        <w:t>se ajunge la un alt nod t</w:t>
      </w:r>
      <w:r w:rsidRPr="00EB5C60">
        <w:rPr>
          <w:i/>
          <w:vertAlign w:val="subscript"/>
        </w:rPr>
        <w:t>s</w:t>
      </w:r>
      <w:r w:rsidRPr="00EB5C60">
        <w:rPr>
          <w:i/>
        </w:rPr>
        <w:t xml:space="preserve"> printr-un nod w</w:t>
      </w:r>
      <w:r w:rsidRPr="00EB5C60">
        <w:rPr>
          <w:i/>
          <w:vertAlign w:val="subscript"/>
        </w:rPr>
        <w:t>l</w:t>
      </w:r>
      <w:r w:rsidRPr="00EB5C60">
        <w:rPr>
          <w:i/>
        </w:rPr>
        <w:t xml:space="preserve"> (care evident este legat de amândouă) şi analog pentru oricare două noduri w</w:t>
      </w:r>
      <w:r w:rsidRPr="00EB5C60">
        <w:rPr>
          <w:i/>
          <w:vertAlign w:val="subscript"/>
        </w:rPr>
        <w:t>j</w:t>
      </w:r>
      <w:r w:rsidRPr="00EB5C60">
        <w:rPr>
          <w:i/>
        </w:rPr>
        <w:t>, w</w:t>
      </w:r>
      <w:r w:rsidRPr="00EB5C60">
        <w:rPr>
          <w:i/>
          <w:vertAlign w:val="subscript"/>
        </w:rPr>
        <w:t xml:space="preserve">s, </w:t>
      </w:r>
      <w:r w:rsidRPr="00EB5C60">
        <w:rPr>
          <w:i/>
        </w:rPr>
        <w:t>care sunt legate tot printr-un oricare nod t</w:t>
      </w:r>
      <w:r w:rsidRPr="00EB5C60">
        <w:rPr>
          <w:i/>
          <w:vertAlign w:val="subscript"/>
        </w:rPr>
        <w:t>i</w:t>
      </w:r>
      <w:r w:rsidRPr="00EB5C60">
        <w:rPr>
          <w:i/>
        </w:rPr>
        <w:t>. Aşadar între oricare 2 noduri din S există drum în subgraful indus de S în graful complementar lui C</w:t>
      </w:r>
      <w:r w:rsidRPr="00EB5C60">
        <w:rPr>
          <w:i/>
          <w:vertAlign w:val="subscript"/>
        </w:rPr>
        <w:t>n</w:t>
      </w:r>
      <w:r w:rsidRPr="00EB5C60">
        <w:rPr>
          <w:i/>
        </w:rPr>
        <w:t>. Deci acest subgraf este conex.</w:t>
      </w:r>
    </w:p>
    <w:p w:rsidR="006358A1" w:rsidRPr="00EB5C60" w:rsidRDefault="006358A1" w:rsidP="00D10003">
      <w:pPr>
        <w:jc w:val="both"/>
        <w:rPr>
          <w:i/>
        </w:rPr>
      </w:pPr>
      <w:r w:rsidRPr="00EB5C60">
        <w:rPr>
          <w:i/>
        </w:rPr>
        <w:tab/>
        <w:t>Oricum am alege o mulţime T care să genereze un subgraf neconex în C</w:t>
      </w:r>
      <w:r w:rsidRPr="00EB5C60">
        <w:rPr>
          <w:i/>
          <w:vertAlign w:val="subscript"/>
        </w:rPr>
        <w:t>n</w:t>
      </w:r>
      <w:r w:rsidRPr="00EB5C60">
        <w:rPr>
          <w:i/>
        </w:rPr>
        <w:t>, mulţimea S obţinută generează un subgraf conex în graful complemetar. Deci pentru orice graf circuit C</w:t>
      </w:r>
      <w:r w:rsidRPr="00EB5C60">
        <w:rPr>
          <w:i/>
          <w:vertAlign w:val="subscript"/>
        </w:rPr>
        <w:t>n</w:t>
      </w:r>
      <w:r w:rsidRPr="00EB5C60">
        <w:rPr>
          <w:i/>
        </w:rPr>
        <w:t xml:space="preserve"> cu n&gt;2 nu avem partiţii speciale. Pentru n egal cu 2 nu putem alege  o mulţime T care să genereze un subgraf neconex (întrucât mulţimea T nu poate avea decât cardinalul 1 şi deci am obţine o singură componentă conexă).</w:t>
      </w:r>
    </w:p>
    <w:p w:rsidR="006358A1" w:rsidRPr="00EB5C60" w:rsidRDefault="006358A1" w:rsidP="00D10003">
      <w:pPr>
        <w:jc w:val="both"/>
        <w:rPr>
          <w:i/>
        </w:rPr>
      </w:pPr>
    </w:p>
    <w:p w:rsidR="006358A1" w:rsidRPr="00EB5C60" w:rsidRDefault="006358A1" w:rsidP="00D10003">
      <w:pPr>
        <w:jc w:val="both"/>
        <w:rPr>
          <w:i/>
        </w:rPr>
      </w:pPr>
      <w:r w:rsidRPr="00EB5C60">
        <w:rPr>
          <w:i/>
        </w:rPr>
        <w:lastRenderedPageBreak/>
        <w:tab/>
        <w:t>Întrucât nu am reuşit să obţinem un algoritm care să determine în timp polinomial o partiţie specială pentru un graf dat vom utiliza un algoritm de tip backtracking , deci un algoritm care să rezolve în timp exponenţial.</w:t>
      </w:r>
    </w:p>
    <w:p w:rsidR="006358A1" w:rsidRPr="00EB5C60" w:rsidRDefault="006358A1" w:rsidP="00D10003">
      <w:pPr>
        <w:jc w:val="both"/>
        <w:rPr>
          <w:i/>
        </w:rPr>
      </w:pPr>
      <w:r w:rsidRPr="00EB5C60">
        <w:rPr>
          <w:i/>
        </w:rPr>
        <w:tab/>
        <w:t>Reţinem într-un vector caracteristic v, de dimensiune egală cu numărul de noduri ale grafului nostru G, valori de 0 şi 1 care simbolizează dacă un nod aparţine sau nu mulţimii T. Spunem că</w:t>
      </w:r>
      <w:r w:rsidRPr="00EB5C60">
        <w:t xml:space="preserve"> </w:t>
      </w:r>
      <w:r w:rsidRPr="00EB5C60">
        <w:rPr>
          <w:i/>
          <w:iCs/>
        </w:rPr>
        <w:t>un nod i aparţine</w:t>
      </w:r>
      <w:r w:rsidRPr="00EB5C60">
        <w:t xml:space="preserve"> </w:t>
      </w:r>
      <w:r w:rsidRPr="00EB5C60">
        <w:rPr>
          <w:i/>
        </w:rPr>
        <w:t>lui T dacă v[i] are valoarea 0. în cazul în care nodul j nu aparţine lui T atunci pe poziţia j în v vom avea 1 şi deci acest nod va aparţine lui S. Prin algoritmul backtracking pe care îl vom prezenta mai jos vom încerca toate posibilităţile în care putem forma mulţimea T. Vom verifica după ce construim vectorul v făcută dacă se păstrează proprietatea de neconexitate în subgraful determinat de mulţimea T în G şi în subgraful determinat de mulţimea S în complementarul lui G. Se vor încerca toate posibilităţile de creare a vectorului cu valori de 0 şi 1. Condiţia este să avem cel puţin 2 valori distincte . Pornim cu vectorul umplut cu –1.  Dacă cele 2 mulţimi de la pasul curent respectă proprietatea algoritmul se opreşte şi se anunţă că graful G admite partiţii speciale.</w:t>
      </w:r>
    </w:p>
    <w:p w:rsidR="006358A1" w:rsidRPr="00EB5C60" w:rsidRDefault="006358A1" w:rsidP="00D10003">
      <w:pPr>
        <w:jc w:val="both"/>
        <w:rPr>
          <w:i/>
        </w:rPr>
      </w:pPr>
    </w:p>
    <w:p w:rsidR="006358A1" w:rsidRPr="00EB5C60" w:rsidRDefault="006358A1" w:rsidP="00D10003">
      <w:pPr>
        <w:spacing w:before="240"/>
        <w:jc w:val="both"/>
        <w:rPr>
          <w:i/>
          <w:lang w:val="ro-RO" w:eastAsia="ja-JP"/>
        </w:rPr>
      </w:pPr>
      <w:r w:rsidRPr="00EB5C60">
        <w:rPr>
          <w:b/>
          <w:i/>
          <w:lang w:val="ro-RO" w:eastAsia="ja-JP"/>
        </w:rPr>
        <w:t xml:space="preserve">procedure </w:t>
      </w:r>
      <w:r w:rsidRPr="00EB5C60">
        <w:rPr>
          <w:i/>
          <w:lang w:val="ro-RO" w:eastAsia="ja-JP"/>
        </w:rPr>
        <w:t>verificare_partitii_speciale ()</w:t>
      </w:r>
    </w:p>
    <w:p w:rsidR="006358A1" w:rsidRPr="00EB5C60" w:rsidRDefault="006358A1" w:rsidP="00D10003">
      <w:pPr>
        <w:jc w:val="both"/>
        <w:rPr>
          <w:b/>
          <w:i/>
          <w:lang w:val="ro-RO" w:eastAsia="ja-JP"/>
        </w:rPr>
      </w:pPr>
      <w:r w:rsidRPr="00EB5C60">
        <w:rPr>
          <w:b/>
          <w:i/>
          <w:lang w:val="ro-RO" w:eastAsia="ja-JP"/>
        </w:rPr>
        <w:t>begin</w:t>
      </w:r>
    </w:p>
    <w:p w:rsidR="006358A1" w:rsidRPr="00EB5C60" w:rsidRDefault="006358A1" w:rsidP="00D10003">
      <w:pPr>
        <w:ind w:firstLine="720"/>
        <w:jc w:val="both"/>
        <w:rPr>
          <w:b/>
          <w:i/>
          <w:lang w:val="ro-RO" w:eastAsia="ja-JP"/>
        </w:rPr>
      </w:pPr>
      <w:r w:rsidRPr="00EB5C60">
        <w:rPr>
          <w:b/>
          <w:i/>
          <w:lang w:val="ro-RO" w:eastAsia="ja-JP"/>
        </w:rPr>
        <w:t>/*iniţializăm vectorul v cu valori de -1</w:t>
      </w:r>
    </w:p>
    <w:p w:rsidR="006358A1" w:rsidRPr="00EB5C60" w:rsidRDefault="006358A1" w:rsidP="00D10003">
      <w:pPr>
        <w:ind w:firstLine="720"/>
        <w:jc w:val="both"/>
        <w:rPr>
          <w:b/>
          <w:i/>
          <w:lang w:val="ro-RO" w:eastAsia="ja-JP"/>
        </w:rPr>
      </w:pPr>
      <w:r w:rsidRPr="00EB5C60">
        <w:rPr>
          <w:b/>
          <w:i/>
          <w:lang w:val="ro-RO" w:eastAsia="ja-JP"/>
        </w:rPr>
        <w:t xml:space="preserve">if </w:t>
      </w:r>
      <w:r w:rsidRPr="00EB5C60">
        <w:rPr>
          <w:bCs/>
          <w:i/>
          <w:lang w:val="ro-RO" w:eastAsia="ja-JP"/>
        </w:rPr>
        <w:t xml:space="preserve">(a[0][1] = 1 ) </w:t>
      </w:r>
      <w:r w:rsidRPr="00EB5C60">
        <w:rPr>
          <w:b/>
          <w:i/>
          <w:lang w:val="ro-RO" w:eastAsia="ja-JP"/>
        </w:rPr>
        <w:t>then</w:t>
      </w:r>
    </w:p>
    <w:p w:rsidR="006358A1" w:rsidRPr="00EB5C60" w:rsidRDefault="006358A1" w:rsidP="00D10003">
      <w:pPr>
        <w:ind w:left="720" w:firstLine="720"/>
        <w:jc w:val="both"/>
        <w:rPr>
          <w:b/>
          <w:i/>
          <w:lang w:val="ro-RO" w:eastAsia="ja-JP"/>
        </w:rPr>
      </w:pPr>
      <w:r w:rsidRPr="00EB5C60">
        <w:rPr>
          <w:b/>
          <w:i/>
          <w:lang w:val="ro-RO" w:eastAsia="ja-JP"/>
        </w:rPr>
        <w:t xml:space="preserve"> if  ( </w:t>
      </w:r>
      <w:r w:rsidRPr="00EB5C60">
        <w:rPr>
          <w:bCs/>
          <w:i/>
          <w:lang w:val="ro-RO" w:eastAsia="ja-JP"/>
        </w:rPr>
        <w:t xml:space="preserve">verifica_neconexitate(1) = true ) </w:t>
      </w:r>
      <w:r w:rsidRPr="00EB5C60">
        <w:rPr>
          <w:b/>
          <w:i/>
          <w:lang w:val="ro-RO" w:eastAsia="ja-JP"/>
        </w:rPr>
        <w:t>//verificăm neconexitatea pentru T</w:t>
      </w:r>
    </w:p>
    <w:p w:rsidR="006358A1" w:rsidRPr="00EB5C60" w:rsidRDefault="006358A1" w:rsidP="00D10003">
      <w:pPr>
        <w:ind w:left="720" w:firstLine="720"/>
        <w:jc w:val="both"/>
        <w:rPr>
          <w:b/>
          <w:i/>
          <w:lang w:val="ro-RO" w:eastAsia="ja-JP"/>
        </w:rPr>
      </w:pPr>
      <w:r w:rsidRPr="00EB5C60">
        <w:rPr>
          <w:b/>
          <w:i/>
          <w:lang w:val="ro-RO" w:eastAsia="ja-JP"/>
        </w:rPr>
        <w:t xml:space="preserve">     then</w:t>
      </w:r>
    </w:p>
    <w:p w:rsidR="006358A1" w:rsidRPr="00EB5C60" w:rsidRDefault="006358A1" w:rsidP="00D10003">
      <w:pPr>
        <w:ind w:left="1440" w:firstLine="720"/>
        <w:jc w:val="both"/>
        <w:rPr>
          <w:bCs/>
          <w:i/>
          <w:lang w:val="ro-RO" w:eastAsia="ja-JP"/>
        </w:rPr>
      </w:pPr>
      <w:r w:rsidRPr="00EB5C60">
        <w:rPr>
          <w:b/>
          <w:i/>
          <w:lang w:val="ro-RO" w:eastAsia="ja-JP"/>
        </w:rPr>
        <w:t xml:space="preserve"> </w:t>
      </w:r>
      <w:r w:rsidRPr="00EB5C60">
        <w:rPr>
          <w:bCs/>
          <w:i/>
          <w:lang w:val="ro-RO" w:eastAsia="ja-JP"/>
        </w:rPr>
        <w:t>afisează „ am găsit o partiţie specială”</w:t>
      </w:r>
    </w:p>
    <w:p w:rsidR="006358A1" w:rsidRPr="00EB5C60" w:rsidRDefault="006358A1" w:rsidP="00D10003">
      <w:pPr>
        <w:ind w:left="1440" w:firstLine="720"/>
        <w:jc w:val="both"/>
        <w:rPr>
          <w:b/>
          <w:i/>
          <w:lang w:val="ro-RO" w:eastAsia="ja-JP"/>
        </w:rPr>
      </w:pPr>
      <w:r w:rsidRPr="00EB5C60">
        <w:rPr>
          <w:b/>
          <w:i/>
          <w:lang w:val="ro-RO" w:eastAsia="ja-JP"/>
        </w:rPr>
        <w:t>return</w:t>
      </w:r>
    </w:p>
    <w:p w:rsidR="006358A1" w:rsidRPr="00EB5C60" w:rsidRDefault="006358A1" w:rsidP="00D10003">
      <w:pPr>
        <w:jc w:val="both"/>
        <w:rPr>
          <w:b/>
          <w:i/>
          <w:lang w:val="ro-RO" w:eastAsia="ja-JP"/>
        </w:rPr>
      </w:pPr>
      <w:r w:rsidRPr="00EB5C60">
        <w:rPr>
          <w:b/>
          <w:i/>
          <w:lang w:val="ro-RO" w:eastAsia="ja-JP"/>
        </w:rPr>
        <w:tab/>
      </w:r>
      <w:r w:rsidRPr="00EB5C60">
        <w:rPr>
          <w:bCs/>
          <w:i/>
          <w:lang w:val="ro-RO" w:eastAsia="ja-JP"/>
        </w:rPr>
        <w:t xml:space="preserve">i </w:t>
      </w:r>
      <w:r w:rsidRPr="00EB5C60">
        <w:rPr>
          <w:rFonts w:hint="eastAsia"/>
          <w:i/>
          <w:lang w:val="ro-RO" w:eastAsia="ja-JP"/>
        </w:rPr>
        <w:t>←</w:t>
      </w:r>
      <w:r w:rsidRPr="00EB5C60">
        <w:rPr>
          <w:i/>
          <w:lang w:val="ro-RO" w:eastAsia="ja-JP"/>
        </w:rPr>
        <w:t xml:space="preserve"> 0</w:t>
      </w:r>
      <w:r w:rsidRPr="00EB5C60">
        <w:rPr>
          <w:b/>
          <w:i/>
          <w:lang w:val="ro-RO" w:eastAsia="ja-JP"/>
        </w:rPr>
        <w:t xml:space="preserve"> </w:t>
      </w:r>
    </w:p>
    <w:p w:rsidR="006358A1" w:rsidRPr="00EB5C60" w:rsidRDefault="006358A1" w:rsidP="00D10003">
      <w:pPr>
        <w:jc w:val="both"/>
        <w:rPr>
          <w:i/>
          <w:lang w:val="ro-RO" w:eastAsia="ja-JP"/>
        </w:rPr>
      </w:pPr>
      <w:r w:rsidRPr="00EB5C60">
        <w:rPr>
          <w:b/>
          <w:i/>
          <w:lang w:val="ro-RO" w:eastAsia="ja-JP"/>
        </w:rPr>
        <w:tab/>
        <w:t>/* cât timp nu am epuizat toate posibilităţile  intrăm în buclă*/</w:t>
      </w:r>
    </w:p>
    <w:p w:rsidR="006358A1" w:rsidRPr="00EB5C60" w:rsidRDefault="006358A1" w:rsidP="00D10003">
      <w:pPr>
        <w:jc w:val="both"/>
        <w:rPr>
          <w:b/>
          <w:bCs/>
          <w:i/>
          <w:lang w:val="ro-RO" w:eastAsia="ja-JP"/>
        </w:rPr>
      </w:pPr>
      <w:r w:rsidRPr="00EB5C60">
        <w:rPr>
          <w:i/>
          <w:lang w:val="ro-RO" w:eastAsia="ja-JP"/>
        </w:rPr>
        <w:tab/>
      </w:r>
      <w:r w:rsidRPr="00EB5C60">
        <w:rPr>
          <w:b/>
          <w:bCs/>
          <w:i/>
          <w:lang w:val="ro-RO" w:eastAsia="ja-JP"/>
        </w:rPr>
        <w:t xml:space="preserve">while </w:t>
      </w:r>
      <w:r w:rsidRPr="00EB5C60">
        <w:rPr>
          <w:i/>
          <w:lang w:val="ro-RO" w:eastAsia="ja-JP"/>
        </w:rPr>
        <w:t xml:space="preserve">( i&gt;-1 ) </w:t>
      </w:r>
      <w:r w:rsidRPr="00EB5C60">
        <w:rPr>
          <w:b/>
          <w:bCs/>
          <w:i/>
          <w:lang w:val="ro-RO" w:eastAsia="ja-JP"/>
        </w:rPr>
        <w:t>do</w:t>
      </w:r>
    </w:p>
    <w:p w:rsidR="006358A1" w:rsidRPr="00EB5C60" w:rsidRDefault="006358A1" w:rsidP="00D10003">
      <w:pPr>
        <w:ind w:left="720" w:firstLine="720"/>
        <w:jc w:val="both"/>
        <w:rPr>
          <w:b/>
          <w:bCs/>
          <w:i/>
          <w:lang w:val="ro-RO" w:eastAsia="ja-JP"/>
        </w:rPr>
      </w:pPr>
      <w:r w:rsidRPr="00EB5C60">
        <w:rPr>
          <w:b/>
          <w:bCs/>
          <w:i/>
          <w:lang w:val="ro-RO" w:eastAsia="ja-JP"/>
        </w:rPr>
        <w:t xml:space="preserve">ok </w:t>
      </w:r>
      <w:r w:rsidRPr="00EB5C60">
        <w:rPr>
          <w:rFonts w:hint="eastAsia"/>
          <w:i/>
          <w:lang w:val="ro-RO" w:eastAsia="ja-JP"/>
        </w:rPr>
        <w:t>←</w:t>
      </w:r>
      <w:r w:rsidRPr="00EB5C60">
        <w:rPr>
          <w:i/>
          <w:lang w:val="ro-RO" w:eastAsia="ja-JP"/>
        </w:rPr>
        <w:t xml:space="preserve"> false</w:t>
      </w:r>
    </w:p>
    <w:p w:rsidR="006358A1" w:rsidRPr="00EB5C60" w:rsidRDefault="006358A1" w:rsidP="00D10003">
      <w:pPr>
        <w:jc w:val="both"/>
        <w:rPr>
          <w:i/>
        </w:rPr>
      </w:pPr>
      <w:r w:rsidRPr="00EB5C60">
        <w:rPr>
          <w:i/>
        </w:rPr>
        <w:tab/>
      </w:r>
      <w:r w:rsidRPr="00EB5C60">
        <w:rPr>
          <w:i/>
        </w:rPr>
        <w:tab/>
      </w:r>
      <w:r w:rsidRPr="00EB5C60">
        <w:rPr>
          <w:b/>
          <w:bCs/>
          <w:i/>
        </w:rPr>
        <w:t>while</w:t>
      </w:r>
      <w:r w:rsidRPr="00EB5C60">
        <w:rPr>
          <w:i/>
        </w:rPr>
        <w:t xml:space="preserve"> ( v[i] &lt; 1 and ok = false ) </w:t>
      </w:r>
      <w:r w:rsidRPr="00EB5C60">
        <w:rPr>
          <w:b/>
          <w:bCs/>
          <w:i/>
        </w:rPr>
        <w:t>do</w:t>
      </w:r>
    </w:p>
    <w:p w:rsidR="006358A1" w:rsidRPr="00EB5C60" w:rsidRDefault="006358A1" w:rsidP="00D10003">
      <w:pPr>
        <w:jc w:val="both"/>
        <w:rPr>
          <w:i/>
          <w:lang w:val="ro-RO" w:eastAsia="ja-JP"/>
        </w:rPr>
      </w:pPr>
      <w:r w:rsidRPr="00EB5C60">
        <w:rPr>
          <w:i/>
        </w:rPr>
        <w:tab/>
      </w:r>
      <w:r w:rsidRPr="00EB5C60">
        <w:rPr>
          <w:i/>
        </w:rPr>
        <w:tab/>
      </w:r>
      <w:r w:rsidRPr="00EB5C60">
        <w:rPr>
          <w:i/>
        </w:rPr>
        <w:tab/>
        <w:t xml:space="preserve">v[i] </w:t>
      </w:r>
      <w:r w:rsidRPr="00EB5C60">
        <w:rPr>
          <w:rFonts w:hint="eastAsia"/>
          <w:i/>
          <w:lang w:val="ro-RO" w:eastAsia="ja-JP"/>
        </w:rPr>
        <w:t>←</w:t>
      </w:r>
      <w:r w:rsidRPr="00EB5C60">
        <w:rPr>
          <w:i/>
          <w:lang w:val="ro-RO" w:eastAsia="ja-JP"/>
        </w:rPr>
        <w:t xml:space="preserve"> v[i]+1</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if</w:t>
      </w:r>
      <w:r w:rsidRPr="00EB5C60">
        <w:rPr>
          <w:i/>
          <w:lang w:val="ro-RO" w:eastAsia="ja-JP"/>
        </w:rPr>
        <w:t xml:space="preserve"> ( i &gt; n-3) </w:t>
      </w:r>
      <w:r w:rsidRPr="00EB5C60">
        <w:rPr>
          <w:b/>
          <w:bCs/>
          <w:i/>
          <w:lang w:val="ro-RO" w:eastAsia="ja-JP"/>
        </w:rPr>
        <w:t>then</w:t>
      </w:r>
      <w:r w:rsidRPr="00EB5C60">
        <w:rPr>
          <w:i/>
          <w:lang w:val="ro-RO" w:eastAsia="ja-JP"/>
        </w:rPr>
        <w:t xml:space="preserve"> </w:t>
      </w:r>
    </w:p>
    <w:p w:rsidR="006358A1" w:rsidRPr="00EB5C60" w:rsidRDefault="006358A1" w:rsidP="00D10003">
      <w:pPr>
        <w:ind w:left="720"/>
        <w:jc w:val="both"/>
        <w:rPr>
          <w:b/>
          <w:bCs/>
          <w:i/>
          <w:lang w:val="ro-RO" w:eastAsia="ja-JP"/>
        </w:rPr>
      </w:pPr>
      <w:r w:rsidRPr="00EB5C60">
        <w:rPr>
          <w:i/>
          <w:lang w:val="ro-RO" w:eastAsia="ja-JP"/>
        </w:rPr>
        <w:lastRenderedPageBreak/>
        <w:tab/>
      </w: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 verificăm dacă nu avem toate elementele din urmă cu aceeaşi valoare şi dacă suntem pe n-2 şi valoarea celorlalte elemente este 0 atunci v[n-2] va fi setat pe 1 iar dacă celelalte elemente au valoarea 1 atunci acesta va fi obligatoriu 0 (dacă s-a verificat deja această variantă, atunci algorimtul se opreşte întrucât nu mai avem nici o variantă de verificat); dacă suntem pe poziţia n-1 şi suntem în situaţia că în spate avem n-2 elemente cu aceeaşi valoare şi unul de o valoare diferită, atunci şi v[n-1] trebuie setat pe acea valoare*/</w:t>
      </w:r>
    </w:p>
    <w:p w:rsidR="006358A1" w:rsidRPr="00EB5C60" w:rsidRDefault="006358A1" w:rsidP="00D10003">
      <w:pPr>
        <w:ind w:left="720"/>
        <w:jc w:val="both"/>
        <w:rPr>
          <w:i/>
          <w:lang w:val="ro-RO" w:eastAsia="ja-JP"/>
        </w:rPr>
      </w:pPr>
      <w:r w:rsidRPr="00EB5C60">
        <w:rPr>
          <w:b/>
          <w:bCs/>
          <w:i/>
          <w:lang w:val="ro-RO" w:eastAsia="ja-JP"/>
        </w:rPr>
        <w:tab/>
      </w:r>
      <w:r w:rsidRPr="00EB5C60">
        <w:rPr>
          <w:b/>
          <w:bCs/>
          <w:i/>
          <w:lang w:val="ro-RO" w:eastAsia="ja-JP"/>
        </w:rPr>
        <w:tab/>
      </w:r>
      <w:r w:rsidRPr="00EB5C60">
        <w:rPr>
          <w:b/>
          <w:bCs/>
          <w:i/>
          <w:lang w:val="ro-RO" w:eastAsia="ja-JP"/>
        </w:rPr>
        <w:tab/>
      </w:r>
      <w:r w:rsidRPr="00EB5C60">
        <w:rPr>
          <w:b/>
          <w:bCs/>
          <w:i/>
          <w:lang w:val="ro-RO" w:eastAsia="ja-JP"/>
        </w:rPr>
        <w:tab/>
        <w:t xml:space="preserve">if </w:t>
      </w:r>
      <w:r w:rsidRPr="00EB5C60">
        <w:rPr>
          <w:i/>
          <w:lang w:val="ro-RO" w:eastAsia="ja-JP"/>
        </w:rPr>
        <w:t xml:space="preserve">(i=n-2) </w:t>
      </w:r>
      <w:r w:rsidRPr="00EB5C60">
        <w:rPr>
          <w:b/>
          <w:bCs/>
          <w:i/>
          <w:lang w:val="ro-RO" w:eastAsia="ja-JP"/>
        </w:rPr>
        <w:t>then</w:t>
      </w:r>
      <w:r w:rsidRPr="00EB5C60">
        <w:rPr>
          <w:i/>
          <w:lang w:val="ro-RO" w:eastAsia="ja-JP"/>
        </w:rPr>
        <w:t xml:space="preserve"> </w:t>
      </w:r>
    </w:p>
    <w:p w:rsidR="006358A1" w:rsidRPr="00EB5C60" w:rsidRDefault="006358A1" w:rsidP="00D10003">
      <w:pPr>
        <w:ind w:left="3600" w:firstLine="720"/>
        <w:jc w:val="both"/>
        <w:rPr>
          <w:b/>
          <w:bCs/>
          <w:i/>
          <w:lang w:val="ro-RO" w:eastAsia="ja-JP"/>
        </w:rPr>
      </w:pPr>
      <w:r w:rsidRPr="00EB5C60">
        <w:rPr>
          <w:b/>
          <w:bCs/>
          <w:i/>
          <w:lang w:val="ro-RO" w:eastAsia="ja-JP"/>
        </w:rPr>
        <w:t xml:space="preserve">if </w:t>
      </w:r>
      <w:r w:rsidRPr="00EB5C60">
        <w:rPr>
          <w:i/>
          <w:lang w:val="ro-RO" w:eastAsia="ja-JP"/>
        </w:rPr>
        <w:t xml:space="preserve">(toate elementele din urmă au aceeaşi valoare </w:t>
      </w:r>
      <w:r w:rsidRPr="00EB5C60">
        <w:rPr>
          <w:b/>
          <w:bCs/>
          <w:i/>
          <w:lang w:val="ro-RO" w:eastAsia="ja-JP"/>
        </w:rPr>
        <w:t>val</w:t>
      </w:r>
      <w:r w:rsidRPr="00EB5C60">
        <w:rPr>
          <w:i/>
          <w:lang w:val="ro-RO" w:eastAsia="ja-JP"/>
        </w:rPr>
        <w:t xml:space="preserve"> ) </w:t>
      </w:r>
      <w:r w:rsidRPr="00EB5C60">
        <w:rPr>
          <w:b/>
          <w:bCs/>
          <w:i/>
          <w:lang w:val="ro-RO" w:eastAsia="ja-JP"/>
        </w:rPr>
        <w:t xml:space="preserve">then </w:t>
      </w:r>
    </w:p>
    <w:p w:rsidR="006358A1" w:rsidRPr="00EB5C60" w:rsidRDefault="006358A1" w:rsidP="00D10003">
      <w:pPr>
        <w:ind w:left="3600" w:firstLine="720"/>
        <w:jc w:val="both"/>
        <w:rPr>
          <w:b/>
          <w:bCs/>
          <w:i/>
          <w:lang w:val="ro-RO" w:eastAsia="ja-JP"/>
        </w:rPr>
      </w:pPr>
      <w:r w:rsidRPr="00EB5C60">
        <w:rPr>
          <w:b/>
          <w:bCs/>
          <w:i/>
          <w:lang w:val="ro-RO" w:eastAsia="ja-JP"/>
        </w:rPr>
        <w:tab/>
        <w:t xml:space="preserve">if </w:t>
      </w:r>
      <w:r w:rsidRPr="00EB5C60">
        <w:rPr>
          <w:i/>
          <w:lang w:val="ro-RO" w:eastAsia="ja-JP"/>
        </w:rPr>
        <w:t xml:space="preserve">( val = 0  and v[i] = 1) </w:t>
      </w:r>
      <w:r w:rsidRPr="00EB5C60">
        <w:rPr>
          <w:b/>
          <w:bCs/>
          <w:i/>
          <w:lang w:val="ro-RO" w:eastAsia="ja-JP"/>
        </w:rPr>
        <w:t>then</w:t>
      </w:r>
    </w:p>
    <w:p w:rsidR="006358A1" w:rsidRPr="00EB5C60" w:rsidRDefault="006358A1" w:rsidP="00D10003">
      <w:pPr>
        <w:ind w:left="5040" w:firstLine="720"/>
        <w:jc w:val="both"/>
        <w:rPr>
          <w:b/>
          <w:bCs/>
          <w:i/>
          <w:lang w:val="ro-RO" w:eastAsia="ja-JP"/>
        </w:rPr>
      </w:pPr>
      <w:r w:rsidRPr="00EB5C60">
        <w:rPr>
          <w:i/>
          <w:lang w:val="ro-RO" w:eastAsia="ja-JP"/>
        </w:rPr>
        <w:t xml:space="preserve"> v[i] </w:t>
      </w:r>
      <w:r w:rsidRPr="00EB5C60">
        <w:rPr>
          <w:rFonts w:hint="eastAsia"/>
          <w:i/>
          <w:lang w:val="ro-RO" w:eastAsia="ja-JP"/>
        </w:rPr>
        <w:t>←</w:t>
      </w:r>
      <w:r w:rsidRPr="00EB5C60">
        <w:rPr>
          <w:i/>
          <w:lang w:val="ro-RO" w:eastAsia="ja-JP"/>
        </w:rPr>
        <w:t xml:space="preserve"> 2</w:t>
      </w:r>
    </w:p>
    <w:p w:rsidR="006358A1" w:rsidRPr="00EB5C60" w:rsidRDefault="006358A1" w:rsidP="00D10003">
      <w:pPr>
        <w:ind w:left="4320" w:firstLine="720"/>
        <w:jc w:val="both"/>
        <w:rPr>
          <w:b/>
          <w:bCs/>
          <w:i/>
          <w:lang w:val="ro-RO" w:eastAsia="ja-JP"/>
        </w:rPr>
      </w:pPr>
      <w:r w:rsidRPr="00EB5C60">
        <w:rPr>
          <w:b/>
          <w:bCs/>
          <w:i/>
          <w:lang w:val="ro-RO" w:eastAsia="ja-JP"/>
        </w:rPr>
        <w:t xml:space="preserve">else </w:t>
      </w:r>
    </w:p>
    <w:p w:rsidR="006358A1" w:rsidRPr="00EB5C60" w:rsidRDefault="006358A1" w:rsidP="00D10003">
      <w:pPr>
        <w:ind w:left="5040" w:firstLine="720"/>
        <w:jc w:val="both"/>
        <w:rPr>
          <w:i/>
          <w:lang w:val="ro-RO" w:eastAsia="ja-JP"/>
        </w:rPr>
      </w:pPr>
      <w:r w:rsidRPr="00EB5C60">
        <w:rPr>
          <w:i/>
          <w:lang w:val="ro-RO" w:eastAsia="ja-JP"/>
        </w:rPr>
        <w:t>v[i]</w:t>
      </w:r>
      <w:r w:rsidRPr="00EB5C60">
        <w:rPr>
          <w:b/>
          <w:bCs/>
          <w:i/>
          <w:lang w:val="ro-RO" w:eastAsia="ja-JP"/>
        </w:rPr>
        <w:t xml:space="preserve"> </w:t>
      </w:r>
      <w:r w:rsidRPr="00EB5C60">
        <w:rPr>
          <w:rFonts w:hint="eastAsia"/>
          <w:i/>
          <w:lang w:val="ro-RO" w:eastAsia="ja-JP"/>
        </w:rPr>
        <w:t>←</w:t>
      </w:r>
      <w:r w:rsidRPr="00EB5C60">
        <w:rPr>
          <w:i/>
          <w:lang w:val="ro-RO" w:eastAsia="ja-JP"/>
        </w:rPr>
        <w:t xml:space="preserve"> (val+1) mod 2</w:t>
      </w:r>
    </w:p>
    <w:p w:rsidR="006358A1" w:rsidRPr="00EB5C60" w:rsidRDefault="006358A1" w:rsidP="00D10003">
      <w:pPr>
        <w:ind w:left="5040" w:firstLine="720"/>
        <w:jc w:val="both"/>
        <w:rPr>
          <w:i/>
          <w:lang w:val="ro-RO" w:eastAsia="ja-JP"/>
        </w:rPr>
      </w:pPr>
      <w:r w:rsidRPr="00EB5C60">
        <w:rPr>
          <w:i/>
          <w:lang w:val="ro-RO" w:eastAsia="ja-JP"/>
        </w:rPr>
        <w:t xml:space="preserve">ok </w:t>
      </w:r>
      <w:r w:rsidRPr="00EB5C60">
        <w:rPr>
          <w:rFonts w:hint="eastAsia"/>
          <w:i/>
          <w:lang w:val="ro-RO" w:eastAsia="ja-JP"/>
        </w:rPr>
        <w:t>←</w:t>
      </w:r>
      <w:r w:rsidRPr="00EB5C60">
        <w:rPr>
          <w:i/>
          <w:lang w:val="ro-RO" w:eastAsia="ja-JP"/>
        </w:rPr>
        <w:t xml:space="preserve"> true</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else</w:t>
      </w:r>
      <w:r w:rsidRPr="00EB5C60">
        <w:rPr>
          <w:i/>
          <w:lang w:val="ro-RO" w:eastAsia="ja-JP"/>
        </w:rPr>
        <w:t xml:space="preserve"> ok </w:t>
      </w:r>
      <w:r w:rsidRPr="00EB5C60">
        <w:rPr>
          <w:rFonts w:hint="eastAsia"/>
          <w:i/>
          <w:lang w:val="ro-RO" w:eastAsia="ja-JP"/>
        </w:rPr>
        <w:t>←</w:t>
      </w:r>
      <w:r w:rsidRPr="00EB5C60">
        <w:rPr>
          <w:i/>
          <w:lang w:val="ro-RO" w:eastAsia="ja-JP"/>
        </w:rPr>
        <w:t xml:space="preserve"> true </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else if</w:t>
      </w:r>
      <w:r w:rsidRPr="00EB5C60">
        <w:rPr>
          <w:i/>
          <w:lang w:val="ro-RO" w:eastAsia="ja-JP"/>
        </w:rPr>
        <w:t xml:space="preserve"> (i=n-1) </w:t>
      </w:r>
      <w:r w:rsidRPr="00EB5C60">
        <w:rPr>
          <w:b/>
          <w:bCs/>
          <w:i/>
          <w:lang w:val="ro-RO" w:eastAsia="ja-JP"/>
        </w:rPr>
        <w:t>then</w:t>
      </w:r>
      <w:r w:rsidRPr="00EB5C60">
        <w:rPr>
          <w:i/>
          <w:lang w:val="ro-RO" w:eastAsia="ja-JP"/>
        </w:rPr>
        <w:t xml:space="preserve"> </w:t>
      </w:r>
    </w:p>
    <w:p w:rsidR="006358A1" w:rsidRPr="00EB5C60" w:rsidRDefault="006358A1" w:rsidP="00D10003">
      <w:pPr>
        <w:ind w:left="3600" w:firstLine="720"/>
        <w:jc w:val="both"/>
        <w:rPr>
          <w:i/>
          <w:lang w:val="ro-RO" w:eastAsia="ja-JP"/>
        </w:rPr>
      </w:pPr>
      <w:r w:rsidRPr="00EB5C60">
        <w:rPr>
          <w:b/>
          <w:bCs/>
          <w:i/>
          <w:lang w:val="ro-RO" w:eastAsia="ja-JP"/>
        </w:rPr>
        <w:t xml:space="preserve">if </w:t>
      </w:r>
      <w:r w:rsidRPr="00EB5C60">
        <w:rPr>
          <w:i/>
          <w:lang w:val="ro-RO" w:eastAsia="ja-JP"/>
        </w:rPr>
        <w:t xml:space="preserve">(toate n-3 elemente din urmă au aceeaşi valoare </w:t>
      </w:r>
      <w:r w:rsidRPr="00EB5C60">
        <w:rPr>
          <w:b/>
          <w:bCs/>
          <w:i/>
          <w:lang w:val="ro-RO" w:eastAsia="ja-JP"/>
        </w:rPr>
        <w:t xml:space="preserve">val </w:t>
      </w:r>
      <w:r w:rsidRPr="00EB5C60">
        <w:rPr>
          <w:i/>
          <w:lang w:val="ro-RO" w:eastAsia="ja-JP"/>
        </w:rPr>
        <w:t xml:space="preserve">şi unul are valoarea </w:t>
      </w:r>
      <w:r w:rsidRPr="00EB5C60">
        <w:rPr>
          <w:b/>
          <w:bCs/>
          <w:i/>
          <w:lang w:val="ro-RO" w:eastAsia="ja-JP"/>
        </w:rPr>
        <w:t>val1</w:t>
      </w:r>
      <w:r w:rsidRPr="00EB5C60">
        <w:rPr>
          <w:i/>
          <w:lang w:val="ro-RO" w:eastAsia="ja-JP"/>
        </w:rPr>
        <w:t xml:space="preserve"> ) </w:t>
      </w:r>
      <w:r w:rsidRPr="00EB5C60">
        <w:rPr>
          <w:b/>
          <w:bCs/>
          <w:i/>
          <w:lang w:val="ro-RO" w:eastAsia="ja-JP"/>
        </w:rPr>
        <w:t>then</w:t>
      </w:r>
    </w:p>
    <w:p w:rsidR="006358A1" w:rsidRPr="00EB5C60" w:rsidRDefault="006358A1" w:rsidP="00D10003">
      <w:pPr>
        <w:ind w:left="3600" w:firstLine="720"/>
        <w:jc w:val="both"/>
        <w:rPr>
          <w:b/>
          <w:bCs/>
          <w:i/>
          <w:lang w:val="ro-RO" w:eastAsia="ja-JP"/>
        </w:rPr>
      </w:pPr>
      <w:r w:rsidRPr="00EB5C60">
        <w:rPr>
          <w:i/>
          <w:lang w:val="ro-RO" w:eastAsia="ja-JP"/>
        </w:rPr>
        <w:tab/>
      </w:r>
      <w:r w:rsidRPr="00EB5C60">
        <w:rPr>
          <w:b/>
          <w:bCs/>
          <w:i/>
          <w:lang w:val="ro-RO" w:eastAsia="ja-JP"/>
        </w:rPr>
        <w:t xml:space="preserve">if </w:t>
      </w:r>
      <w:r w:rsidRPr="00EB5C60">
        <w:rPr>
          <w:i/>
          <w:lang w:val="ro-RO" w:eastAsia="ja-JP"/>
        </w:rPr>
        <w:t xml:space="preserve">( </w:t>
      </w:r>
      <w:r w:rsidRPr="00EB5C60">
        <w:rPr>
          <w:b/>
          <w:bCs/>
          <w:i/>
          <w:lang w:val="ro-RO" w:eastAsia="ja-JP"/>
        </w:rPr>
        <w:t>val1</w:t>
      </w:r>
      <w:r w:rsidRPr="00EB5C60">
        <w:rPr>
          <w:i/>
          <w:lang w:val="ro-RO" w:eastAsia="ja-JP"/>
        </w:rPr>
        <w:t xml:space="preserve"> = 0  and v[i] = 1) </w:t>
      </w:r>
      <w:r w:rsidRPr="00EB5C60">
        <w:rPr>
          <w:b/>
          <w:bCs/>
          <w:i/>
          <w:lang w:val="ro-RO" w:eastAsia="ja-JP"/>
        </w:rPr>
        <w:t>then</w:t>
      </w:r>
    </w:p>
    <w:p w:rsidR="006358A1" w:rsidRPr="00EB5C60" w:rsidRDefault="006358A1" w:rsidP="00D10003">
      <w:pPr>
        <w:ind w:left="5040" w:firstLine="720"/>
        <w:jc w:val="both"/>
        <w:rPr>
          <w:b/>
          <w:bCs/>
          <w:i/>
          <w:lang w:val="ro-RO" w:eastAsia="ja-JP"/>
        </w:rPr>
      </w:pPr>
      <w:r w:rsidRPr="00EB5C60">
        <w:rPr>
          <w:i/>
          <w:lang w:val="ro-RO" w:eastAsia="ja-JP"/>
        </w:rPr>
        <w:t xml:space="preserve"> v[i] </w:t>
      </w:r>
      <w:r w:rsidRPr="00EB5C60">
        <w:rPr>
          <w:rFonts w:hint="eastAsia"/>
          <w:i/>
          <w:lang w:val="ro-RO" w:eastAsia="ja-JP"/>
        </w:rPr>
        <w:t>←</w:t>
      </w:r>
      <w:r w:rsidRPr="00EB5C60">
        <w:rPr>
          <w:i/>
          <w:lang w:val="ro-RO" w:eastAsia="ja-JP"/>
        </w:rPr>
        <w:t xml:space="preserve"> 2</w:t>
      </w:r>
    </w:p>
    <w:p w:rsidR="006358A1" w:rsidRPr="00EB5C60" w:rsidRDefault="006358A1" w:rsidP="00D10003">
      <w:pPr>
        <w:ind w:left="4320" w:firstLine="720"/>
        <w:jc w:val="both"/>
        <w:rPr>
          <w:b/>
          <w:bCs/>
          <w:i/>
          <w:lang w:val="ro-RO" w:eastAsia="ja-JP"/>
        </w:rPr>
      </w:pPr>
      <w:r w:rsidRPr="00EB5C60">
        <w:rPr>
          <w:b/>
          <w:bCs/>
          <w:i/>
          <w:lang w:val="ro-RO" w:eastAsia="ja-JP"/>
        </w:rPr>
        <w:t xml:space="preserve">else </w:t>
      </w:r>
    </w:p>
    <w:p w:rsidR="006358A1" w:rsidRPr="00EB5C60" w:rsidRDefault="006358A1" w:rsidP="00D10003">
      <w:pPr>
        <w:ind w:left="5040" w:firstLine="720"/>
        <w:jc w:val="both"/>
        <w:rPr>
          <w:i/>
          <w:lang w:val="ro-RO" w:eastAsia="ja-JP"/>
        </w:rPr>
      </w:pPr>
      <w:r w:rsidRPr="00EB5C60">
        <w:rPr>
          <w:i/>
          <w:lang w:val="ro-RO" w:eastAsia="ja-JP"/>
        </w:rPr>
        <w:t>v[i]</w:t>
      </w:r>
      <w:r w:rsidRPr="00EB5C60">
        <w:rPr>
          <w:b/>
          <w:bCs/>
          <w:i/>
          <w:lang w:val="ro-RO" w:eastAsia="ja-JP"/>
        </w:rPr>
        <w:t xml:space="preserve"> </w:t>
      </w:r>
      <w:r w:rsidRPr="00EB5C60">
        <w:rPr>
          <w:rFonts w:hint="eastAsia"/>
          <w:i/>
          <w:lang w:val="ro-RO" w:eastAsia="ja-JP"/>
        </w:rPr>
        <w:t>←</w:t>
      </w:r>
      <w:r w:rsidRPr="00EB5C60">
        <w:rPr>
          <w:i/>
          <w:lang w:val="ro-RO" w:eastAsia="ja-JP"/>
        </w:rPr>
        <w:t xml:space="preserve"> (val+1) mod 2</w:t>
      </w:r>
    </w:p>
    <w:p w:rsidR="006358A1" w:rsidRPr="00EB5C60" w:rsidRDefault="006358A1" w:rsidP="00D10003">
      <w:pPr>
        <w:ind w:left="5040" w:firstLine="720"/>
        <w:jc w:val="both"/>
        <w:rPr>
          <w:i/>
          <w:lang w:val="ro-RO" w:eastAsia="ja-JP"/>
        </w:rPr>
      </w:pPr>
      <w:r w:rsidRPr="00EB5C60">
        <w:rPr>
          <w:i/>
          <w:lang w:val="ro-RO" w:eastAsia="ja-JP"/>
        </w:rPr>
        <w:t xml:space="preserve">ok </w:t>
      </w:r>
      <w:r w:rsidRPr="00EB5C60">
        <w:rPr>
          <w:rFonts w:hint="eastAsia"/>
          <w:i/>
          <w:lang w:val="ro-RO" w:eastAsia="ja-JP"/>
        </w:rPr>
        <w:t>←</w:t>
      </w:r>
      <w:r w:rsidRPr="00EB5C60">
        <w:rPr>
          <w:i/>
          <w:lang w:val="ro-RO" w:eastAsia="ja-JP"/>
        </w:rPr>
        <w:t xml:space="preserve"> true</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else</w:t>
      </w:r>
      <w:r w:rsidRPr="00EB5C60">
        <w:rPr>
          <w:i/>
          <w:lang w:val="ro-RO" w:eastAsia="ja-JP"/>
        </w:rPr>
        <w:t xml:space="preserve"> ok </w:t>
      </w:r>
      <w:r w:rsidRPr="00EB5C60">
        <w:rPr>
          <w:rFonts w:hint="eastAsia"/>
          <w:i/>
          <w:lang w:val="ro-RO" w:eastAsia="ja-JP"/>
        </w:rPr>
        <w:t>←</w:t>
      </w:r>
      <w:r w:rsidRPr="00EB5C60">
        <w:rPr>
          <w:i/>
          <w:lang w:val="ro-RO" w:eastAsia="ja-JP"/>
        </w:rPr>
        <w:t xml:space="preserve"> true </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else</w:t>
      </w:r>
      <w:r w:rsidRPr="00EB5C60">
        <w:rPr>
          <w:i/>
          <w:lang w:val="ro-RO" w:eastAsia="ja-JP"/>
        </w:rPr>
        <w:t xml:space="preserve"> ok </w:t>
      </w:r>
      <w:r w:rsidRPr="00EB5C60">
        <w:rPr>
          <w:rFonts w:hint="eastAsia"/>
          <w:i/>
          <w:lang w:val="ro-RO" w:eastAsia="ja-JP"/>
        </w:rPr>
        <w:t>←</w:t>
      </w:r>
      <w:r w:rsidRPr="00EB5C60">
        <w:rPr>
          <w:i/>
          <w:lang w:val="ro-RO" w:eastAsia="ja-JP"/>
        </w:rPr>
        <w:t xml:space="preserve"> true</w:t>
      </w:r>
    </w:p>
    <w:p w:rsidR="006358A1" w:rsidRPr="00EB5C60" w:rsidRDefault="006358A1" w:rsidP="00D10003">
      <w:pPr>
        <w:jc w:val="both"/>
        <w:rPr>
          <w:b/>
          <w:bCs/>
          <w:i/>
          <w:lang w:val="ro-RO" w:eastAsia="ja-JP"/>
        </w:rPr>
      </w:pPr>
      <w:r w:rsidRPr="00EB5C60">
        <w:rPr>
          <w:i/>
          <w:lang w:val="ro-RO" w:eastAsia="ja-JP"/>
        </w:rPr>
        <w:tab/>
      </w:r>
      <w:r w:rsidRPr="00EB5C60">
        <w:rPr>
          <w:i/>
          <w:lang w:val="ro-RO" w:eastAsia="ja-JP"/>
        </w:rPr>
        <w:tab/>
      </w:r>
      <w:r w:rsidRPr="00EB5C60">
        <w:rPr>
          <w:b/>
          <w:bCs/>
          <w:i/>
          <w:lang w:val="ro-RO" w:eastAsia="ja-JP"/>
        </w:rPr>
        <w:t>if</w:t>
      </w:r>
      <w:r w:rsidRPr="00EB5C60">
        <w:rPr>
          <w:i/>
          <w:lang w:val="ro-RO" w:eastAsia="ja-JP"/>
        </w:rPr>
        <w:t xml:space="preserve"> ( ok = true ) </w:t>
      </w:r>
      <w:r w:rsidRPr="00EB5C60">
        <w:rPr>
          <w:b/>
          <w:bCs/>
          <w:i/>
          <w:lang w:val="ro-RO" w:eastAsia="ja-JP"/>
        </w:rPr>
        <w:t>then</w:t>
      </w:r>
    </w:p>
    <w:p w:rsidR="006358A1" w:rsidRPr="00EB5C60" w:rsidRDefault="006358A1" w:rsidP="00D10003">
      <w:pPr>
        <w:jc w:val="both"/>
        <w:rPr>
          <w:b/>
          <w:bCs/>
          <w:i/>
          <w:lang w:val="ro-RO" w:eastAsia="ja-JP"/>
        </w:rPr>
      </w:pPr>
      <w:r w:rsidRPr="00EB5C60">
        <w:rPr>
          <w:b/>
          <w:bCs/>
          <w:i/>
          <w:lang w:val="ro-RO" w:eastAsia="ja-JP"/>
        </w:rPr>
        <w:tab/>
      </w:r>
      <w:r w:rsidRPr="00EB5C60">
        <w:rPr>
          <w:b/>
          <w:bCs/>
          <w:i/>
          <w:lang w:val="ro-RO" w:eastAsia="ja-JP"/>
        </w:rPr>
        <w:tab/>
        <w:t>/* dacă am găsit o valoare corespunzătoare pentru poziţia respectivă*/</w:t>
      </w:r>
    </w:p>
    <w:p w:rsidR="006358A1" w:rsidRPr="00EB5C60" w:rsidRDefault="006358A1" w:rsidP="00D10003">
      <w:pPr>
        <w:ind w:left="2160"/>
        <w:jc w:val="both"/>
        <w:rPr>
          <w:b/>
          <w:bCs/>
          <w:i/>
          <w:lang w:val="ro-RO" w:eastAsia="ja-JP"/>
        </w:rPr>
      </w:pPr>
      <w:r w:rsidRPr="00EB5C60">
        <w:rPr>
          <w:b/>
          <w:bCs/>
          <w:i/>
          <w:lang w:val="ro-RO" w:eastAsia="ja-JP"/>
        </w:rPr>
        <w:lastRenderedPageBreak/>
        <w:t xml:space="preserve">if </w:t>
      </w:r>
      <w:r w:rsidRPr="00EB5C60">
        <w:rPr>
          <w:i/>
          <w:lang w:val="ro-RO" w:eastAsia="ja-JP"/>
        </w:rPr>
        <w:t xml:space="preserve">( i=n-1 ) </w:t>
      </w:r>
      <w:r w:rsidRPr="00EB5C60">
        <w:rPr>
          <w:b/>
          <w:bCs/>
          <w:i/>
          <w:lang w:val="ro-RO" w:eastAsia="ja-JP"/>
        </w:rPr>
        <w:t xml:space="preserve">then </w:t>
      </w:r>
    </w:p>
    <w:p w:rsidR="006358A1" w:rsidRPr="00EB5C60" w:rsidRDefault="006358A1" w:rsidP="00D10003">
      <w:pPr>
        <w:jc w:val="both"/>
        <w:rPr>
          <w:i/>
          <w:lang w:val="ro-RO" w:eastAsia="ja-JP"/>
        </w:rPr>
      </w:pPr>
      <w:r w:rsidRPr="00EB5C60">
        <w:rPr>
          <w:b/>
          <w:bCs/>
          <w:i/>
          <w:lang w:val="ro-RO" w:eastAsia="ja-JP"/>
        </w:rPr>
        <w:tab/>
      </w:r>
      <w:r w:rsidRPr="00EB5C60">
        <w:rPr>
          <w:b/>
          <w:bCs/>
          <w:i/>
          <w:lang w:val="ro-RO" w:eastAsia="ja-JP"/>
        </w:rPr>
        <w:tab/>
        <w:t>/* dacă am completat vectorul  până la ultima poziţie*/</w:t>
      </w:r>
    </w:p>
    <w:p w:rsidR="006358A1" w:rsidRPr="00EB5C60" w:rsidRDefault="006358A1" w:rsidP="00D10003">
      <w:pPr>
        <w:ind w:left="2160" w:firstLine="720"/>
        <w:rPr>
          <w:b/>
          <w:bCs/>
          <w:i/>
          <w:lang w:val="ro-RO" w:eastAsia="ja-JP"/>
        </w:rPr>
      </w:pPr>
      <w:r w:rsidRPr="00EB5C60">
        <w:rPr>
          <w:b/>
          <w:bCs/>
          <w:i/>
          <w:lang w:val="ro-RO" w:eastAsia="ja-JP"/>
        </w:rPr>
        <w:t xml:space="preserve">if </w:t>
      </w:r>
      <w:r w:rsidRPr="00EB5C60">
        <w:rPr>
          <w:i/>
          <w:lang w:val="ro-RO" w:eastAsia="ja-JP"/>
        </w:rPr>
        <w:t>(verifica_neconexitate(1)=true and verifica_neconexitate(0) = true)</w:t>
      </w:r>
      <w:r w:rsidRPr="00EB5C60">
        <w:rPr>
          <w:b/>
          <w:bCs/>
          <w:i/>
          <w:lang w:val="ro-RO" w:eastAsia="ja-JP"/>
        </w:rPr>
        <w:t xml:space="preserve"> then</w:t>
      </w:r>
    </w:p>
    <w:p w:rsidR="006358A1" w:rsidRPr="00EB5C60" w:rsidRDefault="006358A1" w:rsidP="00D10003">
      <w:pPr>
        <w:jc w:val="both"/>
        <w:rPr>
          <w:b/>
          <w:bCs/>
          <w:i/>
          <w:lang w:val="ro-RO" w:eastAsia="ja-JP"/>
        </w:rPr>
      </w:pPr>
      <w:r w:rsidRPr="00EB5C60">
        <w:rPr>
          <w:b/>
          <w:bCs/>
          <w:i/>
          <w:lang w:val="ro-RO" w:eastAsia="ja-JP"/>
        </w:rPr>
        <w:tab/>
      </w:r>
      <w:r w:rsidRPr="00EB5C60">
        <w:rPr>
          <w:b/>
          <w:bCs/>
          <w:i/>
          <w:lang w:val="ro-RO" w:eastAsia="ja-JP"/>
        </w:rPr>
        <w:tab/>
        <w:t>/* dacă am găsit două mulţimi care corespund*/</w:t>
      </w:r>
    </w:p>
    <w:p w:rsidR="006358A1" w:rsidRPr="00EB5C60" w:rsidRDefault="006358A1" w:rsidP="00D10003">
      <w:pPr>
        <w:ind w:left="2160" w:firstLine="720"/>
        <w:jc w:val="both"/>
        <w:rPr>
          <w:i/>
          <w:lang w:val="ro-RO" w:eastAsia="ja-JP"/>
        </w:rPr>
      </w:pPr>
      <w:r w:rsidRPr="00EB5C60">
        <w:rPr>
          <w:i/>
          <w:lang w:val="ro-RO" w:eastAsia="ja-JP"/>
        </w:rPr>
        <w:t>afişează „graful admite partiţii speciale”</w:t>
      </w:r>
    </w:p>
    <w:p w:rsidR="006358A1" w:rsidRPr="00EB5C60" w:rsidRDefault="006358A1" w:rsidP="00D10003">
      <w:pPr>
        <w:ind w:left="2160" w:firstLine="720"/>
        <w:jc w:val="both"/>
        <w:rPr>
          <w:b/>
          <w:bCs/>
          <w:i/>
          <w:lang w:val="ro-RO" w:eastAsia="ja-JP"/>
        </w:rPr>
      </w:pPr>
      <w:r w:rsidRPr="00EB5C60">
        <w:rPr>
          <w:b/>
          <w:bCs/>
          <w:i/>
          <w:lang w:val="ro-RO" w:eastAsia="ja-JP"/>
        </w:rPr>
        <w:t>return</w:t>
      </w:r>
    </w:p>
    <w:p w:rsidR="006358A1" w:rsidRPr="00EB5C60" w:rsidRDefault="006358A1" w:rsidP="00D10003">
      <w:pPr>
        <w:ind w:left="2160" w:firstLine="720"/>
        <w:jc w:val="both"/>
        <w:rPr>
          <w:b/>
          <w:bCs/>
          <w:i/>
          <w:lang w:val="ro-RO" w:eastAsia="ja-JP"/>
        </w:rPr>
      </w:pPr>
      <w:r w:rsidRPr="00EB5C60">
        <w:rPr>
          <w:b/>
          <w:bCs/>
          <w:i/>
          <w:lang w:val="ro-RO" w:eastAsia="ja-JP"/>
        </w:rPr>
        <w:t>else</w:t>
      </w:r>
    </w:p>
    <w:p w:rsidR="006358A1" w:rsidRPr="00EB5C60" w:rsidRDefault="006358A1" w:rsidP="00D10003">
      <w:pPr>
        <w:ind w:left="2160" w:firstLine="720"/>
        <w:jc w:val="both"/>
        <w:rPr>
          <w:i/>
          <w:lang w:val="ro-RO" w:eastAsia="ja-JP"/>
        </w:rPr>
      </w:pPr>
      <w:r w:rsidRPr="00EB5C60">
        <w:rPr>
          <w:b/>
          <w:bCs/>
          <w:i/>
          <w:lang w:val="ro-RO" w:eastAsia="ja-JP"/>
        </w:rPr>
        <w:tab/>
      </w:r>
      <w:r w:rsidRPr="00EB5C60">
        <w:rPr>
          <w:i/>
          <w:lang w:val="ro-RO" w:eastAsia="ja-JP"/>
        </w:rPr>
        <w:t>i</w:t>
      </w:r>
      <w:r w:rsidRPr="00EB5C60">
        <w:rPr>
          <w:b/>
          <w:bCs/>
          <w:i/>
          <w:lang w:val="ro-RO" w:eastAsia="ja-JP"/>
        </w:rPr>
        <w:t xml:space="preserve"> </w:t>
      </w:r>
      <w:r w:rsidRPr="00EB5C60">
        <w:rPr>
          <w:rFonts w:hint="eastAsia"/>
          <w:i/>
          <w:lang w:val="ro-RO" w:eastAsia="ja-JP"/>
        </w:rPr>
        <w:t>←</w:t>
      </w:r>
      <w:r w:rsidRPr="00EB5C60">
        <w:rPr>
          <w:i/>
          <w:lang w:val="ro-RO" w:eastAsia="ja-JP"/>
        </w:rPr>
        <w:t xml:space="preserve"> i – 1 </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b/>
          <w:bCs/>
          <w:i/>
          <w:lang w:val="ro-RO" w:eastAsia="ja-JP"/>
        </w:rPr>
        <w:t>/* încercăm să completăm din nou poziţiile din vector cu alte valori*/</w:t>
      </w:r>
    </w:p>
    <w:p w:rsidR="006358A1" w:rsidRPr="00EB5C60" w:rsidRDefault="006358A1" w:rsidP="00D10003">
      <w:pPr>
        <w:jc w:val="both"/>
        <w:rPr>
          <w:b/>
          <w:bCs/>
          <w:i/>
          <w:lang w:val="ro-RO" w:eastAsia="ja-JP"/>
        </w:rPr>
      </w:pPr>
      <w:r w:rsidRPr="00EB5C60">
        <w:rPr>
          <w:i/>
          <w:lang w:val="ro-RO" w:eastAsia="ja-JP"/>
        </w:rPr>
        <w:tab/>
      </w:r>
      <w:r w:rsidRPr="00EB5C60">
        <w:rPr>
          <w:i/>
          <w:lang w:val="ro-RO" w:eastAsia="ja-JP"/>
        </w:rPr>
        <w:tab/>
      </w:r>
      <w:r w:rsidRPr="00EB5C60">
        <w:rPr>
          <w:i/>
          <w:lang w:val="ro-RO" w:eastAsia="ja-JP"/>
        </w:rPr>
        <w:tab/>
      </w:r>
      <w:r w:rsidRPr="00EB5C60">
        <w:rPr>
          <w:b/>
          <w:bCs/>
          <w:i/>
          <w:lang w:val="ro-RO" w:eastAsia="ja-JP"/>
        </w:rPr>
        <w:t xml:space="preserve">else </w:t>
      </w:r>
    </w:p>
    <w:p w:rsidR="006358A1" w:rsidRPr="00EB5C60" w:rsidRDefault="006358A1" w:rsidP="00D10003">
      <w:pPr>
        <w:ind w:left="1440" w:firstLine="1440"/>
        <w:jc w:val="both"/>
        <w:rPr>
          <w:b/>
          <w:bCs/>
          <w:i/>
          <w:lang w:val="ro-RO" w:eastAsia="ja-JP"/>
        </w:rPr>
      </w:pPr>
      <w:r w:rsidRPr="00EB5C60">
        <w:rPr>
          <w:b/>
          <w:bCs/>
          <w:i/>
          <w:lang w:val="ro-RO" w:eastAsia="ja-JP"/>
        </w:rPr>
        <w:t>/* trecem la poziţia următoare în vector şi încercăm să o completăm cu o nouă valoare*/</w:t>
      </w:r>
    </w:p>
    <w:p w:rsidR="006358A1" w:rsidRPr="00EB5C60" w:rsidRDefault="006358A1" w:rsidP="00D10003">
      <w:pPr>
        <w:jc w:val="both"/>
        <w:rPr>
          <w:i/>
          <w:lang w:val="ro-RO" w:eastAsia="ja-JP"/>
        </w:rPr>
      </w:pPr>
      <w:r w:rsidRPr="00EB5C60">
        <w:rPr>
          <w:b/>
          <w:bCs/>
          <w:i/>
          <w:lang w:val="ro-RO" w:eastAsia="ja-JP"/>
        </w:rPr>
        <w:tab/>
      </w:r>
      <w:r w:rsidRPr="00EB5C60">
        <w:rPr>
          <w:b/>
          <w:bCs/>
          <w:i/>
          <w:lang w:val="ro-RO" w:eastAsia="ja-JP"/>
        </w:rPr>
        <w:tab/>
      </w:r>
      <w:r w:rsidRPr="00EB5C60">
        <w:rPr>
          <w:b/>
          <w:bCs/>
          <w:i/>
          <w:lang w:val="ro-RO" w:eastAsia="ja-JP"/>
        </w:rPr>
        <w:tab/>
      </w:r>
      <w:r w:rsidRPr="00EB5C60">
        <w:rPr>
          <w:b/>
          <w:bCs/>
          <w:i/>
          <w:lang w:val="ro-RO" w:eastAsia="ja-JP"/>
        </w:rPr>
        <w:tab/>
      </w:r>
      <w:r w:rsidRPr="00EB5C60">
        <w:rPr>
          <w:i/>
          <w:lang w:val="ro-RO" w:eastAsia="ja-JP"/>
        </w:rPr>
        <w:t>i</w:t>
      </w:r>
      <w:r w:rsidRPr="00EB5C60">
        <w:rPr>
          <w:b/>
          <w:bCs/>
          <w:i/>
          <w:lang w:val="ro-RO" w:eastAsia="ja-JP"/>
        </w:rPr>
        <w:t xml:space="preserve"> </w:t>
      </w:r>
      <w:r w:rsidRPr="00EB5C60">
        <w:rPr>
          <w:rFonts w:hint="eastAsia"/>
          <w:i/>
          <w:lang w:val="ro-RO" w:eastAsia="ja-JP"/>
        </w:rPr>
        <w:t>←</w:t>
      </w:r>
      <w:r w:rsidRPr="00EB5C60">
        <w:rPr>
          <w:i/>
          <w:lang w:val="ro-RO" w:eastAsia="ja-JP"/>
        </w:rPr>
        <w:t xml:space="preserve"> i + 1</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i/>
          <w:lang w:val="ro-RO" w:eastAsia="ja-JP"/>
        </w:rPr>
        <w:tab/>
      </w:r>
      <w:r w:rsidRPr="00EB5C60">
        <w:rPr>
          <w:i/>
          <w:lang w:val="ro-RO" w:eastAsia="ja-JP"/>
        </w:rPr>
        <w:tab/>
        <w:t xml:space="preserve">v[i] </w:t>
      </w:r>
      <w:r w:rsidRPr="00EB5C60">
        <w:rPr>
          <w:rFonts w:hint="eastAsia"/>
          <w:i/>
          <w:lang w:val="ro-RO" w:eastAsia="ja-JP"/>
        </w:rPr>
        <w:t>←</w:t>
      </w:r>
      <w:r w:rsidRPr="00EB5C60">
        <w:rPr>
          <w:i/>
          <w:lang w:val="ro-RO" w:eastAsia="ja-JP"/>
        </w:rPr>
        <w:t xml:space="preserve"> -1</w:t>
      </w:r>
    </w:p>
    <w:p w:rsidR="006358A1" w:rsidRPr="00EB5C60" w:rsidRDefault="006358A1" w:rsidP="00D10003">
      <w:pPr>
        <w:jc w:val="both"/>
        <w:rPr>
          <w:i/>
          <w:lang w:val="ro-RO" w:eastAsia="ja-JP"/>
        </w:rPr>
      </w:pPr>
      <w:r w:rsidRPr="00EB5C60">
        <w:rPr>
          <w:i/>
          <w:lang w:val="ro-RO" w:eastAsia="ja-JP"/>
        </w:rPr>
        <w:tab/>
      </w:r>
      <w:r w:rsidRPr="00EB5C60">
        <w:rPr>
          <w:i/>
          <w:lang w:val="ro-RO" w:eastAsia="ja-JP"/>
        </w:rPr>
        <w:tab/>
      </w:r>
      <w:r w:rsidRPr="00EB5C60">
        <w:rPr>
          <w:b/>
          <w:bCs/>
          <w:i/>
          <w:lang w:val="ro-RO" w:eastAsia="ja-JP"/>
        </w:rPr>
        <w:t>/* dacă nu mai putem continua ne întoarcem */</w:t>
      </w:r>
    </w:p>
    <w:p w:rsidR="006358A1" w:rsidRPr="00EB5C60" w:rsidRDefault="006358A1" w:rsidP="00D10003">
      <w:pPr>
        <w:jc w:val="both"/>
        <w:rPr>
          <w:b/>
          <w:bCs/>
          <w:i/>
          <w:lang w:val="ro-RO" w:eastAsia="ja-JP"/>
        </w:rPr>
      </w:pPr>
      <w:r w:rsidRPr="00EB5C60">
        <w:rPr>
          <w:i/>
          <w:lang w:val="ro-RO" w:eastAsia="ja-JP"/>
        </w:rPr>
        <w:tab/>
      </w:r>
      <w:r w:rsidRPr="00EB5C60">
        <w:rPr>
          <w:i/>
          <w:lang w:val="ro-RO" w:eastAsia="ja-JP"/>
        </w:rPr>
        <w:tab/>
      </w:r>
      <w:r w:rsidRPr="00EB5C60">
        <w:rPr>
          <w:b/>
          <w:bCs/>
          <w:i/>
          <w:lang w:val="ro-RO" w:eastAsia="ja-JP"/>
        </w:rPr>
        <w:t>else</w:t>
      </w:r>
      <w:r w:rsidRPr="00EB5C60">
        <w:rPr>
          <w:i/>
          <w:lang w:val="ro-RO" w:eastAsia="ja-JP"/>
        </w:rPr>
        <w:t xml:space="preserve"> i </w:t>
      </w:r>
      <w:r w:rsidRPr="00EB5C60">
        <w:rPr>
          <w:rFonts w:hint="eastAsia"/>
          <w:i/>
          <w:lang w:val="ro-RO" w:eastAsia="ja-JP"/>
        </w:rPr>
        <w:t>←</w:t>
      </w:r>
      <w:r w:rsidRPr="00EB5C60">
        <w:rPr>
          <w:i/>
          <w:lang w:val="ro-RO" w:eastAsia="ja-JP"/>
        </w:rPr>
        <w:t xml:space="preserve"> i - 1</w:t>
      </w:r>
    </w:p>
    <w:p w:rsidR="006358A1" w:rsidRPr="00EB5C60" w:rsidRDefault="006358A1" w:rsidP="00D10003">
      <w:pPr>
        <w:jc w:val="both"/>
        <w:rPr>
          <w:b/>
          <w:bCs/>
          <w:i/>
          <w:lang w:val="ro-RO" w:eastAsia="ja-JP"/>
        </w:rPr>
      </w:pPr>
      <w:r w:rsidRPr="00EB5C60">
        <w:rPr>
          <w:b/>
          <w:bCs/>
          <w:i/>
          <w:lang w:val="ro-RO" w:eastAsia="ja-JP"/>
        </w:rPr>
        <w:tab/>
      </w:r>
    </w:p>
    <w:p w:rsidR="006358A1" w:rsidRPr="00EB5C60" w:rsidRDefault="006358A1" w:rsidP="00D10003">
      <w:pPr>
        <w:jc w:val="both"/>
        <w:rPr>
          <w:b/>
          <w:bCs/>
          <w:i/>
          <w:lang w:val="ro-RO" w:eastAsia="ja-JP"/>
        </w:rPr>
      </w:pPr>
      <w:r w:rsidRPr="00EB5C60">
        <w:rPr>
          <w:b/>
          <w:bCs/>
          <w:i/>
          <w:lang w:val="ro-RO" w:eastAsia="ja-JP"/>
        </w:rPr>
        <w:tab/>
        <w:t>/* dacă am ajuns până aici, înseamnă ca nu am găsit nici o partiţie specială*/</w:t>
      </w:r>
    </w:p>
    <w:p w:rsidR="006358A1" w:rsidRPr="00EB5C60" w:rsidRDefault="006358A1" w:rsidP="00D10003">
      <w:pPr>
        <w:jc w:val="both"/>
        <w:rPr>
          <w:b/>
          <w:bCs/>
          <w:i/>
          <w:lang w:val="ro-RO" w:eastAsia="ja-JP"/>
        </w:rPr>
      </w:pPr>
      <w:r w:rsidRPr="00EB5C60">
        <w:rPr>
          <w:b/>
          <w:bCs/>
          <w:i/>
          <w:lang w:val="ro-RO" w:eastAsia="ja-JP"/>
        </w:rPr>
        <w:tab/>
        <w:t>afişează „ graful nu admite partiţii speciale”</w:t>
      </w:r>
    </w:p>
    <w:p w:rsidR="006358A1" w:rsidRPr="00EB5C60" w:rsidRDefault="006358A1" w:rsidP="00D10003">
      <w:pPr>
        <w:jc w:val="both"/>
        <w:rPr>
          <w:b/>
          <w:bCs/>
          <w:i/>
        </w:rPr>
      </w:pPr>
      <w:r w:rsidRPr="00EB5C60">
        <w:rPr>
          <w:b/>
          <w:bCs/>
          <w:i/>
          <w:lang w:val="ro-RO" w:eastAsia="ja-JP"/>
        </w:rPr>
        <w:t>end;</w:t>
      </w:r>
    </w:p>
    <w:p w:rsidR="006358A1" w:rsidRPr="00EB5C60" w:rsidRDefault="006358A1" w:rsidP="00D10003">
      <w:pPr>
        <w:jc w:val="both"/>
        <w:rPr>
          <w:i/>
        </w:rPr>
      </w:pPr>
    </w:p>
    <w:p w:rsidR="006358A1" w:rsidRPr="00EB5C60" w:rsidRDefault="006358A1" w:rsidP="00D10003">
      <w:pPr>
        <w:tabs>
          <w:tab w:val="num" w:pos="360"/>
        </w:tabs>
        <w:ind w:left="360" w:hanging="360"/>
        <w:jc w:val="both"/>
        <w:rPr>
          <w:b/>
          <w:i/>
          <w:lang w:val="ro-RO"/>
        </w:rPr>
      </w:pPr>
      <w:r w:rsidRPr="00EB5C60">
        <w:rPr>
          <w:b/>
          <w:bCs/>
          <w:i/>
        </w:rPr>
        <w:t>Funcţia de verificare a neconexităţii</w:t>
      </w:r>
      <w:r w:rsidRPr="00EB5C60">
        <w:rPr>
          <w:i/>
        </w:rPr>
        <w:t xml:space="preserve"> ( se face în timp liniar n+m, unde n este numărul de vârfuri pentru care se verifică neconexitatea iar m este numărul de muchii între aceste vârfuri ) este funcţia standard de determinare a componentelor  conexe, cu precizarea că se verifică neconexitatea numai pentru subgraful determinat de acele noduri care au valoarea în vectorul v egală cu valoarea transmisă drept parametru funcţiei. Pentru valoarea 0 (elementele din T) verificăm neconexitatea în graful G iar pentru valoarea 1 (elementele din S) verificăm neconexitatea în graful </w:t>
      </w:r>
      <w:r w:rsidRPr="00EB5C60">
        <w:rPr>
          <w:i/>
          <w:position w:val="-6"/>
        </w:rPr>
        <w:object w:dxaOrig="260" w:dyaOrig="340">
          <v:shape id="_x0000_i1026" type="#_x0000_t75" style="width:12.9pt;height:17pt" o:ole="">
            <v:imagedata r:id="rId207" o:title=""/>
          </v:shape>
          <o:OLEObject Type="Embed" ProgID="Equation.3" ShapeID="_x0000_i1026" DrawAspect="Content" ObjectID="_1421273777" r:id="rId1124"/>
        </w:object>
      </w:r>
      <w:r w:rsidRPr="00EB5C60">
        <w:rPr>
          <w:i/>
        </w:rPr>
        <w:t xml:space="preserve"> (de fapt lucrăm </w:t>
      </w:r>
      <w:r w:rsidRPr="00EB5C60">
        <w:rPr>
          <w:i/>
        </w:rPr>
        <w:lastRenderedPageBreak/>
        <w:t xml:space="preserve">cu negaţiile valorilor din matricea de adiacenţă). Se găsesc de fapt componentele conexe pentru subgraful dorit şi în momentul în care se descoperă 2 componente conexe, funcţia returnează </w:t>
      </w:r>
      <w:r w:rsidRPr="00EB5C60">
        <w:rPr>
          <w:b/>
          <w:bCs/>
          <w:i/>
        </w:rPr>
        <w:t>true</w:t>
      </w:r>
      <w:r w:rsidRPr="00EB5C60">
        <w:rPr>
          <w:i/>
        </w:rPr>
        <w:t xml:space="preserve">. Altfel returnează </w:t>
      </w:r>
      <w:r w:rsidRPr="00EB5C60">
        <w:rPr>
          <w:b/>
          <w:bCs/>
          <w:i/>
        </w:rPr>
        <w:t>false</w:t>
      </w:r>
      <w:r w:rsidRPr="00EB5C60">
        <w:rPr>
          <w:i/>
        </w:rPr>
        <w:t>.</w:t>
      </w:r>
    </w:p>
    <w:p w:rsidR="00420933" w:rsidRDefault="00830E2A">
      <w:bookmarkStart w:id="0" w:name="_GoBack"/>
      <w:bookmarkEnd w:id="0"/>
    </w:p>
    <w:sectPr w:rsidR="00420933" w:rsidSect="00A707CA">
      <w:headerReference w:type="even" r:id="rId1125"/>
      <w:headerReference w:type="default" r:id="rId1126"/>
      <w:headerReference w:type="first" r:id="rId112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E2A" w:rsidRDefault="00830E2A" w:rsidP="006358A1">
      <w:pPr>
        <w:spacing w:after="0" w:line="240" w:lineRule="auto"/>
      </w:pPr>
      <w:r>
        <w:separator/>
      </w:r>
    </w:p>
  </w:endnote>
  <w:endnote w:type="continuationSeparator" w:id="0">
    <w:p w:rsidR="00830E2A" w:rsidRDefault="00830E2A" w:rsidP="0063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EE"/>
    <w:family w:val="script"/>
    <w:pitch w:val="variable"/>
    <w:sig w:usb0="00000287" w:usb1="00000000" w:usb2="00000000" w:usb3="00000000" w:csb0="0000009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Albany">
    <w:altName w:val="Arial"/>
    <w:charset w:val="00"/>
    <w:family w:val="swiss"/>
    <w:pitch w:val="variable"/>
  </w:font>
  <w:font w:name="HG Mincho Light J">
    <w:charset w:val="00"/>
    <w:family w:val="auto"/>
    <w:pitch w:val="variable"/>
  </w:font>
  <w:font w:name="Times-Ro">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E2A" w:rsidRDefault="00830E2A" w:rsidP="006358A1">
      <w:pPr>
        <w:spacing w:after="0" w:line="240" w:lineRule="auto"/>
      </w:pPr>
      <w:r>
        <w:separator/>
      </w:r>
    </w:p>
  </w:footnote>
  <w:footnote w:type="continuationSeparator" w:id="0">
    <w:p w:rsidR="00830E2A" w:rsidRDefault="00830E2A" w:rsidP="006358A1">
      <w:pPr>
        <w:spacing w:after="0" w:line="240" w:lineRule="auto"/>
      </w:pPr>
      <w:r>
        <w:continuationSeparator/>
      </w:r>
    </w:p>
  </w:footnote>
  <w:footnote w:id="1">
    <w:p w:rsidR="006358A1" w:rsidRPr="00FD1BAC" w:rsidRDefault="006358A1">
      <w:pPr>
        <w:pStyle w:val="FootnoteText"/>
        <w:rPr>
          <w:lang w:val="ro-RO"/>
        </w:rPr>
      </w:pPr>
      <w:r>
        <w:rPr>
          <w:rStyle w:val="FootnoteReference"/>
        </w:rPr>
        <w:footnoteRef/>
      </w:r>
      <w:r>
        <w:t xml:space="preserve"> </w:t>
      </w:r>
      <w:r w:rsidRPr="00367080">
        <w:rPr>
          <w:i/>
          <w:lang w:val="ro-RO"/>
        </w:rPr>
        <w:t>BIBLIOGRAFIE: csce.unl.edu/~vimod/CSCE423/4Sol.pdf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E0E" w:rsidRDefault="00830E2A" w:rsidP="00C46E0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46E0E" w:rsidRDefault="00830E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E0E" w:rsidRDefault="00830E2A" w:rsidP="00C46E0E">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58A1">
      <w:rPr>
        <w:rStyle w:val="PageNumber"/>
        <w:noProof/>
      </w:rPr>
      <w:t>222</w:t>
    </w:r>
    <w:r>
      <w:rPr>
        <w:rStyle w:val="PageNumber"/>
      </w:rPr>
      <w:fldChar w:fldCharType="end"/>
    </w:r>
  </w:p>
  <w:p w:rsidR="00C46E0E" w:rsidRDefault="00830E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E0E" w:rsidRPr="001C78BB" w:rsidRDefault="00830E2A" w:rsidP="001C78BB">
    <w:pPr>
      <w:pStyle w:val="Header"/>
      <w:tabs>
        <w:tab w:val="clear" w:pos="4320"/>
        <w:tab w:val="clear" w:pos="8640"/>
        <w:tab w:val="left" w:pos="5040"/>
      </w:tabs>
      <w:rPr>
        <w:b/>
        <w:i/>
      </w:rPr>
    </w:pPr>
    <w:r w:rsidRPr="001C78BB">
      <w:rPr>
        <w:b/>
        <w:i/>
      </w:rPr>
      <w:t>GÎRDEA MARTA</w:t>
    </w:r>
    <w:r w:rsidRPr="001C78BB">
      <w:rPr>
        <w:b/>
        <w:i/>
      </w:rPr>
      <w:tab/>
      <w:t>ALGORITMICA GRAFURILOR</w:t>
    </w:r>
  </w:p>
  <w:p w:rsidR="00C46E0E" w:rsidRPr="001C78BB" w:rsidRDefault="00830E2A">
    <w:pPr>
      <w:pStyle w:val="Header"/>
      <w:rPr>
        <w:b/>
        <w:i/>
        <w:lang w:val="ro-RO"/>
      </w:rPr>
    </w:pPr>
    <w:r w:rsidRPr="001C78BB">
      <w:rPr>
        <w:b/>
        <w:i/>
        <w:lang w:val="ro-RO"/>
      </w:rPr>
      <w:t>URICARU RALUCA</w:t>
    </w:r>
  </w:p>
  <w:p w:rsidR="00C46E0E" w:rsidRPr="00BF0D23" w:rsidRDefault="00830E2A">
    <w:pPr>
      <w:pStyle w:val="Header"/>
      <w:rPr>
        <w:i/>
        <w:lang w:val="ro-RO"/>
      </w:rPr>
    </w:pPr>
    <w:r w:rsidRPr="001C78BB">
      <w:rPr>
        <w:b/>
        <w:i/>
        <w:lang w:val="ro-RO"/>
      </w:rPr>
      <w:t>A34</w:t>
    </w:r>
  </w:p>
  <w:p w:rsidR="00C46E0E" w:rsidRPr="00BF0D23" w:rsidRDefault="00830E2A">
    <w:pPr>
      <w:pStyle w:val="Header"/>
      <w:rPr>
        <w:i/>
        <w:lang w:val="ro-RO"/>
      </w:rPr>
    </w:pPr>
    <w:r w:rsidRPr="00BF0D23">
      <w:rPr>
        <w:i/>
        <w:lang w:val="ro-RO"/>
      </w:rPr>
      <w:t>(grupa 4A)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numFmt w:val="bullet"/>
      <w:suff w:val="nothing"/>
      <w:lvlText w:val="-"/>
      <w:lvlJc w:val="left"/>
      <w:pPr>
        <w:ind w:left="720" w:hanging="360"/>
      </w:pPr>
      <w:rPr>
        <w:rFonts w:ascii="Monotype Corsiva" w:eastAsia="Times New Roman" w:hAnsi="Monotype Corsiva"/>
      </w:rPr>
    </w:lvl>
    <w:lvl w:ilvl="1">
      <w:start w:val="1"/>
      <w:numFmt w:val="bullet"/>
      <w:suff w:val="nothing"/>
      <w:lvlText w:val="o"/>
      <w:lvlJc w:val="left"/>
      <w:pPr>
        <w:ind w:left="1440" w:hanging="360"/>
      </w:pPr>
      <w:rPr>
        <w:rFonts w:ascii="Courier New" w:hAnsi="Courier New"/>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1">
    <w:nsid w:val="00000002"/>
    <w:multiLevelType w:val="multilevel"/>
    <w:tmpl w:val="00000002"/>
    <w:name w:val="WW8Num2"/>
    <w:lvl w:ilvl="0">
      <w:start w:val="1"/>
      <w:numFmt w:val="lowerLetter"/>
      <w:suff w:val="nothing"/>
      <w:lvlText w:val="%1)"/>
      <w:lvlJc w:val="left"/>
      <w:pPr>
        <w:ind w:left="720" w:hanging="360"/>
      </w:pPr>
    </w:lvl>
    <w:lvl w:ilvl="1">
      <w:start w:val="1"/>
      <w:numFmt w:val="bullet"/>
      <w:suff w:val="nothing"/>
      <w:lvlText w:val="-"/>
      <w:lvlJc w:val="left"/>
      <w:pPr>
        <w:ind w:left="1440" w:hanging="360"/>
      </w:pPr>
      <w:rPr>
        <w:rFonts w:ascii="Times New Roman" w:eastAsia="MS Mincho" w:hAnsi="Times New Roman"/>
        <w:b w:val="0"/>
        <w:i/>
      </w:rPr>
    </w:lvl>
    <w:lvl w:ilvl="2">
      <w:numFmt w:val="bullet"/>
      <w:suff w:val="nothing"/>
      <w:lvlText w:val="-"/>
      <w:lvlJc w:val="left"/>
      <w:pPr>
        <w:ind w:left="2340" w:hanging="360"/>
      </w:pPr>
      <w:rPr>
        <w:rFonts w:ascii="Monotype Corsiva" w:eastAsia="Times New Roman" w:hAnsi="Monotype Corsiva"/>
      </w:rPr>
    </w:lvl>
    <w:lvl w:ilvl="3">
      <w:start w:val="1"/>
      <w:numFmt w:val="decimal"/>
      <w:suff w:val="nothing"/>
      <w:lvlText w:val="%4."/>
      <w:lvlJc w:val="left"/>
      <w:pPr>
        <w:ind w:left="2880" w:hanging="360"/>
      </w:pPr>
    </w:lvl>
    <w:lvl w:ilvl="4">
      <w:start w:val="1"/>
      <w:numFmt w:val="lowerLetter"/>
      <w:suff w:val="nothing"/>
      <w:lvlText w:val="%5."/>
      <w:lvlJc w:val="left"/>
      <w:pPr>
        <w:ind w:left="3600" w:hanging="360"/>
      </w:pPr>
    </w:lvl>
    <w:lvl w:ilvl="5">
      <w:start w:val="1"/>
      <w:numFmt w:val="lowerRoman"/>
      <w:suff w:val="nothing"/>
      <w:lvlText w:val="%6."/>
      <w:lvlJc w:val="right"/>
      <w:pPr>
        <w:ind w:left="4320" w:hanging="180"/>
      </w:pPr>
    </w:lvl>
    <w:lvl w:ilvl="6">
      <w:start w:val="1"/>
      <w:numFmt w:val="decimal"/>
      <w:suff w:val="nothing"/>
      <w:lvlText w:val="%7."/>
      <w:lvlJc w:val="left"/>
      <w:pPr>
        <w:ind w:left="5040" w:hanging="360"/>
      </w:pPr>
    </w:lvl>
    <w:lvl w:ilvl="7">
      <w:start w:val="1"/>
      <w:numFmt w:val="lowerLetter"/>
      <w:suff w:val="nothing"/>
      <w:lvlText w:val="%8."/>
      <w:lvlJc w:val="left"/>
      <w:pPr>
        <w:ind w:left="5760" w:hanging="360"/>
      </w:pPr>
    </w:lvl>
    <w:lvl w:ilvl="8">
      <w:start w:val="1"/>
      <w:numFmt w:val="lowerRoman"/>
      <w:suff w:val="nothing"/>
      <w:lvlText w:val="%9."/>
      <w:lvlJc w:val="right"/>
      <w:pPr>
        <w:ind w:left="6480" w:hanging="180"/>
      </w:pPr>
    </w:lvl>
  </w:abstractNum>
  <w:abstractNum w:abstractNumId="2">
    <w:nsid w:val="00000003"/>
    <w:multiLevelType w:val="multilevel"/>
    <w:tmpl w:val="00000003"/>
    <w:name w:val="WW8Num3"/>
    <w:lvl w:ilvl="0">
      <w:numFmt w:val="bullet"/>
      <w:suff w:val="nothing"/>
      <w:lvlText w:val="-"/>
      <w:lvlJc w:val="left"/>
      <w:pPr>
        <w:ind w:left="720" w:hanging="360"/>
      </w:pPr>
      <w:rPr>
        <w:rFonts w:ascii="Monotype Corsiva" w:eastAsia="Times New Roman" w:hAnsi="Monotype Corsiva"/>
      </w:rPr>
    </w:lvl>
    <w:lvl w:ilvl="1">
      <w:start w:val="1"/>
      <w:numFmt w:val="bullet"/>
      <w:suff w:val="nothing"/>
      <w:lvlText w:val="o"/>
      <w:lvlJc w:val="left"/>
      <w:pPr>
        <w:ind w:left="1440" w:hanging="360"/>
      </w:pPr>
      <w:rPr>
        <w:rFonts w:ascii="Courier New" w:hAnsi="Courier New"/>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3">
    <w:nsid w:val="00000004"/>
    <w:multiLevelType w:val="multilevel"/>
    <w:tmpl w:val="00000004"/>
    <w:name w:val="WW8Num4"/>
    <w:lvl w:ilvl="0">
      <w:start w:val="4"/>
      <w:numFmt w:val="bullet"/>
      <w:suff w:val="nothing"/>
      <w:lvlText w:val="-"/>
      <w:lvlJc w:val="left"/>
      <w:pPr>
        <w:ind w:left="1158" w:hanging="360"/>
      </w:pPr>
      <w:rPr>
        <w:rFonts w:ascii="Times New Roman" w:eastAsia="Times New Roman" w:hAnsi="Times New Roman"/>
      </w:rPr>
    </w:lvl>
    <w:lvl w:ilvl="1">
      <w:start w:val="1"/>
      <w:numFmt w:val="bullet"/>
      <w:suff w:val="nothing"/>
      <w:lvlText w:val="o"/>
      <w:lvlJc w:val="left"/>
      <w:pPr>
        <w:ind w:left="1878" w:hanging="360"/>
      </w:pPr>
      <w:rPr>
        <w:rFonts w:ascii="Courier New" w:hAnsi="Courier New"/>
      </w:rPr>
    </w:lvl>
    <w:lvl w:ilvl="2">
      <w:start w:val="1"/>
      <w:numFmt w:val="bullet"/>
      <w:suff w:val="nothing"/>
      <w:lvlText w:val=""/>
      <w:lvlJc w:val="left"/>
      <w:pPr>
        <w:ind w:left="2598" w:hanging="360"/>
      </w:pPr>
      <w:rPr>
        <w:rFonts w:ascii="Wingdings" w:hAnsi="Wingdings"/>
      </w:rPr>
    </w:lvl>
    <w:lvl w:ilvl="3">
      <w:start w:val="1"/>
      <w:numFmt w:val="bullet"/>
      <w:suff w:val="nothing"/>
      <w:lvlText w:val=""/>
      <w:lvlJc w:val="left"/>
      <w:pPr>
        <w:ind w:left="3318" w:hanging="360"/>
      </w:pPr>
      <w:rPr>
        <w:rFonts w:ascii="Symbol" w:hAnsi="Symbol"/>
      </w:rPr>
    </w:lvl>
    <w:lvl w:ilvl="4">
      <w:start w:val="1"/>
      <w:numFmt w:val="bullet"/>
      <w:suff w:val="nothing"/>
      <w:lvlText w:val="o"/>
      <w:lvlJc w:val="left"/>
      <w:pPr>
        <w:ind w:left="4038" w:hanging="360"/>
      </w:pPr>
      <w:rPr>
        <w:rFonts w:ascii="Courier New" w:hAnsi="Courier New"/>
      </w:rPr>
    </w:lvl>
    <w:lvl w:ilvl="5">
      <w:start w:val="1"/>
      <w:numFmt w:val="bullet"/>
      <w:suff w:val="nothing"/>
      <w:lvlText w:val=""/>
      <w:lvlJc w:val="left"/>
      <w:pPr>
        <w:ind w:left="4758" w:hanging="360"/>
      </w:pPr>
      <w:rPr>
        <w:rFonts w:ascii="Wingdings" w:hAnsi="Wingdings"/>
      </w:rPr>
    </w:lvl>
    <w:lvl w:ilvl="6">
      <w:start w:val="1"/>
      <w:numFmt w:val="bullet"/>
      <w:suff w:val="nothing"/>
      <w:lvlText w:val=""/>
      <w:lvlJc w:val="left"/>
      <w:pPr>
        <w:ind w:left="5478" w:hanging="360"/>
      </w:pPr>
      <w:rPr>
        <w:rFonts w:ascii="Symbol" w:hAnsi="Symbol"/>
      </w:rPr>
    </w:lvl>
    <w:lvl w:ilvl="7">
      <w:start w:val="1"/>
      <w:numFmt w:val="bullet"/>
      <w:suff w:val="nothing"/>
      <w:lvlText w:val="o"/>
      <w:lvlJc w:val="left"/>
      <w:pPr>
        <w:ind w:left="6198" w:hanging="360"/>
      </w:pPr>
      <w:rPr>
        <w:rFonts w:ascii="Courier New" w:hAnsi="Courier New"/>
      </w:rPr>
    </w:lvl>
    <w:lvl w:ilvl="8">
      <w:start w:val="1"/>
      <w:numFmt w:val="bullet"/>
      <w:suff w:val="nothing"/>
      <w:lvlText w:val=""/>
      <w:lvlJc w:val="left"/>
      <w:pPr>
        <w:ind w:left="6918" w:hanging="360"/>
      </w:pPr>
      <w:rPr>
        <w:rFonts w:ascii="Wingdings" w:hAnsi="Wingdings"/>
      </w:rPr>
    </w:lvl>
  </w:abstractNum>
  <w:abstractNum w:abstractNumId="4">
    <w:nsid w:val="00000005"/>
    <w:multiLevelType w:val="multilevel"/>
    <w:tmpl w:val="00000005"/>
    <w:name w:val="WW8Num5"/>
    <w:lvl w:ilvl="0">
      <w:start w:val="1"/>
      <w:numFmt w:val="lowerLetter"/>
      <w:suff w:val="nothing"/>
      <w:lvlText w:val="%1)"/>
      <w:lvlJc w:val="left"/>
      <w:pPr>
        <w:ind w:left="720" w:hanging="360"/>
      </w:pPr>
      <w:rPr>
        <w:b/>
      </w:rPr>
    </w:lvl>
    <w:lvl w:ilvl="1">
      <w:start w:val="1"/>
      <w:numFmt w:val="lowerLetter"/>
      <w:suff w:val="nothing"/>
      <w:lvlText w:val="%2."/>
      <w:lvlJc w:val="left"/>
      <w:pPr>
        <w:ind w:left="1440" w:hanging="360"/>
      </w:pPr>
    </w:lvl>
    <w:lvl w:ilvl="2">
      <w:start w:val="1"/>
      <w:numFmt w:val="lowerRoman"/>
      <w:suff w:val="nothing"/>
      <w:lvlText w:val="%3."/>
      <w:lvlJc w:val="right"/>
      <w:pPr>
        <w:ind w:left="2160" w:hanging="180"/>
      </w:pPr>
    </w:lvl>
    <w:lvl w:ilvl="3">
      <w:start w:val="1"/>
      <w:numFmt w:val="decimal"/>
      <w:suff w:val="nothing"/>
      <w:lvlText w:val="%4."/>
      <w:lvlJc w:val="left"/>
      <w:pPr>
        <w:ind w:left="2880" w:hanging="360"/>
      </w:pPr>
    </w:lvl>
    <w:lvl w:ilvl="4">
      <w:start w:val="1"/>
      <w:numFmt w:val="lowerLetter"/>
      <w:suff w:val="nothing"/>
      <w:lvlText w:val="%5."/>
      <w:lvlJc w:val="left"/>
      <w:pPr>
        <w:ind w:left="3600" w:hanging="360"/>
      </w:pPr>
    </w:lvl>
    <w:lvl w:ilvl="5">
      <w:start w:val="1"/>
      <w:numFmt w:val="lowerRoman"/>
      <w:suff w:val="nothing"/>
      <w:lvlText w:val="%6."/>
      <w:lvlJc w:val="right"/>
      <w:pPr>
        <w:ind w:left="4320" w:hanging="180"/>
      </w:pPr>
    </w:lvl>
    <w:lvl w:ilvl="6">
      <w:start w:val="1"/>
      <w:numFmt w:val="decimal"/>
      <w:suff w:val="nothing"/>
      <w:lvlText w:val="%7."/>
      <w:lvlJc w:val="left"/>
      <w:pPr>
        <w:ind w:left="5040" w:hanging="360"/>
      </w:pPr>
    </w:lvl>
    <w:lvl w:ilvl="7">
      <w:start w:val="1"/>
      <w:numFmt w:val="lowerLetter"/>
      <w:suff w:val="nothing"/>
      <w:lvlText w:val="%8."/>
      <w:lvlJc w:val="left"/>
      <w:pPr>
        <w:ind w:left="5760" w:hanging="360"/>
      </w:pPr>
    </w:lvl>
    <w:lvl w:ilvl="8">
      <w:start w:val="1"/>
      <w:numFmt w:val="lowerRoman"/>
      <w:suff w:val="nothing"/>
      <w:lvlText w:val="%9."/>
      <w:lvlJc w:val="right"/>
      <w:pPr>
        <w:ind w:left="6480" w:hanging="180"/>
      </w:pPr>
    </w:lvl>
  </w:abstractNum>
  <w:abstractNum w:abstractNumId="5">
    <w:nsid w:val="00000006"/>
    <w:multiLevelType w:val="multilevel"/>
    <w:tmpl w:val="00000006"/>
    <w:name w:val="WW8Num6"/>
    <w:lvl w:ilvl="0">
      <w:start w:val="1"/>
      <w:numFmt w:val="bullet"/>
      <w:suff w:val="nothing"/>
      <w:lvlText w:val=""/>
      <w:lvlJc w:val="left"/>
      <w:pPr>
        <w:ind w:left="1800" w:hanging="360"/>
      </w:pPr>
      <w:rPr>
        <w:rFonts w:ascii="Wingdings" w:hAnsi="Wingdings"/>
      </w:rPr>
    </w:lvl>
    <w:lvl w:ilvl="1">
      <w:start w:val="1"/>
      <w:numFmt w:val="bullet"/>
      <w:suff w:val="nothing"/>
      <w:lvlText w:val="o"/>
      <w:lvlJc w:val="left"/>
      <w:pPr>
        <w:ind w:left="2520" w:hanging="360"/>
      </w:pPr>
      <w:rPr>
        <w:rFonts w:ascii="Courier New" w:hAnsi="Courier New"/>
      </w:rPr>
    </w:lvl>
    <w:lvl w:ilvl="2">
      <w:start w:val="1"/>
      <w:numFmt w:val="bullet"/>
      <w:suff w:val="nothing"/>
      <w:lvlText w:val=""/>
      <w:lvlJc w:val="left"/>
      <w:pPr>
        <w:ind w:left="3240" w:hanging="360"/>
      </w:pPr>
      <w:rPr>
        <w:rFonts w:ascii="Wingdings" w:hAnsi="Wingdings"/>
      </w:rPr>
    </w:lvl>
    <w:lvl w:ilvl="3">
      <w:start w:val="1"/>
      <w:numFmt w:val="bullet"/>
      <w:suff w:val="nothing"/>
      <w:lvlText w:val=""/>
      <w:lvlJc w:val="left"/>
      <w:pPr>
        <w:ind w:left="3960" w:hanging="360"/>
      </w:pPr>
      <w:rPr>
        <w:rFonts w:ascii="Symbol" w:hAnsi="Symbol"/>
      </w:rPr>
    </w:lvl>
    <w:lvl w:ilvl="4">
      <w:start w:val="1"/>
      <w:numFmt w:val="bullet"/>
      <w:suff w:val="nothing"/>
      <w:lvlText w:val="o"/>
      <w:lvlJc w:val="left"/>
      <w:pPr>
        <w:ind w:left="4680" w:hanging="360"/>
      </w:pPr>
      <w:rPr>
        <w:rFonts w:ascii="Courier New" w:hAnsi="Courier New"/>
      </w:rPr>
    </w:lvl>
    <w:lvl w:ilvl="5">
      <w:start w:val="1"/>
      <w:numFmt w:val="bullet"/>
      <w:suff w:val="nothing"/>
      <w:lvlText w:val=""/>
      <w:lvlJc w:val="left"/>
      <w:pPr>
        <w:ind w:left="5400" w:hanging="360"/>
      </w:pPr>
      <w:rPr>
        <w:rFonts w:ascii="Wingdings" w:hAnsi="Wingdings"/>
      </w:rPr>
    </w:lvl>
    <w:lvl w:ilvl="6">
      <w:start w:val="1"/>
      <w:numFmt w:val="bullet"/>
      <w:suff w:val="nothing"/>
      <w:lvlText w:val=""/>
      <w:lvlJc w:val="left"/>
      <w:pPr>
        <w:ind w:left="6120" w:hanging="360"/>
      </w:pPr>
      <w:rPr>
        <w:rFonts w:ascii="Symbol" w:hAnsi="Symbol"/>
      </w:rPr>
    </w:lvl>
    <w:lvl w:ilvl="7">
      <w:start w:val="1"/>
      <w:numFmt w:val="bullet"/>
      <w:suff w:val="nothing"/>
      <w:lvlText w:val="o"/>
      <w:lvlJc w:val="left"/>
      <w:pPr>
        <w:ind w:left="6840" w:hanging="360"/>
      </w:pPr>
      <w:rPr>
        <w:rFonts w:ascii="Courier New" w:hAnsi="Courier New"/>
      </w:rPr>
    </w:lvl>
    <w:lvl w:ilvl="8">
      <w:start w:val="1"/>
      <w:numFmt w:val="bullet"/>
      <w:suff w:val="nothing"/>
      <w:lvlText w:val=""/>
      <w:lvlJc w:val="left"/>
      <w:pPr>
        <w:ind w:left="7560" w:hanging="360"/>
      </w:pPr>
      <w:rPr>
        <w:rFonts w:ascii="Wingdings" w:hAnsi="Wingdings"/>
      </w:rPr>
    </w:lvl>
  </w:abstractNum>
  <w:abstractNum w:abstractNumId="6">
    <w:nsid w:val="00000007"/>
    <w:multiLevelType w:val="multilevel"/>
    <w:tmpl w:val="00000007"/>
    <w:name w:val="WW8Num8"/>
    <w:lvl w:ilvl="0">
      <w:numFmt w:val="bullet"/>
      <w:suff w:val="nothing"/>
      <w:lvlText w:val="-"/>
      <w:lvlJc w:val="left"/>
      <w:pPr>
        <w:ind w:left="720" w:hanging="360"/>
      </w:pPr>
      <w:rPr>
        <w:rFonts w:ascii="Monotype Corsiva" w:eastAsia="Times New Roman" w:hAnsi="Monotype Corsiva"/>
        <w:b/>
      </w:rPr>
    </w:lvl>
    <w:lvl w:ilvl="1">
      <w:start w:val="1"/>
      <w:numFmt w:val="bullet"/>
      <w:suff w:val="nothing"/>
      <w:lvlText w:val="-"/>
      <w:lvlJc w:val="left"/>
      <w:pPr>
        <w:ind w:left="1440" w:hanging="360"/>
      </w:pPr>
      <w:rPr>
        <w:rFonts w:ascii="Times New Roman" w:eastAsia="MS Mincho" w:hAnsi="Times New Roman"/>
      </w:rPr>
    </w:lvl>
    <w:lvl w:ilvl="2">
      <w:start w:val="1"/>
      <w:numFmt w:val="lowerRoman"/>
      <w:suff w:val="nothing"/>
      <w:lvlText w:val="%3."/>
      <w:lvlJc w:val="right"/>
      <w:pPr>
        <w:ind w:left="2160" w:hanging="180"/>
      </w:pPr>
    </w:lvl>
    <w:lvl w:ilvl="3">
      <w:start w:val="1"/>
      <w:numFmt w:val="decimal"/>
      <w:suff w:val="nothing"/>
      <w:lvlText w:val="%4."/>
      <w:lvlJc w:val="left"/>
      <w:pPr>
        <w:ind w:left="2880" w:hanging="360"/>
      </w:pPr>
    </w:lvl>
    <w:lvl w:ilvl="4">
      <w:start w:val="1"/>
      <w:numFmt w:val="lowerLetter"/>
      <w:suff w:val="nothing"/>
      <w:lvlText w:val="%5."/>
      <w:lvlJc w:val="left"/>
      <w:pPr>
        <w:ind w:left="3600" w:hanging="360"/>
      </w:pPr>
    </w:lvl>
    <w:lvl w:ilvl="5">
      <w:start w:val="1"/>
      <w:numFmt w:val="lowerRoman"/>
      <w:suff w:val="nothing"/>
      <w:lvlText w:val="%6."/>
      <w:lvlJc w:val="right"/>
      <w:pPr>
        <w:ind w:left="4320" w:hanging="180"/>
      </w:pPr>
    </w:lvl>
    <w:lvl w:ilvl="6">
      <w:start w:val="1"/>
      <w:numFmt w:val="decimal"/>
      <w:suff w:val="nothing"/>
      <w:lvlText w:val="%7."/>
      <w:lvlJc w:val="left"/>
      <w:pPr>
        <w:ind w:left="5040" w:hanging="360"/>
      </w:pPr>
    </w:lvl>
    <w:lvl w:ilvl="7">
      <w:start w:val="1"/>
      <w:numFmt w:val="lowerLetter"/>
      <w:suff w:val="nothing"/>
      <w:lvlText w:val="%8."/>
      <w:lvlJc w:val="left"/>
      <w:pPr>
        <w:ind w:left="5760" w:hanging="360"/>
      </w:pPr>
    </w:lvl>
    <w:lvl w:ilvl="8">
      <w:start w:val="1"/>
      <w:numFmt w:val="lowerRoman"/>
      <w:suff w:val="nothing"/>
      <w:lvlText w:val="%9."/>
      <w:lvlJc w:val="right"/>
      <w:pPr>
        <w:ind w:left="6480" w:hanging="180"/>
      </w:pPr>
    </w:lvl>
  </w:abstractNum>
  <w:abstractNum w:abstractNumId="7">
    <w:nsid w:val="00000008"/>
    <w:multiLevelType w:val="multilevel"/>
    <w:tmpl w:val="00000008"/>
    <w:name w:val="WW8Num9"/>
    <w:lvl w:ilvl="0">
      <w:numFmt w:val="bullet"/>
      <w:suff w:val="nothing"/>
      <w:lvlText w:val="-"/>
      <w:lvlJc w:val="left"/>
      <w:pPr>
        <w:ind w:left="720" w:hanging="360"/>
      </w:pPr>
      <w:rPr>
        <w:rFonts w:ascii="Monotype Corsiva" w:eastAsia="Times New Roman" w:hAnsi="Monotype Corsiva"/>
      </w:rPr>
    </w:lvl>
    <w:lvl w:ilvl="1">
      <w:start w:val="1"/>
      <w:numFmt w:val="bullet"/>
      <w:suff w:val="nothing"/>
      <w:lvlText w:val="o"/>
      <w:lvlJc w:val="left"/>
      <w:pPr>
        <w:ind w:left="1440" w:hanging="360"/>
      </w:pPr>
      <w:rPr>
        <w:rFonts w:ascii="Courier New" w:hAnsi="Courier New"/>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8">
    <w:nsid w:val="00000009"/>
    <w:multiLevelType w:val="multilevel"/>
    <w:tmpl w:val="00000009"/>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075D36D0"/>
    <w:multiLevelType w:val="hybridMultilevel"/>
    <w:tmpl w:val="D6C61072"/>
    <w:lvl w:ilvl="0" w:tplc="41D6FB7E">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
    <w:nsid w:val="08BA65FA"/>
    <w:multiLevelType w:val="hybridMultilevel"/>
    <w:tmpl w:val="051C856C"/>
    <w:lvl w:ilvl="0" w:tplc="BF084FE8">
      <w:numFmt w:val="bullet"/>
      <w:lvlText w:val="-"/>
      <w:lvlJc w:val="left"/>
      <w:pPr>
        <w:tabs>
          <w:tab w:val="num" w:pos="1146"/>
        </w:tabs>
        <w:ind w:left="1146" w:hanging="360"/>
      </w:pPr>
      <w:rPr>
        <w:rFonts w:ascii="Monotype Corsiva" w:eastAsia="Times New Roman" w:hAnsi="Monotype Corsiva"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9040F64"/>
    <w:multiLevelType w:val="hybridMultilevel"/>
    <w:tmpl w:val="2DF219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EC6434"/>
    <w:multiLevelType w:val="hybridMultilevel"/>
    <w:tmpl w:val="F49451D6"/>
    <w:lvl w:ilvl="0" w:tplc="BF084FE8">
      <w:numFmt w:val="bullet"/>
      <w:lvlText w:val="-"/>
      <w:lvlJc w:val="left"/>
      <w:pPr>
        <w:tabs>
          <w:tab w:val="num" w:pos="1287"/>
        </w:tabs>
        <w:ind w:left="1287" w:hanging="360"/>
      </w:pPr>
      <w:rPr>
        <w:rFonts w:ascii="Monotype Corsiva" w:eastAsia="Times New Roman" w:hAnsi="Monotype Corsiva" w:cs="Times New Roman"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3">
    <w:nsid w:val="0D6343E1"/>
    <w:multiLevelType w:val="hybridMultilevel"/>
    <w:tmpl w:val="466E7710"/>
    <w:lvl w:ilvl="0" w:tplc="687496B6">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D6877CA"/>
    <w:multiLevelType w:val="hybridMultilevel"/>
    <w:tmpl w:val="820A24B6"/>
    <w:lvl w:ilvl="0" w:tplc="04090001">
      <w:start w:val="1"/>
      <w:numFmt w:val="bullet"/>
      <w:lvlText w:val=""/>
      <w:lvlJc w:val="left"/>
      <w:pPr>
        <w:tabs>
          <w:tab w:val="num" w:pos="1170"/>
        </w:tabs>
        <w:ind w:left="1170" w:hanging="360"/>
      </w:pPr>
      <w:rPr>
        <w:rFonts w:ascii="Symbol" w:hAnsi="Symbol" w:hint="default"/>
      </w:rPr>
    </w:lvl>
    <w:lvl w:ilvl="1" w:tplc="BF084FE8">
      <w:numFmt w:val="bullet"/>
      <w:lvlText w:val="-"/>
      <w:lvlJc w:val="left"/>
      <w:pPr>
        <w:tabs>
          <w:tab w:val="num" w:pos="1440"/>
        </w:tabs>
        <w:ind w:left="1440" w:hanging="360"/>
      </w:pPr>
      <w:rPr>
        <w:rFonts w:ascii="Monotype Corsiva" w:eastAsia="Times New Roman" w:hAnsi="Monotype Corsiva" w:cs="Times New Roman"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15">
    <w:nsid w:val="10D73066"/>
    <w:multiLevelType w:val="hybridMultilevel"/>
    <w:tmpl w:val="D3FADA7C"/>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124215B3"/>
    <w:multiLevelType w:val="hybridMultilevel"/>
    <w:tmpl w:val="642C71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6B55A4E"/>
    <w:multiLevelType w:val="hybridMultilevel"/>
    <w:tmpl w:val="167AA1F4"/>
    <w:lvl w:ilvl="0" w:tplc="CA7C84E0">
      <w:start w:val="2"/>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nsid w:val="16C547F7"/>
    <w:multiLevelType w:val="hybridMultilevel"/>
    <w:tmpl w:val="3AEE05E8"/>
    <w:lvl w:ilvl="0" w:tplc="BF084FE8">
      <w:numFmt w:val="bullet"/>
      <w:lvlText w:val="-"/>
      <w:lvlJc w:val="left"/>
      <w:pPr>
        <w:tabs>
          <w:tab w:val="num" w:pos="786"/>
        </w:tabs>
        <w:ind w:left="786" w:hanging="360"/>
      </w:pPr>
      <w:rPr>
        <w:rFonts w:ascii="Monotype Corsiva" w:eastAsia="Times New Roman" w:hAnsi="Monotype Corsiva" w:cs="Times New Roman" w:hint="default"/>
        <w:b w:val="0"/>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9">
    <w:nsid w:val="16E045FD"/>
    <w:multiLevelType w:val="hybridMultilevel"/>
    <w:tmpl w:val="89CCE3C0"/>
    <w:lvl w:ilvl="0" w:tplc="2F88DFB8">
      <w:numFmt w:val="bullet"/>
      <w:lvlText w:val="-"/>
      <w:lvlJc w:val="left"/>
      <w:pPr>
        <w:tabs>
          <w:tab w:val="num" w:pos="1353"/>
        </w:tabs>
        <w:ind w:left="1353" w:hanging="360"/>
      </w:pPr>
      <w:rPr>
        <w:rFonts w:ascii="Monotype Corsiva" w:eastAsia="Times New Roman" w:hAnsi="Monotype Corsiva" w:cs="Times New Roman" w:hint="default"/>
        <w:b/>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20">
    <w:nsid w:val="18E37E9A"/>
    <w:multiLevelType w:val="hybridMultilevel"/>
    <w:tmpl w:val="CF384204"/>
    <w:lvl w:ilvl="0" w:tplc="109A497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192677C3"/>
    <w:multiLevelType w:val="hybridMultilevel"/>
    <w:tmpl w:val="995A9A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9DD7314"/>
    <w:multiLevelType w:val="hybridMultilevel"/>
    <w:tmpl w:val="8A463254"/>
    <w:lvl w:ilvl="0" w:tplc="A3B01E8E">
      <w:numFmt w:val="bullet"/>
      <w:lvlText w:val="-"/>
      <w:lvlJc w:val="left"/>
      <w:pPr>
        <w:tabs>
          <w:tab w:val="num" w:pos="1590"/>
        </w:tabs>
        <w:ind w:left="1590" w:hanging="87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1B203EF3"/>
    <w:multiLevelType w:val="hybridMultilevel"/>
    <w:tmpl w:val="78AE4C50"/>
    <w:lvl w:ilvl="0" w:tplc="BF084FE8">
      <w:numFmt w:val="bullet"/>
      <w:lvlText w:val="-"/>
      <w:lvlJc w:val="left"/>
      <w:pPr>
        <w:tabs>
          <w:tab w:val="num" w:pos="2214"/>
        </w:tabs>
        <w:ind w:left="2214" w:hanging="360"/>
      </w:pPr>
      <w:rPr>
        <w:rFonts w:ascii="Monotype Corsiva" w:eastAsia="Times New Roman" w:hAnsi="Monotype Corsiva" w:cs="Times New Roman" w:hint="default"/>
      </w:rPr>
    </w:lvl>
    <w:lvl w:ilvl="1" w:tplc="04090003" w:tentative="1">
      <w:start w:val="1"/>
      <w:numFmt w:val="bullet"/>
      <w:lvlText w:val="o"/>
      <w:lvlJc w:val="left"/>
      <w:pPr>
        <w:tabs>
          <w:tab w:val="num" w:pos="2934"/>
        </w:tabs>
        <w:ind w:left="2934" w:hanging="360"/>
      </w:pPr>
      <w:rPr>
        <w:rFonts w:ascii="Courier New" w:hAnsi="Courier New" w:cs="Courier New" w:hint="default"/>
      </w:rPr>
    </w:lvl>
    <w:lvl w:ilvl="2" w:tplc="04090005" w:tentative="1">
      <w:start w:val="1"/>
      <w:numFmt w:val="bullet"/>
      <w:lvlText w:val=""/>
      <w:lvlJc w:val="left"/>
      <w:pPr>
        <w:tabs>
          <w:tab w:val="num" w:pos="3654"/>
        </w:tabs>
        <w:ind w:left="3654" w:hanging="360"/>
      </w:pPr>
      <w:rPr>
        <w:rFonts w:ascii="Wingdings" w:hAnsi="Wingdings" w:hint="default"/>
      </w:rPr>
    </w:lvl>
    <w:lvl w:ilvl="3" w:tplc="04090001" w:tentative="1">
      <w:start w:val="1"/>
      <w:numFmt w:val="bullet"/>
      <w:lvlText w:val=""/>
      <w:lvlJc w:val="left"/>
      <w:pPr>
        <w:tabs>
          <w:tab w:val="num" w:pos="4374"/>
        </w:tabs>
        <w:ind w:left="4374" w:hanging="360"/>
      </w:pPr>
      <w:rPr>
        <w:rFonts w:ascii="Symbol" w:hAnsi="Symbol" w:hint="default"/>
      </w:rPr>
    </w:lvl>
    <w:lvl w:ilvl="4" w:tplc="04090003" w:tentative="1">
      <w:start w:val="1"/>
      <w:numFmt w:val="bullet"/>
      <w:lvlText w:val="o"/>
      <w:lvlJc w:val="left"/>
      <w:pPr>
        <w:tabs>
          <w:tab w:val="num" w:pos="5094"/>
        </w:tabs>
        <w:ind w:left="5094" w:hanging="360"/>
      </w:pPr>
      <w:rPr>
        <w:rFonts w:ascii="Courier New" w:hAnsi="Courier New" w:cs="Courier New" w:hint="default"/>
      </w:rPr>
    </w:lvl>
    <w:lvl w:ilvl="5" w:tplc="04090005" w:tentative="1">
      <w:start w:val="1"/>
      <w:numFmt w:val="bullet"/>
      <w:lvlText w:val=""/>
      <w:lvlJc w:val="left"/>
      <w:pPr>
        <w:tabs>
          <w:tab w:val="num" w:pos="5814"/>
        </w:tabs>
        <w:ind w:left="5814" w:hanging="360"/>
      </w:pPr>
      <w:rPr>
        <w:rFonts w:ascii="Wingdings" w:hAnsi="Wingdings" w:hint="default"/>
      </w:rPr>
    </w:lvl>
    <w:lvl w:ilvl="6" w:tplc="04090001" w:tentative="1">
      <w:start w:val="1"/>
      <w:numFmt w:val="bullet"/>
      <w:lvlText w:val=""/>
      <w:lvlJc w:val="left"/>
      <w:pPr>
        <w:tabs>
          <w:tab w:val="num" w:pos="6534"/>
        </w:tabs>
        <w:ind w:left="6534" w:hanging="360"/>
      </w:pPr>
      <w:rPr>
        <w:rFonts w:ascii="Symbol" w:hAnsi="Symbol" w:hint="default"/>
      </w:rPr>
    </w:lvl>
    <w:lvl w:ilvl="7" w:tplc="04090003" w:tentative="1">
      <w:start w:val="1"/>
      <w:numFmt w:val="bullet"/>
      <w:lvlText w:val="o"/>
      <w:lvlJc w:val="left"/>
      <w:pPr>
        <w:tabs>
          <w:tab w:val="num" w:pos="7254"/>
        </w:tabs>
        <w:ind w:left="7254" w:hanging="360"/>
      </w:pPr>
      <w:rPr>
        <w:rFonts w:ascii="Courier New" w:hAnsi="Courier New" w:cs="Courier New" w:hint="default"/>
      </w:rPr>
    </w:lvl>
    <w:lvl w:ilvl="8" w:tplc="04090005" w:tentative="1">
      <w:start w:val="1"/>
      <w:numFmt w:val="bullet"/>
      <w:lvlText w:val=""/>
      <w:lvlJc w:val="left"/>
      <w:pPr>
        <w:tabs>
          <w:tab w:val="num" w:pos="7974"/>
        </w:tabs>
        <w:ind w:left="7974" w:hanging="360"/>
      </w:pPr>
      <w:rPr>
        <w:rFonts w:ascii="Wingdings" w:hAnsi="Wingdings" w:hint="default"/>
      </w:rPr>
    </w:lvl>
  </w:abstractNum>
  <w:abstractNum w:abstractNumId="24">
    <w:nsid w:val="1B6359AD"/>
    <w:multiLevelType w:val="hybridMultilevel"/>
    <w:tmpl w:val="B17EB250"/>
    <w:lvl w:ilvl="0" w:tplc="25EEA1DE">
      <w:start w:val="1"/>
      <w:numFmt w:val="lowerLetter"/>
      <w:lvlText w:val="%1)"/>
      <w:lvlJc w:val="left"/>
      <w:pPr>
        <w:tabs>
          <w:tab w:val="num" w:pos="1080"/>
        </w:tabs>
        <w:ind w:left="1080" w:hanging="360"/>
      </w:pPr>
      <w:rPr>
        <w:rFonts w:hint="default"/>
      </w:rPr>
    </w:lvl>
    <w:lvl w:ilvl="1" w:tplc="BF084FE8">
      <w:numFmt w:val="bullet"/>
      <w:lvlText w:val="-"/>
      <w:lvlJc w:val="left"/>
      <w:pPr>
        <w:tabs>
          <w:tab w:val="num" w:pos="1800"/>
        </w:tabs>
        <w:ind w:left="1800" w:hanging="360"/>
      </w:pPr>
      <w:rPr>
        <w:rFonts w:ascii="Monotype Corsiva" w:eastAsia="Times New Roman" w:hAnsi="Monotype Corsiva"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1D383045"/>
    <w:multiLevelType w:val="hybridMultilevel"/>
    <w:tmpl w:val="FC144942"/>
    <w:lvl w:ilvl="0" w:tplc="6D189892">
      <w:numFmt w:val="bullet"/>
      <w:lvlText w:val="-"/>
      <w:lvlJc w:val="left"/>
      <w:pPr>
        <w:tabs>
          <w:tab w:val="num" w:pos="2325"/>
        </w:tabs>
        <w:ind w:left="2325" w:hanging="885"/>
      </w:pPr>
      <w:rPr>
        <w:rFonts w:ascii="Times New Roman" w:eastAsia="MS Mincho"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1E696236"/>
    <w:multiLevelType w:val="hybridMultilevel"/>
    <w:tmpl w:val="85327400"/>
    <w:lvl w:ilvl="0" w:tplc="7B561B66">
      <w:start w:val="4"/>
      <w:numFmt w:val="bullet"/>
      <w:lvlText w:val="-"/>
      <w:lvlJc w:val="left"/>
      <w:pPr>
        <w:tabs>
          <w:tab w:val="num" w:pos="720"/>
        </w:tabs>
        <w:ind w:left="720" w:hanging="360"/>
      </w:pPr>
      <w:rPr>
        <w:rFonts w:ascii="Times New Roman" w:eastAsia="MS Mincho"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F646BAE"/>
    <w:multiLevelType w:val="hybridMultilevel"/>
    <w:tmpl w:val="6AFA54E0"/>
    <w:lvl w:ilvl="0" w:tplc="D8B2A77E">
      <w:start w:val="1"/>
      <w:numFmt w:val="decimal"/>
      <w:lvlText w:val="%1."/>
      <w:lvlJc w:val="left"/>
      <w:pPr>
        <w:tabs>
          <w:tab w:val="num" w:pos="720"/>
        </w:tabs>
        <w:ind w:left="720" w:hanging="360"/>
      </w:pPr>
      <w:rPr>
        <w:rFonts w:hint="default"/>
        <w:b/>
        <w:i/>
      </w:rPr>
    </w:lvl>
    <w:lvl w:ilvl="1" w:tplc="04090001">
      <w:start w:val="1"/>
      <w:numFmt w:val="bullet"/>
      <w:lvlText w:val=""/>
      <w:lvlJc w:val="left"/>
      <w:pPr>
        <w:tabs>
          <w:tab w:val="num" w:pos="840"/>
        </w:tabs>
        <w:ind w:left="840" w:hanging="360"/>
      </w:pPr>
      <w:rPr>
        <w:rFonts w:ascii="Symbol" w:hAnsi="Symbol" w:hint="default"/>
      </w:rPr>
    </w:lvl>
    <w:lvl w:ilvl="2" w:tplc="0409001B" w:tentative="1">
      <w:start w:val="1"/>
      <w:numFmt w:val="lowerRoman"/>
      <w:lvlText w:val="%3."/>
      <w:lvlJc w:val="right"/>
      <w:pPr>
        <w:tabs>
          <w:tab w:val="num" w:pos="1560"/>
        </w:tabs>
        <w:ind w:left="1560" w:hanging="180"/>
      </w:pPr>
    </w:lvl>
    <w:lvl w:ilvl="3" w:tplc="0409000F" w:tentative="1">
      <w:start w:val="1"/>
      <w:numFmt w:val="decimal"/>
      <w:lvlText w:val="%4."/>
      <w:lvlJc w:val="left"/>
      <w:pPr>
        <w:tabs>
          <w:tab w:val="num" w:pos="2280"/>
        </w:tabs>
        <w:ind w:left="2280" w:hanging="360"/>
      </w:pPr>
    </w:lvl>
    <w:lvl w:ilvl="4" w:tplc="04090019" w:tentative="1">
      <w:start w:val="1"/>
      <w:numFmt w:val="lowerLetter"/>
      <w:lvlText w:val="%5."/>
      <w:lvlJc w:val="left"/>
      <w:pPr>
        <w:tabs>
          <w:tab w:val="num" w:pos="3000"/>
        </w:tabs>
        <w:ind w:left="3000" w:hanging="360"/>
      </w:pPr>
    </w:lvl>
    <w:lvl w:ilvl="5" w:tplc="0409001B" w:tentative="1">
      <w:start w:val="1"/>
      <w:numFmt w:val="lowerRoman"/>
      <w:lvlText w:val="%6."/>
      <w:lvlJc w:val="right"/>
      <w:pPr>
        <w:tabs>
          <w:tab w:val="num" w:pos="3720"/>
        </w:tabs>
        <w:ind w:left="3720" w:hanging="180"/>
      </w:pPr>
    </w:lvl>
    <w:lvl w:ilvl="6" w:tplc="0409000F" w:tentative="1">
      <w:start w:val="1"/>
      <w:numFmt w:val="decimal"/>
      <w:lvlText w:val="%7."/>
      <w:lvlJc w:val="left"/>
      <w:pPr>
        <w:tabs>
          <w:tab w:val="num" w:pos="4440"/>
        </w:tabs>
        <w:ind w:left="4440" w:hanging="360"/>
      </w:pPr>
    </w:lvl>
    <w:lvl w:ilvl="7" w:tplc="04090019" w:tentative="1">
      <w:start w:val="1"/>
      <w:numFmt w:val="lowerLetter"/>
      <w:lvlText w:val="%8."/>
      <w:lvlJc w:val="left"/>
      <w:pPr>
        <w:tabs>
          <w:tab w:val="num" w:pos="5160"/>
        </w:tabs>
        <w:ind w:left="5160" w:hanging="360"/>
      </w:pPr>
    </w:lvl>
    <w:lvl w:ilvl="8" w:tplc="0409001B" w:tentative="1">
      <w:start w:val="1"/>
      <w:numFmt w:val="lowerRoman"/>
      <w:lvlText w:val="%9."/>
      <w:lvlJc w:val="right"/>
      <w:pPr>
        <w:tabs>
          <w:tab w:val="num" w:pos="5880"/>
        </w:tabs>
        <w:ind w:left="5880" w:hanging="180"/>
      </w:pPr>
    </w:lvl>
  </w:abstractNum>
  <w:abstractNum w:abstractNumId="28">
    <w:nsid w:val="206913D9"/>
    <w:multiLevelType w:val="hybridMultilevel"/>
    <w:tmpl w:val="6352CE28"/>
    <w:lvl w:ilvl="0" w:tplc="BF084FE8">
      <w:numFmt w:val="bullet"/>
      <w:lvlText w:val="-"/>
      <w:lvlJc w:val="left"/>
      <w:pPr>
        <w:tabs>
          <w:tab w:val="num" w:pos="1506"/>
        </w:tabs>
        <w:ind w:left="1506" w:hanging="360"/>
      </w:pPr>
      <w:rPr>
        <w:rFonts w:ascii="Monotype Corsiva" w:eastAsia="Times New Roman" w:hAnsi="Monotype Corsiva" w:cs="Times New Roman" w:hint="default"/>
      </w:rPr>
    </w:lvl>
    <w:lvl w:ilvl="1" w:tplc="04090003" w:tentative="1">
      <w:start w:val="1"/>
      <w:numFmt w:val="bullet"/>
      <w:lvlText w:val="o"/>
      <w:lvlJc w:val="left"/>
      <w:pPr>
        <w:tabs>
          <w:tab w:val="num" w:pos="1866"/>
        </w:tabs>
        <w:ind w:left="1866" w:hanging="360"/>
      </w:pPr>
      <w:rPr>
        <w:rFonts w:ascii="Courier New" w:hAnsi="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29">
    <w:nsid w:val="23203495"/>
    <w:multiLevelType w:val="hybridMultilevel"/>
    <w:tmpl w:val="ED8CBA60"/>
    <w:lvl w:ilvl="0" w:tplc="7212BF5C">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25B83E3A"/>
    <w:multiLevelType w:val="hybridMultilevel"/>
    <w:tmpl w:val="37C26EB0"/>
    <w:lvl w:ilvl="0" w:tplc="2A66D10C">
      <w:start w:val="1"/>
      <w:numFmt w:val="decimal"/>
      <w:lvlText w:val="%1."/>
      <w:lvlJc w:val="left"/>
      <w:pPr>
        <w:tabs>
          <w:tab w:val="num" w:pos="786"/>
        </w:tabs>
        <w:ind w:left="786" w:hanging="360"/>
      </w:pPr>
      <w:rPr>
        <w:rFonts w:hint="default"/>
      </w:rPr>
    </w:lvl>
    <w:lvl w:ilvl="1" w:tplc="04090019" w:tentative="1">
      <w:start w:val="1"/>
      <w:numFmt w:val="lowerLetter"/>
      <w:lvlText w:val="%2."/>
      <w:lvlJc w:val="left"/>
      <w:pPr>
        <w:tabs>
          <w:tab w:val="num" w:pos="1506"/>
        </w:tabs>
        <w:ind w:left="1506" w:hanging="360"/>
      </w:pPr>
    </w:lvl>
    <w:lvl w:ilvl="2" w:tplc="0409001B" w:tentative="1">
      <w:start w:val="1"/>
      <w:numFmt w:val="lowerRoman"/>
      <w:lvlText w:val="%3."/>
      <w:lvlJc w:val="right"/>
      <w:pPr>
        <w:tabs>
          <w:tab w:val="num" w:pos="2226"/>
        </w:tabs>
        <w:ind w:left="2226" w:hanging="180"/>
      </w:pPr>
    </w:lvl>
    <w:lvl w:ilvl="3" w:tplc="0409000F" w:tentative="1">
      <w:start w:val="1"/>
      <w:numFmt w:val="decimal"/>
      <w:lvlText w:val="%4."/>
      <w:lvlJc w:val="left"/>
      <w:pPr>
        <w:tabs>
          <w:tab w:val="num" w:pos="2946"/>
        </w:tabs>
        <w:ind w:left="2946" w:hanging="360"/>
      </w:p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31">
    <w:nsid w:val="2658283F"/>
    <w:multiLevelType w:val="hybridMultilevel"/>
    <w:tmpl w:val="6F404CA6"/>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28866124"/>
    <w:multiLevelType w:val="hybridMultilevel"/>
    <w:tmpl w:val="5860E758"/>
    <w:lvl w:ilvl="0" w:tplc="BF084FE8">
      <w:numFmt w:val="bullet"/>
      <w:lvlText w:val="-"/>
      <w:lvlJc w:val="left"/>
      <w:pPr>
        <w:tabs>
          <w:tab w:val="num" w:pos="2160"/>
        </w:tabs>
        <w:ind w:left="2160" w:hanging="360"/>
      </w:pPr>
      <w:rPr>
        <w:rFonts w:ascii="Monotype Corsiva" w:eastAsia="Times New Roman" w:hAnsi="Monotype Corsiva" w:cs="Times New Roman"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3">
    <w:nsid w:val="2D4901BB"/>
    <w:multiLevelType w:val="hybridMultilevel"/>
    <w:tmpl w:val="297E3992"/>
    <w:lvl w:ilvl="0" w:tplc="6BFC0272">
      <w:start w:val="1"/>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34">
    <w:nsid w:val="2E093EF2"/>
    <w:multiLevelType w:val="hybridMultilevel"/>
    <w:tmpl w:val="3868706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nsid w:val="2F2D1783"/>
    <w:multiLevelType w:val="hybridMultilevel"/>
    <w:tmpl w:val="4A4E07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2FEA67D4"/>
    <w:multiLevelType w:val="hybridMultilevel"/>
    <w:tmpl w:val="FBD47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30A0148B"/>
    <w:multiLevelType w:val="hybridMultilevel"/>
    <w:tmpl w:val="8618E45E"/>
    <w:lvl w:ilvl="0" w:tplc="BF084FE8">
      <w:numFmt w:val="bullet"/>
      <w:lvlText w:val="-"/>
      <w:lvlJc w:val="left"/>
      <w:pPr>
        <w:tabs>
          <w:tab w:val="num" w:pos="1506"/>
        </w:tabs>
        <w:ind w:left="1506" w:hanging="360"/>
      </w:pPr>
      <w:rPr>
        <w:rFonts w:ascii="Monotype Corsiva" w:eastAsia="Times New Roman" w:hAnsi="Monotype Corsiva" w:cs="Times New Roman" w:hint="default"/>
      </w:rPr>
    </w:lvl>
    <w:lvl w:ilvl="1" w:tplc="04090003" w:tentative="1">
      <w:start w:val="1"/>
      <w:numFmt w:val="bullet"/>
      <w:lvlText w:val="o"/>
      <w:lvlJc w:val="left"/>
      <w:pPr>
        <w:tabs>
          <w:tab w:val="num" w:pos="1866"/>
        </w:tabs>
        <w:ind w:left="1866" w:hanging="360"/>
      </w:pPr>
      <w:rPr>
        <w:rFonts w:ascii="Courier New" w:hAnsi="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8">
    <w:nsid w:val="310A7EF5"/>
    <w:multiLevelType w:val="hybridMultilevel"/>
    <w:tmpl w:val="06C07632"/>
    <w:lvl w:ilvl="0" w:tplc="070EF85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32F778F0"/>
    <w:multiLevelType w:val="hybridMultilevel"/>
    <w:tmpl w:val="B0B6C9A0"/>
    <w:lvl w:ilvl="0" w:tplc="04090001">
      <w:start w:val="1"/>
      <w:numFmt w:val="bullet"/>
      <w:lvlText w:val=""/>
      <w:lvlJc w:val="left"/>
      <w:pPr>
        <w:tabs>
          <w:tab w:val="num" w:pos="1230"/>
        </w:tabs>
        <w:ind w:left="1230" w:hanging="360"/>
      </w:pPr>
      <w:rPr>
        <w:rFonts w:ascii="Symbol" w:hAnsi="Symbol" w:hint="default"/>
      </w:rPr>
    </w:lvl>
    <w:lvl w:ilvl="1" w:tplc="BF084FE8">
      <w:numFmt w:val="bullet"/>
      <w:lvlText w:val="-"/>
      <w:lvlJc w:val="left"/>
      <w:pPr>
        <w:tabs>
          <w:tab w:val="num" w:pos="1440"/>
        </w:tabs>
        <w:ind w:left="1440" w:hanging="360"/>
      </w:pPr>
      <w:rPr>
        <w:rFonts w:ascii="Monotype Corsiva" w:eastAsia="Times New Roman" w:hAnsi="Monotype Corsiva" w:cs="Times New Roman"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40">
    <w:nsid w:val="346123FA"/>
    <w:multiLevelType w:val="hybridMultilevel"/>
    <w:tmpl w:val="D7BE329E"/>
    <w:lvl w:ilvl="0" w:tplc="07D02EAA">
      <w:numFmt w:val="bullet"/>
      <w:lvlText w:val=""/>
      <w:lvlJc w:val="left"/>
      <w:pPr>
        <w:tabs>
          <w:tab w:val="num" w:pos="786"/>
        </w:tabs>
        <w:ind w:left="786" w:hanging="360"/>
      </w:pPr>
      <w:rPr>
        <w:rFonts w:ascii="Symbol" w:eastAsia="MS Mincho" w:hAnsi="Symbol" w:cs="Times New Roman" w:hint="default"/>
        <w:b w:val="0"/>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41">
    <w:nsid w:val="355420E5"/>
    <w:multiLevelType w:val="hybridMultilevel"/>
    <w:tmpl w:val="00504978"/>
    <w:lvl w:ilvl="0" w:tplc="0374D436">
      <w:start w:val="4"/>
      <w:numFmt w:val="decimal"/>
      <w:lvlText w:val="%1."/>
      <w:lvlJc w:val="left"/>
      <w:pPr>
        <w:tabs>
          <w:tab w:val="num" w:pos="720"/>
        </w:tabs>
        <w:ind w:left="72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365B1102"/>
    <w:multiLevelType w:val="hybridMultilevel"/>
    <w:tmpl w:val="C9B23C1A"/>
    <w:lvl w:ilvl="0" w:tplc="794822F0">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38EF6EE9"/>
    <w:multiLevelType w:val="hybridMultilevel"/>
    <w:tmpl w:val="68783F06"/>
    <w:lvl w:ilvl="0" w:tplc="04180001">
      <w:start w:val="1"/>
      <w:numFmt w:val="bullet"/>
      <w:lvlText w:val=""/>
      <w:lvlJc w:val="left"/>
      <w:pPr>
        <w:tabs>
          <w:tab w:val="num" w:pos="1260"/>
        </w:tabs>
        <w:ind w:left="1260" w:hanging="360"/>
      </w:pPr>
      <w:rPr>
        <w:rFonts w:ascii="Symbol" w:hAnsi="Symbol" w:hint="default"/>
      </w:rPr>
    </w:lvl>
    <w:lvl w:ilvl="1" w:tplc="04180003" w:tentative="1">
      <w:start w:val="1"/>
      <w:numFmt w:val="bullet"/>
      <w:lvlText w:val="o"/>
      <w:lvlJc w:val="left"/>
      <w:pPr>
        <w:tabs>
          <w:tab w:val="num" w:pos="1980"/>
        </w:tabs>
        <w:ind w:left="1980" w:hanging="360"/>
      </w:pPr>
      <w:rPr>
        <w:rFonts w:ascii="Courier New" w:hAnsi="Courier New" w:hint="default"/>
      </w:rPr>
    </w:lvl>
    <w:lvl w:ilvl="2" w:tplc="04180005" w:tentative="1">
      <w:start w:val="1"/>
      <w:numFmt w:val="bullet"/>
      <w:lvlText w:val=""/>
      <w:lvlJc w:val="left"/>
      <w:pPr>
        <w:tabs>
          <w:tab w:val="num" w:pos="2700"/>
        </w:tabs>
        <w:ind w:left="2700" w:hanging="360"/>
      </w:pPr>
      <w:rPr>
        <w:rFonts w:ascii="Wingdings" w:hAnsi="Wingdings" w:hint="default"/>
      </w:rPr>
    </w:lvl>
    <w:lvl w:ilvl="3" w:tplc="04180001" w:tentative="1">
      <w:start w:val="1"/>
      <w:numFmt w:val="bullet"/>
      <w:lvlText w:val=""/>
      <w:lvlJc w:val="left"/>
      <w:pPr>
        <w:tabs>
          <w:tab w:val="num" w:pos="3420"/>
        </w:tabs>
        <w:ind w:left="3420" w:hanging="360"/>
      </w:pPr>
      <w:rPr>
        <w:rFonts w:ascii="Symbol" w:hAnsi="Symbol" w:hint="default"/>
      </w:rPr>
    </w:lvl>
    <w:lvl w:ilvl="4" w:tplc="04180003" w:tentative="1">
      <w:start w:val="1"/>
      <w:numFmt w:val="bullet"/>
      <w:lvlText w:val="o"/>
      <w:lvlJc w:val="left"/>
      <w:pPr>
        <w:tabs>
          <w:tab w:val="num" w:pos="4140"/>
        </w:tabs>
        <w:ind w:left="4140" w:hanging="360"/>
      </w:pPr>
      <w:rPr>
        <w:rFonts w:ascii="Courier New" w:hAnsi="Courier New" w:hint="default"/>
      </w:rPr>
    </w:lvl>
    <w:lvl w:ilvl="5" w:tplc="04180005" w:tentative="1">
      <w:start w:val="1"/>
      <w:numFmt w:val="bullet"/>
      <w:lvlText w:val=""/>
      <w:lvlJc w:val="left"/>
      <w:pPr>
        <w:tabs>
          <w:tab w:val="num" w:pos="4860"/>
        </w:tabs>
        <w:ind w:left="4860" w:hanging="360"/>
      </w:pPr>
      <w:rPr>
        <w:rFonts w:ascii="Wingdings" w:hAnsi="Wingdings" w:hint="default"/>
      </w:rPr>
    </w:lvl>
    <w:lvl w:ilvl="6" w:tplc="04180001" w:tentative="1">
      <w:start w:val="1"/>
      <w:numFmt w:val="bullet"/>
      <w:lvlText w:val=""/>
      <w:lvlJc w:val="left"/>
      <w:pPr>
        <w:tabs>
          <w:tab w:val="num" w:pos="5580"/>
        </w:tabs>
        <w:ind w:left="5580" w:hanging="360"/>
      </w:pPr>
      <w:rPr>
        <w:rFonts w:ascii="Symbol" w:hAnsi="Symbol" w:hint="default"/>
      </w:rPr>
    </w:lvl>
    <w:lvl w:ilvl="7" w:tplc="04180003" w:tentative="1">
      <w:start w:val="1"/>
      <w:numFmt w:val="bullet"/>
      <w:lvlText w:val="o"/>
      <w:lvlJc w:val="left"/>
      <w:pPr>
        <w:tabs>
          <w:tab w:val="num" w:pos="6300"/>
        </w:tabs>
        <w:ind w:left="6300" w:hanging="360"/>
      </w:pPr>
      <w:rPr>
        <w:rFonts w:ascii="Courier New" w:hAnsi="Courier New" w:hint="default"/>
      </w:rPr>
    </w:lvl>
    <w:lvl w:ilvl="8" w:tplc="04180005" w:tentative="1">
      <w:start w:val="1"/>
      <w:numFmt w:val="bullet"/>
      <w:lvlText w:val=""/>
      <w:lvlJc w:val="left"/>
      <w:pPr>
        <w:tabs>
          <w:tab w:val="num" w:pos="7020"/>
        </w:tabs>
        <w:ind w:left="7020" w:hanging="360"/>
      </w:pPr>
      <w:rPr>
        <w:rFonts w:ascii="Wingdings" w:hAnsi="Wingdings" w:hint="default"/>
      </w:rPr>
    </w:lvl>
  </w:abstractNum>
  <w:abstractNum w:abstractNumId="44">
    <w:nsid w:val="395F2EBA"/>
    <w:multiLevelType w:val="hybridMultilevel"/>
    <w:tmpl w:val="8D36FA3A"/>
    <w:lvl w:ilvl="0" w:tplc="6D189892">
      <w:numFmt w:val="bullet"/>
      <w:lvlText w:val="-"/>
      <w:lvlJc w:val="left"/>
      <w:pPr>
        <w:tabs>
          <w:tab w:val="num" w:pos="1605"/>
        </w:tabs>
        <w:ind w:left="1605" w:hanging="885"/>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3E126CB6"/>
    <w:multiLevelType w:val="hybridMultilevel"/>
    <w:tmpl w:val="8B20EF54"/>
    <w:lvl w:ilvl="0" w:tplc="E77622E4">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E255A60"/>
    <w:multiLevelType w:val="hybridMultilevel"/>
    <w:tmpl w:val="BD7CEE28"/>
    <w:lvl w:ilvl="0" w:tplc="6D189892">
      <w:numFmt w:val="bullet"/>
      <w:lvlText w:val="-"/>
      <w:lvlJc w:val="left"/>
      <w:pPr>
        <w:tabs>
          <w:tab w:val="num" w:pos="2393"/>
        </w:tabs>
        <w:ind w:left="2393" w:hanging="885"/>
      </w:pPr>
      <w:rPr>
        <w:rFonts w:ascii="Times New Roman" w:eastAsia="MS Mincho" w:hAnsi="Times New Roman" w:cs="Times New Roman" w:hint="default"/>
      </w:rPr>
    </w:lvl>
    <w:lvl w:ilvl="1" w:tplc="04090003" w:tentative="1">
      <w:start w:val="1"/>
      <w:numFmt w:val="bullet"/>
      <w:lvlText w:val="o"/>
      <w:lvlJc w:val="left"/>
      <w:pPr>
        <w:tabs>
          <w:tab w:val="num" w:pos="2228"/>
        </w:tabs>
        <w:ind w:left="2228" w:hanging="360"/>
      </w:pPr>
      <w:rPr>
        <w:rFonts w:ascii="Courier New" w:hAnsi="Courier New" w:cs="Courier New" w:hint="default"/>
      </w:rPr>
    </w:lvl>
    <w:lvl w:ilvl="2" w:tplc="04090005" w:tentative="1">
      <w:start w:val="1"/>
      <w:numFmt w:val="bullet"/>
      <w:lvlText w:val=""/>
      <w:lvlJc w:val="left"/>
      <w:pPr>
        <w:tabs>
          <w:tab w:val="num" w:pos="2948"/>
        </w:tabs>
        <w:ind w:left="2948" w:hanging="360"/>
      </w:pPr>
      <w:rPr>
        <w:rFonts w:ascii="Wingdings" w:hAnsi="Wingdings" w:hint="default"/>
      </w:rPr>
    </w:lvl>
    <w:lvl w:ilvl="3" w:tplc="04090001" w:tentative="1">
      <w:start w:val="1"/>
      <w:numFmt w:val="bullet"/>
      <w:lvlText w:val=""/>
      <w:lvlJc w:val="left"/>
      <w:pPr>
        <w:tabs>
          <w:tab w:val="num" w:pos="3668"/>
        </w:tabs>
        <w:ind w:left="3668" w:hanging="360"/>
      </w:pPr>
      <w:rPr>
        <w:rFonts w:ascii="Symbol" w:hAnsi="Symbol" w:hint="default"/>
      </w:rPr>
    </w:lvl>
    <w:lvl w:ilvl="4" w:tplc="04090003" w:tentative="1">
      <w:start w:val="1"/>
      <w:numFmt w:val="bullet"/>
      <w:lvlText w:val="o"/>
      <w:lvlJc w:val="left"/>
      <w:pPr>
        <w:tabs>
          <w:tab w:val="num" w:pos="4388"/>
        </w:tabs>
        <w:ind w:left="4388" w:hanging="360"/>
      </w:pPr>
      <w:rPr>
        <w:rFonts w:ascii="Courier New" w:hAnsi="Courier New" w:cs="Courier New" w:hint="default"/>
      </w:rPr>
    </w:lvl>
    <w:lvl w:ilvl="5" w:tplc="04090005" w:tentative="1">
      <w:start w:val="1"/>
      <w:numFmt w:val="bullet"/>
      <w:lvlText w:val=""/>
      <w:lvlJc w:val="left"/>
      <w:pPr>
        <w:tabs>
          <w:tab w:val="num" w:pos="5108"/>
        </w:tabs>
        <w:ind w:left="5108" w:hanging="360"/>
      </w:pPr>
      <w:rPr>
        <w:rFonts w:ascii="Wingdings" w:hAnsi="Wingdings" w:hint="default"/>
      </w:rPr>
    </w:lvl>
    <w:lvl w:ilvl="6" w:tplc="04090001" w:tentative="1">
      <w:start w:val="1"/>
      <w:numFmt w:val="bullet"/>
      <w:lvlText w:val=""/>
      <w:lvlJc w:val="left"/>
      <w:pPr>
        <w:tabs>
          <w:tab w:val="num" w:pos="5828"/>
        </w:tabs>
        <w:ind w:left="5828" w:hanging="360"/>
      </w:pPr>
      <w:rPr>
        <w:rFonts w:ascii="Symbol" w:hAnsi="Symbol" w:hint="default"/>
      </w:rPr>
    </w:lvl>
    <w:lvl w:ilvl="7" w:tplc="04090003" w:tentative="1">
      <w:start w:val="1"/>
      <w:numFmt w:val="bullet"/>
      <w:lvlText w:val="o"/>
      <w:lvlJc w:val="left"/>
      <w:pPr>
        <w:tabs>
          <w:tab w:val="num" w:pos="6548"/>
        </w:tabs>
        <w:ind w:left="6548" w:hanging="360"/>
      </w:pPr>
      <w:rPr>
        <w:rFonts w:ascii="Courier New" w:hAnsi="Courier New" w:cs="Courier New" w:hint="default"/>
      </w:rPr>
    </w:lvl>
    <w:lvl w:ilvl="8" w:tplc="04090005" w:tentative="1">
      <w:start w:val="1"/>
      <w:numFmt w:val="bullet"/>
      <w:lvlText w:val=""/>
      <w:lvlJc w:val="left"/>
      <w:pPr>
        <w:tabs>
          <w:tab w:val="num" w:pos="7268"/>
        </w:tabs>
        <w:ind w:left="7268" w:hanging="360"/>
      </w:pPr>
      <w:rPr>
        <w:rFonts w:ascii="Wingdings" w:hAnsi="Wingdings" w:hint="default"/>
      </w:rPr>
    </w:lvl>
  </w:abstractNum>
  <w:abstractNum w:abstractNumId="47">
    <w:nsid w:val="3FDC1301"/>
    <w:multiLevelType w:val="hybridMultilevel"/>
    <w:tmpl w:val="75DE4B64"/>
    <w:lvl w:ilvl="0" w:tplc="3224E482">
      <w:start w:val="1"/>
      <w:numFmt w:val="decimal"/>
      <w:lvlText w:val="%1."/>
      <w:lvlJc w:val="left"/>
      <w:pPr>
        <w:tabs>
          <w:tab w:val="num" w:pos="960"/>
        </w:tabs>
        <w:ind w:left="960" w:hanging="600"/>
      </w:pPr>
      <w:rPr>
        <w:rFonts w:hint="default"/>
        <w:b/>
        <w:sz w:val="32"/>
        <w:szCs w:val="32"/>
      </w:rPr>
    </w:lvl>
    <w:lvl w:ilvl="1" w:tplc="BF084FE8">
      <w:numFmt w:val="bullet"/>
      <w:lvlText w:val="-"/>
      <w:lvlJc w:val="left"/>
      <w:pPr>
        <w:tabs>
          <w:tab w:val="num" w:pos="1440"/>
        </w:tabs>
        <w:ind w:left="1440" w:hanging="360"/>
      </w:pPr>
      <w:rPr>
        <w:rFonts w:ascii="Monotype Corsiva" w:eastAsia="Times New Roman" w:hAnsi="Monotype Corsiva" w:cs="Times New Roman" w:hint="default"/>
      </w:rPr>
    </w:lvl>
    <w:lvl w:ilvl="2" w:tplc="04090001">
      <w:start w:val="1"/>
      <w:numFmt w:val="bullet"/>
      <w:lvlText w:val=""/>
      <w:lvlJc w:val="left"/>
      <w:pPr>
        <w:tabs>
          <w:tab w:val="num" w:pos="2340"/>
        </w:tabs>
        <w:ind w:left="2340" w:hanging="360"/>
      </w:pPr>
      <w:rPr>
        <w:rFonts w:ascii="Symbol" w:hAnsi="Symbol" w:hint="default"/>
        <w:b/>
        <w:sz w:val="32"/>
        <w:szCs w:val="32"/>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12C710E"/>
    <w:multiLevelType w:val="hybridMultilevel"/>
    <w:tmpl w:val="DC12181A"/>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nsid w:val="41B86E6A"/>
    <w:multiLevelType w:val="hybridMultilevel"/>
    <w:tmpl w:val="C85E345A"/>
    <w:lvl w:ilvl="0" w:tplc="9E44297C">
      <w:numFmt w:val="bullet"/>
      <w:lvlText w:val="-"/>
      <w:lvlJc w:val="left"/>
      <w:pPr>
        <w:tabs>
          <w:tab w:val="num" w:pos="1080"/>
        </w:tabs>
        <w:ind w:left="1080" w:hanging="360"/>
      </w:pPr>
      <w:rPr>
        <w:rFonts w:ascii="Times New Roman" w:eastAsia="Times New Roman" w:hAnsi="Times New Roman" w:cs="Times New Roman" w:hint="default"/>
      </w:rPr>
    </w:lvl>
    <w:lvl w:ilvl="1" w:tplc="04180003" w:tentative="1">
      <w:start w:val="1"/>
      <w:numFmt w:val="bullet"/>
      <w:lvlText w:val="o"/>
      <w:lvlJc w:val="left"/>
      <w:pPr>
        <w:tabs>
          <w:tab w:val="num" w:pos="1800"/>
        </w:tabs>
        <w:ind w:left="1800" w:hanging="360"/>
      </w:pPr>
      <w:rPr>
        <w:rFonts w:ascii="Courier New" w:hAnsi="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50">
    <w:nsid w:val="468E0803"/>
    <w:multiLevelType w:val="hybridMultilevel"/>
    <w:tmpl w:val="F2205A30"/>
    <w:lvl w:ilvl="0" w:tplc="F658425A">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1">
    <w:nsid w:val="47A951F9"/>
    <w:multiLevelType w:val="hybridMultilevel"/>
    <w:tmpl w:val="092E84A0"/>
    <w:lvl w:ilvl="0" w:tplc="BF084FE8">
      <w:numFmt w:val="bullet"/>
      <w:lvlText w:val="-"/>
      <w:lvlJc w:val="left"/>
      <w:pPr>
        <w:tabs>
          <w:tab w:val="num" w:pos="1146"/>
        </w:tabs>
        <w:ind w:left="1146" w:hanging="360"/>
      </w:pPr>
      <w:rPr>
        <w:rFonts w:ascii="Monotype Corsiva" w:eastAsia="Times New Roman" w:hAnsi="Monotype Corsiva" w:cs="Times New Roman"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52">
    <w:nsid w:val="47AD7175"/>
    <w:multiLevelType w:val="hybridMultilevel"/>
    <w:tmpl w:val="423A08B8"/>
    <w:lvl w:ilvl="0" w:tplc="082E0E9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3">
    <w:nsid w:val="48C74BC3"/>
    <w:multiLevelType w:val="hybridMultilevel"/>
    <w:tmpl w:val="9F5C1BA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4A3B060B"/>
    <w:multiLevelType w:val="hybridMultilevel"/>
    <w:tmpl w:val="293C29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4A6A174B"/>
    <w:multiLevelType w:val="hybridMultilevel"/>
    <w:tmpl w:val="C04CC0CA"/>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6">
    <w:nsid w:val="4B570931"/>
    <w:multiLevelType w:val="hybridMultilevel"/>
    <w:tmpl w:val="864446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4C36669A"/>
    <w:multiLevelType w:val="hybridMultilevel"/>
    <w:tmpl w:val="DD5A57AA"/>
    <w:lvl w:ilvl="0" w:tplc="F53C85A8">
      <w:start w:val="9"/>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nsid w:val="4CEA78E0"/>
    <w:multiLevelType w:val="hybridMultilevel"/>
    <w:tmpl w:val="10DC21C2"/>
    <w:lvl w:ilvl="0" w:tplc="7292A944">
      <w:start w:val="2"/>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nsid w:val="4D0B72BB"/>
    <w:multiLevelType w:val="hybridMultilevel"/>
    <w:tmpl w:val="3820A372"/>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0">
    <w:nsid w:val="4FC1548A"/>
    <w:multiLevelType w:val="hybridMultilevel"/>
    <w:tmpl w:val="12A6A8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nsid w:val="501213F4"/>
    <w:multiLevelType w:val="hybridMultilevel"/>
    <w:tmpl w:val="5FD291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51027AE5"/>
    <w:multiLevelType w:val="hybridMultilevel"/>
    <w:tmpl w:val="0AB2CA8E"/>
    <w:lvl w:ilvl="0" w:tplc="A2A07708">
      <w:start w:val="1"/>
      <w:numFmt w:val="upperRoman"/>
      <w:lvlText w:val="%1."/>
      <w:lvlJc w:val="left"/>
      <w:pPr>
        <w:tabs>
          <w:tab w:val="num" w:pos="1146"/>
        </w:tabs>
        <w:ind w:left="1146" w:hanging="720"/>
      </w:pPr>
      <w:rPr>
        <w:rFonts w:hint="default"/>
      </w:rPr>
    </w:lvl>
    <w:lvl w:ilvl="1" w:tplc="04090003" w:tentative="1">
      <w:start w:val="1"/>
      <w:numFmt w:val="lowerLetter"/>
      <w:lvlText w:val="%2."/>
      <w:lvlJc w:val="left"/>
      <w:pPr>
        <w:tabs>
          <w:tab w:val="num" w:pos="1506"/>
        </w:tabs>
        <w:ind w:left="1506" w:hanging="360"/>
      </w:pPr>
    </w:lvl>
    <w:lvl w:ilvl="2" w:tplc="04090005" w:tentative="1">
      <w:start w:val="1"/>
      <w:numFmt w:val="lowerRoman"/>
      <w:lvlText w:val="%3."/>
      <w:lvlJc w:val="right"/>
      <w:pPr>
        <w:tabs>
          <w:tab w:val="num" w:pos="2226"/>
        </w:tabs>
        <w:ind w:left="2226" w:hanging="180"/>
      </w:pPr>
    </w:lvl>
    <w:lvl w:ilvl="3" w:tplc="04090001" w:tentative="1">
      <w:start w:val="1"/>
      <w:numFmt w:val="decimal"/>
      <w:lvlText w:val="%4."/>
      <w:lvlJc w:val="left"/>
      <w:pPr>
        <w:tabs>
          <w:tab w:val="num" w:pos="2946"/>
        </w:tabs>
        <w:ind w:left="2946" w:hanging="360"/>
      </w:pPr>
    </w:lvl>
    <w:lvl w:ilvl="4" w:tplc="04090003" w:tentative="1">
      <w:start w:val="1"/>
      <w:numFmt w:val="lowerLetter"/>
      <w:lvlText w:val="%5."/>
      <w:lvlJc w:val="left"/>
      <w:pPr>
        <w:tabs>
          <w:tab w:val="num" w:pos="3666"/>
        </w:tabs>
        <w:ind w:left="3666" w:hanging="360"/>
      </w:pPr>
    </w:lvl>
    <w:lvl w:ilvl="5" w:tplc="04090005" w:tentative="1">
      <w:start w:val="1"/>
      <w:numFmt w:val="lowerRoman"/>
      <w:lvlText w:val="%6."/>
      <w:lvlJc w:val="right"/>
      <w:pPr>
        <w:tabs>
          <w:tab w:val="num" w:pos="4386"/>
        </w:tabs>
        <w:ind w:left="4386" w:hanging="180"/>
      </w:pPr>
    </w:lvl>
    <w:lvl w:ilvl="6" w:tplc="04090001" w:tentative="1">
      <w:start w:val="1"/>
      <w:numFmt w:val="decimal"/>
      <w:lvlText w:val="%7."/>
      <w:lvlJc w:val="left"/>
      <w:pPr>
        <w:tabs>
          <w:tab w:val="num" w:pos="5106"/>
        </w:tabs>
        <w:ind w:left="5106" w:hanging="360"/>
      </w:pPr>
    </w:lvl>
    <w:lvl w:ilvl="7" w:tplc="04090003" w:tentative="1">
      <w:start w:val="1"/>
      <w:numFmt w:val="lowerLetter"/>
      <w:lvlText w:val="%8."/>
      <w:lvlJc w:val="left"/>
      <w:pPr>
        <w:tabs>
          <w:tab w:val="num" w:pos="5826"/>
        </w:tabs>
        <w:ind w:left="5826" w:hanging="360"/>
      </w:pPr>
    </w:lvl>
    <w:lvl w:ilvl="8" w:tplc="04090005" w:tentative="1">
      <w:start w:val="1"/>
      <w:numFmt w:val="lowerRoman"/>
      <w:lvlText w:val="%9."/>
      <w:lvlJc w:val="right"/>
      <w:pPr>
        <w:tabs>
          <w:tab w:val="num" w:pos="6546"/>
        </w:tabs>
        <w:ind w:left="6546" w:hanging="180"/>
      </w:pPr>
    </w:lvl>
  </w:abstractNum>
  <w:abstractNum w:abstractNumId="63">
    <w:nsid w:val="52497DDA"/>
    <w:multiLevelType w:val="hybridMultilevel"/>
    <w:tmpl w:val="E5C8D158"/>
    <w:lvl w:ilvl="0">
      <w:numFmt w:val="bullet"/>
      <w:lvlText w:val="-"/>
      <w:lvlJc w:val="left"/>
      <w:pPr>
        <w:tabs>
          <w:tab w:val="num" w:pos="1080"/>
        </w:tabs>
        <w:ind w:left="1080" w:hanging="360"/>
      </w:pPr>
      <w:rPr>
        <w:rFonts w:ascii="Monotype Corsiva" w:eastAsia="Times New Roman" w:hAnsi="Monotype Corsiva" w:cs="Times New Roman" w:hint="default"/>
        <w:b/>
      </w:rPr>
    </w:lvl>
    <w:lvl w:ilvl="1" w:tentative="1">
      <w:start w:val="1"/>
      <w:numFmt w:val="bullet"/>
      <w:lvlText w:val="o"/>
      <w:lvlJc w:val="left"/>
      <w:pPr>
        <w:tabs>
          <w:tab w:val="num" w:pos="1593"/>
        </w:tabs>
        <w:ind w:left="1593" w:hanging="360"/>
      </w:pPr>
      <w:rPr>
        <w:rFonts w:ascii="Courier New" w:hAnsi="Courier New" w:cs="Courier New" w:hint="default"/>
      </w:rPr>
    </w:lvl>
    <w:lvl w:ilvl="2" w:tentative="1">
      <w:start w:val="1"/>
      <w:numFmt w:val="bullet"/>
      <w:lvlText w:val=""/>
      <w:lvlJc w:val="left"/>
      <w:pPr>
        <w:tabs>
          <w:tab w:val="num" w:pos="2313"/>
        </w:tabs>
        <w:ind w:left="2313" w:hanging="360"/>
      </w:pPr>
      <w:rPr>
        <w:rFonts w:ascii="Wingdings" w:hAnsi="Wingdings" w:hint="default"/>
      </w:rPr>
    </w:lvl>
    <w:lvl w:ilvl="3" w:tentative="1">
      <w:start w:val="1"/>
      <w:numFmt w:val="bullet"/>
      <w:lvlText w:val=""/>
      <w:lvlJc w:val="left"/>
      <w:pPr>
        <w:tabs>
          <w:tab w:val="num" w:pos="3033"/>
        </w:tabs>
        <w:ind w:left="3033" w:hanging="360"/>
      </w:pPr>
      <w:rPr>
        <w:rFonts w:ascii="Symbol" w:hAnsi="Symbol" w:hint="default"/>
      </w:rPr>
    </w:lvl>
    <w:lvl w:ilvl="4" w:tentative="1">
      <w:start w:val="1"/>
      <w:numFmt w:val="bullet"/>
      <w:lvlText w:val="o"/>
      <w:lvlJc w:val="left"/>
      <w:pPr>
        <w:tabs>
          <w:tab w:val="num" w:pos="3753"/>
        </w:tabs>
        <w:ind w:left="3753" w:hanging="360"/>
      </w:pPr>
      <w:rPr>
        <w:rFonts w:ascii="Courier New" w:hAnsi="Courier New" w:cs="Courier New" w:hint="default"/>
      </w:rPr>
    </w:lvl>
    <w:lvl w:ilvl="5" w:tentative="1">
      <w:start w:val="1"/>
      <w:numFmt w:val="bullet"/>
      <w:lvlText w:val=""/>
      <w:lvlJc w:val="left"/>
      <w:pPr>
        <w:tabs>
          <w:tab w:val="num" w:pos="4473"/>
        </w:tabs>
        <w:ind w:left="4473" w:hanging="360"/>
      </w:pPr>
      <w:rPr>
        <w:rFonts w:ascii="Wingdings" w:hAnsi="Wingdings" w:hint="default"/>
      </w:rPr>
    </w:lvl>
    <w:lvl w:ilvl="6" w:tentative="1">
      <w:start w:val="1"/>
      <w:numFmt w:val="bullet"/>
      <w:lvlText w:val=""/>
      <w:lvlJc w:val="left"/>
      <w:pPr>
        <w:tabs>
          <w:tab w:val="num" w:pos="5193"/>
        </w:tabs>
        <w:ind w:left="5193" w:hanging="360"/>
      </w:pPr>
      <w:rPr>
        <w:rFonts w:ascii="Symbol" w:hAnsi="Symbol" w:hint="default"/>
      </w:rPr>
    </w:lvl>
    <w:lvl w:ilvl="7" w:tentative="1">
      <w:start w:val="1"/>
      <w:numFmt w:val="bullet"/>
      <w:lvlText w:val="o"/>
      <w:lvlJc w:val="left"/>
      <w:pPr>
        <w:tabs>
          <w:tab w:val="num" w:pos="5913"/>
        </w:tabs>
        <w:ind w:left="5913" w:hanging="360"/>
      </w:pPr>
      <w:rPr>
        <w:rFonts w:ascii="Courier New" w:hAnsi="Courier New" w:cs="Courier New" w:hint="default"/>
      </w:rPr>
    </w:lvl>
    <w:lvl w:ilvl="8" w:tentative="1">
      <w:start w:val="1"/>
      <w:numFmt w:val="bullet"/>
      <w:lvlText w:val=""/>
      <w:lvlJc w:val="left"/>
      <w:pPr>
        <w:tabs>
          <w:tab w:val="num" w:pos="6633"/>
        </w:tabs>
        <w:ind w:left="6633" w:hanging="360"/>
      </w:pPr>
      <w:rPr>
        <w:rFonts w:ascii="Wingdings" w:hAnsi="Wingdings" w:hint="default"/>
      </w:rPr>
    </w:lvl>
  </w:abstractNum>
  <w:abstractNum w:abstractNumId="64">
    <w:nsid w:val="537F64AD"/>
    <w:multiLevelType w:val="hybridMultilevel"/>
    <w:tmpl w:val="AA749ED6"/>
    <w:lvl w:ilvl="0" w:tplc="7F8C7FC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53EC4020"/>
    <w:multiLevelType w:val="multilevel"/>
    <w:tmpl w:val="818A2E72"/>
    <w:lvl w:ilvl="0">
      <w:numFmt w:val="bullet"/>
      <w:lvlText w:val="-"/>
      <w:lvlJc w:val="left"/>
      <w:pPr>
        <w:tabs>
          <w:tab w:val="num" w:pos="1800"/>
        </w:tabs>
        <w:ind w:left="1800" w:hanging="360"/>
      </w:pPr>
      <w:rPr>
        <w:rFonts w:ascii="Monotype Corsiva" w:eastAsia="Times New Roman" w:hAnsi="Monotype Corsiva" w:cs="Times New Roman" w:hint="default"/>
      </w:rPr>
    </w:lvl>
    <w:lvl w:ilvl="1">
      <w:start w:val="1"/>
      <w:numFmt w:val="bullet"/>
      <w:suff w:val="nothing"/>
      <w:lvlText w:val="o"/>
      <w:lvlJc w:val="left"/>
      <w:pPr>
        <w:ind w:left="2520" w:hanging="360"/>
      </w:pPr>
      <w:rPr>
        <w:rFonts w:ascii="Courier New" w:hAnsi="Courier New"/>
      </w:rPr>
    </w:lvl>
    <w:lvl w:ilvl="2">
      <w:start w:val="1"/>
      <w:numFmt w:val="bullet"/>
      <w:suff w:val="nothing"/>
      <w:lvlText w:val=""/>
      <w:lvlJc w:val="left"/>
      <w:pPr>
        <w:ind w:left="3240" w:hanging="360"/>
      </w:pPr>
      <w:rPr>
        <w:rFonts w:ascii="Wingdings" w:hAnsi="Wingdings"/>
      </w:rPr>
    </w:lvl>
    <w:lvl w:ilvl="3">
      <w:start w:val="1"/>
      <w:numFmt w:val="bullet"/>
      <w:suff w:val="nothing"/>
      <w:lvlText w:val=""/>
      <w:lvlJc w:val="left"/>
      <w:pPr>
        <w:ind w:left="3960" w:hanging="360"/>
      </w:pPr>
      <w:rPr>
        <w:rFonts w:ascii="Symbol" w:hAnsi="Symbol"/>
      </w:rPr>
    </w:lvl>
    <w:lvl w:ilvl="4">
      <w:start w:val="1"/>
      <w:numFmt w:val="bullet"/>
      <w:suff w:val="nothing"/>
      <w:lvlText w:val="o"/>
      <w:lvlJc w:val="left"/>
      <w:pPr>
        <w:ind w:left="4680" w:hanging="360"/>
      </w:pPr>
      <w:rPr>
        <w:rFonts w:ascii="Courier New" w:hAnsi="Courier New"/>
      </w:rPr>
    </w:lvl>
    <w:lvl w:ilvl="5">
      <w:start w:val="1"/>
      <w:numFmt w:val="bullet"/>
      <w:suff w:val="nothing"/>
      <w:lvlText w:val=""/>
      <w:lvlJc w:val="left"/>
      <w:pPr>
        <w:ind w:left="5400" w:hanging="360"/>
      </w:pPr>
      <w:rPr>
        <w:rFonts w:ascii="Wingdings" w:hAnsi="Wingdings"/>
      </w:rPr>
    </w:lvl>
    <w:lvl w:ilvl="6">
      <w:start w:val="1"/>
      <w:numFmt w:val="bullet"/>
      <w:suff w:val="nothing"/>
      <w:lvlText w:val=""/>
      <w:lvlJc w:val="left"/>
      <w:pPr>
        <w:ind w:left="6120" w:hanging="360"/>
      </w:pPr>
      <w:rPr>
        <w:rFonts w:ascii="Symbol" w:hAnsi="Symbol"/>
      </w:rPr>
    </w:lvl>
    <w:lvl w:ilvl="7">
      <w:start w:val="1"/>
      <w:numFmt w:val="bullet"/>
      <w:suff w:val="nothing"/>
      <w:lvlText w:val="o"/>
      <w:lvlJc w:val="left"/>
      <w:pPr>
        <w:ind w:left="6840" w:hanging="360"/>
      </w:pPr>
      <w:rPr>
        <w:rFonts w:ascii="Courier New" w:hAnsi="Courier New"/>
      </w:rPr>
    </w:lvl>
    <w:lvl w:ilvl="8">
      <w:start w:val="1"/>
      <w:numFmt w:val="bullet"/>
      <w:suff w:val="nothing"/>
      <w:lvlText w:val=""/>
      <w:lvlJc w:val="left"/>
      <w:pPr>
        <w:ind w:left="7560" w:hanging="360"/>
      </w:pPr>
      <w:rPr>
        <w:rFonts w:ascii="Wingdings" w:hAnsi="Wingdings"/>
      </w:rPr>
    </w:lvl>
  </w:abstractNum>
  <w:abstractNum w:abstractNumId="66">
    <w:nsid w:val="547E230A"/>
    <w:multiLevelType w:val="hybridMultilevel"/>
    <w:tmpl w:val="DF185A16"/>
    <w:lvl w:ilvl="0" w:tplc="2F88DFB8">
      <w:start w:val="3"/>
      <w:numFmt w:val="bullet"/>
      <w:lvlText w:val="-"/>
      <w:lvlJc w:val="left"/>
      <w:pPr>
        <w:tabs>
          <w:tab w:val="num" w:pos="1212"/>
        </w:tabs>
        <w:ind w:left="1212" w:hanging="360"/>
      </w:pPr>
      <w:rPr>
        <w:rFonts w:ascii="Times New Roman" w:eastAsia="MS Mincho" w:hAnsi="Times New Roman" w:cs="Times New Roman"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67">
    <w:nsid w:val="54A622F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8">
    <w:nsid w:val="54D003DD"/>
    <w:multiLevelType w:val="hybridMultilevel"/>
    <w:tmpl w:val="9D3CAFE2"/>
    <w:lvl w:ilvl="0" w:tplc="3C584D48">
      <w:numFmt w:val="bullet"/>
      <w:lvlText w:val="-"/>
      <w:lvlJc w:val="left"/>
      <w:pPr>
        <w:tabs>
          <w:tab w:val="num" w:pos="2160"/>
        </w:tabs>
        <w:ind w:left="2160" w:hanging="360"/>
      </w:pPr>
      <w:rPr>
        <w:rFonts w:ascii="Monotype Corsiva" w:eastAsia="Times New Roman" w:hAnsi="Monotype Corsiva" w:cs="Times New Roman"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numFmt w:val="bullet"/>
      <w:lvlText w:val="-"/>
      <w:lvlJc w:val="left"/>
      <w:pPr>
        <w:tabs>
          <w:tab w:val="num" w:pos="3600"/>
        </w:tabs>
        <w:ind w:left="3600" w:hanging="360"/>
      </w:pPr>
      <w:rPr>
        <w:rFonts w:ascii="Monotype Corsiva" w:eastAsia="Times New Roman" w:hAnsi="Monotype Corsiva" w:cs="Times New Roman"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9">
    <w:nsid w:val="573E2512"/>
    <w:multiLevelType w:val="hybridMultilevel"/>
    <w:tmpl w:val="B8063DAC"/>
    <w:lvl w:ilvl="0" w:tplc="04090001">
      <w:start w:val="1"/>
      <w:numFmt w:val="decimal"/>
      <w:lvlText w:val="%1."/>
      <w:lvlJc w:val="left"/>
      <w:pPr>
        <w:tabs>
          <w:tab w:val="num" w:pos="1080"/>
        </w:tabs>
        <w:ind w:left="1080" w:hanging="720"/>
      </w:pPr>
      <w:rPr>
        <w:rFonts w:hint="default"/>
        <w:b/>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0">
    <w:nsid w:val="574E109D"/>
    <w:multiLevelType w:val="hybridMultilevel"/>
    <w:tmpl w:val="8B02748C"/>
    <w:lvl w:ilvl="0" w:tplc="BF084FE8">
      <w:start w:val="1"/>
      <w:numFmt w:val="upperRoman"/>
      <w:lvlText w:val="%1."/>
      <w:lvlJc w:val="left"/>
      <w:pPr>
        <w:tabs>
          <w:tab w:val="num" w:pos="1440"/>
        </w:tabs>
        <w:ind w:left="1440" w:hanging="720"/>
      </w:pPr>
      <w:rPr>
        <w:rFonts w:hint="default"/>
      </w:rPr>
    </w:lvl>
    <w:lvl w:ilvl="1" w:tplc="04090003">
      <w:numFmt w:val="bullet"/>
      <w:lvlText w:val="-"/>
      <w:lvlJc w:val="left"/>
      <w:pPr>
        <w:tabs>
          <w:tab w:val="num" w:pos="1800"/>
        </w:tabs>
        <w:ind w:left="1800" w:hanging="360"/>
      </w:pPr>
      <w:rPr>
        <w:rFonts w:ascii="Monotype Corsiva" w:eastAsia="Times New Roman" w:hAnsi="Monotype Corsiva" w:cs="Times New Roman" w:hint="default"/>
      </w:rPr>
    </w:lvl>
    <w:lvl w:ilvl="2" w:tplc="BF084FE8"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71">
    <w:nsid w:val="57AF2CB3"/>
    <w:multiLevelType w:val="hybridMultilevel"/>
    <w:tmpl w:val="B83A31CC"/>
    <w:lvl w:ilvl="0" w:tplc="5330E618">
      <w:start w:val="1"/>
      <w:numFmt w:val="decimal"/>
      <w:lvlText w:val="%1."/>
      <w:lvlJc w:val="left"/>
      <w:pPr>
        <w:tabs>
          <w:tab w:val="num" w:pos="786"/>
        </w:tabs>
        <w:ind w:left="786" w:hanging="360"/>
      </w:pPr>
      <w:rPr>
        <w:rFonts w:hint="default"/>
      </w:rPr>
    </w:lvl>
    <w:lvl w:ilvl="1" w:tplc="04090019" w:tentative="1">
      <w:start w:val="1"/>
      <w:numFmt w:val="lowerLetter"/>
      <w:lvlText w:val="%2."/>
      <w:lvlJc w:val="left"/>
      <w:pPr>
        <w:tabs>
          <w:tab w:val="num" w:pos="1506"/>
        </w:tabs>
        <w:ind w:left="1506" w:hanging="360"/>
      </w:pPr>
    </w:lvl>
    <w:lvl w:ilvl="2" w:tplc="0409001B" w:tentative="1">
      <w:start w:val="1"/>
      <w:numFmt w:val="lowerRoman"/>
      <w:lvlText w:val="%3."/>
      <w:lvlJc w:val="right"/>
      <w:pPr>
        <w:tabs>
          <w:tab w:val="num" w:pos="2226"/>
        </w:tabs>
        <w:ind w:left="2226" w:hanging="180"/>
      </w:pPr>
    </w:lvl>
    <w:lvl w:ilvl="3" w:tplc="0409000F" w:tentative="1">
      <w:start w:val="1"/>
      <w:numFmt w:val="decimal"/>
      <w:lvlText w:val="%4."/>
      <w:lvlJc w:val="left"/>
      <w:pPr>
        <w:tabs>
          <w:tab w:val="num" w:pos="2946"/>
        </w:tabs>
        <w:ind w:left="2946" w:hanging="360"/>
      </w:p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72">
    <w:nsid w:val="584354EB"/>
    <w:multiLevelType w:val="hybridMultilevel"/>
    <w:tmpl w:val="019C0BA6"/>
    <w:lvl w:ilvl="0" w:tplc="BF906D62">
      <w:start w:val="1"/>
      <w:numFmt w:val="decimal"/>
      <w:lvlText w:val="%1."/>
      <w:lvlJc w:val="left"/>
      <w:pPr>
        <w:tabs>
          <w:tab w:val="num" w:pos="360"/>
        </w:tabs>
        <w:ind w:left="360" w:hanging="360"/>
      </w:pPr>
      <w:rPr>
        <w:rFonts w:hint="default"/>
        <w:b/>
        <w:sz w:val="32"/>
        <w:szCs w:val="32"/>
      </w:rPr>
    </w:lvl>
    <w:lvl w:ilvl="1" w:tplc="04090019">
      <w:start w:val="4"/>
      <w:numFmt w:val="bullet"/>
      <w:lvlText w:val="-"/>
      <w:lvlJc w:val="left"/>
      <w:pPr>
        <w:tabs>
          <w:tab w:val="num" w:pos="1260"/>
        </w:tabs>
        <w:ind w:left="1260" w:hanging="360"/>
      </w:pPr>
      <w:rPr>
        <w:rFonts w:ascii="Times New Roman" w:eastAsia="Times New Roman" w:hAnsi="Times New Roman" w:cs="Times New Roman"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5881186B"/>
    <w:multiLevelType w:val="hybridMultilevel"/>
    <w:tmpl w:val="4DF4EB26"/>
    <w:lvl w:ilvl="0">
      <w:start w:val="3"/>
      <w:numFmt w:val="bullet"/>
      <w:lvlText w:val="-"/>
      <w:lvlJc w:val="left"/>
      <w:pPr>
        <w:tabs>
          <w:tab w:val="num" w:pos="786"/>
        </w:tabs>
        <w:ind w:left="786" w:hanging="360"/>
      </w:pPr>
      <w:rPr>
        <w:rFonts w:ascii="Times New Roman" w:eastAsia="MS Mincho" w:hAnsi="Times New Roman" w:cs="Times New Roman" w:hint="default"/>
      </w:rPr>
    </w:lvl>
    <w:lvl w:ilvl="1" w:tentative="1">
      <w:start w:val="1"/>
      <w:numFmt w:val="bullet"/>
      <w:lvlText w:val="o"/>
      <w:lvlJc w:val="left"/>
      <w:pPr>
        <w:tabs>
          <w:tab w:val="num" w:pos="1506"/>
        </w:tabs>
        <w:ind w:left="1506" w:hanging="360"/>
      </w:pPr>
      <w:rPr>
        <w:rFonts w:ascii="Courier New" w:hAnsi="Courier New" w:cs="Courier New" w:hint="default"/>
      </w:rPr>
    </w:lvl>
    <w:lvl w:ilvl="2" w:tentative="1">
      <w:start w:val="1"/>
      <w:numFmt w:val="bullet"/>
      <w:lvlText w:val=""/>
      <w:lvlJc w:val="left"/>
      <w:pPr>
        <w:tabs>
          <w:tab w:val="num" w:pos="2226"/>
        </w:tabs>
        <w:ind w:left="2226" w:hanging="360"/>
      </w:pPr>
      <w:rPr>
        <w:rFonts w:ascii="Wingdings" w:hAnsi="Wingdings" w:hint="default"/>
      </w:rPr>
    </w:lvl>
    <w:lvl w:ilvl="3" w:tentative="1">
      <w:start w:val="1"/>
      <w:numFmt w:val="bullet"/>
      <w:lvlText w:val=""/>
      <w:lvlJc w:val="left"/>
      <w:pPr>
        <w:tabs>
          <w:tab w:val="num" w:pos="2946"/>
        </w:tabs>
        <w:ind w:left="2946" w:hanging="360"/>
      </w:pPr>
      <w:rPr>
        <w:rFonts w:ascii="Symbol" w:hAnsi="Symbol" w:hint="default"/>
      </w:rPr>
    </w:lvl>
    <w:lvl w:ilvl="4" w:tentative="1">
      <w:start w:val="1"/>
      <w:numFmt w:val="bullet"/>
      <w:lvlText w:val="o"/>
      <w:lvlJc w:val="left"/>
      <w:pPr>
        <w:tabs>
          <w:tab w:val="num" w:pos="3666"/>
        </w:tabs>
        <w:ind w:left="3666" w:hanging="360"/>
      </w:pPr>
      <w:rPr>
        <w:rFonts w:ascii="Courier New" w:hAnsi="Courier New" w:cs="Courier New" w:hint="default"/>
      </w:rPr>
    </w:lvl>
    <w:lvl w:ilvl="5" w:tentative="1">
      <w:start w:val="1"/>
      <w:numFmt w:val="bullet"/>
      <w:lvlText w:val=""/>
      <w:lvlJc w:val="left"/>
      <w:pPr>
        <w:tabs>
          <w:tab w:val="num" w:pos="4386"/>
        </w:tabs>
        <w:ind w:left="4386" w:hanging="360"/>
      </w:pPr>
      <w:rPr>
        <w:rFonts w:ascii="Wingdings" w:hAnsi="Wingdings" w:hint="default"/>
      </w:rPr>
    </w:lvl>
    <w:lvl w:ilvl="6" w:tentative="1">
      <w:start w:val="1"/>
      <w:numFmt w:val="bullet"/>
      <w:lvlText w:val=""/>
      <w:lvlJc w:val="left"/>
      <w:pPr>
        <w:tabs>
          <w:tab w:val="num" w:pos="5106"/>
        </w:tabs>
        <w:ind w:left="5106" w:hanging="360"/>
      </w:pPr>
      <w:rPr>
        <w:rFonts w:ascii="Symbol" w:hAnsi="Symbol" w:hint="default"/>
      </w:rPr>
    </w:lvl>
    <w:lvl w:ilvl="7" w:tentative="1">
      <w:start w:val="1"/>
      <w:numFmt w:val="bullet"/>
      <w:lvlText w:val="o"/>
      <w:lvlJc w:val="left"/>
      <w:pPr>
        <w:tabs>
          <w:tab w:val="num" w:pos="5826"/>
        </w:tabs>
        <w:ind w:left="5826" w:hanging="360"/>
      </w:pPr>
      <w:rPr>
        <w:rFonts w:ascii="Courier New" w:hAnsi="Courier New" w:cs="Courier New" w:hint="default"/>
      </w:rPr>
    </w:lvl>
    <w:lvl w:ilvl="8" w:tentative="1">
      <w:start w:val="1"/>
      <w:numFmt w:val="bullet"/>
      <w:lvlText w:val=""/>
      <w:lvlJc w:val="left"/>
      <w:pPr>
        <w:tabs>
          <w:tab w:val="num" w:pos="6546"/>
        </w:tabs>
        <w:ind w:left="6546" w:hanging="360"/>
      </w:pPr>
      <w:rPr>
        <w:rFonts w:ascii="Wingdings" w:hAnsi="Wingdings" w:hint="default"/>
      </w:rPr>
    </w:lvl>
  </w:abstractNum>
  <w:abstractNum w:abstractNumId="74">
    <w:nsid w:val="5AED7687"/>
    <w:multiLevelType w:val="hybridMultilevel"/>
    <w:tmpl w:val="D9C4B7AE"/>
    <w:lvl w:ilvl="0" w:tplc="3C584D48">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5">
    <w:nsid w:val="5B3D7911"/>
    <w:multiLevelType w:val="hybridMultilevel"/>
    <w:tmpl w:val="A1640DFC"/>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BF084FE8" w:tentative="1">
      <w:start w:val="1"/>
      <w:numFmt w:val="bullet"/>
      <w:lvlText w:val="o"/>
      <w:lvlJc w:val="left"/>
      <w:pPr>
        <w:tabs>
          <w:tab w:val="num" w:pos="2160"/>
        </w:tabs>
        <w:ind w:left="2160" w:hanging="360"/>
      </w:pPr>
      <w:rPr>
        <w:rFonts w:ascii="Courier New" w:hAnsi="Courier New" w:cs="Courier New" w:hint="default"/>
      </w:rPr>
    </w:lvl>
    <w:lvl w:ilvl="2" w:tplc="04090001"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76">
    <w:nsid w:val="5BCB4043"/>
    <w:multiLevelType w:val="hybridMultilevel"/>
    <w:tmpl w:val="A6EE8B26"/>
    <w:lvl w:ilvl="0" w:tplc="04090001">
      <w:numFmt w:val="bullet"/>
      <w:lvlText w:val="-"/>
      <w:lvlJc w:val="left"/>
      <w:pPr>
        <w:tabs>
          <w:tab w:val="num" w:pos="1440"/>
        </w:tabs>
        <w:ind w:left="1440" w:hanging="360"/>
      </w:pPr>
      <w:rPr>
        <w:rFonts w:ascii="Monotype Corsiva" w:eastAsia="Times New Roman" w:hAnsi="Monotype Corsiva"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numFmt w:val="bullet"/>
      <w:lvlText w:val="-"/>
      <w:lvlJc w:val="left"/>
      <w:pPr>
        <w:tabs>
          <w:tab w:val="num" w:pos="2880"/>
        </w:tabs>
        <w:ind w:left="2880" w:hanging="360"/>
      </w:pPr>
      <w:rPr>
        <w:rFonts w:ascii="Monotype Corsiva" w:eastAsia="Times New Roman" w:hAnsi="Monotype Corsiva"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7">
    <w:nsid w:val="5E4836BF"/>
    <w:multiLevelType w:val="hybridMultilevel"/>
    <w:tmpl w:val="DEFE7A06"/>
    <w:lvl w:ilvl="0" w:tplc="BF084FE8">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8">
    <w:nsid w:val="5F0161D6"/>
    <w:multiLevelType w:val="hybridMultilevel"/>
    <w:tmpl w:val="2132D6E8"/>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BF084FE8">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9">
    <w:nsid w:val="5F1D1E21"/>
    <w:multiLevelType w:val="hybridMultilevel"/>
    <w:tmpl w:val="2B7E077C"/>
    <w:lvl w:ilvl="0" w:tplc="04090001">
      <w:numFmt w:val="bullet"/>
      <w:lvlText w:val="-"/>
      <w:lvlJc w:val="left"/>
      <w:pPr>
        <w:tabs>
          <w:tab w:val="num" w:pos="1506"/>
        </w:tabs>
        <w:ind w:left="1506" w:hanging="360"/>
      </w:pPr>
      <w:rPr>
        <w:rFonts w:ascii="Monotype Corsiva" w:eastAsia="Times New Roman" w:hAnsi="Monotype Corsiva" w:cs="Times New Roman" w:hint="default"/>
      </w:rPr>
    </w:lvl>
    <w:lvl w:ilvl="1" w:tplc="04090003" w:tentative="1">
      <w:start w:val="1"/>
      <w:numFmt w:val="bullet"/>
      <w:lvlText w:val="o"/>
      <w:lvlJc w:val="left"/>
      <w:pPr>
        <w:tabs>
          <w:tab w:val="num" w:pos="2226"/>
        </w:tabs>
        <w:ind w:left="2226" w:hanging="360"/>
      </w:pPr>
      <w:rPr>
        <w:rFonts w:ascii="Courier New" w:hAnsi="Courier New" w:cs="Courier New" w:hint="default"/>
      </w:rPr>
    </w:lvl>
    <w:lvl w:ilvl="2" w:tplc="04090005" w:tentative="1">
      <w:start w:val="1"/>
      <w:numFmt w:val="bullet"/>
      <w:lvlText w:val=""/>
      <w:lvlJc w:val="left"/>
      <w:pPr>
        <w:tabs>
          <w:tab w:val="num" w:pos="2946"/>
        </w:tabs>
        <w:ind w:left="2946" w:hanging="360"/>
      </w:pPr>
      <w:rPr>
        <w:rFonts w:ascii="Wingdings" w:hAnsi="Wingdings" w:hint="default"/>
      </w:rPr>
    </w:lvl>
    <w:lvl w:ilvl="3" w:tplc="04090001" w:tentative="1">
      <w:start w:val="1"/>
      <w:numFmt w:val="bullet"/>
      <w:lvlText w:val=""/>
      <w:lvlJc w:val="left"/>
      <w:pPr>
        <w:tabs>
          <w:tab w:val="num" w:pos="3666"/>
        </w:tabs>
        <w:ind w:left="3666" w:hanging="360"/>
      </w:pPr>
      <w:rPr>
        <w:rFonts w:ascii="Symbol" w:hAnsi="Symbol" w:hint="default"/>
      </w:rPr>
    </w:lvl>
    <w:lvl w:ilvl="4" w:tplc="04090003" w:tentative="1">
      <w:start w:val="1"/>
      <w:numFmt w:val="bullet"/>
      <w:lvlText w:val="o"/>
      <w:lvlJc w:val="left"/>
      <w:pPr>
        <w:tabs>
          <w:tab w:val="num" w:pos="4386"/>
        </w:tabs>
        <w:ind w:left="4386" w:hanging="360"/>
      </w:pPr>
      <w:rPr>
        <w:rFonts w:ascii="Courier New" w:hAnsi="Courier New" w:cs="Courier New" w:hint="default"/>
      </w:rPr>
    </w:lvl>
    <w:lvl w:ilvl="5" w:tplc="04090005" w:tentative="1">
      <w:start w:val="1"/>
      <w:numFmt w:val="bullet"/>
      <w:lvlText w:val=""/>
      <w:lvlJc w:val="left"/>
      <w:pPr>
        <w:tabs>
          <w:tab w:val="num" w:pos="5106"/>
        </w:tabs>
        <w:ind w:left="5106" w:hanging="360"/>
      </w:pPr>
      <w:rPr>
        <w:rFonts w:ascii="Wingdings" w:hAnsi="Wingdings" w:hint="default"/>
      </w:rPr>
    </w:lvl>
    <w:lvl w:ilvl="6" w:tplc="04090001" w:tentative="1">
      <w:start w:val="1"/>
      <w:numFmt w:val="bullet"/>
      <w:lvlText w:val=""/>
      <w:lvlJc w:val="left"/>
      <w:pPr>
        <w:tabs>
          <w:tab w:val="num" w:pos="5826"/>
        </w:tabs>
        <w:ind w:left="5826" w:hanging="360"/>
      </w:pPr>
      <w:rPr>
        <w:rFonts w:ascii="Symbol" w:hAnsi="Symbol" w:hint="default"/>
      </w:rPr>
    </w:lvl>
    <w:lvl w:ilvl="7" w:tplc="04090003" w:tentative="1">
      <w:start w:val="1"/>
      <w:numFmt w:val="bullet"/>
      <w:lvlText w:val="o"/>
      <w:lvlJc w:val="left"/>
      <w:pPr>
        <w:tabs>
          <w:tab w:val="num" w:pos="6546"/>
        </w:tabs>
        <w:ind w:left="6546" w:hanging="360"/>
      </w:pPr>
      <w:rPr>
        <w:rFonts w:ascii="Courier New" w:hAnsi="Courier New" w:cs="Courier New" w:hint="default"/>
      </w:rPr>
    </w:lvl>
    <w:lvl w:ilvl="8" w:tplc="04090005" w:tentative="1">
      <w:start w:val="1"/>
      <w:numFmt w:val="bullet"/>
      <w:lvlText w:val=""/>
      <w:lvlJc w:val="left"/>
      <w:pPr>
        <w:tabs>
          <w:tab w:val="num" w:pos="7266"/>
        </w:tabs>
        <w:ind w:left="7266" w:hanging="360"/>
      </w:pPr>
      <w:rPr>
        <w:rFonts w:ascii="Wingdings" w:hAnsi="Wingdings" w:hint="default"/>
      </w:rPr>
    </w:lvl>
  </w:abstractNum>
  <w:abstractNum w:abstractNumId="80">
    <w:nsid w:val="60B95AB8"/>
    <w:multiLevelType w:val="hybridMultilevel"/>
    <w:tmpl w:val="CCC093D4"/>
    <w:lvl w:ilvl="0" w:tplc="BF084FE8">
      <w:start w:val="1"/>
      <w:numFmt w:val="decimal"/>
      <w:lvlText w:val="%1."/>
      <w:lvlJc w:val="left"/>
      <w:pPr>
        <w:tabs>
          <w:tab w:val="num" w:pos="1080"/>
        </w:tabs>
        <w:ind w:left="1080" w:hanging="360"/>
      </w:pPr>
      <w:rPr>
        <w:rFonts w:hint="default"/>
      </w:rPr>
    </w:lvl>
    <w:lvl w:ilvl="1" w:tplc="04090003">
      <w:start w:val="1"/>
      <w:numFmt w:val="bullet"/>
      <w:lvlText w:val=""/>
      <w:lvlJc w:val="left"/>
      <w:pPr>
        <w:tabs>
          <w:tab w:val="num" w:pos="1800"/>
        </w:tabs>
        <w:ind w:left="1800" w:hanging="360"/>
      </w:pPr>
      <w:rPr>
        <w:rFonts w:ascii="Symbol" w:hAnsi="Symbol" w:hint="default"/>
      </w:r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81">
    <w:nsid w:val="63393EBB"/>
    <w:multiLevelType w:val="hybridMultilevel"/>
    <w:tmpl w:val="A1FCAF88"/>
    <w:lvl w:ilvl="0" w:tplc="BF084FE8">
      <w:numFmt w:val="bullet"/>
      <w:lvlText w:val="-"/>
      <w:lvlJc w:val="left"/>
      <w:pPr>
        <w:tabs>
          <w:tab w:val="num" w:pos="1509"/>
        </w:tabs>
        <w:ind w:left="1509" w:hanging="360"/>
      </w:pPr>
      <w:rPr>
        <w:rFonts w:ascii="Monotype Corsiva" w:eastAsia="Times New Roman" w:hAnsi="Monotype Corsiva" w:cs="Times New Roman" w:hint="default"/>
      </w:rPr>
    </w:lvl>
    <w:lvl w:ilvl="1" w:tplc="04090003" w:tentative="1">
      <w:start w:val="1"/>
      <w:numFmt w:val="bullet"/>
      <w:lvlText w:val="o"/>
      <w:lvlJc w:val="left"/>
      <w:pPr>
        <w:tabs>
          <w:tab w:val="num" w:pos="2229"/>
        </w:tabs>
        <w:ind w:left="2229" w:hanging="360"/>
      </w:pPr>
      <w:rPr>
        <w:rFonts w:ascii="Courier New" w:hAnsi="Courier New" w:cs="Courier New" w:hint="default"/>
      </w:rPr>
    </w:lvl>
    <w:lvl w:ilvl="2" w:tplc="04090005" w:tentative="1">
      <w:start w:val="1"/>
      <w:numFmt w:val="bullet"/>
      <w:lvlText w:val=""/>
      <w:lvlJc w:val="left"/>
      <w:pPr>
        <w:tabs>
          <w:tab w:val="num" w:pos="2949"/>
        </w:tabs>
        <w:ind w:left="2949" w:hanging="360"/>
      </w:pPr>
      <w:rPr>
        <w:rFonts w:ascii="Wingdings" w:hAnsi="Wingdings" w:hint="default"/>
      </w:rPr>
    </w:lvl>
    <w:lvl w:ilvl="3" w:tplc="04090001" w:tentative="1">
      <w:start w:val="1"/>
      <w:numFmt w:val="bullet"/>
      <w:lvlText w:val=""/>
      <w:lvlJc w:val="left"/>
      <w:pPr>
        <w:tabs>
          <w:tab w:val="num" w:pos="3669"/>
        </w:tabs>
        <w:ind w:left="3669" w:hanging="360"/>
      </w:pPr>
      <w:rPr>
        <w:rFonts w:ascii="Symbol" w:hAnsi="Symbol" w:hint="default"/>
      </w:rPr>
    </w:lvl>
    <w:lvl w:ilvl="4" w:tplc="04090003" w:tentative="1">
      <w:start w:val="1"/>
      <w:numFmt w:val="bullet"/>
      <w:lvlText w:val="o"/>
      <w:lvlJc w:val="left"/>
      <w:pPr>
        <w:tabs>
          <w:tab w:val="num" w:pos="4389"/>
        </w:tabs>
        <w:ind w:left="4389" w:hanging="360"/>
      </w:pPr>
      <w:rPr>
        <w:rFonts w:ascii="Courier New" w:hAnsi="Courier New" w:cs="Courier New" w:hint="default"/>
      </w:rPr>
    </w:lvl>
    <w:lvl w:ilvl="5" w:tplc="04090005" w:tentative="1">
      <w:start w:val="1"/>
      <w:numFmt w:val="bullet"/>
      <w:lvlText w:val=""/>
      <w:lvlJc w:val="left"/>
      <w:pPr>
        <w:tabs>
          <w:tab w:val="num" w:pos="5109"/>
        </w:tabs>
        <w:ind w:left="5109" w:hanging="360"/>
      </w:pPr>
      <w:rPr>
        <w:rFonts w:ascii="Wingdings" w:hAnsi="Wingdings" w:hint="default"/>
      </w:rPr>
    </w:lvl>
    <w:lvl w:ilvl="6" w:tplc="04090001" w:tentative="1">
      <w:start w:val="1"/>
      <w:numFmt w:val="bullet"/>
      <w:lvlText w:val=""/>
      <w:lvlJc w:val="left"/>
      <w:pPr>
        <w:tabs>
          <w:tab w:val="num" w:pos="5829"/>
        </w:tabs>
        <w:ind w:left="5829" w:hanging="360"/>
      </w:pPr>
      <w:rPr>
        <w:rFonts w:ascii="Symbol" w:hAnsi="Symbol" w:hint="default"/>
      </w:rPr>
    </w:lvl>
    <w:lvl w:ilvl="7" w:tplc="04090003" w:tentative="1">
      <w:start w:val="1"/>
      <w:numFmt w:val="bullet"/>
      <w:lvlText w:val="o"/>
      <w:lvlJc w:val="left"/>
      <w:pPr>
        <w:tabs>
          <w:tab w:val="num" w:pos="6549"/>
        </w:tabs>
        <w:ind w:left="6549" w:hanging="360"/>
      </w:pPr>
      <w:rPr>
        <w:rFonts w:ascii="Courier New" w:hAnsi="Courier New" w:cs="Courier New" w:hint="default"/>
      </w:rPr>
    </w:lvl>
    <w:lvl w:ilvl="8" w:tplc="04090005" w:tentative="1">
      <w:start w:val="1"/>
      <w:numFmt w:val="bullet"/>
      <w:lvlText w:val=""/>
      <w:lvlJc w:val="left"/>
      <w:pPr>
        <w:tabs>
          <w:tab w:val="num" w:pos="7269"/>
        </w:tabs>
        <w:ind w:left="7269" w:hanging="360"/>
      </w:pPr>
      <w:rPr>
        <w:rFonts w:ascii="Wingdings" w:hAnsi="Wingdings" w:hint="default"/>
      </w:rPr>
    </w:lvl>
  </w:abstractNum>
  <w:abstractNum w:abstractNumId="82">
    <w:nsid w:val="667D1B03"/>
    <w:multiLevelType w:val="hybridMultilevel"/>
    <w:tmpl w:val="EB00EACE"/>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nsid w:val="675C09AE"/>
    <w:multiLevelType w:val="hybridMultilevel"/>
    <w:tmpl w:val="1ED67406"/>
    <w:lvl w:ilvl="0" w:tplc="BF084FE8">
      <w:numFmt w:val="bullet"/>
      <w:lvlText w:val="-"/>
      <w:lvlJc w:val="left"/>
      <w:pPr>
        <w:tabs>
          <w:tab w:val="num" w:pos="1260"/>
        </w:tabs>
        <w:ind w:left="1260" w:hanging="360"/>
      </w:pPr>
      <w:rPr>
        <w:rFonts w:ascii="Monotype Corsiva" w:eastAsia="Times New Roman" w:hAnsi="Monotype Corsiva" w:cs="Times New Roman"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84">
    <w:nsid w:val="67CC3A07"/>
    <w:multiLevelType w:val="hybridMultilevel"/>
    <w:tmpl w:val="B46AB3BE"/>
    <w:lvl w:ilvl="0" w:tplc="2D84945E">
      <w:start w:val="3"/>
      <w:numFmt w:val="bullet"/>
      <w:lvlText w:val="-"/>
      <w:lvlJc w:val="left"/>
      <w:pPr>
        <w:tabs>
          <w:tab w:val="num" w:pos="786"/>
        </w:tabs>
        <w:ind w:left="786" w:hanging="360"/>
      </w:pPr>
      <w:rPr>
        <w:rFonts w:ascii="Times New Roman" w:eastAsia="MS Mincho" w:hAnsi="Times New Roman" w:cs="Times New Roman" w:hint="default"/>
      </w:rPr>
    </w:lvl>
    <w:lvl w:ilvl="1" w:tplc="04090019">
      <w:start w:val="1"/>
      <w:numFmt w:val="bullet"/>
      <w:lvlText w:val="o"/>
      <w:lvlJc w:val="left"/>
      <w:pPr>
        <w:tabs>
          <w:tab w:val="num" w:pos="1506"/>
        </w:tabs>
        <w:ind w:left="1506" w:hanging="360"/>
      </w:pPr>
      <w:rPr>
        <w:rFonts w:ascii="Courier New" w:hAnsi="Courier New" w:cs="Courier New" w:hint="default"/>
      </w:rPr>
    </w:lvl>
    <w:lvl w:ilvl="2" w:tplc="0409001B" w:tentative="1">
      <w:start w:val="1"/>
      <w:numFmt w:val="bullet"/>
      <w:lvlText w:val=""/>
      <w:lvlJc w:val="left"/>
      <w:pPr>
        <w:tabs>
          <w:tab w:val="num" w:pos="2226"/>
        </w:tabs>
        <w:ind w:left="2226" w:hanging="360"/>
      </w:pPr>
      <w:rPr>
        <w:rFonts w:ascii="Wingdings" w:hAnsi="Wingdings" w:hint="default"/>
      </w:rPr>
    </w:lvl>
    <w:lvl w:ilvl="3" w:tplc="0409000F" w:tentative="1">
      <w:start w:val="1"/>
      <w:numFmt w:val="bullet"/>
      <w:lvlText w:val=""/>
      <w:lvlJc w:val="left"/>
      <w:pPr>
        <w:tabs>
          <w:tab w:val="num" w:pos="2946"/>
        </w:tabs>
        <w:ind w:left="2946" w:hanging="360"/>
      </w:pPr>
      <w:rPr>
        <w:rFonts w:ascii="Symbol" w:hAnsi="Symbol" w:hint="default"/>
      </w:rPr>
    </w:lvl>
    <w:lvl w:ilvl="4" w:tplc="04090019" w:tentative="1">
      <w:start w:val="1"/>
      <w:numFmt w:val="bullet"/>
      <w:lvlText w:val="o"/>
      <w:lvlJc w:val="left"/>
      <w:pPr>
        <w:tabs>
          <w:tab w:val="num" w:pos="3666"/>
        </w:tabs>
        <w:ind w:left="3666" w:hanging="360"/>
      </w:pPr>
      <w:rPr>
        <w:rFonts w:ascii="Courier New" w:hAnsi="Courier New" w:cs="Courier New" w:hint="default"/>
      </w:rPr>
    </w:lvl>
    <w:lvl w:ilvl="5" w:tplc="0409001B" w:tentative="1">
      <w:start w:val="1"/>
      <w:numFmt w:val="bullet"/>
      <w:lvlText w:val=""/>
      <w:lvlJc w:val="left"/>
      <w:pPr>
        <w:tabs>
          <w:tab w:val="num" w:pos="4386"/>
        </w:tabs>
        <w:ind w:left="4386" w:hanging="360"/>
      </w:pPr>
      <w:rPr>
        <w:rFonts w:ascii="Wingdings" w:hAnsi="Wingdings" w:hint="default"/>
      </w:rPr>
    </w:lvl>
    <w:lvl w:ilvl="6" w:tplc="0409000F" w:tentative="1">
      <w:start w:val="1"/>
      <w:numFmt w:val="bullet"/>
      <w:lvlText w:val=""/>
      <w:lvlJc w:val="left"/>
      <w:pPr>
        <w:tabs>
          <w:tab w:val="num" w:pos="5106"/>
        </w:tabs>
        <w:ind w:left="5106" w:hanging="360"/>
      </w:pPr>
      <w:rPr>
        <w:rFonts w:ascii="Symbol" w:hAnsi="Symbol" w:hint="default"/>
      </w:rPr>
    </w:lvl>
    <w:lvl w:ilvl="7" w:tplc="04090019" w:tentative="1">
      <w:start w:val="1"/>
      <w:numFmt w:val="bullet"/>
      <w:lvlText w:val="o"/>
      <w:lvlJc w:val="left"/>
      <w:pPr>
        <w:tabs>
          <w:tab w:val="num" w:pos="5826"/>
        </w:tabs>
        <w:ind w:left="5826" w:hanging="360"/>
      </w:pPr>
      <w:rPr>
        <w:rFonts w:ascii="Courier New" w:hAnsi="Courier New" w:cs="Courier New" w:hint="default"/>
      </w:rPr>
    </w:lvl>
    <w:lvl w:ilvl="8" w:tplc="0409001B" w:tentative="1">
      <w:start w:val="1"/>
      <w:numFmt w:val="bullet"/>
      <w:lvlText w:val=""/>
      <w:lvlJc w:val="left"/>
      <w:pPr>
        <w:tabs>
          <w:tab w:val="num" w:pos="6546"/>
        </w:tabs>
        <w:ind w:left="6546" w:hanging="360"/>
      </w:pPr>
      <w:rPr>
        <w:rFonts w:ascii="Wingdings" w:hAnsi="Wingdings" w:hint="default"/>
      </w:rPr>
    </w:lvl>
  </w:abstractNum>
  <w:abstractNum w:abstractNumId="85">
    <w:nsid w:val="69180BEB"/>
    <w:multiLevelType w:val="hybridMultilevel"/>
    <w:tmpl w:val="CD3ABE46"/>
    <w:lvl w:ilvl="0" w:tplc="0944F6C6">
      <w:numFmt w:val="bullet"/>
      <w:lvlText w:val="-"/>
      <w:lvlJc w:val="left"/>
      <w:pPr>
        <w:tabs>
          <w:tab w:val="num" w:pos="1287"/>
        </w:tabs>
        <w:ind w:left="1287" w:hanging="360"/>
      </w:pPr>
      <w:rPr>
        <w:rFonts w:ascii="Monotype Corsiva" w:eastAsia="Times New Roman" w:hAnsi="Monotype Corsiva" w:cs="Times New Roman"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6">
    <w:nsid w:val="6AA635FE"/>
    <w:multiLevelType w:val="hybridMultilevel"/>
    <w:tmpl w:val="22D83A56"/>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87">
    <w:nsid w:val="6B710C8B"/>
    <w:multiLevelType w:val="hybridMultilevel"/>
    <w:tmpl w:val="3C607ECE"/>
    <w:lvl w:ilvl="0" w:tplc="BF084FE8">
      <w:start w:val="1"/>
      <w:numFmt w:val="decimal"/>
      <w:lvlText w:val="%1."/>
      <w:lvlJc w:val="left"/>
      <w:pPr>
        <w:tabs>
          <w:tab w:val="num" w:pos="1392"/>
        </w:tabs>
        <w:ind w:left="1392" w:hanging="825"/>
      </w:pPr>
      <w:rPr>
        <w:rFonts w:hint="default"/>
      </w:rPr>
    </w:lvl>
    <w:lvl w:ilvl="1" w:tplc="04090003">
      <w:numFmt w:val="bullet"/>
      <w:lvlText w:val="-"/>
      <w:lvlJc w:val="left"/>
      <w:pPr>
        <w:tabs>
          <w:tab w:val="num" w:pos="1647"/>
        </w:tabs>
        <w:ind w:left="1647" w:hanging="360"/>
      </w:pPr>
      <w:rPr>
        <w:rFonts w:ascii="Monotype Corsiva" w:eastAsia="Times New Roman" w:hAnsi="Monotype Corsiva" w:cs="Times New Roman" w:hint="default"/>
        <w:b/>
      </w:rPr>
    </w:lvl>
    <w:lvl w:ilvl="2" w:tplc="04090005">
      <w:numFmt w:val="bullet"/>
      <w:lvlText w:val="-"/>
      <w:lvlJc w:val="left"/>
      <w:pPr>
        <w:tabs>
          <w:tab w:val="num" w:pos="2547"/>
        </w:tabs>
        <w:ind w:left="2547" w:hanging="360"/>
      </w:pPr>
      <w:rPr>
        <w:rFonts w:ascii="Monotype Corsiva" w:eastAsia="Times New Roman" w:hAnsi="Monotype Corsiva" w:cs="Times New Roman" w:hint="default"/>
      </w:rPr>
    </w:lvl>
    <w:lvl w:ilvl="3" w:tplc="04090001" w:tentative="1">
      <w:start w:val="1"/>
      <w:numFmt w:val="decimal"/>
      <w:lvlText w:val="%4."/>
      <w:lvlJc w:val="left"/>
      <w:pPr>
        <w:tabs>
          <w:tab w:val="num" w:pos="3087"/>
        </w:tabs>
        <w:ind w:left="3087" w:hanging="360"/>
      </w:pPr>
    </w:lvl>
    <w:lvl w:ilvl="4" w:tplc="04090003" w:tentative="1">
      <w:start w:val="1"/>
      <w:numFmt w:val="lowerLetter"/>
      <w:lvlText w:val="%5."/>
      <w:lvlJc w:val="left"/>
      <w:pPr>
        <w:tabs>
          <w:tab w:val="num" w:pos="3807"/>
        </w:tabs>
        <w:ind w:left="3807" w:hanging="360"/>
      </w:pPr>
    </w:lvl>
    <w:lvl w:ilvl="5" w:tplc="04090005" w:tentative="1">
      <w:start w:val="1"/>
      <w:numFmt w:val="lowerRoman"/>
      <w:lvlText w:val="%6."/>
      <w:lvlJc w:val="right"/>
      <w:pPr>
        <w:tabs>
          <w:tab w:val="num" w:pos="4527"/>
        </w:tabs>
        <w:ind w:left="4527" w:hanging="180"/>
      </w:pPr>
    </w:lvl>
    <w:lvl w:ilvl="6" w:tplc="04090001" w:tentative="1">
      <w:start w:val="1"/>
      <w:numFmt w:val="decimal"/>
      <w:lvlText w:val="%7."/>
      <w:lvlJc w:val="left"/>
      <w:pPr>
        <w:tabs>
          <w:tab w:val="num" w:pos="5247"/>
        </w:tabs>
        <w:ind w:left="5247" w:hanging="360"/>
      </w:pPr>
    </w:lvl>
    <w:lvl w:ilvl="7" w:tplc="04090003" w:tentative="1">
      <w:start w:val="1"/>
      <w:numFmt w:val="lowerLetter"/>
      <w:lvlText w:val="%8."/>
      <w:lvlJc w:val="left"/>
      <w:pPr>
        <w:tabs>
          <w:tab w:val="num" w:pos="5967"/>
        </w:tabs>
        <w:ind w:left="5967" w:hanging="360"/>
      </w:pPr>
    </w:lvl>
    <w:lvl w:ilvl="8" w:tplc="04090005" w:tentative="1">
      <w:start w:val="1"/>
      <w:numFmt w:val="lowerRoman"/>
      <w:lvlText w:val="%9."/>
      <w:lvlJc w:val="right"/>
      <w:pPr>
        <w:tabs>
          <w:tab w:val="num" w:pos="6687"/>
        </w:tabs>
        <w:ind w:left="6687" w:hanging="180"/>
      </w:pPr>
    </w:lvl>
  </w:abstractNum>
  <w:abstractNum w:abstractNumId="88">
    <w:nsid w:val="6C07186C"/>
    <w:multiLevelType w:val="hybridMultilevel"/>
    <w:tmpl w:val="4AFAE892"/>
    <w:lvl w:ilvl="0" w:tplc="04090001">
      <w:numFmt w:val="bullet"/>
      <w:lvlText w:val="-"/>
      <w:lvlJc w:val="left"/>
      <w:pPr>
        <w:tabs>
          <w:tab w:val="num" w:pos="1605"/>
        </w:tabs>
        <w:ind w:left="1605" w:hanging="885"/>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6D483F68"/>
    <w:multiLevelType w:val="hybridMultilevel"/>
    <w:tmpl w:val="727EAF4A"/>
    <w:lvl w:ilvl="0" w:tplc="7D6409F0">
      <w:numFmt w:val="bullet"/>
      <w:lvlText w:val="-"/>
      <w:lvlJc w:val="left"/>
      <w:pPr>
        <w:tabs>
          <w:tab w:val="num" w:pos="1440"/>
        </w:tabs>
        <w:ind w:left="1440" w:hanging="360"/>
      </w:pPr>
      <w:rPr>
        <w:rFonts w:ascii="Monotype Corsiva" w:eastAsia="Times New Roman" w:hAnsi="Monotype Corsiva" w:cs="Times New Roman" w:hint="default"/>
      </w:rPr>
    </w:lvl>
    <w:lvl w:ilvl="1" w:tplc="2F88DFB8" w:tentative="1">
      <w:start w:val="1"/>
      <w:numFmt w:val="bullet"/>
      <w:lvlText w:val="o"/>
      <w:lvlJc w:val="left"/>
      <w:pPr>
        <w:tabs>
          <w:tab w:val="num" w:pos="2160"/>
        </w:tabs>
        <w:ind w:left="2160" w:hanging="360"/>
      </w:pPr>
      <w:rPr>
        <w:rFonts w:ascii="Courier New" w:hAnsi="Courier New" w:cs="Courier New" w:hint="default"/>
      </w:rPr>
    </w:lvl>
    <w:lvl w:ilvl="2" w:tplc="BF084FE8"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90">
    <w:nsid w:val="6F416B04"/>
    <w:multiLevelType w:val="hybridMultilevel"/>
    <w:tmpl w:val="3B48AA2E"/>
    <w:lvl w:ilvl="0" w:tplc="6D189892">
      <w:start w:val="1"/>
      <w:numFmt w:val="decimal"/>
      <w:lvlText w:val="%1."/>
      <w:lvlJc w:val="left"/>
      <w:pPr>
        <w:tabs>
          <w:tab w:val="num" w:pos="720"/>
        </w:tabs>
        <w:ind w:left="720" w:hanging="360"/>
      </w:pPr>
      <w:rPr>
        <w:rFonts w:hint="default"/>
        <w:b/>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1">
    <w:nsid w:val="72697D8C"/>
    <w:multiLevelType w:val="hybridMultilevel"/>
    <w:tmpl w:val="9864A04E"/>
    <w:lvl w:ilvl="0" w:tplc="548015C4">
      <w:numFmt w:val="bullet"/>
      <w:lvlText w:val="-"/>
      <w:lvlJc w:val="left"/>
      <w:pPr>
        <w:tabs>
          <w:tab w:val="num" w:pos="786"/>
        </w:tabs>
        <w:ind w:left="786" w:hanging="360"/>
      </w:pPr>
      <w:rPr>
        <w:rFonts w:ascii="Monotype Corsiva" w:eastAsia="Times New Roman" w:hAnsi="Monotype Corsiva" w:cs="Times New Roman" w:hint="default"/>
      </w:rPr>
    </w:lvl>
    <w:lvl w:ilvl="1" w:tplc="04090019">
      <w:numFmt w:val="bullet"/>
      <w:lvlText w:val="-"/>
      <w:lvlJc w:val="left"/>
      <w:pPr>
        <w:tabs>
          <w:tab w:val="num" w:pos="786"/>
        </w:tabs>
        <w:ind w:left="786" w:hanging="360"/>
      </w:pPr>
      <w:rPr>
        <w:rFonts w:ascii="Monotype Corsiva" w:eastAsia="Times New Roman" w:hAnsi="Monotype Corsiva" w:cs="Times New Roman" w:hint="default"/>
      </w:rPr>
    </w:lvl>
    <w:lvl w:ilvl="2" w:tplc="0409001B">
      <w:numFmt w:val="bullet"/>
      <w:lvlText w:val="-"/>
      <w:lvlJc w:val="left"/>
      <w:pPr>
        <w:tabs>
          <w:tab w:val="num" w:pos="786"/>
        </w:tabs>
        <w:ind w:left="786" w:hanging="360"/>
      </w:pPr>
      <w:rPr>
        <w:rFonts w:ascii="Monotype Corsiva" w:eastAsia="Times New Roman" w:hAnsi="Monotype Corsiva" w:cs="Times New Roman" w:hint="default"/>
      </w:rPr>
    </w:lvl>
    <w:lvl w:ilvl="3" w:tplc="0409000F" w:tentative="1">
      <w:start w:val="1"/>
      <w:numFmt w:val="decimal"/>
      <w:lvlText w:val="%4."/>
      <w:lvlJc w:val="left"/>
      <w:pPr>
        <w:tabs>
          <w:tab w:val="num" w:pos="2946"/>
        </w:tabs>
        <w:ind w:left="2946" w:hanging="360"/>
      </w:p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92">
    <w:nsid w:val="73BE0E97"/>
    <w:multiLevelType w:val="hybridMultilevel"/>
    <w:tmpl w:val="F69C4730"/>
    <w:lvl w:ilvl="0" w:tplc="BF084FE8">
      <w:numFmt w:val="bullet"/>
      <w:lvlText w:val="-"/>
      <w:lvlJc w:val="left"/>
      <w:pPr>
        <w:tabs>
          <w:tab w:val="num" w:pos="1440"/>
        </w:tabs>
        <w:ind w:left="1440" w:hanging="360"/>
      </w:pPr>
      <w:rPr>
        <w:rFonts w:ascii="Monotype Corsiva" w:eastAsia="Times New Roman" w:hAnsi="Monotype Corsiva"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3">
    <w:nsid w:val="75E930CC"/>
    <w:multiLevelType w:val="hybridMultilevel"/>
    <w:tmpl w:val="92C63688"/>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94">
    <w:nsid w:val="78D316F0"/>
    <w:multiLevelType w:val="hybridMultilevel"/>
    <w:tmpl w:val="4ECA0E08"/>
    <w:lvl w:ilvl="0" w:tplc="04090001">
      <w:numFmt w:val="bullet"/>
      <w:lvlText w:val="-"/>
      <w:lvlJc w:val="left"/>
      <w:pPr>
        <w:tabs>
          <w:tab w:val="num" w:pos="885"/>
        </w:tabs>
        <w:ind w:left="885" w:hanging="52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7D3242F4"/>
    <w:multiLevelType w:val="hybridMultilevel"/>
    <w:tmpl w:val="7C2E7C12"/>
    <w:lvl w:ilvl="0" w:tplc="94DC45AC">
      <w:start w:val="1"/>
      <w:numFmt w:val="bullet"/>
      <w:lvlText w:val="-"/>
      <w:lvlJc w:val="left"/>
      <w:pPr>
        <w:tabs>
          <w:tab w:val="num" w:pos="786"/>
        </w:tabs>
        <w:ind w:left="786" w:hanging="360"/>
      </w:pPr>
      <w:rPr>
        <w:rFonts w:ascii="Times New Roman" w:eastAsia="MS Mincho" w:hAnsi="Times New Roman" w:cs="Times New Roman"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96">
    <w:nsid w:val="7F5112F7"/>
    <w:multiLevelType w:val="hybridMultilevel"/>
    <w:tmpl w:val="44141B4E"/>
    <w:lvl w:ilvl="0">
      <w:start w:val="1"/>
      <w:numFmt w:val="decimal"/>
      <w:lvlText w:val="%1."/>
      <w:lvlJc w:val="left"/>
      <w:pPr>
        <w:tabs>
          <w:tab w:val="num" w:pos="1860"/>
        </w:tabs>
        <w:ind w:left="1860" w:hanging="360"/>
      </w:pPr>
      <w:rPr>
        <w:rFonts w:hint="default"/>
      </w:rPr>
    </w:lvl>
    <w:lvl w:ilvl="1" w:tentative="1">
      <w:start w:val="1"/>
      <w:numFmt w:val="bullet"/>
      <w:lvlText w:val="o"/>
      <w:lvlJc w:val="left"/>
      <w:pPr>
        <w:tabs>
          <w:tab w:val="num" w:pos="2580"/>
        </w:tabs>
        <w:ind w:left="2580" w:hanging="360"/>
      </w:pPr>
      <w:rPr>
        <w:rFonts w:ascii="Courier New" w:hAnsi="Courier New" w:cs="Courier New" w:hint="default"/>
      </w:rPr>
    </w:lvl>
    <w:lvl w:ilvl="2" w:tentative="1">
      <w:start w:val="1"/>
      <w:numFmt w:val="bullet"/>
      <w:lvlText w:val=""/>
      <w:lvlJc w:val="left"/>
      <w:pPr>
        <w:tabs>
          <w:tab w:val="num" w:pos="3300"/>
        </w:tabs>
        <w:ind w:left="3300" w:hanging="360"/>
      </w:pPr>
      <w:rPr>
        <w:rFonts w:ascii="Wingdings" w:hAnsi="Wingdings" w:hint="default"/>
      </w:rPr>
    </w:lvl>
    <w:lvl w:ilvl="3" w:tentative="1">
      <w:start w:val="1"/>
      <w:numFmt w:val="bullet"/>
      <w:lvlText w:val=""/>
      <w:lvlJc w:val="left"/>
      <w:pPr>
        <w:tabs>
          <w:tab w:val="num" w:pos="4020"/>
        </w:tabs>
        <w:ind w:left="4020" w:hanging="360"/>
      </w:pPr>
      <w:rPr>
        <w:rFonts w:ascii="Symbol" w:hAnsi="Symbol" w:hint="default"/>
      </w:rPr>
    </w:lvl>
    <w:lvl w:ilvl="4" w:tentative="1">
      <w:start w:val="1"/>
      <w:numFmt w:val="bullet"/>
      <w:lvlText w:val="o"/>
      <w:lvlJc w:val="left"/>
      <w:pPr>
        <w:tabs>
          <w:tab w:val="num" w:pos="4740"/>
        </w:tabs>
        <w:ind w:left="4740" w:hanging="360"/>
      </w:pPr>
      <w:rPr>
        <w:rFonts w:ascii="Courier New" w:hAnsi="Courier New" w:cs="Courier New" w:hint="default"/>
      </w:rPr>
    </w:lvl>
    <w:lvl w:ilvl="5" w:tentative="1">
      <w:start w:val="1"/>
      <w:numFmt w:val="bullet"/>
      <w:lvlText w:val=""/>
      <w:lvlJc w:val="left"/>
      <w:pPr>
        <w:tabs>
          <w:tab w:val="num" w:pos="5460"/>
        </w:tabs>
        <w:ind w:left="5460" w:hanging="360"/>
      </w:pPr>
      <w:rPr>
        <w:rFonts w:ascii="Wingdings" w:hAnsi="Wingdings" w:hint="default"/>
      </w:rPr>
    </w:lvl>
    <w:lvl w:ilvl="6" w:tentative="1">
      <w:start w:val="1"/>
      <w:numFmt w:val="bullet"/>
      <w:lvlText w:val=""/>
      <w:lvlJc w:val="left"/>
      <w:pPr>
        <w:tabs>
          <w:tab w:val="num" w:pos="6180"/>
        </w:tabs>
        <w:ind w:left="6180" w:hanging="360"/>
      </w:pPr>
      <w:rPr>
        <w:rFonts w:ascii="Symbol" w:hAnsi="Symbol" w:hint="default"/>
      </w:rPr>
    </w:lvl>
    <w:lvl w:ilvl="7" w:tentative="1">
      <w:start w:val="1"/>
      <w:numFmt w:val="bullet"/>
      <w:lvlText w:val="o"/>
      <w:lvlJc w:val="left"/>
      <w:pPr>
        <w:tabs>
          <w:tab w:val="num" w:pos="6900"/>
        </w:tabs>
        <w:ind w:left="6900" w:hanging="360"/>
      </w:pPr>
      <w:rPr>
        <w:rFonts w:ascii="Courier New" w:hAnsi="Courier New" w:cs="Courier New" w:hint="default"/>
      </w:rPr>
    </w:lvl>
    <w:lvl w:ilvl="8" w:tentative="1">
      <w:start w:val="1"/>
      <w:numFmt w:val="bullet"/>
      <w:lvlText w:val=""/>
      <w:lvlJc w:val="left"/>
      <w:pPr>
        <w:tabs>
          <w:tab w:val="num" w:pos="7620"/>
        </w:tabs>
        <w:ind w:left="7620" w:hanging="360"/>
      </w:pPr>
      <w:rPr>
        <w:rFonts w:ascii="Wingdings" w:hAnsi="Wingdings" w:hint="default"/>
      </w:rPr>
    </w:lvl>
  </w:abstractNum>
  <w:num w:numId="1">
    <w:abstractNumId w:val="72"/>
  </w:num>
  <w:num w:numId="2">
    <w:abstractNumId w:val="13"/>
  </w:num>
  <w:num w:numId="3">
    <w:abstractNumId w:val="43"/>
  </w:num>
  <w:num w:numId="4">
    <w:abstractNumId w:val="26"/>
  </w:num>
  <w:num w:numId="5">
    <w:abstractNumId w:val="0"/>
  </w:num>
  <w:num w:numId="6">
    <w:abstractNumId w:val="1"/>
  </w:num>
  <w:num w:numId="7">
    <w:abstractNumId w:val="2"/>
  </w:num>
  <w:num w:numId="8">
    <w:abstractNumId w:val="3"/>
  </w:num>
  <w:num w:numId="9">
    <w:abstractNumId w:val="4"/>
  </w:num>
  <w:num w:numId="10">
    <w:abstractNumId w:val="6"/>
  </w:num>
  <w:num w:numId="11">
    <w:abstractNumId w:val="7"/>
  </w:num>
  <w:num w:numId="12">
    <w:abstractNumId w:val="8"/>
  </w:num>
  <w:num w:numId="13">
    <w:abstractNumId w:val="65"/>
  </w:num>
  <w:num w:numId="14">
    <w:abstractNumId w:val="47"/>
  </w:num>
  <w:num w:numId="15">
    <w:abstractNumId w:val="84"/>
  </w:num>
  <w:num w:numId="16">
    <w:abstractNumId w:val="73"/>
  </w:num>
  <w:num w:numId="17">
    <w:abstractNumId w:val="53"/>
  </w:num>
  <w:num w:numId="18">
    <w:abstractNumId w:val="11"/>
  </w:num>
  <w:num w:numId="19">
    <w:abstractNumId w:val="60"/>
  </w:num>
  <w:num w:numId="20">
    <w:abstractNumId w:val="16"/>
  </w:num>
  <w:num w:numId="21">
    <w:abstractNumId w:val="86"/>
  </w:num>
  <w:num w:numId="22">
    <w:abstractNumId w:val="66"/>
  </w:num>
  <w:num w:numId="23">
    <w:abstractNumId w:val="40"/>
  </w:num>
  <w:num w:numId="24">
    <w:abstractNumId w:val="18"/>
  </w:num>
  <w:num w:numId="25">
    <w:abstractNumId w:val="30"/>
  </w:num>
  <w:num w:numId="26">
    <w:abstractNumId w:val="91"/>
  </w:num>
  <w:num w:numId="27">
    <w:abstractNumId w:val="56"/>
  </w:num>
  <w:num w:numId="28">
    <w:abstractNumId w:val="10"/>
  </w:num>
  <w:num w:numId="29">
    <w:abstractNumId w:val="51"/>
  </w:num>
  <w:num w:numId="30">
    <w:abstractNumId w:val="14"/>
  </w:num>
  <w:num w:numId="31">
    <w:abstractNumId w:val="39"/>
  </w:num>
  <w:num w:numId="32">
    <w:abstractNumId w:val="79"/>
  </w:num>
  <w:num w:numId="33">
    <w:abstractNumId w:val="28"/>
  </w:num>
  <w:num w:numId="34">
    <w:abstractNumId w:val="37"/>
  </w:num>
  <w:num w:numId="35">
    <w:abstractNumId w:val="12"/>
  </w:num>
  <w:num w:numId="36">
    <w:abstractNumId w:val="85"/>
  </w:num>
  <w:num w:numId="37">
    <w:abstractNumId w:val="71"/>
  </w:num>
  <w:num w:numId="38">
    <w:abstractNumId w:val="62"/>
  </w:num>
  <w:num w:numId="39">
    <w:abstractNumId w:val="33"/>
  </w:num>
  <w:num w:numId="40">
    <w:abstractNumId w:val="27"/>
  </w:num>
  <w:num w:numId="41">
    <w:abstractNumId w:val="34"/>
  </w:num>
  <w:num w:numId="42">
    <w:abstractNumId w:val="74"/>
  </w:num>
  <w:num w:numId="43">
    <w:abstractNumId w:val="69"/>
  </w:num>
  <w:num w:numId="44">
    <w:abstractNumId w:val="93"/>
  </w:num>
  <w:num w:numId="45">
    <w:abstractNumId w:val="90"/>
  </w:num>
  <w:num w:numId="46">
    <w:abstractNumId w:val="61"/>
  </w:num>
  <w:num w:numId="47">
    <w:abstractNumId w:val="41"/>
  </w:num>
  <w:num w:numId="48">
    <w:abstractNumId w:val="54"/>
  </w:num>
  <w:num w:numId="49">
    <w:abstractNumId w:val="95"/>
  </w:num>
  <w:num w:numId="50">
    <w:abstractNumId w:val="50"/>
  </w:num>
  <w:num w:numId="51">
    <w:abstractNumId w:val="42"/>
  </w:num>
  <w:num w:numId="52">
    <w:abstractNumId w:val="87"/>
  </w:num>
  <w:num w:numId="53">
    <w:abstractNumId w:val="19"/>
  </w:num>
  <w:num w:numId="54">
    <w:abstractNumId w:val="63"/>
  </w:num>
  <w:num w:numId="55">
    <w:abstractNumId w:val="94"/>
  </w:num>
  <w:num w:numId="56">
    <w:abstractNumId w:val="58"/>
  </w:num>
  <w:num w:numId="57">
    <w:abstractNumId w:val="45"/>
  </w:num>
  <w:num w:numId="58">
    <w:abstractNumId w:val="76"/>
  </w:num>
  <w:num w:numId="59">
    <w:abstractNumId w:val="89"/>
  </w:num>
  <w:num w:numId="60">
    <w:abstractNumId w:val="70"/>
  </w:num>
  <w:num w:numId="61">
    <w:abstractNumId w:val="35"/>
  </w:num>
  <w:num w:numId="62">
    <w:abstractNumId w:val="21"/>
  </w:num>
  <w:num w:numId="63">
    <w:abstractNumId w:val="36"/>
  </w:num>
  <w:num w:numId="64">
    <w:abstractNumId w:val="77"/>
  </w:num>
  <w:num w:numId="65">
    <w:abstractNumId w:val="48"/>
  </w:num>
  <w:num w:numId="66">
    <w:abstractNumId w:val="32"/>
  </w:num>
  <w:num w:numId="67">
    <w:abstractNumId w:val="68"/>
  </w:num>
  <w:num w:numId="68">
    <w:abstractNumId w:val="47"/>
    <w:lvlOverride w:ilvl="0">
      <w:lvl w:ilvl="0" w:tplc="3224E482">
        <w:start w:val="1"/>
        <w:numFmt w:val="decimal"/>
        <w:lvlText w:val="%1."/>
        <w:lvlJc w:val="left"/>
        <w:pPr>
          <w:tabs>
            <w:tab w:val="num" w:pos="360"/>
          </w:tabs>
          <w:ind w:left="360" w:hanging="360"/>
        </w:pPr>
        <w:rPr>
          <w:rFonts w:ascii="Times New Roman" w:hAnsi="Times New Roman" w:hint="default"/>
          <w:b/>
          <w:i/>
          <w:sz w:val="32"/>
          <w:szCs w:val="32"/>
        </w:rPr>
      </w:lvl>
    </w:lvlOverride>
    <w:lvlOverride w:ilvl="1">
      <w:lvl w:ilvl="1" w:tplc="BF084FE8">
        <w:start w:val="1"/>
        <w:numFmt w:val="decimal"/>
        <w:lvlText w:val="%1.%2."/>
        <w:lvlJc w:val="left"/>
        <w:pPr>
          <w:tabs>
            <w:tab w:val="num" w:pos="792"/>
          </w:tabs>
          <w:ind w:left="792" w:hanging="432"/>
        </w:pPr>
        <w:rPr>
          <w:rFonts w:hint="default"/>
          <w:i/>
        </w:rPr>
      </w:lvl>
    </w:lvlOverride>
    <w:lvlOverride w:ilvl="2">
      <w:lvl w:ilvl="2" w:tplc="04090001">
        <w:start w:val="1"/>
        <w:numFmt w:val="decimal"/>
        <w:lvlText w:val="%1.%2.%3."/>
        <w:lvlJc w:val="left"/>
        <w:pPr>
          <w:tabs>
            <w:tab w:val="num" w:pos="1440"/>
          </w:tabs>
          <w:ind w:left="1224" w:hanging="504"/>
        </w:pPr>
        <w:rPr>
          <w:rFonts w:hint="default"/>
          <w:i/>
        </w:rPr>
      </w:lvl>
    </w:lvlOverride>
    <w:lvlOverride w:ilvl="3">
      <w:lvl w:ilvl="3" w:tplc="0409000F">
        <w:start w:val="1"/>
        <w:numFmt w:val="decimal"/>
        <w:lvlText w:val="%1.%2.%3.%4."/>
        <w:lvlJc w:val="left"/>
        <w:pPr>
          <w:tabs>
            <w:tab w:val="num" w:pos="2280"/>
          </w:tabs>
          <w:ind w:left="2208" w:hanging="648"/>
        </w:pPr>
        <w:rPr>
          <w:rFonts w:hint="default"/>
        </w:rPr>
      </w:lvl>
    </w:lvlOverride>
    <w:lvlOverride w:ilvl="4">
      <w:lvl w:ilvl="4" w:tplc="04090019">
        <w:start w:val="1"/>
        <w:numFmt w:val="decimal"/>
        <w:lvlText w:val="%1.%2.%3.%4.%5."/>
        <w:lvlJc w:val="left"/>
        <w:pPr>
          <w:tabs>
            <w:tab w:val="num" w:pos="1920"/>
          </w:tabs>
          <w:ind w:left="1632" w:hanging="792"/>
        </w:pPr>
        <w:rPr>
          <w:rFonts w:hint="default"/>
        </w:rPr>
      </w:lvl>
    </w:lvlOverride>
    <w:lvlOverride w:ilvl="5">
      <w:lvl w:ilvl="5" w:tplc="0409001B">
        <w:start w:val="1"/>
        <w:numFmt w:val="decimal"/>
        <w:lvlText w:val="%1.%2.%3.%4.%5.%6."/>
        <w:lvlJc w:val="left"/>
        <w:pPr>
          <w:tabs>
            <w:tab w:val="num" w:pos="2880"/>
          </w:tabs>
          <w:ind w:left="2736" w:hanging="936"/>
        </w:pPr>
        <w:rPr>
          <w:rFonts w:hint="default"/>
        </w:rPr>
      </w:lvl>
    </w:lvlOverride>
    <w:lvlOverride w:ilvl="6">
      <w:lvl w:ilvl="6" w:tplc="0409000F">
        <w:start w:val="1"/>
        <w:numFmt w:val="decimal"/>
        <w:lvlText w:val="%1.%2.%3.%4.%5.%6.%7."/>
        <w:lvlJc w:val="left"/>
        <w:pPr>
          <w:tabs>
            <w:tab w:val="num" w:pos="3600"/>
          </w:tabs>
          <w:ind w:left="3240" w:hanging="1080"/>
        </w:pPr>
        <w:rPr>
          <w:rFonts w:hint="default"/>
        </w:rPr>
      </w:lvl>
    </w:lvlOverride>
    <w:lvlOverride w:ilvl="7">
      <w:lvl w:ilvl="7" w:tplc="04090019">
        <w:start w:val="1"/>
        <w:numFmt w:val="decimal"/>
        <w:lvlText w:val="%1.%2.%3.%4.%5.%6.%7.%8."/>
        <w:lvlJc w:val="left"/>
        <w:pPr>
          <w:tabs>
            <w:tab w:val="num" w:pos="3960"/>
          </w:tabs>
          <w:ind w:left="3744" w:hanging="1224"/>
        </w:pPr>
        <w:rPr>
          <w:rFonts w:hint="default"/>
        </w:rPr>
      </w:lvl>
    </w:lvlOverride>
    <w:lvlOverride w:ilvl="8">
      <w:lvl w:ilvl="8" w:tplc="0409001B">
        <w:start w:val="1"/>
        <w:numFmt w:val="decimal"/>
        <w:lvlText w:val="%1.%2.%3.%4.%5.%6.%7.%8.%9."/>
        <w:lvlJc w:val="left"/>
        <w:pPr>
          <w:tabs>
            <w:tab w:val="num" w:pos="4680"/>
          </w:tabs>
          <w:ind w:left="4320" w:hanging="1440"/>
        </w:pPr>
        <w:rPr>
          <w:rFonts w:hint="default"/>
        </w:rPr>
      </w:lvl>
    </w:lvlOverride>
  </w:num>
  <w:num w:numId="69">
    <w:abstractNumId w:val="67"/>
  </w:num>
  <w:num w:numId="70">
    <w:abstractNumId w:val="17"/>
  </w:num>
  <w:num w:numId="71">
    <w:abstractNumId w:val="9"/>
  </w:num>
  <w:num w:numId="72">
    <w:abstractNumId w:val="75"/>
  </w:num>
  <w:num w:numId="73">
    <w:abstractNumId w:val="31"/>
  </w:num>
  <w:num w:numId="74">
    <w:abstractNumId w:val="59"/>
  </w:num>
  <w:num w:numId="75">
    <w:abstractNumId w:val="23"/>
  </w:num>
  <w:num w:numId="76">
    <w:abstractNumId w:val="52"/>
  </w:num>
  <w:num w:numId="77">
    <w:abstractNumId w:val="20"/>
  </w:num>
  <w:num w:numId="78">
    <w:abstractNumId w:val="55"/>
  </w:num>
  <w:num w:numId="79">
    <w:abstractNumId w:val="44"/>
  </w:num>
  <w:num w:numId="80">
    <w:abstractNumId w:val="88"/>
  </w:num>
  <w:num w:numId="81">
    <w:abstractNumId w:val="25"/>
  </w:num>
  <w:num w:numId="82">
    <w:abstractNumId w:val="46"/>
  </w:num>
  <w:num w:numId="83">
    <w:abstractNumId w:val="38"/>
  </w:num>
  <w:num w:numId="84">
    <w:abstractNumId w:val="24"/>
  </w:num>
  <w:num w:numId="85">
    <w:abstractNumId w:val="78"/>
  </w:num>
  <w:num w:numId="86">
    <w:abstractNumId w:val="57"/>
  </w:num>
  <w:num w:numId="87">
    <w:abstractNumId w:val="80"/>
  </w:num>
  <w:num w:numId="88">
    <w:abstractNumId w:val="96"/>
  </w:num>
  <w:num w:numId="89">
    <w:abstractNumId w:val="15"/>
  </w:num>
  <w:num w:numId="90">
    <w:abstractNumId w:val="81"/>
  </w:num>
  <w:num w:numId="91">
    <w:abstractNumId w:val="92"/>
  </w:num>
  <w:num w:numId="92">
    <w:abstractNumId w:val="29"/>
  </w:num>
  <w:num w:numId="93">
    <w:abstractNumId w:val="82"/>
  </w:num>
  <w:num w:numId="94">
    <w:abstractNumId w:val="83"/>
  </w:num>
  <w:num w:numId="95">
    <w:abstractNumId w:val="49"/>
  </w:num>
  <w:num w:numId="96">
    <w:abstractNumId w:val="22"/>
  </w:num>
  <w:num w:numId="97">
    <w:abstractNumId w:val="6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499"/>
    <w:rsid w:val="0050040C"/>
    <w:rsid w:val="005A3499"/>
    <w:rsid w:val="006358A1"/>
    <w:rsid w:val="007E64D0"/>
    <w:rsid w:val="00830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ate"/>
  <w:smartTagType w:namespaceuri="urn:schemas-microsoft-com:office:smarttags" w:name="country-region"/>
  <w:smartTagType w:namespaceuri="urn:schemas:contacts" w:name="Sn"/>
  <w:smartTagType w:namespaceuri="urn:schemas-microsoft-com:office:smarttags" w:name="place"/>
  <w:shapeDefaults>
    <o:shapedefaults v:ext="edit" spidmax="1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Outline List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358A1"/>
    <w:pPr>
      <w:keepNext/>
      <w:spacing w:after="0" w:line="240" w:lineRule="auto"/>
      <w:ind w:left="360"/>
      <w:jc w:val="both"/>
      <w:outlineLvl w:val="0"/>
    </w:pPr>
    <w:rPr>
      <w:rFonts w:ascii="Times New Roman" w:eastAsia="Times New Roman" w:hAnsi="Times New Roman" w:cs="Times New Roman"/>
      <w:i/>
      <w:sz w:val="24"/>
      <w:szCs w:val="24"/>
      <w:lang w:val="ro-RO"/>
    </w:rPr>
  </w:style>
  <w:style w:type="paragraph" w:styleId="Heading2">
    <w:name w:val="heading 2"/>
    <w:basedOn w:val="Normal"/>
    <w:next w:val="Normal"/>
    <w:link w:val="Heading2Char"/>
    <w:qFormat/>
    <w:rsid w:val="006358A1"/>
    <w:pPr>
      <w:keepNext/>
      <w:suppressAutoHyphens/>
      <w:spacing w:before="240" w:after="60" w:line="240" w:lineRule="auto"/>
      <w:outlineLvl w:val="1"/>
    </w:pPr>
    <w:rPr>
      <w:rFonts w:ascii="Arial" w:eastAsia="MS Mincho" w:hAnsi="Arial" w:cs="Arial"/>
      <w:b/>
      <w:bCs/>
      <w:i/>
      <w:iCs/>
      <w:sz w:val="28"/>
      <w:szCs w:val="28"/>
    </w:rPr>
  </w:style>
  <w:style w:type="paragraph" w:styleId="Heading3">
    <w:name w:val="heading 3"/>
    <w:basedOn w:val="Normal"/>
    <w:next w:val="Normal"/>
    <w:link w:val="Heading3Char"/>
    <w:qFormat/>
    <w:rsid w:val="006358A1"/>
    <w:pPr>
      <w:keepNext/>
      <w:spacing w:before="240" w:after="60" w:line="240" w:lineRule="auto"/>
      <w:outlineLvl w:val="2"/>
    </w:pPr>
    <w:rPr>
      <w:rFonts w:ascii="Arial" w:eastAsia="MS Mincho" w:hAnsi="Arial" w:cs="Arial"/>
      <w:b/>
      <w:bCs/>
      <w:sz w:val="26"/>
      <w:szCs w:val="26"/>
    </w:rPr>
  </w:style>
  <w:style w:type="paragraph" w:styleId="Heading4">
    <w:name w:val="heading 4"/>
    <w:basedOn w:val="Normal"/>
    <w:next w:val="Normal"/>
    <w:link w:val="Heading4Char"/>
    <w:qFormat/>
    <w:rsid w:val="006358A1"/>
    <w:pPr>
      <w:keepNext/>
      <w:autoSpaceDE w:val="0"/>
      <w:autoSpaceDN w:val="0"/>
      <w:adjustRightInd w:val="0"/>
      <w:spacing w:after="0" w:line="240" w:lineRule="auto"/>
      <w:ind w:firstLine="720"/>
      <w:outlineLvl w:val="3"/>
    </w:pPr>
    <w:rPr>
      <w:rFonts w:ascii="Times New Roman" w:eastAsia="MS Mincho" w:hAnsi="Times New Roman" w:cs="Times New Roman"/>
      <w:i/>
      <w:iCs/>
      <w:sz w:val="24"/>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6358A1"/>
    <w:rPr>
      <w:rFonts w:ascii="Times New Roman" w:eastAsia="Times New Roman" w:hAnsi="Times New Roman" w:cs="Times New Roman"/>
      <w:i/>
      <w:sz w:val="24"/>
      <w:szCs w:val="24"/>
      <w:lang w:val="ro-RO"/>
    </w:rPr>
  </w:style>
  <w:style w:type="paragraph" w:styleId="Header">
    <w:name w:val="header"/>
    <w:basedOn w:val="Normal"/>
    <w:link w:val="HeaderChar"/>
    <w:rsid w:val="006358A1"/>
    <w:pPr>
      <w:tabs>
        <w:tab w:val="center" w:pos="4320"/>
        <w:tab w:val="right" w:pos="8640"/>
      </w:tabs>
      <w:spacing w:after="0" w:line="240" w:lineRule="auto"/>
    </w:pPr>
    <w:rPr>
      <w:rFonts w:ascii="Times New Roman" w:eastAsia="MS Mincho" w:hAnsi="Times New Roman" w:cs="Times New Roman"/>
      <w:sz w:val="24"/>
      <w:szCs w:val="24"/>
    </w:rPr>
  </w:style>
  <w:style w:type="character" w:customStyle="1" w:styleId="HeaderChar">
    <w:name w:val="Header Char"/>
    <w:basedOn w:val="DefaultParagraphFont"/>
    <w:link w:val="Header"/>
    <w:rsid w:val="006358A1"/>
    <w:rPr>
      <w:rFonts w:ascii="Times New Roman" w:eastAsia="MS Mincho" w:hAnsi="Times New Roman" w:cs="Times New Roman"/>
      <w:sz w:val="24"/>
      <w:szCs w:val="24"/>
    </w:rPr>
  </w:style>
  <w:style w:type="character" w:styleId="PageNumber">
    <w:name w:val="page number"/>
    <w:basedOn w:val="DefaultParagraphFont"/>
    <w:rsid w:val="006358A1"/>
  </w:style>
  <w:style w:type="paragraph" w:styleId="BodyTextIndent">
    <w:name w:val="Body Text Indent"/>
    <w:basedOn w:val="Normal"/>
    <w:link w:val="BodyTextIndentChar"/>
    <w:rsid w:val="006358A1"/>
    <w:pPr>
      <w:spacing w:after="0" w:line="240" w:lineRule="auto"/>
      <w:ind w:firstLine="1080"/>
      <w:jc w:val="both"/>
    </w:pPr>
    <w:rPr>
      <w:rFonts w:ascii="Times New Roman" w:eastAsia="Times New Roman" w:hAnsi="Times New Roman" w:cs="Times New Roman"/>
      <w:sz w:val="24"/>
      <w:szCs w:val="24"/>
      <w:lang w:val="ro-RO" w:eastAsia="ro-RO"/>
    </w:rPr>
  </w:style>
  <w:style w:type="character" w:customStyle="1" w:styleId="BodyTextIndentChar">
    <w:name w:val="Body Text Indent Char"/>
    <w:basedOn w:val="DefaultParagraphFont"/>
    <w:link w:val="BodyTextIndent"/>
    <w:rsid w:val="006358A1"/>
    <w:rPr>
      <w:rFonts w:ascii="Times New Roman" w:eastAsia="Times New Roman" w:hAnsi="Times New Roman" w:cs="Times New Roman"/>
      <w:sz w:val="24"/>
      <w:szCs w:val="24"/>
      <w:lang w:val="ro-RO" w:eastAsia="ro-RO"/>
    </w:rPr>
  </w:style>
  <w:style w:type="paragraph" w:styleId="BodyTextIndent2">
    <w:name w:val="Body Text Indent 2"/>
    <w:basedOn w:val="Normal"/>
    <w:link w:val="BodyTextIndent2Char"/>
    <w:rsid w:val="006358A1"/>
    <w:pPr>
      <w:spacing w:after="0" w:line="240" w:lineRule="auto"/>
      <w:ind w:left="540" w:firstLine="540"/>
      <w:jc w:val="both"/>
    </w:pPr>
    <w:rPr>
      <w:rFonts w:ascii="Times New Roman" w:eastAsia="Times New Roman" w:hAnsi="Times New Roman" w:cs="Times New Roman"/>
      <w:sz w:val="24"/>
      <w:szCs w:val="24"/>
      <w:lang w:val="ro-RO" w:eastAsia="ro-RO"/>
    </w:rPr>
  </w:style>
  <w:style w:type="character" w:customStyle="1" w:styleId="BodyTextIndent2Char">
    <w:name w:val="Body Text Indent 2 Char"/>
    <w:basedOn w:val="DefaultParagraphFont"/>
    <w:link w:val="BodyTextIndent2"/>
    <w:rsid w:val="006358A1"/>
    <w:rPr>
      <w:rFonts w:ascii="Times New Roman" w:eastAsia="Times New Roman" w:hAnsi="Times New Roman" w:cs="Times New Roman"/>
      <w:sz w:val="24"/>
      <w:szCs w:val="24"/>
      <w:lang w:val="ro-RO" w:eastAsia="ro-RO"/>
    </w:rPr>
  </w:style>
  <w:style w:type="paragraph" w:styleId="BodyText">
    <w:name w:val="Body Text"/>
    <w:basedOn w:val="Normal"/>
    <w:link w:val="BodyTextChar"/>
    <w:rsid w:val="006358A1"/>
    <w:pPr>
      <w:spacing w:after="120" w:line="240" w:lineRule="auto"/>
    </w:pPr>
    <w:rPr>
      <w:rFonts w:ascii="Times New Roman" w:eastAsia="MS Mincho" w:hAnsi="Times New Roman" w:cs="Times New Roman"/>
      <w:sz w:val="24"/>
      <w:szCs w:val="24"/>
    </w:rPr>
  </w:style>
  <w:style w:type="character" w:customStyle="1" w:styleId="BodyTextChar">
    <w:name w:val="Body Text Char"/>
    <w:basedOn w:val="DefaultParagraphFont"/>
    <w:link w:val="BodyText"/>
    <w:rsid w:val="006358A1"/>
    <w:rPr>
      <w:rFonts w:ascii="Times New Roman" w:eastAsia="MS Mincho" w:hAnsi="Times New Roman" w:cs="Times New Roman"/>
      <w:sz w:val="24"/>
      <w:szCs w:val="24"/>
    </w:rPr>
  </w:style>
  <w:style w:type="paragraph" w:styleId="FootnoteText">
    <w:name w:val="footnote text"/>
    <w:basedOn w:val="Normal"/>
    <w:link w:val="FootnoteTextChar"/>
    <w:semiHidden/>
    <w:rsid w:val="006358A1"/>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semiHidden/>
    <w:rsid w:val="006358A1"/>
    <w:rPr>
      <w:rFonts w:ascii="Times New Roman" w:eastAsia="MS Mincho" w:hAnsi="Times New Roman" w:cs="Times New Roman"/>
      <w:sz w:val="20"/>
      <w:szCs w:val="20"/>
    </w:rPr>
  </w:style>
  <w:style w:type="character" w:styleId="FootnoteReference">
    <w:name w:val="footnote reference"/>
    <w:basedOn w:val="DefaultParagraphFont"/>
    <w:semiHidden/>
    <w:rsid w:val="006358A1"/>
    <w:rPr>
      <w:vertAlign w:val="superscript"/>
    </w:rPr>
  </w:style>
  <w:style w:type="character" w:customStyle="1" w:styleId="WW-DefaultParagraphFont">
    <w:name w:val="WW-Default Paragraph Font"/>
    <w:rsid w:val="006358A1"/>
  </w:style>
  <w:style w:type="character" w:customStyle="1" w:styleId="WW8Num1z0">
    <w:name w:val="WW8Num1z0"/>
    <w:rsid w:val="006358A1"/>
    <w:rPr>
      <w:rFonts w:ascii="Monotype Corsiva" w:eastAsia="Times New Roman" w:hAnsi="Monotype Corsiva"/>
    </w:rPr>
  </w:style>
  <w:style w:type="character" w:customStyle="1" w:styleId="WW8Num1z1">
    <w:name w:val="WW8Num1z1"/>
    <w:rsid w:val="006358A1"/>
    <w:rPr>
      <w:rFonts w:ascii="Courier New" w:hAnsi="Courier New"/>
    </w:rPr>
  </w:style>
  <w:style w:type="character" w:customStyle="1" w:styleId="WW8Num1z2">
    <w:name w:val="WW8Num1z2"/>
    <w:rsid w:val="006358A1"/>
    <w:rPr>
      <w:rFonts w:ascii="Wingdings" w:hAnsi="Wingdings"/>
    </w:rPr>
  </w:style>
  <w:style w:type="character" w:customStyle="1" w:styleId="WW8Num1z3">
    <w:name w:val="WW8Num1z3"/>
    <w:rsid w:val="006358A1"/>
    <w:rPr>
      <w:rFonts w:ascii="Symbol" w:hAnsi="Symbol"/>
    </w:rPr>
  </w:style>
  <w:style w:type="character" w:customStyle="1" w:styleId="WW8Num2z1">
    <w:name w:val="WW8Num2z1"/>
    <w:rsid w:val="006358A1"/>
    <w:rPr>
      <w:rFonts w:ascii="Times New Roman" w:eastAsia="MS Mincho" w:hAnsi="Times New Roman"/>
      <w:b w:val="0"/>
      <w:i/>
    </w:rPr>
  </w:style>
  <w:style w:type="character" w:customStyle="1" w:styleId="WW8Num2z2">
    <w:name w:val="WW8Num2z2"/>
    <w:rsid w:val="006358A1"/>
    <w:rPr>
      <w:rFonts w:ascii="Monotype Corsiva" w:eastAsia="Times New Roman" w:hAnsi="Monotype Corsiva"/>
    </w:rPr>
  </w:style>
  <w:style w:type="character" w:customStyle="1" w:styleId="WW8Num3z0">
    <w:name w:val="WW8Num3z0"/>
    <w:rsid w:val="006358A1"/>
    <w:rPr>
      <w:rFonts w:ascii="Monotype Corsiva" w:eastAsia="Times New Roman" w:hAnsi="Monotype Corsiva"/>
    </w:rPr>
  </w:style>
  <w:style w:type="character" w:customStyle="1" w:styleId="WW8Num3z1">
    <w:name w:val="WW8Num3z1"/>
    <w:rsid w:val="006358A1"/>
    <w:rPr>
      <w:rFonts w:ascii="Courier New" w:hAnsi="Courier New"/>
    </w:rPr>
  </w:style>
  <w:style w:type="character" w:customStyle="1" w:styleId="WW8Num3z2">
    <w:name w:val="WW8Num3z2"/>
    <w:rsid w:val="006358A1"/>
    <w:rPr>
      <w:rFonts w:ascii="Wingdings" w:hAnsi="Wingdings"/>
    </w:rPr>
  </w:style>
  <w:style w:type="character" w:customStyle="1" w:styleId="WW8Num3z3">
    <w:name w:val="WW8Num3z3"/>
    <w:rsid w:val="006358A1"/>
    <w:rPr>
      <w:rFonts w:ascii="Symbol" w:hAnsi="Symbol"/>
    </w:rPr>
  </w:style>
  <w:style w:type="character" w:customStyle="1" w:styleId="WW8Num4z0">
    <w:name w:val="WW8Num4z0"/>
    <w:rsid w:val="006358A1"/>
    <w:rPr>
      <w:rFonts w:ascii="Times New Roman" w:eastAsia="Times New Roman" w:hAnsi="Times New Roman"/>
    </w:rPr>
  </w:style>
  <w:style w:type="character" w:customStyle="1" w:styleId="WW8Num4z1">
    <w:name w:val="WW8Num4z1"/>
    <w:rsid w:val="006358A1"/>
    <w:rPr>
      <w:rFonts w:ascii="Courier New" w:hAnsi="Courier New"/>
    </w:rPr>
  </w:style>
  <w:style w:type="character" w:customStyle="1" w:styleId="WW8Num4z2">
    <w:name w:val="WW8Num4z2"/>
    <w:rsid w:val="006358A1"/>
    <w:rPr>
      <w:rFonts w:ascii="Wingdings" w:hAnsi="Wingdings"/>
    </w:rPr>
  </w:style>
  <w:style w:type="character" w:customStyle="1" w:styleId="WW8Num4z3">
    <w:name w:val="WW8Num4z3"/>
    <w:rsid w:val="006358A1"/>
    <w:rPr>
      <w:rFonts w:ascii="Symbol" w:hAnsi="Symbol"/>
    </w:rPr>
  </w:style>
  <w:style w:type="character" w:customStyle="1" w:styleId="WW8Num5z0">
    <w:name w:val="WW8Num5z0"/>
    <w:rsid w:val="006358A1"/>
    <w:rPr>
      <w:b/>
    </w:rPr>
  </w:style>
  <w:style w:type="character" w:customStyle="1" w:styleId="WW8Num6z0">
    <w:name w:val="WW8Num6z0"/>
    <w:rsid w:val="006358A1"/>
    <w:rPr>
      <w:rFonts w:ascii="Wingdings" w:hAnsi="Wingdings"/>
    </w:rPr>
  </w:style>
  <w:style w:type="character" w:customStyle="1" w:styleId="WW8Num6z1">
    <w:name w:val="WW8Num6z1"/>
    <w:rsid w:val="006358A1"/>
    <w:rPr>
      <w:rFonts w:ascii="Courier New" w:hAnsi="Courier New"/>
    </w:rPr>
  </w:style>
  <w:style w:type="character" w:customStyle="1" w:styleId="WW8Num6z3">
    <w:name w:val="WW8Num6z3"/>
    <w:rsid w:val="006358A1"/>
    <w:rPr>
      <w:rFonts w:ascii="Symbol" w:hAnsi="Symbol"/>
    </w:rPr>
  </w:style>
  <w:style w:type="character" w:customStyle="1" w:styleId="WW8Num7z0">
    <w:name w:val="WW8Num7z0"/>
    <w:rsid w:val="006358A1"/>
    <w:rPr>
      <w:rFonts w:ascii="Monotype Corsiva" w:eastAsia="Times New Roman" w:hAnsi="Monotype Corsiva"/>
    </w:rPr>
  </w:style>
  <w:style w:type="character" w:customStyle="1" w:styleId="WW8Num8z0">
    <w:name w:val="WW8Num8z0"/>
    <w:rsid w:val="006358A1"/>
    <w:rPr>
      <w:rFonts w:ascii="Monotype Corsiva" w:eastAsia="Times New Roman" w:hAnsi="Monotype Corsiva"/>
      <w:b/>
    </w:rPr>
  </w:style>
  <w:style w:type="character" w:customStyle="1" w:styleId="WW8Num8z1">
    <w:name w:val="WW8Num8z1"/>
    <w:rsid w:val="006358A1"/>
    <w:rPr>
      <w:rFonts w:ascii="Times New Roman" w:eastAsia="MS Mincho" w:hAnsi="Times New Roman"/>
    </w:rPr>
  </w:style>
  <w:style w:type="character" w:customStyle="1" w:styleId="WW8Num9z0">
    <w:name w:val="WW8Num9z0"/>
    <w:rsid w:val="006358A1"/>
    <w:rPr>
      <w:rFonts w:ascii="Monotype Corsiva" w:eastAsia="Times New Roman" w:hAnsi="Monotype Corsiva"/>
    </w:rPr>
  </w:style>
  <w:style w:type="character" w:customStyle="1" w:styleId="WW8Num9z1">
    <w:name w:val="WW8Num9z1"/>
    <w:rsid w:val="006358A1"/>
    <w:rPr>
      <w:rFonts w:ascii="Courier New" w:hAnsi="Courier New"/>
    </w:rPr>
  </w:style>
  <w:style w:type="character" w:customStyle="1" w:styleId="WW8Num9z2">
    <w:name w:val="WW8Num9z2"/>
    <w:rsid w:val="006358A1"/>
    <w:rPr>
      <w:rFonts w:ascii="Wingdings" w:hAnsi="Wingdings"/>
    </w:rPr>
  </w:style>
  <w:style w:type="character" w:customStyle="1" w:styleId="WW8Num9z3">
    <w:name w:val="WW8Num9z3"/>
    <w:rsid w:val="006358A1"/>
    <w:rPr>
      <w:rFonts w:ascii="Symbol" w:hAnsi="Symbol"/>
    </w:rPr>
  </w:style>
  <w:style w:type="character" w:customStyle="1" w:styleId="WW8Num10z0">
    <w:name w:val="WW8Num10z0"/>
    <w:rsid w:val="006358A1"/>
    <w:rPr>
      <w:rFonts w:ascii="Monotype Corsiva" w:eastAsia="Times New Roman" w:hAnsi="Monotype Corsiva"/>
      <w:b/>
    </w:rPr>
  </w:style>
  <w:style w:type="paragraph" w:customStyle="1" w:styleId="Heading">
    <w:name w:val="Heading"/>
    <w:basedOn w:val="Normal"/>
    <w:next w:val="BodyText"/>
    <w:rsid w:val="006358A1"/>
    <w:pPr>
      <w:keepNext/>
      <w:suppressAutoHyphens/>
      <w:spacing w:before="240" w:after="120" w:line="240" w:lineRule="auto"/>
    </w:pPr>
    <w:rPr>
      <w:rFonts w:ascii="Albany" w:eastAsia="HG Mincho Light J" w:hAnsi="Albany" w:cs="Times New Roman"/>
      <w:sz w:val="28"/>
      <w:szCs w:val="20"/>
    </w:rPr>
  </w:style>
  <w:style w:type="paragraph" w:styleId="Footer">
    <w:name w:val="footer"/>
    <w:basedOn w:val="Normal"/>
    <w:link w:val="FooterChar"/>
    <w:rsid w:val="006358A1"/>
    <w:pPr>
      <w:tabs>
        <w:tab w:val="center" w:pos="4320"/>
        <w:tab w:val="right" w:pos="8640"/>
      </w:tabs>
      <w:suppressAutoHyphens/>
      <w:spacing w:after="0" w:line="240" w:lineRule="auto"/>
    </w:pPr>
    <w:rPr>
      <w:rFonts w:ascii="Times New Roman" w:eastAsia="MS Mincho" w:hAnsi="Times New Roman" w:cs="Times New Roman"/>
      <w:sz w:val="24"/>
      <w:szCs w:val="20"/>
    </w:rPr>
  </w:style>
  <w:style w:type="character" w:customStyle="1" w:styleId="FooterChar">
    <w:name w:val="Footer Char"/>
    <w:basedOn w:val="DefaultParagraphFont"/>
    <w:link w:val="Footer"/>
    <w:rsid w:val="006358A1"/>
    <w:rPr>
      <w:rFonts w:ascii="Times New Roman" w:eastAsia="MS Mincho" w:hAnsi="Times New Roman" w:cs="Times New Roman"/>
      <w:sz w:val="24"/>
      <w:szCs w:val="20"/>
    </w:rPr>
  </w:style>
  <w:style w:type="paragraph" w:customStyle="1" w:styleId="Framecontents">
    <w:name w:val="Frame contents"/>
    <w:basedOn w:val="BodyText"/>
    <w:rsid w:val="006358A1"/>
    <w:pPr>
      <w:suppressAutoHyphens/>
      <w:spacing w:after="0"/>
    </w:pPr>
    <w:rPr>
      <w:rFonts w:eastAsia="Times New Roman"/>
      <w:i/>
      <w:szCs w:val="20"/>
    </w:rPr>
  </w:style>
  <w:style w:type="table" w:styleId="TableGrid">
    <w:name w:val="Table Grid"/>
    <w:basedOn w:val="TableNormal"/>
    <w:rsid w:val="006358A1"/>
    <w:pPr>
      <w:suppressAutoHyphens/>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6358A1"/>
    <w:rPr>
      <w:rFonts w:ascii="Arial" w:eastAsia="MS Mincho" w:hAnsi="Arial" w:cs="Arial"/>
      <w:b/>
      <w:bCs/>
      <w:i/>
      <w:iCs/>
      <w:sz w:val="28"/>
      <w:szCs w:val="28"/>
    </w:rPr>
  </w:style>
  <w:style w:type="paragraph" w:styleId="BodyTextIndent3">
    <w:name w:val="Body Text Indent 3"/>
    <w:basedOn w:val="Normal"/>
    <w:link w:val="BodyTextIndent3Char"/>
    <w:rsid w:val="006358A1"/>
    <w:pPr>
      <w:suppressAutoHyphens/>
      <w:spacing w:after="120" w:line="240" w:lineRule="auto"/>
      <w:ind w:left="283"/>
    </w:pPr>
    <w:rPr>
      <w:rFonts w:ascii="Times New Roman" w:eastAsia="MS Mincho" w:hAnsi="Times New Roman" w:cs="Times New Roman"/>
      <w:sz w:val="16"/>
      <w:szCs w:val="16"/>
    </w:rPr>
  </w:style>
  <w:style w:type="character" w:customStyle="1" w:styleId="BodyTextIndent3Char">
    <w:name w:val="Body Text Indent 3 Char"/>
    <w:basedOn w:val="DefaultParagraphFont"/>
    <w:link w:val="BodyTextIndent3"/>
    <w:rsid w:val="006358A1"/>
    <w:rPr>
      <w:rFonts w:ascii="Times New Roman" w:eastAsia="MS Mincho" w:hAnsi="Times New Roman" w:cs="Times New Roman"/>
      <w:sz w:val="16"/>
      <w:szCs w:val="16"/>
    </w:rPr>
  </w:style>
  <w:style w:type="paragraph" w:styleId="Caption">
    <w:name w:val="caption"/>
    <w:basedOn w:val="Normal"/>
    <w:next w:val="Normal"/>
    <w:qFormat/>
    <w:rsid w:val="006358A1"/>
    <w:pPr>
      <w:spacing w:after="0" w:line="240" w:lineRule="auto"/>
      <w:ind w:left="360"/>
      <w:jc w:val="both"/>
    </w:pPr>
    <w:rPr>
      <w:rFonts w:ascii="Times New Roman" w:eastAsia="Times New Roman" w:hAnsi="Times New Roman" w:cs="Times New Roman"/>
      <w:i/>
      <w:iCs/>
      <w:sz w:val="24"/>
      <w:szCs w:val="24"/>
    </w:rPr>
  </w:style>
  <w:style w:type="character" w:customStyle="1" w:styleId="Heading3Char">
    <w:name w:val="Heading 3 Char"/>
    <w:basedOn w:val="DefaultParagraphFont"/>
    <w:link w:val="Heading3"/>
    <w:rsid w:val="006358A1"/>
    <w:rPr>
      <w:rFonts w:ascii="Arial" w:eastAsia="MS Mincho" w:hAnsi="Arial" w:cs="Arial"/>
      <w:b/>
      <w:bCs/>
      <w:sz w:val="26"/>
      <w:szCs w:val="26"/>
    </w:rPr>
  </w:style>
  <w:style w:type="numbering" w:styleId="1ai">
    <w:name w:val="Outline List 1"/>
    <w:basedOn w:val="NoList"/>
    <w:rsid w:val="006358A1"/>
    <w:pPr>
      <w:numPr>
        <w:numId w:val="69"/>
      </w:numPr>
    </w:pPr>
  </w:style>
  <w:style w:type="character" w:customStyle="1" w:styleId="Heading4Char">
    <w:name w:val="Heading 4 Char"/>
    <w:basedOn w:val="DefaultParagraphFont"/>
    <w:link w:val="Heading4"/>
    <w:rsid w:val="006358A1"/>
    <w:rPr>
      <w:rFonts w:ascii="Times New Roman" w:eastAsia="MS Mincho" w:hAnsi="Times New Roman" w:cs="Times New Roman"/>
      <w:i/>
      <w:iCs/>
      <w:sz w:val="24"/>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 List" w:uiPriority="0"/>
    <w:lsdException w:name="Outline List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358A1"/>
    <w:pPr>
      <w:keepNext/>
      <w:spacing w:after="0" w:line="240" w:lineRule="auto"/>
      <w:ind w:left="360"/>
      <w:jc w:val="both"/>
      <w:outlineLvl w:val="0"/>
    </w:pPr>
    <w:rPr>
      <w:rFonts w:ascii="Times New Roman" w:eastAsia="Times New Roman" w:hAnsi="Times New Roman" w:cs="Times New Roman"/>
      <w:i/>
      <w:sz w:val="24"/>
      <w:szCs w:val="24"/>
      <w:lang w:val="ro-RO"/>
    </w:rPr>
  </w:style>
  <w:style w:type="paragraph" w:styleId="Heading2">
    <w:name w:val="heading 2"/>
    <w:basedOn w:val="Normal"/>
    <w:next w:val="Normal"/>
    <w:link w:val="Heading2Char"/>
    <w:qFormat/>
    <w:rsid w:val="006358A1"/>
    <w:pPr>
      <w:keepNext/>
      <w:suppressAutoHyphens/>
      <w:spacing w:before="240" w:after="60" w:line="240" w:lineRule="auto"/>
      <w:outlineLvl w:val="1"/>
    </w:pPr>
    <w:rPr>
      <w:rFonts w:ascii="Arial" w:eastAsia="MS Mincho" w:hAnsi="Arial" w:cs="Arial"/>
      <w:b/>
      <w:bCs/>
      <w:i/>
      <w:iCs/>
      <w:sz w:val="28"/>
      <w:szCs w:val="28"/>
    </w:rPr>
  </w:style>
  <w:style w:type="paragraph" w:styleId="Heading3">
    <w:name w:val="heading 3"/>
    <w:basedOn w:val="Normal"/>
    <w:next w:val="Normal"/>
    <w:link w:val="Heading3Char"/>
    <w:qFormat/>
    <w:rsid w:val="006358A1"/>
    <w:pPr>
      <w:keepNext/>
      <w:spacing w:before="240" w:after="60" w:line="240" w:lineRule="auto"/>
      <w:outlineLvl w:val="2"/>
    </w:pPr>
    <w:rPr>
      <w:rFonts w:ascii="Arial" w:eastAsia="MS Mincho" w:hAnsi="Arial" w:cs="Arial"/>
      <w:b/>
      <w:bCs/>
      <w:sz w:val="26"/>
      <w:szCs w:val="26"/>
    </w:rPr>
  </w:style>
  <w:style w:type="paragraph" w:styleId="Heading4">
    <w:name w:val="heading 4"/>
    <w:basedOn w:val="Normal"/>
    <w:next w:val="Normal"/>
    <w:link w:val="Heading4Char"/>
    <w:qFormat/>
    <w:rsid w:val="006358A1"/>
    <w:pPr>
      <w:keepNext/>
      <w:autoSpaceDE w:val="0"/>
      <w:autoSpaceDN w:val="0"/>
      <w:adjustRightInd w:val="0"/>
      <w:spacing w:after="0" w:line="240" w:lineRule="auto"/>
      <w:ind w:firstLine="720"/>
      <w:outlineLvl w:val="3"/>
    </w:pPr>
    <w:rPr>
      <w:rFonts w:ascii="Times New Roman" w:eastAsia="MS Mincho" w:hAnsi="Times New Roman" w:cs="Times New Roman"/>
      <w:i/>
      <w:iCs/>
      <w:sz w:val="24"/>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6358A1"/>
    <w:rPr>
      <w:rFonts w:ascii="Times New Roman" w:eastAsia="Times New Roman" w:hAnsi="Times New Roman" w:cs="Times New Roman"/>
      <w:i/>
      <w:sz w:val="24"/>
      <w:szCs w:val="24"/>
      <w:lang w:val="ro-RO"/>
    </w:rPr>
  </w:style>
  <w:style w:type="paragraph" w:styleId="Header">
    <w:name w:val="header"/>
    <w:basedOn w:val="Normal"/>
    <w:link w:val="HeaderChar"/>
    <w:rsid w:val="006358A1"/>
    <w:pPr>
      <w:tabs>
        <w:tab w:val="center" w:pos="4320"/>
        <w:tab w:val="right" w:pos="8640"/>
      </w:tabs>
      <w:spacing w:after="0" w:line="240" w:lineRule="auto"/>
    </w:pPr>
    <w:rPr>
      <w:rFonts w:ascii="Times New Roman" w:eastAsia="MS Mincho" w:hAnsi="Times New Roman" w:cs="Times New Roman"/>
      <w:sz w:val="24"/>
      <w:szCs w:val="24"/>
    </w:rPr>
  </w:style>
  <w:style w:type="character" w:customStyle="1" w:styleId="HeaderChar">
    <w:name w:val="Header Char"/>
    <w:basedOn w:val="DefaultParagraphFont"/>
    <w:link w:val="Header"/>
    <w:rsid w:val="006358A1"/>
    <w:rPr>
      <w:rFonts w:ascii="Times New Roman" w:eastAsia="MS Mincho" w:hAnsi="Times New Roman" w:cs="Times New Roman"/>
      <w:sz w:val="24"/>
      <w:szCs w:val="24"/>
    </w:rPr>
  </w:style>
  <w:style w:type="character" w:styleId="PageNumber">
    <w:name w:val="page number"/>
    <w:basedOn w:val="DefaultParagraphFont"/>
    <w:rsid w:val="006358A1"/>
  </w:style>
  <w:style w:type="paragraph" w:styleId="BodyTextIndent">
    <w:name w:val="Body Text Indent"/>
    <w:basedOn w:val="Normal"/>
    <w:link w:val="BodyTextIndentChar"/>
    <w:rsid w:val="006358A1"/>
    <w:pPr>
      <w:spacing w:after="0" w:line="240" w:lineRule="auto"/>
      <w:ind w:firstLine="1080"/>
      <w:jc w:val="both"/>
    </w:pPr>
    <w:rPr>
      <w:rFonts w:ascii="Times New Roman" w:eastAsia="Times New Roman" w:hAnsi="Times New Roman" w:cs="Times New Roman"/>
      <w:sz w:val="24"/>
      <w:szCs w:val="24"/>
      <w:lang w:val="ro-RO" w:eastAsia="ro-RO"/>
    </w:rPr>
  </w:style>
  <w:style w:type="character" w:customStyle="1" w:styleId="BodyTextIndentChar">
    <w:name w:val="Body Text Indent Char"/>
    <w:basedOn w:val="DefaultParagraphFont"/>
    <w:link w:val="BodyTextIndent"/>
    <w:rsid w:val="006358A1"/>
    <w:rPr>
      <w:rFonts w:ascii="Times New Roman" w:eastAsia="Times New Roman" w:hAnsi="Times New Roman" w:cs="Times New Roman"/>
      <w:sz w:val="24"/>
      <w:szCs w:val="24"/>
      <w:lang w:val="ro-RO" w:eastAsia="ro-RO"/>
    </w:rPr>
  </w:style>
  <w:style w:type="paragraph" w:styleId="BodyTextIndent2">
    <w:name w:val="Body Text Indent 2"/>
    <w:basedOn w:val="Normal"/>
    <w:link w:val="BodyTextIndent2Char"/>
    <w:rsid w:val="006358A1"/>
    <w:pPr>
      <w:spacing w:after="0" w:line="240" w:lineRule="auto"/>
      <w:ind w:left="540" w:firstLine="540"/>
      <w:jc w:val="both"/>
    </w:pPr>
    <w:rPr>
      <w:rFonts w:ascii="Times New Roman" w:eastAsia="Times New Roman" w:hAnsi="Times New Roman" w:cs="Times New Roman"/>
      <w:sz w:val="24"/>
      <w:szCs w:val="24"/>
      <w:lang w:val="ro-RO" w:eastAsia="ro-RO"/>
    </w:rPr>
  </w:style>
  <w:style w:type="character" w:customStyle="1" w:styleId="BodyTextIndent2Char">
    <w:name w:val="Body Text Indent 2 Char"/>
    <w:basedOn w:val="DefaultParagraphFont"/>
    <w:link w:val="BodyTextIndent2"/>
    <w:rsid w:val="006358A1"/>
    <w:rPr>
      <w:rFonts w:ascii="Times New Roman" w:eastAsia="Times New Roman" w:hAnsi="Times New Roman" w:cs="Times New Roman"/>
      <w:sz w:val="24"/>
      <w:szCs w:val="24"/>
      <w:lang w:val="ro-RO" w:eastAsia="ro-RO"/>
    </w:rPr>
  </w:style>
  <w:style w:type="paragraph" w:styleId="BodyText">
    <w:name w:val="Body Text"/>
    <w:basedOn w:val="Normal"/>
    <w:link w:val="BodyTextChar"/>
    <w:rsid w:val="006358A1"/>
    <w:pPr>
      <w:spacing w:after="120" w:line="240" w:lineRule="auto"/>
    </w:pPr>
    <w:rPr>
      <w:rFonts w:ascii="Times New Roman" w:eastAsia="MS Mincho" w:hAnsi="Times New Roman" w:cs="Times New Roman"/>
      <w:sz w:val="24"/>
      <w:szCs w:val="24"/>
    </w:rPr>
  </w:style>
  <w:style w:type="character" w:customStyle="1" w:styleId="BodyTextChar">
    <w:name w:val="Body Text Char"/>
    <w:basedOn w:val="DefaultParagraphFont"/>
    <w:link w:val="BodyText"/>
    <w:rsid w:val="006358A1"/>
    <w:rPr>
      <w:rFonts w:ascii="Times New Roman" w:eastAsia="MS Mincho" w:hAnsi="Times New Roman" w:cs="Times New Roman"/>
      <w:sz w:val="24"/>
      <w:szCs w:val="24"/>
    </w:rPr>
  </w:style>
  <w:style w:type="paragraph" w:styleId="FootnoteText">
    <w:name w:val="footnote text"/>
    <w:basedOn w:val="Normal"/>
    <w:link w:val="FootnoteTextChar"/>
    <w:semiHidden/>
    <w:rsid w:val="006358A1"/>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semiHidden/>
    <w:rsid w:val="006358A1"/>
    <w:rPr>
      <w:rFonts w:ascii="Times New Roman" w:eastAsia="MS Mincho" w:hAnsi="Times New Roman" w:cs="Times New Roman"/>
      <w:sz w:val="20"/>
      <w:szCs w:val="20"/>
    </w:rPr>
  </w:style>
  <w:style w:type="character" w:styleId="FootnoteReference">
    <w:name w:val="footnote reference"/>
    <w:basedOn w:val="DefaultParagraphFont"/>
    <w:semiHidden/>
    <w:rsid w:val="006358A1"/>
    <w:rPr>
      <w:vertAlign w:val="superscript"/>
    </w:rPr>
  </w:style>
  <w:style w:type="character" w:customStyle="1" w:styleId="WW-DefaultParagraphFont">
    <w:name w:val="WW-Default Paragraph Font"/>
    <w:rsid w:val="006358A1"/>
  </w:style>
  <w:style w:type="character" w:customStyle="1" w:styleId="WW8Num1z0">
    <w:name w:val="WW8Num1z0"/>
    <w:rsid w:val="006358A1"/>
    <w:rPr>
      <w:rFonts w:ascii="Monotype Corsiva" w:eastAsia="Times New Roman" w:hAnsi="Monotype Corsiva"/>
    </w:rPr>
  </w:style>
  <w:style w:type="character" w:customStyle="1" w:styleId="WW8Num1z1">
    <w:name w:val="WW8Num1z1"/>
    <w:rsid w:val="006358A1"/>
    <w:rPr>
      <w:rFonts w:ascii="Courier New" w:hAnsi="Courier New"/>
    </w:rPr>
  </w:style>
  <w:style w:type="character" w:customStyle="1" w:styleId="WW8Num1z2">
    <w:name w:val="WW8Num1z2"/>
    <w:rsid w:val="006358A1"/>
    <w:rPr>
      <w:rFonts w:ascii="Wingdings" w:hAnsi="Wingdings"/>
    </w:rPr>
  </w:style>
  <w:style w:type="character" w:customStyle="1" w:styleId="WW8Num1z3">
    <w:name w:val="WW8Num1z3"/>
    <w:rsid w:val="006358A1"/>
    <w:rPr>
      <w:rFonts w:ascii="Symbol" w:hAnsi="Symbol"/>
    </w:rPr>
  </w:style>
  <w:style w:type="character" w:customStyle="1" w:styleId="WW8Num2z1">
    <w:name w:val="WW8Num2z1"/>
    <w:rsid w:val="006358A1"/>
    <w:rPr>
      <w:rFonts w:ascii="Times New Roman" w:eastAsia="MS Mincho" w:hAnsi="Times New Roman"/>
      <w:b w:val="0"/>
      <w:i/>
    </w:rPr>
  </w:style>
  <w:style w:type="character" w:customStyle="1" w:styleId="WW8Num2z2">
    <w:name w:val="WW8Num2z2"/>
    <w:rsid w:val="006358A1"/>
    <w:rPr>
      <w:rFonts w:ascii="Monotype Corsiva" w:eastAsia="Times New Roman" w:hAnsi="Monotype Corsiva"/>
    </w:rPr>
  </w:style>
  <w:style w:type="character" w:customStyle="1" w:styleId="WW8Num3z0">
    <w:name w:val="WW8Num3z0"/>
    <w:rsid w:val="006358A1"/>
    <w:rPr>
      <w:rFonts w:ascii="Monotype Corsiva" w:eastAsia="Times New Roman" w:hAnsi="Monotype Corsiva"/>
    </w:rPr>
  </w:style>
  <w:style w:type="character" w:customStyle="1" w:styleId="WW8Num3z1">
    <w:name w:val="WW8Num3z1"/>
    <w:rsid w:val="006358A1"/>
    <w:rPr>
      <w:rFonts w:ascii="Courier New" w:hAnsi="Courier New"/>
    </w:rPr>
  </w:style>
  <w:style w:type="character" w:customStyle="1" w:styleId="WW8Num3z2">
    <w:name w:val="WW8Num3z2"/>
    <w:rsid w:val="006358A1"/>
    <w:rPr>
      <w:rFonts w:ascii="Wingdings" w:hAnsi="Wingdings"/>
    </w:rPr>
  </w:style>
  <w:style w:type="character" w:customStyle="1" w:styleId="WW8Num3z3">
    <w:name w:val="WW8Num3z3"/>
    <w:rsid w:val="006358A1"/>
    <w:rPr>
      <w:rFonts w:ascii="Symbol" w:hAnsi="Symbol"/>
    </w:rPr>
  </w:style>
  <w:style w:type="character" w:customStyle="1" w:styleId="WW8Num4z0">
    <w:name w:val="WW8Num4z0"/>
    <w:rsid w:val="006358A1"/>
    <w:rPr>
      <w:rFonts w:ascii="Times New Roman" w:eastAsia="Times New Roman" w:hAnsi="Times New Roman"/>
    </w:rPr>
  </w:style>
  <w:style w:type="character" w:customStyle="1" w:styleId="WW8Num4z1">
    <w:name w:val="WW8Num4z1"/>
    <w:rsid w:val="006358A1"/>
    <w:rPr>
      <w:rFonts w:ascii="Courier New" w:hAnsi="Courier New"/>
    </w:rPr>
  </w:style>
  <w:style w:type="character" w:customStyle="1" w:styleId="WW8Num4z2">
    <w:name w:val="WW8Num4z2"/>
    <w:rsid w:val="006358A1"/>
    <w:rPr>
      <w:rFonts w:ascii="Wingdings" w:hAnsi="Wingdings"/>
    </w:rPr>
  </w:style>
  <w:style w:type="character" w:customStyle="1" w:styleId="WW8Num4z3">
    <w:name w:val="WW8Num4z3"/>
    <w:rsid w:val="006358A1"/>
    <w:rPr>
      <w:rFonts w:ascii="Symbol" w:hAnsi="Symbol"/>
    </w:rPr>
  </w:style>
  <w:style w:type="character" w:customStyle="1" w:styleId="WW8Num5z0">
    <w:name w:val="WW8Num5z0"/>
    <w:rsid w:val="006358A1"/>
    <w:rPr>
      <w:b/>
    </w:rPr>
  </w:style>
  <w:style w:type="character" w:customStyle="1" w:styleId="WW8Num6z0">
    <w:name w:val="WW8Num6z0"/>
    <w:rsid w:val="006358A1"/>
    <w:rPr>
      <w:rFonts w:ascii="Wingdings" w:hAnsi="Wingdings"/>
    </w:rPr>
  </w:style>
  <w:style w:type="character" w:customStyle="1" w:styleId="WW8Num6z1">
    <w:name w:val="WW8Num6z1"/>
    <w:rsid w:val="006358A1"/>
    <w:rPr>
      <w:rFonts w:ascii="Courier New" w:hAnsi="Courier New"/>
    </w:rPr>
  </w:style>
  <w:style w:type="character" w:customStyle="1" w:styleId="WW8Num6z3">
    <w:name w:val="WW8Num6z3"/>
    <w:rsid w:val="006358A1"/>
    <w:rPr>
      <w:rFonts w:ascii="Symbol" w:hAnsi="Symbol"/>
    </w:rPr>
  </w:style>
  <w:style w:type="character" w:customStyle="1" w:styleId="WW8Num7z0">
    <w:name w:val="WW8Num7z0"/>
    <w:rsid w:val="006358A1"/>
    <w:rPr>
      <w:rFonts w:ascii="Monotype Corsiva" w:eastAsia="Times New Roman" w:hAnsi="Monotype Corsiva"/>
    </w:rPr>
  </w:style>
  <w:style w:type="character" w:customStyle="1" w:styleId="WW8Num8z0">
    <w:name w:val="WW8Num8z0"/>
    <w:rsid w:val="006358A1"/>
    <w:rPr>
      <w:rFonts w:ascii="Monotype Corsiva" w:eastAsia="Times New Roman" w:hAnsi="Monotype Corsiva"/>
      <w:b/>
    </w:rPr>
  </w:style>
  <w:style w:type="character" w:customStyle="1" w:styleId="WW8Num8z1">
    <w:name w:val="WW8Num8z1"/>
    <w:rsid w:val="006358A1"/>
    <w:rPr>
      <w:rFonts w:ascii="Times New Roman" w:eastAsia="MS Mincho" w:hAnsi="Times New Roman"/>
    </w:rPr>
  </w:style>
  <w:style w:type="character" w:customStyle="1" w:styleId="WW8Num9z0">
    <w:name w:val="WW8Num9z0"/>
    <w:rsid w:val="006358A1"/>
    <w:rPr>
      <w:rFonts w:ascii="Monotype Corsiva" w:eastAsia="Times New Roman" w:hAnsi="Monotype Corsiva"/>
    </w:rPr>
  </w:style>
  <w:style w:type="character" w:customStyle="1" w:styleId="WW8Num9z1">
    <w:name w:val="WW8Num9z1"/>
    <w:rsid w:val="006358A1"/>
    <w:rPr>
      <w:rFonts w:ascii="Courier New" w:hAnsi="Courier New"/>
    </w:rPr>
  </w:style>
  <w:style w:type="character" w:customStyle="1" w:styleId="WW8Num9z2">
    <w:name w:val="WW8Num9z2"/>
    <w:rsid w:val="006358A1"/>
    <w:rPr>
      <w:rFonts w:ascii="Wingdings" w:hAnsi="Wingdings"/>
    </w:rPr>
  </w:style>
  <w:style w:type="character" w:customStyle="1" w:styleId="WW8Num9z3">
    <w:name w:val="WW8Num9z3"/>
    <w:rsid w:val="006358A1"/>
    <w:rPr>
      <w:rFonts w:ascii="Symbol" w:hAnsi="Symbol"/>
    </w:rPr>
  </w:style>
  <w:style w:type="character" w:customStyle="1" w:styleId="WW8Num10z0">
    <w:name w:val="WW8Num10z0"/>
    <w:rsid w:val="006358A1"/>
    <w:rPr>
      <w:rFonts w:ascii="Monotype Corsiva" w:eastAsia="Times New Roman" w:hAnsi="Monotype Corsiva"/>
      <w:b/>
    </w:rPr>
  </w:style>
  <w:style w:type="paragraph" w:customStyle="1" w:styleId="Heading">
    <w:name w:val="Heading"/>
    <w:basedOn w:val="Normal"/>
    <w:next w:val="BodyText"/>
    <w:rsid w:val="006358A1"/>
    <w:pPr>
      <w:keepNext/>
      <w:suppressAutoHyphens/>
      <w:spacing w:before="240" w:after="120" w:line="240" w:lineRule="auto"/>
    </w:pPr>
    <w:rPr>
      <w:rFonts w:ascii="Albany" w:eastAsia="HG Mincho Light J" w:hAnsi="Albany" w:cs="Times New Roman"/>
      <w:sz w:val="28"/>
      <w:szCs w:val="20"/>
    </w:rPr>
  </w:style>
  <w:style w:type="paragraph" w:styleId="Footer">
    <w:name w:val="footer"/>
    <w:basedOn w:val="Normal"/>
    <w:link w:val="FooterChar"/>
    <w:rsid w:val="006358A1"/>
    <w:pPr>
      <w:tabs>
        <w:tab w:val="center" w:pos="4320"/>
        <w:tab w:val="right" w:pos="8640"/>
      </w:tabs>
      <w:suppressAutoHyphens/>
      <w:spacing w:after="0" w:line="240" w:lineRule="auto"/>
    </w:pPr>
    <w:rPr>
      <w:rFonts w:ascii="Times New Roman" w:eastAsia="MS Mincho" w:hAnsi="Times New Roman" w:cs="Times New Roman"/>
      <w:sz w:val="24"/>
      <w:szCs w:val="20"/>
    </w:rPr>
  </w:style>
  <w:style w:type="character" w:customStyle="1" w:styleId="FooterChar">
    <w:name w:val="Footer Char"/>
    <w:basedOn w:val="DefaultParagraphFont"/>
    <w:link w:val="Footer"/>
    <w:rsid w:val="006358A1"/>
    <w:rPr>
      <w:rFonts w:ascii="Times New Roman" w:eastAsia="MS Mincho" w:hAnsi="Times New Roman" w:cs="Times New Roman"/>
      <w:sz w:val="24"/>
      <w:szCs w:val="20"/>
    </w:rPr>
  </w:style>
  <w:style w:type="paragraph" w:customStyle="1" w:styleId="Framecontents">
    <w:name w:val="Frame contents"/>
    <w:basedOn w:val="BodyText"/>
    <w:rsid w:val="006358A1"/>
    <w:pPr>
      <w:suppressAutoHyphens/>
      <w:spacing w:after="0"/>
    </w:pPr>
    <w:rPr>
      <w:rFonts w:eastAsia="Times New Roman"/>
      <w:i/>
      <w:szCs w:val="20"/>
    </w:rPr>
  </w:style>
  <w:style w:type="table" w:styleId="TableGrid">
    <w:name w:val="Table Grid"/>
    <w:basedOn w:val="TableNormal"/>
    <w:rsid w:val="006358A1"/>
    <w:pPr>
      <w:suppressAutoHyphens/>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6358A1"/>
    <w:rPr>
      <w:rFonts w:ascii="Arial" w:eastAsia="MS Mincho" w:hAnsi="Arial" w:cs="Arial"/>
      <w:b/>
      <w:bCs/>
      <w:i/>
      <w:iCs/>
      <w:sz w:val="28"/>
      <w:szCs w:val="28"/>
    </w:rPr>
  </w:style>
  <w:style w:type="paragraph" w:styleId="BodyTextIndent3">
    <w:name w:val="Body Text Indent 3"/>
    <w:basedOn w:val="Normal"/>
    <w:link w:val="BodyTextIndent3Char"/>
    <w:rsid w:val="006358A1"/>
    <w:pPr>
      <w:suppressAutoHyphens/>
      <w:spacing w:after="120" w:line="240" w:lineRule="auto"/>
      <w:ind w:left="283"/>
    </w:pPr>
    <w:rPr>
      <w:rFonts w:ascii="Times New Roman" w:eastAsia="MS Mincho" w:hAnsi="Times New Roman" w:cs="Times New Roman"/>
      <w:sz w:val="16"/>
      <w:szCs w:val="16"/>
    </w:rPr>
  </w:style>
  <w:style w:type="character" w:customStyle="1" w:styleId="BodyTextIndent3Char">
    <w:name w:val="Body Text Indent 3 Char"/>
    <w:basedOn w:val="DefaultParagraphFont"/>
    <w:link w:val="BodyTextIndent3"/>
    <w:rsid w:val="006358A1"/>
    <w:rPr>
      <w:rFonts w:ascii="Times New Roman" w:eastAsia="MS Mincho" w:hAnsi="Times New Roman" w:cs="Times New Roman"/>
      <w:sz w:val="16"/>
      <w:szCs w:val="16"/>
    </w:rPr>
  </w:style>
  <w:style w:type="paragraph" w:styleId="Caption">
    <w:name w:val="caption"/>
    <w:basedOn w:val="Normal"/>
    <w:next w:val="Normal"/>
    <w:qFormat/>
    <w:rsid w:val="006358A1"/>
    <w:pPr>
      <w:spacing w:after="0" w:line="240" w:lineRule="auto"/>
      <w:ind w:left="360"/>
      <w:jc w:val="both"/>
    </w:pPr>
    <w:rPr>
      <w:rFonts w:ascii="Times New Roman" w:eastAsia="Times New Roman" w:hAnsi="Times New Roman" w:cs="Times New Roman"/>
      <w:i/>
      <w:iCs/>
      <w:sz w:val="24"/>
      <w:szCs w:val="24"/>
    </w:rPr>
  </w:style>
  <w:style w:type="character" w:customStyle="1" w:styleId="Heading3Char">
    <w:name w:val="Heading 3 Char"/>
    <w:basedOn w:val="DefaultParagraphFont"/>
    <w:link w:val="Heading3"/>
    <w:rsid w:val="006358A1"/>
    <w:rPr>
      <w:rFonts w:ascii="Arial" w:eastAsia="MS Mincho" w:hAnsi="Arial" w:cs="Arial"/>
      <w:b/>
      <w:bCs/>
      <w:sz w:val="26"/>
      <w:szCs w:val="26"/>
    </w:rPr>
  </w:style>
  <w:style w:type="numbering" w:styleId="1ai">
    <w:name w:val="Outline List 1"/>
    <w:basedOn w:val="NoList"/>
    <w:rsid w:val="006358A1"/>
    <w:pPr>
      <w:numPr>
        <w:numId w:val="69"/>
      </w:numPr>
    </w:pPr>
  </w:style>
  <w:style w:type="character" w:customStyle="1" w:styleId="Heading4Char">
    <w:name w:val="Heading 4 Char"/>
    <w:basedOn w:val="DefaultParagraphFont"/>
    <w:link w:val="Heading4"/>
    <w:rsid w:val="006358A1"/>
    <w:rPr>
      <w:rFonts w:ascii="Times New Roman" w:eastAsia="MS Mincho" w:hAnsi="Times New Roman" w:cs="Times New Roman"/>
      <w:i/>
      <w:iCs/>
      <w:sz w:val="2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0.bin"/><Relationship Id="rId170" Type="http://schemas.openxmlformats.org/officeDocument/2006/relationships/image" Target="media/image74.png"/><Relationship Id="rId268" Type="http://schemas.openxmlformats.org/officeDocument/2006/relationships/image" Target="media/image117.wmf"/><Relationship Id="rId475" Type="http://schemas.openxmlformats.org/officeDocument/2006/relationships/oleObject" Target="embeddings/oleObject306.bin"/><Relationship Id="rId682" Type="http://schemas.openxmlformats.org/officeDocument/2006/relationships/image" Target="media/image224.wmf"/><Relationship Id="rId128" Type="http://schemas.openxmlformats.org/officeDocument/2006/relationships/image" Target="media/image48.png"/><Relationship Id="rId335" Type="http://schemas.openxmlformats.org/officeDocument/2006/relationships/image" Target="media/image140.wmf"/><Relationship Id="rId542" Type="http://schemas.openxmlformats.org/officeDocument/2006/relationships/oleObject" Target="embeddings/oleObject351.bin"/><Relationship Id="rId987" Type="http://schemas.openxmlformats.org/officeDocument/2006/relationships/oleObject" Target="embeddings/oleObject701.bin"/><Relationship Id="rId402" Type="http://schemas.openxmlformats.org/officeDocument/2006/relationships/oleObject" Target="embeddings/oleObject243.bin"/><Relationship Id="rId847" Type="http://schemas.openxmlformats.org/officeDocument/2006/relationships/oleObject" Target="embeddings/oleObject576.bin"/><Relationship Id="rId1032" Type="http://schemas.openxmlformats.org/officeDocument/2006/relationships/image" Target="media/image301.wmf"/><Relationship Id="rId707" Type="http://schemas.openxmlformats.org/officeDocument/2006/relationships/oleObject" Target="embeddings/oleObject469.bin"/><Relationship Id="rId914" Type="http://schemas.openxmlformats.org/officeDocument/2006/relationships/oleObject" Target="embeddings/oleObject642.bin"/><Relationship Id="rId43" Type="http://schemas.openxmlformats.org/officeDocument/2006/relationships/image" Target="media/image12.png"/><Relationship Id="rId192" Type="http://schemas.openxmlformats.org/officeDocument/2006/relationships/image" Target="media/image85.wmf"/><Relationship Id="rId497" Type="http://schemas.openxmlformats.org/officeDocument/2006/relationships/image" Target="media/image169.wmf"/><Relationship Id="rId357" Type="http://schemas.openxmlformats.org/officeDocument/2006/relationships/oleObject" Target="embeddings/oleObject206.bin"/><Relationship Id="rId217" Type="http://schemas.openxmlformats.org/officeDocument/2006/relationships/image" Target="media/image98.wmf"/><Relationship Id="rId564" Type="http://schemas.openxmlformats.org/officeDocument/2006/relationships/oleObject" Target="embeddings/oleObject368.bin"/><Relationship Id="rId771" Type="http://schemas.openxmlformats.org/officeDocument/2006/relationships/oleObject" Target="embeddings/oleObject506.bin"/><Relationship Id="rId869" Type="http://schemas.openxmlformats.org/officeDocument/2006/relationships/oleObject" Target="embeddings/oleObject597.bin"/><Relationship Id="rId424" Type="http://schemas.openxmlformats.org/officeDocument/2006/relationships/oleObject" Target="embeddings/oleObject264.bin"/><Relationship Id="rId631" Type="http://schemas.openxmlformats.org/officeDocument/2006/relationships/oleObject" Target="embeddings/oleObject425.bin"/><Relationship Id="rId729" Type="http://schemas.openxmlformats.org/officeDocument/2006/relationships/oleObject" Target="embeddings/oleObject480.bin"/><Relationship Id="rId1054" Type="http://schemas.openxmlformats.org/officeDocument/2006/relationships/oleObject" Target="embeddings/oleObject740.bin"/><Relationship Id="rId936" Type="http://schemas.openxmlformats.org/officeDocument/2006/relationships/oleObject" Target="embeddings/oleObject664.bin"/><Relationship Id="rId1121" Type="http://schemas.openxmlformats.org/officeDocument/2006/relationships/image" Target="media/image339.png"/><Relationship Id="rId65" Type="http://schemas.openxmlformats.org/officeDocument/2006/relationships/image" Target="media/image19.wmf"/><Relationship Id="rId281" Type="http://schemas.openxmlformats.org/officeDocument/2006/relationships/image" Target="media/image123.wmf"/><Relationship Id="rId141" Type="http://schemas.openxmlformats.org/officeDocument/2006/relationships/image" Target="media/image60.png"/><Relationship Id="rId379" Type="http://schemas.openxmlformats.org/officeDocument/2006/relationships/oleObject" Target="embeddings/oleObject221.bin"/><Relationship Id="rId586" Type="http://schemas.openxmlformats.org/officeDocument/2006/relationships/oleObject" Target="embeddings/oleObject384.bin"/><Relationship Id="rId793" Type="http://schemas.openxmlformats.org/officeDocument/2006/relationships/oleObject" Target="embeddings/oleObject524.bin"/><Relationship Id="rId7" Type="http://schemas.openxmlformats.org/officeDocument/2006/relationships/endnotes" Target="endnotes.xml"/><Relationship Id="rId239" Type="http://schemas.openxmlformats.org/officeDocument/2006/relationships/oleObject" Target="embeddings/oleObject125.bin"/><Relationship Id="rId446" Type="http://schemas.openxmlformats.org/officeDocument/2006/relationships/oleObject" Target="embeddings/oleObject282.bin"/><Relationship Id="rId653" Type="http://schemas.openxmlformats.org/officeDocument/2006/relationships/oleObject" Target="embeddings/oleObject438.bin"/><Relationship Id="rId1076" Type="http://schemas.openxmlformats.org/officeDocument/2006/relationships/image" Target="media/image315.wmf"/><Relationship Id="rId306" Type="http://schemas.openxmlformats.org/officeDocument/2006/relationships/oleObject" Target="embeddings/oleObject166.bin"/><Relationship Id="rId860" Type="http://schemas.openxmlformats.org/officeDocument/2006/relationships/oleObject" Target="embeddings/oleObject588.bin"/><Relationship Id="rId958" Type="http://schemas.openxmlformats.org/officeDocument/2006/relationships/oleObject" Target="embeddings/oleObject680.bin"/><Relationship Id="rId87" Type="http://schemas.openxmlformats.org/officeDocument/2006/relationships/image" Target="media/image29.wmf"/><Relationship Id="rId513" Type="http://schemas.openxmlformats.org/officeDocument/2006/relationships/oleObject" Target="embeddings/oleObject333.bin"/><Relationship Id="rId720" Type="http://schemas.openxmlformats.org/officeDocument/2006/relationships/image" Target="media/image238.wmf"/><Relationship Id="rId818" Type="http://schemas.openxmlformats.org/officeDocument/2006/relationships/oleObject" Target="embeddings/oleObject548.bin"/><Relationship Id="rId1003" Type="http://schemas.openxmlformats.org/officeDocument/2006/relationships/image" Target="media/image285.wmf"/><Relationship Id="rId14" Type="http://schemas.openxmlformats.org/officeDocument/2006/relationships/image" Target="media/image4.wmf"/><Relationship Id="rId163" Type="http://schemas.openxmlformats.org/officeDocument/2006/relationships/oleObject" Target="embeddings/oleObject85.bin"/><Relationship Id="rId370" Type="http://schemas.openxmlformats.org/officeDocument/2006/relationships/image" Target="media/image149.wmf"/><Relationship Id="rId230" Type="http://schemas.openxmlformats.org/officeDocument/2006/relationships/image" Target="media/image104.wmf"/><Relationship Id="rId468" Type="http://schemas.openxmlformats.org/officeDocument/2006/relationships/oleObject" Target="embeddings/oleObject302.bin"/><Relationship Id="rId675" Type="http://schemas.openxmlformats.org/officeDocument/2006/relationships/oleObject" Target="embeddings/oleObject446.bin"/><Relationship Id="rId882" Type="http://schemas.openxmlformats.org/officeDocument/2006/relationships/oleObject" Target="embeddings/oleObject610.bin"/><Relationship Id="rId1098" Type="http://schemas.openxmlformats.org/officeDocument/2006/relationships/oleObject" Target="embeddings/oleObject763.bin"/><Relationship Id="rId328" Type="http://schemas.openxmlformats.org/officeDocument/2006/relationships/oleObject" Target="embeddings/oleObject182.bin"/><Relationship Id="rId535" Type="http://schemas.openxmlformats.org/officeDocument/2006/relationships/oleObject" Target="embeddings/oleObject347.bin"/><Relationship Id="rId742" Type="http://schemas.openxmlformats.org/officeDocument/2006/relationships/oleObject" Target="embeddings/oleObject488.bin"/><Relationship Id="rId174" Type="http://schemas.openxmlformats.org/officeDocument/2006/relationships/image" Target="media/image78.png"/><Relationship Id="rId381" Type="http://schemas.openxmlformats.org/officeDocument/2006/relationships/oleObject" Target="embeddings/oleObject223.bin"/><Relationship Id="rId602" Type="http://schemas.openxmlformats.org/officeDocument/2006/relationships/oleObject" Target="embeddings/oleObject399.bin"/><Relationship Id="rId1025" Type="http://schemas.openxmlformats.org/officeDocument/2006/relationships/image" Target="media/image297.wmf"/><Relationship Id="rId241" Type="http://schemas.openxmlformats.org/officeDocument/2006/relationships/oleObject" Target="embeddings/oleObject127.bin"/><Relationship Id="rId479" Type="http://schemas.openxmlformats.org/officeDocument/2006/relationships/oleObject" Target="embeddings/oleObject308.bin"/><Relationship Id="rId686" Type="http://schemas.openxmlformats.org/officeDocument/2006/relationships/image" Target="media/image226.wmf"/><Relationship Id="rId893" Type="http://schemas.openxmlformats.org/officeDocument/2006/relationships/oleObject" Target="embeddings/oleObject621.bin"/><Relationship Id="rId907" Type="http://schemas.openxmlformats.org/officeDocument/2006/relationships/oleObject" Target="embeddings/oleObject635.bin"/><Relationship Id="rId36" Type="http://schemas.openxmlformats.org/officeDocument/2006/relationships/oleObject" Target="embeddings/oleObject21.bin"/><Relationship Id="rId339" Type="http://schemas.openxmlformats.org/officeDocument/2006/relationships/oleObject" Target="embeddings/oleObject191.bin"/><Relationship Id="rId546" Type="http://schemas.openxmlformats.org/officeDocument/2006/relationships/oleObject" Target="embeddings/oleObject354.bin"/><Relationship Id="rId753" Type="http://schemas.openxmlformats.org/officeDocument/2006/relationships/image" Target="media/image253.wmf"/><Relationship Id="rId101" Type="http://schemas.openxmlformats.org/officeDocument/2006/relationships/image" Target="media/image35.wmf"/><Relationship Id="rId185" Type="http://schemas.openxmlformats.org/officeDocument/2006/relationships/oleObject" Target="embeddings/oleObject96.bin"/><Relationship Id="rId406" Type="http://schemas.openxmlformats.org/officeDocument/2006/relationships/oleObject" Target="embeddings/oleObject247.bin"/><Relationship Id="rId960" Type="http://schemas.openxmlformats.org/officeDocument/2006/relationships/oleObject" Target="embeddings/oleObject682.bin"/><Relationship Id="rId1036" Type="http://schemas.openxmlformats.org/officeDocument/2006/relationships/image" Target="media/image303.wmf"/><Relationship Id="rId392" Type="http://schemas.openxmlformats.org/officeDocument/2006/relationships/oleObject" Target="embeddings/oleObject233.bin"/><Relationship Id="rId613" Type="http://schemas.openxmlformats.org/officeDocument/2006/relationships/oleObject" Target="embeddings/oleObject409.bin"/><Relationship Id="rId697" Type="http://schemas.openxmlformats.org/officeDocument/2006/relationships/oleObject" Target="embeddings/oleObject463.bin"/><Relationship Id="rId820" Type="http://schemas.openxmlformats.org/officeDocument/2006/relationships/oleObject" Target="embeddings/oleObject550.bin"/><Relationship Id="rId918" Type="http://schemas.openxmlformats.org/officeDocument/2006/relationships/oleObject" Target="embeddings/oleObject646.bin"/><Relationship Id="rId252" Type="http://schemas.openxmlformats.org/officeDocument/2006/relationships/oleObject" Target="embeddings/oleObject136.bin"/><Relationship Id="rId1103" Type="http://schemas.openxmlformats.org/officeDocument/2006/relationships/image" Target="media/image331.wmf"/><Relationship Id="rId47" Type="http://schemas.openxmlformats.org/officeDocument/2006/relationships/image" Target="media/image14.png"/><Relationship Id="rId112" Type="http://schemas.openxmlformats.org/officeDocument/2006/relationships/oleObject" Target="embeddings/oleObject69.bin"/><Relationship Id="rId557" Type="http://schemas.openxmlformats.org/officeDocument/2006/relationships/oleObject" Target="embeddings/oleObject363.bin"/><Relationship Id="rId764" Type="http://schemas.openxmlformats.org/officeDocument/2006/relationships/oleObject" Target="embeddings/oleObject500.bin"/><Relationship Id="rId971" Type="http://schemas.openxmlformats.org/officeDocument/2006/relationships/oleObject" Target="embeddings/oleObject691.bin"/><Relationship Id="rId196" Type="http://schemas.openxmlformats.org/officeDocument/2006/relationships/image" Target="media/image86.wmf"/><Relationship Id="rId417" Type="http://schemas.openxmlformats.org/officeDocument/2006/relationships/oleObject" Target="embeddings/oleObject258.bin"/><Relationship Id="rId624" Type="http://schemas.openxmlformats.org/officeDocument/2006/relationships/oleObject" Target="embeddings/oleObject418.bin"/><Relationship Id="rId831" Type="http://schemas.openxmlformats.org/officeDocument/2006/relationships/oleObject" Target="embeddings/oleObject561.bin"/><Relationship Id="rId1047" Type="http://schemas.openxmlformats.org/officeDocument/2006/relationships/oleObject" Target="embeddings/oleObject734.bin"/><Relationship Id="rId263" Type="http://schemas.openxmlformats.org/officeDocument/2006/relationships/image" Target="media/image114.wmf"/><Relationship Id="rId470" Type="http://schemas.openxmlformats.org/officeDocument/2006/relationships/image" Target="media/image160.wmf"/><Relationship Id="rId929" Type="http://schemas.openxmlformats.org/officeDocument/2006/relationships/oleObject" Target="embeddings/oleObject657.bin"/><Relationship Id="rId1114" Type="http://schemas.openxmlformats.org/officeDocument/2006/relationships/oleObject" Target="embeddings/oleObject773.bin"/><Relationship Id="rId58" Type="http://schemas.openxmlformats.org/officeDocument/2006/relationships/oleObject" Target="embeddings/oleObject34.bin"/><Relationship Id="rId123" Type="http://schemas.openxmlformats.org/officeDocument/2006/relationships/image" Target="media/image43.png"/><Relationship Id="rId330" Type="http://schemas.openxmlformats.org/officeDocument/2006/relationships/oleObject" Target="embeddings/oleObject184.bin"/><Relationship Id="rId568" Type="http://schemas.openxmlformats.org/officeDocument/2006/relationships/image" Target="media/image190.wmf"/><Relationship Id="rId775" Type="http://schemas.openxmlformats.org/officeDocument/2006/relationships/oleObject" Target="embeddings/oleObject510.bin"/><Relationship Id="rId982" Type="http://schemas.openxmlformats.org/officeDocument/2006/relationships/oleObject" Target="embeddings/oleObject698.bin"/><Relationship Id="rId428" Type="http://schemas.openxmlformats.org/officeDocument/2006/relationships/oleObject" Target="embeddings/oleObject267.bin"/><Relationship Id="rId635" Type="http://schemas.openxmlformats.org/officeDocument/2006/relationships/oleObject" Target="embeddings/oleObject427.bin"/><Relationship Id="rId842" Type="http://schemas.openxmlformats.org/officeDocument/2006/relationships/oleObject" Target="embeddings/oleObject571.bin"/><Relationship Id="rId1058" Type="http://schemas.openxmlformats.org/officeDocument/2006/relationships/oleObject" Target="embeddings/oleObject742.bin"/><Relationship Id="rId274" Type="http://schemas.openxmlformats.org/officeDocument/2006/relationships/oleObject" Target="embeddings/oleObject149.bin"/><Relationship Id="rId481" Type="http://schemas.openxmlformats.org/officeDocument/2006/relationships/oleObject" Target="embeddings/oleObject310.bin"/><Relationship Id="rId702" Type="http://schemas.openxmlformats.org/officeDocument/2006/relationships/image" Target="media/image229.wmf"/><Relationship Id="rId1125" Type="http://schemas.openxmlformats.org/officeDocument/2006/relationships/header" Target="header1.xml"/><Relationship Id="rId69" Type="http://schemas.openxmlformats.org/officeDocument/2006/relationships/oleObject" Target="embeddings/oleObject42.bin"/><Relationship Id="rId134" Type="http://schemas.openxmlformats.org/officeDocument/2006/relationships/image" Target="media/image54.png"/><Relationship Id="rId579" Type="http://schemas.openxmlformats.org/officeDocument/2006/relationships/oleObject" Target="embeddings/oleObject379.bin"/><Relationship Id="rId786" Type="http://schemas.openxmlformats.org/officeDocument/2006/relationships/image" Target="media/image260.wmf"/><Relationship Id="rId993" Type="http://schemas.openxmlformats.org/officeDocument/2006/relationships/oleObject" Target="embeddings/oleObject707.bin"/><Relationship Id="rId341" Type="http://schemas.openxmlformats.org/officeDocument/2006/relationships/oleObject" Target="embeddings/oleObject193.bin"/><Relationship Id="rId439" Type="http://schemas.openxmlformats.org/officeDocument/2006/relationships/oleObject" Target="embeddings/oleObject275.bin"/><Relationship Id="rId646" Type="http://schemas.openxmlformats.org/officeDocument/2006/relationships/image" Target="media/image205.wmf"/><Relationship Id="rId1069" Type="http://schemas.openxmlformats.org/officeDocument/2006/relationships/oleObject" Target="embeddings/oleObject751.bin"/><Relationship Id="rId201" Type="http://schemas.openxmlformats.org/officeDocument/2006/relationships/image" Target="media/image88.png"/><Relationship Id="rId285" Type="http://schemas.openxmlformats.org/officeDocument/2006/relationships/image" Target="media/image125.wmf"/><Relationship Id="rId506" Type="http://schemas.openxmlformats.org/officeDocument/2006/relationships/image" Target="media/image172.wmf"/><Relationship Id="rId853" Type="http://schemas.openxmlformats.org/officeDocument/2006/relationships/oleObject" Target="embeddings/oleObject581.bin"/><Relationship Id="rId492" Type="http://schemas.openxmlformats.org/officeDocument/2006/relationships/image" Target="media/image167.wmf"/><Relationship Id="rId713" Type="http://schemas.openxmlformats.org/officeDocument/2006/relationships/oleObject" Target="embeddings/oleObject472.bin"/><Relationship Id="rId797" Type="http://schemas.openxmlformats.org/officeDocument/2006/relationships/oleObject" Target="embeddings/oleObject528.bin"/><Relationship Id="rId920" Type="http://schemas.openxmlformats.org/officeDocument/2006/relationships/oleObject" Target="embeddings/oleObject648.bin"/><Relationship Id="rId145" Type="http://schemas.openxmlformats.org/officeDocument/2006/relationships/image" Target="media/image63.wmf"/><Relationship Id="rId352" Type="http://schemas.openxmlformats.org/officeDocument/2006/relationships/oleObject" Target="embeddings/oleObject202.bin"/><Relationship Id="rId212" Type="http://schemas.openxmlformats.org/officeDocument/2006/relationships/oleObject" Target="embeddings/oleObject110.bin"/><Relationship Id="rId657" Type="http://schemas.openxmlformats.org/officeDocument/2006/relationships/oleObject" Target="embeddings/oleObject442.bin"/><Relationship Id="rId864" Type="http://schemas.openxmlformats.org/officeDocument/2006/relationships/oleObject" Target="embeddings/oleObject592.bin"/><Relationship Id="rId296" Type="http://schemas.openxmlformats.org/officeDocument/2006/relationships/oleObject" Target="embeddings/oleObject159.bin"/><Relationship Id="rId517" Type="http://schemas.openxmlformats.org/officeDocument/2006/relationships/oleObject" Target="embeddings/oleObject336.bin"/><Relationship Id="rId724" Type="http://schemas.openxmlformats.org/officeDocument/2006/relationships/image" Target="media/image240.wmf"/><Relationship Id="rId931" Type="http://schemas.openxmlformats.org/officeDocument/2006/relationships/oleObject" Target="embeddings/oleObject659.bin"/><Relationship Id="rId60" Type="http://schemas.openxmlformats.org/officeDocument/2006/relationships/oleObject" Target="embeddings/oleObject36.bin"/><Relationship Id="rId156" Type="http://schemas.openxmlformats.org/officeDocument/2006/relationships/image" Target="media/image71.wmf"/><Relationship Id="rId363" Type="http://schemas.openxmlformats.org/officeDocument/2006/relationships/oleObject" Target="embeddings/oleObject209.bin"/><Relationship Id="rId570" Type="http://schemas.openxmlformats.org/officeDocument/2006/relationships/image" Target="media/image191.wmf"/><Relationship Id="rId1007" Type="http://schemas.openxmlformats.org/officeDocument/2006/relationships/oleObject" Target="embeddings/oleObject713.bin"/><Relationship Id="rId223" Type="http://schemas.openxmlformats.org/officeDocument/2006/relationships/oleObject" Target="embeddings/oleObject116.bin"/><Relationship Id="rId430" Type="http://schemas.openxmlformats.org/officeDocument/2006/relationships/oleObject" Target="embeddings/oleObject269.bin"/><Relationship Id="rId668" Type="http://schemas.openxmlformats.org/officeDocument/2006/relationships/image" Target="media/image218.png"/><Relationship Id="rId875" Type="http://schemas.openxmlformats.org/officeDocument/2006/relationships/oleObject" Target="embeddings/oleObject603.bin"/><Relationship Id="rId1060" Type="http://schemas.openxmlformats.org/officeDocument/2006/relationships/oleObject" Target="embeddings/oleObject743.bin"/><Relationship Id="rId18" Type="http://schemas.openxmlformats.org/officeDocument/2006/relationships/oleObject" Target="embeddings/oleObject7.bin"/><Relationship Id="rId528" Type="http://schemas.openxmlformats.org/officeDocument/2006/relationships/image" Target="media/image178.wmf"/><Relationship Id="rId735" Type="http://schemas.openxmlformats.org/officeDocument/2006/relationships/image" Target="media/image245.wmf"/><Relationship Id="rId942" Type="http://schemas.openxmlformats.org/officeDocument/2006/relationships/image" Target="media/image267.wmf"/><Relationship Id="rId167" Type="http://schemas.openxmlformats.org/officeDocument/2006/relationships/oleObject" Target="embeddings/oleObject88.bin"/><Relationship Id="rId374" Type="http://schemas.openxmlformats.org/officeDocument/2006/relationships/oleObject" Target="embeddings/oleObject217.bin"/><Relationship Id="rId581" Type="http://schemas.openxmlformats.org/officeDocument/2006/relationships/oleObject" Target="embeddings/oleObject380.bin"/><Relationship Id="rId1018" Type="http://schemas.openxmlformats.org/officeDocument/2006/relationships/oleObject" Target="embeddings/oleObject718.bin"/><Relationship Id="rId71" Type="http://schemas.openxmlformats.org/officeDocument/2006/relationships/oleObject" Target="embeddings/oleObject44.bin"/><Relationship Id="rId234" Type="http://schemas.openxmlformats.org/officeDocument/2006/relationships/image" Target="media/image106.wmf"/><Relationship Id="rId679" Type="http://schemas.openxmlformats.org/officeDocument/2006/relationships/oleObject" Target="embeddings/oleObject449.bin"/><Relationship Id="rId802" Type="http://schemas.openxmlformats.org/officeDocument/2006/relationships/oleObject" Target="embeddings/oleObject532.bin"/><Relationship Id="rId886" Type="http://schemas.openxmlformats.org/officeDocument/2006/relationships/oleObject" Target="embeddings/oleObject614.bin"/><Relationship Id="rId2" Type="http://schemas.openxmlformats.org/officeDocument/2006/relationships/styles" Target="styles.xml"/><Relationship Id="rId29" Type="http://schemas.openxmlformats.org/officeDocument/2006/relationships/oleObject" Target="embeddings/oleObject14.bin"/><Relationship Id="rId441" Type="http://schemas.openxmlformats.org/officeDocument/2006/relationships/oleObject" Target="embeddings/oleObject277.bin"/><Relationship Id="rId539" Type="http://schemas.openxmlformats.org/officeDocument/2006/relationships/oleObject" Target="embeddings/oleObject349.bin"/><Relationship Id="rId746" Type="http://schemas.openxmlformats.org/officeDocument/2006/relationships/oleObject" Target="embeddings/oleObject490.bin"/><Relationship Id="rId1071" Type="http://schemas.openxmlformats.org/officeDocument/2006/relationships/oleObject" Target="embeddings/oleObject752.bin"/><Relationship Id="rId178" Type="http://schemas.openxmlformats.org/officeDocument/2006/relationships/oleObject" Target="embeddings/oleObject91.bin"/><Relationship Id="rId301" Type="http://schemas.openxmlformats.org/officeDocument/2006/relationships/image" Target="media/image132.wmf"/><Relationship Id="rId953" Type="http://schemas.openxmlformats.org/officeDocument/2006/relationships/image" Target="media/image270.wmf"/><Relationship Id="rId1029" Type="http://schemas.openxmlformats.org/officeDocument/2006/relationships/image" Target="media/image299.wmf"/><Relationship Id="rId82" Type="http://schemas.openxmlformats.org/officeDocument/2006/relationships/oleObject" Target="embeddings/oleObject49.bin"/><Relationship Id="rId385" Type="http://schemas.openxmlformats.org/officeDocument/2006/relationships/oleObject" Target="embeddings/oleObject227.bin"/><Relationship Id="rId592" Type="http://schemas.openxmlformats.org/officeDocument/2006/relationships/oleObject" Target="embeddings/oleObject390.bin"/><Relationship Id="rId606" Type="http://schemas.openxmlformats.org/officeDocument/2006/relationships/oleObject" Target="embeddings/oleObject403.bin"/><Relationship Id="rId813" Type="http://schemas.openxmlformats.org/officeDocument/2006/relationships/oleObject" Target="embeddings/oleObject543.bin"/><Relationship Id="rId245" Type="http://schemas.openxmlformats.org/officeDocument/2006/relationships/image" Target="media/image108.wmf"/><Relationship Id="rId452" Type="http://schemas.openxmlformats.org/officeDocument/2006/relationships/oleObject" Target="embeddings/oleObject287.bin"/><Relationship Id="rId897" Type="http://schemas.openxmlformats.org/officeDocument/2006/relationships/oleObject" Target="embeddings/oleObject625.bin"/><Relationship Id="rId1082" Type="http://schemas.openxmlformats.org/officeDocument/2006/relationships/image" Target="media/image320.wmf"/><Relationship Id="rId105" Type="http://schemas.openxmlformats.org/officeDocument/2006/relationships/oleObject" Target="embeddings/oleObject62.bin"/><Relationship Id="rId312" Type="http://schemas.openxmlformats.org/officeDocument/2006/relationships/image" Target="media/image135.wmf"/><Relationship Id="rId757" Type="http://schemas.openxmlformats.org/officeDocument/2006/relationships/image" Target="media/image255.wmf"/><Relationship Id="rId964" Type="http://schemas.openxmlformats.org/officeDocument/2006/relationships/oleObject" Target="embeddings/oleObject685.bin"/><Relationship Id="rId93" Type="http://schemas.openxmlformats.org/officeDocument/2006/relationships/oleObject" Target="embeddings/oleObject54.bin"/><Relationship Id="rId189" Type="http://schemas.openxmlformats.org/officeDocument/2006/relationships/image" Target="media/image84.wmf"/><Relationship Id="rId396" Type="http://schemas.openxmlformats.org/officeDocument/2006/relationships/oleObject" Target="embeddings/oleObject237.bin"/><Relationship Id="rId617" Type="http://schemas.openxmlformats.org/officeDocument/2006/relationships/oleObject" Target="embeddings/oleObject412.bin"/><Relationship Id="rId824" Type="http://schemas.openxmlformats.org/officeDocument/2006/relationships/oleObject" Target="embeddings/oleObject554.bin"/><Relationship Id="rId256" Type="http://schemas.openxmlformats.org/officeDocument/2006/relationships/oleObject" Target="embeddings/oleObject139.bin"/><Relationship Id="rId463" Type="http://schemas.openxmlformats.org/officeDocument/2006/relationships/oleObject" Target="embeddings/oleObject297.bin"/><Relationship Id="rId670" Type="http://schemas.openxmlformats.org/officeDocument/2006/relationships/image" Target="media/image220.wmf"/><Relationship Id="rId1093" Type="http://schemas.openxmlformats.org/officeDocument/2006/relationships/image" Target="media/image326.wmf"/><Relationship Id="rId1107" Type="http://schemas.openxmlformats.org/officeDocument/2006/relationships/oleObject" Target="embeddings/oleObject768.bin"/><Relationship Id="rId116" Type="http://schemas.openxmlformats.org/officeDocument/2006/relationships/image" Target="media/image38.png"/><Relationship Id="rId323" Type="http://schemas.openxmlformats.org/officeDocument/2006/relationships/oleObject" Target="embeddings/oleObject178.bin"/><Relationship Id="rId530" Type="http://schemas.openxmlformats.org/officeDocument/2006/relationships/image" Target="media/image179.wmf"/><Relationship Id="rId768" Type="http://schemas.openxmlformats.org/officeDocument/2006/relationships/oleObject" Target="embeddings/oleObject503.bin"/><Relationship Id="rId975" Type="http://schemas.openxmlformats.org/officeDocument/2006/relationships/image" Target="media/image275.wmf"/><Relationship Id="rId20" Type="http://schemas.openxmlformats.org/officeDocument/2006/relationships/oleObject" Target="embeddings/oleObject9.bin"/><Relationship Id="rId628" Type="http://schemas.openxmlformats.org/officeDocument/2006/relationships/oleObject" Target="embeddings/oleObject422.bin"/><Relationship Id="rId835" Type="http://schemas.openxmlformats.org/officeDocument/2006/relationships/oleObject" Target="embeddings/oleObject565.bin"/><Relationship Id="rId267" Type="http://schemas.openxmlformats.org/officeDocument/2006/relationships/image" Target="media/image116.png"/><Relationship Id="rId474" Type="http://schemas.openxmlformats.org/officeDocument/2006/relationships/image" Target="media/image162.wmf"/><Relationship Id="rId1020" Type="http://schemas.openxmlformats.org/officeDocument/2006/relationships/image" Target="media/image295.wmf"/><Relationship Id="rId1118" Type="http://schemas.openxmlformats.org/officeDocument/2006/relationships/oleObject" Target="embeddings/oleObject775.bin"/><Relationship Id="rId127" Type="http://schemas.openxmlformats.org/officeDocument/2006/relationships/image" Target="media/image47.png"/><Relationship Id="rId681" Type="http://schemas.openxmlformats.org/officeDocument/2006/relationships/oleObject" Target="embeddings/oleObject451.bin"/><Relationship Id="rId779" Type="http://schemas.openxmlformats.org/officeDocument/2006/relationships/oleObject" Target="embeddings/oleObject514.bin"/><Relationship Id="rId902" Type="http://schemas.openxmlformats.org/officeDocument/2006/relationships/oleObject" Target="embeddings/oleObject630.bin"/><Relationship Id="rId986" Type="http://schemas.openxmlformats.org/officeDocument/2006/relationships/oleObject" Target="embeddings/oleObject700.bin"/><Relationship Id="rId31" Type="http://schemas.openxmlformats.org/officeDocument/2006/relationships/oleObject" Target="embeddings/oleObject16.bin"/><Relationship Id="rId334" Type="http://schemas.openxmlformats.org/officeDocument/2006/relationships/oleObject" Target="embeddings/oleObject188.bin"/><Relationship Id="rId541" Type="http://schemas.openxmlformats.org/officeDocument/2006/relationships/oleObject" Target="embeddings/oleObject350.bin"/><Relationship Id="rId639" Type="http://schemas.openxmlformats.org/officeDocument/2006/relationships/oleObject" Target="embeddings/oleObject429.bin"/><Relationship Id="rId180" Type="http://schemas.openxmlformats.org/officeDocument/2006/relationships/oleObject" Target="embeddings/oleObject93.bin"/><Relationship Id="rId278" Type="http://schemas.openxmlformats.org/officeDocument/2006/relationships/image" Target="media/image121.png"/><Relationship Id="rId401" Type="http://schemas.openxmlformats.org/officeDocument/2006/relationships/oleObject" Target="embeddings/oleObject242.bin"/><Relationship Id="rId846" Type="http://schemas.openxmlformats.org/officeDocument/2006/relationships/oleObject" Target="embeddings/oleObject575.bin"/><Relationship Id="rId1031" Type="http://schemas.openxmlformats.org/officeDocument/2006/relationships/image" Target="media/image300.png"/><Relationship Id="rId1129" Type="http://schemas.openxmlformats.org/officeDocument/2006/relationships/theme" Target="theme/theme1.xml"/><Relationship Id="rId485" Type="http://schemas.openxmlformats.org/officeDocument/2006/relationships/oleObject" Target="embeddings/oleObject314.bin"/><Relationship Id="rId692" Type="http://schemas.openxmlformats.org/officeDocument/2006/relationships/image" Target="media/image227.wmf"/><Relationship Id="rId706" Type="http://schemas.openxmlformats.org/officeDocument/2006/relationships/image" Target="media/image231.wmf"/><Relationship Id="rId913" Type="http://schemas.openxmlformats.org/officeDocument/2006/relationships/oleObject" Target="embeddings/oleObject641.bin"/><Relationship Id="rId42" Type="http://schemas.openxmlformats.org/officeDocument/2006/relationships/image" Target="media/image11.png"/><Relationship Id="rId138" Type="http://schemas.openxmlformats.org/officeDocument/2006/relationships/image" Target="media/image58.png"/><Relationship Id="rId345" Type="http://schemas.openxmlformats.org/officeDocument/2006/relationships/oleObject" Target="embeddings/oleObject197.bin"/><Relationship Id="rId552" Type="http://schemas.openxmlformats.org/officeDocument/2006/relationships/oleObject" Target="embeddings/oleObject358.bin"/><Relationship Id="rId997" Type="http://schemas.openxmlformats.org/officeDocument/2006/relationships/oleObject" Target="embeddings/oleObject709.bin"/><Relationship Id="rId191" Type="http://schemas.openxmlformats.org/officeDocument/2006/relationships/oleObject" Target="embeddings/oleObject100.bin"/><Relationship Id="rId205" Type="http://schemas.openxmlformats.org/officeDocument/2006/relationships/image" Target="media/image92.png"/><Relationship Id="rId412" Type="http://schemas.openxmlformats.org/officeDocument/2006/relationships/oleObject" Target="embeddings/oleObject253.bin"/><Relationship Id="rId857" Type="http://schemas.openxmlformats.org/officeDocument/2006/relationships/oleObject" Target="embeddings/oleObject585.bin"/><Relationship Id="rId1042" Type="http://schemas.openxmlformats.org/officeDocument/2006/relationships/oleObject" Target="embeddings/oleObject730.bin"/><Relationship Id="rId289" Type="http://schemas.openxmlformats.org/officeDocument/2006/relationships/image" Target="media/image127.wmf"/><Relationship Id="rId496" Type="http://schemas.openxmlformats.org/officeDocument/2006/relationships/oleObject" Target="embeddings/oleObject321.bin"/><Relationship Id="rId717" Type="http://schemas.openxmlformats.org/officeDocument/2006/relationships/oleObject" Target="embeddings/oleObject474.bin"/><Relationship Id="rId924" Type="http://schemas.openxmlformats.org/officeDocument/2006/relationships/oleObject" Target="embeddings/oleObject652.bin"/><Relationship Id="rId53" Type="http://schemas.openxmlformats.org/officeDocument/2006/relationships/oleObject" Target="embeddings/oleObject29.bin"/><Relationship Id="rId149" Type="http://schemas.openxmlformats.org/officeDocument/2006/relationships/image" Target="media/image65.wmf"/><Relationship Id="rId356" Type="http://schemas.openxmlformats.org/officeDocument/2006/relationships/image" Target="media/image144.wmf"/><Relationship Id="rId563" Type="http://schemas.openxmlformats.org/officeDocument/2006/relationships/oleObject" Target="embeddings/oleObject367.bin"/><Relationship Id="rId770" Type="http://schemas.openxmlformats.org/officeDocument/2006/relationships/oleObject" Target="embeddings/oleObject505.bin"/><Relationship Id="rId216" Type="http://schemas.openxmlformats.org/officeDocument/2006/relationships/oleObject" Target="embeddings/oleObject112.bin"/><Relationship Id="rId423" Type="http://schemas.openxmlformats.org/officeDocument/2006/relationships/oleObject" Target="embeddings/oleObject263.bin"/><Relationship Id="rId868" Type="http://schemas.openxmlformats.org/officeDocument/2006/relationships/oleObject" Target="embeddings/oleObject596.bin"/><Relationship Id="rId1053" Type="http://schemas.openxmlformats.org/officeDocument/2006/relationships/image" Target="media/image307.wmf"/><Relationship Id="rId630" Type="http://schemas.openxmlformats.org/officeDocument/2006/relationships/oleObject" Target="embeddings/oleObject424.bin"/><Relationship Id="rId728" Type="http://schemas.openxmlformats.org/officeDocument/2006/relationships/image" Target="media/image242.wmf"/><Relationship Id="rId935" Type="http://schemas.openxmlformats.org/officeDocument/2006/relationships/oleObject" Target="embeddings/oleObject663.bin"/><Relationship Id="rId64" Type="http://schemas.openxmlformats.org/officeDocument/2006/relationships/oleObject" Target="embeddings/oleObject39.bin"/><Relationship Id="rId367" Type="http://schemas.openxmlformats.org/officeDocument/2006/relationships/oleObject" Target="embeddings/oleObject212.bin"/><Relationship Id="rId574" Type="http://schemas.openxmlformats.org/officeDocument/2006/relationships/oleObject" Target="embeddings/oleObject375.bin"/><Relationship Id="rId1120" Type="http://schemas.openxmlformats.org/officeDocument/2006/relationships/image" Target="media/image338.png"/><Relationship Id="rId227" Type="http://schemas.openxmlformats.org/officeDocument/2006/relationships/oleObject" Target="embeddings/oleObject118.bin"/><Relationship Id="rId781" Type="http://schemas.openxmlformats.org/officeDocument/2006/relationships/oleObject" Target="embeddings/oleObject515.bin"/><Relationship Id="rId879" Type="http://schemas.openxmlformats.org/officeDocument/2006/relationships/oleObject" Target="embeddings/oleObject607.bin"/><Relationship Id="rId434" Type="http://schemas.openxmlformats.org/officeDocument/2006/relationships/oleObject" Target="embeddings/oleObject272.bin"/><Relationship Id="rId641" Type="http://schemas.openxmlformats.org/officeDocument/2006/relationships/oleObject" Target="embeddings/oleObject430.bin"/><Relationship Id="rId739" Type="http://schemas.openxmlformats.org/officeDocument/2006/relationships/oleObject" Target="embeddings/oleObject486.bin"/><Relationship Id="rId1064" Type="http://schemas.openxmlformats.org/officeDocument/2006/relationships/oleObject" Target="embeddings/oleObject746.bin"/><Relationship Id="rId280" Type="http://schemas.openxmlformats.org/officeDocument/2006/relationships/oleObject" Target="embeddings/oleObject151.bin"/><Relationship Id="rId501" Type="http://schemas.openxmlformats.org/officeDocument/2006/relationships/image" Target="media/image171.wmf"/><Relationship Id="rId946" Type="http://schemas.openxmlformats.org/officeDocument/2006/relationships/image" Target="media/image269.wmf"/><Relationship Id="rId75" Type="http://schemas.openxmlformats.org/officeDocument/2006/relationships/oleObject" Target="embeddings/oleObject48.bin"/><Relationship Id="rId140" Type="http://schemas.openxmlformats.org/officeDocument/2006/relationships/oleObject" Target="embeddings/oleObject74.bin"/><Relationship Id="rId378" Type="http://schemas.openxmlformats.org/officeDocument/2006/relationships/oleObject" Target="embeddings/oleObject220.bin"/><Relationship Id="rId585" Type="http://schemas.openxmlformats.org/officeDocument/2006/relationships/oleObject" Target="embeddings/oleObject383.bin"/><Relationship Id="rId792" Type="http://schemas.openxmlformats.org/officeDocument/2006/relationships/oleObject" Target="embeddings/oleObject523.bin"/><Relationship Id="rId806" Type="http://schemas.openxmlformats.org/officeDocument/2006/relationships/oleObject" Target="embeddings/oleObject536.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81.bin"/><Relationship Id="rId652" Type="http://schemas.openxmlformats.org/officeDocument/2006/relationships/image" Target="media/image208.wmf"/><Relationship Id="rId1075" Type="http://schemas.openxmlformats.org/officeDocument/2006/relationships/oleObject" Target="embeddings/oleObject754.bin"/><Relationship Id="rId291" Type="http://schemas.openxmlformats.org/officeDocument/2006/relationships/image" Target="media/image128.wmf"/><Relationship Id="rId305" Type="http://schemas.openxmlformats.org/officeDocument/2006/relationships/image" Target="media/image133.wmf"/><Relationship Id="rId512" Type="http://schemas.openxmlformats.org/officeDocument/2006/relationships/oleObject" Target="embeddings/oleObject332.bin"/><Relationship Id="rId957" Type="http://schemas.openxmlformats.org/officeDocument/2006/relationships/oleObject" Target="embeddings/oleObject679.bin"/><Relationship Id="rId86" Type="http://schemas.openxmlformats.org/officeDocument/2006/relationships/oleObject" Target="embeddings/oleObject51.bin"/><Relationship Id="rId151" Type="http://schemas.openxmlformats.org/officeDocument/2006/relationships/image" Target="media/image66.png"/><Relationship Id="rId389" Type="http://schemas.openxmlformats.org/officeDocument/2006/relationships/oleObject" Target="embeddings/oleObject230.bin"/><Relationship Id="rId596" Type="http://schemas.openxmlformats.org/officeDocument/2006/relationships/oleObject" Target="embeddings/oleObject394.bin"/><Relationship Id="rId817" Type="http://schemas.openxmlformats.org/officeDocument/2006/relationships/oleObject" Target="embeddings/oleObject547.bin"/><Relationship Id="rId1002" Type="http://schemas.openxmlformats.org/officeDocument/2006/relationships/oleObject" Target="embeddings/oleObject711.bin"/><Relationship Id="rId249" Type="http://schemas.openxmlformats.org/officeDocument/2006/relationships/oleObject" Target="embeddings/oleObject133.bin"/><Relationship Id="rId456" Type="http://schemas.openxmlformats.org/officeDocument/2006/relationships/oleObject" Target="embeddings/oleObject290.bin"/><Relationship Id="rId663" Type="http://schemas.openxmlformats.org/officeDocument/2006/relationships/image" Target="media/image214.png"/><Relationship Id="rId870" Type="http://schemas.openxmlformats.org/officeDocument/2006/relationships/oleObject" Target="embeddings/oleObject598.bin"/><Relationship Id="rId1086" Type="http://schemas.openxmlformats.org/officeDocument/2006/relationships/image" Target="media/image322.png"/><Relationship Id="rId13" Type="http://schemas.openxmlformats.org/officeDocument/2006/relationships/image" Target="media/image3.wmf"/><Relationship Id="rId109" Type="http://schemas.openxmlformats.org/officeDocument/2006/relationships/oleObject" Target="embeddings/oleObject66.bin"/><Relationship Id="rId316" Type="http://schemas.openxmlformats.org/officeDocument/2006/relationships/image" Target="media/image137.wmf"/><Relationship Id="rId523" Type="http://schemas.openxmlformats.org/officeDocument/2006/relationships/oleObject" Target="embeddings/oleObject341.bin"/><Relationship Id="rId968" Type="http://schemas.openxmlformats.org/officeDocument/2006/relationships/oleObject" Target="embeddings/oleObject689.bin"/><Relationship Id="rId97" Type="http://schemas.openxmlformats.org/officeDocument/2006/relationships/oleObject" Target="embeddings/oleObject57.bin"/><Relationship Id="rId730" Type="http://schemas.openxmlformats.org/officeDocument/2006/relationships/image" Target="media/image243.wmf"/><Relationship Id="rId828" Type="http://schemas.openxmlformats.org/officeDocument/2006/relationships/oleObject" Target="embeddings/oleObject558.bin"/><Relationship Id="rId1013" Type="http://schemas.openxmlformats.org/officeDocument/2006/relationships/oleObject" Target="embeddings/oleObject715.bin"/><Relationship Id="rId162" Type="http://schemas.openxmlformats.org/officeDocument/2006/relationships/oleObject" Target="embeddings/oleObject84.bin"/><Relationship Id="rId467" Type="http://schemas.openxmlformats.org/officeDocument/2006/relationships/oleObject" Target="embeddings/oleObject301.bin"/><Relationship Id="rId1097" Type="http://schemas.openxmlformats.org/officeDocument/2006/relationships/image" Target="media/image328.wmf"/><Relationship Id="rId674" Type="http://schemas.openxmlformats.org/officeDocument/2006/relationships/image" Target="media/image222.wmf"/><Relationship Id="rId881" Type="http://schemas.openxmlformats.org/officeDocument/2006/relationships/oleObject" Target="embeddings/oleObject609.bin"/><Relationship Id="rId979" Type="http://schemas.openxmlformats.org/officeDocument/2006/relationships/oleObject" Target="embeddings/oleObject697.bin"/><Relationship Id="rId24" Type="http://schemas.openxmlformats.org/officeDocument/2006/relationships/image" Target="media/image6.wmf"/><Relationship Id="rId327" Type="http://schemas.openxmlformats.org/officeDocument/2006/relationships/oleObject" Target="embeddings/oleObject181.bin"/><Relationship Id="rId534" Type="http://schemas.openxmlformats.org/officeDocument/2006/relationships/image" Target="media/image181.wmf"/><Relationship Id="rId741" Type="http://schemas.openxmlformats.org/officeDocument/2006/relationships/image" Target="media/image247.wmf"/><Relationship Id="rId839" Type="http://schemas.openxmlformats.org/officeDocument/2006/relationships/oleObject" Target="embeddings/oleObject568.bin"/><Relationship Id="rId173" Type="http://schemas.openxmlformats.org/officeDocument/2006/relationships/image" Target="media/image77.png"/><Relationship Id="rId380" Type="http://schemas.openxmlformats.org/officeDocument/2006/relationships/oleObject" Target="embeddings/oleObject222.bin"/><Relationship Id="rId601" Type="http://schemas.openxmlformats.org/officeDocument/2006/relationships/image" Target="media/image196.wmf"/><Relationship Id="rId1024" Type="http://schemas.openxmlformats.org/officeDocument/2006/relationships/oleObject" Target="embeddings/oleObject721.bin"/><Relationship Id="rId240" Type="http://schemas.openxmlformats.org/officeDocument/2006/relationships/oleObject" Target="embeddings/oleObject126.bin"/><Relationship Id="rId478" Type="http://schemas.openxmlformats.org/officeDocument/2006/relationships/image" Target="media/image164.wmf"/><Relationship Id="rId685" Type="http://schemas.openxmlformats.org/officeDocument/2006/relationships/oleObject" Target="embeddings/oleObject453.bin"/><Relationship Id="rId892" Type="http://schemas.openxmlformats.org/officeDocument/2006/relationships/oleObject" Target="embeddings/oleObject620.bin"/><Relationship Id="rId906" Type="http://schemas.openxmlformats.org/officeDocument/2006/relationships/oleObject" Target="embeddings/oleObject634.bin"/><Relationship Id="rId35" Type="http://schemas.openxmlformats.org/officeDocument/2006/relationships/oleObject" Target="embeddings/oleObject20.bin"/><Relationship Id="rId100" Type="http://schemas.openxmlformats.org/officeDocument/2006/relationships/oleObject" Target="embeddings/oleObject59.bin"/><Relationship Id="rId338" Type="http://schemas.openxmlformats.org/officeDocument/2006/relationships/oleObject" Target="embeddings/oleObject190.bin"/><Relationship Id="rId545" Type="http://schemas.openxmlformats.org/officeDocument/2006/relationships/image" Target="media/image185.wmf"/><Relationship Id="rId752" Type="http://schemas.openxmlformats.org/officeDocument/2006/relationships/oleObject" Target="embeddings/oleObject493.bin"/><Relationship Id="rId184" Type="http://schemas.openxmlformats.org/officeDocument/2006/relationships/image" Target="media/image82.wmf"/><Relationship Id="rId391" Type="http://schemas.openxmlformats.org/officeDocument/2006/relationships/oleObject" Target="embeddings/oleObject232.bin"/><Relationship Id="rId405" Type="http://schemas.openxmlformats.org/officeDocument/2006/relationships/oleObject" Target="embeddings/oleObject246.bin"/><Relationship Id="rId612" Type="http://schemas.openxmlformats.org/officeDocument/2006/relationships/oleObject" Target="embeddings/oleObject408.bin"/><Relationship Id="rId1035" Type="http://schemas.openxmlformats.org/officeDocument/2006/relationships/oleObject" Target="embeddings/oleObject726.bin"/><Relationship Id="rId251" Type="http://schemas.openxmlformats.org/officeDocument/2006/relationships/oleObject" Target="embeddings/oleObject135.bin"/><Relationship Id="rId489" Type="http://schemas.openxmlformats.org/officeDocument/2006/relationships/oleObject" Target="embeddings/oleObject317.bin"/><Relationship Id="rId696" Type="http://schemas.openxmlformats.org/officeDocument/2006/relationships/oleObject" Target="embeddings/oleObject462.bin"/><Relationship Id="rId917" Type="http://schemas.openxmlformats.org/officeDocument/2006/relationships/oleObject" Target="embeddings/oleObject645.bin"/><Relationship Id="rId1102" Type="http://schemas.openxmlformats.org/officeDocument/2006/relationships/oleObject" Target="embeddings/oleObject765.bin"/><Relationship Id="rId46" Type="http://schemas.openxmlformats.org/officeDocument/2006/relationships/oleObject" Target="embeddings/oleObject26.bin"/><Relationship Id="rId349" Type="http://schemas.openxmlformats.org/officeDocument/2006/relationships/oleObject" Target="embeddings/oleObject200.bin"/><Relationship Id="rId556" Type="http://schemas.openxmlformats.org/officeDocument/2006/relationships/oleObject" Target="embeddings/oleObject362.bin"/><Relationship Id="rId763" Type="http://schemas.openxmlformats.org/officeDocument/2006/relationships/image" Target="media/image257.wmf"/><Relationship Id="rId111" Type="http://schemas.openxmlformats.org/officeDocument/2006/relationships/oleObject" Target="embeddings/oleObject68.bin"/><Relationship Id="rId195" Type="http://schemas.openxmlformats.org/officeDocument/2006/relationships/oleObject" Target="embeddings/oleObject103.bin"/><Relationship Id="rId209" Type="http://schemas.openxmlformats.org/officeDocument/2006/relationships/oleObject" Target="embeddings/oleObject108.bin"/><Relationship Id="rId416" Type="http://schemas.openxmlformats.org/officeDocument/2006/relationships/oleObject" Target="embeddings/oleObject257.bin"/><Relationship Id="rId970" Type="http://schemas.openxmlformats.org/officeDocument/2006/relationships/oleObject" Target="embeddings/oleObject690.bin"/><Relationship Id="rId1046" Type="http://schemas.openxmlformats.org/officeDocument/2006/relationships/oleObject" Target="embeddings/oleObject733.bin"/><Relationship Id="rId623" Type="http://schemas.openxmlformats.org/officeDocument/2006/relationships/oleObject" Target="embeddings/oleObject417.bin"/><Relationship Id="rId830" Type="http://schemas.openxmlformats.org/officeDocument/2006/relationships/oleObject" Target="embeddings/oleObject560.bin"/><Relationship Id="rId928" Type="http://schemas.openxmlformats.org/officeDocument/2006/relationships/oleObject" Target="embeddings/oleObject656.bin"/><Relationship Id="rId57" Type="http://schemas.openxmlformats.org/officeDocument/2006/relationships/oleObject" Target="embeddings/oleObject33.bin"/><Relationship Id="rId262" Type="http://schemas.openxmlformats.org/officeDocument/2006/relationships/oleObject" Target="embeddings/oleObject142.bin"/><Relationship Id="rId567" Type="http://schemas.openxmlformats.org/officeDocument/2006/relationships/oleObject" Target="embeddings/oleObject371.bin"/><Relationship Id="rId1113" Type="http://schemas.openxmlformats.org/officeDocument/2006/relationships/oleObject" Target="embeddings/oleObject772.bin"/><Relationship Id="rId122" Type="http://schemas.openxmlformats.org/officeDocument/2006/relationships/image" Target="media/image42.png"/><Relationship Id="rId774" Type="http://schemas.openxmlformats.org/officeDocument/2006/relationships/oleObject" Target="embeddings/oleObject509.bin"/><Relationship Id="rId981" Type="http://schemas.openxmlformats.org/officeDocument/2006/relationships/image" Target="media/image277.wmf"/><Relationship Id="rId1057" Type="http://schemas.openxmlformats.org/officeDocument/2006/relationships/image" Target="media/image309.wmf"/><Relationship Id="rId427" Type="http://schemas.openxmlformats.org/officeDocument/2006/relationships/oleObject" Target="embeddings/oleObject266.bin"/><Relationship Id="rId634" Type="http://schemas.openxmlformats.org/officeDocument/2006/relationships/image" Target="media/image201.png"/><Relationship Id="rId841" Type="http://schemas.openxmlformats.org/officeDocument/2006/relationships/oleObject" Target="embeddings/oleObject570.bin"/><Relationship Id="rId273" Type="http://schemas.openxmlformats.org/officeDocument/2006/relationships/image" Target="media/image118.wmf"/><Relationship Id="rId480" Type="http://schemas.openxmlformats.org/officeDocument/2006/relationships/oleObject" Target="embeddings/oleObject309.bin"/><Relationship Id="rId701" Type="http://schemas.openxmlformats.org/officeDocument/2006/relationships/oleObject" Target="embeddings/oleObject466.bin"/><Relationship Id="rId939" Type="http://schemas.openxmlformats.org/officeDocument/2006/relationships/oleObject" Target="embeddings/oleObject667.bin"/><Relationship Id="rId1124" Type="http://schemas.openxmlformats.org/officeDocument/2006/relationships/oleObject" Target="embeddings/oleObject776.bin"/><Relationship Id="rId68" Type="http://schemas.openxmlformats.org/officeDocument/2006/relationships/oleObject" Target="embeddings/oleObject41.bin"/><Relationship Id="rId133" Type="http://schemas.openxmlformats.org/officeDocument/2006/relationships/image" Target="media/image53.png"/><Relationship Id="rId340" Type="http://schemas.openxmlformats.org/officeDocument/2006/relationships/oleObject" Target="embeddings/oleObject192.bin"/><Relationship Id="rId578" Type="http://schemas.openxmlformats.org/officeDocument/2006/relationships/image" Target="media/image193.wmf"/><Relationship Id="rId785" Type="http://schemas.openxmlformats.org/officeDocument/2006/relationships/oleObject" Target="embeddings/oleObject519.bin"/><Relationship Id="rId992" Type="http://schemas.openxmlformats.org/officeDocument/2006/relationships/oleObject" Target="embeddings/oleObject706.bin"/><Relationship Id="rId200" Type="http://schemas.openxmlformats.org/officeDocument/2006/relationships/image" Target="media/image87.png"/><Relationship Id="rId438" Type="http://schemas.openxmlformats.org/officeDocument/2006/relationships/oleObject" Target="embeddings/oleObject274.bin"/><Relationship Id="rId645" Type="http://schemas.openxmlformats.org/officeDocument/2006/relationships/oleObject" Target="embeddings/oleObject434.bin"/><Relationship Id="rId852" Type="http://schemas.openxmlformats.org/officeDocument/2006/relationships/oleObject" Target="embeddings/oleObject580.bin"/><Relationship Id="rId1068" Type="http://schemas.openxmlformats.org/officeDocument/2006/relationships/oleObject" Target="embeddings/oleObject750.bin"/><Relationship Id="rId284" Type="http://schemas.openxmlformats.org/officeDocument/2006/relationships/oleObject" Target="embeddings/oleObject153.bin"/><Relationship Id="rId491" Type="http://schemas.openxmlformats.org/officeDocument/2006/relationships/oleObject" Target="embeddings/oleObject318.bin"/><Relationship Id="rId505" Type="http://schemas.openxmlformats.org/officeDocument/2006/relationships/oleObject" Target="embeddings/oleObject327.bin"/><Relationship Id="rId712" Type="http://schemas.openxmlformats.org/officeDocument/2006/relationships/image" Target="media/image234.wmf"/><Relationship Id="rId79" Type="http://schemas.openxmlformats.org/officeDocument/2006/relationships/image" Target="media/image24.png"/><Relationship Id="rId144" Type="http://schemas.openxmlformats.org/officeDocument/2006/relationships/oleObject" Target="embeddings/oleObject75.bin"/><Relationship Id="rId589" Type="http://schemas.openxmlformats.org/officeDocument/2006/relationships/oleObject" Target="embeddings/oleObject387.bin"/><Relationship Id="rId796" Type="http://schemas.openxmlformats.org/officeDocument/2006/relationships/oleObject" Target="embeddings/oleObject527.bin"/><Relationship Id="rId351" Type="http://schemas.openxmlformats.org/officeDocument/2006/relationships/image" Target="media/image143.wmf"/><Relationship Id="rId449" Type="http://schemas.openxmlformats.org/officeDocument/2006/relationships/oleObject" Target="embeddings/oleObject285.bin"/><Relationship Id="rId656" Type="http://schemas.openxmlformats.org/officeDocument/2006/relationships/oleObject" Target="embeddings/oleObject441.bin"/><Relationship Id="rId863" Type="http://schemas.openxmlformats.org/officeDocument/2006/relationships/oleObject" Target="embeddings/oleObject591.bin"/><Relationship Id="rId1079" Type="http://schemas.openxmlformats.org/officeDocument/2006/relationships/image" Target="media/image317.png"/><Relationship Id="rId211" Type="http://schemas.openxmlformats.org/officeDocument/2006/relationships/image" Target="media/image95.wmf"/><Relationship Id="rId295" Type="http://schemas.openxmlformats.org/officeDocument/2006/relationships/image" Target="media/image130.wmf"/><Relationship Id="rId309" Type="http://schemas.openxmlformats.org/officeDocument/2006/relationships/oleObject" Target="embeddings/oleObject168.bin"/><Relationship Id="rId516" Type="http://schemas.openxmlformats.org/officeDocument/2006/relationships/oleObject" Target="embeddings/oleObject335.bin"/><Relationship Id="rId723" Type="http://schemas.openxmlformats.org/officeDocument/2006/relationships/oleObject" Target="embeddings/oleObject477.bin"/><Relationship Id="rId930" Type="http://schemas.openxmlformats.org/officeDocument/2006/relationships/oleObject" Target="embeddings/oleObject658.bin"/><Relationship Id="rId1006" Type="http://schemas.openxmlformats.org/officeDocument/2006/relationships/image" Target="media/image287.wmf"/><Relationship Id="rId155" Type="http://schemas.openxmlformats.org/officeDocument/2006/relationships/image" Target="media/image70.png"/><Relationship Id="rId362" Type="http://schemas.openxmlformats.org/officeDocument/2006/relationships/oleObject" Target="embeddings/oleObject208.bin"/><Relationship Id="rId222" Type="http://schemas.openxmlformats.org/officeDocument/2006/relationships/image" Target="media/image100.wmf"/><Relationship Id="rId667" Type="http://schemas.openxmlformats.org/officeDocument/2006/relationships/image" Target="media/image217.png"/><Relationship Id="rId874" Type="http://schemas.openxmlformats.org/officeDocument/2006/relationships/oleObject" Target="embeddings/oleObject602.bin"/><Relationship Id="rId17" Type="http://schemas.openxmlformats.org/officeDocument/2006/relationships/oleObject" Target="embeddings/oleObject6.bin"/><Relationship Id="rId527" Type="http://schemas.openxmlformats.org/officeDocument/2006/relationships/oleObject" Target="embeddings/oleObject343.bin"/><Relationship Id="rId734" Type="http://schemas.openxmlformats.org/officeDocument/2006/relationships/oleObject" Target="embeddings/oleObject483.bin"/><Relationship Id="rId941" Type="http://schemas.openxmlformats.org/officeDocument/2006/relationships/oleObject" Target="embeddings/oleObject668.bin"/><Relationship Id="rId70" Type="http://schemas.openxmlformats.org/officeDocument/2006/relationships/oleObject" Target="embeddings/oleObject43.bin"/><Relationship Id="rId166" Type="http://schemas.openxmlformats.org/officeDocument/2006/relationships/image" Target="media/image72.wmf"/><Relationship Id="rId373" Type="http://schemas.openxmlformats.org/officeDocument/2006/relationships/oleObject" Target="embeddings/oleObject216.bin"/><Relationship Id="rId580" Type="http://schemas.openxmlformats.org/officeDocument/2006/relationships/image" Target="media/image194.wmf"/><Relationship Id="rId801" Type="http://schemas.openxmlformats.org/officeDocument/2006/relationships/oleObject" Target="embeddings/oleObject531.bin"/><Relationship Id="rId1017" Type="http://schemas.openxmlformats.org/officeDocument/2006/relationships/oleObject" Target="embeddings/oleObject717.bin"/><Relationship Id="rId1" Type="http://schemas.openxmlformats.org/officeDocument/2006/relationships/numbering" Target="numbering.xml"/><Relationship Id="rId233" Type="http://schemas.openxmlformats.org/officeDocument/2006/relationships/oleObject" Target="embeddings/oleObject121.bin"/><Relationship Id="rId440" Type="http://schemas.openxmlformats.org/officeDocument/2006/relationships/oleObject" Target="embeddings/oleObject276.bin"/><Relationship Id="rId678" Type="http://schemas.openxmlformats.org/officeDocument/2006/relationships/oleObject" Target="embeddings/oleObject448.bin"/><Relationship Id="rId885" Type="http://schemas.openxmlformats.org/officeDocument/2006/relationships/oleObject" Target="embeddings/oleObject613.bin"/><Relationship Id="rId1070" Type="http://schemas.openxmlformats.org/officeDocument/2006/relationships/image" Target="media/image312.wmf"/><Relationship Id="rId28" Type="http://schemas.openxmlformats.org/officeDocument/2006/relationships/image" Target="media/image8.wmf"/><Relationship Id="rId300" Type="http://schemas.openxmlformats.org/officeDocument/2006/relationships/oleObject" Target="embeddings/oleObject162.bin"/><Relationship Id="rId538" Type="http://schemas.openxmlformats.org/officeDocument/2006/relationships/image" Target="media/image183.wmf"/><Relationship Id="rId745" Type="http://schemas.openxmlformats.org/officeDocument/2006/relationships/image" Target="media/image249.wmf"/><Relationship Id="rId952" Type="http://schemas.openxmlformats.org/officeDocument/2006/relationships/oleObject" Target="embeddings/oleObject676.bin"/><Relationship Id="rId81" Type="http://schemas.openxmlformats.org/officeDocument/2006/relationships/image" Target="media/image26.wmf"/><Relationship Id="rId177" Type="http://schemas.openxmlformats.org/officeDocument/2006/relationships/oleObject" Target="embeddings/oleObject90.bin"/><Relationship Id="rId384" Type="http://schemas.openxmlformats.org/officeDocument/2006/relationships/oleObject" Target="embeddings/oleObject226.bin"/><Relationship Id="rId591" Type="http://schemas.openxmlformats.org/officeDocument/2006/relationships/oleObject" Target="embeddings/oleObject389.bin"/><Relationship Id="rId605" Type="http://schemas.openxmlformats.org/officeDocument/2006/relationships/oleObject" Target="embeddings/oleObject402.bin"/><Relationship Id="rId812" Type="http://schemas.openxmlformats.org/officeDocument/2006/relationships/oleObject" Target="embeddings/oleObject542.bin"/><Relationship Id="rId1028" Type="http://schemas.openxmlformats.org/officeDocument/2006/relationships/oleObject" Target="embeddings/oleObject723.bin"/><Relationship Id="rId244" Type="http://schemas.openxmlformats.org/officeDocument/2006/relationships/oleObject" Target="embeddings/oleObject130.bin"/><Relationship Id="rId689" Type="http://schemas.openxmlformats.org/officeDocument/2006/relationships/oleObject" Target="embeddings/oleObject456.bin"/><Relationship Id="rId896" Type="http://schemas.openxmlformats.org/officeDocument/2006/relationships/oleObject" Target="embeddings/oleObject624.bin"/><Relationship Id="rId1081" Type="http://schemas.openxmlformats.org/officeDocument/2006/relationships/image" Target="media/image319.png"/><Relationship Id="rId39" Type="http://schemas.openxmlformats.org/officeDocument/2006/relationships/oleObject" Target="embeddings/oleObject24.bin"/><Relationship Id="rId451" Type="http://schemas.openxmlformats.org/officeDocument/2006/relationships/image" Target="media/image158.wmf"/><Relationship Id="rId549" Type="http://schemas.openxmlformats.org/officeDocument/2006/relationships/oleObject" Target="embeddings/oleObject356.bin"/><Relationship Id="rId756" Type="http://schemas.openxmlformats.org/officeDocument/2006/relationships/oleObject" Target="embeddings/oleObject495.bin"/><Relationship Id="rId104" Type="http://schemas.openxmlformats.org/officeDocument/2006/relationships/oleObject" Target="embeddings/oleObject61.bin"/><Relationship Id="rId188" Type="http://schemas.openxmlformats.org/officeDocument/2006/relationships/oleObject" Target="embeddings/oleObject98.bin"/><Relationship Id="rId311" Type="http://schemas.openxmlformats.org/officeDocument/2006/relationships/oleObject" Target="embeddings/oleObject170.bin"/><Relationship Id="rId395" Type="http://schemas.openxmlformats.org/officeDocument/2006/relationships/oleObject" Target="embeddings/oleObject236.bin"/><Relationship Id="rId409" Type="http://schemas.openxmlformats.org/officeDocument/2006/relationships/oleObject" Target="embeddings/oleObject250.bin"/><Relationship Id="rId963" Type="http://schemas.openxmlformats.org/officeDocument/2006/relationships/image" Target="media/image272.wmf"/><Relationship Id="rId1039" Type="http://schemas.openxmlformats.org/officeDocument/2006/relationships/oleObject" Target="embeddings/oleObject728.bin"/><Relationship Id="rId92" Type="http://schemas.openxmlformats.org/officeDocument/2006/relationships/image" Target="media/image32.wmf"/><Relationship Id="rId616" Type="http://schemas.openxmlformats.org/officeDocument/2006/relationships/oleObject" Target="embeddings/oleObject411.bin"/><Relationship Id="rId823" Type="http://schemas.openxmlformats.org/officeDocument/2006/relationships/oleObject" Target="embeddings/oleObject553.bin"/><Relationship Id="rId255" Type="http://schemas.openxmlformats.org/officeDocument/2006/relationships/image" Target="media/image110.wmf"/><Relationship Id="rId462" Type="http://schemas.openxmlformats.org/officeDocument/2006/relationships/oleObject" Target="embeddings/oleObject296.bin"/><Relationship Id="rId1092" Type="http://schemas.openxmlformats.org/officeDocument/2006/relationships/oleObject" Target="embeddings/oleObject760.bin"/><Relationship Id="rId1106" Type="http://schemas.openxmlformats.org/officeDocument/2006/relationships/oleObject" Target="embeddings/oleObject767.bin"/><Relationship Id="rId115" Type="http://schemas.openxmlformats.org/officeDocument/2006/relationships/oleObject" Target="embeddings/oleObject71.bin"/><Relationship Id="rId322" Type="http://schemas.openxmlformats.org/officeDocument/2006/relationships/oleObject" Target="embeddings/oleObject177.bin"/><Relationship Id="rId767" Type="http://schemas.openxmlformats.org/officeDocument/2006/relationships/oleObject" Target="embeddings/oleObject502.bin"/><Relationship Id="rId974" Type="http://schemas.openxmlformats.org/officeDocument/2006/relationships/oleObject" Target="embeddings/oleObject693.bin"/><Relationship Id="rId199" Type="http://schemas.openxmlformats.org/officeDocument/2006/relationships/oleObject" Target="embeddings/oleObject106.bin"/><Relationship Id="rId627" Type="http://schemas.openxmlformats.org/officeDocument/2006/relationships/oleObject" Target="embeddings/oleObject421.bin"/><Relationship Id="rId834" Type="http://schemas.openxmlformats.org/officeDocument/2006/relationships/oleObject" Target="embeddings/oleObject564.bin"/><Relationship Id="rId266" Type="http://schemas.openxmlformats.org/officeDocument/2006/relationships/oleObject" Target="embeddings/oleObject144.bin"/><Relationship Id="rId473" Type="http://schemas.openxmlformats.org/officeDocument/2006/relationships/oleObject" Target="embeddings/oleObject305.bin"/><Relationship Id="rId680" Type="http://schemas.openxmlformats.org/officeDocument/2006/relationships/oleObject" Target="embeddings/oleObject450.bin"/><Relationship Id="rId901" Type="http://schemas.openxmlformats.org/officeDocument/2006/relationships/oleObject" Target="embeddings/oleObject629.bin"/><Relationship Id="rId1117" Type="http://schemas.openxmlformats.org/officeDocument/2006/relationships/image" Target="media/image336.wmf"/><Relationship Id="rId30" Type="http://schemas.openxmlformats.org/officeDocument/2006/relationships/oleObject" Target="embeddings/oleObject15.bin"/><Relationship Id="rId126" Type="http://schemas.openxmlformats.org/officeDocument/2006/relationships/image" Target="media/image46.png"/><Relationship Id="rId333" Type="http://schemas.openxmlformats.org/officeDocument/2006/relationships/oleObject" Target="embeddings/oleObject187.bin"/><Relationship Id="rId540" Type="http://schemas.openxmlformats.org/officeDocument/2006/relationships/image" Target="media/image184.wmf"/><Relationship Id="rId778" Type="http://schemas.openxmlformats.org/officeDocument/2006/relationships/oleObject" Target="embeddings/oleObject513.bin"/><Relationship Id="rId985" Type="http://schemas.openxmlformats.org/officeDocument/2006/relationships/image" Target="media/image279.wmf"/><Relationship Id="rId638" Type="http://schemas.openxmlformats.org/officeDocument/2006/relationships/image" Target="media/image203.wmf"/><Relationship Id="rId845" Type="http://schemas.openxmlformats.org/officeDocument/2006/relationships/oleObject" Target="embeddings/oleObject574.bin"/><Relationship Id="rId1030" Type="http://schemas.openxmlformats.org/officeDocument/2006/relationships/oleObject" Target="embeddings/oleObject724.bin"/><Relationship Id="rId277" Type="http://schemas.openxmlformats.org/officeDocument/2006/relationships/image" Target="media/image120.png"/><Relationship Id="rId400" Type="http://schemas.openxmlformats.org/officeDocument/2006/relationships/oleObject" Target="embeddings/oleObject241.bin"/><Relationship Id="rId484" Type="http://schemas.openxmlformats.org/officeDocument/2006/relationships/oleObject" Target="embeddings/oleObject313.bin"/><Relationship Id="rId705" Type="http://schemas.openxmlformats.org/officeDocument/2006/relationships/oleObject" Target="embeddings/oleObject468.bin"/><Relationship Id="rId1128" Type="http://schemas.openxmlformats.org/officeDocument/2006/relationships/fontTable" Target="fontTable.xml"/><Relationship Id="rId137" Type="http://schemas.openxmlformats.org/officeDocument/2006/relationships/image" Target="media/image57.png"/><Relationship Id="rId344" Type="http://schemas.openxmlformats.org/officeDocument/2006/relationships/oleObject" Target="embeddings/oleObject196.bin"/><Relationship Id="rId691" Type="http://schemas.openxmlformats.org/officeDocument/2006/relationships/oleObject" Target="embeddings/oleObject458.bin"/><Relationship Id="rId789" Type="http://schemas.openxmlformats.org/officeDocument/2006/relationships/image" Target="media/image261.wmf"/><Relationship Id="rId912" Type="http://schemas.openxmlformats.org/officeDocument/2006/relationships/oleObject" Target="embeddings/oleObject640.bin"/><Relationship Id="rId996" Type="http://schemas.openxmlformats.org/officeDocument/2006/relationships/image" Target="media/image281.wmf"/><Relationship Id="rId41" Type="http://schemas.openxmlformats.org/officeDocument/2006/relationships/image" Target="media/image10.png"/><Relationship Id="rId551" Type="http://schemas.openxmlformats.org/officeDocument/2006/relationships/oleObject" Target="embeddings/oleObject357.bin"/><Relationship Id="rId649" Type="http://schemas.openxmlformats.org/officeDocument/2006/relationships/oleObject" Target="embeddings/oleObject436.bin"/><Relationship Id="rId856" Type="http://schemas.openxmlformats.org/officeDocument/2006/relationships/oleObject" Target="embeddings/oleObject584.bin"/><Relationship Id="rId190" Type="http://schemas.openxmlformats.org/officeDocument/2006/relationships/oleObject" Target="embeddings/oleObject99.bin"/><Relationship Id="rId204" Type="http://schemas.openxmlformats.org/officeDocument/2006/relationships/image" Target="media/image91.png"/><Relationship Id="rId288" Type="http://schemas.openxmlformats.org/officeDocument/2006/relationships/oleObject" Target="embeddings/oleObject155.bin"/><Relationship Id="rId411" Type="http://schemas.openxmlformats.org/officeDocument/2006/relationships/oleObject" Target="embeddings/oleObject252.bin"/><Relationship Id="rId509" Type="http://schemas.openxmlformats.org/officeDocument/2006/relationships/oleObject" Target="embeddings/oleObject329.bin"/><Relationship Id="rId1041" Type="http://schemas.openxmlformats.org/officeDocument/2006/relationships/image" Target="media/image305.wmf"/><Relationship Id="rId495" Type="http://schemas.openxmlformats.org/officeDocument/2006/relationships/oleObject" Target="embeddings/oleObject320.bin"/><Relationship Id="rId716" Type="http://schemas.openxmlformats.org/officeDocument/2006/relationships/image" Target="media/image236.wmf"/><Relationship Id="rId923" Type="http://schemas.openxmlformats.org/officeDocument/2006/relationships/oleObject" Target="embeddings/oleObject651.bin"/><Relationship Id="rId52" Type="http://schemas.openxmlformats.org/officeDocument/2006/relationships/oleObject" Target="embeddings/oleObject28.bin"/><Relationship Id="rId148" Type="http://schemas.openxmlformats.org/officeDocument/2006/relationships/oleObject" Target="embeddings/oleObject77.bin"/><Relationship Id="rId355" Type="http://schemas.openxmlformats.org/officeDocument/2006/relationships/oleObject" Target="embeddings/oleObject205.bin"/><Relationship Id="rId562" Type="http://schemas.openxmlformats.org/officeDocument/2006/relationships/oleObject" Target="embeddings/oleObject366.bin"/><Relationship Id="rId215" Type="http://schemas.openxmlformats.org/officeDocument/2006/relationships/image" Target="media/image97.wmf"/><Relationship Id="rId422" Type="http://schemas.openxmlformats.org/officeDocument/2006/relationships/oleObject" Target="embeddings/oleObject262.bin"/><Relationship Id="rId867" Type="http://schemas.openxmlformats.org/officeDocument/2006/relationships/oleObject" Target="embeddings/oleObject595.bin"/><Relationship Id="rId1052" Type="http://schemas.openxmlformats.org/officeDocument/2006/relationships/oleObject" Target="embeddings/oleObject739.bin"/><Relationship Id="rId299" Type="http://schemas.openxmlformats.org/officeDocument/2006/relationships/oleObject" Target="embeddings/oleObject161.bin"/><Relationship Id="rId727" Type="http://schemas.openxmlformats.org/officeDocument/2006/relationships/oleObject" Target="embeddings/oleObject479.bin"/><Relationship Id="rId934" Type="http://schemas.openxmlformats.org/officeDocument/2006/relationships/oleObject" Target="embeddings/oleObject662.bin"/><Relationship Id="rId63" Type="http://schemas.openxmlformats.org/officeDocument/2006/relationships/oleObject" Target="embeddings/oleObject38.bin"/><Relationship Id="rId159" Type="http://schemas.openxmlformats.org/officeDocument/2006/relationships/oleObject" Target="embeddings/oleObject81.bin"/><Relationship Id="rId366" Type="http://schemas.openxmlformats.org/officeDocument/2006/relationships/oleObject" Target="embeddings/oleObject211.bin"/><Relationship Id="rId573" Type="http://schemas.openxmlformats.org/officeDocument/2006/relationships/oleObject" Target="embeddings/oleObject374.bin"/><Relationship Id="rId780" Type="http://schemas.openxmlformats.org/officeDocument/2006/relationships/image" Target="media/image259.wmf"/><Relationship Id="rId226" Type="http://schemas.openxmlformats.org/officeDocument/2006/relationships/image" Target="media/image102.wmf"/><Relationship Id="rId433" Type="http://schemas.openxmlformats.org/officeDocument/2006/relationships/image" Target="media/image155.wmf"/><Relationship Id="rId878" Type="http://schemas.openxmlformats.org/officeDocument/2006/relationships/oleObject" Target="embeddings/oleObject606.bin"/><Relationship Id="rId1063" Type="http://schemas.openxmlformats.org/officeDocument/2006/relationships/oleObject" Target="embeddings/oleObject745.bin"/><Relationship Id="rId640" Type="http://schemas.openxmlformats.org/officeDocument/2006/relationships/image" Target="media/image204.wmf"/><Relationship Id="rId738" Type="http://schemas.openxmlformats.org/officeDocument/2006/relationships/oleObject" Target="embeddings/oleObject485.bin"/><Relationship Id="rId945" Type="http://schemas.openxmlformats.org/officeDocument/2006/relationships/oleObject" Target="embeddings/oleObject670.bin"/><Relationship Id="rId74" Type="http://schemas.openxmlformats.org/officeDocument/2006/relationships/oleObject" Target="embeddings/oleObject47.bin"/><Relationship Id="rId377" Type="http://schemas.openxmlformats.org/officeDocument/2006/relationships/oleObject" Target="embeddings/oleObject219.bin"/><Relationship Id="rId500" Type="http://schemas.openxmlformats.org/officeDocument/2006/relationships/oleObject" Target="embeddings/oleObject323.bin"/><Relationship Id="rId584" Type="http://schemas.openxmlformats.org/officeDocument/2006/relationships/oleObject" Target="embeddings/oleObject382.bin"/><Relationship Id="rId805" Type="http://schemas.openxmlformats.org/officeDocument/2006/relationships/oleObject" Target="embeddings/oleObject535.bin"/><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image" Target="media/image262.wmf"/><Relationship Id="rId889" Type="http://schemas.openxmlformats.org/officeDocument/2006/relationships/oleObject" Target="embeddings/oleObject617.bin"/><Relationship Id="rId1074" Type="http://schemas.openxmlformats.org/officeDocument/2006/relationships/image" Target="media/image314.wmf"/><Relationship Id="rId444" Type="http://schemas.openxmlformats.org/officeDocument/2006/relationships/oleObject" Target="embeddings/oleObject280.bin"/><Relationship Id="rId651" Type="http://schemas.openxmlformats.org/officeDocument/2006/relationships/oleObject" Target="embeddings/oleObject437.bin"/><Relationship Id="rId749" Type="http://schemas.openxmlformats.org/officeDocument/2006/relationships/oleObject" Target="embeddings/oleObject491.bin"/><Relationship Id="rId290" Type="http://schemas.openxmlformats.org/officeDocument/2006/relationships/oleObject" Target="embeddings/oleObject156.bin"/><Relationship Id="rId304" Type="http://schemas.openxmlformats.org/officeDocument/2006/relationships/oleObject" Target="embeddings/oleObject165.bin"/><Relationship Id="rId388" Type="http://schemas.openxmlformats.org/officeDocument/2006/relationships/oleObject" Target="embeddings/oleObject229.bin"/><Relationship Id="rId511" Type="http://schemas.openxmlformats.org/officeDocument/2006/relationships/oleObject" Target="embeddings/oleObject331.bin"/><Relationship Id="rId609" Type="http://schemas.openxmlformats.org/officeDocument/2006/relationships/oleObject" Target="embeddings/oleObject405.bin"/><Relationship Id="rId956" Type="http://schemas.openxmlformats.org/officeDocument/2006/relationships/image" Target="media/image271.wmf"/><Relationship Id="rId85" Type="http://schemas.openxmlformats.org/officeDocument/2006/relationships/image" Target="media/image28.wmf"/><Relationship Id="rId150" Type="http://schemas.openxmlformats.org/officeDocument/2006/relationships/oleObject" Target="embeddings/oleObject78.bin"/><Relationship Id="rId595" Type="http://schemas.openxmlformats.org/officeDocument/2006/relationships/oleObject" Target="embeddings/oleObject393.bin"/><Relationship Id="rId816" Type="http://schemas.openxmlformats.org/officeDocument/2006/relationships/oleObject" Target="embeddings/oleObject546.bin"/><Relationship Id="rId1001" Type="http://schemas.openxmlformats.org/officeDocument/2006/relationships/image" Target="media/image284.wmf"/><Relationship Id="rId248" Type="http://schemas.openxmlformats.org/officeDocument/2006/relationships/oleObject" Target="embeddings/oleObject132.bin"/><Relationship Id="rId455" Type="http://schemas.openxmlformats.org/officeDocument/2006/relationships/oleObject" Target="embeddings/oleObject289.bin"/><Relationship Id="rId662" Type="http://schemas.openxmlformats.org/officeDocument/2006/relationships/image" Target="media/image213.png"/><Relationship Id="rId1085" Type="http://schemas.openxmlformats.org/officeDocument/2006/relationships/oleObject" Target="embeddings/oleObject757.bin"/><Relationship Id="rId12" Type="http://schemas.openxmlformats.org/officeDocument/2006/relationships/oleObject" Target="embeddings/oleObject3.bin"/><Relationship Id="rId108" Type="http://schemas.openxmlformats.org/officeDocument/2006/relationships/oleObject" Target="embeddings/oleObject65.bin"/><Relationship Id="rId315" Type="http://schemas.openxmlformats.org/officeDocument/2006/relationships/oleObject" Target="embeddings/oleObject172.bin"/><Relationship Id="rId522" Type="http://schemas.openxmlformats.org/officeDocument/2006/relationships/image" Target="media/image175.wmf"/><Relationship Id="rId967" Type="http://schemas.openxmlformats.org/officeDocument/2006/relationships/oleObject" Target="embeddings/oleObject688.bin"/><Relationship Id="rId96" Type="http://schemas.openxmlformats.org/officeDocument/2006/relationships/image" Target="media/image33.wmf"/><Relationship Id="rId161" Type="http://schemas.openxmlformats.org/officeDocument/2006/relationships/oleObject" Target="embeddings/oleObject83.bin"/><Relationship Id="rId399" Type="http://schemas.openxmlformats.org/officeDocument/2006/relationships/oleObject" Target="embeddings/oleObject240.bin"/><Relationship Id="rId827" Type="http://schemas.openxmlformats.org/officeDocument/2006/relationships/oleObject" Target="embeddings/oleObject557.bin"/><Relationship Id="rId1012" Type="http://schemas.openxmlformats.org/officeDocument/2006/relationships/image" Target="media/image291.wmf"/><Relationship Id="rId259" Type="http://schemas.openxmlformats.org/officeDocument/2006/relationships/image" Target="media/image112.wmf"/><Relationship Id="rId466" Type="http://schemas.openxmlformats.org/officeDocument/2006/relationships/oleObject" Target="embeddings/oleObject300.bin"/><Relationship Id="rId673" Type="http://schemas.openxmlformats.org/officeDocument/2006/relationships/oleObject" Target="embeddings/oleObject445.bin"/><Relationship Id="rId880" Type="http://schemas.openxmlformats.org/officeDocument/2006/relationships/oleObject" Target="embeddings/oleObject608.bin"/><Relationship Id="rId1096" Type="http://schemas.openxmlformats.org/officeDocument/2006/relationships/oleObject" Target="embeddings/oleObject762.bin"/><Relationship Id="rId23" Type="http://schemas.openxmlformats.org/officeDocument/2006/relationships/oleObject" Target="embeddings/oleObject11.bin"/><Relationship Id="rId119" Type="http://schemas.openxmlformats.org/officeDocument/2006/relationships/oleObject" Target="embeddings/oleObject73.bin"/><Relationship Id="rId326" Type="http://schemas.openxmlformats.org/officeDocument/2006/relationships/oleObject" Target="embeddings/oleObject180.bin"/><Relationship Id="rId533" Type="http://schemas.openxmlformats.org/officeDocument/2006/relationships/oleObject" Target="embeddings/oleObject346.bin"/><Relationship Id="rId978" Type="http://schemas.openxmlformats.org/officeDocument/2006/relationships/oleObject" Target="embeddings/oleObject696.bin"/><Relationship Id="rId740" Type="http://schemas.openxmlformats.org/officeDocument/2006/relationships/oleObject" Target="embeddings/oleObject487.bin"/><Relationship Id="rId838" Type="http://schemas.openxmlformats.org/officeDocument/2006/relationships/image" Target="media/image264.wmf"/><Relationship Id="rId1023" Type="http://schemas.openxmlformats.org/officeDocument/2006/relationships/image" Target="media/image296.wmf"/><Relationship Id="rId172" Type="http://schemas.openxmlformats.org/officeDocument/2006/relationships/image" Target="media/image76.png"/><Relationship Id="rId477" Type="http://schemas.openxmlformats.org/officeDocument/2006/relationships/oleObject" Target="embeddings/oleObject307.bin"/><Relationship Id="rId600" Type="http://schemas.openxmlformats.org/officeDocument/2006/relationships/oleObject" Target="embeddings/oleObject398.bin"/><Relationship Id="rId684" Type="http://schemas.openxmlformats.org/officeDocument/2006/relationships/image" Target="media/image225.wmf"/><Relationship Id="rId337" Type="http://schemas.openxmlformats.org/officeDocument/2006/relationships/image" Target="media/image141.wmf"/><Relationship Id="rId891" Type="http://schemas.openxmlformats.org/officeDocument/2006/relationships/oleObject" Target="embeddings/oleObject619.bin"/><Relationship Id="rId905" Type="http://schemas.openxmlformats.org/officeDocument/2006/relationships/oleObject" Target="embeddings/oleObject633.bin"/><Relationship Id="rId989" Type="http://schemas.openxmlformats.org/officeDocument/2006/relationships/oleObject" Target="embeddings/oleObject703.bin"/><Relationship Id="rId34" Type="http://schemas.openxmlformats.org/officeDocument/2006/relationships/oleObject" Target="embeddings/oleObject19.bin"/><Relationship Id="rId544" Type="http://schemas.openxmlformats.org/officeDocument/2006/relationships/oleObject" Target="embeddings/oleObject353.bin"/><Relationship Id="rId751" Type="http://schemas.openxmlformats.org/officeDocument/2006/relationships/oleObject" Target="embeddings/oleObject492.bin"/><Relationship Id="rId849" Type="http://schemas.openxmlformats.org/officeDocument/2006/relationships/oleObject" Target="embeddings/oleObject577.bin"/><Relationship Id="rId183" Type="http://schemas.openxmlformats.org/officeDocument/2006/relationships/oleObject" Target="embeddings/oleObject95.bin"/><Relationship Id="rId390" Type="http://schemas.openxmlformats.org/officeDocument/2006/relationships/oleObject" Target="embeddings/oleObject231.bin"/><Relationship Id="rId404" Type="http://schemas.openxmlformats.org/officeDocument/2006/relationships/oleObject" Target="embeddings/oleObject245.bin"/><Relationship Id="rId611" Type="http://schemas.openxmlformats.org/officeDocument/2006/relationships/oleObject" Target="embeddings/oleObject407.bin"/><Relationship Id="rId1034" Type="http://schemas.openxmlformats.org/officeDocument/2006/relationships/image" Target="media/image302.wmf"/><Relationship Id="rId250" Type="http://schemas.openxmlformats.org/officeDocument/2006/relationships/oleObject" Target="embeddings/oleObject134.bin"/><Relationship Id="rId488" Type="http://schemas.openxmlformats.org/officeDocument/2006/relationships/oleObject" Target="embeddings/oleObject316.bin"/><Relationship Id="rId695" Type="http://schemas.openxmlformats.org/officeDocument/2006/relationships/oleObject" Target="embeddings/oleObject461.bin"/><Relationship Id="rId709" Type="http://schemas.openxmlformats.org/officeDocument/2006/relationships/oleObject" Target="embeddings/oleObject470.bin"/><Relationship Id="rId916" Type="http://schemas.openxmlformats.org/officeDocument/2006/relationships/oleObject" Target="embeddings/oleObject644.bin"/><Relationship Id="rId1101" Type="http://schemas.openxmlformats.org/officeDocument/2006/relationships/image" Target="media/image330.wmf"/><Relationship Id="rId45" Type="http://schemas.openxmlformats.org/officeDocument/2006/relationships/oleObject" Target="embeddings/oleObject25.bin"/><Relationship Id="rId110" Type="http://schemas.openxmlformats.org/officeDocument/2006/relationships/oleObject" Target="embeddings/oleObject67.bin"/><Relationship Id="rId348" Type="http://schemas.openxmlformats.org/officeDocument/2006/relationships/oleObject" Target="embeddings/oleObject199.bin"/><Relationship Id="rId555" Type="http://schemas.openxmlformats.org/officeDocument/2006/relationships/oleObject" Target="embeddings/oleObject361.bin"/><Relationship Id="rId762" Type="http://schemas.openxmlformats.org/officeDocument/2006/relationships/oleObject" Target="embeddings/oleObject499.bin"/><Relationship Id="rId194" Type="http://schemas.openxmlformats.org/officeDocument/2006/relationships/oleObject" Target="embeddings/oleObject102.bin"/><Relationship Id="rId208" Type="http://schemas.openxmlformats.org/officeDocument/2006/relationships/oleObject" Target="embeddings/oleObject107.bin"/><Relationship Id="rId415" Type="http://schemas.openxmlformats.org/officeDocument/2006/relationships/oleObject" Target="embeddings/oleObject256.bin"/><Relationship Id="rId622" Type="http://schemas.openxmlformats.org/officeDocument/2006/relationships/oleObject" Target="embeddings/oleObject416.bin"/><Relationship Id="rId1045" Type="http://schemas.openxmlformats.org/officeDocument/2006/relationships/oleObject" Target="embeddings/oleObject732.bin"/><Relationship Id="rId261" Type="http://schemas.openxmlformats.org/officeDocument/2006/relationships/image" Target="media/image113.wmf"/><Relationship Id="rId499" Type="http://schemas.openxmlformats.org/officeDocument/2006/relationships/image" Target="media/image170.wmf"/><Relationship Id="rId927" Type="http://schemas.openxmlformats.org/officeDocument/2006/relationships/oleObject" Target="embeddings/oleObject655.bin"/><Relationship Id="rId1112" Type="http://schemas.openxmlformats.org/officeDocument/2006/relationships/image" Target="media/image334.wmf"/><Relationship Id="rId56" Type="http://schemas.openxmlformats.org/officeDocument/2006/relationships/oleObject" Target="embeddings/oleObject32.bin"/><Relationship Id="rId359" Type="http://schemas.openxmlformats.org/officeDocument/2006/relationships/oleObject" Target="embeddings/oleObject207.bin"/><Relationship Id="rId566" Type="http://schemas.openxmlformats.org/officeDocument/2006/relationships/oleObject" Target="embeddings/oleObject370.bin"/><Relationship Id="rId773" Type="http://schemas.openxmlformats.org/officeDocument/2006/relationships/oleObject" Target="embeddings/oleObject508.bin"/><Relationship Id="rId121" Type="http://schemas.openxmlformats.org/officeDocument/2006/relationships/image" Target="media/image41.png"/><Relationship Id="rId219" Type="http://schemas.openxmlformats.org/officeDocument/2006/relationships/oleObject" Target="embeddings/oleObject114.bin"/><Relationship Id="rId426" Type="http://schemas.openxmlformats.org/officeDocument/2006/relationships/image" Target="media/image154.wmf"/><Relationship Id="rId633" Type="http://schemas.openxmlformats.org/officeDocument/2006/relationships/oleObject" Target="embeddings/oleObject426.bin"/><Relationship Id="rId980" Type="http://schemas.openxmlformats.org/officeDocument/2006/relationships/image" Target="media/image276.wmf"/><Relationship Id="rId1056" Type="http://schemas.openxmlformats.org/officeDocument/2006/relationships/oleObject" Target="embeddings/oleObject741.bin"/><Relationship Id="rId840" Type="http://schemas.openxmlformats.org/officeDocument/2006/relationships/oleObject" Target="embeddings/oleObject569.bin"/><Relationship Id="rId938" Type="http://schemas.openxmlformats.org/officeDocument/2006/relationships/oleObject" Target="embeddings/oleObject666.bin"/><Relationship Id="rId67" Type="http://schemas.openxmlformats.org/officeDocument/2006/relationships/image" Target="media/image20.wmf"/><Relationship Id="rId272" Type="http://schemas.openxmlformats.org/officeDocument/2006/relationships/oleObject" Target="embeddings/oleObject148.bin"/><Relationship Id="rId577" Type="http://schemas.openxmlformats.org/officeDocument/2006/relationships/oleObject" Target="embeddings/oleObject378.bin"/><Relationship Id="rId700" Type="http://schemas.openxmlformats.org/officeDocument/2006/relationships/image" Target="media/image228.wmf"/><Relationship Id="rId1123" Type="http://schemas.openxmlformats.org/officeDocument/2006/relationships/image" Target="media/image341.png"/><Relationship Id="rId132" Type="http://schemas.openxmlformats.org/officeDocument/2006/relationships/image" Target="media/image52.png"/><Relationship Id="rId784" Type="http://schemas.openxmlformats.org/officeDocument/2006/relationships/oleObject" Target="embeddings/oleObject518.bin"/><Relationship Id="rId991" Type="http://schemas.openxmlformats.org/officeDocument/2006/relationships/oleObject" Target="embeddings/oleObject705.bin"/><Relationship Id="rId1067" Type="http://schemas.openxmlformats.org/officeDocument/2006/relationships/oleObject" Target="embeddings/oleObject749.bin"/><Relationship Id="rId437" Type="http://schemas.openxmlformats.org/officeDocument/2006/relationships/image" Target="media/image157.wmf"/><Relationship Id="rId644" Type="http://schemas.openxmlformats.org/officeDocument/2006/relationships/oleObject" Target="embeddings/oleObject433.bin"/><Relationship Id="rId851" Type="http://schemas.openxmlformats.org/officeDocument/2006/relationships/oleObject" Target="embeddings/oleObject579.bin"/><Relationship Id="rId283" Type="http://schemas.openxmlformats.org/officeDocument/2006/relationships/image" Target="media/image124.wmf"/><Relationship Id="rId490" Type="http://schemas.openxmlformats.org/officeDocument/2006/relationships/image" Target="media/image166.wmf"/><Relationship Id="rId504" Type="http://schemas.openxmlformats.org/officeDocument/2006/relationships/oleObject" Target="embeddings/oleObject326.bin"/><Relationship Id="rId711" Type="http://schemas.openxmlformats.org/officeDocument/2006/relationships/oleObject" Target="embeddings/oleObject471.bin"/><Relationship Id="rId949" Type="http://schemas.openxmlformats.org/officeDocument/2006/relationships/oleObject" Target="embeddings/oleObject673.bin"/><Relationship Id="rId78" Type="http://schemas.openxmlformats.org/officeDocument/2006/relationships/image" Target="media/image23.png"/><Relationship Id="rId143" Type="http://schemas.openxmlformats.org/officeDocument/2006/relationships/image" Target="media/image62.wmf"/><Relationship Id="rId350" Type="http://schemas.openxmlformats.org/officeDocument/2006/relationships/oleObject" Target="embeddings/oleObject201.bin"/><Relationship Id="rId588" Type="http://schemas.openxmlformats.org/officeDocument/2006/relationships/oleObject" Target="embeddings/oleObject386.bin"/><Relationship Id="rId795" Type="http://schemas.openxmlformats.org/officeDocument/2006/relationships/oleObject" Target="embeddings/oleObject526.bin"/><Relationship Id="rId809" Type="http://schemas.openxmlformats.org/officeDocument/2006/relationships/oleObject" Target="embeddings/oleObject539.bin"/><Relationship Id="rId9" Type="http://schemas.openxmlformats.org/officeDocument/2006/relationships/oleObject" Target="embeddings/oleObject1.bin"/><Relationship Id="rId210" Type="http://schemas.openxmlformats.org/officeDocument/2006/relationships/oleObject" Target="embeddings/oleObject109.bin"/><Relationship Id="rId448" Type="http://schemas.openxmlformats.org/officeDocument/2006/relationships/oleObject" Target="embeddings/oleObject284.bin"/><Relationship Id="rId655" Type="http://schemas.openxmlformats.org/officeDocument/2006/relationships/oleObject" Target="embeddings/oleObject440.bin"/><Relationship Id="rId862" Type="http://schemas.openxmlformats.org/officeDocument/2006/relationships/oleObject" Target="embeddings/oleObject590.bin"/><Relationship Id="rId1078" Type="http://schemas.openxmlformats.org/officeDocument/2006/relationships/image" Target="media/image316.png"/><Relationship Id="rId294" Type="http://schemas.openxmlformats.org/officeDocument/2006/relationships/oleObject" Target="embeddings/oleObject158.bin"/><Relationship Id="rId308" Type="http://schemas.openxmlformats.org/officeDocument/2006/relationships/image" Target="media/image134.wmf"/><Relationship Id="rId515" Type="http://schemas.openxmlformats.org/officeDocument/2006/relationships/oleObject" Target="embeddings/oleObject334.bin"/><Relationship Id="rId722" Type="http://schemas.openxmlformats.org/officeDocument/2006/relationships/image" Target="media/image239.wmf"/><Relationship Id="rId89" Type="http://schemas.openxmlformats.org/officeDocument/2006/relationships/image" Target="media/image30.wmf"/><Relationship Id="rId154" Type="http://schemas.openxmlformats.org/officeDocument/2006/relationships/image" Target="media/image69.png"/><Relationship Id="rId361" Type="http://schemas.openxmlformats.org/officeDocument/2006/relationships/image" Target="media/image147.wmf"/><Relationship Id="rId599" Type="http://schemas.openxmlformats.org/officeDocument/2006/relationships/oleObject" Target="embeddings/oleObject397.bin"/><Relationship Id="rId1005" Type="http://schemas.openxmlformats.org/officeDocument/2006/relationships/image" Target="media/image286.png"/><Relationship Id="rId459" Type="http://schemas.openxmlformats.org/officeDocument/2006/relationships/oleObject" Target="embeddings/oleObject293.bin"/><Relationship Id="rId666" Type="http://schemas.openxmlformats.org/officeDocument/2006/relationships/image" Target="media/image216.png"/><Relationship Id="rId873" Type="http://schemas.openxmlformats.org/officeDocument/2006/relationships/oleObject" Target="embeddings/oleObject601.bin"/><Relationship Id="rId1089" Type="http://schemas.openxmlformats.org/officeDocument/2006/relationships/image" Target="media/image324.wmf"/><Relationship Id="rId16" Type="http://schemas.openxmlformats.org/officeDocument/2006/relationships/oleObject" Target="embeddings/oleObject5.bin"/><Relationship Id="rId221" Type="http://schemas.openxmlformats.org/officeDocument/2006/relationships/oleObject" Target="embeddings/oleObject115.bin"/><Relationship Id="rId319" Type="http://schemas.openxmlformats.org/officeDocument/2006/relationships/image" Target="media/image138.wmf"/><Relationship Id="rId526" Type="http://schemas.openxmlformats.org/officeDocument/2006/relationships/image" Target="media/image177.wmf"/><Relationship Id="rId733" Type="http://schemas.openxmlformats.org/officeDocument/2006/relationships/oleObject" Target="embeddings/oleObject482.bin"/><Relationship Id="rId940" Type="http://schemas.openxmlformats.org/officeDocument/2006/relationships/image" Target="media/image266.wmf"/><Relationship Id="rId1016" Type="http://schemas.openxmlformats.org/officeDocument/2006/relationships/image" Target="media/image293.wmf"/><Relationship Id="rId165" Type="http://schemas.openxmlformats.org/officeDocument/2006/relationships/oleObject" Target="embeddings/oleObject87.bin"/><Relationship Id="rId372" Type="http://schemas.openxmlformats.org/officeDocument/2006/relationships/image" Target="media/image150.wmf"/><Relationship Id="rId677" Type="http://schemas.openxmlformats.org/officeDocument/2006/relationships/oleObject" Target="embeddings/oleObject447.bin"/><Relationship Id="rId800" Type="http://schemas.openxmlformats.org/officeDocument/2006/relationships/oleObject" Target="embeddings/oleObject530.bin"/><Relationship Id="rId232" Type="http://schemas.openxmlformats.org/officeDocument/2006/relationships/image" Target="media/image105.wmf"/><Relationship Id="rId884" Type="http://schemas.openxmlformats.org/officeDocument/2006/relationships/oleObject" Target="embeddings/oleObject612.bin"/><Relationship Id="rId27" Type="http://schemas.openxmlformats.org/officeDocument/2006/relationships/oleObject" Target="embeddings/oleObject13.bin"/><Relationship Id="rId537" Type="http://schemas.openxmlformats.org/officeDocument/2006/relationships/oleObject" Target="embeddings/oleObject348.bin"/><Relationship Id="rId744" Type="http://schemas.openxmlformats.org/officeDocument/2006/relationships/oleObject" Target="embeddings/oleObject489.bin"/><Relationship Id="rId951" Type="http://schemas.openxmlformats.org/officeDocument/2006/relationships/oleObject" Target="embeddings/oleObject675.bin"/><Relationship Id="rId80" Type="http://schemas.openxmlformats.org/officeDocument/2006/relationships/image" Target="media/image25.png"/><Relationship Id="rId176" Type="http://schemas.openxmlformats.org/officeDocument/2006/relationships/image" Target="media/image80.wmf"/><Relationship Id="rId383" Type="http://schemas.openxmlformats.org/officeDocument/2006/relationships/oleObject" Target="embeddings/oleObject225.bin"/><Relationship Id="rId590" Type="http://schemas.openxmlformats.org/officeDocument/2006/relationships/oleObject" Target="embeddings/oleObject388.bin"/><Relationship Id="rId604" Type="http://schemas.openxmlformats.org/officeDocument/2006/relationships/oleObject" Target="embeddings/oleObject401.bin"/><Relationship Id="rId811" Type="http://schemas.openxmlformats.org/officeDocument/2006/relationships/oleObject" Target="embeddings/oleObject541.bin"/><Relationship Id="rId1027" Type="http://schemas.openxmlformats.org/officeDocument/2006/relationships/image" Target="media/image298.wmf"/><Relationship Id="rId243" Type="http://schemas.openxmlformats.org/officeDocument/2006/relationships/oleObject" Target="embeddings/oleObject129.bin"/><Relationship Id="rId450" Type="http://schemas.openxmlformats.org/officeDocument/2006/relationships/oleObject" Target="embeddings/oleObject286.bin"/><Relationship Id="rId688" Type="http://schemas.openxmlformats.org/officeDocument/2006/relationships/oleObject" Target="embeddings/oleObject455.bin"/><Relationship Id="rId895" Type="http://schemas.openxmlformats.org/officeDocument/2006/relationships/oleObject" Target="embeddings/oleObject623.bin"/><Relationship Id="rId909" Type="http://schemas.openxmlformats.org/officeDocument/2006/relationships/oleObject" Target="embeddings/oleObject637.bin"/><Relationship Id="rId1080" Type="http://schemas.openxmlformats.org/officeDocument/2006/relationships/image" Target="media/image318.png"/><Relationship Id="rId38" Type="http://schemas.openxmlformats.org/officeDocument/2006/relationships/oleObject" Target="embeddings/oleObject23.bin"/><Relationship Id="rId103" Type="http://schemas.openxmlformats.org/officeDocument/2006/relationships/image" Target="media/image36.wmf"/><Relationship Id="rId310" Type="http://schemas.openxmlformats.org/officeDocument/2006/relationships/oleObject" Target="embeddings/oleObject169.bin"/><Relationship Id="rId548" Type="http://schemas.openxmlformats.org/officeDocument/2006/relationships/oleObject" Target="embeddings/oleObject355.bin"/><Relationship Id="rId755" Type="http://schemas.openxmlformats.org/officeDocument/2006/relationships/image" Target="media/image254.wmf"/><Relationship Id="rId962" Type="http://schemas.openxmlformats.org/officeDocument/2006/relationships/oleObject" Target="embeddings/oleObject684.bin"/><Relationship Id="rId91" Type="http://schemas.openxmlformats.org/officeDocument/2006/relationships/image" Target="media/image31.png"/><Relationship Id="rId187" Type="http://schemas.openxmlformats.org/officeDocument/2006/relationships/oleObject" Target="embeddings/oleObject97.bin"/><Relationship Id="rId394" Type="http://schemas.openxmlformats.org/officeDocument/2006/relationships/oleObject" Target="embeddings/oleObject235.bin"/><Relationship Id="rId408" Type="http://schemas.openxmlformats.org/officeDocument/2006/relationships/oleObject" Target="embeddings/oleObject249.bin"/><Relationship Id="rId615" Type="http://schemas.openxmlformats.org/officeDocument/2006/relationships/oleObject" Target="embeddings/oleObject410.bin"/><Relationship Id="rId822" Type="http://schemas.openxmlformats.org/officeDocument/2006/relationships/oleObject" Target="embeddings/oleObject552.bin"/><Relationship Id="rId1038" Type="http://schemas.openxmlformats.org/officeDocument/2006/relationships/image" Target="media/image304.wmf"/><Relationship Id="rId254" Type="http://schemas.openxmlformats.org/officeDocument/2006/relationships/oleObject" Target="embeddings/oleObject138.bin"/><Relationship Id="rId699" Type="http://schemas.openxmlformats.org/officeDocument/2006/relationships/oleObject" Target="embeddings/oleObject465.bin"/><Relationship Id="rId1091" Type="http://schemas.openxmlformats.org/officeDocument/2006/relationships/image" Target="media/image325.wmf"/><Relationship Id="rId1105" Type="http://schemas.openxmlformats.org/officeDocument/2006/relationships/image" Target="media/image332.wmf"/><Relationship Id="rId49" Type="http://schemas.openxmlformats.org/officeDocument/2006/relationships/image" Target="media/image16.wmf"/><Relationship Id="rId114" Type="http://schemas.openxmlformats.org/officeDocument/2006/relationships/oleObject" Target="embeddings/oleObject70.bin"/><Relationship Id="rId461" Type="http://schemas.openxmlformats.org/officeDocument/2006/relationships/oleObject" Target="embeddings/oleObject295.bin"/><Relationship Id="rId559" Type="http://schemas.openxmlformats.org/officeDocument/2006/relationships/oleObject" Target="embeddings/oleObject364.bin"/><Relationship Id="rId766" Type="http://schemas.openxmlformats.org/officeDocument/2006/relationships/image" Target="media/image258.wmf"/><Relationship Id="rId198" Type="http://schemas.openxmlformats.org/officeDocument/2006/relationships/oleObject" Target="embeddings/oleObject105.bin"/><Relationship Id="rId321" Type="http://schemas.openxmlformats.org/officeDocument/2006/relationships/oleObject" Target="embeddings/oleObject176.bin"/><Relationship Id="rId419" Type="http://schemas.openxmlformats.org/officeDocument/2006/relationships/image" Target="media/image153.wmf"/><Relationship Id="rId626" Type="http://schemas.openxmlformats.org/officeDocument/2006/relationships/oleObject" Target="embeddings/oleObject420.bin"/><Relationship Id="rId973" Type="http://schemas.openxmlformats.org/officeDocument/2006/relationships/oleObject" Target="embeddings/oleObject692.bin"/><Relationship Id="rId1049" Type="http://schemas.openxmlformats.org/officeDocument/2006/relationships/oleObject" Target="embeddings/oleObject736.bin"/><Relationship Id="rId833" Type="http://schemas.openxmlformats.org/officeDocument/2006/relationships/oleObject" Target="embeddings/oleObject563.bin"/><Relationship Id="rId1116" Type="http://schemas.openxmlformats.org/officeDocument/2006/relationships/oleObject" Target="embeddings/oleObject774.bin"/><Relationship Id="rId265" Type="http://schemas.openxmlformats.org/officeDocument/2006/relationships/image" Target="media/image115.wmf"/><Relationship Id="rId472" Type="http://schemas.openxmlformats.org/officeDocument/2006/relationships/image" Target="media/image161.wmf"/><Relationship Id="rId900" Type="http://schemas.openxmlformats.org/officeDocument/2006/relationships/oleObject" Target="embeddings/oleObject628.bin"/><Relationship Id="rId125" Type="http://schemas.openxmlformats.org/officeDocument/2006/relationships/image" Target="media/image45.png"/><Relationship Id="rId332" Type="http://schemas.openxmlformats.org/officeDocument/2006/relationships/oleObject" Target="embeddings/oleObject186.bin"/><Relationship Id="rId777" Type="http://schemas.openxmlformats.org/officeDocument/2006/relationships/oleObject" Target="embeddings/oleObject512.bin"/><Relationship Id="rId984" Type="http://schemas.openxmlformats.org/officeDocument/2006/relationships/oleObject" Target="embeddings/oleObject699.bin"/><Relationship Id="rId637" Type="http://schemas.openxmlformats.org/officeDocument/2006/relationships/oleObject" Target="embeddings/oleObject428.bin"/><Relationship Id="rId844" Type="http://schemas.openxmlformats.org/officeDocument/2006/relationships/oleObject" Target="embeddings/oleObject573.bin"/><Relationship Id="rId276" Type="http://schemas.openxmlformats.org/officeDocument/2006/relationships/oleObject" Target="embeddings/oleObject150.bin"/><Relationship Id="rId483" Type="http://schemas.openxmlformats.org/officeDocument/2006/relationships/oleObject" Target="embeddings/oleObject312.bin"/><Relationship Id="rId690" Type="http://schemas.openxmlformats.org/officeDocument/2006/relationships/oleObject" Target="embeddings/oleObject457.bin"/><Relationship Id="rId704" Type="http://schemas.openxmlformats.org/officeDocument/2006/relationships/image" Target="media/image230.wmf"/><Relationship Id="rId911" Type="http://schemas.openxmlformats.org/officeDocument/2006/relationships/oleObject" Target="embeddings/oleObject639.bin"/><Relationship Id="rId1127" Type="http://schemas.openxmlformats.org/officeDocument/2006/relationships/header" Target="header3.xml"/><Relationship Id="rId40" Type="http://schemas.openxmlformats.org/officeDocument/2006/relationships/image" Target="media/image9.png"/><Relationship Id="rId136" Type="http://schemas.openxmlformats.org/officeDocument/2006/relationships/image" Target="media/image56.png"/><Relationship Id="rId343" Type="http://schemas.openxmlformats.org/officeDocument/2006/relationships/oleObject" Target="embeddings/oleObject195.bin"/><Relationship Id="rId550" Type="http://schemas.openxmlformats.org/officeDocument/2006/relationships/image" Target="media/image187.wmf"/><Relationship Id="rId788" Type="http://schemas.openxmlformats.org/officeDocument/2006/relationships/oleObject" Target="embeddings/oleObject521.bin"/><Relationship Id="rId995" Type="http://schemas.openxmlformats.org/officeDocument/2006/relationships/image" Target="media/image280.png"/><Relationship Id="rId203" Type="http://schemas.openxmlformats.org/officeDocument/2006/relationships/image" Target="media/image90.png"/><Relationship Id="rId648" Type="http://schemas.openxmlformats.org/officeDocument/2006/relationships/image" Target="media/image206.wmf"/><Relationship Id="rId855" Type="http://schemas.openxmlformats.org/officeDocument/2006/relationships/oleObject" Target="embeddings/oleObject583.bin"/><Relationship Id="rId1040" Type="http://schemas.openxmlformats.org/officeDocument/2006/relationships/oleObject" Target="embeddings/oleObject729.bin"/><Relationship Id="rId287" Type="http://schemas.openxmlformats.org/officeDocument/2006/relationships/image" Target="media/image126.wmf"/><Relationship Id="rId410" Type="http://schemas.openxmlformats.org/officeDocument/2006/relationships/oleObject" Target="embeddings/oleObject251.bin"/><Relationship Id="rId494" Type="http://schemas.openxmlformats.org/officeDocument/2006/relationships/image" Target="media/image168.wmf"/><Relationship Id="rId508" Type="http://schemas.openxmlformats.org/officeDocument/2006/relationships/image" Target="media/image173.wmf"/><Relationship Id="rId715" Type="http://schemas.openxmlformats.org/officeDocument/2006/relationships/oleObject" Target="embeddings/oleObject473.bin"/><Relationship Id="rId922" Type="http://schemas.openxmlformats.org/officeDocument/2006/relationships/oleObject" Target="embeddings/oleObject650.bin"/><Relationship Id="rId147" Type="http://schemas.openxmlformats.org/officeDocument/2006/relationships/image" Target="media/image64.wmf"/><Relationship Id="rId354" Type="http://schemas.openxmlformats.org/officeDocument/2006/relationships/oleObject" Target="embeddings/oleObject204.bin"/><Relationship Id="rId799" Type="http://schemas.openxmlformats.org/officeDocument/2006/relationships/oleObject" Target="embeddings/oleObject529.bin"/><Relationship Id="rId51" Type="http://schemas.openxmlformats.org/officeDocument/2006/relationships/image" Target="media/image17.wmf"/><Relationship Id="rId561" Type="http://schemas.openxmlformats.org/officeDocument/2006/relationships/oleObject" Target="embeddings/oleObject365.bin"/><Relationship Id="rId659" Type="http://schemas.openxmlformats.org/officeDocument/2006/relationships/image" Target="media/image210.png"/><Relationship Id="rId866" Type="http://schemas.openxmlformats.org/officeDocument/2006/relationships/oleObject" Target="embeddings/oleObject594.bin"/><Relationship Id="rId214" Type="http://schemas.openxmlformats.org/officeDocument/2006/relationships/oleObject" Target="embeddings/oleObject111.bin"/><Relationship Id="rId298" Type="http://schemas.openxmlformats.org/officeDocument/2006/relationships/image" Target="media/image131.wmf"/><Relationship Id="rId421" Type="http://schemas.openxmlformats.org/officeDocument/2006/relationships/oleObject" Target="embeddings/oleObject261.bin"/><Relationship Id="rId519" Type="http://schemas.openxmlformats.org/officeDocument/2006/relationships/oleObject" Target="embeddings/oleObject338.bin"/><Relationship Id="rId1051" Type="http://schemas.openxmlformats.org/officeDocument/2006/relationships/oleObject" Target="embeddings/oleObject738.bin"/><Relationship Id="rId158" Type="http://schemas.openxmlformats.org/officeDocument/2006/relationships/oleObject" Target="embeddings/oleObject80.bin"/><Relationship Id="rId726" Type="http://schemas.openxmlformats.org/officeDocument/2006/relationships/image" Target="media/image241.wmf"/><Relationship Id="rId933" Type="http://schemas.openxmlformats.org/officeDocument/2006/relationships/oleObject" Target="embeddings/oleObject661.bin"/><Relationship Id="rId1009" Type="http://schemas.openxmlformats.org/officeDocument/2006/relationships/image" Target="media/image289.png"/><Relationship Id="rId62" Type="http://schemas.openxmlformats.org/officeDocument/2006/relationships/image" Target="media/image18.wmf"/><Relationship Id="rId365" Type="http://schemas.openxmlformats.org/officeDocument/2006/relationships/oleObject" Target="embeddings/oleObject210.bin"/><Relationship Id="rId572" Type="http://schemas.openxmlformats.org/officeDocument/2006/relationships/image" Target="media/image192.wmf"/><Relationship Id="rId225" Type="http://schemas.openxmlformats.org/officeDocument/2006/relationships/oleObject" Target="embeddings/oleObject117.bin"/><Relationship Id="rId432" Type="http://schemas.openxmlformats.org/officeDocument/2006/relationships/oleObject" Target="embeddings/oleObject271.bin"/><Relationship Id="rId877" Type="http://schemas.openxmlformats.org/officeDocument/2006/relationships/oleObject" Target="embeddings/oleObject605.bin"/><Relationship Id="rId1062" Type="http://schemas.openxmlformats.org/officeDocument/2006/relationships/oleObject" Target="embeddings/oleObject744.bin"/><Relationship Id="rId737" Type="http://schemas.openxmlformats.org/officeDocument/2006/relationships/image" Target="media/image246.wmf"/><Relationship Id="rId944" Type="http://schemas.openxmlformats.org/officeDocument/2006/relationships/image" Target="media/image268.wmf"/><Relationship Id="rId73" Type="http://schemas.openxmlformats.org/officeDocument/2006/relationships/oleObject" Target="embeddings/oleObject46.bin"/><Relationship Id="rId169" Type="http://schemas.openxmlformats.org/officeDocument/2006/relationships/oleObject" Target="embeddings/oleObject89.bin"/><Relationship Id="rId376" Type="http://schemas.openxmlformats.org/officeDocument/2006/relationships/image" Target="media/image151.wmf"/><Relationship Id="rId583" Type="http://schemas.openxmlformats.org/officeDocument/2006/relationships/oleObject" Target="embeddings/oleObject381.bin"/><Relationship Id="rId790" Type="http://schemas.openxmlformats.org/officeDocument/2006/relationships/oleObject" Target="embeddings/oleObject522.bin"/><Relationship Id="rId804" Type="http://schemas.openxmlformats.org/officeDocument/2006/relationships/oleObject" Target="embeddings/oleObject534.bin"/><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79.bin"/><Relationship Id="rId650" Type="http://schemas.openxmlformats.org/officeDocument/2006/relationships/image" Target="media/image207.wmf"/><Relationship Id="rId888" Type="http://schemas.openxmlformats.org/officeDocument/2006/relationships/oleObject" Target="embeddings/oleObject616.bin"/><Relationship Id="rId1073" Type="http://schemas.openxmlformats.org/officeDocument/2006/relationships/oleObject" Target="embeddings/oleObject753.bin"/><Relationship Id="rId303" Type="http://schemas.openxmlformats.org/officeDocument/2006/relationships/oleObject" Target="embeddings/oleObject164.bin"/><Relationship Id="rId748" Type="http://schemas.openxmlformats.org/officeDocument/2006/relationships/image" Target="media/image251.wmf"/><Relationship Id="rId955" Type="http://schemas.openxmlformats.org/officeDocument/2006/relationships/oleObject" Target="embeddings/oleObject678.bin"/><Relationship Id="rId84" Type="http://schemas.openxmlformats.org/officeDocument/2006/relationships/image" Target="media/image27.wmf"/><Relationship Id="rId387" Type="http://schemas.openxmlformats.org/officeDocument/2006/relationships/image" Target="media/image152.wmf"/><Relationship Id="rId510" Type="http://schemas.openxmlformats.org/officeDocument/2006/relationships/oleObject" Target="embeddings/oleObject330.bin"/><Relationship Id="rId594" Type="http://schemas.openxmlformats.org/officeDocument/2006/relationships/oleObject" Target="embeddings/oleObject392.bin"/><Relationship Id="rId608" Type="http://schemas.openxmlformats.org/officeDocument/2006/relationships/image" Target="media/image197.wmf"/><Relationship Id="rId815" Type="http://schemas.openxmlformats.org/officeDocument/2006/relationships/oleObject" Target="embeddings/oleObject545.bin"/><Relationship Id="rId247" Type="http://schemas.openxmlformats.org/officeDocument/2006/relationships/image" Target="media/image109.wmf"/><Relationship Id="rId899" Type="http://schemas.openxmlformats.org/officeDocument/2006/relationships/oleObject" Target="embeddings/oleObject627.bin"/><Relationship Id="rId1000" Type="http://schemas.openxmlformats.org/officeDocument/2006/relationships/image" Target="media/image283.png"/><Relationship Id="rId1084" Type="http://schemas.openxmlformats.org/officeDocument/2006/relationships/image" Target="media/image321.wmf"/><Relationship Id="rId107" Type="http://schemas.openxmlformats.org/officeDocument/2006/relationships/oleObject" Target="embeddings/oleObject64.bin"/><Relationship Id="rId454" Type="http://schemas.openxmlformats.org/officeDocument/2006/relationships/image" Target="media/image159.wmf"/><Relationship Id="rId661" Type="http://schemas.openxmlformats.org/officeDocument/2006/relationships/image" Target="media/image212.png"/><Relationship Id="rId759" Type="http://schemas.openxmlformats.org/officeDocument/2006/relationships/image" Target="media/image256.wmf"/><Relationship Id="rId966" Type="http://schemas.openxmlformats.org/officeDocument/2006/relationships/oleObject" Target="embeddings/oleObject687.bin"/><Relationship Id="rId11" Type="http://schemas.openxmlformats.org/officeDocument/2006/relationships/oleObject" Target="embeddings/oleObject2.bin"/><Relationship Id="rId314" Type="http://schemas.openxmlformats.org/officeDocument/2006/relationships/image" Target="media/image136.wmf"/><Relationship Id="rId398" Type="http://schemas.openxmlformats.org/officeDocument/2006/relationships/oleObject" Target="embeddings/oleObject239.bin"/><Relationship Id="rId521" Type="http://schemas.openxmlformats.org/officeDocument/2006/relationships/oleObject" Target="embeddings/oleObject340.bin"/><Relationship Id="rId619" Type="http://schemas.openxmlformats.org/officeDocument/2006/relationships/image" Target="media/image199.wmf"/><Relationship Id="rId95" Type="http://schemas.openxmlformats.org/officeDocument/2006/relationships/oleObject" Target="embeddings/oleObject56.bin"/><Relationship Id="rId160" Type="http://schemas.openxmlformats.org/officeDocument/2006/relationships/oleObject" Target="embeddings/oleObject82.bin"/><Relationship Id="rId826" Type="http://schemas.openxmlformats.org/officeDocument/2006/relationships/oleObject" Target="embeddings/oleObject556.bin"/><Relationship Id="rId1011" Type="http://schemas.openxmlformats.org/officeDocument/2006/relationships/image" Target="media/image290.png"/><Relationship Id="rId1109" Type="http://schemas.openxmlformats.org/officeDocument/2006/relationships/oleObject" Target="embeddings/oleObject770.bin"/><Relationship Id="rId258" Type="http://schemas.openxmlformats.org/officeDocument/2006/relationships/oleObject" Target="embeddings/oleObject140.bin"/><Relationship Id="rId465" Type="http://schemas.openxmlformats.org/officeDocument/2006/relationships/oleObject" Target="embeddings/oleObject299.bin"/><Relationship Id="rId672" Type="http://schemas.openxmlformats.org/officeDocument/2006/relationships/image" Target="media/image221.wmf"/><Relationship Id="rId1095" Type="http://schemas.openxmlformats.org/officeDocument/2006/relationships/image" Target="media/image327.wmf"/><Relationship Id="rId22" Type="http://schemas.openxmlformats.org/officeDocument/2006/relationships/image" Target="media/image5.wmf"/><Relationship Id="rId118" Type="http://schemas.openxmlformats.org/officeDocument/2006/relationships/oleObject" Target="embeddings/oleObject72.bin"/><Relationship Id="rId325" Type="http://schemas.openxmlformats.org/officeDocument/2006/relationships/oleObject" Target="embeddings/oleObject179.bin"/><Relationship Id="rId532" Type="http://schemas.openxmlformats.org/officeDocument/2006/relationships/image" Target="media/image180.wmf"/><Relationship Id="rId977" Type="http://schemas.openxmlformats.org/officeDocument/2006/relationships/oleObject" Target="embeddings/oleObject695.bin"/><Relationship Id="rId171" Type="http://schemas.openxmlformats.org/officeDocument/2006/relationships/image" Target="media/image75.png"/><Relationship Id="rId837" Type="http://schemas.openxmlformats.org/officeDocument/2006/relationships/oleObject" Target="embeddings/oleObject567.bin"/><Relationship Id="rId1022" Type="http://schemas.openxmlformats.org/officeDocument/2006/relationships/oleObject" Target="embeddings/oleObject720.bin"/><Relationship Id="rId269" Type="http://schemas.openxmlformats.org/officeDocument/2006/relationships/oleObject" Target="embeddings/oleObject145.bin"/><Relationship Id="rId476" Type="http://schemas.openxmlformats.org/officeDocument/2006/relationships/image" Target="media/image163.wmf"/><Relationship Id="rId683" Type="http://schemas.openxmlformats.org/officeDocument/2006/relationships/oleObject" Target="embeddings/oleObject452.bin"/><Relationship Id="rId890" Type="http://schemas.openxmlformats.org/officeDocument/2006/relationships/oleObject" Target="embeddings/oleObject618.bin"/><Relationship Id="rId904" Type="http://schemas.openxmlformats.org/officeDocument/2006/relationships/oleObject" Target="embeddings/oleObject632.bin"/><Relationship Id="rId33" Type="http://schemas.openxmlformats.org/officeDocument/2006/relationships/oleObject" Target="embeddings/oleObject18.bin"/><Relationship Id="rId129" Type="http://schemas.openxmlformats.org/officeDocument/2006/relationships/image" Target="media/image49.png"/><Relationship Id="rId336" Type="http://schemas.openxmlformats.org/officeDocument/2006/relationships/oleObject" Target="embeddings/oleObject189.bin"/><Relationship Id="rId543" Type="http://schemas.openxmlformats.org/officeDocument/2006/relationships/oleObject" Target="embeddings/oleObject352.bin"/><Relationship Id="rId988" Type="http://schemas.openxmlformats.org/officeDocument/2006/relationships/oleObject" Target="embeddings/oleObject702.bin"/><Relationship Id="rId182" Type="http://schemas.openxmlformats.org/officeDocument/2006/relationships/image" Target="media/image81.wmf"/><Relationship Id="rId403" Type="http://schemas.openxmlformats.org/officeDocument/2006/relationships/oleObject" Target="embeddings/oleObject244.bin"/><Relationship Id="rId750" Type="http://schemas.openxmlformats.org/officeDocument/2006/relationships/image" Target="media/image252.wmf"/><Relationship Id="rId848" Type="http://schemas.openxmlformats.org/officeDocument/2006/relationships/image" Target="media/image265.wmf"/><Relationship Id="rId1033" Type="http://schemas.openxmlformats.org/officeDocument/2006/relationships/oleObject" Target="embeddings/oleObject725.bin"/><Relationship Id="rId487" Type="http://schemas.openxmlformats.org/officeDocument/2006/relationships/image" Target="media/image165.wmf"/><Relationship Id="rId610" Type="http://schemas.openxmlformats.org/officeDocument/2006/relationships/oleObject" Target="embeddings/oleObject406.bin"/><Relationship Id="rId694" Type="http://schemas.openxmlformats.org/officeDocument/2006/relationships/oleObject" Target="embeddings/oleObject460.bin"/><Relationship Id="rId708" Type="http://schemas.openxmlformats.org/officeDocument/2006/relationships/image" Target="media/image232.wmf"/><Relationship Id="rId915" Type="http://schemas.openxmlformats.org/officeDocument/2006/relationships/oleObject" Target="embeddings/oleObject643.bin"/><Relationship Id="rId347" Type="http://schemas.openxmlformats.org/officeDocument/2006/relationships/image" Target="media/image142.wmf"/><Relationship Id="rId999" Type="http://schemas.openxmlformats.org/officeDocument/2006/relationships/oleObject" Target="embeddings/oleObject710.bin"/><Relationship Id="rId1100" Type="http://schemas.openxmlformats.org/officeDocument/2006/relationships/oleObject" Target="embeddings/oleObject764.bin"/><Relationship Id="rId44" Type="http://schemas.openxmlformats.org/officeDocument/2006/relationships/image" Target="media/image13.wmf"/><Relationship Id="rId554" Type="http://schemas.openxmlformats.org/officeDocument/2006/relationships/oleObject" Target="embeddings/oleObject360.bin"/><Relationship Id="rId761" Type="http://schemas.openxmlformats.org/officeDocument/2006/relationships/oleObject" Target="embeddings/oleObject498.bin"/><Relationship Id="rId859" Type="http://schemas.openxmlformats.org/officeDocument/2006/relationships/oleObject" Target="embeddings/oleObject587.bin"/><Relationship Id="rId193" Type="http://schemas.openxmlformats.org/officeDocument/2006/relationships/oleObject" Target="embeddings/oleObject101.bin"/><Relationship Id="rId207" Type="http://schemas.openxmlformats.org/officeDocument/2006/relationships/image" Target="media/image94.wmf"/><Relationship Id="rId414" Type="http://schemas.openxmlformats.org/officeDocument/2006/relationships/oleObject" Target="embeddings/oleObject255.bin"/><Relationship Id="rId498" Type="http://schemas.openxmlformats.org/officeDocument/2006/relationships/oleObject" Target="embeddings/oleObject322.bin"/><Relationship Id="rId621" Type="http://schemas.openxmlformats.org/officeDocument/2006/relationships/oleObject" Target="embeddings/oleObject415.bin"/><Relationship Id="rId1044" Type="http://schemas.openxmlformats.org/officeDocument/2006/relationships/image" Target="media/image306.wmf"/><Relationship Id="rId260" Type="http://schemas.openxmlformats.org/officeDocument/2006/relationships/oleObject" Target="embeddings/oleObject141.bin"/><Relationship Id="rId719" Type="http://schemas.openxmlformats.org/officeDocument/2006/relationships/oleObject" Target="embeddings/oleObject475.bin"/><Relationship Id="rId926" Type="http://schemas.openxmlformats.org/officeDocument/2006/relationships/oleObject" Target="embeddings/oleObject654.bin"/><Relationship Id="rId1111" Type="http://schemas.openxmlformats.org/officeDocument/2006/relationships/image" Target="media/image333.png"/><Relationship Id="rId55" Type="http://schemas.openxmlformats.org/officeDocument/2006/relationships/oleObject" Target="embeddings/oleObject31.bin"/><Relationship Id="rId120" Type="http://schemas.openxmlformats.org/officeDocument/2006/relationships/image" Target="media/image40.png"/><Relationship Id="rId358" Type="http://schemas.openxmlformats.org/officeDocument/2006/relationships/image" Target="media/image145.wmf"/><Relationship Id="rId565" Type="http://schemas.openxmlformats.org/officeDocument/2006/relationships/oleObject" Target="embeddings/oleObject369.bin"/><Relationship Id="rId772" Type="http://schemas.openxmlformats.org/officeDocument/2006/relationships/oleObject" Target="embeddings/oleObject507.bin"/><Relationship Id="rId218" Type="http://schemas.openxmlformats.org/officeDocument/2006/relationships/oleObject" Target="embeddings/oleObject113.bin"/><Relationship Id="rId425" Type="http://schemas.openxmlformats.org/officeDocument/2006/relationships/oleObject" Target="embeddings/oleObject265.bin"/><Relationship Id="rId632" Type="http://schemas.openxmlformats.org/officeDocument/2006/relationships/image" Target="media/image200.wmf"/><Relationship Id="rId1055" Type="http://schemas.openxmlformats.org/officeDocument/2006/relationships/image" Target="media/image308.png"/><Relationship Id="rId271" Type="http://schemas.openxmlformats.org/officeDocument/2006/relationships/oleObject" Target="embeddings/oleObject147.bin"/><Relationship Id="rId937" Type="http://schemas.openxmlformats.org/officeDocument/2006/relationships/oleObject" Target="embeddings/oleObject665.bin"/><Relationship Id="rId1122" Type="http://schemas.openxmlformats.org/officeDocument/2006/relationships/image" Target="media/image340.png"/><Relationship Id="rId66" Type="http://schemas.openxmlformats.org/officeDocument/2006/relationships/oleObject" Target="embeddings/oleObject40.bin"/><Relationship Id="rId131" Type="http://schemas.openxmlformats.org/officeDocument/2006/relationships/image" Target="media/image51.png"/><Relationship Id="rId369" Type="http://schemas.openxmlformats.org/officeDocument/2006/relationships/oleObject" Target="embeddings/oleObject214.bin"/><Relationship Id="rId576" Type="http://schemas.openxmlformats.org/officeDocument/2006/relationships/oleObject" Target="embeddings/oleObject377.bin"/><Relationship Id="rId783" Type="http://schemas.openxmlformats.org/officeDocument/2006/relationships/oleObject" Target="embeddings/oleObject517.bin"/><Relationship Id="rId990" Type="http://schemas.openxmlformats.org/officeDocument/2006/relationships/oleObject" Target="embeddings/oleObject704.bin"/><Relationship Id="rId229" Type="http://schemas.openxmlformats.org/officeDocument/2006/relationships/oleObject" Target="embeddings/oleObject119.bin"/><Relationship Id="rId436" Type="http://schemas.openxmlformats.org/officeDocument/2006/relationships/oleObject" Target="embeddings/oleObject273.bin"/><Relationship Id="rId643" Type="http://schemas.openxmlformats.org/officeDocument/2006/relationships/oleObject" Target="embeddings/oleObject432.bin"/><Relationship Id="rId1066" Type="http://schemas.openxmlformats.org/officeDocument/2006/relationships/oleObject" Target="embeddings/oleObject748.bin"/><Relationship Id="rId850" Type="http://schemas.openxmlformats.org/officeDocument/2006/relationships/oleObject" Target="embeddings/oleObject578.bin"/><Relationship Id="rId948" Type="http://schemas.openxmlformats.org/officeDocument/2006/relationships/oleObject" Target="embeddings/oleObject672.bin"/><Relationship Id="rId77" Type="http://schemas.openxmlformats.org/officeDocument/2006/relationships/image" Target="media/image22.png"/><Relationship Id="rId282" Type="http://schemas.openxmlformats.org/officeDocument/2006/relationships/oleObject" Target="embeddings/oleObject152.bin"/><Relationship Id="rId503" Type="http://schemas.openxmlformats.org/officeDocument/2006/relationships/oleObject" Target="embeddings/oleObject325.bin"/><Relationship Id="rId587" Type="http://schemas.openxmlformats.org/officeDocument/2006/relationships/oleObject" Target="embeddings/oleObject385.bin"/><Relationship Id="rId710" Type="http://schemas.openxmlformats.org/officeDocument/2006/relationships/image" Target="media/image233.wmf"/><Relationship Id="rId808" Type="http://schemas.openxmlformats.org/officeDocument/2006/relationships/oleObject" Target="embeddings/oleObject538.bin"/><Relationship Id="rId8" Type="http://schemas.openxmlformats.org/officeDocument/2006/relationships/image" Target="media/image1.wmf"/><Relationship Id="rId142" Type="http://schemas.openxmlformats.org/officeDocument/2006/relationships/image" Target="media/image61.png"/><Relationship Id="rId447" Type="http://schemas.openxmlformats.org/officeDocument/2006/relationships/oleObject" Target="embeddings/oleObject283.bin"/><Relationship Id="rId794" Type="http://schemas.openxmlformats.org/officeDocument/2006/relationships/oleObject" Target="embeddings/oleObject525.bin"/><Relationship Id="rId1077" Type="http://schemas.openxmlformats.org/officeDocument/2006/relationships/oleObject" Target="embeddings/oleObject755.bin"/><Relationship Id="rId654" Type="http://schemas.openxmlformats.org/officeDocument/2006/relationships/oleObject" Target="embeddings/oleObject439.bin"/><Relationship Id="rId861" Type="http://schemas.openxmlformats.org/officeDocument/2006/relationships/oleObject" Target="embeddings/oleObject589.bin"/><Relationship Id="rId959" Type="http://schemas.openxmlformats.org/officeDocument/2006/relationships/oleObject" Target="embeddings/oleObject681.bin"/><Relationship Id="rId293" Type="http://schemas.openxmlformats.org/officeDocument/2006/relationships/image" Target="media/image129.wmf"/><Relationship Id="rId307" Type="http://schemas.openxmlformats.org/officeDocument/2006/relationships/oleObject" Target="embeddings/oleObject167.bin"/><Relationship Id="rId514" Type="http://schemas.openxmlformats.org/officeDocument/2006/relationships/image" Target="media/image174.wmf"/><Relationship Id="rId721" Type="http://schemas.openxmlformats.org/officeDocument/2006/relationships/oleObject" Target="embeddings/oleObject476.bin"/><Relationship Id="rId88" Type="http://schemas.openxmlformats.org/officeDocument/2006/relationships/oleObject" Target="embeddings/oleObject52.bin"/><Relationship Id="rId153" Type="http://schemas.openxmlformats.org/officeDocument/2006/relationships/image" Target="media/image68.png"/><Relationship Id="rId360" Type="http://schemas.openxmlformats.org/officeDocument/2006/relationships/image" Target="media/image146.png"/><Relationship Id="rId598" Type="http://schemas.openxmlformats.org/officeDocument/2006/relationships/oleObject" Target="embeddings/oleObject396.bin"/><Relationship Id="rId819" Type="http://schemas.openxmlformats.org/officeDocument/2006/relationships/oleObject" Target="embeddings/oleObject549.bin"/><Relationship Id="rId1004" Type="http://schemas.openxmlformats.org/officeDocument/2006/relationships/oleObject" Target="embeddings/oleObject712.bin"/><Relationship Id="rId220" Type="http://schemas.openxmlformats.org/officeDocument/2006/relationships/image" Target="media/image99.wmf"/><Relationship Id="rId458" Type="http://schemas.openxmlformats.org/officeDocument/2006/relationships/oleObject" Target="embeddings/oleObject292.bin"/><Relationship Id="rId665" Type="http://schemas.openxmlformats.org/officeDocument/2006/relationships/oleObject" Target="embeddings/oleObject443.bin"/><Relationship Id="rId872" Type="http://schemas.openxmlformats.org/officeDocument/2006/relationships/oleObject" Target="embeddings/oleObject600.bin"/><Relationship Id="rId1088" Type="http://schemas.openxmlformats.org/officeDocument/2006/relationships/oleObject" Target="embeddings/oleObject758.bin"/><Relationship Id="rId15" Type="http://schemas.openxmlformats.org/officeDocument/2006/relationships/oleObject" Target="embeddings/oleObject4.bin"/><Relationship Id="rId318" Type="http://schemas.openxmlformats.org/officeDocument/2006/relationships/oleObject" Target="embeddings/oleObject174.bin"/><Relationship Id="rId525" Type="http://schemas.openxmlformats.org/officeDocument/2006/relationships/oleObject" Target="embeddings/oleObject342.bin"/><Relationship Id="rId732" Type="http://schemas.openxmlformats.org/officeDocument/2006/relationships/image" Target="media/image244.wmf"/><Relationship Id="rId99" Type="http://schemas.openxmlformats.org/officeDocument/2006/relationships/oleObject" Target="embeddings/oleObject58.bin"/><Relationship Id="rId164" Type="http://schemas.openxmlformats.org/officeDocument/2006/relationships/oleObject" Target="embeddings/oleObject86.bin"/><Relationship Id="rId371" Type="http://schemas.openxmlformats.org/officeDocument/2006/relationships/oleObject" Target="embeddings/oleObject215.bin"/><Relationship Id="rId1015" Type="http://schemas.openxmlformats.org/officeDocument/2006/relationships/oleObject" Target="embeddings/oleObject716.bin"/><Relationship Id="rId469" Type="http://schemas.openxmlformats.org/officeDocument/2006/relationships/oleObject" Target="embeddings/oleObject303.bin"/><Relationship Id="rId676" Type="http://schemas.openxmlformats.org/officeDocument/2006/relationships/image" Target="media/image223.wmf"/><Relationship Id="rId883" Type="http://schemas.openxmlformats.org/officeDocument/2006/relationships/oleObject" Target="embeddings/oleObject611.bin"/><Relationship Id="rId1099" Type="http://schemas.openxmlformats.org/officeDocument/2006/relationships/image" Target="media/image329.wmf"/><Relationship Id="rId26" Type="http://schemas.openxmlformats.org/officeDocument/2006/relationships/image" Target="media/image7.wmf"/><Relationship Id="rId231" Type="http://schemas.openxmlformats.org/officeDocument/2006/relationships/oleObject" Target="embeddings/oleObject120.bin"/><Relationship Id="rId329" Type="http://schemas.openxmlformats.org/officeDocument/2006/relationships/oleObject" Target="embeddings/oleObject183.bin"/><Relationship Id="rId536" Type="http://schemas.openxmlformats.org/officeDocument/2006/relationships/image" Target="media/image182.wmf"/><Relationship Id="rId175" Type="http://schemas.openxmlformats.org/officeDocument/2006/relationships/image" Target="media/image79.png"/><Relationship Id="rId743" Type="http://schemas.openxmlformats.org/officeDocument/2006/relationships/image" Target="media/image248.wmf"/><Relationship Id="rId950" Type="http://schemas.openxmlformats.org/officeDocument/2006/relationships/oleObject" Target="embeddings/oleObject674.bin"/><Relationship Id="rId1026" Type="http://schemas.openxmlformats.org/officeDocument/2006/relationships/oleObject" Target="embeddings/oleObject722.bin"/><Relationship Id="rId382" Type="http://schemas.openxmlformats.org/officeDocument/2006/relationships/oleObject" Target="embeddings/oleObject224.bin"/><Relationship Id="rId603" Type="http://schemas.openxmlformats.org/officeDocument/2006/relationships/oleObject" Target="embeddings/oleObject400.bin"/><Relationship Id="rId687" Type="http://schemas.openxmlformats.org/officeDocument/2006/relationships/oleObject" Target="embeddings/oleObject454.bin"/><Relationship Id="rId810" Type="http://schemas.openxmlformats.org/officeDocument/2006/relationships/oleObject" Target="embeddings/oleObject540.bin"/><Relationship Id="rId908" Type="http://schemas.openxmlformats.org/officeDocument/2006/relationships/oleObject" Target="embeddings/oleObject636.bin"/><Relationship Id="rId242" Type="http://schemas.openxmlformats.org/officeDocument/2006/relationships/oleObject" Target="embeddings/oleObject128.bin"/><Relationship Id="rId894" Type="http://schemas.openxmlformats.org/officeDocument/2006/relationships/oleObject" Target="embeddings/oleObject622.bin"/><Relationship Id="rId37" Type="http://schemas.openxmlformats.org/officeDocument/2006/relationships/oleObject" Target="embeddings/oleObject22.bin"/><Relationship Id="rId102" Type="http://schemas.openxmlformats.org/officeDocument/2006/relationships/oleObject" Target="embeddings/oleObject60.bin"/><Relationship Id="rId547" Type="http://schemas.openxmlformats.org/officeDocument/2006/relationships/image" Target="media/image186.wmf"/><Relationship Id="rId754" Type="http://schemas.openxmlformats.org/officeDocument/2006/relationships/oleObject" Target="embeddings/oleObject494.bin"/><Relationship Id="rId961" Type="http://schemas.openxmlformats.org/officeDocument/2006/relationships/oleObject" Target="embeddings/oleObject683.bin"/><Relationship Id="rId90" Type="http://schemas.openxmlformats.org/officeDocument/2006/relationships/oleObject" Target="embeddings/oleObject53.bin"/><Relationship Id="rId186" Type="http://schemas.openxmlformats.org/officeDocument/2006/relationships/image" Target="media/image83.wmf"/><Relationship Id="rId393" Type="http://schemas.openxmlformats.org/officeDocument/2006/relationships/oleObject" Target="embeddings/oleObject234.bin"/><Relationship Id="rId407" Type="http://schemas.openxmlformats.org/officeDocument/2006/relationships/oleObject" Target="embeddings/oleObject248.bin"/><Relationship Id="rId614" Type="http://schemas.openxmlformats.org/officeDocument/2006/relationships/image" Target="media/image198.wmf"/><Relationship Id="rId821" Type="http://schemas.openxmlformats.org/officeDocument/2006/relationships/oleObject" Target="embeddings/oleObject551.bin"/><Relationship Id="rId1037" Type="http://schemas.openxmlformats.org/officeDocument/2006/relationships/oleObject" Target="embeddings/oleObject727.bin"/><Relationship Id="rId253" Type="http://schemas.openxmlformats.org/officeDocument/2006/relationships/oleObject" Target="embeddings/oleObject137.bin"/><Relationship Id="rId460" Type="http://schemas.openxmlformats.org/officeDocument/2006/relationships/oleObject" Target="embeddings/oleObject294.bin"/><Relationship Id="rId698" Type="http://schemas.openxmlformats.org/officeDocument/2006/relationships/oleObject" Target="embeddings/oleObject464.bin"/><Relationship Id="rId919" Type="http://schemas.openxmlformats.org/officeDocument/2006/relationships/oleObject" Target="embeddings/oleObject647.bin"/><Relationship Id="rId1090" Type="http://schemas.openxmlformats.org/officeDocument/2006/relationships/oleObject" Target="embeddings/oleObject759.bin"/><Relationship Id="rId1104" Type="http://schemas.openxmlformats.org/officeDocument/2006/relationships/oleObject" Target="embeddings/oleObject766.bin"/><Relationship Id="rId48" Type="http://schemas.openxmlformats.org/officeDocument/2006/relationships/image" Target="media/image15.png"/><Relationship Id="rId113" Type="http://schemas.openxmlformats.org/officeDocument/2006/relationships/image" Target="media/image37.png"/><Relationship Id="rId320" Type="http://schemas.openxmlformats.org/officeDocument/2006/relationships/oleObject" Target="embeddings/oleObject175.bin"/><Relationship Id="rId558" Type="http://schemas.openxmlformats.org/officeDocument/2006/relationships/image" Target="media/image188.wmf"/><Relationship Id="rId765" Type="http://schemas.openxmlformats.org/officeDocument/2006/relationships/oleObject" Target="embeddings/oleObject501.bin"/><Relationship Id="rId972" Type="http://schemas.openxmlformats.org/officeDocument/2006/relationships/image" Target="media/image274.wmf"/><Relationship Id="rId197" Type="http://schemas.openxmlformats.org/officeDocument/2006/relationships/oleObject" Target="embeddings/oleObject104.bin"/><Relationship Id="rId418" Type="http://schemas.openxmlformats.org/officeDocument/2006/relationships/oleObject" Target="embeddings/oleObject259.bin"/><Relationship Id="rId625" Type="http://schemas.openxmlformats.org/officeDocument/2006/relationships/oleObject" Target="embeddings/oleObject419.bin"/><Relationship Id="rId832" Type="http://schemas.openxmlformats.org/officeDocument/2006/relationships/oleObject" Target="embeddings/oleObject562.bin"/><Relationship Id="rId1048" Type="http://schemas.openxmlformats.org/officeDocument/2006/relationships/oleObject" Target="embeddings/oleObject735.bin"/><Relationship Id="rId264" Type="http://schemas.openxmlformats.org/officeDocument/2006/relationships/oleObject" Target="embeddings/oleObject143.bin"/><Relationship Id="rId471" Type="http://schemas.openxmlformats.org/officeDocument/2006/relationships/oleObject" Target="embeddings/oleObject304.bin"/><Relationship Id="rId1115" Type="http://schemas.openxmlformats.org/officeDocument/2006/relationships/image" Target="media/image335.wmf"/><Relationship Id="rId59" Type="http://schemas.openxmlformats.org/officeDocument/2006/relationships/oleObject" Target="embeddings/oleObject35.bin"/><Relationship Id="rId124" Type="http://schemas.openxmlformats.org/officeDocument/2006/relationships/image" Target="media/image44.png"/><Relationship Id="rId569" Type="http://schemas.openxmlformats.org/officeDocument/2006/relationships/oleObject" Target="embeddings/oleObject372.bin"/><Relationship Id="rId776" Type="http://schemas.openxmlformats.org/officeDocument/2006/relationships/oleObject" Target="embeddings/oleObject511.bin"/><Relationship Id="rId983" Type="http://schemas.openxmlformats.org/officeDocument/2006/relationships/image" Target="media/image278.wmf"/><Relationship Id="rId331" Type="http://schemas.openxmlformats.org/officeDocument/2006/relationships/oleObject" Target="embeddings/oleObject185.bin"/><Relationship Id="rId429" Type="http://schemas.openxmlformats.org/officeDocument/2006/relationships/oleObject" Target="embeddings/oleObject268.bin"/><Relationship Id="rId636" Type="http://schemas.openxmlformats.org/officeDocument/2006/relationships/image" Target="media/image202.wmf"/><Relationship Id="rId1059" Type="http://schemas.openxmlformats.org/officeDocument/2006/relationships/image" Target="media/image310.wmf"/><Relationship Id="rId843" Type="http://schemas.openxmlformats.org/officeDocument/2006/relationships/oleObject" Target="embeddings/oleObject572.bin"/><Relationship Id="rId1126" Type="http://schemas.openxmlformats.org/officeDocument/2006/relationships/header" Target="header2.xml"/><Relationship Id="rId275" Type="http://schemas.openxmlformats.org/officeDocument/2006/relationships/image" Target="media/image119.wmf"/><Relationship Id="rId482" Type="http://schemas.openxmlformats.org/officeDocument/2006/relationships/oleObject" Target="embeddings/oleObject311.bin"/><Relationship Id="rId703" Type="http://schemas.openxmlformats.org/officeDocument/2006/relationships/oleObject" Target="embeddings/oleObject467.bin"/><Relationship Id="rId910" Type="http://schemas.openxmlformats.org/officeDocument/2006/relationships/oleObject" Target="embeddings/oleObject638.bin"/><Relationship Id="rId135" Type="http://schemas.openxmlformats.org/officeDocument/2006/relationships/image" Target="media/image55.png"/><Relationship Id="rId342" Type="http://schemas.openxmlformats.org/officeDocument/2006/relationships/oleObject" Target="embeddings/oleObject194.bin"/><Relationship Id="rId787" Type="http://schemas.openxmlformats.org/officeDocument/2006/relationships/oleObject" Target="embeddings/oleObject520.bin"/><Relationship Id="rId994" Type="http://schemas.openxmlformats.org/officeDocument/2006/relationships/oleObject" Target="embeddings/oleObject708.bin"/><Relationship Id="rId202" Type="http://schemas.openxmlformats.org/officeDocument/2006/relationships/image" Target="media/image89.png"/><Relationship Id="rId647" Type="http://schemas.openxmlformats.org/officeDocument/2006/relationships/oleObject" Target="embeddings/oleObject435.bin"/><Relationship Id="rId854" Type="http://schemas.openxmlformats.org/officeDocument/2006/relationships/oleObject" Target="embeddings/oleObject582.bin"/><Relationship Id="rId286" Type="http://schemas.openxmlformats.org/officeDocument/2006/relationships/oleObject" Target="embeddings/oleObject154.bin"/><Relationship Id="rId493" Type="http://schemas.openxmlformats.org/officeDocument/2006/relationships/oleObject" Target="embeddings/oleObject319.bin"/><Relationship Id="rId507" Type="http://schemas.openxmlformats.org/officeDocument/2006/relationships/oleObject" Target="embeddings/oleObject328.bin"/><Relationship Id="rId714" Type="http://schemas.openxmlformats.org/officeDocument/2006/relationships/image" Target="media/image235.wmf"/><Relationship Id="rId921" Type="http://schemas.openxmlformats.org/officeDocument/2006/relationships/oleObject" Target="embeddings/oleObject649.bin"/><Relationship Id="rId50" Type="http://schemas.openxmlformats.org/officeDocument/2006/relationships/oleObject" Target="embeddings/oleObject27.bin"/><Relationship Id="rId146" Type="http://schemas.openxmlformats.org/officeDocument/2006/relationships/oleObject" Target="embeddings/oleObject76.bin"/><Relationship Id="rId353" Type="http://schemas.openxmlformats.org/officeDocument/2006/relationships/oleObject" Target="embeddings/oleObject203.bin"/><Relationship Id="rId560" Type="http://schemas.openxmlformats.org/officeDocument/2006/relationships/image" Target="media/image189.wmf"/><Relationship Id="rId798" Type="http://schemas.openxmlformats.org/officeDocument/2006/relationships/image" Target="media/image263.wmf"/><Relationship Id="rId213" Type="http://schemas.openxmlformats.org/officeDocument/2006/relationships/image" Target="media/image96.wmf"/><Relationship Id="rId420" Type="http://schemas.openxmlformats.org/officeDocument/2006/relationships/oleObject" Target="embeddings/oleObject260.bin"/><Relationship Id="rId658" Type="http://schemas.openxmlformats.org/officeDocument/2006/relationships/image" Target="media/image209.png"/><Relationship Id="rId865" Type="http://schemas.openxmlformats.org/officeDocument/2006/relationships/oleObject" Target="embeddings/oleObject593.bin"/><Relationship Id="rId1050" Type="http://schemas.openxmlformats.org/officeDocument/2006/relationships/oleObject" Target="embeddings/oleObject737.bin"/><Relationship Id="rId297" Type="http://schemas.openxmlformats.org/officeDocument/2006/relationships/oleObject" Target="embeddings/oleObject160.bin"/><Relationship Id="rId518" Type="http://schemas.openxmlformats.org/officeDocument/2006/relationships/oleObject" Target="embeddings/oleObject337.bin"/><Relationship Id="rId725" Type="http://schemas.openxmlformats.org/officeDocument/2006/relationships/oleObject" Target="embeddings/oleObject478.bin"/><Relationship Id="rId932" Type="http://schemas.openxmlformats.org/officeDocument/2006/relationships/oleObject" Target="embeddings/oleObject660.bin"/><Relationship Id="rId157" Type="http://schemas.openxmlformats.org/officeDocument/2006/relationships/oleObject" Target="embeddings/oleObject79.bin"/><Relationship Id="rId364" Type="http://schemas.openxmlformats.org/officeDocument/2006/relationships/image" Target="media/image148.wmf"/><Relationship Id="rId1008" Type="http://schemas.openxmlformats.org/officeDocument/2006/relationships/image" Target="media/image288.png"/><Relationship Id="rId61" Type="http://schemas.openxmlformats.org/officeDocument/2006/relationships/oleObject" Target="embeddings/oleObject37.bin"/><Relationship Id="rId571" Type="http://schemas.openxmlformats.org/officeDocument/2006/relationships/oleObject" Target="embeddings/oleObject373.bin"/><Relationship Id="rId669" Type="http://schemas.openxmlformats.org/officeDocument/2006/relationships/image" Target="media/image219.png"/><Relationship Id="rId876" Type="http://schemas.openxmlformats.org/officeDocument/2006/relationships/oleObject" Target="embeddings/oleObject604.bin"/><Relationship Id="rId19" Type="http://schemas.openxmlformats.org/officeDocument/2006/relationships/oleObject" Target="embeddings/oleObject8.bin"/><Relationship Id="rId224" Type="http://schemas.openxmlformats.org/officeDocument/2006/relationships/image" Target="media/image101.wmf"/><Relationship Id="rId431" Type="http://schemas.openxmlformats.org/officeDocument/2006/relationships/oleObject" Target="embeddings/oleObject270.bin"/><Relationship Id="rId529" Type="http://schemas.openxmlformats.org/officeDocument/2006/relationships/oleObject" Target="embeddings/oleObject344.bin"/><Relationship Id="rId736" Type="http://schemas.openxmlformats.org/officeDocument/2006/relationships/oleObject" Target="embeddings/oleObject484.bin"/><Relationship Id="rId1061" Type="http://schemas.openxmlformats.org/officeDocument/2006/relationships/image" Target="media/image311.wmf"/><Relationship Id="rId168" Type="http://schemas.openxmlformats.org/officeDocument/2006/relationships/image" Target="media/image73.wmf"/><Relationship Id="rId943" Type="http://schemas.openxmlformats.org/officeDocument/2006/relationships/oleObject" Target="embeddings/oleObject669.bin"/><Relationship Id="rId1019" Type="http://schemas.openxmlformats.org/officeDocument/2006/relationships/image" Target="media/image294.png"/><Relationship Id="rId72" Type="http://schemas.openxmlformats.org/officeDocument/2006/relationships/oleObject" Target="embeddings/oleObject45.bin"/><Relationship Id="rId375" Type="http://schemas.openxmlformats.org/officeDocument/2006/relationships/oleObject" Target="embeddings/oleObject218.bin"/><Relationship Id="rId582" Type="http://schemas.openxmlformats.org/officeDocument/2006/relationships/image" Target="media/image195.wmf"/><Relationship Id="rId803" Type="http://schemas.openxmlformats.org/officeDocument/2006/relationships/oleObject" Target="embeddings/oleObject533.bin"/><Relationship Id="rId3" Type="http://schemas.microsoft.com/office/2007/relationships/stylesWithEffects" Target="stylesWithEffects.xml"/><Relationship Id="rId235" Type="http://schemas.openxmlformats.org/officeDocument/2006/relationships/oleObject" Target="embeddings/oleObject122.bin"/><Relationship Id="rId442" Type="http://schemas.openxmlformats.org/officeDocument/2006/relationships/oleObject" Target="embeddings/oleObject278.bin"/><Relationship Id="rId887" Type="http://schemas.openxmlformats.org/officeDocument/2006/relationships/oleObject" Target="embeddings/oleObject615.bin"/><Relationship Id="rId1072" Type="http://schemas.openxmlformats.org/officeDocument/2006/relationships/image" Target="media/image313.wmf"/><Relationship Id="rId302" Type="http://schemas.openxmlformats.org/officeDocument/2006/relationships/oleObject" Target="embeddings/oleObject163.bin"/><Relationship Id="rId747" Type="http://schemas.openxmlformats.org/officeDocument/2006/relationships/image" Target="media/image250.png"/><Relationship Id="rId954" Type="http://schemas.openxmlformats.org/officeDocument/2006/relationships/oleObject" Target="embeddings/oleObject677.bin"/><Relationship Id="rId83" Type="http://schemas.openxmlformats.org/officeDocument/2006/relationships/oleObject" Target="embeddings/oleObject50.bin"/><Relationship Id="rId179" Type="http://schemas.openxmlformats.org/officeDocument/2006/relationships/oleObject" Target="embeddings/oleObject92.bin"/><Relationship Id="rId386" Type="http://schemas.openxmlformats.org/officeDocument/2006/relationships/oleObject" Target="embeddings/oleObject228.bin"/><Relationship Id="rId593" Type="http://schemas.openxmlformats.org/officeDocument/2006/relationships/oleObject" Target="embeddings/oleObject391.bin"/><Relationship Id="rId607" Type="http://schemas.openxmlformats.org/officeDocument/2006/relationships/oleObject" Target="embeddings/oleObject404.bin"/><Relationship Id="rId814" Type="http://schemas.openxmlformats.org/officeDocument/2006/relationships/oleObject" Target="embeddings/oleObject544.bin"/><Relationship Id="rId246" Type="http://schemas.openxmlformats.org/officeDocument/2006/relationships/oleObject" Target="embeddings/oleObject131.bin"/><Relationship Id="rId453" Type="http://schemas.openxmlformats.org/officeDocument/2006/relationships/oleObject" Target="embeddings/oleObject288.bin"/><Relationship Id="rId660" Type="http://schemas.openxmlformats.org/officeDocument/2006/relationships/image" Target="media/image211.png"/><Relationship Id="rId898" Type="http://schemas.openxmlformats.org/officeDocument/2006/relationships/oleObject" Target="embeddings/oleObject626.bin"/><Relationship Id="rId1083" Type="http://schemas.openxmlformats.org/officeDocument/2006/relationships/oleObject" Target="embeddings/oleObject756.bin"/><Relationship Id="rId106" Type="http://schemas.openxmlformats.org/officeDocument/2006/relationships/oleObject" Target="embeddings/oleObject63.bin"/><Relationship Id="rId313" Type="http://schemas.openxmlformats.org/officeDocument/2006/relationships/oleObject" Target="embeddings/oleObject171.bin"/><Relationship Id="rId758" Type="http://schemas.openxmlformats.org/officeDocument/2006/relationships/oleObject" Target="embeddings/oleObject496.bin"/><Relationship Id="rId965" Type="http://schemas.openxmlformats.org/officeDocument/2006/relationships/oleObject" Target="embeddings/oleObject686.bin"/><Relationship Id="rId10" Type="http://schemas.openxmlformats.org/officeDocument/2006/relationships/image" Target="media/image2.wmf"/><Relationship Id="rId94" Type="http://schemas.openxmlformats.org/officeDocument/2006/relationships/oleObject" Target="embeddings/oleObject55.bin"/><Relationship Id="rId397" Type="http://schemas.openxmlformats.org/officeDocument/2006/relationships/oleObject" Target="embeddings/oleObject238.bin"/><Relationship Id="rId520" Type="http://schemas.openxmlformats.org/officeDocument/2006/relationships/oleObject" Target="embeddings/oleObject339.bin"/><Relationship Id="rId618" Type="http://schemas.openxmlformats.org/officeDocument/2006/relationships/oleObject" Target="embeddings/oleObject413.bin"/><Relationship Id="rId825" Type="http://schemas.openxmlformats.org/officeDocument/2006/relationships/oleObject" Target="embeddings/oleObject555.bin"/><Relationship Id="rId257" Type="http://schemas.openxmlformats.org/officeDocument/2006/relationships/image" Target="media/image111.wmf"/><Relationship Id="rId464" Type="http://schemas.openxmlformats.org/officeDocument/2006/relationships/oleObject" Target="embeddings/oleObject298.bin"/><Relationship Id="rId1010" Type="http://schemas.openxmlformats.org/officeDocument/2006/relationships/oleObject" Target="embeddings/oleObject714.bin"/><Relationship Id="rId1094" Type="http://schemas.openxmlformats.org/officeDocument/2006/relationships/oleObject" Target="embeddings/oleObject761.bin"/><Relationship Id="rId1108" Type="http://schemas.openxmlformats.org/officeDocument/2006/relationships/oleObject" Target="embeddings/oleObject769.bin"/><Relationship Id="rId117" Type="http://schemas.openxmlformats.org/officeDocument/2006/relationships/image" Target="media/image39.png"/><Relationship Id="rId671" Type="http://schemas.openxmlformats.org/officeDocument/2006/relationships/oleObject" Target="embeddings/oleObject444.bin"/><Relationship Id="rId769" Type="http://schemas.openxmlformats.org/officeDocument/2006/relationships/oleObject" Target="embeddings/oleObject504.bin"/><Relationship Id="rId976" Type="http://schemas.openxmlformats.org/officeDocument/2006/relationships/oleObject" Target="embeddings/oleObject694.bin"/><Relationship Id="rId324" Type="http://schemas.openxmlformats.org/officeDocument/2006/relationships/image" Target="media/image139.wmf"/><Relationship Id="rId531" Type="http://schemas.openxmlformats.org/officeDocument/2006/relationships/oleObject" Target="embeddings/oleObject345.bin"/><Relationship Id="rId629" Type="http://schemas.openxmlformats.org/officeDocument/2006/relationships/oleObject" Target="embeddings/oleObject423.bin"/><Relationship Id="rId836" Type="http://schemas.openxmlformats.org/officeDocument/2006/relationships/oleObject" Target="embeddings/oleObject566.bin"/><Relationship Id="rId1021" Type="http://schemas.openxmlformats.org/officeDocument/2006/relationships/oleObject" Target="embeddings/oleObject719.bin"/><Relationship Id="rId1119" Type="http://schemas.openxmlformats.org/officeDocument/2006/relationships/image" Target="media/image337.png"/><Relationship Id="rId903" Type="http://schemas.openxmlformats.org/officeDocument/2006/relationships/oleObject" Target="embeddings/oleObject631.bin"/><Relationship Id="rId32" Type="http://schemas.openxmlformats.org/officeDocument/2006/relationships/oleObject" Target="embeddings/oleObject17.bin"/><Relationship Id="rId181" Type="http://schemas.openxmlformats.org/officeDocument/2006/relationships/oleObject" Target="embeddings/oleObject94.bin"/><Relationship Id="rId279" Type="http://schemas.openxmlformats.org/officeDocument/2006/relationships/image" Target="media/image122.wmf"/><Relationship Id="rId486" Type="http://schemas.openxmlformats.org/officeDocument/2006/relationships/oleObject" Target="embeddings/oleObject315.bin"/><Relationship Id="rId693" Type="http://schemas.openxmlformats.org/officeDocument/2006/relationships/oleObject" Target="embeddings/oleObject459.bin"/><Relationship Id="rId139" Type="http://schemas.openxmlformats.org/officeDocument/2006/relationships/image" Target="media/image59.png"/><Relationship Id="rId346" Type="http://schemas.openxmlformats.org/officeDocument/2006/relationships/oleObject" Target="embeddings/oleObject198.bin"/><Relationship Id="rId553" Type="http://schemas.openxmlformats.org/officeDocument/2006/relationships/oleObject" Target="embeddings/oleObject359.bin"/><Relationship Id="rId760" Type="http://schemas.openxmlformats.org/officeDocument/2006/relationships/oleObject" Target="embeddings/oleObject497.bin"/><Relationship Id="rId998" Type="http://schemas.openxmlformats.org/officeDocument/2006/relationships/image" Target="media/image282.wmf"/><Relationship Id="rId206" Type="http://schemas.openxmlformats.org/officeDocument/2006/relationships/image" Target="media/image93.png"/><Relationship Id="rId413" Type="http://schemas.openxmlformats.org/officeDocument/2006/relationships/oleObject" Target="embeddings/oleObject254.bin"/><Relationship Id="rId858" Type="http://schemas.openxmlformats.org/officeDocument/2006/relationships/oleObject" Target="embeddings/oleObject586.bin"/><Relationship Id="rId1043" Type="http://schemas.openxmlformats.org/officeDocument/2006/relationships/oleObject" Target="embeddings/oleObject731.bin"/><Relationship Id="rId620" Type="http://schemas.openxmlformats.org/officeDocument/2006/relationships/oleObject" Target="embeddings/oleObject414.bin"/><Relationship Id="rId718" Type="http://schemas.openxmlformats.org/officeDocument/2006/relationships/image" Target="media/image237.wmf"/><Relationship Id="rId925" Type="http://schemas.openxmlformats.org/officeDocument/2006/relationships/oleObject" Target="embeddings/oleObject653.bin"/><Relationship Id="rId1110" Type="http://schemas.openxmlformats.org/officeDocument/2006/relationships/oleObject" Target="embeddings/oleObject771.bin"/><Relationship Id="rId54" Type="http://schemas.openxmlformats.org/officeDocument/2006/relationships/oleObject" Target="embeddings/oleObject30.bin"/><Relationship Id="rId270" Type="http://schemas.openxmlformats.org/officeDocument/2006/relationships/oleObject" Target="embeddings/oleObject146.bin"/><Relationship Id="rId130" Type="http://schemas.openxmlformats.org/officeDocument/2006/relationships/image" Target="media/image50.png"/><Relationship Id="rId368" Type="http://schemas.openxmlformats.org/officeDocument/2006/relationships/oleObject" Target="embeddings/oleObject213.bin"/><Relationship Id="rId575" Type="http://schemas.openxmlformats.org/officeDocument/2006/relationships/oleObject" Target="embeddings/oleObject376.bin"/><Relationship Id="rId782" Type="http://schemas.openxmlformats.org/officeDocument/2006/relationships/oleObject" Target="embeddings/oleObject516.bin"/><Relationship Id="rId228" Type="http://schemas.openxmlformats.org/officeDocument/2006/relationships/image" Target="media/image103.wmf"/><Relationship Id="rId435" Type="http://schemas.openxmlformats.org/officeDocument/2006/relationships/image" Target="media/image156.wmf"/><Relationship Id="rId642" Type="http://schemas.openxmlformats.org/officeDocument/2006/relationships/oleObject" Target="embeddings/oleObject431.bin"/><Relationship Id="rId1065" Type="http://schemas.openxmlformats.org/officeDocument/2006/relationships/oleObject" Target="embeddings/oleObject747.bin"/><Relationship Id="rId502" Type="http://schemas.openxmlformats.org/officeDocument/2006/relationships/oleObject" Target="embeddings/oleObject324.bin"/><Relationship Id="rId947" Type="http://schemas.openxmlformats.org/officeDocument/2006/relationships/oleObject" Target="embeddings/oleObject671.bin"/><Relationship Id="rId76" Type="http://schemas.openxmlformats.org/officeDocument/2006/relationships/image" Target="media/image21.wmf"/><Relationship Id="rId807" Type="http://schemas.openxmlformats.org/officeDocument/2006/relationships/oleObject" Target="embeddings/oleObject537.bin"/><Relationship Id="rId292" Type="http://schemas.openxmlformats.org/officeDocument/2006/relationships/oleObject" Target="embeddings/oleObject157.bin"/><Relationship Id="rId597" Type="http://schemas.openxmlformats.org/officeDocument/2006/relationships/oleObject" Target="embeddings/oleObject395.bin"/><Relationship Id="rId152" Type="http://schemas.openxmlformats.org/officeDocument/2006/relationships/image" Target="media/image67.png"/><Relationship Id="rId457" Type="http://schemas.openxmlformats.org/officeDocument/2006/relationships/oleObject" Target="embeddings/oleObject291.bin"/><Relationship Id="rId1087" Type="http://schemas.openxmlformats.org/officeDocument/2006/relationships/image" Target="media/image323.wmf"/><Relationship Id="rId664" Type="http://schemas.openxmlformats.org/officeDocument/2006/relationships/image" Target="media/image215.wmf"/><Relationship Id="rId871" Type="http://schemas.openxmlformats.org/officeDocument/2006/relationships/oleObject" Target="embeddings/oleObject599.bin"/><Relationship Id="rId969" Type="http://schemas.openxmlformats.org/officeDocument/2006/relationships/image" Target="media/image273.wmf"/><Relationship Id="rId317" Type="http://schemas.openxmlformats.org/officeDocument/2006/relationships/oleObject" Target="embeddings/oleObject173.bin"/><Relationship Id="rId524" Type="http://schemas.openxmlformats.org/officeDocument/2006/relationships/image" Target="media/image176.wmf"/><Relationship Id="rId731" Type="http://schemas.openxmlformats.org/officeDocument/2006/relationships/oleObject" Target="embeddings/oleObject481.bin"/><Relationship Id="rId98" Type="http://schemas.openxmlformats.org/officeDocument/2006/relationships/image" Target="media/image34.wmf"/><Relationship Id="rId829" Type="http://schemas.openxmlformats.org/officeDocument/2006/relationships/oleObject" Target="embeddings/oleObject559.bin"/><Relationship Id="rId1014" Type="http://schemas.openxmlformats.org/officeDocument/2006/relationships/image" Target="media/image292.wmf"/><Relationship Id="rId25"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222</Pages>
  <Words>53143</Words>
  <Characters>302918</Characters>
  <Application>Microsoft Office Word</Application>
  <DocSecurity>0</DocSecurity>
  <Lines>2524</Lines>
  <Paragraphs>710</Paragraphs>
  <ScaleCrop>false</ScaleCrop>
  <Company/>
  <LinksUpToDate>false</LinksUpToDate>
  <CharactersWithSpaces>355351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Mada</cp:lastModifiedBy>
  <cp:revision>2</cp:revision>
  <dcterms:created xsi:type="dcterms:W3CDTF">2013-02-01T23:15:00Z</dcterms:created>
  <dcterms:modified xsi:type="dcterms:W3CDTF">2013-02-01T23:17:00Z</dcterms:modified>
</cp:coreProperties>
</file>